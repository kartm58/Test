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50B52AC9" w14:textId="77777777" w:rsidR="003F6093" w:rsidRDefault="000A2B13">
      <w:pPr>
        <w:pStyle w:val="Heading1"/>
        <w:pageBreakBefore/>
        <w:rPr>
          <w:sz w:val="28"/>
          <w:szCs w:val="28"/>
        </w:rPr>
      </w:pPr>
      <w:bookmarkStart w:id="0" w:name="_GoBack"/>
      <w:bookmarkEnd w:id="0"/>
      <w:r>
        <w:rPr>
          <w:sz w:val="28"/>
          <w:szCs w:val="28"/>
        </w:rPr>
        <w:t xml:space="preserve">American </w:t>
      </w:r>
      <w:r w:rsidR="00D12BC8">
        <w:rPr>
          <w:sz w:val="28"/>
          <w:szCs w:val="28"/>
        </w:rPr>
        <w:t>Cultural Association, Beylikdüzü, İstanbul</w:t>
      </w:r>
    </w:p>
    <w:p w14:paraId="51374845" w14:textId="77777777" w:rsidR="003F6093" w:rsidRPr="00D12BC8" w:rsidRDefault="000A2B13">
      <w:pPr>
        <w:pStyle w:val="Heading1"/>
        <w:rPr>
          <w:b/>
          <w:sz w:val="28"/>
          <w:szCs w:val="28"/>
        </w:rPr>
      </w:pPr>
      <w:r w:rsidRPr="00D12BC8">
        <w:rPr>
          <w:b/>
          <w:sz w:val="28"/>
          <w:szCs w:val="28"/>
        </w:rPr>
        <w:t xml:space="preserve">Comp. By Max Sean, </w:t>
      </w:r>
      <w:r w:rsidR="00D12BC8" w:rsidRPr="00D12BC8">
        <w:rPr>
          <w:b/>
          <w:sz w:val="28"/>
          <w:szCs w:val="28"/>
        </w:rPr>
        <w:t>Instructor - TOEFL</w:t>
      </w:r>
    </w:p>
    <w:p w14:paraId="50DC6472" w14:textId="77777777" w:rsidR="003F6093" w:rsidRPr="00D12BC8" w:rsidRDefault="000A2B13" w:rsidP="00D12BC8">
      <w:pPr>
        <w:pStyle w:val="Heading1"/>
        <w:rPr>
          <w:b/>
          <w:sz w:val="28"/>
          <w:szCs w:val="28"/>
        </w:rPr>
      </w:pPr>
      <w:r w:rsidRPr="00D12BC8">
        <w:rPr>
          <w:b/>
          <w:sz w:val="28"/>
          <w:szCs w:val="28"/>
        </w:rPr>
        <w:t>Fall 20</w:t>
      </w:r>
      <w:r w:rsidR="00D12BC8" w:rsidRPr="00D12BC8">
        <w:rPr>
          <w:b/>
          <w:sz w:val="28"/>
          <w:szCs w:val="28"/>
        </w:rPr>
        <w:t>15</w:t>
      </w:r>
    </w:p>
    <w:tbl>
      <w:tblPr>
        <w:tblW w:w="0" w:type="auto"/>
        <w:tblInd w:w="-45" w:type="dxa"/>
        <w:tblLayout w:type="fixed"/>
        <w:tblCellMar>
          <w:left w:w="0" w:type="dxa"/>
          <w:bottom w:w="120" w:type="dxa"/>
          <w:right w:w="0" w:type="dxa"/>
        </w:tblCellMar>
        <w:tblLook w:val="0000" w:firstRow="0" w:lastRow="0" w:firstColumn="0" w:lastColumn="0" w:noHBand="0" w:noVBand="0"/>
      </w:tblPr>
      <w:tblGrid>
        <w:gridCol w:w="10466"/>
        <w:gridCol w:w="45"/>
      </w:tblGrid>
      <w:tr w:rsidR="003F6093" w14:paraId="33ED5631" w14:textId="77777777">
        <w:trPr>
          <w:gridAfter w:val="1"/>
          <w:wAfter w:w="45" w:type="dxa"/>
        </w:trPr>
        <w:tc>
          <w:tcPr>
            <w:tcW w:w="10466" w:type="dxa"/>
            <w:shd w:val="clear" w:color="auto" w:fill="auto"/>
            <w:vAlign w:val="center"/>
          </w:tcPr>
          <w:p w14:paraId="32063A0A" w14:textId="77777777" w:rsidR="003F6093" w:rsidRDefault="000A2B13">
            <w:pPr>
              <w:snapToGrid w:val="0"/>
              <w:jc w:val="center"/>
              <w:rPr>
                <w:rFonts w:cs="Arial"/>
                <w:b/>
                <w:bCs/>
                <w:color w:val="000000"/>
                <w:kern w:val="1"/>
                <w:sz w:val="24"/>
                <w:szCs w:val="24"/>
              </w:rPr>
            </w:pPr>
            <w:r>
              <w:rPr>
                <w:rFonts w:cs="Arial"/>
                <w:b/>
                <w:bCs/>
                <w:color w:val="000000"/>
                <w:kern w:val="1"/>
                <w:sz w:val="24"/>
                <w:szCs w:val="24"/>
              </w:rPr>
              <w:t>TOEFL Grammar Exercises</w:t>
            </w:r>
          </w:p>
        </w:tc>
      </w:tr>
      <w:tr w:rsidR="003F6093" w14:paraId="25C9CA5F" w14:textId="77777777">
        <w:tblPrEx>
          <w:tblCellMar>
            <w:bottom w:w="0" w:type="dxa"/>
          </w:tblCellMar>
        </w:tblPrEx>
        <w:tc>
          <w:tcPr>
            <w:tcW w:w="10466" w:type="dxa"/>
            <w:gridSpan w:val="2"/>
            <w:shd w:val="clear" w:color="auto" w:fill="auto"/>
            <w:vAlign w:val="center"/>
          </w:tcPr>
          <w:p w14:paraId="3310775C" w14:textId="77777777" w:rsidR="00486FB6" w:rsidRDefault="000A2B13">
            <w:pPr>
              <w:snapToGrid w:val="0"/>
              <w:rPr>
                <w:rFonts w:cs="Arial"/>
                <w:color w:val="000000"/>
                <w:sz w:val="24"/>
                <w:szCs w:val="24"/>
              </w:rPr>
            </w:pPr>
            <w:r>
              <w:rPr>
                <w:rFonts w:cs="Arial"/>
                <w:b/>
                <w:bCs/>
                <w:color w:val="000000"/>
                <w:sz w:val="24"/>
                <w:szCs w:val="24"/>
              </w:rPr>
              <w:t>Exercise #1</w:t>
            </w:r>
            <w:r>
              <w:rPr>
                <w:rFonts w:cs="Arial"/>
                <w:color w:val="000000"/>
                <w:sz w:val="24"/>
                <w:szCs w:val="24"/>
              </w:rPr>
              <w:br/>
            </w:r>
            <w:r>
              <w:rPr>
                <w:rFonts w:cs="Arial"/>
                <w:color w:val="000000"/>
                <w:sz w:val="24"/>
                <w:szCs w:val="24"/>
              </w:rPr>
              <w:br/>
            </w:r>
            <w:r>
              <w:rPr>
                <w:rFonts w:cs="Arial"/>
                <w:b/>
                <w:bCs/>
                <w:color w:val="000000"/>
                <w:sz w:val="24"/>
                <w:szCs w:val="24"/>
              </w:rPr>
              <w:t>Directions:</w:t>
            </w:r>
            <w:r>
              <w:rPr>
                <w:rFonts w:cs="Arial"/>
                <w:color w:val="000000"/>
                <w:sz w:val="24"/>
                <w:szCs w:val="24"/>
              </w:rPr>
              <w:t xml:space="preserve"> The questions here test your knowledge of English grammar. Each question consists of a short written conversation, part of which has been omitte</w:t>
            </w:r>
            <w:r w:rsidR="00486FB6">
              <w:rPr>
                <w:rFonts w:cs="Arial"/>
                <w:color w:val="000000"/>
                <w:sz w:val="24"/>
                <w:szCs w:val="24"/>
              </w:rPr>
              <w:t>d.</w:t>
            </w:r>
            <w:r w:rsidR="00486FB6">
              <w:rPr>
                <w:rFonts w:cs="Arial"/>
                <w:color w:val="000000"/>
                <w:sz w:val="24"/>
                <w:szCs w:val="24"/>
              </w:rPr>
              <w:br/>
              <w:t>Four words or phrases, label</w:t>
            </w:r>
            <w:r>
              <w:rPr>
                <w:rFonts w:cs="Arial"/>
                <w:color w:val="000000"/>
                <w:sz w:val="24"/>
                <w:szCs w:val="24"/>
              </w:rPr>
              <w:t xml:space="preserve">ed 1, 2, 3, and 4, are given below the conversation.  </w:t>
            </w:r>
          </w:p>
          <w:p w14:paraId="19BFCAEF" w14:textId="77777777" w:rsidR="00486FB6" w:rsidRDefault="000A2B13">
            <w:pPr>
              <w:snapToGrid w:val="0"/>
              <w:rPr>
                <w:rFonts w:cs="Arial"/>
                <w:color w:val="000000"/>
                <w:sz w:val="24"/>
                <w:szCs w:val="24"/>
              </w:rPr>
            </w:pPr>
            <w:r>
              <w:rPr>
                <w:rFonts w:cs="Arial"/>
                <w:b/>
                <w:bCs/>
                <w:color w:val="000000"/>
                <w:sz w:val="24"/>
                <w:szCs w:val="24"/>
              </w:rPr>
              <w:t>Choose the word or phrase that will correctly complete the conversation</w:t>
            </w:r>
            <w:r>
              <w:rPr>
                <w:rFonts w:cs="Arial"/>
                <w:color w:val="000000"/>
                <w:sz w:val="24"/>
                <w:szCs w:val="24"/>
              </w:rPr>
              <w:t xml:space="preserve">. </w:t>
            </w:r>
          </w:p>
          <w:p w14:paraId="6DD8E360" w14:textId="77777777" w:rsidR="003F6093" w:rsidRDefault="000A2B13">
            <w:pPr>
              <w:snapToGrid w:val="0"/>
              <w:rPr>
                <w:rFonts w:cs="Arial"/>
                <w:color w:val="000000"/>
                <w:sz w:val="24"/>
                <w:szCs w:val="24"/>
              </w:rPr>
            </w:pPr>
            <w:r>
              <w:rPr>
                <w:rFonts w:cs="Arial"/>
                <w:color w:val="000000"/>
                <w:sz w:val="24"/>
                <w:szCs w:val="24"/>
              </w:rPr>
              <w:t xml:space="preserve">Click on the answer you think is correct. </w:t>
            </w:r>
          </w:p>
          <w:tbl>
            <w:tblPr>
              <w:tblW w:w="0" w:type="auto"/>
              <w:tblLayout w:type="fixed"/>
              <w:tblCellMar>
                <w:left w:w="0" w:type="dxa"/>
                <w:right w:w="0" w:type="dxa"/>
              </w:tblCellMar>
              <w:tblLook w:val="0000" w:firstRow="0" w:lastRow="0" w:firstColumn="0" w:lastColumn="0" w:noHBand="0" w:noVBand="0"/>
            </w:tblPr>
            <w:tblGrid>
              <w:gridCol w:w="109"/>
              <w:gridCol w:w="10357"/>
            </w:tblGrid>
            <w:tr w:rsidR="003F6093" w14:paraId="3EE116AC" w14:textId="77777777">
              <w:tc>
                <w:tcPr>
                  <w:tcW w:w="10466" w:type="dxa"/>
                  <w:gridSpan w:val="2"/>
                  <w:shd w:val="clear" w:color="auto" w:fill="auto"/>
                  <w:vAlign w:val="center"/>
                </w:tcPr>
                <w:p w14:paraId="3497CEB0" w14:textId="7B599A6E" w:rsidR="003F6093" w:rsidRDefault="00C436DA" w:rsidP="00486FB6">
                  <w:pPr>
                    <w:snapToGrid w:val="0"/>
                    <w:rPr>
                      <w:rFonts w:cs="Arial"/>
                      <w:color w:val="000000"/>
                      <w:sz w:val="24"/>
                      <w:szCs w:val="24"/>
                    </w:rPr>
                  </w:pPr>
                  <w:r>
                    <w:rPr>
                      <w:noProof/>
                    </w:rPr>
                    <mc:AlternateContent>
                      <mc:Choice Requires="wps">
                        <w:drawing>
                          <wp:inline distT="0" distB="0" distL="0" distR="0" wp14:anchorId="183648D4" wp14:editId="046D977F">
                            <wp:extent cx="635" cy="9525"/>
                            <wp:effectExtent l="0" t="0" r="0" b="3175"/>
                            <wp:docPr id="48"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51"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oF3B7X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26F6E910" w14:textId="77777777">
              <w:tc>
                <w:tcPr>
                  <w:tcW w:w="10466" w:type="dxa"/>
                  <w:gridSpan w:val="2"/>
                  <w:shd w:val="clear" w:color="auto" w:fill="auto"/>
                  <w:vAlign w:val="center"/>
                </w:tcPr>
                <w:p w14:paraId="5C2F8B11" w14:textId="77777777" w:rsidR="003F6093" w:rsidRDefault="000A2B13">
                  <w:pPr>
                    <w:snapToGrid w:val="0"/>
                    <w:rPr>
                      <w:rFonts w:cs="Arial"/>
                      <w:b/>
                      <w:bCs/>
                      <w:color w:val="000000"/>
                      <w:sz w:val="24"/>
                      <w:szCs w:val="24"/>
                    </w:rPr>
                  </w:pPr>
                  <w:r>
                    <w:rPr>
                      <w:rFonts w:cs="Arial"/>
                      <w:b/>
                      <w:bCs/>
                      <w:color w:val="000000"/>
                      <w:sz w:val="24"/>
                      <w:szCs w:val="24"/>
                    </w:rPr>
                    <w:t>1. What year did you _____ university?</w:t>
                  </w:r>
                </w:p>
              </w:tc>
            </w:tr>
            <w:tr w:rsidR="003F6093" w14:paraId="204FBFA1" w14:textId="77777777">
              <w:tc>
                <w:tcPr>
                  <w:tcW w:w="109" w:type="dxa"/>
                  <w:shd w:val="clear" w:color="auto" w:fill="auto"/>
                  <w:vAlign w:val="center"/>
                </w:tcPr>
                <w:p w14:paraId="6957D524" w14:textId="77777777" w:rsidR="003F6093" w:rsidRDefault="003F6093">
                  <w:pPr>
                    <w:snapToGrid w:val="0"/>
                    <w:rPr>
                      <w:rFonts w:cs="Arial"/>
                      <w:color w:val="000000"/>
                      <w:sz w:val="24"/>
                      <w:szCs w:val="24"/>
                    </w:rPr>
                  </w:pPr>
                </w:p>
              </w:tc>
              <w:tc>
                <w:tcPr>
                  <w:tcW w:w="10357" w:type="dxa"/>
                  <w:shd w:val="clear" w:color="auto" w:fill="auto"/>
                  <w:vAlign w:val="center"/>
                </w:tcPr>
                <w:p w14:paraId="6998A71C" w14:textId="77777777" w:rsidR="003F6093" w:rsidRDefault="000A2B13">
                  <w:pPr>
                    <w:snapToGrid w:val="0"/>
                    <w:rPr>
                      <w:rFonts w:cs="Arial"/>
                      <w:color w:val="000000"/>
                      <w:sz w:val="24"/>
                      <w:szCs w:val="24"/>
                    </w:rPr>
                  </w:pPr>
                  <w:r>
                    <w:rPr>
                      <w:rFonts w:cs="Arial"/>
                      <w:color w:val="000000"/>
                      <w:sz w:val="24"/>
                      <w:szCs w:val="24"/>
                    </w:rPr>
                    <w:t>graduate</w:t>
                  </w:r>
                </w:p>
              </w:tc>
            </w:tr>
            <w:tr w:rsidR="003F6093" w14:paraId="35772DFA" w14:textId="77777777">
              <w:tc>
                <w:tcPr>
                  <w:tcW w:w="109" w:type="dxa"/>
                  <w:shd w:val="clear" w:color="auto" w:fill="auto"/>
                  <w:vAlign w:val="center"/>
                </w:tcPr>
                <w:p w14:paraId="2E7750E4" w14:textId="77777777" w:rsidR="003F6093" w:rsidRDefault="003F6093">
                  <w:pPr>
                    <w:snapToGrid w:val="0"/>
                    <w:rPr>
                      <w:rFonts w:cs="Arial"/>
                      <w:color w:val="000000"/>
                      <w:sz w:val="24"/>
                      <w:szCs w:val="24"/>
                    </w:rPr>
                  </w:pPr>
                </w:p>
              </w:tc>
              <w:tc>
                <w:tcPr>
                  <w:tcW w:w="10357" w:type="dxa"/>
                  <w:shd w:val="clear" w:color="auto" w:fill="auto"/>
                  <w:vAlign w:val="center"/>
                </w:tcPr>
                <w:p w14:paraId="326706A8" w14:textId="77777777" w:rsidR="003F6093" w:rsidRDefault="000A2B13">
                  <w:pPr>
                    <w:snapToGrid w:val="0"/>
                    <w:rPr>
                      <w:rFonts w:cs="Arial"/>
                      <w:color w:val="000000"/>
                      <w:sz w:val="24"/>
                      <w:szCs w:val="24"/>
                    </w:rPr>
                  </w:pPr>
                  <w:r>
                    <w:rPr>
                      <w:rFonts w:cs="Arial"/>
                      <w:color w:val="000000"/>
                      <w:sz w:val="24"/>
                      <w:szCs w:val="24"/>
                    </w:rPr>
                    <w:t>graduate from</w:t>
                  </w:r>
                </w:p>
              </w:tc>
            </w:tr>
            <w:tr w:rsidR="003F6093" w14:paraId="5B2FA94D" w14:textId="77777777">
              <w:tc>
                <w:tcPr>
                  <w:tcW w:w="109" w:type="dxa"/>
                  <w:shd w:val="clear" w:color="auto" w:fill="auto"/>
                  <w:vAlign w:val="center"/>
                </w:tcPr>
                <w:p w14:paraId="382BAC95" w14:textId="77777777" w:rsidR="003F6093" w:rsidRDefault="003F6093">
                  <w:pPr>
                    <w:snapToGrid w:val="0"/>
                    <w:rPr>
                      <w:rFonts w:cs="Arial"/>
                      <w:color w:val="000000"/>
                      <w:sz w:val="24"/>
                      <w:szCs w:val="24"/>
                    </w:rPr>
                  </w:pPr>
                </w:p>
              </w:tc>
              <w:tc>
                <w:tcPr>
                  <w:tcW w:w="10357" w:type="dxa"/>
                  <w:shd w:val="clear" w:color="auto" w:fill="auto"/>
                  <w:vAlign w:val="center"/>
                </w:tcPr>
                <w:p w14:paraId="7E88A505" w14:textId="77777777" w:rsidR="003F6093" w:rsidRDefault="000A2B13">
                  <w:pPr>
                    <w:snapToGrid w:val="0"/>
                    <w:rPr>
                      <w:rFonts w:cs="Arial"/>
                      <w:color w:val="000000"/>
                      <w:sz w:val="24"/>
                      <w:szCs w:val="24"/>
                    </w:rPr>
                  </w:pPr>
                  <w:r>
                    <w:rPr>
                      <w:rFonts w:cs="Arial"/>
                      <w:color w:val="000000"/>
                      <w:sz w:val="24"/>
                      <w:szCs w:val="24"/>
                    </w:rPr>
                    <w:t>graduating</w:t>
                  </w:r>
                </w:p>
              </w:tc>
            </w:tr>
            <w:tr w:rsidR="003F6093" w14:paraId="2FD253D0" w14:textId="77777777">
              <w:tc>
                <w:tcPr>
                  <w:tcW w:w="109" w:type="dxa"/>
                  <w:shd w:val="clear" w:color="auto" w:fill="auto"/>
                  <w:vAlign w:val="center"/>
                </w:tcPr>
                <w:p w14:paraId="4E7ECBCF" w14:textId="77777777" w:rsidR="003F6093" w:rsidRDefault="003F6093">
                  <w:pPr>
                    <w:snapToGrid w:val="0"/>
                    <w:rPr>
                      <w:rFonts w:cs="Arial"/>
                      <w:color w:val="000000"/>
                      <w:sz w:val="24"/>
                      <w:szCs w:val="24"/>
                    </w:rPr>
                  </w:pPr>
                </w:p>
              </w:tc>
              <w:tc>
                <w:tcPr>
                  <w:tcW w:w="10357" w:type="dxa"/>
                  <w:shd w:val="clear" w:color="auto" w:fill="auto"/>
                  <w:vAlign w:val="center"/>
                </w:tcPr>
                <w:p w14:paraId="715DA00F" w14:textId="77777777" w:rsidR="003F6093" w:rsidRDefault="000A2B13">
                  <w:pPr>
                    <w:snapToGrid w:val="0"/>
                    <w:rPr>
                      <w:rFonts w:cs="Arial"/>
                      <w:color w:val="000000"/>
                      <w:sz w:val="24"/>
                      <w:szCs w:val="24"/>
                    </w:rPr>
                  </w:pPr>
                  <w:r>
                    <w:rPr>
                      <w:rFonts w:cs="Arial"/>
                      <w:color w:val="000000"/>
                      <w:sz w:val="24"/>
                      <w:szCs w:val="24"/>
                    </w:rPr>
                    <w:t>graduating from</w:t>
                  </w:r>
                </w:p>
              </w:tc>
            </w:tr>
            <w:tr w:rsidR="003F6093" w14:paraId="43C67724" w14:textId="77777777">
              <w:tc>
                <w:tcPr>
                  <w:tcW w:w="10466" w:type="dxa"/>
                  <w:gridSpan w:val="2"/>
                  <w:shd w:val="clear" w:color="auto" w:fill="auto"/>
                  <w:vAlign w:val="center"/>
                </w:tcPr>
                <w:p w14:paraId="32E62FD9" w14:textId="77777777" w:rsidR="003F6093" w:rsidRDefault="003F6093">
                  <w:pPr>
                    <w:snapToGrid w:val="0"/>
                    <w:rPr>
                      <w:rFonts w:cs="Arial"/>
                      <w:color w:val="000000"/>
                      <w:sz w:val="24"/>
                      <w:szCs w:val="24"/>
                    </w:rPr>
                  </w:pPr>
                </w:p>
              </w:tc>
            </w:tr>
            <w:tr w:rsidR="003F6093" w14:paraId="2BF7FAF1" w14:textId="77777777">
              <w:tc>
                <w:tcPr>
                  <w:tcW w:w="10466" w:type="dxa"/>
                  <w:gridSpan w:val="2"/>
                  <w:shd w:val="clear" w:color="auto" w:fill="auto"/>
                  <w:vAlign w:val="center"/>
                </w:tcPr>
                <w:p w14:paraId="2FD57BB7" w14:textId="54B7B147" w:rsidR="003F6093" w:rsidRDefault="00C436DA">
                  <w:pPr>
                    <w:snapToGrid w:val="0"/>
                    <w:rPr>
                      <w:rFonts w:cs="Arial"/>
                      <w:b/>
                      <w:bCs/>
                      <w:color w:val="000000"/>
                      <w:sz w:val="24"/>
                      <w:szCs w:val="24"/>
                    </w:rPr>
                  </w:pPr>
                  <w:r>
                    <w:rPr>
                      <w:noProof/>
                    </w:rPr>
                    <mc:AlternateContent>
                      <mc:Choice Requires="wps">
                        <w:drawing>
                          <wp:inline distT="0" distB="0" distL="0" distR="0" wp14:anchorId="65F4245E" wp14:editId="0B12363E">
                            <wp:extent cx="635" cy="9525"/>
                            <wp:effectExtent l="0" t="0" r="0" b="3175"/>
                            <wp:docPr id="47"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50"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" fillcolor="#6c7b8c" stroked="f">
                            <v:stroke joinstyle="round"/>
                            <w10:anchorlock/>
                          </v:rect>
                        </w:pict>
                      </mc:Fallback>
                    </mc:AlternateContent>
                  </w:r>
                </w:p>
              </w:tc>
            </w:tr>
            <w:tr w:rsidR="003F6093" w14:paraId="5C70BA0E" w14:textId="77777777">
              <w:tc>
                <w:tcPr>
                  <w:tcW w:w="10466" w:type="dxa"/>
                  <w:gridSpan w:val="2"/>
                  <w:shd w:val="clear" w:color="auto" w:fill="auto"/>
                  <w:vAlign w:val="center"/>
                </w:tcPr>
                <w:p w14:paraId="6362B2C2" w14:textId="77777777" w:rsidR="003F6093" w:rsidRDefault="000A2B13">
                  <w:pPr>
                    <w:snapToGrid w:val="0"/>
                    <w:rPr>
                      <w:rFonts w:cs="Arial"/>
                      <w:b/>
                      <w:bCs/>
                      <w:color w:val="000000"/>
                      <w:sz w:val="24"/>
                      <w:szCs w:val="24"/>
                    </w:rPr>
                  </w:pPr>
                  <w:r>
                    <w:rPr>
                      <w:rFonts w:cs="Arial"/>
                      <w:b/>
                      <w:bCs/>
                      <w:color w:val="000000"/>
                      <w:sz w:val="24"/>
                      <w:szCs w:val="24"/>
                    </w:rPr>
                    <w:t>2. It seems to be getting worse. You had better _____ a specialist.</w:t>
                  </w:r>
                </w:p>
              </w:tc>
            </w:tr>
            <w:tr w:rsidR="003F6093" w14:paraId="6FC3E40D" w14:textId="77777777">
              <w:tc>
                <w:tcPr>
                  <w:tcW w:w="109" w:type="dxa"/>
                  <w:shd w:val="clear" w:color="auto" w:fill="auto"/>
                  <w:vAlign w:val="center"/>
                </w:tcPr>
                <w:p w14:paraId="6B9E9568" w14:textId="77777777" w:rsidR="003F6093" w:rsidRDefault="003F6093">
                  <w:pPr>
                    <w:snapToGrid w:val="0"/>
                    <w:rPr>
                      <w:rFonts w:cs="Arial"/>
                      <w:color w:val="000000"/>
                      <w:sz w:val="24"/>
                      <w:szCs w:val="24"/>
                    </w:rPr>
                  </w:pPr>
                </w:p>
              </w:tc>
              <w:tc>
                <w:tcPr>
                  <w:tcW w:w="10357" w:type="dxa"/>
                  <w:shd w:val="clear" w:color="auto" w:fill="auto"/>
                  <w:vAlign w:val="center"/>
                </w:tcPr>
                <w:p w14:paraId="3DD6AD51" w14:textId="77777777" w:rsidR="003F6093" w:rsidRDefault="000A2B13">
                  <w:pPr>
                    <w:snapToGrid w:val="0"/>
                    <w:rPr>
                      <w:rFonts w:cs="Arial"/>
                      <w:color w:val="000000"/>
                      <w:sz w:val="24"/>
                      <w:szCs w:val="24"/>
                    </w:rPr>
                  </w:pPr>
                  <w:r>
                    <w:rPr>
                      <w:rFonts w:cs="Arial"/>
                      <w:color w:val="000000"/>
                      <w:sz w:val="24"/>
                      <w:szCs w:val="24"/>
                    </w:rPr>
                    <w:t xml:space="preserve">consult </w:t>
                  </w:r>
                </w:p>
              </w:tc>
            </w:tr>
            <w:tr w:rsidR="003F6093" w14:paraId="2D50EFFB" w14:textId="77777777">
              <w:tc>
                <w:tcPr>
                  <w:tcW w:w="109" w:type="dxa"/>
                  <w:shd w:val="clear" w:color="auto" w:fill="auto"/>
                  <w:vAlign w:val="center"/>
                </w:tcPr>
                <w:p w14:paraId="4910A894" w14:textId="77777777" w:rsidR="003F6093" w:rsidRDefault="003F6093">
                  <w:pPr>
                    <w:snapToGrid w:val="0"/>
                    <w:rPr>
                      <w:rFonts w:cs="Arial"/>
                      <w:color w:val="000000"/>
                      <w:sz w:val="24"/>
                      <w:szCs w:val="24"/>
                    </w:rPr>
                  </w:pPr>
                </w:p>
              </w:tc>
              <w:tc>
                <w:tcPr>
                  <w:tcW w:w="10357" w:type="dxa"/>
                  <w:shd w:val="clear" w:color="auto" w:fill="auto"/>
                  <w:vAlign w:val="center"/>
                </w:tcPr>
                <w:p w14:paraId="1F20184C" w14:textId="77777777" w:rsidR="003F6093" w:rsidRDefault="000A2B13">
                  <w:pPr>
                    <w:snapToGrid w:val="0"/>
                    <w:rPr>
                      <w:rFonts w:cs="Arial"/>
                      <w:color w:val="000000"/>
                      <w:sz w:val="24"/>
                      <w:szCs w:val="24"/>
                    </w:rPr>
                  </w:pPr>
                  <w:r>
                    <w:rPr>
                      <w:rFonts w:cs="Arial"/>
                      <w:color w:val="000000"/>
                      <w:sz w:val="24"/>
                      <w:szCs w:val="24"/>
                    </w:rPr>
                    <w:t>consult to</w:t>
                  </w:r>
                </w:p>
              </w:tc>
            </w:tr>
            <w:tr w:rsidR="003F6093" w14:paraId="398A000C" w14:textId="77777777">
              <w:tc>
                <w:tcPr>
                  <w:tcW w:w="109" w:type="dxa"/>
                  <w:shd w:val="clear" w:color="auto" w:fill="auto"/>
                  <w:vAlign w:val="center"/>
                </w:tcPr>
                <w:p w14:paraId="151337E5" w14:textId="77777777" w:rsidR="003F6093" w:rsidRDefault="003F6093">
                  <w:pPr>
                    <w:snapToGrid w:val="0"/>
                    <w:rPr>
                      <w:rFonts w:cs="Arial"/>
                      <w:color w:val="000000"/>
                      <w:sz w:val="24"/>
                      <w:szCs w:val="24"/>
                    </w:rPr>
                  </w:pPr>
                </w:p>
              </w:tc>
              <w:tc>
                <w:tcPr>
                  <w:tcW w:w="10357" w:type="dxa"/>
                  <w:shd w:val="clear" w:color="auto" w:fill="auto"/>
                  <w:vAlign w:val="center"/>
                </w:tcPr>
                <w:p w14:paraId="1D53F927" w14:textId="77777777" w:rsidR="003F6093" w:rsidRDefault="000A2B13">
                  <w:pPr>
                    <w:snapToGrid w:val="0"/>
                    <w:rPr>
                      <w:rFonts w:cs="Arial"/>
                      <w:color w:val="000000"/>
                      <w:sz w:val="24"/>
                      <w:szCs w:val="24"/>
                    </w:rPr>
                  </w:pPr>
                  <w:r>
                    <w:rPr>
                      <w:rFonts w:cs="Arial"/>
                      <w:color w:val="000000"/>
                      <w:sz w:val="24"/>
                      <w:szCs w:val="24"/>
                    </w:rPr>
                    <w:t xml:space="preserve">consult with </w:t>
                  </w:r>
                </w:p>
              </w:tc>
            </w:tr>
            <w:tr w:rsidR="003F6093" w14:paraId="6FFCA546" w14:textId="77777777">
              <w:tc>
                <w:tcPr>
                  <w:tcW w:w="109" w:type="dxa"/>
                  <w:shd w:val="clear" w:color="auto" w:fill="auto"/>
                  <w:vAlign w:val="center"/>
                </w:tcPr>
                <w:p w14:paraId="7E308CA5" w14:textId="77777777" w:rsidR="003F6093" w:rsidRDefault="003F6093">
                  <w:pPr>
                    <w:snapToGrid w:val="0"/>
                    <w:rPr>
                      <w:rFonts w:cs="Arial"/>
                      <w:color w:val="000000"/>
                      <w:sz w:val="24"/>
                      <w:szCs w:val="24"/>
                    </w:rPr>
                  </w:pPr>
                </w:p>
              </w:tc>
              <w:tc>
                <w:tcPr>
                  <w:tcW w:w="10357" w:type="dxa"/>
                  <w:shd w:val="clear" w:color="auto" w:fill="auto"/>
                  <w:vAlign w:val="center"/>
                </w:tcPr>
                <w:p w14:paraId="2790904D" w14:textId="77777777" w:rsidR="003F6093" w:rsidRDefault="000A2B13">
                  <w:pPr>
                    <w:snapToGrid w:val="0"/>
                    <w:rPr>
                      <w:rFonts w:cs="Arial"/>
                      <w:color w:val="000000"/>
                      <w:sz w:val="24"/>
                      <w:szCs w:val="24"/>
                    </w:rPr>
                  </w:pPr>
                  <w:r>
                    <w:rPr>
                      <w:rFonts w:cs="Arial"/>
                      <w:color w:val="000000"/>
                      <w:sz w:val="24"/>
                      <w:szCs w:val="24"/>
                    </w:rPr>
                    <w:t xml:space="preserve">consult by </w:t>
                  </w:r>
                </w:p>
              </w:tc>
            </w:tr>
            <w:tr w:rsidR="003F6093" w14:paraId="7AD20C65" w14:textId="77777777">
              <w:tc>
                <w:tcPr>
                  <w:tcW w:w="10466" w:type="dxa"/>
                  <w:gridSpan w:val="2"/>
                  <w:shd w:val="clear" w:color="auto" w:fill="auto"/>
                  <w:vAlign w:val="center"/>
                </w:tcPr>
                <w:p w14:paraId="4A5D5D53" w14:textId="77777777" w:rsidR="003F6093" w:rsidRDefault="003F6093">
                  <w:pPr>
                    <w:snapToGrid w:val="0"/>
                    <w:rPr>
                      <w:rFonts w:cs="Arial"/>
                      <w:color w:val="000000"/>
                      <w:sz w:val="24"/>
                      <w:szCs w:val="24"/>
                    </w:rPr>
                  </w:pPr>
                </w:p>
              </w:tc>
            </w:tr>
            <w:tr w:rsidR="003F6093" w14:paraId="16189614" w14:textId="77777777">
              <w:tc>
                <w:tcPr>
                  <w:tcW w:w="10466" w:type="dxa"/>
                  <w:gridSpan w:val="2"/>
                  <w:shd w:val="clear" w:color="auto" w:fill="auto"/>
                  <w:vAlign w:val="center"/>
                </w:tcPr>
                <w:p w14:paraId="67327753" w14:textId="7CFD12B1" w:rsidR="003F6093" w:rsidRDefault="00C436DA">
                  <w:pPr>
                    <w:snapToGrid w:val="0"/>
                    <w:rPr>
                      <w:rFonts w:cs="Arial"/>
                      <w:b/>
                      <w:bCs/>
                      <w:color w:val="000000"/>
                      <w:sz w:val="24"/>
                      <w:szCs w:val="24"/>
                    </w:rPr>
                  </w:pPr>
                  <w:r>
                    <w:rPr>
                      <w:noProof/>
                    </w:rPr>
                    <mc:AlternateContent>
                      <mc:Choice Requires="wps">
                        <w:drawing>
                          <wp:inline distT="0" distB="0" distL="0" distR="0" wp14:anchorId="1FD8979D" wp14:editId="42922E0A">
                            <wp:extent cx="635" cy="9525"/>
                            <wp:effectExtent l="0" t="0" r="0" b="3175"/>
                            <wp:docPr id="46"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49"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k0Ak+n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2F7CCD60" w14:textId="77777777">
              <w:tc>
                <w:tcPr>
                  <w:tcW w:w="10466" w:type="dxa"/>
                  <w:gridSpan w:val="2"/>
                  <w:shd w:val="clear" w:color="auto" w:fill="auto"/>
                  <w:vAlign w:val="center"/>
                </w:tcPr>
                <w:p w14:paraId="48423875" w14:textId="77777777" w:rsidR="003F6093" w:rsidRDefault="000A2B13">
                  <w:pPr>
                    <w:snapToGrid w:val="0"/>
                    <w:rPr>
                      <w:rFonts w:cs="Arial"/>
                      <w:b/>
                      <w:bCs/>
                      <w:color w:val="000000"/>
                      <w:sz w:val="24"/>
                      <w:szCs w:val="24"/>
                    </w:rPr>
                  </w:pPr>
                  <w:r>
                    <w:rPr>
                      <w:rFonts w:cs="Arial"/>
                      <w:b/>
                      <w:bCs/>
                      <w:color w:val="000000"/>
                      <w:sz w:val="24"/>
                      <w:szCs w:val="24"/>
                    </w:rPr>
                    <w:t>3. Chicago is a large city, _____?</w:t>
                  </w:r>
                </w:p>
              </w:tc>
            </w:tr>
            <w:tr w:rsidR="003F6093" w14:paraId="317132D3" w14:textId="77777777">
              <w:tc>
                <w:tcPr>
                  <w:tcW w:w="109" w:type="dxa"/>
                  <w:shd w:val="clear" w:color="auto" w:fill="auto"/>
                  <w:vAlign w:val="center"/>
                </w:tcPr>
                <w:p w14:paraId="61DFB2CA" w14:textId="77777777" w:rsidR="003F6093" w:rsidRDefault="003F6093">
                  <w:pPr>
                    <w:snapToGrid w:val="0"/>
                    <w:rPr>
                      <w:rFonts w:cs="Arial"/>
                      <w:color w:val="000000"/>
                      <w:sz w:val="24"/>
                      <w:szCs w:val="24"/>
                    </w:rPr>
                  </w:pPr>
                </w:p>
              </w:tc>
              <w:tc>
                <w:tcPr>
                  <w:tcW w:w="10357" w:type="dxa"/>
                  <w:shd w:val="clear" w:color="auto" w:fill="auto"/>
                  <w:vAlign w:val="center"/>
                </w:tcPr>
                <w:p w14:paraId="5DDAE432" w14:textId="77777777" w:rsidR="003F6093" w:rsidRDefault="000A2B13">
                  <w:pPr>
                    <w:snapToGrid w:val="0"/>
                    <w:rPr>
                      <w:rFonts w:cs="Arial"/>
                      <w:color w:val="000000"/>
                      <w:sz w:val="24"/>
                      <w:szCs w:val="24"/>
                    </w:rPr>
                  </w:pPr>
                  <w:r>
                    <w:rPr>
                      <w:rFonts w:cs="Arial"/>
                      <w:color w:val="000000"/>
                      <w:sz w:val="24"/>
                      <w:szCs w:val="24"/>
                    </w:rPr>
                    <w:t>aren't it</w:t>
                  </w:r>
                </w:p>
              </w:tc>
            </w:tr>
            <w:tr w:rsidR="003F6093" w14:paraId="34B76213" w14:textId="77777777">
              <w:tc>
                <w:tcPr>
                  <w:tcW w:w="109" w:type="dxa"/>
                  <w:shd w:val="clear" w:color="auto" w:fill="auto"/>
                  <w:vAlign w:val="center"/>
                </w:tcPr>
                <w:p w14:paraId="5EB78844" w14:textId="77777777" w:rsidR="003F6093" w:rsidRDefault="003F6093">
                  <w:pPr>
                    <w:snapToGrid w:val="0"/>
                    <w:rPr>
                      <w:rFonts w:cs="Arial"/>
                      <w:color w:val="000000"/>
                      <w:sz w:val="24"/>
                      <w:szCs w:val="24"/>
                    </w:rPr>
                  </w:pPr>
                </w:p>
              </w:tc>
              <w:tc>
                <w:tcPr>
                  <w:tcW w:w="10357" w:type="dxa"/>
                  <w:shd w:val="clear" w:color="auto" w:fill="auto"/>
                  <w:vAlign w:val="center"/>
                </w:tcPr>
                <w:p w14:paraId="41F37AB6" w14:textId="77777777" w:rsidR="003F6093" w:rsidRDefault="000A2B13">
                  <w:pPr>
                    <w:snapToGrid w:val="0"/>
                    <w:rPr>
                      <w:rFonts w:cs="Arial"/>
                      <w:color w:val="000000"/>
                      <w:sz w:val="24"/>
                      <w:szCs w:val="24"/>
                    </w:rPr>
                  </w:pPr>
                  <w:r>
                    <w:rPr>
                      <w:rFonts w:cs="Arial"/>
                      <w:color w:val="000000"/>
                      <w:sz w:val="24"/>
                      <w:szCs w:val="24"/>
                    </w:rPr>
                    <w:t>doesn't it</w:t>
                  </w:r>
                </w:p>
              </w:tc>
            </w:tr>
            <w:tr w:rsidR="003F6093" w14:paraId="5C867279" w14:textId="77777777">
              <w:tc>
                <w:tcPr>
                  <w:tcW w:w="109" w:type="dxa"/>
                  <w:shd w:val="clear" w:color="auto" w:fill="auto"/>
                  <w:vAlign w:val="center"/>
                </w:tcPr>
                <w:p w14:paraId="7A3A3117" w14:textId="77777777" w:rsidR="003F6093" w:rsidRDefault="003F6093">
                  <w:pPr>
                    <w:snapToGrid w:val="0"/>
                    <w:rPr>
                      <w:rFonts w:cs="Arial"/>
                      <w:color w:val="000000"/>
                      <w:sz w:val="24"/>
                      <w:szCs w:val="24"/>
                    </w:rPr>
                  </w:pPr>
                </w:p>
              </w:tc>
              <w:tc>
                <w:tcPr>
                  <w:tcW w:w="10357" w:type="dxa"/>
                  <w:shd w:val="clear" w:color="auto" w:fill="auto"/>
                  <w:vAlign w:val="center"/>
                </w:tcPr>
                <w:p w14:paraId="257A366B" w14:textId="77777777" w:rsidR="003F6093" w:rsidRDefault="000A2B13">
                  <w:pPr>
                    <w:snapToGrid w:val="0"/>
                    <w:rPr>
                      <w:rFonts w:cs="Arial"/>
                      <w:color w:val="000000"/>
                      <w:sz w:val="24"/>
                      <w:szCs w:val="24"/>
                    </w:rPr>
                  </w:pPr>
                  <w:r>
                    <w:rPr>
                      <w:rFonts w:cs="Arial"/>
                      <w:color w:val="000000"/>
                      <w:sz w:val="24"/>
                      <w:szCs w:val="24"/>
                    </w:rPr>
                    <w:t>won't it</w:t>
                  </w:r>
                </w:p>
              </w:tc>
            </w:tr>
            <w:tr w:rsidR="003F6093" w14:paraId="64BA68A1" w14:textId="77777777">
              <w:tc>
                <w:tcPr>
                  <w:tcW w:w="109" w:type="dxa"/>
                  <w:shd w:val="clear" w:color="auto" w:fill="auto"/>
                  <w:vAlign w:val="center"/>
                </w:tcPr>
                <w:p w14:paraId="2CE2705D" w14:textId="77777777" w:rsidR="003F6093" w:rsidRDefault="003F6093">
                  <w:pPr>
                    <w:snapToGrid w:val="0"/>
                    <w:rPr>
                      <w:rFonts w:cs="Arial"/>
                      <w:color w:val="000000"/>
                      <w:sz w:val="24"/>
                      <w:szCs w:val="24"/>
                    </w:rPr>
                  </w:pPr>
                </w:p>
              </w:tc>
              <w:tc>
                <w:tcPr>
                  <w:tcW w:w="10357" w:type="dxa"/>
                  <w:shd w:val="clear" w:color="auto" w:fill="auto"/>
                  <w:vAlign w:val="center"/>
                </w:tcPr>
                <w:p w14:paraId="05FD628D" w14:textId="77777777" w:rsidR="003F6093" w:rsidRDefault="000A2B13">
                  <w:pPr>
                    <w:snapToGrid w:val="0"/>
                    <w:rPr>
                      <w:rFonts w:cs="Arial"/>
                      <w:color w:val="000000"/>
                      <w:sz w:val="24"/>
                      <w:szCs w:val="24"/>
                    </w:rPr>
                  </w:pPr>
                  <w:r>
                    <w:rPr>
                      <w:rFonts w:cs="Arial"/>
                      <w:color w:val="000000"/>
                      <w:sz w:val="24"/>
                      <w:szCs w:val="24"/>
                    </w:rPr>
                    <w:t>isn't it</w:t>
                  </w:r>
                </w:p>
              </w:tc>
            </w:tr>
            <w:tr w:rsidR="003F6093" w14:paraId="42351D46" w14:textId="77777777">
              <w:tc>
                <w:tcPr>
                  <w:tcW w:w="10466" w:type="dxa"/>
                  <w:gridSpan w:val="2"/>
                  <w:shd w:val="clear" w:color="auto" w:fill="auto"/>
                  <w:vAlign w:val="center"/>
                </w:tcPr>
                <w:p w14:paraId="5E4CC52C" w14:textId="77777777" w:rsidR="003F6093" w:rsidRDefault="003F6093">
                  <w:pPr>
                    <w:snapToGrid w:val="0"/>
                    <w:rPr>
                      <w:rFonts w:cs="Arial"/>
                      <w:color w:val="000000"/>
                      <w:sz w:val="24"/>
                      <w:szCs w:val="24"/>
                    </w:rPr>
                  </w:pPr>
                </w:p>
              </w:tc>
            </w:tr>
            <w:tr w:rsidR="003F6093" w14:paraId="3E0E8EF2" w14:textId="77777777">
              <w:tc>
                <w:tcPr>
                  <w:tcW w:w="10466" w:type="dxa"/>
                  <w:gridSpan w:val="2"/>
                  <w:shd w:val="clear" w:color="auto" w:fill="auto"/>
                  <w:vAlign w:val="center"/>
                </w:tcPr>
                <w:p w14:paraId="0AB0DCAD" w14:textId="38FAC0CF" w:rsidR="003F6093" w:rsidRDefault="00C436DA">
                  <w:pPr>
                    <w:snapToGrid w:val="0"/>
                    <w:rPr>
                      <w:rFonts w:cs="Arial"/>
                      <w:b/>
                      <w:bCs/>
                      <w:color w:val="000000"/>
                      <w:sz w:val="24"/>
                      <w:szCs w:val="24"/>
                    </w:rPr>
                  </w:pPr>
                  <w:r>
                    <w:rPr>
                      <w:noProof/>
                    </w:rPr>
                    <mc:AlternateContent>
                      <mc:Choice Requires="wps">
                        <w:drawing>
                          <wp:inline distT="0" distB="0" distL="0" distR="0" wp14:anchorId="6974D400" wp14:editId="49F78D76">
                            <wp:extent cx="635" cy="9525"/>
                            <wp:effectExtent l="0" t="0" r="0" b="3175"/>
                            <wp:docPr id="45"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48"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Gcl6DH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31677B37" w14:textId="77777777">
              <w:tc>
                <w:tcPr>
                  <w:tcW w:w="10466" w:type="dxa"/>
                  <w:gridSpan w:val="2"/>
                  <w:shd w:val="clear" w:color="auto" w:fill="auto"/>
                  <w:vAlign w:val="center"/>
                </w:tcPr>
                <w:p w14:paraId="4F8EB94C" w14:textId="77777777" w:rsidR="003F6093" w:rsidRDefault="000A2B13">
                  <w:pPr>
                    <w:snapToGrid w:val="0"/>
                    <w:rPr>
                      <w:rFonts w:cs="Arial"/>
                      <w:b/>
                      <w:bCs/>
                      <w:color w:val="000000"/>
                      <w:sz w:val="24"/>
                      <w:szCs w:val="24"/>
                    </w:rPr>
                  </w:pPr>
                  <w:r>
                    <w:rPr>
                      <w:rFonts w:cs="Arial"/>
                      <w:b/>
                      <w:bCs/>
                      <w:color w:val="000000"/>
                      <w:sz w:val="24"/>
                      <w:szCs w:val="24"/>
                    </w:rPr>
                    <w:t>4. Don't leave your books near the open fire. They might easily _____.</w:t>
                  </w:r>
                </w:p>
              </w:tc>
            </w:tr>
            <w:tr w:rsidR="003F6093" w14:paraId="5945F792" w14:textId="77777777">
              <w:tc>
                <w:tcPr>
                  <w:tcW w:w="109" w:type="dxa"/>
                  <w:shd w:val="clear" w:color="auto" w:fill="auto"/>
                  <w:vAlign w:val="center"/>
                </w:tcPr>
                <w:p w14:paraId="69EEC851" w14:textId="77777777" w:rsidR="003F6093" w:rsidRDefault="003F6093">
                  <w:pPr>
                    <w:snapToGrid w:val="0"/>
                    <w:rPr>
                      <w:rFonts w:cs="Arial"/>
                      <w:color w:val="000000"/>
                      <w:sz w:val="24"/>
                      <w:szCs w:val="24"/>
                    </w:rPr>
                  </w:pPr>
                </w:p>
              </w:tc>
              <w:tc>
                <w:tcPr>
                  <w:tcW w:w="10357" w:type="dxa"/>
                  <w:shd w:val="clear" w:color="auto" w:fill="auto"/>
                  <w:vAlign w:val="center"/>
                </w:tcPr>
                <w:p w14:paraId="0887B561" w14:textId="77777777" w:rsidR="003F6093" w:rsidRDefault="000A2B13">
                  <w:pPr>
                    <w:snapToGrid w:val="0"/>
                    <w:rPr>
                      <w:rFonts w:cs="Arial"/>
                      <w:color w:val="000000"/>
                      <w:sz w:val="24"/>
                      <w:szCs w:val="24"/>
                    </w:rPr>
                  </w:pPr>
                  <w:r>
                    <w:rPr>
                      <w:rFonts w:cs="Arial"/>
                      <w:color w:val="000000"/>
                      <w:sz w:val="24"/>
                      <w:szCs w:val="24"/>
                    </w:rPr>
                    <w:t>catch to fire</w:t>
                  </w:r>
                </w:p>
              </w:tc>
            </w:tr>
            <w:tr w:rsidR="003F6093" w14:paraId="6625779F" w14:textId="77777777">
              <w:tc>
                <w:tcPr>
                  <w:tcW w:w="109" w:type="dxa"/>
                  <w:shd w:val="clear" w:color="auto" w:fill="auto"/>
                  <w:vAlign w:val="center"/>
                </w:tcPr>
                <w:p w14:paraId="6C3771C1" w14:textId="77777777" w:rsidR="003F6093" w:rsidRDefault="003F6093">
                  <w:pPr>
                    <w:snapToGrid w:val="0"/>
                    <w:rPr>
                      <w:rFonts w:cs="Arial"/>
                      <w:color w:val="000000"/>
                      <w:sz w:val="24"/>
                      <w:szCs w:val="24"/>
                    </w:rPr>
                  </w:pPr>
                </w:p>
              </w:tc>
              <w:tc>
                <w:tcPr>
                  <w:tcW w:w="10357" w:type="dxa"/>
                  <w:shd w:val="clear" w:color="auto" w:fill="auto"/>
                  <w:vAlign w:val="center"/>
                </w:tcPr>
                <w:p w14:paraId="2613F186" w14:textId="77777777" w:rsidR="003F6093" w:rsidRDefault="000A2B13">
                  <w:pPr>
                    <w:snapToGrid w:val="0"/>
                    <w:rPr>
                      <w:rFonts w:cs="Arial"/>
                      <w:color w:val="000000"/>
                      <w:sz w:val="24"/>
                      <w:szCs w:val="24"/>
                    </w:rPr>
                  </w:pPr>
                  <w:r>
                    <w:rPr>
                      <w:rFonts w:cs="Arial"/>
                      <w:color w:val="000000"/>
                      <w:sz w:val="24"/>
                      <w:szCs w:val="24"/>
                    </w:rPr>
                    <w:t>catch the fire</w:t>
                  </w:r>
                </w:p>
              </w:tc>
            </w:tr>
            <w:tr w:rsidR="003F6093" w14:paraId="7C8742A7" w14:textId="77777777">
              <w:tc>
                <w:tcPr>
                  <w:tcW w:w="109" w:type="dxa"/>
                  <w:shd w:val="clear" w:color="auto" w:fill="auto"/>
                  <w:vAlign w:val="center"/>
                </w:tcPr>
                <w:p w14:paraId="466AF5B7" w14:textId="77777777" w:rsidR="003F6093" w:rsidRDefault="003F6093">
                  <w:pPr>
                    <w:snapToGrid w:val="0"/>
                    <w:rPr>
                      <w:rFonts w:cs="Arial"/>
                      <w:color w:val="000000"/>
                      <w:sz w:val="24"/>
                      <w:szCs w:val="24"/>
                    </w:rPr>
                  </w:pPr>
                </w:p>
              </w:tc>
              <w:tc>
                <w:tcPr>
                  <w:tcW w:w="10357" w:type="dxa"/>
                  <w:shd w:val="clear" w:color="auto" w:fill="auto"/>
                  <w:vAlign w:val="center"/>
                </w:tcPr>
                <w:p w14:paraId="106136FD" w14:textId="77777777" w:rsidR="003F6093" w:rsidRDefault="000A2B13">
                  <w:pPr>
                    <w:snapToGrid w:val="0"/>
                    <w:rPr>
                      <w:rFonts w:cs="Arial"/>
                      <w:color w:val="000000"/>
                      <w:sz w:val="24"/>
                      <w:szCs w:val="24"/>
                    </w:rPr>
                  </w:pPr>
                  <w:r>
                    <w:rPr>
                      <w:rFonts w:cs="Arial"/>
                      <w:color w:val="000000"/>
                      <w:sz w:val="24"/>
                      <w:szCs w:val="24"/>
                    </w:rPr>
                    <w:t>catch on fire</w:t>
                  </w:r>
                </w:p>
              </w:tc>
            </w:tr>
            <w:tr w:rsidR="003F6093" w14:paraId="41BD0026" w14:textId="77777777">
              <w:tc>
                <w:tcPr>
                  <w:tcW w:w="109" w:type="dxa"/>
                  <w:shd w:val="clear" w:color="auto" w:fill="auto"/>
                  <w:vAlign w:val="center"/>
                </w:tcPr>
                <w:p w14:paraId="6C14EA17" w14:textId="77777777" w:rsidR="003F6093" w:rsidRDefault="003F6093">
                  <w:pPr>
                    <w:snapToGrid w:val="0"/>
                    <w:rPr>
                      <w:rFonts w:cs="Arial"/>
                      <w:color w:val="000000"/>
                      <w:sz w:val="24"/>
                      <w:szCs w:val="24"/>
                    </w:rPr>
                  </w:pPr>
                </w:p>
              </w:tc>
              <w:tc>
                <w:tcPr>
                  <w:tcW w:w="10357" w:type="dxa"/>
                  <w:shd w:val="clear" w:color="auto" w:fill="auto"/>
                  <w:vAlign w:val="center"/>
                </w:tcPr>
                <w:p w14:paraId="79656412" w14:textId="77777777" w:rsidR="003F6093" w:rsidRDefault="000A2B13">
                  <w:pPr>
                    <w:snapToGrid w:val="0"/>
                    <w:rPr>
                      <w:rFonts w:cs="Arial"/>
                      <w:color w:val="000000"/>
                      <w:sz w:val="24"/>
                      <w:szCs w:val="24"/>
                    </w:rPr>
                  </w:pPr>
                  <w:r>
                    <w:rPr>
                      <w:rFonts w:cs="Arial"/>
                      <w:color w:val="000000"/>
                      <w:sz w:val="24"/>
                      <w:szCs w:val="24"/>
                    </w:rPr>
                    <w:t>catch with fire</w:t>
                  </w:r>
                </w:p>
              </w:tc>
            </w:tr>
            <w:tr w:rsidR="003F6093" w14:paraId="56C9978B" w14:textId="77777777">
              <w:tc>
                <w:tcPr>
                  <w:tcW w:w="10466" w:type="dxa"/>
                  <w:gridSpan w:val="2"/>
                  <w:shd w:val="clear" w:color="auto" w:fill="auto"/>
                  <w:vAlign w:val="center"/>
                </w:tcPr>
                <w:p w14:paraId="0ABB8428" w14:textId="77777777" w:rsidR="003F6093" w:rsidRDefault="003F6093">
                  <w:pPr>
                    <w:snapToGrid w:val="0"/>
                    <w:rPr>
                      <w:rFonts w:cs="Arial"/>
                      <w:color w:val="000000"/>
                      <w:sz w:val="24"/>
                      <w:szCs w:val="24"/>
                    </w:rPr>
                  </w:pPr>
                </w:p>
              </w:tc>
            </w:tr>
            <w:tr w:rsidR="003F6093" w14:paraId="1C1F898C" w14:textId="77777777">
              <w:tc>
                <w:tcPr>
                  <w:tcW w:w="10466" w:type="dxa"/>
                  <w:gridSpan w:val="2"/>
                  <w:shd w:val="clear" w:color="auto" w:fill="auto"/>
                  <w:vAlign w:val="center"/>
                </w:tcPr>
                <w:p w14:paraId="0EC7A55D" w14:textId="183A51F1" w:rsidR="003F6093" w:rsidRDefault="00C436DA">
                  <w:pPr>
                    <w:snapToGrid w:val="0"/>
                    <w:rPr>
                      <w:rFonts w:cs="Arial"/>
                      <w:b/>
                      <w:bCs/>
                      <w:color w:val="000000"/>
                      <w:sz w:val="24"/>
                      <w:szCs w:val="24"/>
                    </w:rPr>
                  </w:pPr>
                  <w:r>
                    <w:rPr>
                      <w:noProof/>
                    </w:rPr>
                    <mc:AlternateContent>
                      <mc:Choice Requires="wps">
                        <w:drawing>
                          <wp:inline distT="0" distB="0" distL="0" distR="0" wp14:anchorId="14BE9F91" wp14:editId="6C948189">
                            <wp:extent cx="635" cy="9525"/>
                            <wp:effectExtent l="0" t="0" r="0" b="3175"/>
                            <wp:docPr id="44"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47"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DNURn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0EBD461E" w14:textId="77777777">
              <w:tc>
                <w:tcPr>
                  <w:tcW w:w="10466" w:type="dxa"/>
                  <w:gridSpan w:val="2"/>
                  <w:shd w:val="clear" w:color="auto" w:fill="auto"/>
                  <w:vAlign w:val="center"/>
                </w:tcPr>
                <w:p w14:paraId="00EC9282" w14:textId="77777777" w:rsidR="003F6093" w:rsidRDefault="000A2B13">
                  <w:pPr>
                    <w:snapToGrid w:val="0"/>
                    <w:rPr>
                      <w:rFonts w:cs="Arial"/>
                      <w:b/>
                      <w:bCs/>
                      <w:color w:val="000000"/>
                      <w:sz w:val="24"/>
                      <w:szCs w:val="24"/>
                    </w:rPr>
                  </w:pPr>
                  <w:r>
                    <w:rPr>
                      <w:rFonts w:cs="Arial"/>
                      <w:b/>
                      <w:bCs/>
                      <w:color w:val="000000"/>
                      <w:sz w:val="24"/>
                      <w:szCs w:val="24"/>
                    </w:rPr>
                    <w:t>5. Do you enjoy _____?</w:t>
                  </w:r>
                </w:p>
              </w:tc>
            </w:tr>
            <w:tr w:rsidR="003F6093" w14:paraId="709D478F" w14:textId="77777777">
              <w:tc>
                <w:tcPr>
                  <w:tcW w:w="109" w:type="dxa"/>
                  <w:shd w:val="clear" w:color="auto" w:fill="auto"/>
                  <w:vAlign w:val="center"/>
                </w:tcPr>
                <w:p w14:paraId="0E37ABEB" w14:textId="77777777" w:rsidR="003F6093" w:rsidRDefault="003F6093">
                  <w:pPr>
                    <w:snapToGrid w:val="0"/>
                    <w:rPr>
                      <w:rFonts w:cs="Arial"/>
                      <w:color w:val="000000"/>
                      <w:sz w:val="24"/>
                      <w:szCs w:val="24"/>
                    </w:rPr>
                  </w:pPr>
                </w:p>
              </w:tc>
              <w:tc>
                <w:tcPr>
                  <w:tcW w:w="10357" w:type="dxa"/>
                  <w:shd w:val="clear" w:color="auto" w:fill="auto"/>
                  <w:vAlign w:val="center"/>
                </w:tcPr>
                <w:p w14:paraId="08CB0C23" w14:textId="77777777" w:rsidR="003F6093" w:rsidRDefault="000A2B13">
                  <w:pPr>
                    <w:snapToGrid w:val="0"/>
                    <w:rPr>
                      <w:rFonts w:cs="Arial"/>
                      <w:color w:val="000000"/>
                      <w:sz w:val="24"/>
                      <w:szCs w:val="24"/>
                    </w:rPr>
                  </w:pPr>
                  <w:r>
                    <w:rPr>
                      <w:rFonts w:cs="Arial"/>
                      <w:color w:val="000000"/>
                      <w:sz w:val="24"/>
                      <w:szCs w:val="24"/>
                    </w:rPr>
                    <w:t>to swim</w:t>
                  </w:r>
                </w:p>
              </w:tc>
            </w:tr>
            <w:tr w:rsidR="003F6093" w14:paraId="48D8C08C" w14:textId="77777777">
              <w:tc>
                <w:tcPr>
                  <w:tcW w:w="109" w:type="dxa"/>
                  <w:shd w:val="clear" w:color="auto" w:fill="auto"/>
                  <w:vAlign w:val="center"/>
                </w:tcPr>
                <w:p w14:paraId="5CCF1AEB" w14:textId="77777777" w:rsidR="003F6093" w:rsidRDefault="003F6093">
                  <w:pPr>
                    <w:snapToGrid w:val="0"/>
                    <w:rPr>
                      <w:rFonts w:cs="Arial"/>
                      <w:color w:val="000000"/>
                      <w:sz w:val="24"/>
                      <w:szCs w:val="24"/>
                    </w:rPr>
                  </w:pPr>
                </w:p>
              </w:tc>
              <w:tc>
                <w:tcPr>
                  <w:tcW w:w="10357" w:type="dxa"/>
                  <w:shd w:val="clear" w:color="auto" w:fill="auto"/>
                  <w:vAlign w:val="center"/>
                </w:tcPr>
                <w:p w14:paraId="10488310" w14:textId="77777777" w:rsidR="003F6093" w:rsidRDefault="000A2B13">
                  <w:pPr>
                    <w:snapToGrid w:val="0"/>
                    <w:rPr>
                      <w:rFonts w:cs="Arial"/>
                      <w:color w:val="000000"/>
                      <w:sz w:val="24"/>
                      <w:szCs w:val="24"/>
                    </w:rPr>
                  </w:pPr>
                  <w:r>
                    <w:rPr>
                      <w:rFonts w:cs="Arial"/>
                      <w:color w:val="000000"/>
                      <w:sz w:val="24"/>
                      <w:szCs w:val="24"/>
                    </w:rPr>
                    <w:t>swimming</w:t>
                  </w:r>
                </w:p>
              </w:tc>
            </w:tr>
            <w:tr w:rsidR="003F6093" w14:paraId="1CD0790C" w14:textId="77777777">
              <w:tc>
                <w:tcPr>
                  <w:tcW w:w="109" w:type="dxa"/>
                  <w:shd w:val="clear" w:color="auto" w:fill="auto"/>
                  <w:vAlign w:val="center"/>
                </w:tcPr>
                <w:p w14:paraId="3E5F9C7E" w14:textId="77777777" w:rsidR="003F6093" w:rsidRDefault="003F6093">
                  <w:pPr>
                    <w:snapToGrid w:val="0"/>
                    <w:rPr>
                      <w:rFonts w:cs="Arial"/>
                      <w:color w:val="000000"/>
                      <w:sz w:val="24"/>
                      <w:szCs w:val="24"/>
                    </w:rPr>
                  </w:pPr>
                </w:p>
              </w:tc>
              <w:tc>
                <w:tcPr>
                  <w:tcW w:w="10357" w:type="dxa"/>
                  <w:shd w:val="clear" w:color="auto" w:fill="auto"/>
                  <w:vAlign w:val="center"/>
                </w:tcPr>
                <w:p w14:paraId="75035B3F" w14:textId="77777777" w:rsidR="003F6093" w:rsidRDefault="000A2B13">
                  <w:pPr>
                    <w:snapToGrid w:val="0"/>
                    <w:rPr>
                      <w:rFonts w:cs="Arial"/>
                      <w:color w:val="000000"/>
                      <w:sz w:val="24"/>
                      <w:szCs w:val="24"/>
                    </w:rPr>
                  </w:pPr>
                  <w:r>
                    <w:rPr>
                      <w:rFonts w:cs="Arial"/>
                      <w:color w:val="000000"/>
                      <w:sz w:val="24"/>
                      <w:szCs w:val="24"/>
                    </w:rPr>
                    <w:t>swim</w:t>
                  </w:r>
                </w:p>
              </w:tc>
            </w:tr>
            <w:tr w:rsidR="003F6093" w14:paraId="2987AAE2" w14:textId="77777777">
              <w:tc>
                <w:tcPr>
                  <w:tcW w:w="109" w:type="dxa"/>
                  <w:shd w:val="clear" w:color="auto" w:fill="auto"/>
                  <w:vAlign w:val="center"/>
                </w:tcPr>
                <w:p w14:paraId="04C09043" w14:textId="77777777" w:rsidR="003F6093" w:rsidRDefault="003F6093">
                  <w:pPr>
                    <w:snapToGrid w:val="0"/>
                    <w:rPr>
                      <w:rFonts w:cs="Arial"/>
                      <w:color w:val="000000"/>
                      <w:sz w:val="24"/>
                      <w:szCs w:val="24"/>
                    </w:rPr>
                  </w:pPr>
                </w:p>
              </w:tc>
              <w:tc>
                <w:tcPr>
                  <w:tcW w:w="10357" w:type="dxa"/>
                  <w:shd w:val="clear" w:color="auto" w:fill="auto"/>
                  <w:vAlign w:val="center"/>
                </w:tcPr>
                <w:p w14:paraId="6A6B1814" w14:textId="77777777" w:rsidR="003F6093" w:rsidRDefault="000A2B13">
                  <w:pPr>
                    <w:snapToGrid w:val="0"/>
                    <w:rPr>
                      <w:rFonts w:cs="Arial"/>
                      <w:color w:val="000000"/>
                      <w:sz w:val="24"/>
                      <w:szCs w:val="24"/>
                    </w:rPr>
                  </w:pPr>
                  <w:r>
                    <w:rPr>
                      <w:rFonts w:cs="Arial"/>
                      <w:color w:val="000000"/>
                      <w:sz w:val="24"/>
                      <w:szCs w:val="24"/>
                    </w:rPr>
                    <w:t>to swimming</w:t>
                  </w:r>
                </w:p>
              </w:tc>
            </w:tr>
            <w:tr w:rsidR="003F6093" w14:paraId="0029B477" w14:textId="77777777">
              <w:tc>
                <w:tcPr>
                  <w:tcW w:w="10466" w:type="dxa"/>
                  <w:gridSpan w:val="2"/>
                  <w:shd w:val="clear" w:color="auto" w:fill="auto"/>
                  <w:vAlign w:val="center"/>
                </w:tcPr>
                <w:p w14:paraId="54B35DFE" w14:textId="77777777" w:rsidR="003F6093" w:rsidRDefault="003F6093">
                  <w:pPr>
                    <w:snapToGrid w:val="0"/>
                    <w:rPr>
                      <w:rFonts w:cs="Arial"/>
                      <w:color w:val="000000"/>
                      <w:sz w:val="24"/>
                      <w:szCs w:val="24"/>
                    </w:rPr>
                  </w:pPr>
                </w:p>
              </w:tc>
            </w:tr>
            <w:tr w:rsidR="003F6093" w14:paraId="5C2FBFCA" w14:textId="77777777">
              <w:tc>
                <w:tcPr>
                  <w:tcW w:w="10466" w:type="dxa"/>
                  <w:gridSpan w:val="2"/>
                  <w:shd w:val="clear" w:color="auto" w:fill="auto"/>
                  <w:vAlign w:val="center"/>
                </w:tcPr>
                <w:p w14:paraId="5AFCEEE1" w14:textId="1941CFB6" w:rsidR="003F6093" w:rsidRDefault="00C436DA">
                  <w:pPr>
                    <w:snapToGrid w:val="0"/>
                  </w:pPr>
                  <w:r>
                    <w:rPr>
                      <w:noProof/>
                    </w:rPr>
                    <mc:AlternateContent>
                      <mc:Choice Requires="wps">
                        <w:drawing>
                          <wp:inline distT="0" distB="0" distL="0" distR="0" wp14:anchorId="3B8B9918" wp14:editId="1F40EFF2">
                            <wp:extent cx="635" cy="9525"/>
                            <wp:effectExtent l="0" t="0" r="0" b="3175"/>
                            <wp:docPr id="43"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46"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" fillcolor="#6c7b8c" stroked="f">
                            <v:stroke joinstyle="round"/>
                            <w10:anchorlock/>
                          </v:rect>
                        </w:pict>
                      </mc:Fallback>
                    </mc:AlternateContent>
                  </w:r>
                </w:p>
                <w:p w14:paraId="346509AE" w14:textId="77777777" w:rsidR="003F517F" w:rsidRDefault="003F517F">
                  <w:pPr>
                    <w:snapToGrid w:val="0"/>
                  </w:pPr>
                </w:p>
                <w:p w14:paraId="23311534" w14:textId="77777777" w:rsidR="003F517F" w:rsidRDefault="003F517F">
                  <w:pPr>
                    <w:snapToGrid w:val="0"/>
                  </w:pPr>
                </w:p>
                <w:p w14:paraId="2D074030" w14:textId="77777777" w:rsidR="003F517F" w:rsidRDefault="003F517F">
                  <w:pPr>
                    <w:snapToGrid w:val="0"/>
                  </w:pPr>
                </w:p>
                <w:p w14:paraId="0A36322E" w14:textId="77777777" w:rsidR="003F517F" w:rsidRDefault="003F517F">
                  <w:pPr>
                    <w:snapToGrid w:val="0"/>
                    <w:rPr>
                      <w:rFonts w:cs="Arial"/>
                      <w:b/>
                      <w:bCs/>
                      <w:color w:val="000000"/>
                      <w:sz w:val="24"/>
                      <w:szCs w:val="24"/>
                    </w:rPr>
                  </w:pPr>
                </w:p>
              </w:tc>
            </w:tr>
            <w:tr w:rsidR="003F6093" w14:paraId="02B43810" w14:textId="77777777">
              <w:tc>
                <w:tcPr>
                  <w:tcW w:w="10466" w:type="dxa"/>
                  <w:gridSpan w:val="2"/>
                  <w:shd w:val="clear" w:color="auto" w:fill="auto"/>
                  <w:vAlign w:val="center"/>
                </w:tcPr>
                <w:p w14:paraId="2EDD8140" w14:textId="77777777" w:rsidR="003F6093" w:rsidRDefault="000A2B13">
                  <w:pPr>
                    <w:snapToGrid w:val="0"/>
                    <w:rPr>
                      <w:rFonts w:cs="Arial"/>
                      <w:b/>
                      <w:bCs/>
                      <w:color w:val="000000"/>
                      <w:sz w:val="24"/>
                      <w:szCs w:val="24"/>
                    </w:rPr>
                  </w:pPr>
                  <w:r>
                    <w:rPr>
                      <w:rFonts w:cs="Arial"/>
                      <w:b/>
                      <w:bCs/>
                      <w:color w:val="000000"/>
                      <w:sz w:val="24"/>
                      <w:szCs w:val="24"/>
                    </w:rPr>
                    <w:lastRenderedPageBreak/>
                    <w:t>6. I have trouble _____.</w:t>
                  </w:r>
                </w:p>
              </w:tc>
            </w:tr>
            <w:tr w:rsidR="003F6093" w14:paraId="6805B570" w14:textId="77777777">
              <w:tc>
                <w:tcPr>
                  <w:tcW w:w="109" w:type="dxa"/>
                  <w:shd w:val="clear" w:color="auto" w:fill="auto"/>
                  <w:vAlign w:val="center"/>
                </w:tcPr>
                <w:p w14:paraId="56D7800C" w14:textId="77777777" w:rsidR="003F6093" w:rsidRDefault="003F6093">
                  <w:pPr>
                    <w:snapToGrid w:val="0"/>
                    <w:rPr>
                      <w:rFonts w:cs="Arial"/>
                      <w:color w:val="000000"/>
                      <w:sz w:val="24"/>
                      <w:szCs w:val="24"/>
                    </w:rPr>
                  </w:pPr>
                </w:p>
              </w:tc>
              <w:tc>
                <w:tcPr>
                  <w:tcW w:w="10357" w:type="dxa"/>
                  <w:shd w:val="clear" w:color="auto" w:fill="auto"/>
                  <w:vAlign w:val="center"/>
                </w:tcPr>
                <w:p w14:paraId="24583C15" w14:textId="77777777" w:rsidR="003F6093" w:rsidRDefault="000A2B13">
                  <w:pPr>
                    <w:snapToGrid w:val="0"/>
                    <w:rPr>
                      <w:rFonts w:cs="Arial"/>
                      <w:color w:val="000000"/>
                      <w:sz w:val="24"/>
                      <w:szCs w:val="24"/>
                    </w:rPr>
                  </w:pPr>
                  <w:r>
                    <w:rPr>
                      <w:rFonts w:cs="Arial"/>
                      <w:color w:val="000000"/>
                      <w:sz w:val="24"/>
                      <w:szCs w:val="24"/>
                    </w:rPr>
                    <w:t>to remember my password</w:t>
                  </w:r>
                </w:p>
              </w:tc>
            </w:tr>
            <w:tr w:rsidR="003F6093" w14:paraId="6F83D954" w14:textId="77777777">
              <w:tc>
                <w:tcPr>
                  <w:tcW w:w="109" w:type="dxa"/>
                  <w:shd w:val="clear" w:color="auto" w:fill="auto"/>
                  <w:vAlign w:val="center"/>
                </w:tcPr>
                <w:p w14:paraId="3E0E724A" w14:textId="77777777" w:rsidR="003F6093" w:rsidRDefault="003F6093">
                  <w:pPr>
                    <w:snapToGrid w:val="0"/>
                    <w:rPr>
                      <w:rFonts w:cs="Arial"/>
                      <w:color w:val="000000"/>
                      <w:sz w:val="24"/>
                      <w:szCs w:val="24"/>
                    </w:rPr>
                  </w:pPr>
                </w:p>
              </w:tc>
              <w:tc>
                <w:tcPr>
                  <w:tcW w:w="10357" w:type="dxa"/>
                  <w:shd w:val="clear" w:color="auto" w:fill="auto"/>
                  <w:vAlign w:val="center"/>
                </w:tcPr>
                <w:p w14:paraId="4B434A3D" w14:textId="77777777" w:rsidR="003F6093" w:rsidRDefault="000A2B13">
                  <w:pPr>
                    <w:snapToGrid w:val="0"/>
                    <w:rPr>
                      <w:rFonts w:cs="Arial"/>
                      <w:color w:val="000000"/>
                      <w:sz w:val="24"/>
                      <w:szCs w:val="24"/>
                    </w:rPr>
                  </w:pPr>
                  <w:r>
                    <w:rPr>
                      <w:rFonts w:cs="Arial"/>
                      <w:color w:val="000000"/>
                      <w:sz w:val="24"/>
                      <w:szCs w:val="24"/>
                    </w:rPr>
                    <w:t>to remembering my password</w:t>
                  </w:r>
                </w:p>
              </w:tc>
            </w:tr>
            <w:tr w:rsidR="003F6093" w14:paraId="053B996E" w14:textId="77777777">
              <w:tc>
                <w:tcPr>
                  <w:tcW w:w="109" w:type="dxa"/>
                  <w:shd w:val="clear" w:color="auto" w:fill="auto"/>
                  <w:vAlign w:val="center"/>
                </w:tcPr>
                <w:p w14:paraId="30355D2F" w14:textId="77777777" w:rsidR="003F6093" w:rsidRDefault="003F6093">
                  <w:pPr>
                    <w:snapToGrid w:val="0"/>
                    <w:rPr>
                      <w:rFonts w:cs="Arial"/>
                      <w:color w:val="000000"/>
                      <w:sz w:val="24"/>
                      <w:szCs w:val="24"/>
                    </w:rPr>
                  </w:pPr>
                </w:p>
              </w:tc>
              <w:tc>
                <w:tcPr>
                  <w:tcW w:w="10357" w:type="dxa"/>
                  <w:shd w:val="clear" w:color="auto" w:fill="auto"/>
                  <w:vAlign w:val="center"/>
                </w:tcPr>
                <w:p w14:paraId="0A449CAF" w14:textId="77777777" w:rsidR="003F6093" w:rsidRDefault="000A2B13">
                  <w:pPr>
                    <w:snapToGrid w:val="0"/>
                    <w:rPr>
                      <w:rFonts w:cs="Arial"/>
                      <w:color w:val="000000"/>
                      <w:sz w:val="24"/>
                      <w:szCs w:val="24"/>
                    </w:rPr>
                  </w:pPr>
                  <w:r>
                    <w:rPr>
                      <w:rFonts w:cs="Arial"/>
                      <w:color w:val="000000"/>
                      <w:sz w:val="24"/>
                      <w:szCs w:val="24"/>
                    </w:rPr>
                    <w:t>remember my password</w:t>
                  </w:r>
                </w:p>
              </w:tc>
            </w:tr>
            <w:tr w:rsidR="003F6093" w14:paraId="521DF1DE" w14:textId="77777777">
              <w:tc>
                <w:tcPr>
                  <w:tcW w:w="109" w:type="dxa"/>
                  <w:shd w:val="clear" w:color="auto" w:fill="auto"/>
                  <w:vAlign w:val="center"/>
                </w:tcPr>
                <w:p w14:paraId="5A79B8BF" w14:textId="77777777" w:rsidR="003F6093" w:rsidRDefault="003F6093">
                  <w:pPr>
                    <w:snapToGrid w:val="0"/>
                    <w:rPr>
                      <w:rFonts w:cs="Arial"/>
                      <w:color w:val="000000"/>
                      <w:sz w:val="24"/>
                      <w:szCs w:val="24"/>
                    </w:rPr>
                  </w:pPr>
                </w:p>
              </w:tc>
              <w:tc>
                <w:tcPr>
                  <w:tcW w:w="10357" w:type="dxa"/>
                  <w:shd w:val="clear" w:color="auto" w:fill="auto"/>
                  <w:vAlign w:val="center"/>
                </w:tcPr>
                <w:p w14:paraId="0AB1628A" w14:textId="77777777" w:rsidR="003F6093" w:rsidRDefault="000A2B13">
                  <w:pPr>
                    <w:snapToGrid w:val="0"/>
                    <w:rPr>
                      <w:rFonts w:cs="Arial"/>
                      <w:color w:val="000000"/>
                      <w:sz w:val="24"/>
                      <w:szCs w:val="24"/>
                    </w:rPr>
                  </w:pPr>
                  <w:r>
                    <w:rPr>
                      <w:rFonts w:cs="Arial"/>
                      <w:color w:val="000000"/>
                      <w:sz w:val="24"/>
                      <w:szCs w:val="24"/>
                    </w:rPr>
                    <w:t>remembering my password</w:t>
                  </w:r>
                </w:p>
              </w:tc>
            </w:tr>
            <w:tr w:rsidR="003F6093" w14:paraId="37C38093" w14:textId="77777777">
              <w:tc>
                <w:tcPr>
                  <w:tcW w:w="10466" w:type="dxa"/>
                  <w:gridSpan w:val="2"/>
                  <w:shd w:val="clear" w:color="auto" w:fill="auto"/>
                  <w:vAlign w:val="center"/>
                </w:tcPr>
                <w:p w14:paraId="61D4B228" w14:textId="77777777" w:rsidR="003F6093" w:rsidRDefault="003F6093">
                  <w:pPr>
                    <w:snapToGrid w:val="0"/>
                    <w:rPr>
                      <w:rFonts w:cs="Arial"/>
                      <w:color w:val="000000"/>
                      <w:sz w:val="24"/>
                      <w:szCs w:val="24"/>
                    </w:rPr>
                  </w:pPr>
                </w:p>
              </w:tc>
            </w:tr>
            <w:tr w:rsidR="003F6093" w14:paraId="3EDD1F17" w14:textId="77777777">
              <w:tc>
                <w:tcPr>
                  <w:tcW w:w="10466" w:type="dxa"/>
                  <w:gridSpan w:val="2"/>
                  <w:shd w:val="clear" w:color="auto" w:fill="auto"/>
                  <w:vAlign w:val="center"/>
                </w:tcPr>
                <w:p w14:paraId="62284B49" w14:textId="4C8B2376" w:rsidR="003F6093" w:rsidRDefault="00C436DA">
                  <w:pPr>
                    <w:snapToGrid w:val="0"/>
                    <w:rPr>
                      <w:rFonts w:cs="Arial"/>
                      <w:b/>
                      <w:bCs/>
                      <w:color w:val="000000"/>
                      <w:sz w:val="24"/>
                      <w:szCs w:val="24"/>
                    </w:rPr>
                  </w:pPr>
                  <w:r>
                    <w:rPr>
                      <w:noProof/>
                    </w:rPr>
                    <mc:AlternateContent>
                      <mc:Choice Requires="wps">
                        <w:drawing>
                          <wp:inline distT="0" distB="0" distL="0" distR="0" wp14:anchorId="5A35B7FF" wp14:editId="4F1AA725">
                            <wp:extent cx="635" cy="9525"/>
                            <wp:effectExtent l="0" t="0" r="0" b="3175"/>
                            <wp:docPr id="4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45"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" fillcolor="#6c7b8c" stroked="f">
                            <v:stroke joinstyle="round"/>
                            <w10:anchorlock/>
                          </v:rect>
                        </w:pict>
                      </mc:Fallback>
                    </mc:AlternateContent>
                  </w:r>
                </w:p>
              </w:tc>
            </w:tr>
            <w:tr w:rsidR="003F6093" w14:paraId="14B1C667" w14:textId="77777777">
              <w:tc>
                <w:tcPr>
                  <w:tcW w:w="10466" w:type="dxa"/>
                  <w:gridSpan w:val="2"/>
                  <w:shd w:val="clear" w:color="auto" w:fill="auto"/>
                  <w:vAlign w:val="center"/>
                </w:tcPr>
                <w:p w14:paraId="43FE7A97" w14:textId="77777777" w:rsidR="003F6093" w:rsidRDefault="000A2B13">
                  <w:pPr>
                    <w:snapToGrid w:val="0"/>
                    <w:rPr>
                      <w:rFonts w:cs="Arial"/>
                      <w:b/>
                      <w:bCs/>
                      <w:color w:val="000000"/>
                      <w:sz w:val="24"/>
                      <w:szCs w:val="24"/>
                    </w:rPr>
                  </w:pPr>
                  <w:r>
                    <w:rPr>
                      <w:rFonts w:cs="Arial"/>
                      <w:b/>
                      <w:bCs/>
                      <w:color w:val="000000"/>
                      <w:sz w:val="24"/>
                      <w:szCs w:val="24"/>
                    </w:rPr>
                    <w:t>7. Do you have _____ to do today? We could have a long lunch if not.</w:t>
                  </w:r>
                </w:p>
              </w:tc>
            </w:tr>
            <w:tr w:rsidR="003F6093" w14:paraId="1F3CFA0D" w14:textId="77777777">
              <w:tc>
                <w:tcPr>
                  <w:tcW w:w="109" w:type="dxa"/>
                  <w:shd w:val="clear" w:color="auto" w:fill="auto"/>
                  <w:vAlign w:val="center"/>
                </w:tcPr>
                <w:p w14:paraId="03152534" w14:textId="77777777" w:rsidR="003F6093" w:rsidRDefault="003F6093">
                  <w:pPr>
                    <w:snapToGrid w:val="0"/>
                    <w:rPr>
                      <w:rFonts w:cs="Arial"/>
                      <w:color w:val="000000"/>
                      <w:sz w:val="24"/>
                      <w:szCs w:val="24"/>
                    </w:rPr>
                  </w:pPr>
                </w:p>
              </w:tc>
              <w:tc>
                <w:tcPr>
                  <w:tcW w:w="10357" w:type="dxa"/>
                  <w:shd w:val="clear" w:color="auto" w:fill="auto"/>
                  <w:vAlign w:val="center"/>
                </w:tcPr>
                <w:p w14:paraId="5D40EFD1" w14:textId="77777777" w:rsidR="003F6093" w:rsidRDefault="000A2B13">
                  <w:pPr>
                    <w:snapToGrid w:val="0"/>
                    <w:rPr>
                      <w:rFonts w:cs="Arial"/>
                      <w:color w:val="000000"/>
                      <w:sz w:val="24"/>
                      <w:szCs w:val="24"/>
                    </w:rPr>
                  </w:pPr>
                  <w:r>
                    <w:rPr>
                      <w:rFonts w:cs="Arial"/>
                      <w:color w:val="000000"/>
                      <w:sz w:val="24"/>
                      <w:szCs w:val="24"/>
                    </w:rPr>
                    <w:t>many work</w:t>
                  </w:r>
                </w:p>
              </w:tc>
            </w:tr>
            <w:tr w:rsidR="003F6093" w14:paraId="339C9517" w14:textId="77777777">
              <w:tc>
                <w:tcPr>
                  <w:tcW w:w="109" w:type="dxa"/>
                  <w:shd w:val="clear" w:color="auto" w:fill="auto"/>
                  <w:vAlign w:val="center"/>
                </w:tcPr>
                <w:p w14:paraId="01517608" w14:textId="77777777" w:rsidR="003F6093" w:rsidRDefault="003F6093">
                  <w:pPr>
                    <w:snapToGrid w:val="0"/>
                    <w:rPr>
                      <w:rFonts w:cs="Arial"/>
                      <w:color w:val="000000"/>
                      <w:sz w:val="24"/>
                      <w:szCs w:val="24"/>
                    </w:rPr>
                  </w:pPr>
                </w:p>
              </w:tc>
              <w:tc>
                <w:tcPr>
                  <w:tcW w:w="10357" w:type="dxa"/>
                  <w:shd w:val="clear" w:color="auto" w:fill="auto"/>
                  <w:vAlign w:val="center"/>
                </w:tcPr>
                <w:p w14:paraId="2D29B1F3" w14:textId="77777777" w:rsidR="003F6093" w:rsidRDefault="000A2B13">
                  <w:pPr>
                    <w:snapToGrid w:val="0"/>
                    <w:rPr>
                      <w:rFonts w:cs="Arial"/>
                      <w:color w:val="000000"/>
                      <w:sz w:val="24"/>
                      <w:szCs w:val="24"/>
                    </w:rPr>
                  </w:pPr>
                  <w:r>
                    <w:rPr>
                      <w:rFonts w:cs="Arial"/>
                      <w:color w:val="000000"/>
                      <w:sz w:val="24"/>
                      <w:szCs w:val="24"/>
                    </w:rPr>
                    <w:t>much work</w:t>
                  </w:r>
                </w:p>
              </w:tc>
            </w:tr>
            <w:tr w:rsidR="003F6093" w14:paraId="7B5A9A25" w14:textId="77777777">
              <w:tc>
                <w:tcPr>
                  <w:tcW w:w="109" w:type="dxa"/>
                  <w:shd w:val="clear" w:color="auto" w:fill="auto"/>
                  <w:vAlign w:val="center"/>
                </w:tcPr>
                <w:p w14:paraId="19106238" w14:textId="77777777" w:rsidR="003F6093" w:rsidRDefault="003F6093">
                  <w:pPr>
                    <w:snapToGrid w:val="0"/>
                    <w:rPr>
                      <w:rFonts w:cs="Arial"/>
                      <w:color w:val="000000"/>
                      <w:sz w:val="24"/>
                      <w:szCs w:val="24"/>
                    </w:rPr>
                  </w:pPr>
                </w:p>
              </w:tc>
              <w:tc>
                <w:tcPr>
                  <w:tcW w:w="10357" w:type="dxa"/>
                  <w:shd w:val="clear" w:color="auto" w:fill="auto"/>
                  <w:vAlign w:val="center"/>
                </w:tcPr>
                <w:p w14:paraId="2494CBC9" w14:textId="77777777" w:rsidR="003F6093" w:rsidRDefault="000A2B13">
                  <w:pPr>
                    <w:snapToGrid w:val="0"/>
                    <w:rPr>
                      <w:rFonts w:cs="Arial"/>
                      <w:color w:val="000000"/>
                      <w:sz w:val="24"/>
                      <w:szCs w:val="24"/>
                    </w:rPr>
                  </w:pPr>
                  <w:r>
                    <w:rPr>
                      <w:rFonts w:cs="Arial"/>
                      <w:color w:val="000000"/>
                      <w:sz w:val="24"/>
                      <w:szCs w:val="24"/>
                    </w:rPr>
                    <w:t>many works</w:t>
                  </w:r>
                </w:p>
              </w:tc>
            </w:tr>
            <w:tr w:rsidR="003F6093" w14:paraId="1D39EA70" w14:textId="77777777">
              <w:tc>
                <w:tcPr>
                  <w:tcW w:w="109" w:type="dxa"/>
                  <w:shd w:val="clear" w:color="auto" w:fill="auto"/>
                  <w:vAlign w:val="center"/>
                </w:tcPr>
                <w:p w14:paraId="5DD887DF" w14:textId="77777777" w:rsidR="003F6093" w:rsidRDefault="003F6093">
                  <w:pPr>
                    <w:snapToGrid w:val="0"/>
                    <w:rPr>
                      <w:rFonts w:cs="Arial"/>
                      <w:color w:val="000000"/>
                      <w:sz w:val="24"/>
                      <w:szCs w:val="24"/>
                    </w:rPr>
                  </w:pPr>
                </w:p>
              </w:tc>
              <w:tc>
                <w:tcPr>
                  <w:tcW w:w="10357" w:type="dxa"/>
                  <w:shd w:val="clear" w:color="auto" w:fill="auto"/>
                  <w:vAlign w:val="center"/>
                </w:tcPr>
                <w:p w14:paraId="56E152FF" w14:textId="77777777" w:rsidR="003F6093" w:rsidRDefault="000A2B13">
                  <w:pPr>
                    <w:snapToGrid w:val="0"/>
                    <w:rPr>
                      <w:rFonts w:cs="Arial"/>
                      <w:color w:val="000000"/>
                      <w:sz w:val="24"/>
                      <w:szCs w:val="24"/>
                    </w:rPr>
                  </w:pPr>
                  <w:r>
                    <w:rPr>
                      <w:rFonts w:cs="Arial"/>
                      <w:color w:val="000000"/>
                      <w:sz w:val="24"/>
                      <w:szCs w:val="24"/>
                    </w:rPr>
                    <w:t>much works</w:t>
                  </w:r>
                </w:p>
              </w:tc>
            </w:tr>
            <w:tr w:rsidR="003F6093" w14:paraId="22294360" w14:textId="77777777">
              <w:tc>
                <w:tcPr>
                  <w:tcW w:w="10466" w:type="dxa"/>
                  <w:gridSpan w:val="2"/>
                  <w:shd w:val="clear" w:color="auto" w:fill="auto"/>
                  <w:vAlign w:val="center"/>
                </w:tcPr>
                <w:p w14:paraId="51E39072" w14:textId="77777777" w:rsidR="003F6093" w:rsidRDefault="003F6093">
                  <w:pPr>
                    <w:snapToGrid w:val="0"/>
                    <w:rPr>
                      <w:rFonts w:cs="Arial"/>
                      <w:color w:val="000000"/>
                      <w:sz w:val="24"/>
                      <w:szCs w:val="24"/>
                    </w:rPr>
                  </w:pPr>
                </w:p>
              </w:tc>
            </w:tr>
            <w:tr w:rsidR="003F6093" w14:paraId="4389F3E5" w14:textId="77777777">
              <w:tc>
                <w:tcPr>
                  <w:tcW w:w="10466" w:type="dxa"/>
                  <w:gridSpan w:val="2"/>
                  <w:shd w:val="clear" w:color="auto" w:fill="auto"/>
                  <w:vAlign w:val="center"/>
                </w:tcPr>
                <w:p w14:paraId="240A8B2D" w14:textId="2E27D998" w:rsidR="003F6093" w:rsidRDefault="00C436DA">
                  <w:pPr>
                    <w:snapToGrid w:val="0"/>
                    <w:rPr>
                      <w:rFonts w:cs="Arial"/>
                      <w:b/>
                      <w:bCs/>
                      <w:color w:val="000000"/>
                      <w:sz w:val="24"/>
                      <w:szCs w:val="24"/>
                    </w:rPr>
                  </w:pPr>
                  <w:r>
                    <w:rPr>
                      <w:noProof/>
                    </w:rPr>
                    <mc:AlternateContent>
                      <mc:Choice Requires="wps">
                        <w:drawing>
                          <wp:inline distT="0" distB="0" distL="0" distR="0" wp14:anchorId="1955F656" wp14:editId="246E14FC">
                            <wp:extent cx="635" cy="9525"/>
                            <wp:effectExtent l="0" t="0" r="0" b="3175"/>
                            <wp:docPr id="41"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44"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I6/Gh3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29A25F10" w14:textId="77777777">
              <w:tc>
                <w:tcPr>
                  <w:tcW w:w="10466" w:type="dxa"/>
                  <w:gridSpan w:val="2"/>
                  <w:shd w:val="clear" w:color="auto" w:fill="auto"/>
                  <w:vAlign w:val="center"/>
                </w:tcPr>
                <w:p w14:paraId="1E5E7B06" w14:textId="77777777" w:rsidR="003F6093" w:rsidRDefault="000A2B13">
                  <w:pPr>
                    <w:snapToGrid w:val="0"/>
                    <w:rPr>
                      <w:rFonts w:cs="Arial"/>
                      <w:b/>
                      <w:bCs/>
                      <w:color w:val="000000"/>
                      <w:sz w:val="24"/>
                      <w:szCs w:val="24"/>
                    </w:rPr>
                  </w:pPr>
                  <w:r>
                    <w:rPr>
                      <w:rFonts w:cs="Arial"/>
                      <w:b/>
                      <w:bCs/>
                      <w:color w:val="000000"/>
                      <w:sz w:val="24"/>
                      <w:szCs w:val="24"/>
                    </w:rPr>
                    <w:t>8. My brother will _____ for a few nights.</w:t>
                  </w:r>
                </w:p>
              </w:tc>
            </w:tr>
            <w:tr w:rsidR="003F6093" w14:paraId="0BB59383" w14:textId="77777777">
              <w:tc>
                <w:tcPr>
                  <w:tcW w:w="109" w:type="dxa"/>
                  <w:shd w:val="clear" w:color="auto" w:fill="auto"/>
                  <w:vAlign w:val="center"/>
                </w:tcPr>
                <w:p w14:paraId="5525A009" w14:textId="77777777" w:rsidR="003F6093" w:rsidRDefault="003F6093">
                  <w:pPr>
                    <w:snapToGrid w:val="0"/>
                    <w:rPr>
                      <w:rFonts w:cs="Arial"/>
                      <w:color w:val="000000"/>
                      <w:sz w:val="24"/>
                      <w:szCs w:val="24"/>
                    </w:rPr>
                  </w:pPr>
                </w:p>
              </w:tc>
              <w:tc>
                <w:tcPr>
                  <w:tcW w:w="10357" w:type="dxa"/>
                  <w:shd w:val="clear" w:color="auto" w:fill="auto"/>
                  <w:vAlign w:val="center"/>
                </w:tcPr>
                <w:p w14:paraId="1F794E17" w14:textId="77777777" w:rsidR="003F6093" w:rsidRDefault="000A2B13">
                  <w:pPr>
                    <w:snapToGrid w:val="0"/>
                    <w:rPr>
                      <w:rFonts w:cs="Arial"/>
                      <w:color w:val="000000"/>
                      <w:sz w:val="24"/>
                      <w:szCs w:val="24"/>
                    </w:rPr>
                  </w:pPr>
                  <w:r>
                    <w:rPr>
                      <w:rFonts w:cs="Arial"/>
                      <w:color w:val="000000"/>
                      <w:sz w:val="24"/>
                      <w:szCs w:val="24"/>
                    </w:rPr>
                    <w:t>provide us up</w:t>
                  </w:r>
                </w:p>
              </w:tc>
            </w:tr>
            <w:tr w:rsidR="003F6093" w14:paraId="78390ED5" w14:textId="77777777">
              <w:tc>
                <w:tcPr>
                  <w:tcW w:w="109" w:type="dxa"/>
                  <w:shd w:val="clear" w:color="auto" w:fill="auto"/>
                  <w:vAlign w:val="center"/>
                </w:tcPr>
                <w:p w14:paraId="4FE8C32F" w14:textId="77777777" w:rsidR="003F6093" w:rsidRDefault="003F6093">
                  <w:pPr>
                    <w:snapToGrid w:val="0"/>
                    <w:rPr>
                      <w:rFonts w:cs="Arial"/>
                      <w:color w:val="000000"/>
                      <w:sz w:val="24"/>
                      <w:szCs w:val="24"/>
                    </w:rPr>
                  </w:pPr>
                </w:p>
              </w:tc>
              <w:tc>
                <w:tcPr>
                  <w:tcW w:w="10357" w:type="dxa"/>
                  <w:shd w:val="clear" w:color="auto" w:fill="auto"/>
                  <w:vAlign w:val="center"/>
                </w:tcPr>
                <w:p w14:paraId="2F94BD90" w14:textId="77777777" w:rsidR="003F6093" w:rsidRDefault="000A2B13">
                  <w:pPr>
                    <w:snapToGrid w:val="0"/>
                    <w:rPr>
                      <w:rFonts w:cs="Arial"/>
                      <w:color w:val="000000"/>
                      <w:sz w:val="24"/>
                      <w:szCs w:val="24"/>
                    </w:rPr>
                  </w:pPr>
                  <w:r>
                    <w:rPr>
                      <w:rFonts w:cs="Arial"/>
                      <w:color w:val="000000"/>
                      <w:sz w:val="24"/>
                      <w:szCs w:val="24"/>
                    </w:rPr>
                    <w:t>provide us in</w:t>
                  </w:r>
                </w:p>
              </w:tc>
            </w:tr>
            <w:tr w:rsidR="003F6093" w14:paraId="447240BA" w14:textId="77777777">
              <w:tc>
                <w:tcPr>
                  <w:tcW w:w="109" w:type="dxa"/>
                  <w:shd w:val="clear" w:color="auto" w:fill="auto"/>
                  <w:vAlign w:val="center"/>
                </w:tcPr>
                <w:p w14:paraId="3FFAF332" w14:textId="77777777" w:rsidR="003F6093" w:rsidRDefault="003F6093">
                  <w:pPr>
                    <w:snapToGrid w:val="0"/>
                    <w:rPr>
                      <w:rFonts w:cs="Arial"/>
                      <w:color w:val="000000"/>
                      <w:sz w:val="24"/>
                      <w:szCs w:val="24"/>
                    </w:rPr>
                  </w:pPr>
                </w:p>
              </w:tc>
              <w:tc>
                <w:tcPr>
                  <w:tcW w:w="10357" w:type="dxa"/>
                  <w:shd w:val="clear" w:color="auto" w:fill="auto"/>
                  <w:vAlign w:val="center"/>
                </w:tcPr>
                <w:p w14:paraId="19509BB5" w14:textId="77777777" w:rsidR="003F6093" w:rsidRDefault="000A2B13">
                  <w:pPr>
                    <w:snapToGrid w:val="0"/>
                    <w:rPr>
                      <w:rFonts w:cs="Arial"/>
                      <w:color w:val="000000"/>
                      <w:sz w:val="24"/>
                      <w:szCs w:val="24"/>
                    </w:rPr>
                  </w:pPr>
                  <w:r>
                    <w:rPr>
                      <w:rFonts w:cs="Arial"/>
                      <w:color w:val="000000"/>
                      <w:sz w:val="24"/>
                      <w:szCs w:val="24"/>
                    </w:rPr>
                    <w:t>put us up</w:t>
                  </w:r>
                </w:p>
              </w:tc>
            </w:tr>
            <w:tr w:rsidR="003F6093" w14:paraId="101A8148" w14:textId="77777777">
              <w:tc>
                <w:tcPr>
                  <w:tcW w:w="109" w:type="dxa"/>
                  <w:shd w:val="clear" w:color="auto" w:fill="auto"/>
                  <w:vAlign w:val="center"/>
                </w:tcPr>
                <w:p w14:paraId="6E29EE78" w14:textId="77777777" w:rsidR="003F6093" w:rsidRDefault="003F6093">
                  <w:pPr>
                    <w:snapToGrid w:val="0"/>
                    <w:rPr>
                      <w:rFonts w:cs="Arial"/>
                      <w:color w:val="000000"/>
                      <w:sz w:val="24"/>
                      <w:szCs w:val="24"/>
                    </w:rPr>
                  </w:pPr>
                </w:p>
              </w:tc>
              <w:tc>
                <w:tcPr>
                  <w:tcW w:w="10357" w:type="dxa"/>
                  <w:shd w:val="clear" w:color="auto" w:fill="auto"/>
                  <w:vAlign w:val="center"/>
                </w:tcPr>
                <w:p w14:paraId="59AE55B2" w14:textId="77777777" w:rsidR="003F6093" w:rsidRDefault="000A2B13">
                  <w:pPr>
                    <w:snapToGrid w:val="0"/>
                    <w:rPr>
                      <w:rFonts w:cs="Arial"/>
                      <w:color w:val="000000"/>
                      <w:sz w:val="24"/>
                      <w:szCs w:val="24"/>
                    </w:rPr>
                  </w:pPr>
                  <w:r>
                    <w:rPr>
                      <w:rFonts w:cs="Arial"/>
                      <w:color w:val="000000"/>
                      <w:sz w:val="24"/>
                      <w:szCs w:val="24"/>
                    </w:rPr>
                    <w:t>put us in</w:t>
                  </w:r>
                </w:p>
              </w:tc>
            </w:tr>
            <w:tr w:rsidR="003F6093" w14:paraId="65D7588C" w14:textId="77777777" w:rsidTr="003F517F">
              <w:trPr>
                <w:trHeight w:val="80"/>
              </w:trPr>
              <w:tc>
                <w:tcPr>
                  <w:tcW w:w="10466" w:type="dxa"/>
                  <w:gridSpan w:val="2"/>
                  <w:shd w:val="clear" w:color="auto" w:fill="auto"/>
                  <w:vAlign w:val="center"/>
                </w:tcPr>
                <w:p w14:paraId="63DE650C" w14:textId="77777777" w:rsidR="003F6093" w:rsidRDefault="003F6093">
                  <w:pPr>
                    <w:snapToGrid w:val="0"/>
                    <w:rPr>
                      <w:rFonts w:cs="Arial"/>
                      <w:color w:val="000000"/>
                      <w:sz w:val="24"/>
                      <w:szCs w:val="24"/>
                    </w:rPr>
                  </w:pPr>
                </w:p>
              </w:tc>
            </w:tr>
            <w:tr w:rsidR="003F6093" w14:paraId="16491CF4" w14:textId="77777777">
              <w:tc>
                <w:tcPr>
                  <w:tcW w:w="10466" w:type="dxa"/>
                  <w:gridSpan w:val="2"/>
                  <w:shd w:val="clear" w:color="auto" w:fill="auto"/>
                  <w:vAlign w:val="center"/>
                </w:tcPr>
                <w:p w14:paraId="116CCEE0" w14:textId="77777777" w:rsidR="003F6093" w:rsidRDefault="003F6093">
                  <w:pPr>
                    <w:snapToGrid w:val="0"/>
                    <w:rPr>
                      <w:rFonts w:cs="Arial"/>
                      <w:b/>
                      <w:bCs/>
                      <w:color w:val="000000"/>
                      <w:sz w:val="24"/>
                      <w:szCs w:val="24"/>
                    </w:rPr>
                  </w:pPr>
                </w:p>
              </w:tc>
            </w:tr>
            <w:tr w:rsidR="003F6093" w14:paraId="286728FA" w14:textId="77777777">
              <w:tc>
                <w:tcPr>
                  <w:tcW w:w="10466" w:type="dxa"/>
                  <w:gridSpan w:val="2"/>
                  <w:shd w:val="clear" w:color="auto" w:fill="auto"/>
                  <w:vAlign w:val="center"/>
                </w:tcPr>
                <w:p w14:paraId="0DE86B40" w14:textId="77777777" w:rsidR="003F6093" w:rsidRDefault="000A2B13">
                  <w:pPr>
                    <w:snapToGrid w:val="0"/>
                    <w:rPr>
                      <w:rFonts w:cs="Arial"/>
                      <w:b/>
                      <w:bCs/>
                      <w:color w:val="000000"/>
                      <w:sz w:val="24"/>
                      <w:szCs w:val="24"/>
                    </w:rPr>
                  </w:pPr>
                  <w:r>
                    <w:rPr>
                      <w:rFonts w:cs="Arial"/>
                      <w:b/>
                      <w:bCs/>
                      <w:color w:val="000000"/>
                      <w:sz w:val="24"/>
                      <w:szCs w:val="24"/>
                    </w:rPr>
                    <w:t>9. When will the meeting _____?</w:t>
                  </w:r>
                </w:p>
              </w:tc>
            </w:tr>
            <w:tr w:rsidR="003F6093" w14:paraId="341D3A35" w14:textId="77777777">
              <w:tc>
                <w:tcPr>
                  <w:tcW w:w="109" w:type="dxa"/>
                  <w:shd w:val="clear" w:color="auto" w:fill="auto"/>
                  <w:vAlign w:val="center"/>
                </w:tcPr>
                <w:p w14:paraId="189BD78A" w14:textId="77777777" w:rsidR="003F6093" w:rsidRDefault="003F6093">
                  <w:pPr>
                    <w:snapToGrid w:val="0"/>
                    <w:rPr>
                      <w:rFonts w:cs="Arial"/>
                      <w:color w:val="000000"/>
                      <w:sz w:val="24"/>
                      <w:szCs w:val="24"/>
                    </w:rPr>
                  </w:pPr>
                </w:p>
              </w:tc>
              <w:tc>
                <w:tcPr>
                  <w:tcW w:w="10357" w:type="dxa"/>
                  <w:shd w:val="clear" w:color="auto" w:fill="auto"/>
                  <w:vAlign w:val="center"/>
                </w:tcPr>
                <w:p w14:paraId="2DA87F02" w14:textId="77777777" w:rsidR="003F6093" w:rsidRDefault="000A2B13">
                  <w:pPr>
                    <w:snapToGrid w:val="0"/>
                    <w:rPr>
                      <w:rFonts w:cs="Arial"/>
                      <w:color w:val="000000"/>
                      <w:sz w:val="24"/>
                      <w:szCs w:val="24"/>
                    </w:rPr>
                  </w:pPr>
                  <w:r>
                    <w:rPr>
                      <w:rFonts w:cs="Arial"/>
                      <w:color w:val="000000"/>
                      <w:sz w:val="24"/>
                      <w:szCs w:val="24"/>
                    </w:rPr>
                    <w:t>hold on</w:t>
                  </w:r>
                </w:p>
              </w:tc>
            </w:tr>
            <w:tr w:rsidR="003F6093" w14:paraId="069FB9DE" w14:textId="77777777">
              <w:tc>
                <w:tcPr>
                  <w:tcW w:w="109" w:type="dxa"/>
                  <w:shd w:val="clear" w:color="auto" w:fill="auto"/>
                  <w:vAlign w:val="center"/>
                </w:tcPr>
                <w:p w14:paraId="604ECBDC" w14:textId="77777777" w:rsidR="003F6093" w:rsidRDefault="003F6093">
                  <w:pPr>
                    <w:snapToGrid w:val="0"/>
                    <w:rPr>
                      <w:rFonts w:cs="Arial"/>
                      <w:color w:val="000000"/>
                      <w:sz w:val="24"/>
                      <w:szCs w:val="24"/>
                    </w:rPr>
                  </w:pPr>
                </w:p>
              </w:tc>
              <w:tc>
                <w:tcPr>
                  <w:tcW w:w="10357" w:type="dxa"/>
                  <w:shd w:val="clear" w:color="auto" w:fill="auto"/>
                  <w:vAlign w:val="center"/>
                </w:tcPr>
                <w:p w14:paraId="49EF9123" w14:textId="77777777" w:rsidR="003F6093" w:rsidRDefault="000A2B13">
                  <w:pPr>
                    <w:snapToGrid w:val="0"/>
                    <w:rPr>
                      <w:rFonts w:cs="Arial"/>
                      <w:color w:val="000000"/>
                      <w:sz w:val="24"/>
                      <w:szCs w:val="24"/>
                    </w:rPr>
                  </w:pPr>
                  <w:r>
                    <w:rPr>
                      <w:rFonts w:cs="Arial"/>
                      <w:color w:val="000000"/>
                      <w:sz w:val="24"/>
                      <w:szCs w:val="24"/>
                    </w:rPr>
                    <w:t>hold place</w:t>
                  </w:r>
                </w:p>
              </w:tc>
            </w:tr>
            <w:tr w:rsidR="003F6093" w14:paraId="432C27BE" w14:textId="77777777">
              <w:tc>
                <w:tcPr>
                  <w:tcW w:w="109" w:type="dxa"/>
                  <w:shd w:val="clear" w:color="auto" w:fill="auto"/>
                  <w:vAlign w:val="center"/>
                </w:tcPr>
                <w:p w14:paraId="38AA3E6F" w14:textId="77777777" w:rsidR="003F6093" w:rsidRDefault="003F6093">
                  <w:pPr>
                    <w:snapToGrid w:val="0"/>
                    <w:rPr>
                      <w:rFonts w:cs="Arial"/>
                      <w:color w:val="000000"/>
                      <w:sz w:val="24"/>
                      <w:szCs w:val="24"/>
                    </w:rPr>
                  </w:pPr>
                </w:p>
              </w:tc>
              <w:tc>
                <w:tcPr>
                  <w:tcW w:w="10357" w:type="dxa"/>
                  <w:shd w:val="clear" w:color="auto" w:fill="auto"/>
                  <w:vAlign w:val="center"/>
                </w:tcPr>
                <w:p w14:paraId="7629F86B" w14:textId="77777777" w:rsidR="003F6093" w:rsidRDefault="000A2B13">
                  <w:pPr>
                    <w:snapToGrid w:val="0"/>
                    <w:rPr>
                      <w:rFonts w:cs="Arial"/>
                      <w:color w:val="000000"/>
                      <w:sz w:val="24"/>
                      <w:szCs w:val="24"/>
                    </w:rPr>
                  </w:pPr>
                  <w:r>
                    <w:rPr>
                      <w:rFonts w:cs="Arial"/>
                      <w:color w:val="000000"/>
                      <w:sz w:val="24"/>
                      <w:szCs w:val="24"/>
                    </w:rPr>
                    <w:t>take on</w:t>
                  </w:r>
                </w:p>
              </w:tc>
            </w:tr>
            <w:tr w:rsidR="003F6093" w14:paraId="6C119B04" w14:textId="77777777">
              <w:tc>
                <w:tcPr>
                  <w:tcW w:w="109" w:type="dxa"/>
                  <w:shd w:val="clear" w:color="auto" w:fill="auto"/>
                  <w:vAlign w:val="center"/>
                </w:tcPr>
                <w:p w14:paraId="0FFD7C11" w14:textId="77777777" w:rsidR="003F6093" w:rsidRDefault="003F6093">
                  <w:pPr>
                    <w:snapToGrid w:val="0"/>
                    <w:rPr>
                      <w:rFonts w:cs="Arial"/>
                      <w:color w:val="000000"/>
                      <w:sz w:val="24"/>
                      <w:szCs w:val="24"/>
                    </w:rPr>
                  </w:pPr>
                </w:p>
              </w:tc>
              <w:tc>
                <w:tcPr>
                  <w:tcW w:w="10357" w:type="dxa"/>
                  <w:shd w:val="clear" w:color="auto" w:fill="auto"/>
                  <w:vAlign w:val="center"/>
                </w:tcPr>
                <w:p w14:paraId="0A8D5C10" w14:textId="77777777" w:rsidR="003F6093" w:rsidRDefault="000A2B13">
                  <w:pPr>
                    <w:snapToGrid w:val="0"/>
                    <w:rPr>
                      <w:rFonts w:cs="Arial"/>
                      <w:color w:val="000000"/>
                      <w:sz w:val="24"/>
                      <w:szCs w:val="24"/>
                    </w:rPr>
                  </w:pPr>
                  <w:r>
                    <w:rPr>
                      <w:rFonts w:cs="Arial"/>
                      <w:color w:val="000000"/>
                      <w:sz w:val="24"/>
                      <w:szCs w:val="24"/>
                    </w:rPr>
                    <w:t>take place</w:t>
                  </w:r>
                </w:p>
              </w:tc>
            </w:tr>
            <w:tr w:rsidR="003F6093" w14:paraId="6EF7CA44" w14:textId="77777777">
              <w:tc>
                <w:tcPr>
                  <w:tcW w:w="10466" w:type="dxa"/>
                  <w:gridSpan w:val="2"/>
                  <w:shd w:val="clear" w:color="auto" w:fill="auto"/>
                  <w:vAlign w:val="center"/>
                </w:tcPr>
                <w:p w14:paraId="7A74D40C" w14:textId="61301351" w:rsidR="003F6093" w:rsidRDefault="00C436DA">
                  <w:pPr>
                    <w:snapToGrid w:val="0"/>
                    <w:rPr>
                      <w:rFonts w:cs="Arial"/>
                      <w:b/>
                      <w:bCs/>
                      <w:color w:val="000000"/>
                      <w:sz w:val="24"/>
                      <w:szCs w:val="24"/>
                    </w:rPr>
                  </w:pPr>
                  <w:r>
                    <w:rPr>
                      <w:noProof/>
                    </w:rPr>
                    <mc:AlternateContent>
                      <mc:Choice Requires="wps">
                        <w:drawing>
                          <wp:inline distT="0" distB="0" distL="0" distR="0" wp14:anchorId="25F93B54" wp14:editId="52B0BC2E">
                            <wp:extent cx="635" cy="9525"/>
                            <wp:effectExtent l="0" t="0" r="0" b="3175"/>
                            <wp:docPr id="40"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42"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" fillcolor="#6c7b8c" stroked="f">
                            <v:stroke joinstyle="round"/>
                            <w10:anchorlock/>
                          </v:rect>
                        </w:pict>
                      </mc:Fallback>
                    </mc:AlternateContent>
                  </w:r>
                </w:p>
              </w:tc>
            </w:tr>
            <w:tr w:rsidR="003F6093" w14:paraId="27B9BF11" w14:textId="77777777">
              <w:tc>
                <w:tcPr>
                  <w:tcW w:w="10466" w:type="dxa"/>
                  <w:gridSpan w:val="2"/>
                  <w:shd w:val="clear" w:color="auto" w:fill="auto"/>
                  <w:vAlign w:val="center"/>
                </w:tcPr>
                <w:p w14:paraId="331780EC" w14:textId="77777777" w:rsidR="003F6093" w:rsidRDefault="000A2B13">
                  <w:pPr>
                    <w:snapToGrid w:val="0"/>
                    <w:rPr>
                      <w:rFonts w:cs="Arial"/>
                      <w:b/>
                      <w:bCs/>
                      <w:color w:val="000000"/>
                      <w:sz w:val="24"/>
                      <w:szCs w:val="24"/>
                    </w:rPr>
                  </w:pPr>
                  <w:r>
                    <w:rPr>
                      <w:rFonts w:cs="Arial"/>
                      <w:b/>
                      <w:bCs/>
                      <w:color w:val="000000"/>
                      <w:sz w:val="24"/>
                      <w:szCs w:val="24"/>
                    </w:rPr>
                    <w:t>10. The board meeting was held _____.</w:t>
                  </w:r>
                </w:p>
              </w:tc>
            </w:tr>
            <w:tr w:rsidR="003F6093" w14:paraId="3030FDC0" w14:textId="77777777">
              <w:tc>
                <w:tcPr>
                  <w:tcW w:w="109" w:type="dxa"/>
                  <w:shd w:val="clear" w:color="auto" w:fill="auto"/>
                  <w:vAlign w:val="center"/>
                </w:tcPr>
                <w:p w14:paraId="1BE3C725" w14:textId="77777777" w:rsidR="003F6093" w:rsidRDefault="003F6093">
                  <w:pPr>
                    <w:snapToGrid w:val="0"/>
                    <w:rPr>
                      <w:rFonts w:cs="Arial"/>
                      <w:color w:val="000000"/>
                      <w:sz w:val="24"/>
                      <w:szCs w:val="24"/>
                    </w:rPr>
                  </w:pPr>
                </w:p>
              </w:tc>
              <w:tc>
                <w:tcPr>
                  <w:tcW w:w="10357" w:type="dxa"/>
                  <w:shd w:val="clear" w:color="auto" w:fill="auto"/>
                  <w:vAlign w:val="center"/>
                </w:tcPr>
                <w:p w14:paraId="0C5B935D" w14:textId="77777777" w:rsidR="003F6093" w:rsidRDefault="000A2B13">
                  <w:pPr>
                    <w:snapToGrid w:val="0"/>
                    <w:rPr>
                      <w:rFonts w:cs="Arial"/>
                      <w:color w:val="000000"/>
                      <w:sz w:val="24"/>
                      <w:szCs w:val="24"/>
                    </w:rPr>
                  </w:pPr>
                  <w:r>
                    <w:rPr>
                      <w:rFonts w:cs="Arial"/>
                      <w:color w:val="000000"/>
                      <w:sz w:val="24"/>
                      <w:szCs w:val="24"/>
                    </w:rPr>
                    <w:t>at Tuesday</w:t>
                  </w:r>
                </w:p>
              </w:tc>
            </w:tr>
            <w:tr w:rsidR="003F6093" w14:paraId="0997750D" w14:textId="77777777">
              <w:tc>
                <w:tcPr>
                  <w:tcW w:w="109" w:type="dxa"/>
                  <w:shd w:val="clear" w:color="auto" w:fill="auto"/>
                  <w:vAlign w:val="center"/>
                </w:tcPr>
                <w:p w14:paraId="6283739B" w14:textId="77777777" w:rsidR="003F6093" w:rsidRDefault="003F6093">
                  <w:pPr>
                    <w:snapToGrid w:val="0"/>
                    <w:rPr>
                      <w:rFonts w:cs="Arial"/>
                      <w:color w:val="000000"/>
                      <w:sz w:val="24"/>
                      <w:szCs w:val="24"/>
                    </w:rPr>
                  </w:pPr>
                </w:p>
              </w:tc>
              <w:tc>
                <w:tcPr>
                  <w:tcW w:w="10357" w:type="dxa"/>
                  <w:shd w:val="clear" w:color="auto" w:fill="auto"/>
                  <w:vAlign w:val="center"/>
                </w:tcPr>
                <w:p w14:paraId="67F6FEBD" w14:textId="77777777" w:rsidR="003F6093" w:rsidRDefault="000A2B13">
                  <w:pPr>
                    <w:snapToGrid w:val="0"/>
                    <w:rPr>
                      <w:rFonts w:cs="Arial"/>
                      <w:color w:val="000000"/>
                      <w:sz w:val="24"/>
                      <w:szCs w:val="24"/>
                    </w:rPr>
                  </w:pPr>
                  <w:r>
                    <w:rPr>
                      <w:rFonts w:cs="Arial"/>
                      <w:color w:val="000000"/>
                      <w:sz w:val="24"/>
                      <w:szCs w:val="24"/>
                    </w:rPr>
                    <w:t>on Tuesday</w:t>
                  </w:r>
                </w:p>
              </w:tc>
            </w:tr>
            <w:tr w:rsidR="003F6093" w14:paraId="27391EFF" w14:textId="77777777">
              <w:tc>
                <w:tcPr>
                  <w:tcW w:w="109" w:type="dxa"/>
                  <w:shd w:val="clear" w:color="auto" w:fill="auto"/>
                  <w:vAlign w:val="center"/>
                </w:tcPr>
                <w:p w14:paraId="127225C7" w14:textId="77777777" w:rsidR="003F6093" w:rsidRDefault="003F6093">
                  <w:pPr>
                    <w:snapToGrid w:val="0"/>
                    <w:rPr>
                      <w:rFonts w:cs="Arial"/>
                      <w:color w:val="000000"/>
                      <w:sz w:val="24"/>
                      <w:szCs w:val="24"/>
                    </w:rPr>
                  </w:pPr>
                </w:p>
              </w:tc>
              <w:tc>
                <w:tcPr>
                  <w:tcW w:w="10357" w:type="dxa"/>
                  <w:shd w:val="clear" w:color="auto" w:fill="auto"/>
                  <w:vAlign w:val="center"/>
                </w:tcPr>
                <w:p w14:paraId="402003A8" w14:textId="77777777" w:rsidR="003F6093" w:rsidRDefault="000A2B13">
                  <w:pPr>
                    <w:snapToGrid w:val="0"/>
                    <w:rPr>
                      <w:rFonts w:cs="Arial"/>
                      <w:color w:val="000000"/>
                      <w:sz w:val="24"/>
                      <w:szCs w:val="24"/>
                    </w:rPr>
                  </w:pPr>
                  <w:r>
                    <w:rPr>
                      <w:rFonts w:cs="Arial"/>
                      <w:color w:val="000000"/>
                      <w:sz w:val="24"/>
                      <w:szCs w:val="24"/>
                    </w:rPr>
                    <w:t>with Tuesday</w:t>
                  </w:r>
                </w:p>
              </w:tc>
            </w:tr>
            <w:tr w:rsidR="003F6093" w14:paraId="7DE6BBFE" w14:textId="77777777">
              <w:tc>
                <w:tcPr>
                  <w:tcW w:w="109" w:type="dxa"/>
                  <w:shd w:val="clear" w:color="auto" w:fill="auto"/>
                  <w:vAlign w:val="center"/>
                </w:tcPr>
                <w:p w14:paraId="5566E3BE" w14:textId="77777777" w:rsidR="003F6093" w:rsidRDefault="003F6093">
                  <w:pPr>
                    <w:snapToGrid w:val="0"/>
                    <w:rPr>
                      <w:rFonts w:cs="Arial"/>
                      <w:color w:val="000000"/>
                      <w:sz w:val="24"/>
                      <w:szCs w:val="24"/>
                    </w:rPr>
                  </w:pPr>
                </w:p>
              </w:tc>
              <w:tc>
                <w:tcPr>
                  <w:tcW w:w="10357" w:type="dxa"/>
                  <w:shd w:val="clear" w:color="auto" w:fill="auto"/>
                  <w:vAlign w:val="center"/>
                </w:tcPr>
                <w:p w14:paraId="673BD852" w14:textId="77777777" w:rsidR="003F6093" w:rsidRDefault="000A2B13">
                  <w:pPr>
                    <w:snapToGrid w:val="0"/>
                    <w:rPr>
                      <w:rFonts w:cs="Arial"/>
                      <w:color w:val="000000"/>
                      <w:sz w:val="24"/>
                      <w:szCs w:val="24"/>
                    </w:rPr>
                  </w:pPr>
                  <w:r>
                    <w:rPr>
                      <w:rFonts w:cs="Arial"/>
                      <w:color w:val="000000"/>
                      <w:sz w:val="24"/>
                      <w:szCs w:val="24"/>
                    </w:rPr>
                    <w:t>in Tuesday</w:t>
                  </w:r>
                </w:p>
              </w:tc>
            </w:tr>
            <w:tr w:rsidR="003F6093" w14:paraId="49BC4C33" w14:textId="77777777">
              <w:tc>
                <w:tcPr>
                  <w:tcW w:w="10466" w:type="dxa"/>
                  <w:gridSpan w:val="2"/>
                  <w:shd w:val="clear" w:color="auto" w:fill="auto"/>
                  <w:vAlign w:val="center"/>
                </w:tcPr>
                <w:p w14:paraId="17C7094B" w14:textId="77777777" w:rsidR="003F6093" w:rsidRDefault="003F6093">
                  <w:pPr>
                    <w:snapToGrid w:val="0"/>
                    <w:rPr>
                      <w:rFonts w:cs="Arial"/>
                      <w:color w:val="000000"/>
                      <w:sz w:val="24"/>
                      <w:szCs w:val="24"/>
                    </w:rPr>
                  </w:pPr>
                </w:p>
              </w:tc>
            </w:tr>
            <w:tr w:rsidR="003F6093" w14:paraId="1ACF6754" w14:textId="77777777">
              <w:tc>
                <w:tcPr>
                  <w:tcW w:w="10466" w:type="dxa"/>
                  <w:gridSpan w:val="2"/>
                  <w:shd w:val="clear" w:color="auto" w:fill="auto"/>
                  <w:vAlign w:val="center"/>
                </w:tcPr>
                <w:p w14:paraId="57C42514" w14:textId="255ED46F" w:rsidR="003F6093" w:rsidRDefault="00C436DA">
                  <w:pPr>
                    <w:snapToGrid w:val="0"/>
                    <w:rPr>
                      <w:rFonts w:cs="Arial"/>
                      <w:b/>
                      <w:bCs/>
                      <w:color w:val="000000"/>
                      <w:sz w:val="24"/>
                      <w:szCs w:val="24"/>
                    </w:rPr>
                  </w:pPr>
                  <w:r>
                    <w:rPr>
                      <w:noProof/>
                    </w:rPr>
                    <mc:AlternateContent>
                      <mc:Choice Requires="wps">
                        <w:drawing>
                          <wp:inline distT="0" distB="0" distL="0" distR="0" wp14:anchorId="0AA4B7E1" wp14:editId="4F30FCCB">
                            <wp:extent cx="635" cy="9525"/>
                            <wp:effectExtent l="0" t="0" r="0" b="3175"/>
                            <wp:docPr id="39"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41"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t+07sn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3CB5FC6F" w14:textId="77777777">
              <w:tc>
                <w:tcPr>
                  <w:tcW w:w="10466" w:type="dxa"/>
                  <w:gridSpan w:val="2"/>
                  <w:shd w:val="clear" w:color="auto" w:fill="auto"/>
                  <w:vAlign w:val="center"/>
                </w:tcPr>
                <w:p w14:paraId="21BBCD0C" w14:textId="77777777" w:rsidR="003F6093" w:rsidRDefault="000A2B13">
                  <w:pPr>
                    <w:snapToGrid w:val="0"/>
                    <w:rPr>
                      <w:rFonts w:cs="Arial"/>
                      <w:b/>
                      <w:bCs/>
                      <w:color w:val="000000"/>
                      <w:sz w:val="24"/>
                      <w:szCs w:val="24"/>
                    </w:rPr>
                  </w:pPr>
                  <w:r>
                    <w:rPr>
                      <w:rFonts w:cs="Arial"/>
                      <w:b/>
                      <w:bCs/>
                      <w:color w:val="000000"/>
                      <w:sz w:val="24"/>
                      <w:szCs w:val="24"/>
                    </w:rPr>
                    <w:t>11. Why don't you _____ us?</w:t>
                  </w:r>
                </w:p>
              </w:tc>
            </w:tr>
            <w:tr w:rsidR="003F6093" w14:paraId="6ED35183" w14:textId="77777777">
              <w:tc>
                <w:tcPr>
                  <w:tcW w:w="109" w:type="dxa"/>
                  <w:shd w:val="clear" w:color="auto" w:fill="auto"/>
                  <w:vAlign w:val="center"/>
                </w:tcPr>
                <w:p w14:paraId="2CA1F535" w14:textId="77777777" w:rsidR="003F6093" w:rsidRDefault="003F6093">
                  <w:pPr>
                    <w:snapToGrid w:val="0"/>
                    <w:rPr>
                      <w:rFonts w:cs="Arial"/>
                      <w:color w:val="000000"/>
                      <w:sz w:val="24"/>
                      <w:szCs w:val="24"/>
                    </w:rPr>
                  </w:pPr>
                </w:p>
              </w:tc>
              <w:tc>
                <w:tcPr>
                  <w:tcW w:w="10357" w:type="dxa"/>
                  <w:shd w:val="clear" w:color="auto" w:fill="auto"/>
                  <w:vAlign w:val="center"/>
                </w:tcPr>
                <w:p w14:paraId="5C48C5A6" w14:textId="77777777" w:rsidR="003F6093" w:rsidRDefault="000A2B13">
                  <w:pPr>
                    <w:snapToGrid w:val="0"/>
                    <w:rPr>
                      <w:rFonts w:cs="Arial"/>
                      <w:color w:val="000000"/>
                      <w:sz w:val="24"/>
                      <w:szCs w:val="24"/>
                    </w:rPr>
                  </w:pPr>
                  <w:r>
                    <w:rPr>
                      <w:rFonts w:cs="Arial"/>
                      <w:color w:val="000000"/>
                      <w:sz w:val="24"/>
                      <w:szCs w:val="24"/>
                    </w:rPr>
                    <w:t>go to the house party with</w:t>
                  </w:r>
                </w:p>
              </w:tc>
            </w:tr>
            <w:tr w:rsidR="003F6093" w14:paraId="56DB1C6D" w14:textId="77777777">
              <w:tc>
                <w:tcPr>
                  <w:tcW w:w="109" w:type="dxa"/>
                  <w:shd w:val="clear" w:color="auto" w:fill="auto"/>
                  <w:vAlign w:val="center"/>
                </w:tcPr>
                <w:p w14:paraId="3BEAF11F" w14:textId="77777777" w:rsidR="003F6093" w:rsidRDefault="003F6093">
                  <w:pPr>
                    <w:snapToGrid w:val="0"/>
                    <w:rPr>
                      <w:rFonts w:cs="Arial"/>
                      <w:color w:val="000000"/>
                      <w:sz w:val="24"/>
                      <w:szCs w:val="24"/>
                    </w:rPr>
                  </w:pPr>
                </w:p>
              </w:tc>
              <w:tc>
                <w:tcPr>
                  <w:tcW w:w="10357" w:type="dxa"/>
                  <w:shd w:val="clear" w:color="auto" w:fill="auto"/>
                  <w:vAlign w:val="center"/>
                </w:tcPr>
                <w:p w14:paraId="3F3106B5" w14:textId="77777777" w:rsidR="003F6093" w:rsidRDefault="000A2B13">
                  <w:pPr>
                    <w:snapToGrid w:val="0"/>
                    <w:rPr>
                      <w:rFonts w:cs="Arial"/>
                      <w:color w:val="000000"/>
                      <w:sz w:val="24"/>
                      <w:szCs w:val="24"/>
                    </w:rPr>
                  </w:pPr>
                  <w:r>
                    <w:rPr>
                      <w:rFonts w:cs="Arial"/>
                      <w:color w:val="000000"/>
                      <w:sz w:val="24"/>
                      <w:szCs w:val="24"/>
                    </w:rPr>
                    <w:t>go together the house party with</w:t>
                  </w:r>
                </w:p>
              </w:tc>
            </w:tr>
            <w:tr w:rsidR="003F6093" w14:paraId="1641135C" w14:textId="77777777">
              <w:tc>
                <w:tcPr>
                  <w:tcW w:w="109" w:type="dxa"/>
                  <w:shd w:val="clear" w:color="auto" w:fill="auto"/>
                  <w:vAlign w:val="center"/>
                </w:tcPr>
                <w:p w14:paraId="2EDE7729" w14:textId="77777777" w:rsidR="003F6093" w:rsidRDefault="003F6093">
                  <w:pPr>
                    <w:snapToGrid w:val="0"/>
                    <w:rPr>
                      <w:rFonts w:cs="Arial"/>
                      <w:color w:val="000000"/>
                      <w:sz w:val="24"/>
                      <w:szCs w:val="24"/>
                    </w:rPr>
                  </w:pPr>
                </w:p>
              </w:tc>
              <w:tc>
                <w:tcPr>
                  <w:tcW w:w="10357" w:type="dxa"/>
                  <w:shd w:val="clear" w:color="auto" w:fill="auto"/>
                  <w:vAlign w:val="center"/>
                </w:tcPr>
                <w:p w14:paraId="278E3983" w14:textId="77777777" w:rsidR="003F6093" w:rsidRDefault="000A2B13">
                  <w:pPr>
                    <w:snapToGrid w:val="0"/>
                    <w:rPr>
                      <w:rFonts w:cs="Arial"/>
                      <w:color w:val="000000"/>
                      <w:sz w:val="24"/>
                      <w:szCs w:val="24"/>
                    </w:rPr>
                  </w:pPr>
                  <w:r>
                    <w:rPr>
                      <w:rFonts w:cs="Arial"/>
                      <w:color w:val="000000"/>
                      <w:sz w:val="24"/>
                      <w:szCs w:val="24"/>
                    </w:rPr>
                    <w:t>go the house party with</w:t>
                  </w:r>
                </w:p>
              </w:tc>
            </w:tr>
            <w:tr w:rsidR="003F6093" w14:paraId="46498F13" w14:textId="77777777">
              <w:tc>
                <w:tcPr>
                  <w:tcW w:w="109" w:type="dxa"/>
                  <w:shd w:val="clear" w:color="auto" w:fill="auto"/>
                  <w:vAlign w:val="center"/>
                </w:tcPr>
                <w:p w14:paraId="59906FCF" w14:textId="77777777" w:rsidR="003F6093" w:rsidRDefault="003F6093">
                  <w:pPr>
                    <w:snapToGrid w:val="0"/>
                    <w:rPr>
                      <w:rFonts w:cs="Arial"/>
                      <w:color w:val="000000"/>
                      <w:sz w:val="24"/>
                      <w:szCs w:val="24"/>
                    </w:rPr>
                  </w:pPr>
                </w:p>
              </w:tc>
              <w:tc>
                <w:tcPr>
                  <w:tcW w:w="10357" w:type="dxa"/>
                  <w:shd w:val="clear" w:color="auto" w:fill="auto"/>
                  <w:vAlign w:val="center"/>
                </w:tcPr>
                <w:p w14:paraId="151E4BAB" w14:textId="77777777" w:rsidR="003F6093" w:rsidRDefault="000A2B13">
                  <w:pPr>
                    <w:snapToGrid w:val="0"/>
                    <w:rPr>
                      <w:rFonts w:cs="Arial"/>
                      <w:color w:val="000000"/>
                      <w:sz w:val="24"/>
                      <w:szCs w:val="24"/>
                    </w:rPr>
                  </w:pPr>
                  <w:r>
                    <w:rPr>
                      <w:rFonts w:cs="Arial"/>
                      <w:color w:val="000000"/>
                      <w:sz w:val="24"/>
                      <w:szCs w:val="24"/>
                    </w:rPr>
                    <w:t>together the house party with</w:t>
                  </w:r>
                </w:p>
              </w:tc>
            </w:tr>
            <w:tr w:rsidR="003F6093" w14:paraId="750D2B23" w14:textId="77777777" w:rsidTr="00D12BC8">
              <w:trPr>
                <w:trHeight w:val="135"/>
              </w:trPr>
              <w:tc>
                <w:tcPr>
                  <w:tcW w:w="10466" w:type="dxa"/>
                  <w:gridSpan w:val="2"/>
                  <w:shd w:val="clear" w:color="auto" w:fill="auto"/>
                  <w:vAlign w:val="center"/>
                </w:tcPr>
                <w:p w14:paraId="0F02AF56" w14:textId="77777777" w:rsidR="003F6093" w:rsidRDefault="003F6093">
                  <w:pPr>
                    <w:snapToGrid w:val="0"/>
                    <w:rPr>
                      <w:rFonts w:cs="Arial"/>
                      <w:color w:val="000000"/>
                      <w:sz w:val="24"/>
                      <w:szCs w:val="24"/>
                    </w:rPr>
                  </w:pPr>
                </w:p>
              </w:tc>
            </w:tr>
            <w:tr w:rsidR="003F6093" w14:paraId="5C790257" w14:textId="77777777">
              <w:tc>
                <w:tcPr>
                  <w:tcW w:w="10466" w:type="dxa"/>
                  <w:gridSpan w:val="2"/>
                  <w:shd w:val="clear" w:color="auto" w:fill="auto"/>
                  <w:vAlign w:val="center"/>
                </w:tcPr>
                <w:p w14:paraId="153CE710" w14:textId="77777777" w:rsidR="003F6093" w:rsidRDefault="003F6093">
                  <w:pPr>
                    <w:snapToGrid w:val="0"/>
                    <w:rPr>
                      <w:rFonts w:cs="Arial"/>
                      <w:b/>
                      <w:bCs/>
                      <w:color w:val="000000"/>
                      <w:sz w:val="24"/>
                      <w:szCs w:val="24"/>
                    </w:rPr>
                  </w:pPr>
                </w:p>
              </w:tc>
            </w:tr>
            <w:tr w:rsidR="003F6093" w14:paraId="3B12CBD2" w14:textId="77777777">
              <w:tc>
                <w:tcPr>
                  <w:tcW w:w="10466" w:type="dxa"/>
                  <w:gridSpan w:val="2"/>
                  <w:shd w:val="clear" w:color="auto" w:fill="auto"/>
                  <w:vAlign w:val="center"/>
                </w:tcPr>
                <w:p w14:paraId="295B9FEB" w14:textId="77777777" w:rsidR="003F6093" w:rsidRDefault="000A2B13">
                  <w:pPr>
                    <w:snapToGrid w:val="0"/>
                    <w:rPr>
                      <w:rFonts w:cs="Arial"/>
                      <w:b/>
                      <w:bCs/>
                      <w:color w:val="000000"/>
                      <w:sz w:val="24"/>
                      <w:szCs w:val="24"/>
                    </w:rPr>
                  </w:pPr>
                  <w:r>
                    <w:rPr>
                      <w:rFonts w:cs="Arial"/>
                      <w:b/>
                      <w:bCs/>
                      <w:color w:val="000000"/>
                      <w:sz w:val="24"/>
                      <w:szCs w:val="24"/>
                    </w:rPr>
                    <w:t>12. That awful accident occurred _____.</w:t>
                  </w:r>
                </w:p>
              </w:tc>
            </w:tr>
            <w:tr w:rsidR="003F6093" w14:paraId="327479F2" w14:textId="77777777">
              <w:tc>
                <w:tcPr>
                  <w:tcW w:w="109" w:type="dxa"/>
                  <w:shd w:val="clear" w:color="auto" w:fill="auto"/>
                  <w:vAlign w:val="center"/>
                </w:tcPr>
                <w:p w14:paraId="5B21FBC6" w14:textId="77777777" w:rsidR="003F6093" w:rsidRDefault="003F6093">
                  <w:pPr>
                    <w:snapToGrid w:val="0"/>
                    <w:rPr>
                      <w:rFonts w:cs="Arial"/>
                      <w:color w:val="000000"/>
                      <w:sz w:val="24"/>
                      <w:szCs w:val="24"/>
                    </w:rPr>
                  </w:pPr>
                </w:p>
              </w:tc>
              <w:tc>
                <w:tcPr>
                  <w:tcW w:w="10357" w:type="dxa"/>
                  <w:shd w:val="clear" w:color="auto" w:fill="auto"/>
                  <w:vAlign w:val="center"/>
                </w:tcPr>
                <w:p w14:paraId="41C4B585" w14:textId="77777777" w:rsidR="003F6093" w:rsidRDefault="000A2B13">
                  <w:pPr>
                    <w:snapToGrid w:val="0"/>
                    <w:rPr>
                      <w:rFonts w:cs="Arial"/>
                      <w:color w:val="000000"/>
                      <w:sz w:val="24"/>
                      <w:szCs w:val="24"/>
                    </w:rPr>
                  </w:pPr>
                  <w:r>
                    <w:rPr>
                      <w:rFonts w:cs="Arial"/>
                      <w:color w:val="000000"/>
                      <w:sz w:val="24"/>
                      <w:szCs w:val="24"/>
                    </w:rPr>
                    <w:t>before three weeks</w:t>
                  </w:r>
                </w:p>
              </w:tc>
            </w:tr>
            <w:tr w:rsidR="003F6093" w14:paraId="2C0F9039" w14:textId="77777777">
              <w:tc>
                <w:tcPr>
                  <w:tcW w:w="109" w:type="dxa"/>
                  <w:shd w:val="clear" w:color="auto" w:fill="auto"/>
                  <w:vAlign w:val="center"/>
                </w:tcPr>
                <w:p w14:paraId="39770F75" w14:textId="77777777" w:rsidR="003F6093" w:rsidRDefault="003F6093">
                  <w:pPr>
                    <w:snapToGrid w:val="0"/>
                    <w:rPr>
                      <w:rFonts w:cs="Arial"/>
                      <w:color w:val="000000"/>
                      <w:sz w:val="24"/>
                      <w:szCs w:val="24"/>
                    </w:rPr>
                  </w:pPr>
                </w:p>
              </w:tc>
              <w:tc>
                <w:tcPr>
                  <w:tcW w:w="10357" w:type="dxa"/>
                  <w:shd w:val="clear" w:color="auto" w:fill="auto"/>
                  <w:vAlign w:val="center"/>
                </w:tcPr>
                <w:p w14:paraId="2798CD7A" w14:textId="77777777" w:rsidR="003F6093" w:rsidRDefault="000A2B13">
                  <w:pPr>
                    <w:snapToGrid w:val="0"/>
                    <w:rPr>
                      <w:rFonts w:cs="Arial"/>
                      <w:color w:val="000000"/>
                      <w:sz w:val="24"/>
                      <w:szCs w:val="24"/>
                    </w:rPr>
                  </w:pPr>
                  <w:r>
                    <w:rPr>
                      <w:rFonts w:cs="Arial"/>
                      <w:color w:val="000000"/>
                      <w:sz w:val="24"/>
                      <w:szCs w:val="24"/>
                    </w:rPr>
                    <w:t>three weeks before</w:t>
                  </w:r>
                </w:p>
              </w:tc>
            </w:tr>
            <w:tr w:rsidR="003F6093" w14:paraId="50F88DDF" w14:textId="77777777">
              <w:tc>
                <w:tcPr>
                  <w:tcW w:w="109" w:type="dxa"/>
                  <w:shd w:val="clear" w:color="auto" w:fill="auto"/>
                  <w:vAlign w:val="center"/>
                </w:tcPr>
                <w:p w14:paraId="6C1C9872" w14:textId="77777777" w:rsidR="003F6093" w:rsidRDefault="003F6093">
                  <w:pPr>
                    <w:snapToGrid w:val="0"/>
                    <w:rPr>
                      <w:rFonts w:cs="Arial"/>
                      <w:color w:val="000000"/>
                      <w:sz w:val="24"/>
                      <w:szCs w:val="24"/>
                    </w:rPr>
                  </w:pPr>
                </w:p>
              </w:tc>
              <w:tc>
                <w:tcPr>
                  <w:tcW w:w="10357" w:type="dxa"/>
                  <w:shd w:val="clear" w:color="auto" w:fill="auto"/>
                  <w:vAlign w:val="center"/>
                </w:tcPr>
                <w:p w14:paraId="20114108" w14:textId="77777777" w:rsidR="003F6093" w:rsidRDefault="000A2B13">
                  <w:pPr>
                    <w:snapToGrid w:val="0"/>
                    <w:rPr>
                      <w:rFonts w:cs="Arial"/>
                      <w:color w:val="000000"/>
                      <w:sz w:val="24"/>
                      <w:szCs w:val="24"/>
                    </w:rPr>
                  </w:pPr>
                  <w:r>
                    <w:rPr>
                      <w:rFonts w:cs="Arial"/>
                      <w:color w:val="000000"/>
                      <w:sz w:val="24"/>
                      <w:szCs w:val="24"/>
                    </w:rPr>
                    <w:t>three weeks ago</w:t>
                  </w:r>
                </w:p>
              </w:tc>
            </w:tr>
            <w:tr w:rsidR="003F6093" w14:paraId="412E38E7" w14:textId="77777777">
              <w:tc>
                <w:tcPr>
                  <w:tcW w:w="109" w:type="dxa"/>
                  <w:shd w:val="clear" w:color="auto" w:fill="auto"/>
                  <w:vAlign w:val="center"/>
                </w:tcPr>
                <w:p w14:paraId="6A67862A" w14:textId="77777777" w:rsidR="003F6093" w:rsidRDefault="003F6093">
                  <w:pPr>
                    <w:snapToGrid w:val="0"/>
                    <w:rPr>
                      <w:rFonts w:cs="Arial"/>
                      <w:color w:val="000000"/>
                      <w:sz w:val="24"/>
                      <w:szCs w:val="24"/>
                    </w:rPr>
                  </w:pPr>
                </w:p>
              </w:tc>
              <w:tc>
                <w:tcPr>
                  <w:tcW w:w="10357" w:type="dxa"/>
                  <w:shd w:val="clear" w:color="auto" w:fill="auto"/>
                  <w:vAlign w:val="center"/>
                </w:tcPr>
                <w:p w14:paraId="2092F784" w14:textId="77777777" w:rsidR="003F6093" w:rsidRDefault="000A2B13">
                  <w:pPr>
                    <w:snapToGrid w:val="0"/>
                    <w:rPr>
                      <w:rFonts w:cs="Arial"/>
                      <w:color w:val="000000"/>
                      <w:sz w:val="24"/>
                      <w:szCs w:val="24"/>
                    </w:rPr>
                  </w:pPr>
                  <w:r>
                    <w:rPr>
                      <w:rFonts w:cs="Arial"/>
                      <w:color w:val="000000"/>
                      <w:sz w:val="24"/>
                      <w:szCs w:val="24"/>
                    </w:rPr>
                    <w:t>three weeks past</w:t>
                  </w:r>
                </w:p>
              </w:tc>
            </w:tr>
            <w:tr w:rsidR="003F6093" w14:paraId="1A7225A3" w14:textId="77777777">
              <w:tc>
                <w:tcPr>
                  <w:tcW w:w="10466" w:type="dxa"/>
                  <w:gridSpan w:val="2"/>
                  <w:shd w:val="clear" w:color="auto" w:fill="auto"/>
                  <w:vAlign w:val="center"/>
                </w:tcPr>
                <w:p w14:paraId="2549C75E" w14:textId="77777777" w:rsidR="003F6093" w:rsidRDefault="003F6093">
                  <w:pPr>
                    <w:snapToGrid w:val="0"/>
                    <w:rPr>
                      <w:rFonts w:cs="Arial"/>
                      <w:color w:val="000000"/>
                      <w:sz w:val="24"/>
                      <w:szCs w:val="24"/>
                    </w:rPr>
                  </w:pPr>
                </w:p>
              </w:tc>
            </w:tr>
            <w:tr w:rsidR="003F6093" w14:paraId="1E70C3AF" w14:textId="77777777">
              <w:tc>
                <w:tcPr>
                  <w:tcW w:w="10466" w:type="dxa"/>
                  <w:gridSpan w:val="2"/>
                  <w:shd w:val="clear" w:color="auto" w:fill="auto"/>
                  <w:vAlign w:val="center"/>
                </w:tcPr>
                <w:p w14:paraId="281A9271" w14:textId="050B5ACD" w:rsidR="003F6093" w:rsidRDefault="00C436DA">
                  <w:pPr>
                    <w:snapToGrid w:val="0"/>
                    <w:rPr>
                      <w:rFonts w:cs="Arial"/>
                      <w:b/>
                      <w:bCs/>
                      <w:color w:val="000000"/>
                      <w:sz w:val="24"/>
                      <w:szCs w:val="24"/>
                    </w:rPr>
                  </w:pPr>
                  <w:r>
                    <w:rPr>
                      <w:noProof/>
                    </w:rPr>
                    <mc:AlternateContent>
                      <mc:Choice Requires="wps">
                        <w:drawing>
                          <wp:inline distT="0" distB="0" distL="0" distR="0" wp14:anchorId="5FCF4BCE" wp14:editId="3ADE8118">
                            <wp:extent cx="635" cy="9525"/>
                            <wp:effectExtent l="0" t="0" r="0" b="3175"/>
                            <wp:docPr id="38"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39"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" fillcolor="#6c7b8c" stroked="f">
                            <v:stroke joinstyle="round"/>
                            <w10:anchorlock/>
                          </v:rect>
                        </w:pict>
                      </mc:Fallback>
                    </mc:AlternateContent>
                  </w:r>
                </w:p>
              </w:tc>
            </w:tr>
            <w:tr w:rsidR="003F6093" w14:paraId="62627E15" w14:textId="77777777">
              <w:tc>
                <w:tcPr>
                  <w:tcW w:w="10466" w:type="dxa"/>
                  <w:gridSpan w:val="2"/>
                  <w:shd w:val="clear" w:color="auto" w:fill="auto"/>
                  <w:vAlign w:val="center"/>
                </w:tcPr>
                <w:p w14:paraId="670FC0C0" w14:textId="77777777" w:rsidR="003F6093" w:rsidRDefault="000A2B13">
                  <w:pPr>
                    <w:snapToGrid w:val="0"/>
                    <w:rPr>
                      <w:rFonts w:cs="Arial"/>
                      <w:b/>
                      <w:bCs/>
                      <w:color w:val="000000"/>
                      <w:sz w:val="24"/>
                      <w:szCs w:val="24"/>
                    </w:rPr>
                  </w:pPr>
                  <w:r>
                    <w:rPr>
                      <w:rFonts w:cs="Arial"/>
                      <w:b/>
                      <w:bCs/>
                      <w:color w:val="000000"/>
                      <w:sz w:val="24"/>
                      <w:szCs w:val="24"/>
                    </w:rPr>
                    <w:t>13. They didn't _____ John's plan?</w:t>
                  </w:r>
                </w:p>
              </w:tc>
            </w:tr>
            <w:tr w:rsidR="003F6093" w14:paraId="388F9413" w14:textId="77777777">
              <w:tc>
                <w:tcPr>
                  <w:tcW w:w="109" w:type="dxa"/>
                  <w:shd w:val="clear" w:color="auto" w:fill="auto"/>
                  <w:vAlign w:val="center"/>
                </w:tcPr>
                <w:p w14:paraId="778BE0E3" w14:textId="77777777" w:rsidR="003F6093" w:rsidRDefault="003F6093">
                  <w:pPr>
                    <w:snapToGrid w:val="0"/>
                    <w:rPr>
                      <w:rFonts w:cs="Arial"/>
                      <w:color w:val="000000"/>
                      <w:sz w:val="24"/>
                      <w:szCs w:val="24"/>
                    </w:rPr>
                  </w:pPr>
                </w:p>
              </w:tc>
              <w:tc>
                <w:tcPr>
                  <w:tcW w:w="10357" w:type="dxa"/>
                  <w:shd w:val="clear" w:color="auto" w:fill="auto"/>
                  <w:vAlign w:val="center"/>
                </w:tcPr>
                <w:p w14:paraId="4C3F6EEF" w14:textId="77777777" w:rsidR="003F6093" w:rsidRDefault="000A2B13">
                  <w:pPr>
                    <w:snapToGrid w:val="0"/>
                    <w:rPr>
                      <w:rFonts w:cs="Arial"/>
                      <w:color w:val="000000"/>
                      <w:sz w:val="24"/>
                      <w:szCs w:val="24"/>
                    </w:rPr>
                  </w:pPr>
                  <w:r>
                    <w:rPr>
                      <w:rFonts w:cs="Arial"/>
                      <w:color w:val="000000"/>
                      <w:sz w:val="24"/>
                      <w:szCs w:val="24"/>
                    </w:rPr>
                    <w:t>agree with</w:t>
                  </w:r>
                </w:p>
              </w:tc>
            </w:tr>
            <w:tr w:rsidR="003F6093" w14:paraId="60898CEE" w14:textId="77777777">
              <w:tc>
                <w:tcPr>
                  <w:tcW w:w="109" w:type="dxa"/>
                  <w:shd w:val="clear" w:color="auto" w:fill="auto"/>
                  <w:vAlign w:val="center"/>
                </w:tcPr>
                <w:p w14:paraId="77308127" w14:textId="77777777" w:rsidR="003F6093" w:rsidRDefault="003F6093">
                  <w:pPr>
                    <w:snapToGrid w:val="0"/>
                    <w:rPr>
                      <w:rFonts w:cs="Arial"/>
                      <w:color w:val="000000"/>
                      <w:sz w:val="24"/>
                      <w:szCs w:val="24"/>
                    </w:rPr>
                  </w:pPr>
                </w:p>
              </w:tc>
              <w:tc>
                <w:tcPr>
                  <w:tcW w:w="10357" w:type="dxa"/>
                  <w:shd w:val="clear" w:color="auto" w:fill="auto"/>
                  <w:vAlign w:val="center"/>
                </w:tcPr>
                <w:p w14:paraId="1AD7B6B9" w14:textId="77777777" w:rsidR="003F6093" w:rsidRDefault="000A2B13">
                  <w:pPr>
                    <w:snapToGrid w:val="0"/>
                    <w:rPr>
                      <w:rFonts w:cs="Arial"/>
                      <w:color w:val="000000"/>
                      <w:sz w:val="24"/>
                      <w:szCs w:val="24"/>
                    </w:rPr>
                  </w:pPr>
                  <w:r>
                    <w:rPr>
                      <w:rFonts w:cs="Arial"/>
                      <w:color w:val="000000"/>
                      <w:sz w:val="24"/>
                      <w:szCs w:val="24"/>
                    </w:rPr>
                    <w:t>agree to</w:t>
                  </w:r>
                </w:p>
              </w:tc>
            </w:tr>
            <w:tr w:rsidR="003F6093" w14:paraId="12640F1B" w14:textId="77777777">
              <w:tc>
                <w:tcPr>
                  <w:tcW w:w="109" w:type="dxa"/>
                  <w:shd w:val="clear" w:color="auto" w:fill="auto"/>
                  <w:vAlign w:val="center"/>
                </w:tcPr>
                <w:p w14:paraId="17F0695E" w14:textId="77777777" w:rsidR="003F6093" w:rsidRDefault="003F6093">
                  <w:pPr>
                    <w:snapToGrid w:val="0"/>
                    <w:rPr>
                      <w:rFonts w:cs="Arial"/>
                      <w:color w:val="000000"/>
                      <w:sz w:val="24"/>
                      <w:szCs w:val="24"/>
                    </w:rPr>
                  </w:pPr>
                </w:p>
              </w:tc>
              <w:tc>
                <w:tcPr>
                  <w:tcW w:w="10357" w:type="dxa"/>
                  <w:shd w:val="clear" w:color="auto" w:fill="auto"/>
                  <w:vAlign w:val="center"/>
                </w:tcPr>
                <w:p w14:paraId="7D070BFE" w14:textId="77777777" w:rsidR="003F6093" w:rsidRDefault="000A2B13">
                  <w:pPr>
                    <w:snapToGrid w:val="0"/>
                    <w:rPr>
                      <w:rFonts w:cs="Arial"/>
                      <w:color w:val="000000"/>
                      <w:sz w:val="24"/>
                      <w:szCs w:val="24"/>
                    </w:rPr>
                  </w:pPr>
                  <w:r>
                    <w:rPr>
                      <w:rFonts w:cs="Arial"/>
                      <w:color w:val="000000"/>
                      <w:sz w:val="24"/>
                      <w:szCs w:val="24"/>
                    </w:rPr>
                    <w:t>agree</w:t>
                  </w:r>
                </w:p>
              </w:tc>
            </w:tr>
            <w:tr w:rsidR="003F6093" w14:paraId="23D61BC1" w14:textId="77777777">
              <w:tc>
                <w:tcPr>
                  <w:tcW w:w="109" w:type="dxa"/>
                  <w:shd w:val="clear" w:color="auto" w:fill="auto"/>
                  <w:vAlign w:val="center"/>
                </w:tcPr>
                <w:p w14:paraId="23A42DCA" w14:textId="77777777" w:rsidR="003F6093" w:rsidRDefault="003F6093">
                  <w:pPr>
                    <w:snapToGrid w:val="0"/>
                    <w:rPr>
                      <w:rFonts w:cs="Arial"/>
                      <w:color w:val="000000"/>
                      <w:sz w:val="24"/>
                      <w:szCs w:val="24"/>
                    </w:rPr>
                  </w:pPr>
                </w:p>
              </w:tc>
              <w:tc>
                <w:tcPr>
                  <w:tcW w:w="10357" w:type="dxa"/>
                  <w:shd w:val="clear" w:color="auto" w:fill="auto"/>
                  <w:vAlign w:val="center"/>
                </w:tcPr>
                <w:p w14:paraId="6C7D73F3" w14:textId="77777777" w:rsidR="003F6093" w:rsidRDefault="000A2B13">
                  <w:pPr>
                    <w:snapToGrid w:val="0"/>
                    <w:rPr>
                      <w:rFonts w:cs="Arial"/>
                      <w:color w:val="000000"/>
                      <w:sz w:val="24"/>
                      <w:szCs w:val="24"/>
                    </w:rPr>
                  </w:pPr>
                  <w:r>
                    <w:rPr>
                      <w:rFonts w:cs="Arial"/>
                      <w:color w:val="000000"/>
                      <w:sz w:val="24"/>
                      <w:szCs w:val="24"/>
                    </w:rPr>
                    <w:t>agree about</w:t>
                  </w:r>
                </w:p>
              </w:tc>
            </w:tr>
            <w:tr w:rsidR="003F6093" w14:paraId="018D2108" w14:textId="77777777">
              <w:tc>
                <w:tcPr>
                  <w:tcW w:w="10466" w:type="dxa"/>
                  <w:gridSpan w:val="2"/>
                  <w:shd w:val="clear" w:color="auto" w:fill="auto"/>
                  <w:vAlign w:val="center"/>
                </w:tcPr>
                <w:p w14:paraId="67F372EF" w14:textId="77777777" w:rsidR="003F6093" w:rsidRDefault="003F6093">
                  <w:pPr>
                    <w:snapToGrid w:val="0"/>
                    <w:rPr>
                      <w:rFonts w:cs="Arial"/>
                      <w:color w:val="000000"/>
                      <w:sz w:val="24"/>
                      <w:szCs w:val="24"/>
                    </w:rPr>
                  </w:pPr>
                </w:p>
              </w:tc>
            </w:tr>
            <w:tr w:rsidR="003F6093" w14:paraId="06138851" w14:textId="77777777">
              <w:tc>
                <w:tcPr>
                  <w:tcW w:w="10466" w:type="dxa"/>
                  <w:gridSpan w:val="2"/>
                  <w:shd w:val="clear" w:color="auto" w:fill="auto"/>
                  <w:vAlign w:val="center"/>
                </w:tcPr>
                <w:p w14:paraId="1E38DA18" w14:textId="46BE45F4" w:rsidR="003F6093" w:rsidRDefault="00C436DA">
                  <w:pPr>
                    <w:snapToGrid w:val="0"/>
                    <w:rPr>
                      <w:rFonts w:cs="Arial"/>
                      <w:b/>
                      <w:bCs/>
                      <w:color w:val="000000"/>
                      <w:sz w:val="24"/>
                      <w:szCs w:val="24"/>
                    </w:rPr>
                  </w:pPr>
                  <w:r>
                    <w:rPr>
                      <w:noProof/>
                    </w:rPr>
                    <mc:AlternateContent>
                      <mc:Choice Requires="wps">
                        <w:drawing>
                          <wp:inline distT="0" distB="0" distL="0" distR="0" wp14:anchorId="316AEEA8" wp14:editId="53A39CAC">
                            <wp:extent cx="635" cy="9525"/>
                            <wp:effectExtent l="0" t="0" r="0" b="3175"/>
                            <wp:docPr id="37"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38"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" fillcolor="#6c7b8c" stroked="f">
                            <v:stroke joinstyle="round"/>
                            <w10:anchorlock/>
                          </v:rect>
                        </w:pict>
                      </mc:Fallback>
                    </mc:AlternateContent>
                  </w:r>
                </w:p>
              </w:tc>
            </w:tr>
            <w:tr w:rsidR="003F6093" w14:paraId="49769F85" w14:textId="77777777">
              <w:tc>
                <w:tcPr>
                  <w:tcW w:w="10466" w:type="dxa"/>
                  <w:gridSpan w:val="2"/>
                  <w:shd w:val="clear" w:color="auto" w:fill="auto"/>
                  <w:vAlign w:val="center"/>
                </w:tcPr>
                <w:p w14:paraId="36612FE1" w14:textId="77777777" w:rsidR="003F6093" w:rsidRDefault="000A2B13">
                  <w:pPr>
                    <w:snapToGrid w:val="0"/>
                    <w:rPr>
                      <w:rFonts w:cs="Arial"/>
                      <w:b/>
                      <w:bCs/>
                      <w:color w:val="000000"/>
                      <w:sz w:val="24"/>
                      <w:szCs w:val="24"/>
                    </w:rPr>
                  </w:pPr>
                  <w:r>
                    <w:rPr>
                      <w:rFonts w:cs="Arial"/>
                      <w:b/>
                      <w:bCs/>
                      <w:color w:val="000000"/>
                      <w:sz w:val="24"/>
                      <w:szCs w:val="24"/>
                    </w:rPr>
                    <w:lastRenderedPageBreak/>
                    <w:t>14. The social worker _____ the two old sisters who were ill.</w:t>
                  </w:r>
                </w:p>
              </w:tc>
            </w:tr>
            <w:tr w:rsidR="003F6093" w14:paraId="364BB7DC" w14:textId="77777777">
              <w:tc>
                <w:tcPr>
                  <w:tcW w:w="109" w:type="dxa"/>
                  <w:shd w:val="clear" w:color="auto" w:fill="auto"/>
                  <w:vAlign w:val="center"/>
                </w:tcPr>
                <w:p w14:paraId="66D28C21" w14:textId="77777777" w:rsidR="003F6093" w:rsidRDefault="003F6093">
                  <w:pPr>
                    <w:snapToGrid w:val="0"/>
                    <w:rPr>
                      <w:rFonts w:cs="Arial"/>
                      <w:color w:val="000000"/>
                      <w:sz w:val="24"/>
                      <w:szCs w:val="24"/>
                    </w:rPr>
                  </w:pPr>
                </w:p>
              </w:tc>
              <w:tc>
                <w:tcPr>
                  <w:tcW w:w="10357" w:type="dxa"/>
                  <w:shd w:val="clear" w:color="auto" w:fill="auto"/>
                  <w:vAlign w:val="center"/>
                </w:tcPr>
                <w:p w14:paraId="3656AD86" w14:textId="77777777" w:rsidR="003F6093" w:rsidRDefault="000A2B13">
                  <w:pPr>
                    <w:snapToGrid w:val="0"/>
                    <w:rPr>
                      <w:rFonts w:cs="Arial"/>
                      <w:color w:val="000000"/>
                      <w:sz w:val="24"/>
                      <w:szCs w:val="24"/>
                    </w:rPr>
                  </w:pPr>
                  <w:r>
                    <w:rPr>
                      <w:rFonts w:cs="Arial"/>
                      <w:color w:val="000000"/>
                      <w:sz w:val="24"/>
                      <w:szCs w:val="24"/>
                    </w:rPr>
                    <w:t>called to the house of</w:t>
                  </w:r>
                </w:p>
              </w:tc>
            </w:tr>
            <w:tr w:rsidR="003F6093" w14:paraId="16D98ED3" w14:textId="77777777">
              <w:tc>
                <w:tcPr>
                  <w:tcW w:w="109" w:type="dxa"/>
                  <w:shd w:val="clear" w:color="auto" w:fill="auto"/>
                  <w:vAlign w:val="center"/>
                </w:tcPr>
                <w:p w14:paraId="11D94605" w14:textId="77777777" w:rsidR="003F6093" w:rsidRDefault="003F6093">
                  <w:pPr>
                    <w:snapToGrid w:val="0"/>
                    <w:rPr>
                      <w:rFonts w:cs="Arial"/>
                      <w:color w:val="000000"/>
                      <w:sz w:val="24"/>
                      <w:szCs w:val="24"/>
                    </w:rPr>
                  </w:pPr>
                </w:p>
              </w:tc>
              <w:tc>
                <w:tcPr>
                  <w:tcW w:w="10357" w:type="dxa"/>
                  <w:shd w:val="clear" w:color="auto" w:fill="auto"/>
                  <w:vAlign w:val="center"/>
                </w:tcPr>
                <w:p w14:paraId="575FF226" w14:textId="77777777" w:rsidR="003F6093" w:rsidRDefault="000A2B13">
                  <w:pPr>
                    <w:snapToGrid w:val="0"/>
                    <w:rPr>
                      <w:rFonts w:cs="Arial"/>
                      <w:color w:val="000000"/>
                      <w:sz w:val="24"/>
                      <w:szCs w:val="24"/>
                    </w:rPr>
                  </w:pPr>
                  <w:r>
                    <w:rPr>
                      <w:rFonts w:cs="Arial"/>
                      <w:color w:val="000000"/>
                      <w:sz w:val="24"/>
                      <w:szCs w:val="24"/>
                    </w:rPr>
                    <w:t>called on the house of</w:t>
                  </w:r>
                </w:p>
              </w:tc>
            </w:tr>
            <w:tr w:rsidR="003F6093" w14:paraId="337DB3F4" w14:textId="77777777">
              <w:tc>
                <w:tcPr>
                  <w:tcW w:w="109" w:type="dxa"/>
                  <w:shd w:val="clear" w:color="auto" w:fill="auto"/>
                  <w:vAlign w:val="center"/>
                </w:tcPr>
                <w:p w14:paraId="3348E129" w14:textId="77777777" w:rsidR="003F6093" w:rsidRDefault="003F6093">
                  <w:pPr>
                    <w:snapToGrid w:val="0"/>
                    <w:rPr>
                      <w:rFonts w:cs="Arial"/>
                      <w:color w:val="000000"/>
                      <w:sz w:val="24"/>
                      <w:szCs w:val="24"/>
                    </w:rPr>
                  </w:pPr>
                </w:p>
              </w:tc>
              <w:tc>
                <w:tcPr>
                  <w:tcW w:w="10357" w:type="dxa"/>
                  <w:shd w:val="clear" w:color="auto" w:fill="auto"/>
                  <w:vAlign w:val="center"/>
                </w:tcPr>
                <w:p w14:paraId="0DF2B7B1" w14:textId="77777777" w:rsidR="003F6093" w:rsidRDefault="000A2B13">
                  <w:pPr>
                    <w:snapToGrid w:val="0"/>
                    <w:rPr>
                      <w:rFonts w:cs="Arial"/>
                      <w:color w:val="000000"/>
                      <w:sz w:val="24"/>
                      <w:szCs w:val="24"/>
                    </w:rPr>
                  </w:pPr>
                  <w:r>
                    <w:rPr>
                      <w:rFonts w:cs="Arial"/>
                      <w:color w:val="000000"/>
                      <w:sz w:val="24"/>
                      <w:szCs w:val="24"/>
                    </w:rPr>
                    <w:t>called to</w:t>
                  </w:r>
                </w:p>
              </w:tc>
            </w:tr>
            <w:tr w:rsidR="003F6093" w14:paraId="3C9AC968" w14:textId="77777777">
              <w:tc>
                <w:tcPr>
                  <w:tcW w:w="109" w:type="dxa"/>
                  <w:shd w:val="clear" w:color="auto" w:fill="auto"/>
                  <w:vAlign w:val="center"/>
                </w:tcPr>
                <w:p w14:paraId="786D6962" w14:textId="77777777" w:rsidR="003F6093" w:rsidRDefault="003F6093">
                  <w:pPr>
                    <w:snapToGrid w:val="0"/>
                    <w:rPr>
                      <w:rFonts w:cs="Arial"/>
                      <w:color w:val="000000"/>
                      <w:sz w:val="24"/>
                      <w:szCs w:val="24"/>
                    </w:rPr>
                  </w:pPr>
                </w:p>
              </w:tc>
              <w:tc>
                <w:tcPr>
                  <w:tcW w:w="10357" w:type="dxa"/>
                  <w:shd w:val="clear" w:color="auto" w:fill="auto"/>
                  <w:vAlign w:val="center"/>
                </w:tcPr>
                <w:p w14:paraId="1870DB53" w14:textId="77777777" w:rsidR="003F6093" w:rsidRDefault="000A2B13">
                  <w:pPr>
                    <w:snapToGrid w:val="0"/>
                    <w:rPr>
                      <w:rFonts w:cs="Arial"/>
                      <w:color w:val="000000"/>
                      <w:sz w:val="24"/>
                      <w:szCs w:val="24"/>
                    </w:rPr>
                  </w:pPr>
                  <w:r>
                    <w:rPr>
                      <w:rFonts w:cs="Arial"/>
                      <w:color w:val="000000"/>
                      <w:sz w:val="24"/>
                      <w:szCs w:val="24"/>
                    </w:rPr>
                    <w:t>called on</w:t>
                  </w:r>
                </w:p>
              </w:tc>
            </w:tr>
            <w:tr w:rsidR="003F6093" w14:paraId="7FE8690B" w14:textId="77777777">
              <w:tc>
                <w:tcPr>
                  <w:tcW w:w="10466" w:type="dxa"/>
                  <w:gridSpan w:val="2"/>
                  <w:shd w:val="clear" w:color="auto" w:fill="auto"/>
                  <w:vAlign w:val="center"/>
                </w:tcPr>
                <w:p w14:paraId="192D74D9" w14:textId="77777777" w:rsidR="003F6093" w:rsidRDefault="003F6093">
                  <w:pPr>
                    <w:snapToGrid w:val="0"/>
                    <w:rPr>
                      <w:rFonts w:cs="Arial"/>
                      <w:color w:val="000000"/>
                      <w:sz w:val="24"/>
                      <w:szCs w:val="24"/>
                    </w:rPr>
                  </w:pPr>
                </w:p>
              </w:tc>
            </w:tr>
            <w:tr w:rsidR="003F6093" w14:paraId="741EAB50" w14:textId="77777777">
              <w:tc>
                <w:tcPr>
                  <w:tcW w:w="10466" w:type="dxa"/>
                  <w:gridSpan w:val="2"/>
                  <w:shd w:val="clear" w:color="auto" w:fill="auto"/>
                  <w:vAlign w:val="center"/>
                </w:tcPr>
                <w:p w14:paraId="1212BE64" w14:textId="2EF75B85" w:rsidR="003F6093" w:rsidRDefault="00C436DA">
                  <w:pPr>
                    <w:snapToGrid w:val="0"/>
                    <w:rPr>
                      <w:rFonts w:cs="Arial"/>
                      <w:b/>
                      <w:bCs/>
                      <w:color w:val="000000"/>
                      <w:sz w:val="24"/>
                      <w:szCs w:val="24"/>
                    </w:rPr>
                  </w:pPr>
                  <w:r>
                    <w:rPr>
                      <w:noProof/>
                    </w:rPr>
                    <mc:AlternateContent>
                      <mc:Choice Requires="wps">
                        <w:drawing>
                          <wp:inline distT="0" distB="0" distL="0" distR="0" wp14:anchorId="6D598B02" wp14:editId="2D444427">
                            <wp:extent cx="635" cy="9525"/>
                            <wp:effectExtent l="0" t="0" r="0" b="3175"/>
                            <wp:docPr id="36"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37"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" fillcolor="#6c7b8c" stroked="f">
                            <v:stroke joinstyle="round"/>
                            <w10:anchorlock/>
                          </v:rect>
                        </w:pict>
                      </mc:Fallback>
                    </mc:AlternateContent>
                  </w:r>
                </w:p>
              </w:tc>
            </w:tr>
            <w:tr w:rsidR="003F6093" w14:paraId="0A5A7914" w14:textId="77777777">
              <w:tc>
                <w:tcPr>
                  <w:tcW w:w="10466" w:type="dxa"/>
                  <w:gridSpan w:val="2"/>
                  <w:shd w:val="clear" w:color="auto" w:fill="auto"/>
                  <w:vAlign w:val="center"/>
                </w:tcPr>
                <w:p w14:paraId="579F039D" w14:textId="77777777" w:rsidR="003F6093" w:rsidRDefault="000A2B13">
                  <w:pPr>
                    <w:snapToGrid w:val="0"/>
                    <w:rPr>
                      <w:rFonts w:cs="Arial"/>
                      <w:b/>
                      <w:bCs/>
                      <w:color w:val="000000"/>
                      <w:sz w:val="24"/>
                      <w:szCs w:val="24"/>
                    </w:rPr>
                  </w:pPr>
                  <w:r>
                    <w:rPr>
                      <w:rFonts w:cs="Arial"/>
                      <w:b/>
                      <w:bCs/>
                      <w:color w:val="000000"/>
                      <w:sz w:val="24"/>
                      <w:szCs w:val="24"/>
                    </w:rPr>
                    <w:t>15. Tomorrow is Paul's birthday. Let's _____ it.</w:t>
                  </w:r>
                </w:p>
              </w:tc>
            </w:tr>
            <w:tr w:rsidR="003F6093" w14:paraId="39FD9638" w14:textId="77777777">
              <w:tc>
                <w:tcPr>
                  <w:tcW w:w="109" w:type="dxa"/>
                  <w:shd w:val="clear" w:color="auto" w:fill="auto"/>
                  <w:vAlign w:val="center"/>
                </w:tcPr>
                <w:p w14:paraId="4BE39BFA" w14:textId="77777777" w:rsidR="003F6093" w:rsidRDefault="003F6093">
                  <w:pPr>
                    <w:snapToGrid w:val="0"/>
                    <w:rPr>
                      <w:rFonts w:cs="Arial"/>
                      <w:color w:val="000000"/>
                      <w:sz w:val="24"/>
                      <w:szCs w:val="24"/>
                    </w:rPr>
                  </w:pPr>
                </w:p>
              </w:tc>
              <w:tc>
                <w:tcPr>
                  <w:tcW w:w="10357" w:type="dxa"/>
                  <w:shd w:val="clear" w:color="auto" w:fill="auto"/>
                  <w:vAlign w:val="center"/>
                </w:tcPr>
                <w:p w14:paraId="75E3A9FF" w14:textId="77777777" w:rsidR="003F6093" w:rsidRDefault="000A2B13">
                  <w:pPr>
                    <w:snapToGrid w:val="0"/>
                    <w:rPr>
                      <w:rFonts w:cs="Arial"/>
                      <w:color w:val="000000"/>
                      <w:sz w:val="24"/>
                      <w:szCs w:val="24"/>
                    </w:rPr>
                  </w:pPr>
                  <w:r>
                    <w:rPr>
                      <w:rFonts w:cs="Arial"/>
                      <w:color w:val="000000"/>
                      <w:sz w:val="24"/>
                      <w:szCs w:val="24"/>
                    </w:rPr>
                    <w:t>celebrate</w:t>
                  </w:r>
                </w:p>
              </w:tc>
            </w:tr>
            <w:tr w:rsidR="003F6093" w14:paraId="28BABF98" w14:textId="77777777">
              <w:tc>
                <w:tcPr>
                  <w:tcW w:w="109" w:type="dxa"/>
                  <w:shd w:val="clear" w:color="auto" w:fill="auto"/>
                  <w:vAlign w:val="center"/>
                </w:tcPr>
                <w:p w14:paraId="5078C27A" w14:textId="77777777" w:rsidR="003F6093" w:rsidRDefault="003F6093">
                  <w:pPr>
                    <w:snapToGrid w:val="0"/>
                    <w:rPr>
                      <w:rFonts w:cs="Arial"/>
                      <w:color w:val="000000"/>
                      <w:sz w:val="24"/>
                      <w:szCs w:val="24"/>
                    </w:rPr>
                  </w:pPr>
                </w:p>
              </w:tc>
              <w:tc>
                <w:tcPr>
                  <w:tcW w:w="10357" w:type="dxa"/>
                  <w:shd w:val="clear" w:color="auto" w:fill="auto"/>
                  <w:vAlign w:val="center"/>
                </w:tcPr>
                <w:p w14:paraId="43C99DE2" w14:textId="77777777" w:rsidR="003F6093" w:rsidRDefault="000A2B13">
                  <w:pPr>
                    <w:snapToGrid w:val="0"/>
                    <w:rPr>
                      <w:rFonts w:cs="Arial"/>
                      <w:color w:val="000000"/>
                      <w:sz w:val="24"/>
                      <w:szCs w:val="24"/>
                    </w:rPr>
                  </w:pPr>
                  <w:r>
                    <w:rPr>
                      <w:rFonts w:cs="Arial"/>
                      <w:color w:val="000000"/>
                      <w:sz w:val="24"/>
                      <w:szCs w:val="24"/>
                    </w:rPr>
                    <w:t>praise</w:t>
                  </w:r>
                </w:p>
              </w:tc>
            </w:tr>
            <w:tr w:rsidR="003F6093" w14:paraId="1FD4A4A9" w14:textId="77777777">
              <w:tc>
                <w:tcPr>
                  <w:tcW w:w="109" w:type="dxa"/>
                  <w:shd w:val="clear" w:color="auto" w:fill="auto"/>
                  <w:vAlign w:val="center"/>
                </w:tcPr>
                <w:p w14:paraId="1F54F18E" w14:textId="77777777" w:rsidR="003F6093" w:rsidRDefault="003F6093">
                  <w:pPr>
                    <w:snapToGrid w:val="0"/>
                    <w:rPr>
                      <w:rFonts w:cs="Arial"/>
                      <w:color w:val="000000"/>
                      <w:sz w:val="24"/>
                      <w:szCs w:val="24"/>
                    </w:rPr>
                  </w:pPr>
                </w:p>
              </w:tc>
              <w:tc>
                <w:tcPr>
                  <w:tcW w:w="10357" w:type="dxa"/>
                  <w:shd w:val="clear" w:color="auto" w:fill="auto"/>
                  <w:vAlign w:val="center"/>
                </w:tcPr>
                <w:p w14:paraId="18C38511" w14:textId="77777777" w:rsidR="003F6093" w:rsidRDefault="000A2B13">
                  <w:pPr>
                    <w:snapToGrid w:val="0"/>
                    <w:rPr>
                      <w:rFonts w:cs="Arial"/>
                      <w:color w:val="000000"/>
                      <w:sz w:val="24"/>
                      <w:szCs w:val="24"/>
                    </w:rPr>
                  </w:pPr>
                  <w:r>
                    <w:rPr>
                      <w:rFonts w:cs="Arial"/>
                      <w:color w:val="000000"/>
                      <w:sz w:val="24"/>
                      <w:szCs w:val="24"/>
                    </w:rPr>
                    <w:t>honor</w:t>
                  </w:r>
                </w:p>
              </w:tc>
            </w:tr>
            <w:tr w:rsidR="003F6093" w14:paraId="04932D01" w14:textId="77777777">
              <w:tc>
                <w:tcPr>
                  <w:tcW w:w="109" w:type="dxa"/>
                  <w:shd w:val="clear" w:color="auto" w:fill="auto"/>
                  <w:vAlign w:val="center"/>
                </w:tcPr>
                <w:p w14:paraId="3BBDA5CF" w14:textId="77777777" w:rsidR="003F6093" w:rsidRDefault="003F6093">
                  <w:pPr>
                    <w:snapToGrid w:val="0"/>
                    <w:rPr>
                      <w:rFonts w:cs="Arial"/>
                      <w:color w:val="000000"/>
                      <w:sz w:val="24"/>
                      <w:szCs w:val="24"/>
                    </w:rPr>
                  </w:pPr>
                </w:p>
              </w:tc>
              <w:tc>
                <w:tcPr>
                  <w:tcW w:w="10357" w:type="dxa"/>
                  <w:shd w:val="clear" w:color="auto" w:fill="auto"/>
                  <w:vAlign w:val="center"/>
                </w:tcPr>
                <w:p w14:paraId="758EDBCD" w14:textId="77777777" w:rsidR="003F6093" w:rsidRDefault="000A2B13">
                  <w:pPr>
                    <w:snapToGrid w:val="0"/>
                    <w:rPr>
                      <w:rFonts w:cs="Arial"/>
                      <w:color w:val="000000"/>
                      <w:sz w:val="24"/>
                      <w:szCs w:val="24"/>
                    </w:rPr>
                  </w:pPr>
                  <w:r>
                    <w:rPr>
                      <w:rFonts w:cs="Arial"/>
                      <w:color w:val="000000"/>
                      <w:sz w:val="24"/>
                      <w:szCs w:val="24"/>
                    </w:rPr>
                    <w:t>congratulate</w:t>
                  </w:r>
                </w:p>
              </w:tc>
            </w:tr>
            <w:tr w:rsidR="003F6093" w14:paraId="2A8D2B81" w14:textId="77777777">
              <w:tc>
                <w:tcPr>
                  <w:tcW w:w="10466" w:type="dxa"/>
                  <w:gridSpan w:val="2"/>
                  <w:shd w:val="clear" w:color="auto" w:fill="auto"/>
                  <w:vAlign w:val="center"/>
                </w:tcPr>
                <w:p w14:paraId="1D3237A3" w14:textId="77777777" w:rsidR="003F6093" w:rsidRDefault="003F6093">
                  <w:pPr>
                    <w:snapToGrid w:val="0"/>
                    <w:rPr>
                      <w:rFonts w:cs="Arial"/>
                      <w:color w:val="000000"/>
                      <w:sz w:val="24"/>
                      <w:szCs w:val="24"/>
                    </w:rPr>
                  </w:pPr>
                </w:p>
              </w:tc>
            </w:tr>
            <w:tr w:rsidR="003F6093" w14:paraId="6E293EC6" w14:textId="77777777">
              <w:tc>
                <w:tcPr>
                  <w:tcW w:w="10466" w:type="dxa"/>
                  <w:gridSpan w:val="2"/>
                  <w:shd w:val="clear" w:color="auto" w:fill="auto"/>
                  <w:vAlign w:val="center"/>
                </w:tcPr>
                <w:p w14:paraId="04CAABB0" w14:textId="4D8A79D6" w:rsidR="003F6093" w:rsidRDefault="00C436DA">
                  <w:pPr>
                    <w:snapToGrid w:val="0"/>
                    <w:rPr>
                      <w:rFonts w:cs="Arial"/>
                      <w:b/>
                      <w:bCs/>
                      <w:color w:val="000000"/>
                      <w:sz w:val="24"/>
                      <w:szCs w:val="24"/>
                    </w:rPr>
                  </w:pPr>
                  <w:r>
                    <w:rPr>
                      <w:noProof/>
                    </w:rPr>
                    <mc:AlternateContent>
                      <mc:Choice Requires="wps">
                        <w:drawing>
                          <wp:inline distT="0" distB="0" distL="0" distR="0" wp14:anchorId="13C74062" wp14:editId="4C21F395">
                            <wp:extent cx="635" cy="9525"/>
                            <wp:effectExtent l="0" t="0" r="0" b="3175"/>
                            <wp:docPr id="35"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36"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yfqCAH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00DDA424" w14:textId="77777777">
              <w:tc>
                <w:tcPr>
                  <w:tcW w:w="10466" w:type="dxa"/>
                  <w:gridSpan w:val="2"/>
                  <w:shd w:val="clear" w:color="auto" w:fill="auto"/>
                  <w:vAlign w:val="center"/>
                </w:tcPr>
                <w:p w14:paraId="3F5A28D7" w14:textId="77777777" w:rsidR="003F6093" w:rsidRDefault="000A2B13">
                  <w:pPr>
                    <w:snapToGrid w:val="0"/>
                    <w:rPr>
                      <w:rFonts w:cs="Arial"/>
                      <w:b/>
                      <w:bCs/>
                      <w:color w:val="000000"/>
                      <w:sz w:val="24"/>
                      <w:szCs w:val="24"/>
                    </w:rPr>
                  </w:pPr>
                  <w:r>
                    <w:rPr>
                      <w:rFonts w:cs="Arial"/>
                      <w:b/>
                      <w:bCs/>
                      <w:color w:val="000000"/>
                      <w:sz w:val="24"/>
                      <w:szCs w:val="24"/>
                    </w:rPr>
                    <w:t>16. If you don't understand the text, don't hesitate _____.</w:t>
                  </w:r>
                </w:p>
              </w:tc>
            </w:tr>
            <w:tr w:rsidR="003F6093" w14:paraId="75C6F45D" w14:textId="77777777">
              <w:tc>
                <w:tcPr>
                  <w:tcW w:w="109" w:type="dxa"/>
                  <w:shd w:val="clear" w:color="auto" w:fill="auto"/>
                  <w:vAlign w:val="center"/>
                </w:tcPr>
                <w:p w14:paraId="51EE98FF" w14:textId="77777777" w:rsidR="003F6093" w:rsidRDefault="003F6093">
                  <w:pPr>
                    <w:snapToGrid w:val="0"/>
                    <w:rPr>
                      <w:rFonts w:cs="Arial"/>
                      <w:color w:val="000000"/>
                      <w:sz w:val="24"/>
                      <w:szCs w:val="24"/>
                    </w:rPr>
                  </w:pPr>
                </w:p>
              </w:tc>
              <w:tc>
                <w:tcPr>
                  <w:tcW w:w="10357" w:type="dxa"/>
                  <w:shd w:val="clear" w:color="auto" w:fill="auto"/>
                  <w:vAlign w:val="center"/>
                </w:tcPr>
                <w:p w14:paraId="49705703" w14:textId="77777777" w:rsidR="003F6093" w:rsidRDefault="000A2B13">
                  <w:pPr>
                    <w:snapToGrid w:val="0"/>
                    <w:rPr>
                      <w:rFonts w:cs="Arial"/>
                      <w:color w:val="000000"/>
                      <w:sz w:val="24"/>
                      <w:szCs w:val="24"/>
                    </w:rPr>
                  </w:pPr>
                  <w:r>
                    <w:rPr>
                      <w:rFonts w:cs="Arial"/>
                      <w:color w:val="000000"/>
                      <w:sz w:val="24"/>
                      <w:szCs w:val="24"/>
                    </w:rPr>
                    <w:t>ask a question</w:t>
                  </w:r>
                </w:p>
              </w:tc>
            </w:tr>
            <w:tr w:rsidR="003F6093" w14:paraId="7CE7B4FB" w14:textId="77777777">
              <w:tc>
                <w:tcPr>
                  <w:tcW w:w="109" w:type="dxa"/>
                  <w:shd w:val="clear" w:color="auto" w:fill="auto"/>
                  <w:vAlign w:val="center"/>
                </w:tcPr>
                <w:p w14:paraId="6C9991AA" w14:textId="77777777" w:rsidR="003F6093" w:rsidRDefault="003F6093">
                  <w:pPr>
                    <w:snapToGrid w:val="0"/>
                    <w:rPr>
                      <w:rFonts w:cs="Arial"/>
                      <w:color w:val="000000"/>
                      <w:sz w:val="24"/>
                      <w:szCs w:val="24"/>
                    </w:rPr>
                  </w:pPr>
                </w:p>
              </w:tc>
              <w:tc>
                <w:tcPr>
                  <w:tcW w:w="10357" w:type="dxa"/>
                  <w:shd w:val="clear" w:color="auto" w:fill="auto"/>
                  <w:vAlign w:val="center"/>
                </w:tcPr>
                <w:p w14:paraId="5A760697" w14:textId="77777777" w:rsidR="003F6093" w:rsidRDefault="000A2B13">
                  <w:pPr>
                    <w:snapToGrid w:val="0"/>
                    <w:rPr>
                      <w:rFonts w:cs="Arial"/>
                      <w:color w:val="000000"/>
                      <w:sz w:val="24"/>
                      <w:szCs w:val="24"/>
                    </w:rPr>
                  </w:pPr>
                  <w:r>
                    <w:rPr>
                      <w:rFonts w:cs="Arial"/>
                      <w:color w:val="000000"/>
                      <w:sz w:val="24"/>
                      <w:szCs w:val="24"/>
                    </w:rPr>
                    <w:t>asking a question</w:t>
                  </w:r>
                </w:p>
              </w:tc>
            </w:tr>
            <w:tr w:rsidR="003F6093" w14:paraId="421DB812" w14:textId="77777777">
              <w:tc>
                <w:tcPr>
                  <w:tcW w:w="109" w:type="dxa"/>
                  <w:shd w:val="clear" w:color="auto" w:fill="auto"/>
                  <w:vAlign w:val="center"/>
                </w:tcPr>
                <w:p w14:paraId="6016F120" w14:textId="77777777" w:rsidR="003F6093" w:rsidRDefault="003F6093">
                  <w:pPr>
                    <w:snapToGrid w:val="0"/>
                    <w:rPr>
                      <w:rFonts w:cs="Arial"/>
                      <w:color w:val="000000"/>
                      <w:sz w:val="24"/>
                      <w:szCs w:val="24"/>
                    </w:rPr>
                  </w:pPr>
                </w:p>
              </w:tc>
              <w:tc>
                <w:tcPr>
                  <w:tcW w:w="10357" w:type="dxa"/>
                  <w:shd w:val="clear" w:color="auto" w:fill="auto"/>
                  <w:vAlign w:val="center"/>
                </w:tcPr>
                <w:p w14:paraId="6B2D40D9" w14:textId="77777777" w:rsidR="003F6093" w:rsidRDefault="000A2B13">
                  <w:pPr>
                    <w:snapToGrid w:val="0"/>
                    <w:rPr>
                      <w:rFonts w:cs="Arial"/>
                      <w:color w:val="000000"/>
                      <w:sz w:val="24"/>
                      <w:szCs w:val="24"/>
                    </w:rPr>
                  </w:pPr>
                  <w:r>
                    <w:rPr>
                      <w:rFonts w:cs="Arial"/>
                      <w:color w:val="000000"/>
                      <w:sz w:val="24"/>
                      <w:szCs w:val="24"/>
                    </w:rPr>
                    <w:t>to ask a question</w:t>
                  </w:r>
                </w:p>
              </w:tc>
            </w:tr>
            <w:tr w:rsidR="003F6093" w14:paraId="5716BD7A" w14:textId="77777777">
              <w:tc>
                <w:tcPr>
                  <w:tcW w:w="109" w:type="dxa"/>
                  <w:shd w:val="clear" w:color="auto" w:fill="auto"/>
                  <w:vAlign w:val="center"/>
                </w:tcPr>
                <w:p w14:paraId="092B7278" w14:textId="77777777" w:rsidR="003F6093" w:rsidRDefault="003F6093">
                  <w:pPr>
                    <w:snapToGrid w:val="0"/>
                    <w:rPr>
                      <w:rFonts w:cs="Arial"/>
                      <w:color w:val="000000"/>
                      <w:sz w:val="24"/>
                      <w:szCs w:val="24"/>
                    </w:rPr>
                  </w:pPr>
                </w:p>
              </w:tc>
              <w:tc>
                <w:tcPr>
                  <w:tcW w:w="10357" w:type="dxa"/>
                  <w:shd w:val="clear" w:color="auto" w:fill="auto"/>
                  <w:vAlign w:val="center"/>
                </w:tcPr>
                <w:p w14:paraId="62D31698" w14:textId="77777777" w:rsidR="003F6093" w:rsidRDefault="000A2B13">
                  <w:pPr>
                    <w:snapToGrid w:val="0"/>
                    <w:rPr>
                      <w:rFonts w:cs="Arial"/>
                      <w:color w:val="000000"/>
                      <w:sz w:val="24"/>
                      <w:szCs w:val="24"/>
                    </w:rPr>
                  </w:pPr>
                  <w:r>
                    <w:rPr>
                      <w:rFonts w:cs="Arial"/>
                      <w:color w:val="000000"/>
                      <w:sz w:val="24"/>
                      <w:szCs w:val="24"/>
                    </w:rPr>
                    <w:t>to asking a question</w:t>
                  </w:r>
                </w:p>
              </w:tc>
            </w:tr>
            <w:tr w:rsidR="003F6093" w14:paraId="44E27243" w14:textId="77777777">
              <w:tc>
                <w:tcPr>
                  <w:tcW w:w="10466" w:type="dxa"/>
                  <w:gridSpan w:val="2"/>
                  <w:shd w:val="clear" w:color="auto" w:fill="auto"/>
                  <w:vAlign w:val="center"/>
                </w:tcPr>
                <w:p w14:paraId="1E6FDF9E" w14:textId="77777777" w:rsidR="003F6093" w:rsidRDefault="003F6093">
                  <w:pPr>
                    <w:snapToGrid w:val="0"/>
                    <w:rPr>
                      <w:rFonts w:cs="Arial"/>
                      <w:color w:val="000000"/>
                      <w:sz w:val="24"/>
                      <w:szCs w:val="24"/>
                    </w:rPr>
                  </w:pPr>
                </w:p>
              </w:tc>
            </w:tr>
            <w:tr w:rsidR="003F6093" w14:paraId="2840C2C2" w14:textId="77777777">
              <w:tc>
                <w:tcPr>
                  <w:tcW w:w="10466" w:type="dxa"/>
                  <w:gridSpan w:val="2"/>
                  <w:shd w:val="clear" w:color="auto" w:fill="auto"/>
                  <w:vAlign w:val="center"/>
                </w:tcPr>
                <w:p w14:paraId="3E464137" w14:textId="7358CE08" w:rsidR="003F6093" w:rsidRDefault="00C436DA">
                  <w:pPr>
                    <w:snapToGrid w:val="0"/>
                    <w:rPr>
                      <w:rFonts w:cs="Arial"/>
                      <w:b/>
                      <w:bCs/>
                      <w:color w:val="000000"/>
                      <w:sz w:val="24"/>
                      <w:szCs w:val="24"/>
                    </w:rPr>
                  </w:pPr>
                  <w:r>
                    <w:rPr>
                      <w:noProof/>
                    </w:rPr>
                    <mc:AlternateContent>
                      <mc:Choice Requires="wps">
                        <w:drawing>
                          <wp:inline distT="0" distB="0" distL="0" distR="0" wp14:anchorId="69150907" wp14:editId="35D2CEEB">
                            <wp:extent cx="635" cy="9525"/>
                            <wp:effectExtent l="0" t="0" r="0" b="3175"/>
                            <wp:docPr id="34"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35"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" fillcolor="#6c7b8c" stroked="f">
                            <v:stroke joinstyle="round"/>
                            <w10:anchorlock/>
                          </v:rect>
                        </w:pict>
                      </mc:Fallback>
                    </mc:AlternateContent>
                  </w:r>
                </w:p>
              </w:tc>
            </w:tr>
            <w:tr w:rsidR="003F6093" w14:paraId="57F87F6B" w14:textId="77777777">
              <w:tc>
                <w:tcPr>
                  <w:tcW w:w="10466" w:type="dxa"/>
                  <w:gridSpan w:val="2"/>
                  <w:shd w:val="clear" w:color="auto" w:fill="auto"/>
                  <w:vAlign w:val="center"/>
                </w:tcPr>
                <w:p w14:paraId="577C55E8" w14:textId="77777777" w:rsidR="003F6093" w:rsidRDefault="000A2B13">
                  <w:pPr>
                    <w:snapToGrid w:val="0"/>
                    <w:rPr>
                      <w:rFonts w:cs="Arial"/>
                      <w:b/>
                      <w:bCs/>
                      <w:color w:val="000000"/>
                      <w:sz w:val="24"/>
                      <w:szCs w:val="24"/>
                    </w:rPr>
                  </w:pPr>
                  <w:r>
                    <w:rPr>
                      <w:rFonts w:cs="Arial"/>
                      <w:b/>
                      <w:bCs/>
                      <w:color w:val="000000"/>
                      <w:sz w:val="24"/>
                      <w:szCs w:val="24"/>
                    </w:rPr>
                    <w:t>17. It's snowing. Would you like to _____ on Saturday or Sunday?</w:t>
                  </w:r>
                </w:p>
              </w:tc>
            </w:tr>
            <w:tr w:rsidR="003F6093" w14:paraId="79163017" w14:textId="77777777">
              <w:tc>
                <w:tcPr>
                  <w:tcW w:w="109" w:type="dxa"/>
                  <w:shd w:val="clear" w:color="auto" w:fill="auto"/>
                  <w:vAlign w:val="center"/>
                </w:tcPr>
                <w:p w14:paraId="733D196A" w14:textId="77777777" w:rsidR="003F6093" w:rsidRDefault="003F6093">
                  <w:pPr>
                    <w:snapToGrid w:val="0"/>
                    <w:rPr>
                      <w:rFonts w:cs="Arial"/>
                      <w:color w:val="000000"/>
                      <w:sz w:val="24"/>
                      <w:szCs w:val="24"/>
                    </w:rPr>
                  </w:pPr>
                </w:p>
              </w:tc>
              <w:tc>
                <w:tcPr>
                  <w:tcW w:w="10357" w:type="dxa"/>
                  <w:shd w:val="clear" w:color="auto" w:fill="auto"/>
                  <w:vAlign w:val="center"/>
                </w:tcPr>
                <w:p w14:paraId="0A04E6C8" w14:textId="77777777" w:rsidR="003F6093" w:rsidRDefault="000A2B13">
                  <w:pPr>
                    <w:snapToGrid w:val="0"/>
                    <w:rPr>
                      <w:rFonts w:cs="Arial"/>
                      <w:color w:val="000000"/>
                      <w:sz w:val="24"/>
                      <w:szCs w:val="24"/>
                    </w:rPr>
                  </w:pPr>
                  <w:r>
                    <w:rPr>
                      <w:rFonts w:cs="Arial"/>
                      <w:color w:val="000000"/>
                      <w:sz w:val="24"/>
                      <w:szCs w:val="24"/>
                    </w:rPr>
                    <w:t>skiing</w:t>
                  </w:r>
                </w:p>
              </w:tc>
            </w:tr>
            <w:tr w:rsidR="003F6093" w14:paraId="591AF318" w14:textId="77777777">
              <w:tc>
                <w:tcPr>
                  <w:tcW w:w="109" w:type="dxa"/>
                  <w:shd w:val="clear" w:color="auto" w:fill="auto"/>
                  <w:vAlign w:val="center"/>
                </w:tcPr>
                <w:p w14:paraId="633FCD5A" w14:textId="77777777" w:rsidR="003F6093" w:rsidRDefault="003F6093">
                  <w:pPr>
                    <w:snapToGrid w:val="0"/>
                    <w:rPr>
                      <w:rFonts w:cs="Arial"/>
                      <w:color w:val="000000"/>
                      <w:sz w:val="24"/>
                      <w:szCs w:val="24"/>
                    </w:rPr>
                  </w:pPr>
                </w:p>
              </w:tc>
              <w:tc>
                <w:tcPr>
                  <w:tcW w:w="10357" w:type="dxa"/>
                  <w:shd w:val="clear" w:color="auto" w:fill="auto"/>
                  <w:vAlign w:val="center"/>
                </w:tcPr>
                <w:p w14:paraId="21B5DE39" w14:textId="77777777" w:rsidR="003F6093" w:rsidRDefault="000A2B13">
                  <w:pPr>
                    <w:snapToGrid w:val="0"/>
                    <w:rPr>
                      <w:rFonts w:cs="Arial"/>
                      <w:color w:val="000000"/>
                      <w:sz w:val="24"/>
                      <w:szCs w:val="24"/>
                    </w:rPr>
                  </w:pPr>
                  <w:r>
                    <w:rPr>
                      <w:rFonts w:cs="Arial"/>
                      <w:color w:val="000000"/>
                      <w:sz w:val="24"/>
                      <w:szCs w:val="24"/>
                    </w:rPr>
                    <w:t>go to ski</w:t>
                  </w:r>
                </w:p>
              </w:tc>
            </w:tr>
            <w:tr w:rsidR="003F6093" w14:paraId="6D07C0DE" w14:textId="77777777">
              <w:tc>
                <w:tcPr>
                  <w:tcW w:w="109" w:type="dxa"/>
                  <w:shd w:val="clear" w:color="auto" w:fill="auto"/>
                  <w:vAlign w:val="center"/>
                </w:tcPr>
                <w:p w14:paraId="79ECB702" w14:textId="77777777" w:rsidR="003F6093" w:rsidRDefault="003F6093">
                  <w:pPr>
                    <w:snapToGrid w:val="0"/>
                    <w:rPr>
                      <w:rFonts w:cs="Arial"/>
                      <w:color w:val="000000"/>
                      <w:sz w:val="24"/>
                      <w:szCs w:val="24"/>
                    </w:rPr>
                  </w:pPr>
                </w:p>
              </w:tc>
              <w:tc>
                <w:tcPr>
                  <w:tcW w:w="10357" w:type="dxa"/>
                  <w:shd w:val="clear" w:color="auto" w:fill="auto"/>
                  <w:vAlign w:val="center"/>
                </w:tcPr>
                <w:p w14:paraId="0935B906" w14:textId="77777777" w:rsidR="003F6093" w:rsidRDefault="000A2B13">
                  <w:pPr>
                    <w:snapToGrid w:val="0"/>
                    <w:rPr>
                      <w:rFonts w:cs="Arial"/>
                      <w:color w:val="000000"/>
                      <w:sz w:val="24"/>
                      <w:szCs w:val="24"/>
                    </w:rPr>
                  </w:pPr>
                  <w:r>
                    <w:rPr>
                      <w:rFonts w:cs="Arial"/>
                      <w:color w:val="000000"/>
                      <w:sz w:val="24"/>
                      <w:szCs w:val="24"/>
                    </w:rPr>
                    <w:t>go skiing</w:t>
                  </w:r>
                </w:p>
              </w:tc>
            </w:tr>
            <w:tr w:rsidR="003F6093" w14:paraId="666B9F50" w14:textId="77777777">
              <w:tc>
                <w:tcPr>
                  <w:tcW w:w="109" w:type="dxa"/>
                  <w:shd w:val="clear" w:color="auto" w:fill="auto"/>
                  <w:vAlign w:val="center"/>
                </w:tcPr>
                <w:p w14:paraId="5D7EEC7F" w14:textId="77777777" w:rsidR="003F6093" w:rsidRDefault="003F6093">
                  <w:pPr>
                    <w:snapToGrid w:val="0"/>
                    <w:rPr>
                      <w:rFonts w:cs="Arial"/>
                      <w:color w:val="000000"/>
                      <w:sz w:val="24"/>
                      <w:szCs w:val="24"/>
                    </w:rPr>
                  </w:pPr>
                </w:p>
              </w:tc>
              <w:tc>
                <w:tcPr>
                  <w:tcW w:w="10357" w:type="dxa"/>
                  <w:shd w:val="clear" w:color="auto" w:fill="auto"/>
                  <w:vAlign w:val="center"/>
                </w:tcPr>
                <w:p w14:paraId="6943BB0C" w14:textId="77777777" w:rsidR="003F6093" w:rsidRDefault="000A2B13">
                  <w:pPr>
                    <w:snapToGrid w:val="0"/>
                    <w:rPr>
                      <w:rFonts w:cs="Arial"/>
                      <w:color w:val="000000"/>
                      <w:sz w:val="24"/>
                      <w:szCs w:val="24"/>
                    </w:rPr>
                  </w:pPr>
                  <w:r>
                    <w:rPr>
                      <w:rFonts w:cs="Arial"/>
                      <w:color w:val="000000"/>
                      <w:sz w:val="24"/>
                      <w:szCs w:val="24"/>
                    </w:rPr>
                    <w:t>go ski</w:t>
                  </w:r>
                </w:p>
              </w:tc>
            </w:tr>
            <w:tr w:rsidR="003F6093" w14:paraId="24A23029" w14:textId="77777777">
              <w:tc>
                <w:tcPr>
                  <w:tcW w:w="10466" w:type="dxa"/>
                  <w:gridSpan w:val="2"/>
                  <w:shd w:val="clear" w:color="auto" w:fill="auto"/>
                  <w:vAlign w:val="center"/>
                </w:tcPr>
                <w:p w14:paraId="49CBA5BD" w14:textId="77777777" w:rsidR="003F6093" w:rsidRDefault="003F6093">
                  <w:pPr>
                    <w:snapToGrid w:val="0"/>
                    <w:rPr>
                      <w:rFonts w:cs="Arial"/>
                      <w:color w:val="000000"/>
                      <w:sz w:val="24"/>
                      <w:szCs w:val="24"/>
                    </w:rPr>
                  </w:pPr>
                </w:p>
              </w:tc>
            </w:tr>
            <w:tr w:rsidR="003F6093" w14:paraId="0DE23527" w14:textId="77777777">
              <w:tc>
                <w:tcPr>
                  <w:tcW w:w="10466" w:type="dxa"/>
                  <w:gridSpan w:val="2"/>
                  <w:shd w:val="clear" w:color="auto" w:fill="auto"/>
                  <w:vAlign w:val="center"/>
                </w:tcPr>
                <w:p w14:paraId="7D1E48F7" w14:textId="03A2C4F6" w:rsidR="003F6093" w:rsidRDefault="00C436DA">
                  <w:pPr>
                    <w:snapToGrid w:val="0"/>
                    <w:rPr>
                      <w:rFonts w:cs="Arial"/>
                      <w:b/>
                      <w:bCs/>
                      <w:color w:val="000000"/>
                      <w:sz w:val="24"/>
                      <w:szCs w:val="24"/>
                    </w:rPr>
                  </w:pPr>
                  <w:r>
                    <w:rPr>
                      <w:noProof/>
                    </w:rPr>
                    <mc:AlternateContent>
                      <mc:Choice Requires="wps">
                        <w:drawing>
                          <wp:inline distT="0" distB="0" distL="0" distR="0" wp14:anchorId="4143EB74" wp14:editId="5BDB3590">
                            <wp:extent cx="635" cy="9525"/>
                            <wp:effectExtent l="0" t="0" r="0" b="3175"/>
                            <wp:docPr id="3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34"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" fillcolor="#6c7b8c" stroked="f">
                            <v:stroke joinstyle="round"/>
                            <w10:anchorlock/>
                          </v:rect>
                        </w:pict>
                      </mc:Fallback>
                    </mc:AlternateContent>
                  </w:r>
                </w:p>
              </w:tc>
            </w:tr>
            <w:tr w:rsidR="003F6093" w14:paraId="25041ED2" w14:textId="77777777">
              <w:tc>
                <w:tcPr>
                  <w:tcW w:w="10466" w:type="dxa"/>
                  <w:gridSpan w:val="2"/>
                  <w:shd w:val="clear" w:color="auto" w:fill="auto"/>
                  <w:vAlign w:val="center"/>
                </w:tcPr>
                <w:p w14:paraId="3A1DD1BD" w14:textId="77777777" w:rsidR="003F6093" w:rsidRDefault="000A2B13">
                  <w:pPr>
                    <w:snapToGrid w:val="0"/>
                    <w:rPr>
                      <w:rFonts w:cs="Arial"/>
                      <w:b/>
                      <w:bCs/>
                      <w:color w:val="000000"/>
                      <w:sz w:val="24"/>
                      <w:szCs w:val="24"/>
                    </w:rPr>
                  </w:pPr>
                  <w:r>
                    <w:rPr>
                      <w:rFonts w:cs="Arial"/>
                      <w:b/>
                      <w:bCs/>
                      <w:color w:val="000000"/>
                      <w:sz w:val="24"/>
                      <w:szCs w:val="24"/>
                    </w:rPr>
                    <w:t>18. Our company didn't pay _____ for that banner advertisement.</w:t>
                  </w:r>
                </w:p>
              </w:tc>
            </w:tr>
            <w:tr w:rsidR="003F6093" w14:paraId="31D7F97F" w14:textId="77777777">
              <w:tc>
                <w:tcPr>
                  <w:tcW w:w="109" w:type="dxa"/>
                  <w:shd w:val="clear" w:color="auto" w:fill="auto"/>
                  <w:vAlign w:val="center"/>
                </w:tcPr>
                <w:p w14:paraId="2A1F2BFE" w14:textId="77777777" w:rsidR="003F6093" w:rsidRDefault="003F6093">
                  <w:pPr>
                    <w:snapToGrid w:val="0"/>
                    <w:rPr>
                      <w:rFonts w:cs="Arial"/>
                      <w:color w:val="000000"/>
                      <w:sz w:val="24"/>
                      <w:szCs w:val="24"/>
                    </w:rPr>
                  </w:pPr>
                </w:p>
              </w:tc>
              <w:tc>
                <w:tcPr>
                  <w:tcW w:w="10357" w:type="dxa"/>
                  <w:shd w:val="clear" w:color="auto" w:fill="auto"/>
                  <w:vAlign w:val="center"/>
                </w:tcPr>
                <w:p w14:paraId="08E7709D" w14:textId="77777777" w:rsidR="003F6093" w:rsidRDefault="000A2B13">
                  <w:pPr>
                    <w:snapToGrid w:val="0"/>
                    <w:rPr>
                      <w:rFonts w:cs="Arial"/>
                      <w:color w:val="000000"/>
                      <w:sz w:val="24"/>
                      <w:szCs w:val="24"/>
                    </w:rPr>
                  </w:pPr>
                  <w:r>
                    <w:rPr>
                      <w:rFonts w:cs="Arial"/>
                      <w:color w:val="000000"/>
                      <w:sz w:val="24"/>
                      <w:szCs w:val="24"/>
                    </w:rPr>
                    <w:t>much funds</w:t>
                  </w:r>
                </w:p>
              </w:tc>
            </w:tr>
            <w:tr w:rsidR="003F6093" w14:paraId="0032D0B7" w14:textId="77777777">
              <w:tc>
                <w:tcPr>
                  <w:tcW w:w="109" w:type="dxa"/>
                  <w:shd w:val="clear" w:color="auto" w:fill="auto"/>
                  <w:vAlign w:val="center"/>
                </w:tcPr>
                <w:p w14:paraId="458B5B66" w14:textId="77777777" w:rsidR="003F6093" w:rsidRDefault="003F6093">
                  <w:pPr>
                    <w:snapToGrid w:val="0"/>
                    <w:rPr>
                      <w:rFonts w:cs="Arial"/>
                      <w:color w:val="000000"/>
                      <w:sz w:val="24"/>
                      <w:szCs w:val="24"/>
                    </w:rPr>
                  </w:pPr>
                </w:p>
              </w:tc>
              <w:tc>
                <w:tcPr>
                  <w:tcW w:w="10357" w:type="dxa"/>
                  <w:shd w:val="clear" w:color="auto" w:fill="auto"/>
                  <w:vAlign w:val="center"/>
                </w:tcPr>
                <w:p w14:paraId="0E3E1EDE" w14:textId="77777777" w:rsidR="003F6093" w:rsidRDefault="000A2B13">
                  <w:pPr>
                    <w:snapToGrid w:val="0"/>
                    <w:rPr>
                      <w:rFonts w:cs="Arial"/>
                      <w:color w:val="000000"/>
                      <w:sz w:val="24"/>
                      <w:szCs w:val="24"/>
                    </w:rPr>
                  </w:pPr>
                  <w:r>
                    <w:rPr>
                      <w:rFonts w:cs="Arial"/>
                      <w:color w:val="000000"/>
                      <w:sz w:val="24"/>
                      <w:szCs w:val="24"/>
                    </w:rPr>
                    <w:t>many funds</w:t>
                  </w:r>
                </w:p>
              </w:tc>
            </w:tr>
            <w:tr w:rsidR="003F6093" w14:paraId="5AB88C51" w14:textId="77777777">
              <w:tc>
                <w:tcPr>
                  <w:tcW w:w="109" w:type="dxa"/>
                  <w:shd w:val="clear" w:color="auto" w:fill="auto"/>
                  <w:vAlign w:val="center"/>
                </w:tcPr>
                <w:p w14:paraId="387DBA72" w14:textId="77777777" w:rsidR="003F6093" w:rsidRDefault="003F6093">
                  <w:pPr>
                    <w:snapToGrid w:val="0"/>
                    <w:rPr>
                      <w:rFonts w:cs="Arial"/>
                      <w:color w:val="000000"/>
                      <w:sz w:val="24"/>
                      <w:szCs w:val="24"/>
                    </w:rPr>
                  </w:pPr>
                </w:p>
              </w:tc>
              <w:tc>
                <w:tcPr>
                  <w:tcW w:w="10357" w:type="dxa"/>
                  <w:shd w:val="clear" w:color="auto" w:fill="auto"/>
                  <w:vAlign w:val="center"/>
                </w:tcPr>
                <w:p w14:paraId="4A668992" w14:textId="77777777" w:rsidR="003F6093" w:rsidRDefault="000A2B13">
                  <w:pPr>
                    <w:snapToGrid w:val="0"/>
                    <w:rPr>
                      <w:rFonts w:cs="Arial"/>
                      <w:color w:val="000000"/>
                      <w:sz w:val="24"/>
                      <w:szCs w:val="24"/>
                    </w:rPr>
                  </w:pPr>
                  <w:r>
                    <w:rPr>
                      <w:rFonts w:cs="Arial"/>
                      <w:color w:val="000000"/>
                      <w:sz w:val="24"/>
                      <w:szCs w:val="24"/>
                    </w:rPr>
                    <w:t>many money</w:t>
                  </w:r>
                </w:p>
              </w:tc>
            </w:tr>
            <w:tr w:rsidR="003F6093" w14:paraId="559E84BA" w14:textId="77777777">
              <w:tc>
                <w:tcPr>
                  <w:tcW w:w="109" w:type="dxa"/>
                  <w:shd w:val="clear" w:color="auto" w:fill="auto"/>
                  <w:vAlign w:val="center"/>
                </w:tcPr>
                <w:p w14:paraId="74EBD6F0" w14:textId="77777777" w:rsidR="003F6093" w:rsidRDefault="003F6093">
                  <w:pPr>
                    <w:snapToGrid w:val="0"/>
                    <w:rPr>
                      <w:rFonts w:cs="Arial"/>
                      <w:color w:val="000000"/>
                      <w:sz w:val="24"/>
                      <w:szCs w:val="24"/>
                    </w:rPr>
                  </w:pPr>
                </w:p>
              </w:tc>
              <w:tc>
                <w:tcPr>
                  <w:tcW w:w="10357" w:type="dxa"/>
                  <w:shd w:val="clear" w:color="auto" w:fill="auto"/>
                  <w:vAlign w:val="center"/>
                </w:tcPr>
                <w:p w14:paraId="16A1BB63" w14:textId="77777777" w:rsidR="003F6093" w:rsidRDefault="000A2B13">
                  <w:pPr>
                    <w:snapToGrid w:val="0"/>
                    <w:rPr>
                      <w:rFonts w:cs="Arial"/>
                      <w:color w:val="000000"/>
                      <w:sz w:val="24"/>
                      <w:szCs w:val="24"/>
                    </w:rPr>
                  </w:pPr>
                  <w:r>
                    <w:rPr>
                      <w:rFonts w:cs="Arial"/>
                      <w:color w:val="000000"/>
                      <w:sz w:val="24"/>
                      <w:szCs w:val="24"/>
                    </w:rPr>
                    <w:t>much money</w:t>
                  </w:r>
                </w:p>
              </w:tc>
            </w:tr>
            <w:tr w:rsidR="003F6093" w14:paraId="449760AA" w14:textId="77777777">
              <w:tc>
                <w:tcPr>
                  <w:tcW w:w="10466" w:type="dxa"/>
                  <w:gridSpan w:val="2"/>
                  <w:shd w:val="clear" w:color="auto" w:fill="auto"/>
                  <w:vAlign w:val="center"/>
                </w:tcPr>
                <w:p w14:paraId="3D56C383" w14:textId="77777777" w:rsidR="003F6093" w:rsidRDefault="003F6093">
                  <w:pPr>
                    <w:snapToGrid w:val="0"/>
                    <w:rPr>
                      <w:rFonts w:cs="Arial"/>
                      <w:color w:val="000000"/>
                      <w:sz w:val="24"/>
                      <w:szCs w:val="24"/>
                    </w:rPr>
                  </w:pPr>
                </w:p>
              </w:tc>
            </w:tr>
            <w:tr w:rsidR="003F6093" w14:paraId="66D41277" w14:textId="77777777">
              <w:tc>
                <w:tcPr>
                  <w:tcW w:w="10466" w:type="dxa"/>
                  <w:gridSpan w:val="2"/>
                  <w:shd w:val="clear" w:color="auto" w:fill="auto"/>
                  <w:vAlign w:val="center"/>
                </w:tcPr>
                <w:p w14:paraId="7E643F0F" w14:textId="646632C8" w:rsidR="003F6093" w:rsidRDefault="00C436DA">
                  <w:pPr>
                    <w:snapToGrid w:val="0"/>
                    <w:rPr>
                      <w:rFonts w:cs="Arial"/>
                      <w:b/>
                      <w:bCs/>
                      <w:color w:val="000000"/>
                      <w:sz w:val="24"/>
                      <w:szCs w:val="24"/>
                    </w:rPr>
                  </w:pPr>
                  <w:r>
                    <w:rPr>
                      <w:noProof/>
                    </w:rPr>
                    <mc:AlternateContent>
                      <mc:Choice Requires="wps">
                        <w:drawing>
                          <wp:inline distT="0" distB="0" distL="0" distR="0" wp14:anchorId="27FF1529" wp14:editId="25A274C3">
                            <wp:extent cx="635" cy="9525"/>
                            <wp:effectExtent l="0" t="0" r="0" b="3175"/>
                            <wp:docPr id="3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33"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" fillcolor="#6c7b8c" stroked="f">
                            <v:stroke joinstyle="round"/>
                            <w10:anchorlock/>
                          </v:rect>
                        </w:pict>
                      </mc:Fallback>
                    </mc:AlternateContent>
                  </w:r>
                </w:p>
              </w:tc>
            </w:tr>
            <w:tr w:rsidR="003F6093" w14:paraId="422B947C" w14:textId="77777777">
              <w:tc>
                <w:tcPr>
                  <w:tcW w:w="10466" w:type="dxa"/>
                  <w:gridSpan w:val="2"/>
                  <w:shd w:val="clear" w:color="auto" w:fill="auto"/>
                  <w:vAlign w:val="center"/>
                </w:tcPr>
                <w:p w14:paraId="70D54E59" w14:textId="77777777" w:rsidR="003F6093" w:rsidRDefault="000A2B13">
                  <w:pPr>
                    <w:snapToGrid w:val="0"/>
                    <w:rPr>
                      <w:rFonts w:cs="Arial"/>
                      <w:b/>
                      <w:bCs/>
                      <w:color w:val="000000"/>
                      <w:sz w:val="24"/>
                      <w:szCs w:val="24"/>
                    </w:rPr>
                  </w:pPr>
                  <w:r>
                    <w:rPr>
                      <w:rFonts w:cs="Arial"/>
                      <w:b/>
                      <w:bCs/>
                      <w:color w:val="000000"/>
                      <w:sz w:val="24"/>
                      <w:szCs w:val="24"/>
                    </w:rPr>
                    <w:t>19. Do you feel like _____ now?</w:t>
                  </w:r>
                </w:p>
              </w:tc>
            </w:tr>
            <w:tr w:rsidR="003F6093" w14:paraId="1A99E4F9" w14:textId="77777777">
              <w:tc>
                <w:tcPr>
                  <w:tcW w:w="109" w:type="dxa"/>
                  <w:shd w:val="clear" w:color="auto" w:fill="auto"/>
                  <w:vAlign w:val="center"/>
                </w:tcPr>
                <w:p w14:paraId="1CEC1F1B" w14:textId="77777777" w:rsidR="003F6093" w:rsidRDefault="003F6093">
                  <w:pPr>
                    <w:snapToGrid w:val="0"/>
                    <w:rPr>
                      <w:rFonts w:cs="Arial"/>
                      <w:color w:val="000000"/>
                      <w:sz w:val="24"/>
                      <w:szCs w:val="24"/>
                    </w:rPr>
                  </w:pPr>
                </w:p>
              </w:tc>
              <w:tc>
                <w:tcPr>
                  <w:tcW w:w="10357" w:type="dxa"/>
                  <w:shd w:val="clear" w:color="auto" w:fill="auto"/>
                  <w:vAlign w:val="center"/>
                </w:tcPr>
                <w:p w14:paraId="29722248" w14:textId="77777777" w:rsidR="003F6093" w:rsidRDefault="000A2B13">
                  <w:pPr>
                    <w:snapToGrid w:val="0"/>
                    <w:rPr>
                      <w:rFonts w:cs="Arial"/>
                      <w:color w:val="000000"/>
                      <w:sz w:val="24"/>
                      <w:szCs w:val="24"/>
                    </w:rPr>
                  </w:pPr>
                  <w:r>
                    <w:rPr>
                      <w:rFonts w:cs="Arial"/>
                      <w:color w:val="000000"/>
                      <w:sz w:val="24"/>
                      <w:szCs w:val="24"/>
                    </w:rPr>
                    <w:t>swimming</w:t>
                  </w:r>
                </w:p>
              </w:tc>
            </w:tr>
            <w:tr w:rsidR="003F6093" w14:paraId="293AC5DC" w14:textId="77777777">
              <w:tc>
                <w:tcPr>
                  <w:tcW w:w="109" w:type="dxa"/>
                  <w:shd w:val="clear" w:color="auto" w:fill="auto"/>
                  <w:vAlign w:val="center"/>
                </w:tcPr>
                <w:p w14:paraId="1CF1DC82" w14:textId="77777777" w:rsidR="003F6093" w:rsidRDefault="003F6093">
                  <w:pPr>
                    <w:snapToGrid w:val="0"/>
                    <w:rPr>
                      <w:rFonts w:cs="Arial"/>
                      <w:color w:val="000000"/>
                      <w:sz w:val="24"/>
                      <w:szCs w:val="24"/>
                    </w:rPr>
                  </w:pPr>
                </w:p>
              </w:tc>
              <w:tc>
                <w:tcPr>
                  <w:tcW w:w="10357" w:type="dxa"/>
                  <w:shd w:val="clear" w:color="auto" w:fill="auto"/>
                  <w:vAlign w:val="center"/>
                </w:tcPr>
                <w:p w14:paraId="05A5159C" w14:textId="77777777" w:rsidR="003F6093" w:rsidRDefault="000A2B13">
                  <w:pPr>
                    <w:snapToGrid w:val="0"/>
                    <w:rPr>
                      <w:rFonts w:cs="Arial"/>
                      <w:color w:val="000000"/>
                      <w:sz w:val="24"/>
                      <w:szCs w:val="24"/>
                    </w:rPr>
                  </w:pPr>
                  <w:r>
                    <w:rPr>
                      <w:rFonts w:cs="Arial"/>
                      <w:color w:val="000000"/>
                      <w:sz w:val="24"/>
                      <w:szCs w:val="24"/>
                    </w:rPr>
                    <w:t>to swim</w:t>
                  </w:r>
                </w:p>
              </w:tc>
            </w:tr>
            <w:tr w:rsidR="003F6093" w14:paraId="77A4528E" w14:textId="77777777">
              <w:tc>
                <w:tcPr>
                  <w:tcW w:w="109" w:type="dxa"/>
                  <w:shd w:val="clear" w:color="auto" w:fill="auto"/>
                  <w:vAlign w:val="center"/>
                </w:tcPr>
                <w:p w14:paraId="4EC547A3" w14:textId="77777777" w:rsidR="003F6093" w:rsidRDefault="003F6093">
                  <w:pPr>
                    <w:snapToGrid w:val="0"/>
                    <w:rPr>
                      <w:rFonts w:cs="Arial"/>
                      <w:color w:val="000000"/>
                      <w:sz w:val="24"/>
                      <w:szCs w:val="24"/>
                    </w:rPr>
                  </w:pPr>
                </w:p>
              </w:tc>
              <w:tc>
                <w:tcPr>
                  <w:tcW w:w="10357" w:type="dxa"/>
                  <w:shd w:val="clear" w:color="auto" w:fill="auto"/>
                  <w:vAlign w:val="center"/>
                </w:tcPr>
                <w:p w14:paraId="015A1355" w14:textId="77777777" w:rsidR="003F6093" w:rsidRDefault="000A2B13">
                  <w:pPr>
                    <w:snapToGrid w:val="0"/>
                    <w:rPr>
                      <w:rFonts w:cs="Arial"/>
                      <w:color w:val="000000"/>
                      <w:sz w:val="24"/>
                      <w:szCs w:val="24"/>
                    </w:rPr>
                  </w:pPr>
                  <w:r>
                    <w:rPr>
                      <w:rFonts w:cs="Arial"/>
                      <w:color w:val="000000"/>
                      <w:sz w:val="24"/>
                      <w:szCs w:val="24"/>
                    </w:rPr>
                    <w:t>swim</w:t>
                  </w:r>
                </w:p>
              </w:tc>
            </w:tr>
            <w:tr w:rsidR="003F6093" w14:paraId="0349A790" w14:textId="77777777">
              <w:tc>
                <w:tcPr>
                  <w:tcW w:w="109" w:type="dxa"/>
                  <w:shd w:val="clear" w:color="auto" w:fill="auto"/>
                  <w:vAlign w:val="center"/>
                </w:tcPr>
                <w:p w14:paraId="76001801" w14:textId="77777777" w:rsidR="003F6093" w:rsidRDefault="003F6093">
                  <w:pPr>
                    <w:snapToGrid w:val="0"/>
                    <w:rPr>
                      <w:rFonts w:cs="Arial"/>
                      <w:color w:val="000000"/>
                      <w:sz w:val="24"/>
                      <w:szCs w:val="24"/>
                    </w:rPr>
                  </w:pPr>
                </w:p>
              </w:tc>
              <w:tc>
                <w:tcPr>
                  <w:tcW w:w="10357" w:type="dxa"/>
                  <w:shd w:val="clear" w:color="auto" w:fill="auto"/>
                  <w:vAlign w:val="center"/>
                </w:tcPr>
                <w:p w14:paraId="7CA5E4DB" w14:textId="77777777" w:rsidR="003F6093" w:rsidRDefault="000A2B13">
                  <w:pPr>
                    <w:snapToGrid w:val="0"/>
                    <w:rPr>
                      <w:rFonts w:cs="Arial"/>
                      <w:color w:val="000000"/>
                      <w:sz w:val="24"/>
                      <w:szCs w:val="24"/>
                    </w:rPr>
                  </w:pPr>
                  <w:r>
                    <w:rPr>
                      <w:rFonts w:cs="Arial"/>
                      <w:color w:val="000000"/>
                      <w:sz w:val="24"/>
                      <w:szCs w:val="24"/>
                    </w:rPr>
                    <w:t>to go swimming</w:t>
                  </w:r>
                </w:p>
              </w:tc>
            </w:tr>
            <w:tr w:rsidR="003F6093" w14:paraId="1C22773B" w14:textId="77777777">
              <w:tc>
                <w:tcPr>
                  <w:tcW w:w="10466" w:type="dxa"/>
                  <w:gridSpan w:val="2"/>
                  <w:shd w:val="clear" w:color="auto" w:fill="auto"/>
                  <w:vAlign w:val="center"/>
                </w:tcPr>
                <w:p w14:paraId="3BADF87C" w14:textId="77777777" w:rsidR="003F6093" w:rsidRDefault="003F6093">
                  <w:pPr>
                    <w:snapToGrid w:val="0"/>
                    <w:rPr>
                      <w:rFonts w:cs="Arial"/>
                      <w:color w:val="000000"/>
                      <w:sz w:val="24"/>
                      <w:szCs w:val="24"/>
                    </w:rPr>
                  </w:pPr>
                </w:p>
              </w:tc>
            </w:tr>
            <w:tr w:rsidR="003F6093" w14:paraId="78D91140" w14:textId="77777777">
              <w:tc>
                <w:tcPr>
                  <w:tcW w:w="10466" w:type="dxa"/>
                  <w:gridSpan w:val="2"/>
                  <w:shd w:val="clear" w:color="auto" w:fill="auto"/>
                  <w:vAlign w:val="center"/>
                </w:tcPr>
                <w:p w14:paraId="7144D62B" w14:textId="1EF3B5A8" w:rsidR="003F6093" w:rsidRDefault="00C436DA">
                  <w:pPr>
                    <w:snapToGrid w:val="0"/>
                    <w:rPr>
                      <w:rFonts w:cs="Arial"/>
                      <w:b/>
                      <w:bCs/>
                      <w:color w:val="000000"/>
                      <w:sz w:val="24"/>
                      <w:szCs w:val="24"/>
                    </w:rPr>
                  </w:pPr>
                  <w:r>
                    <w:rPr>
                      <w:noProof/>
                    </w:rPr>
                    <mc:AlternateContent>
                      <mc:Choice Requires="wps">
                        <w:drawing>
                          <wp:inline distT="0" distB="0" distL="0" distR="0" wp14:anchorId="26B42AAC" wp14:editId="3BAE0B49">
                            <wp:extent cx="635" cy="9525"/>
                            <wp:effectExtent l="0" t="0" r="0" b="3175"/>
                            <wp:docPr id="31"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32"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" fillcolor="#6c7b8c" stroked="f">
                            <v:stroke joinstyle="round"/>
                            <w10:anchorlock/>
                          </v:rect>
                        </w:pict>
                      </mc:Fallback>
                    </mc:AlternateContent>
                  </w:r>
                </w:p>
              </w:tc>
            </w:tr>
            <w:tr w:rsidR="003F6093" w14:paraId="1DE0FD19" w14:textId="77777777">
              <w:tc>
                <w:tcPr>
                  <w:tcW w:w="10466" w:type="dxa"/>
                  <w:gridSpan w:val="2"/>
                  <w:shd w:val="clear" w:color="auto" w:fill="auto"/>
                  <w:vAlign w:val="center"/>
                </w:tcPr>
                <w:p w14:paraId="3A77B82A" w14:textId="77777777" w:rsidR="003F6093" w:rsidRDefault="000A2B13">
                  <w:pPr>
                    <w:snapToGrid w:val="0"/>
                    <w:rPr>
                      <w:rFonts w:cs="Arial"/>
                      <w:b/>
                      <w:bCs/>
                      <w:color w:val="000000"/>
                      <w:sz w:val="24"/>
                      <w:szCs w:val="24"/>
                    </w:rPr>
                  </w:pPr>
                  <w:r>
                    <w:rPr>
                      <w:rFonts w:cs="Arial"/>
                      <w:b/>
                      <w:bCs/>
                      <w:color w:val="000000"/>
                      <w:sz w:val="24"/>
                      <w:szCs w:val="24"/>
                    </w:rPr>
                    <w:t>20. Tom was thrilled to be _____ such a beautiful and interesting lady.</w:t>
                  </w:r>
                </w:p>
              </w:tc>
            </w:tr>
            <w:tr w:rsidR="003F6093" w14:paraId="78E8B516" w14:textId="77777777">
              <w:tc>
                <w:tcPr>
                  <w:tcW w:w="109" w:type="dxa"/>
                  <w:shd w:val="clear" w:color="auto" w:fill="auto"/>
                  <w:vAlign w:val="center"/>
                </w:tcPr>
                <w:p w14:paraId="5B5A79C1" w14:textId="77777777" w:rsidR="003F6093" w:rsidRDefault="003F6093">
                  <w:pPr>
                    <w:snapToGrid w:val="0"/>
                    <w:rPr>
                      <w:rFonts w:cs="Arial"/>
                      <w:color w:val="000000"/>
                      <w:sz w:val="24"/>
                      <w:szCs w:val="24"/>
                    </w:rPr>
                  </w:pPr>
                </w:p>
              </w:tc>
              <w:tc>
                <w:tcPr>
                  <w:tcW w:w="10357" w:type="dxa"/>
                  <w:shd w:val="clear" w:color="auto" w:fill="auto"/>
                  <w:vAlign w:val="center"/>
                </w:tcPr>
                <w:p w14:paraId="38FDBA81" w14:textId="77777777" w:rsidR="003F6093" w:rsidRDefault="000A2B13">
                  <w:pPr>
                    <w:snapToGrid w:val="0"/>
                    <w:rPr>
                      <w:rFonts w:cs="Arial"/>
                      <w:color w:val="000000"/>
                      <w:sz w:val="24"/>
                      <w:szCs w:val="24"/>
                    </w:rPr>
                  </w:pPr>
                  <w:r>
                    <w:rPr>
                      <w:rFonts w:cs="Arial"/>
                      <w:color w:val="000000"/>
                      <w:sz w:val="24"/>
                      <w:szCs w:val="24"/>
                    </w:rPr>
                    <w:t>introduced</w:t>
                  </w:r>
                </w:p>
              </w:tc>
            </w:tr>
            <w:tr w:rsidR="003F6093" w14:paraId="4E6FEF8F" w14:textId="77777777">
              <w:tc>
                <w:tcPr>
                  <w:tcW w:w="109" w:type="dxa"/>
                  <w:shd w:val="clear" w:color="auto" w:fill="auto"/>
                  <w:vAlign w:val="center"/>
                </w:tcPr>
                <w:p w14:paraId="1277FF1C" w14:textId="77777777" w:rsidR="003F6093" w:rsidRDefault="003F6093">
                  <w:pPr>
                    <w:snapToGrid w:val="0"/>
                    <w:rPr>
                      <w:rFonts w:cs="Arial"/>
                      <w:color w:val="000000"/>
                      <w:sz w:val="24"/>
                      <w:szCs w:val="24"/>
                    </w:rPr>
                  </w:pPr>
                </w:p>
              </w:tc>
              <w:tc>
                <w:tcPr>
                  <w:tcW w:w="10357" w:type="dxa"/>
                  <w:shd w:val="clear" w:color="auto" w:fill="auto"/>
                  <w:vAlign w:val="center"/>
                </w:tcPr>
                <w:p w14:paraId="2082A13A" w14:textId="77777777" w:rsidR="003F6093" w:rsidRDefault="000A2B13">
                  <w:pPr>
                    <w:snapToGrid w:val="0"/>
                    <w:rPr>
                      <w:rFonts w:cs="Arial"/>
                      <w:color w:val="000000"/>
                      <w:sz w:val="24"/>
                      <w:szCs w:val="24"/>
                    </w:rPr>
                  </w:pPr>
                  <w:r>
                    <w:rPr>
                      <w:rFonts w:cs="Arial"/>
                      <w:color w:val="000000"/>
                      <w:sz w:val="24"/>
                      <w:szCs w:val="24"/>
                    </w:rPr>
                    <w:t>introduced at</w:t>
                  </w:r>
                </w:p>
              </w:tc>
            </w:tr>
            <w:tr w:rsidR="003F6093" w14:paraId="25B49941" w14:textId="77777777">
              <w:tc>
                <w:tcPr>
                  <w:tcW w:w="109" w:type="dxa"/>
                  <w:shd w:val="clear" w:color="auto" w:fill="auto"/>
                  <w:vAlign w:val="center"/>
                </w:tcPr>
                <w:p w14:paraId="37461159" w14:textId="77777777" w:rsidR="003F6093" w:rsidRDefault="003F6093">
                  <w:pPr>
                    <w:snapToGrid w:val="0"/>
                    <w:rPr>
                      <w:rFonts w:cs="Arial"/>
                      <w:color w:val="000000"/>
                      <w:sz w:val="24"/>
                      <w:szCs w:val="24"/>
                    </w:rPr>
                  </w:pPr>
                </w:p>
              </w:tc>
              <w:tc>
                <w:tcPr>
                  <w:tcW w:w="10357" w:type="dxa"/>
                  <w:shd w:val="clear" w:color="auto" w:fill="auto"/>
                  <w:vAlign w:val="center"/>
                </w:tcPr>
                <w:p w14:paraId="1614595A" w14:textId="77777777" w:rsidR="003F6093" w:rsidRDefault="000A2B13">
                  <w:pPr>
                    <w:snapToGrid w:val="0"/>
                    <w:rPr>
                      <w:rFonts w:cs="Arial"/>
                      <w:color w:val="000000"/>
                      <w:sz w:val="24"/>
                      <w:szCs w:val="24"/>
                    </w:rPr>
                  </w:pPr>
                  <w:r>
                    <w:rPr>
                      <w:rFonts w:cs="Arial"/>
                      <w:color w:val="000000"/>
                      <w:sz w:val="24"/>
                      <w:szCs w:val="24"/>
                    </w:rPr>
                    <w:t>introduced with</w:t>
                  </w:r>
                </w:p>
              </w:tc>
            </w:tr>
            <w:tr w:rsidR="003F6093" w14:paraId="61E62BCD" w14:textId="77777777">
              <w:tc>
                <w:tcPr>
                  <w:tcW w:w="109" w:type="dxa"/>
                  <w:shd w:val="clear" w:color="auto" w:fill="auto"/>
                  <w:vAlign w:val="center"/>
                </w:tcPr>
                <w:p w14:paraId="1C681800" w14:textId="77777777" w:rsidR="003F6093" w:rsidRDefault="003F6093">
                  <w:pPr>
                    <w:snapToGrid w:val="0"/>
                    <w:rPr>
                      <w:rFonts w:cs="Arial"/>
                      <w:color w:val="000000"/>
                      <w:sz w:val="24"/>
                      <w:szCs w:val="24"/>
                    </w:rPr>
                  </w:pPr>
                </w:p>
              </w:tc>
              <w:tc>
                <w:tcPr>
                  <w:tcW w:w="10357" w:type="dxa"/>
                  <w:shd w:val="clear" w:color="auto" w:fill="auto"/>
                  <w:vAlign w:val="center"/>
                </w:tcPr>
                <w:p w14:paraId="606D731E" w14:textId="77777777" w:rsidR="003F6093" w:rsidRDefault="000A2B13">
                  <w:pPr>
                    <w:snapToGrid w:val="0"/>
                    <w:rPr>
                      <w:rFonts w:cs="Arial"/>
                      <w:color w:val="000000"/>
                      <w:sz w:val="24"/>
                      <w:szCs w:val="24"/>
                    </w:rPr>
                  </w:pPr>
                  <w:r>
                    <w:rPr>
                      <w:rFonts w:cs="Arial"/>
                      <w:color w:val="000000"/>
                      <w:sz w:val="24"/>
                      <w:szCs w:val="24"/>
                    </w:rPr>
                    <w:t>introduced to</w:t>
                  </w:r>
                </w:p>
              </w:tc>
            </w:tr>
            <w:tr w:rsidR="003F6093" w14:paraId="523D99AA" w14:textId="77777777">
              <w:tc>
                <w:tcPr>
                  <w:tcW w:w="10466" w:type="dxa"/>
                  <w:gridSpan w:val="2"/>
                  <w:shd w:val="clear" w:color="auto" w:fill="auto"/>
                  <w:vAlign w:val="center"/>
                </w:tcPr>
                <w:p w14:paraId="562B3282" w14:textId="77777777" w:rsidR="003F6093" w:rsidRDefault="003F6093">
                  <w:pPr>
                    <w:snapToGrid w:val="0"/>
                    <w:rPr>
                      <w:rFonts w:cs="Arial"/>
                      <w:color w:val="000000"/>
                      <w:sz w:val="24"/>
                      <w:szCs w:val="24"/>
                    </w:rPr>
                  </w:pPr>
                </w:p>
              </w:tc>
            </w:tr>
            <w:tr w:rsidR="003F6093" w14:paraId="5D40B568" w14:textId="77777777">
              <w:tc>
                <w:tcPr>
                  <w:tcW w:w="10466" w:type="dxa"/>
                  <w:gridSpan w:val="2"/>
                  <w:shd w:val="clear" w:color="auto" w:fill="auto"/>
                  <w:vAlign w:val="center"/>
                </w:tcPr>
                <w:p w14:paraId="203CF2F0" w14:textId="5D730D57" w:rsidR="003F6093" w:rsidRDefault="00C436DA">
                  <w:pPr>
                    <w:snapToGrid w:val="0"/>
                    <w:rPr>
                      <w:rFonts w:cs="Arial"/>
                      <w:b/>
                      <w:bCs/>
                      <w:color w:val="000000"/>
                      <w:sz w:val="24"/>
                      <w:szCs w:val="24"/>
                    </w:rPr>
                  </w:pPr>
                  <w:r>
                    <w:rPr>
                      <w:noProof/>
                    </w:rPr>
                    <mc:AlternateContent>
                      <mc:Choice Requires="wps">
                        <w:drawing>
                          <wp:inline distT="0" distB="0" distL="0" distR="0" wp14:anchorId="6ADD9AEF" wp14:editId="2CA8A949">
                            <wp:extent cx="635" cy="9525"/>
                            <wp:effectExtent l="0" t="0" r="0" b="3175"/>
                            <wp:docPr id="3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31"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L0bHvX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36538A92" w14:textId="77777777">
              <w:tc>
                <w:tcPr>
                  <w:tcW w:w="10466" w:type="dxa"/>
                  <w:gridSpan w:val="2"/>
                  <w:shd w:val="clear" w:color="auto" w:fill="auto"/>
                  <w:vAlign w:val="center"/>
                </w:tcPr>
                <w:p w14:paraId="167C36EB" w14:textId="77777777" w:rsidR="003F6093" w:rsidRDefault="000A2B13">
                  <w:pPr>
                    <w:snapToGrid w:val="0"/>
                    <w:rPr>
                      <w:rFonts w:cs="Arial"/>
                      <w:b/>
                      <w:bCs/>
                      <w:color w:val="000000"/>
                      <w:sz w:val="24"/>
                      <w:szCs w:val="24"/>
                    </w:rPr>
                  </w:pPr>
                  <w:r>
                    <w:rPr>
                      <w:rFonts w:cs="Arial"/>
                      <w:b/>
                      <w:bCs/>
                      <w:color w:val="000000"/>
                      <w:sz w:val="24"/>
                      <w:szCs w:val="24"/>
                    </w:rPr>
                    <w:t>21. "What happened to them last night? They look depressed"</w:t>
                  </w:r>
                  <w:r>
                    <w:rPr>
                      <w:rFonts w:cs="Arial"/>
                      <w:b/>
                      <w:bCs/>
                      <w:color w:val="000000"/>
                      <w:sz w:val="24"/>
                      <w:szCs w:val="24"/>
                    </w:rPr>
                    <w:br/>
                    <w:t>      "I don't think _____ happened."</w:t>
                  </w:r>
                </w:p>
              </w:tc>
            </w:tr>
            <w:tr w:rsidR="003F6093" w14:paraId="6B6EA480" w14:textId="77777777">
              <w:tc>
                <w:tcPr>
                  <w:tcW w:w="109" w:type="dxa"/>
                  <w:shd w:val="clear" w:color="auto" w:fill="auto"/>
                  <w:vAlign w:val="center"/>
                </w:tcPr>
                <w:p w14:paraId="3DF7DB88" w14:textId="77777777" w:rsidR="003F6093" w:rsidRDefault="003F6093">
                  <w:pPr>
                    <w:snapToGrid w:val="0"/>
                    <w:rPr>
                      <w:rFonts w:cs="Arial"/>
                      <w:color w:val="000000"/>
                      <w:sz w:val="24"/>
                      <w:szCs w:val="24"/>
                    </w:rPr>
                  </w:pPr>
                </w:p>
              </w:tc>
              <w:tc>
                <w:tcPr>
                  <w:tcW w:w="10357" w:type="dxa"/>
                  <w:shd w:val="clear" w:color="auto" w:fill="auto"/>
                  <w:vAlign w:val="center"/>
                </w:tcPr>
                <w:p w14:paraId="68ADB7BC" w14:textId="77777777" w:rsidR="003F6093" w:rsidRDefault="000A2B13">
                  <w:pPr>
                    <w:snapToGrid w:val="0"/>
                    <w:rPr>
                      <w:rFonts w:cs="Arial"/>
                      <w:color w:val="000000"/>
                      <w:sz w:val="24"/>
                      <w:szCs w:val="24"/>
                    </w:rPr>
                  </w:pPr>
                  <w:r>
                    <w:rPr>
                      <w:rFonts w:cs="Arial"/>
                      <w:color w:val="000000"/>
                      <w:sz w:val="24"/>
                      <w:szCs w:val="24"/>
                    </w:rPr>
                    <w:t>nothing</w:t>
                  </w:r>
                </w:p>
              </w:tc>
            </w:tr>
            <w:tr w:rsidR="003F6093" w14:paraId="6CCBB8BA" w14:textId="77777777">
              <w:tc>
                <w:tcPr>
                  <w:tcW w:w="109" w:type="dxa"/>
                  <w:shd w:val="clear" w:color="auto" w:fill="auto"/>
                  <w:vAlign w:val="center"/>
                </w:tcPr>
                <w:p w14:paraId="0EA9B059" w14:textId="77777777" w:rsidR="003F6093" w:rsidRDefault="003F6093">
                  <w:pPr>
                    <w:snapToGrid w:val="0"/>
                    <w:rPr>
                      <w:rFonts w:cs="Arial"/>
                      <w:color w:val="000000"/>
                      <w:sz w:val="24"/>
                      <w:szCs w:val="24"/>
                    </w:rPr>
                  </w:pPr>
                </w:p>
              </w:tc>
              <w:tc>
                <w:tcPr>
                  <w:tcW w:w="10357" w:type="dxa"/>
                  <w:shd w:val="clear" w:color="auto" w:fill="auto"/>
                  <w:vAlign w:val="center"/>
                </w:tcPr>
                <w:p w14:paraId="1EDF04E6" w14:textId="77777777" w:rsidR="003F6093" w:rsidRDefault="000A2B13">
                  <w:pPr>
                    <w:snapToGrid w:val="0"/>
                    <w:rPr>
                      <w:rFonts w:cs="Arial"/>
                      <w:color w:val="000000"/>
                      <w:sz w:val="24"/>
                      <w:szCs w:val="24"/>
                    </w:rPr>
                  </w:pPr>
                  <w:r>
                    <w:rPr>
                      <w:rFonts w:cs="Arial"/>
                      <w:color w:val="000000"/>
                      <w:sz w:val="24"/>
                      <w:szCs w:val="24"/>
                    </w:rPr>
                    <w:t>everything</w:t>
                  </w:r>
                </w:p>
              </w:tc>
            </w:tr>
            <w:tr w:rsidR="003F6093" w14:paraId="693FEC2C" w14:textId="77777777">
              <w:tc>
                <w:tcPr>
                  <w:tcW w:w="109" w:type="dxa"/>
                  <w:shd w:val="clear" w:color="auto" w:fill="auto"/>
                  <w:vAlign w:val="center"/>
                </w:tcPr>
                <w:p w14:paraId="5E7ABB38" w14:textId="77777777" w:rsidR="003F6093" w:rsidRDefault="003F6093">
                  <w:pPr>
                    <w:snapToGrid w:val="0"/>
                    <w:rPr>
                      <w:rFonts w:cs="Arial"/>
                      <w:color w:val="000000"/>
                      <w:sz w:val="24"/>
                      <w:szCs w:val="24"/>
                    </w:rPr>
                  </w:pPr>
                </w:p>
              </w:tc>
              <w:tc>
                <w:tcPr>
                  <w:tcW w:w="10357" w:type="dxa"/>
                  <w:shd w:val="clear" w:color="auto" w:fill="auto"/>
                  <w:vAlign w:val="center"/>
                </w:tcPr>
                <w:p w14:paraId="256D32BB" w14:textId="77777777" w:rsidR="003F6093" w:rsidRDefault="000A2B13">
                  <w:pPr>
                    <w:snapToGrid w:val="0"/>
                    <w:rPr>
                      <w:rFonts w:cs="Arial"/>
                      <w:color w:val="000000"/>
                      <w:sz w:val="24"/>
                      <w:szCs w:val="24"/>
                    </w:rPr>
                  </w:pPr>
                  <w:r>
                    <w:rPr>
                      <w:rFonts w:cs="Arial"/>
                      <w:color w:val="000000"/>
                      <w:sz w:val="24"/>
                      <w:szCs w:val="24"/>
                    </w:rPr>
                    <w:t>something</w:t>
                  </w:r>
                </w:p>
              </w:tc>
            </w:tr>
            <w:tr w:rsidR="003F6093" w14:paraId="2B825C60" w14:textId="77777777">
              <w:tc>
                <w:tcPr>
                  <w:tcW w:w="109" w:type="dxa"/>
                  <w:shd w:val="clear" w:color="auto" w:fill="auto"/>
                  <w:vAlign w:val="center"/>
                </w:tcPr>
                <w:p w14:paraId="545455AF" w14:textId="77777777" w:rsidR="003F6093" w:rsidRDefault="003F6093">
                  <w:pPr>
                    <w:snapToGrid w:val="0"/>
                    <w:rPr>
                      <w:rFonts w:cs="Arial"/>
                      <w:color w:val="000000"/>
                      <w:sz w:val="24"/>
                      <w:szCs w:val="24"/>
                    </w:rPr>
                  </w:pPr>
                </w:p>
              </w:tc>
              <w:tc>
                <w:tcPr>
                  <w:tcW w:w="10357" w:type="dxa"/>
                  <w:shd w:val="clear" w:color="auto" w:fill="auto"/>
                  <w:vAlign w:val="center"/>
                </w:tcPr>
                <w:p w14:paraId="42680486" w14:textId="77777777" w:rsidR="003F6093" w:rsidRDefault="000A2B13">
                  <w:pPr>
                    <w:snapToGrid w:val="0"/>
                    <w:rPr>
                      <w:rFonts w:cs="Arial"/>
                      <w:color w:val="000000"/>
                      <w:sz w:val="24"/>
                      <w:szCs w:val="24"/>
                    </w:rPr>
                  </w:pPr>
                  <w:r>
                    <w:rPr>
                      <w:rFonts w:cs="Arial"/>
                      <w:color w:val="000000"/>
                      <w:sz w:val="24"/>
                      <w:szCs w:val="24"/>
                    </w:rPr>
                    <w:t>anything</w:t>
                  </w:r>
                </w:p>
              </w:tc>
            </w:tr>
            <w:tr w:rsidR="003F6093" w14:paraId="099D2D45" w14:textId="77777777">
              <w:tc>
                <w:tcPr>
                  <w:tcW w:w="10466" w:type="dxa"/>
                  <w:gridSpan w:val="2"/>
                  <w:shd w:val="clear" w:color="auto" w:fill="auto"/>
                  <w:vAlign w:val="center"/>
                </w:tcPr>
                <w:p w14:paraId="431EA498" w14:textId="77777777" w:rsidR="003F6093" w:rsidRDefault="003F6093">
                  <w:pPr>
                    <w:snapToGrid w:val="0"/>
                    <w:rPr>
                      <w:rFonts w:cs="Arial"/>
                      <w:color w:val="000000"/>
                      <w:sz w:val="24"/>
                      <w:szCs w:val="24"/>
                    </w:rPr>
                  </w:pPr>
                </w:p>
              </w:tc>
            </w:tr>
            <w:tr w:rsidR="003F6093" w14:paraId="07054407" w14:textId="77777777">
              <w:tc>
                <w:tcPr>
                  <w:tcW w:w="10466" w:type="dxa"/>
                  <w:gridSpan w:val="2"/>
                  <w:shd w:val="clear" w:color="auto" w:fill="auto"/>
                  <w:vAlign w:val="center"/>
                </w:tcPr>
                <w:p w14:paraId="6DDE5F92" w14:textId="2F888E8E" w:rsidR="003F6093" w:rsidRDefault="00C436DA">
                  <w:pPr>
                    <w:snapToGrid w:val="0"/>
                    <w:rPr>
                      <w:rFonts w:cs="Arial"/>
                      <w:b/>
                      <w:bCs/>
                      <w:color w:val="000000"/>
                      <w:sz w:val="24"/>
                      <w:szCs w:val="24"/>
                    </w:rPr>
                  </w:pPr>
                  <w:r>
                    <w:rPr>
                      <w:noProof/>
                    </w:rPr>
                    <mc:AlternateContent>
                      <mc:Choice Requires="wps">
                        <w:drawing>
                          <wp:inline distT="0" distB="0" distL="0" distR="0" wp14:anchorId="201B9C59" wp14:editId="63C24972">
                            <wp:extent cx="635" cy="9525"/>
                            <wp:effectExtent l="0" t="0" r="0" b="3175"/>
                            <wp:docPr id="2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30"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" fillcolor="#6c7b8c" stroked="f">
                            <v:stroke joinstyle="round"/>
                            <w10:anchorlock/>
                          </v:rect>
                        </w:pict>
                      </mc:Fallback>
                    </mc:AlternateContent>
                  </w:r>
                </w:p>
              </w:tc>
            </w:tr>
            <w:tr w:rsidR="003F6093" w14:paraId="1A110A71" w14:textId="77777777">
              <w:tc>
                <w:tcPr>
                  <w:tcW w:w="10466" w:type="dxa"/>
                  <w:gridSpan w:val="2"/>
                  <w:shd w:val="clear" w:color="auto" w:fill="auto"/>
                  <w:vAlign w:val="center"/>
                </w:tcPr>
                <w:p w14:paraId="700F67E1" w14:textId="77777777" w:rsidR="003F6093" w:rsidRDefault="000A2B13">
                  <w:pPr>
                    <w:snapToGrid w:val="0"/>
                    <w:rPr>
                      <w:rFonts w:cs="Arial"/>
                      <w:b/>
                      <w:bCs/>
                      <w:color w:val="000000"/>
                      <w:sz w:val="24"/>
                      <w:szCs w:val="24"/>
                    </w:rPr>
                  </w:pPr>
                  <w:r>
                    <w:rPr>
                      <w:rFonts w:cs="Arial"/>
                      <w:b/>
                      <w:bCs/>
                      <w:color w:val="000000"/>
                      <w:sz w:val="24"/>
                      <w:szCs w:val="24"/>
                    </w:rPr>
                    <w:t>22. "It is not very cold. I don't think we need these big jackets."</w:t>
                  </w:r>
                  <w:r>
                    <w:rPr>
                      <w:rFonts w:cs="Arial"/>
                      <w:b/>
                      <w:bCs/>
                      <w:color w:val="000000"/>
                      <w:sz w:val="24"/>
                      <w:szCs w:val="24"/>
                    </w:rPr>
                    <w:br/>
                    <w:t>      "I don't think so, _____."</w:t>
                  </w:r>
                </w:p>
              </w:tc>
            </w:tr>
            <w:tr w:rsidR="003F6093" w14:paraId="1DF7C001" w14:textId="77777777">
              <w:tc>
                <w:tcPr>
                  <w:tcW w:w="109" w:type="dxa"/>
                  <w:shd w:val="clear" w:color="auto" w:fill="auto"/>
                  <w:vAlign w:val="center"/>
                </w:tcPr>
                <w:p w14:paraId="1ACA5384" w14:textId="77777777" w:rsidR="003F6093" w:rsidRDefault="003F6093">
                  <w:pPr>
                    <w:snapToGrid w:val="0"/>
                    <w:rPr>
                      <w:rFonts w:cs="Arial"/>
                      <w:color w:val="000000"/>
                      <w:sz w:val="24"/>
                      <w:szCs w:val="24"/>
                    </w:rPr>
                  </w:pPr>
                </w:p>
              </w:tc>
              <w:tc>
                <w:tcPr>
                  <w:tcW w:w="10357" w:type="dxa"/>
                  <w:shd w:val="clear" w:color="auto" w:fill="auto"/>
                  <w:vAlign w:val="center"/>
                </w:tcPr>
                <w:p w14:paraId="5EF2A6D9" w14:textId="77777777" w:rsidR="003F6093" w:rsidRDefault="000A2B13">
                  <w:pPr>
                    <w:snapToGrid w:val="0"/>
                    <w:rPr>
                      <w:rFonts w:cs="Arial"/>
                      <w:color w:val="000000"/>
                      <w:sz w:val="24"/>
                      <w:szCs w:val="24"/>
                    </w:rPr>
                  </w:pPr>
                  <w:r>
                    <w:rPr>
                      <w:rFonts w:cs="Arial"/>
                      <w:color w:val="000000"/>
                      <w:sz w:val="24"/>
                      <w:szCs w:val="24"/>
                    </w:rPr>
                    <w:t>anyway</w:t>
                  </w:r>
                </w:p>
              </w:tc>
            </w:tr>
            <w:tr w:rsidR="003F6093" w14:paraId="1F96CF47" w14:textId="77777777">
              <w:tc>
                <w:tcPr>
                  <w:tcW w:w="109" w:type="dxa"/>
                  <w:shd w:val="clear" w:color="auto" w:fill="auto"/>
                  <w:vAlign w:val="center"/>
                </w:tcPr>
                <w:p w14:paraId="448DB2CA" w14:textId="77777777" w:rsidR="003F6093" w:rsidRDefault="003F6093">
                  <w:pPr>
                    <w:snapToGrid w:val="0"/>
                    <w:rPr>
                      <w:rFonts w:cs="Arial"/>
                      <w:color w:val="000000"/>
                      <w:sz w:val="24"/>
                      <w:szCs w:val="24"/>
                    </w:rPr>
                  </w:pPr>
                </w:p>
              </w:tc>
              <w:tc>
                <w:tcPr>
                  <w:tcW w:w="10357" w:type="dxa"/>
                  <w:shd w:val="clear" w:color="auto" w:fill="auto"/>
                  <w:vAlign w:val="center"/>
                </w:tcPr>
                <w:p w14:paraId="0B10D3B7" w14:textId="77777777" w:rsidR="003F6093" w:rsidRDefault="000A2B13">
                  <w:pPr>
                    <w:snapToGrid w:val="0"/>
                    <w:rPr>
                      <w:rFonts w:cs="Arial"/>
                      <w:color w:val="000000"/>
                      <w:sz w:val="24"/>
                      <w:szCs w:val="24"/>
                    </w:rPr>
                  </w:pPr>
                  <w:r>
                    <w:rPr>
                      <w:rFonts w:cs="Arial"/>
                      <w:color w:val="000000"/>
                      <w:sz w:val="24"/>
                      <w:szCs w:val="24"/>
                    </w:rPr>
                    <w:t>neither</w:t>
                  </w:r>
                </w:p>
              </w:tc>
            </w:tr>
            <w:tr w:rsidR="003F6093" w14:paraId="25944CE5" w14:textId="77777777">
              <w:tc>
                <w:tcPr>
                  <w:tcW w:w="109" w:type="dxa"/>
                  <w:shd w:val="clear" w:color="auto" w:fill="auto"/>
                  <w:vAlign w:val="center"/>
                </w:tcPr>
                <w:p w14:paraId="779A8851" w14:textId="77777777" w:rsidR="003F6093" w:rsidRDefault="003F6093">
                  <w:pPr>
                    <w:snapToGrid w:val="0"/>
                    <w:rPr>
                      <w:rFonts w:cs="Arial"/>
                      <w:color w:val="000000"/>
                      <w:sz w:val="24"/>
                      <w:szCs w:val="24"/>
                    </w:rPr>
                  </w:pPr>
                </w:p>
              </w:tc>
              <w:tc>
                <w:tcPr>
                  <w:tcW w:w="10357" w:type="dxa"/>
                  <w:shd w:val="clear" w:color="auto" w:fill="auto"/>
                  <w:vAlign w:val="center"/>
                </w:tcPr>
                <w:p w14:paraId="7E6C8E19" w14:textId="77777777" w:rsidR="003F6093" w:rsidRDefault="000A2B13">
                  <w:pPr>
                    <w:snapToGrid w:val="0"/>
                    <w:rPr>
                      <w:rFonts w:cs="Arial"/>
                      <w:color w:val="000000"/>
                      <w:sz w:val="24"/>
                      <w:szCs w:val="24"/>
                    </w:rPr>
                  </w:pPr>
                  <w:r>
                    <w:rPr>
                      <w:rFonts w:cs="Arial"/>
                      <w:color w:val="000000"/>
                      <w:sz w:val="24"/>
                      <w:szCs w:val="24"/>
                    </w:rPr>
                    <w:t>either</w:t>
                  </w:r>
                </w:p>
              </w:tc>
            </w:tr>
            <w:tr w:rsidR="003F6093" w14:paraId="28C24135" w14:textId="77777777">
              <w:tc>
                <w:tcPr>
                  <w:tcW w:w="109" w:type="dxa"/>
                  <w:shd w:val="clear" w:color="auto" w:fill="auto"/>
                  <w:vAlign w:val="center"/>
                </w:tcPr>
                <w:p w14:paraId="4556B1C0" w14:textId="77777777" w:rsidR="003F6093" w:rsidRDefault="003F6093">
                  <w:pPr>
                    <w:snapToGrid w:val="0"/>
                    <w:rPr>
                      <w:rFonts w:cs="Arial"/>
                      <w:color w:val="000000"/>
                      <w:sz w:val="24"/>
                      <w:szCs w:val="24"/>
                    </w:rPr>
                  </w:pPr>
                </w:p>
              </w:tc>
              <w:tc>
                <w:tcPr>
                  <w:tcW w:w="10357" w:type="dxa"/>
                  <w:shd w:val="clear" w:color="auto" w:fill="auto"/>
                  <w:vAlign w:val="center"/>
                </w:tcPr>
                <w:p w14:paraId="29EDF44F" w14:textId="77777777" w:rsidR="003F6093" w:rsidRDefault="000A2B13">
                  <w:pPr>
                    <w:snapToGrid w:val="0"/>
                    <w:rPr>
                      <w:rFonts w:cs="Arial"/>
                      <w:color w:val="000000"/>
                      <w:sz w:val="24"/>
                      <w:szCs w:val="24"/>
                    </w:rPr>
                  </w:pPr>
                  <w:r>
                    <w:rPr>
                      <w:rFonts w:cs="Arial"/>
                      <w:color w:val="000000"/>
                      <w:sz w:val="24"/>
                      <w:szCs w:val="24"/>
                    </w:rPr>
                    <w:t>too</w:t>
                  </w:r>
                </w:p>
              </w:tc>
            </w:tr>
            <w:tr w:rsidR="003F6093" w14:paraId="70D2176F" w14:textId="77777777">
              <w:tc>
                <w:tcPr>
                  <w:tcW w:w="10466" w:type="dxa"/>
                  <w:gridSpan w:val="2"/>
                  <w:shd w:val="clear" w:color="auto" w:fill="auto"/>
                  <w:vAlign w:val="center"/>
                </w:tcPr>
                <w:p w14:paraId="3F4C652C" w14:textId="77777777" w:rsidR="003F6093" w:rsidRDefault="003F6093">
                  <w:pPr>
                    <w:snapToGrid w:val="0"/>
                    <w:rPr>
                      <w:rFonts w:cs="Arial"/>
                      <w:color w:val="000000"/>
                      <w:sz w:val="24"/>
                      <w:szCs w:val="24"/>
                    </w:rPr>
                  </w:pPr>
                </w:p>
              </w:tc>
            </w:tr>
            <w:tr w:rsidR="003F6093" w14:paraId="2F25CC50" w14:textId="77777777">
              <w:tc>
                <w:tcPr>
                  <w:tcW w:w="10466" w:type="dxa"/>
                  <w:gridSpan w:val="2"/>
                  <w:shd w:val="clear" w:color="auto" w:fill="auto"/>
                  <w:vAlign w:val="center"/>
                </w:tcPr>
                <w:p w14:paraId="46D9DDFB" w14:textId="12C1C5AC" w:rsidR="003F6093" w:rsidRDefault="00C436DA">
                  <w:pPr>
                    <w:snapToGrid w:val="0"/>
                    <w:rPr>
                      <w:rFonts w:cs="Arial"/>
                      <w:b/>
                      <w:bCs/>
                      <w:color w:val="000000"/>
                      <w:sz w:val="24"/>
                      <w:szCs w:val="24"/>
                    </w:rPr>
                  </w:pPr>
                  <w:r>
                    <w:rPr>
                      <w:noProof/>
                    </w:rPr>
                    <mc:AlternateContent>
                      <mc:Choice Requires="wps">
                        <w:drawing>
                          <wp:inline distT="0" distB="0" distL="0" distR="0" wp14:anchorId="50544F64" wp14:editId="4D42B25F">
                            <wp:extent cx="635" cy="9525"/>
                            <wp:effectExtent l="0" t="0" r="0" b="3175"/>
                            <wp:docPr id="28"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29"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Xnz+R3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40D295A7" w14:textId="77777777">
              <w:tc>
                <w:tcPr>
                  <w:tcW w:w="10466" w:type="dxa"/>
                  <w:gridSpan w:val="2"/>
                  <w:shd w:val="clear" w:color="auto" w:fill="auto"/>
                  <w:vAlign w:val="center"/>
                </w:tcPr>
                <w:p w14:paraId="581BE2A4" w14:textId="77777777" w:rsidR="003F6093" w:rsidRDefault="000A2B13">
                  <w:pPr>
                    <w:snapToGrid w:val="0"/>
                    <w:rPr>
                      <w:rFonts w:cs="Arial"/>
                      <w:b/>
                      <w:bCs/>
                      <w:color w:val="000000"/>
                      <w:sz w:val="24"/>
                      <w:szCs w:val="24"/>
                    </w:rPr>
                  </w:pPr>
                  <w:r>
                    <w:rPr>
                      <w:rFonts w:cs="Arial"/>
                      <w:b/>
                      <w:bCs/>
                      <w:color w:val="000000"/>
                      <w:sz w:val="24"/>
                      <w:szCs w:val="24"/>
                    </w:rPr>
                    <w:t>23. "Bill is not doing well in class."</w:t>
                  </w:r>
                  <w:r>
                    <w:rPr>
                      <w:rFonts w:cs="Arial"/>
                      <w:b/>
                      <w:bCs/>
                      <w:color w:val="000000"/>
                      <w:sz w:val="24"/>
                      <w:szCs w:val="24"/>
                    </w:rPr>
                    <w:br/>
                    <w:t>      "You must _____, that he is just a beginner at this level."</w:t>
                  </w:r>
                </w:p>
              </w:tc>
            </w:tr>
            <w:tr w:rsidR="003F6093" w14:paraId="27E9FF38" w14:textId="77777777">
              <w:tc>
                <w:tcPr>
                  <w:tcW w:w="109" w:type="dxa"/>
                  <w:shd w:val="clear" w:color="auto" w:fill="auto"/>
                  <w:vAlign w:val="center"/>
                </w:tcPr>
                <w:p w14:paraId="69C40CF8" w14:textId="77777777" w:rsidR="003F6093" w:rsidRDefault="003F6093">
                  <w:pPr>
                    <w:snapToGrid w:val="0"/>
                    <w:rPr>
                      <w:rFonts w:cs="Arial"/>
                      <w:color w:val="000000"/>
                      <w:sz w:val="24"/>
                      <w:szCs w:val="24"/>
                    </w:rPr>
                  </w:pPr>
                </w:p>
              </w:tc>
              <w:tc>
                <w:tcPr>
                  <w:tcW w:w="10357" w:type="dxa"/>
                  <w:shd w:val="clear" w:color="auto" w:fill="auto"/>
                  <w:vAlign w:val="center"/>
                </w:tcPr>
                <w:p w14:paraId="2132761D" w14:textId="77777777" w:rsidR="003F6093" w:rsidRDefault="000A2B13">
                  <w:pPr>
                    <w:snapToGrid w:val="0"/>
                    <w:rPr>
                      <w:rFonts w:cs="Arial"/>
                      <w:color w:val="000000"/>
                      <w:sz w:val="24"/>
                      <w:szCs w:val="24"/>
                    </w:rPr>
                  </w:pPr>
                  <w:r>
                    <w:rPr>
                      <w:rFonts w:cs="Arial"/>
                      <w:color w:val="000000"/>
                      <w:sz w:val="24"/>
                      <w:szCs w:val="24"/>
                    </w:rPr>
                    <w:t>keep minding</w:t>
                  </w:r>
                </w:p>
              </w:tc>
            </w:tr>
            <w:tr w:rsidR="003F6093" w14:paraId="0666CF0C" w14:textId="77777777">
              <w:tc>
                <w:tcPr>
                  <w:tcW w:w="109" w:type="dxa"/>
                  <w:shd w:val="clear" w:color="auto" w:fill="auto"/>
                  <w:vAlign w:val="center"/>
                </w:tcPr>
                <w:p w14:paraId="56F0C229" w14:textId="77777777" w:rsidR="003F6093" w:rsidRDefault="003F6093">
                  <w:pPr>
                    <w:snapToGrid w:val="0"/>
                    <w:rPr>
                      <w:rFonts w:cs="Arial"/>
                      <w:color w:val="000000"/>
                      <w:sz w:val="24"/>
                      <w:szCs w:val="24"/>
                    </w:rPr>
                  </w:pPr>
                </w:p>
              </w:tc>
              <w:tc>
                <w:tcPr>
                  <w:tcW w:w="10357" w:type="dxa"/>
                  <w:shd w:val="clear" w:color="auto" w:fill="auto"/>
                  <w:vAlign w:val="center"/>
                </w:tcPr>
                <w:p w14:paraId="6D558F49" w14:textId="77777777" w:rsidR="003F6093" w:rsidRDefault="000A2B13">
                  <w:pPr>
                    <w:snapToGrid w:val="0"/>
                    <w:rPr>
                      <w:rFonts w:cs="Arial"/>
                      <w:color w:val="000000"/>
                      <w:sz w:val="24"/>
                      <w:szCs w:val="24"/>
                    </w:rPr>
                  </w:pPr>
                  <w:r>
                    <w:rPr>
                      <w:rFonts w:cs="Arial"/>
                      <w:color w:val="000000"/>
                      <w:sz w:val="24"/>
                      <w:szCs w:val="24"/>
                    </w:rPr>
                    <w:t>keep to mind</w:t>
                  </w:r>
                </w:p>
              </w:tc>
            </w:tr>
            <w:tr w:rsidR="003F6093" w14:paraId="15932825" w14:textId="77777777">
              <w:tc>
                <w:tcPr>
                  <w:tcW w:w="109" w:type="dxa"/>
                  <w:shd w:val="clear" w:color="auto" w:fill="auto"/>
                  <w:vAlign w:val="center"/>
                </w:tcPr>
                <w:p w14:paraId="3121A5A6" w14:textId="77777777" w:rsidR="003F6093" w:rsidRDefault="003F6093">
                  <w:pPr>
                    <w:snapToGrid w:val="0"/>
                    <w:rPr>
                      <w:rFonts w:cs="Arial"/>
                      <w:color w:val="000000"/>
                      <w:sz w:val="24"/>
                      <w:szCs w:val="24"/>
                    </w:rPr>
                  </w:pPr>
                </w:p>
              </w:tc>
              <w:tc>
                <w:tcPr>
                  <w:tcW w:w="10357" w:type="dxa"/>
                  <w:shd w:val="clear" w:color="auto" w:fill="auto"/>
                  <w:vAlign w:val="center"/>
                </w:tcPr>
                <w:p w14:paraId="72DCA42C" w14:textId="77777777" w:rsidR="003F6093" w:rsidRDefault="000A2B13">
                  <w:pPr>
                    <w:snapToGrid w:val="0"/>
                    <w:rPr>
                      <w:rFonts w:cs="Arial"/>
                      <w:color w:val="000000"/>
                      <w:sz w:val="24"/>
                      <w:szCs w:val="24"/>
                    </w:rPr>
                  </w:pPr>
                  <w:r>
                    <w:rPr>
                      <w:rFonts w:cs="Arial"/>
                      <w:color w:val="000000"/>
                      <w:sz w:val="24"/>
                      <w:szCs w:val="24"/>
                    </w:rPr>
                    <w:t>keep in mind</w:t>
                  </w:r>
                </w:p>
              </w:tc>
            </w:tr>
            <w:tr w:rsidR="003F6093" w14:paraId="2450177B" w14:textId="77777777">
              <w:tc>
                <w:tcPr>
                  <w:tcW w:w="109" w:type="dxa"/>
                  <w:shd w:val="clear" w:color="auto" w:fill="auto"/>
                  <w:vAlign w:val="center"/>
                </w:tcPr>
                <w:p w14:paraId="4977C62B" w14:textId="77777777" w:rsidR="003F6093" w:rsidRDefault="003F6093">
                  <w:pPr>
                    <w:snapToGrid w:val="0"/>
                    <w:rPr>
                      <w:rFonts w:cs="Arial"/>
                      <w:color w:val="000000"/>
                      <w:sz w:val="24"/>
                      <w:szCs w:val="24"/>
                    </w:rPr>
                  </w:pPr>
                </w:p>
              </w:tc>
              <w:tc>
                <w:tcPr>
                  <w:tcW w:w="10357" w:type="dxa"/>
                  <w:shd w:val="clear" w:color="auto" w:fill="auto"/>
                  <w:vAlign w:val="center"/>
                </w:tcPr>
                <w:p w14:paraId="12FA3857" w14:textId="77777777" w:rsidR="003F6093" w:rsidRDefault="000A2B13">
                  <w:pPr>
                    <w:snapToGrid w:val="0"/>
                    <w:rPr>
                      <w:rFonts w:cs="Arial"/>
                      <w:color w:val="000000"/>
                      <w:sz w:val="24"/>
                      <w:szCs w:val="24"/>
                    </w:rPr>
                  </w:pPr>
                  <w:r>
                    <w:rPr>
                      <w:rFonts w:cs="Arial"/>
                      <w:color w:val="000000"/>
                      <w:sz w:val="24"/>
                      <w:szCs w:val="24"/>
                    </w:rPr>
                    <w:t>keeping in mind</w:t>
                  </w:r>
                </w:p>
              </w:tc>
            </w:tr>
            <w:tr w:rsidR="003F6093" w14:paraId="64BDD7DD" w14:textId="77777777">
              <w:tc>
                <w:tcPr>
                  <w:tcW w:w="10466" w:type="dxa"/>
                  <w:gridSpan w:val="2"/>
                  <w:shd w:val="clear" w:color="auto" w:fill="auto"/>
                  <w:vAlign w:val="center"/>
                </w:tcPr>
                <w:p w14:paraId="2FA1942A" w14:textId="77777777" w:rsidR="003F6093" w:rsidRDefault="003F6093">
                  <w:pPr>
                    <w:snapToGrid w:val="0"/>
                    <w:rPr>
                      <w:rFonts w:cs="Arial"/>
                      <w:color w:val="000000"/>
                      <w:sz w:val="24"/>
                      <w:szCs w:val="24"/>
                    </w:rPr>
                  </w:pPr>
                </w:p>
              </w:tc>
            </w:tr>
            <w:tr w:rsidR="003F6093" w14:paraId="776BE3A6" w14:textId="77777777">
              <w:tc>
                <w:tcPr>
                  <w:tcW w:w="10466" w:type="dxa"/>
                  <w:gridSpan w:val="2"/>
                  <w:shd w:val="clear" w:color="auto" w:fill="auto"/>
                  <w:vAlign w:val="center"/>
                </w:tcPr>
                <w:p w14:paraId="620F137F" w14:textId="5EB02884" w:rsidR="003F6093" w:rsidRDefault="00C436DA">
                  <w:pPr>
                    <w:snapToGrid w:val="0"/>
                    <w:rPr>
                      <w:rFonts w:cs="Arial"/>
                      <w:b/>
                      <w:bCs/>
                      <w:color w:val="000000"/>
                      <w:sz w:val="24"/>
                      <w:szCs w:val="24"/>
                    </w:rPr>
                  </w:pPr>
                  <w:r>
                    <w:rPr>
                      <w:noProof/>
                    </w:rPr>
                    <mc:AlternateContent>
                      <mc:Choice Requires="wps">
                        <w:drawing>
                          <wp:inline distT="0" distB="0" distL="0" distR="0" wp14:anchorId="5992901C" wp14:editId="1D33938C">
                            <wp:extent cx="635" cy="9525"/>
                            <wp:effectExtent l="0" t="0" r="0" b="3175"/>
                            <wp:docPr id="27"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28"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R//von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5B472C63" w14:textId="77777777">
              <w:tc>
                <w:tcPr>
                  <w:tcW w:w="10466" w:type="dxa"/>
                  <w:gridSpan w:val="2"/>
                  <w:shd w:val="clear" w:color="auto" w:fill="auto"/>
                  <w:vAlign w:val="center"/>
                </w:tcPr>
                <w:p w14:paraId="01094275" w14:textId="77777777" w:rsidR="003F6093" w:rsidRDefault="000A2B13">
                  <w:pPr>
                    <w:snapToGrid w:val="0"/>
                    <w:rPr>
                      <w:rFonts w:cs="Arial"/>
                      <w:b/>
                      <w:bCs/>
                      <w:color w:val="000000"/>
                      <w:sz w:val="24"/>
                      <w:szCs w:val="24"/>
                    </w:rPr>
                  </w:pPr>
                  <w:r>
                    <w:rPr>
                      <w:rFonts w:cs="Arial"/>
                      <w:b/>
                      <w:bCs/>
                      <w:color w:val="000000"/>
                      <w:sz w:val="24"/>
                      <w:szCs w:val="24"/>
                    </w:rPr>
                    <w:t>24. "Excuse me. Do you know where the bus terminal is?"</w:t>
                  </w:r>
                  <w:r>
                    <w:rPr>
                      <w:rFonts w:cs="Arial"/>
                      <w:b/>
                      <w:bCs/>
                      <w:color w:val="000000"/>
                      <w:sz w:val="24"/>
                      <w:szCs w:val="24"/>
                    </w:rPr>
                    <w:br/>
                    <w:t>      "It is _____ the large police station."</w:t>
                  </w:r>
                </w:p>
              </w:tc>
            </w:tr>
            <w:tr w:rsidR="003F6093" w14:paraId="5E2E13C3" w14:textId="77777777">
              <w:tc>
                <w:tcPr>
                  <w:tcW w:w="109" w:type="dxa"/>
                  <w:shd w:val="clear" w:color="auto" w:fill="auto"/>
                  <w:vAlign w:val="center"/>
                </w:tcPr>
                <w:p w14:paraId="547EC069" w14:textId="77777777" w:rsidR="003F6093" w:rsidRDefault="003F6093">
                  <w:pPr>
                    <w:snapToGrid w:val="0"/>
                    <w:rPr>
                      <w:rFonts w:cs="Arial"/>
                      <w:color w:val="000000"/>
                      <w:sz w:val="24"/>
                      <w:szCs w:val="24"/>
                    </w:rPr>
                  </w:pPr>
                </w:p>
              </w:tc>
              <w:tc>
                <w:tcPr>
                  <w:tcW w:w="10357" w:type="dxa"/>
                  <w:shd w:val="clear" w:color="auto" w:fill="auto"/>
                  <w:vAlign w:val="center"/>
                </w:tcPr>
                <w:p w14:paraId="1DA85769" w14:textId="77777777" w:rsidR="003F6093" w:rsidRDefault="000A2B13">
                  <w:pPr>
                    <w:snapToGrid w:val="0"/>
                    <w:rPr>
                      <w:rFonts w:cs="Arial"/>
                      <w:color w:val="000000"/>
                      <w:sz w:val="24"/>
                      <w:szCs w:val="24"/>
                    </w:rPr>
                  </w:pPr>
                  <w:r>
                    <w:rPr>
                      <w:rFonts w:cs="Arial"/>
                      <w:color w:val="000000"/>
                      <w:sz w:val="24"/>
                      <w:szCs w:val="24"/>
                    </w:rPr>
                    <w:t>opposite</w:t>
                  </w:r>
                </w:p>
              </w:tc>
            </w:tr>
            <w:tr w:rsidR="003F6093" w14:paraId="6CCAE171" w14:textId="77777777">
              <w:tc>
                <w:tcPr>
                  <w:tcW w:w="109" w:type="dxa"/>
                  <w:shd w:val="clear" w:color="auto" w:fill="auto"/>
                  <w:vAlign w:val="center"/>
                </w:tcPr>
                <w:p w14:paraId="28B8F7A8" w14:textId="77777777" w:rsidR="003F6093" w:rsidRDefault="003F6093">
                  <w:pPr>
                    <w:snapToGrid w:val="0"/>
                    <w:rPr>
                      <w:rFonts w:cs="Arial"/>
                      <w:color w:val="000000"/>
                      <w:sz w:val="24"/>
                      <w:szCs w:val="24"/>
                    </w:rPr>
                  </w:pPr>
                </w:p>
              </w:tc>
              <w:tc>
                <w:tcPr>
                  <w:tcW w:w="10357" w:type="dxa"/>
                  <w:shd w:val="clear" w:color="auto" w:fill="auto"/>
                  <w:vAlign w:val="center"/>
                </w:tcPr>
                <w:p w14:paraId="5B01BD60" w14:textId="77777777" w:rsidR="003F6093" w:rsidRDefault="000A2B13">
                  <w:pPr>
                    <w:snapToGrid w:val="0"/>
                    <w:rPr>
                      <w:rFonts w:cs="Arial"/>
                      <w:color w:val="000000"/>
                      <w:sz w:val="24"/>
                      <w:szCs w:val="24"/>
                    </w:rPr>
                  </w:pPr>
                  <w:r>
                    <w:rPr>
                      <w:rFonts w:cs="Arial"/>
                      <w:color w:val="000000"/>
                      <w:sz w:val="24"/>
                      <w:szCs w:val="24"/>
                    </w:rPr>
                    <w:t>opposed to</w:t>
                  </w:r>
                </w:p>
              </w:tc>
            </w:tr>
            <w:tr w:rsidR="003F6093" w14:paraId="2774B47D" w14:textId="77777777">
              <w:tc>
                <w:tcPr>
                  <w:tcW w:w="109" w:type="dxa"/>
                  <w:shd w:val="clear" w:color="auto" w:fill="auto"/>
                  <w:vAlign w:val="center"/>
                </w:tcPr>
                <w:p w14:paraId="3E379686" w14:textId="77777777" w:rsidR="003F6093" w:rsidRDefault="003F6093">
                  <w:pPr>
                    <w:snapToGrid w:val="0"/>
                    <w:rPr>
                      <w:rFonts w:cs="Arial"/>
                      <w:color w:val="000000"/>
                      <w:sz w:val="24"/>
                      <w:szCs w:val="24"/>
                    </w:rPr>
                  </w:pPr>
                </w:p>
              </w:tc>
              <w:tc>
                <w:tcPr>
                  <w:tcW w:w="10357" w:type="dxa"/>
                  <w:shd w:val="clear" w:color="auto" w:fill="auto"/>
                  <w:vAlign w:val="center"/>
                </w:tcPr>
                <w:p w14:paraId="759670DD" w14:textId="77777777" w:rsidR="003F6093" w:rsidRDefault="000A2B13">
                  <w:pPr>
                    <w:snapToGrid w:val="0"/>
                    <w:rPr>
                      <w:rFonts w:cs="Arial"/>
                      <w:color w:val="000000"/>
                      <w:sz w:val="24"/>
                      <w:szCs w:val="24"/>
                    </w:rPr>
                  </w:pPr>
                  <w:r>
                    <w:rPr>
                      <w:rFonts w:cs="Arial"/>
                      <w:color w:val="000000"/>
                      <w:sz w:val="24"/>
                      <w:szCs w:val="24"/>
                    </w:rPr>
                    <w:t>opposite with</w:t>
                  </w:r>
                </w:p>
              </w:tc>
            </w:tr>
            <w:tr w:rsidR="003F6093" w14:paraId="715D35AE" w14:textId="77777777">
              <w:tc>
                <w:tcPr>
                  <w:tcW w:w="109" w:type="dxa"/>
                  <w:shd w:val="clear" w:color="auto" w:fill="auto"/>
                  <w:vAlign w:val="center"/>
                </w:tcPr>
                <w:p w14:paraId="433CEFF5" w14:textId="77777777" w:rsidR="003F6093" w:rsidRDefault="003F6093">
                  <w:pPr>
                    <w:snapToGrid w:val="0"/>
                    <w:rPr>
                      <w:rFonts w:cs="Arial"/>
                      <w:color w:val="000000"/>
                      <w:sz w:val="24"/>
                      <w:szCs w:val="24"/>
                    </w:rPr>
                  </w:pPr>
                </w:p>
              </w:tc>
              <w:tc>
                <w:tcPr>
                  <w:tcW w:w="10357" w:type="dxa"/>
                  <w:shd w:val="clear" w:color="auto" w:fill="auto"/>
                  <w:vAlign w:val="center"/>
                </w:tcPr>
                <w:p w14:paraId="13CE6DF6" w14:textId="77777777" w:rsidR="003F6093" w:rsidRDefault="000A2B13">
                  <w:pPr>
                    <w:snapToGrid w:val="0"/>
                    <w:rPr>
                      <w:rFonts w:cs="Arial"/>
                      <w:color w:val="000000"/>
                      <w:sz w:val="24"/>
                      <w:szCs w:val="24"/>
                    </w:rPr>
                  </w:pPr>
                  <w:r>
                    <w:rPr>
                      <w:rFonts w:cs="Arial"/>
                      <w:color w:val="000000"/>
                      <w:sz w:val="24"/>
                      <w:szCs w:val="24"/>
                    </w:rPr>
                    <w:t>opposite to</w:t>
                  </w:r>
                </w:p>
              </w:tc>
            </w:tr>
            <w:tr w:rsidR="003F6093" w14:paraId="1F7C3A32" w14:textId="77777777">
              <w:tc>
                <w:tcPr>
                  <w:tcW w:w="10466" w:type="dxa"/>
                  <w:gridSpan w:val="2"/>
                  <w:shd w:val="clear" w:color="auto" w:fill="auto"/>
                  <w:vAlign w:val="center"/>
                </w:tcPr>
                <w:p w14:paraId="1FE140B6" w14:textId="77777777" w:rsidR="003F6093" w:rsidRDefault="003F6093">
                  <w:pPr>
                    <w:snapToGrid w:val="0"/>
                    <w:rPr>
                      <w:rFonts w:cs="Arial"/>
                      <w:color w:val="000000"/>
                      <w:sz w:val="24"/>
                      <w:szCs w:val="24"/>
                    </w:rPr>
                  </w:pPr>
                </w:p>
              </w:tc>
            </w:tr>
            <w:tr w:rsidR="003F6093" w14:paraId="277E4C58" w14:textId="77777777">
              <w:tc>
                <w:tcPr>
                  <w:tcW w:w="10466" w:type="dxa"/>
                  <w:gridSpan w:val="2"/>
                  <w:shd w:val="clear" w:color="auto" w:fill="auto"/>
                  <w:vAlign w:val="center"/>
                </w:tcPr>
                <w:p w14:paraId="7BD14CDA" w14:textId="030838AC" w:rsidR="003F6093" w:rsidRDefault="00C436DA">
                  <w:pPr>
                    <w:snapToGrid w:val="0"/>
                    <w:rPr>
                      <w:rFonts w:cs="Arial"/>
                      <w:b/>
                      <w:bCs/>
                      <w:color w:val="000000"/>
                      <w:sz w:val="24"/>
                      <w:szCs w:val="24"/>
                    </w:rPr>
                  </w:pPr>
                  <w:r>
                    <w:rPr>
                      <w:noProof/>
                    </w:rPr>
                    <mc:AlternateContent>
                      <mc:Choice Requires="wps">
                        <w:drawing>
                          <wp:inline distT="0" distB="0" distL="0" distR="0" wp14:anchorId="6FD7175B" wp14:editId="597BF238">
                            <wp:extent cx="635" cy="9525"/>
                            <wp:effectExtent l="0" t="0" r="0" b="3175"/>
                            <wp:docPr id="2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27"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ogXB6H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43F5169D" w14:textId="77777777">
              <w:tc>
                <w:tcPr>
                  <w:tcW w:w="10466" w:type="dxa"/>
                  <w:gridSpan w:val="2"/>
                  <w:shd w:val="clear" w:color="auto" w:fill="auto"/>
                  <w:vAlign w:val="center"/>
                </w:tcPr>
                <w:p w14:paraId="33439D44" w14:textId="77777777" w:rsidR="003F6093" w:rsidRDefault="000A2B13">
                  <w:pPr>
                    <w:snapToGrid w:val="0"/>
                    <w:rPr>
                      <w:rFonts w:cs="Arial"/>
                      <w:b/>
                      <w:bCs/>
                      <w:color w:val="000000"/>
                      <w:sz w:val="24"/>
                      <w:szCs w:val="24"/>
                    </w:rPr>
                  </w:pPr>
                  <w:r>
                    <w:rPr>
                      <w:rFonts w:cs="Arial"/>
                      <w:b/>
                      <w:bCs/>
                      <w:color w:val="000000"/>
                      <w:sz w:val="24"/>
                      <w:szCs w:val="24"/>
                    </w:rPr>
                    <w:t>25. "Those students will perform the annual school play."</w:t>
                  </w:r>
                  <w:r>
                    <w:rPr>
                      <w:rFonts w:cs="Arial"/>
                      <w:b/>
                      <w:bCs/>
                      <w:color w:val="000000"/>
                      <w:sz w:val="24"/>
                      <w:szCs w:val="24"/>
                    </w:rPr>
                    <w:br/>
                    <w:t>      "Yes, it is _____ for next week."</w:t>
                  </w:r>
                </w:p>
              </w:tc>
            </w:tr>
            <w:tr w:rsidR="003F6093" w14:paraId="48050DA1" w14:textId="77777777">
              <w:tc>
                <w:tcPr>
                  <w:tcW w:w="109" w:type="dxa"/>
                  <w:shd w:val="clear" w:color="auto" w:fill="auto"/>
                  <w:vAlign w:val="center"/>
                </w:tcPr>
                <w:p w14:paraId="2C7167DE" w14:textId="77777777" w:rsidR="003F6093" w:rsidRDefault="003F6093">
                  <w:pPr>
                    <w:snapToGrid w:val="0"/>
                    <w:rPr>
                      <w:rFonts w:cs="Arial"/>
                      <w:color w:val="000000"/>
                      <w:sz w:val="24"/>
                      <w:szCs w:val="24"/>
                    </w:rPr>
                  </w:pPr>
                </w:p>
              </w:tc>
              <w:tc>
                <w:tcPr>
                  <w:tcW w:w="10357" w:type="dxa"/>
                  <w:shd w:val="clear" w:color="auto" w:fill="auto"/>
                  <w:vAlign w:val="center"/>
                </w:tcPr>
                <w:p w14:paraId="15AA7988" w14:textId="77777777" w:rsidR="003F6093" w:rsidRDefault="000A2B13">
                  <w:pPr>
                    <w:snapToGrid w:val="0"/>
                    <w:rPr>
                      <w:rFonts w:cs="Arial"/>
                      <w:color w:val="000000"/>
                      <w:sz w:val="24"/>
                      <w:szCs w:val="24"/>
                    </w:rPr>
                  </w:pPr>
                  <w:r>
                    <w:rPr>
                      <w:rFonts w:cs="Arial"/>
                      <w:color w:val="000000"/>
                      <w:sz w:val="24"/>
                      <w:szCs w:val="24"/>
                    </w:rPr>
                    <w:t>due</w:t>
                  </w:r>
                </w:p>
              </w:tc>
            </w:tr>
            <w:tr w:rsidR="003F6093" w14:paraId="102CA728" w14:textId="77777777">
              <w:tc>
                <w:tcPr>
                  <w:tcW w:w="109" w:type="dxa"/>
                  <w:shd w:val="clear" w:color="auto" w:fill="auto"/>
                  <w:vAlign w:val="center"/>
                </w:tcPr>
                <w:p w14:paraId="04E8AE50" w14:textId="77777777" w:rsidR="003F6093" w:rsidRDefault="003F6093">
                  <w:pPr>
                    <w:snapToGrid w:val="0"/>
                    <w:rPr>
                      <w:rFonts w:cs="Arial"/>
                      <w:color w:val="000000"/>
                      <w:sz w:val="24"/>
                      <w:szCs w:val="24"/>
                    </w:rPr>
                  </w:pPr>
                </w:p>
              </w:tc>
              <w:tc>
                <w:tcPr>
                  <w:tcW w:w="10357" w:type="dxa"/>
                  <w:shd w:val="clear" w:color="auto" w:fill="auto"/>
                  <w:vAlign w:val="center"/>
                </w:tcPr>
                <w:p w14:paraId="6D73D7DA" w14:textId="77777777" w:rsidR="003F6093" w:rsidRDefault="000A2B13">
                  <w:pPr>
                    <w:snapToGrid w:val="0"/>
                    <w:rPr>
                      <w:rFonts w:cs="Arial"/>
                      <w:color w:val="000000"/>
                      <w:sz w:val="24"/>
                      <w:szCs w:val="24"/>
                    </w:rPr>
                  </w:pPr>
                  <w:r>
                    <w:rPr>
                      <w:rFonts w:cs="Arial"/>
                      <w:color w:val="000000"/>
                      <w:sz w:val="24"/>
                      <w:szCs w:val="24"/>
                    </w:rPr>
                    <w:t>scheduled</w:t>
                  </w:r>
                </w:p>
              </w:tc>
            </w:tr>
            <w:tr w:rsidR="003F6093" w14:paraId="6D5CFAD1" w14:textId="77777777">
              <w:tc>
                <w:tcPr>
                  <w:tcW w:w="109" w:type="dxa"/>
                  <w:shd w:val="clear" w:color="auto" w:fill="auto"/>
                  <w:vAlign w:val="center"/>
                </w:tcPr>
                <w:p w14:paraId="1C155ECF" w14:textId="77777777" w:rsidR="003F6093" w:rsidRDefault="003F6093">
                  <w:pPr>
                    <w:snapToGrid w:val="0"/>
                    <w:rPr>
                      <w:rFonts w:cs="Arial"/>
                      <w:color w:val="000000"/>
                      <w:sz w:val="24"/>
                      <w:szCs w:val="24"/>
                    </w:rPr>
                  </w:pPr>
                </w:p>
              </w:tc>
              <w:tc>
                <w:tcPr>
                  <w:tcW w:w="10357" w:type="dxa"/>
                  <w:shd w:val="clear" w:color="auto" w:fill="auto"/>
                  <w:vAlign w:val="center"/>
                </w:tcPr>
                <w:p w14:paraId="7AE2E44B" w14:textId="77777777" w:rsidR="003F6093" w:rsidRDefault="000A2B13">
                  <w:pPr>
                    <w:snapToGrid w:val="0"/>
                    <w:rPr>
                      <w:rFonts w:cs="Arial"/>
                      <w:color w:val="000000"/>
                      <w:sz w:val="24"/>
                      <w:szCs w:val="24"/>
                    </w:rPr>
                  </w:pPr>
                  <w:r>
                    <w:rPr>
                      <w:rFonts w:cs="Arial"/>
                      <w:color w:val="000000"/>
                      <w:sz w:val="24"/>
                      <w:szCs w:val="24"/>
                    </w:rPr>
                    <w:t>time-tabled</w:t>
                  </w:r>
                </w:p>
              </w:tc>
            </w:tr>
            <w:tr w:rsidR="003F6093" w14:paraId="7EAC175E" w14:textId="77777777">
              <w:tc>
                <w:tcPr>
                  <w:tcW w:w="109" w:type="dxa"/>
                  <w:shd w:val="clear" w:color="auto" w:fill="auto"/>
                  <w:vAlign w:val="center"/>
                </w:tcPr>
                <w:p w14:paraId="230F2195" w14:textId="77777777" w:rsidR="003F6093" w:rsidRDefault="003F6093">
                  <w:pPr>
                    <w:snapToGrid w:val="0"/>
                    <w:rPr>
                      <w:rFonts w:cs="Arial"/>
                      <w:color w:val="000000"/>
                      <w:sz w:val="24"/>
                      <w:szCs w:val="24"/>
                    </w:rPr>
                  </w:pPr>
                </w:p>
              </w:tc>
              <w:tc>
                <w:tcPr>
                  <w:tcW w:w="10357" w:type="dxa"/>
                  <w:shd w:val="clear" w:color="auto" w:fill="auto"/>
                  <w:vAlign w:val="center"/>
                </w:tcPr>
                <w:p w14:paraId="16881C23" w14:textId="77777777" w:rsidR="003F6093" w:rsidRDefault="000A2B13">
                  <w:pPr>
                    <w:snapToGrid w:val="0"/>
                    <w:rPr>
                      <w:rFonts w:cs="Arial"/>
                      <w:color w:val="000000"/>
                      <w:sz w:val="24"/>
                      <w:szCs w:val="24"/>
                    </w:rPr>
                  </w:pPr>
                  <w:r>
                    <w:rPr>
                      <w:rFonts w:cs="Arial"/>
                      <w:color w:val="000000"/>
                      <w:sz w:val="24"/>
                      <w:szCs w:val="24"/>
                    </w:rPr>
                    <w:t>put on</w:t>
                  </w:r>
                </w:p>
              </w:tc>
            </w:tr>
          </w:tbl>
          <w:p w14:paraId="2B097B3E" w14:textId="77777777" w:rsidR="003F6093" w:rsidRDefault="003F6093">
            <w:pPr>
              <w:suppressAutoHyphens w:val="0"/>
            </w:pPr>
          </w:p>
        </w:tc>
      </w:tr>
    </w:tbl>
    <w:p w14:paraId="496577FA" w14:textId="77777777" w:rsidR="003F6093" w:rsidRDefault="003F6093"/>
    <w:p w14:paraId="54B88703" w14:textId="77777777" w:rsidR="003F6093" w:rsidRDefault="003F6093"/>
    <w:p w14:paraId="46206C16" w14:textId="77777777" w:rsidR="003F6093" w:rsidRDefault="003F6093"/>
    <w:p w14:paraId="64DF5458" w14:textId="77777777" w:rsidR="003F6093" w:rsidRDefault="003F6093"/>
    <w:p w14:paraId="66B39154" w14:textId="77777777" w:rsidR="003F6093" w:rsidRDefault="003F6093"/>
    <w:p w14:paraId="11DB29CC" w14:textId="77777777" w:rsidR="003F6093" w:rsidRDefault="003F6093"/>
    <w:p w14:paraId="1FDF2844" w14:textId="77777777" w:rsidR="003F6093" w:rsidRDefault="003F6093"/>
    <w:p w14:paraId="4F18722C" w14:textId="77777777" w:rsidR="003F6093" w:rsidRDefault="003F6093"/>
    <w:p w14:paraId="77E0E809" w14:textId="77777777" w:rsidR="003F6093" w:rsidRDefault="003F6093"/>
    <w:p w14:paraId="0A328A3F" w14:textId="77777777" w:rsidR="003F6093" w:rsidRDefault="003F6093"/>
    <w:p w14:paraId="4FEE58CB" w14:textId="77777777" w:rsidR="003F6093" w:rsidRDefault="003F6093"/>
    <w:p w14:paraId="05D14FA6" w14:textId="77777777" w:rsidR="003F6093" w:rsidRDefault="003F6093"/>
    <w:p w14:paraId="49E935FF" w14:textId="77777777" w:rsidR="003F6093" w:rsidRDefault="003F6093"/>
    <w:p w14:paraId="12C9554D" w14:textId="77777777" w:rsidR="003F6093" w:rsidRDefault="003F6093"/>
    <w:p w14:paraId="50DA2065" w14:textId="77777777" w:rsidR="003F6093" w:rsidRDefault="003F6093"/>
    <w:p w14:paraId="5B19B016" w14:textId="77777777" w:rsidR="003F6093" w:rsidRDefault="003F6093"/>
    <w:p w14:paraId="03851D54" w14:textId="77777777" w:rsidR="003F6093" w:rsidRDefault="003F6093"/>
    <w:p w14:paraId="24C2D11F" w14:textId="77777777" w:rsidR="003F517F" w:rsidRDefault="003F517F"/>
    <w:p w14:paraId="60DD4F2D" w14:textId="77777777" w:rsidR="003F517F" w:rsidRDefault="003F517F"/>
    <w:p w14:paraId="2533650A" w14:textId="77777777" w:rsidR="003F517F" w:rsidRDefault="003F517F"/>
    <w:p w14:paraId="3FB7F57E" w14:textId="77777777" w:rsidR="003F517F" w:rsidRDefault="003F517F"/>
    <w:p w14:paraId="0F51B9D8" w14:textId="77777777" w:rsidR="003F517F" w:rsidRDefault="003F517F"/>
    <w:p w14:paraId="4D53497E" w14:textId="77777777" w:rsidR="003F517F" w:rsidRDefault="003F517F"/>
    <w:p w14:paraId="0F373F31" w14:textId="77777777" w:rsidR="003F517F" w:rsidRDefault="003F517F"/>
    <w:p w14:paraId="557FFB2A" w14:textId="77777777" w:rsidR="003F517F" w:rsidRDefault="003F517F"/>
    <w:p w14:paraId="29D35539" w14:textId="77777777" w:rsidR="003F517F" w:rsidRDefault="003F517F"/>
    <w:p w14:paraId="2B7932D1" w14:textId="77777777" w:rsidR="003F517F" w:rsidRDefault="003F517F"/>
    <w:p w14:paraId="639F3DDC" w14:textId="77777777" w:rsidR="003F517F" w:rsidRDefault="003F517F"/>
    <w:p w14:paraId="6F151B21" w14:textId="77777777" w:rsidR="003F517F" w:rsidRDefault="003F517F"/>
    <w:p w14:paraId="17BEA4A5" w14:textId="77777777" w:rsidR="003F517F" w:rsidRDefault="003F517F"/>
    <w:p w14:paraId="07BF17E6" w14:textId="77777777" w:rsidR="003F517F" w:rsidRDefault="003F517F"/>
    <w:tbl>
      <w:tblPr>
        <w:tblW w:w="0" w:type="auto"/>
        <w:tblLayout w:type="fixed"/>
        <w:tblCellMar>
          <w:left w:w="0" w:type="dxa"/>
          <w:right w:w="0" w:type="dxa"/>
        </w:tblCellMar>
        <w:tblLook w:val="0000" w:firstRow="0" w:lastRow="0" w:firstColumn="0" w:lastColumn="0" w:noHBand="0" w:noVBand="0"/>
      </w:tblPr>
      <w:tblGrid>
        <w:gridCol w:w="108"/>
        <w:gridCol w:w="10358"/>
      </w:tblGrid>
      <w:tr w:rsidR="003F6093" w14:paraId="42A2D785" w14:textId="77777777">
        <w:tc>
          <w:tcPr>
            <w:tcW w:w="10466" w:type="dxa"/>
            <w:gridSpan w:val="2"/>
            <w:shd w:val="clear" w:color="auto" w:fill="auto"/>
            <w:vAlign w:val="center"/>
          </w:tcPr>
          <w:p w14:paraId="490490BF" w14:textId="59B9CAA1" w:rsidR="003F6093" w:rsidRDefault="000A2B13">
            <w:pPr>
              <w:snapToGrid w:val="0"/>
              <w:rPr>
                <w:rFonts w:cs="Arial"/>
                <w:color w:val="000000"/>
                <w:sz w:val="24"/>
                <w:szCs w:val="24"/>
              </w:rPr>
            </w:pPr>
            <w:r>
              <w:rPr>
                <w:rFonts w:cs="Arial"/>
                <w:b/>
                <w:bCs/>
                <w:color w:val="000000"/>
                <w:sz w:val="24"/>
                <w:szCs w:val="24"/>
              </w:rPr>
              <w:t>Exercise #2</w:t>
            </w:r>
            <w:r>
              <w:rPr>
                <w:rFonts w:cs="Arial"/>
                <w:color w:val="000000"/>
                <w:sz w:val="24"/>
                <w:szCs w:val="24"/>
              </w:rPr>
              <w:br/>
            </w:r>
            <w:r>
              <w:rPr>
                <w:rFonts w:cs="Arial"/>
                <w:color w:val="000000"/>
                <w:sz w:val="24"/>
                <w:szCs w:val="24"/>
              </w:rPr>
              <w:br/>
            </w:r>
            <w:r>
              <w:rPr>
                <w:rFonts w:cs="Arial"/>
                <w:b/>
                <w:bCs/>
                <w:color w:val="000000"/>
                <w:sz w:val="24"/>
                <w:szCs w:val="24"/>
              </w:rPr>
              <w:t>Directions:</w:t>
            </w:r>
            <w:r>
              <w:rPr>
                <w:rFonts w:cs="Arial"/>
                <w:color w:val="000000"/>
                <w:sz w:val="24"/>
                <w:szCs w:val="24"/>
              </w:rPr>
              <w:t xml:space="preserve"> The questions here test your knowledge of English grammar. Each question consists of a short written conversation, part of which has been omitted.</w:t>
            </w:r>
            <w:r>
              <w:rPr>
                <w:rFonts w:cs="Arial"/>
                <w:color w:val="000000"/>
                <w:sz w:val="24"/>
                <w:szCs w:val="24"/>
              </w:rPr>
              <w:br/>
              <w:t xml:space="preserve">Four words or phrases, labelled 1, 2, 3, and 4, are given below the conversation.  </w:t>
            </w:r>
            <w:r>
              <w:rPr>
                <w:rFonts w:cs="Arial"/>
                <w:b/>
                <w:bCs/>
                <w:color w:val="000000"/>
                <w:sz w:val="24"/>
                <w:szCs w:val="24"/>
              </w:rPr>
              <w:t>Choose the word or phrase that will correctly complete the conversation</w:t>
            </w:r>
            <w:r>
              <w:rPr>
                <w:rFonts w:cs="Arial"/>
                <w:color w:val="000000"/>
                <w:sz w:val="24"/>
                <w:szCs w:val="24"/>
              </w:rPr>
              <w:t>. Click on the answer you think is correct.</w:t>
            </w:r>
            <w:r>
              <w:rPr>
                <w:rFonts w:cs="Arial"/>
                <w:color w:val="000000"/>
                <w:sz w:val="24"/>
                <w:szCs w:val="24"/>
              </w:rPr>
              <w:br/>
            </w:r>
            <w:r w:rsidR="00C436DA">
              <w:rPr>
                <w:noProof/>
              </w:rPr>
              <mc:AlternateContent>
                <mc:Choice Requires="wps">
                  <w:drawing>
                    <wp:inline distT="0" distB="0" distL="0" distR="0" wp14:anchorId="29C16578" wp14:editId="0022FFBE">
                      <wp:extent cx="635" cy="9525"/>
                      <wp:effectExtent l="0" t="0" r="0" b="3175"/>
                      <wp:docPr id="2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26"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" fillcolor="#6c7b8c" stroked="f">
                      <v:stroke joinstyle="round"/>
                      <w10:anchorlock/>
                    </v:rect>
                  </w:pict>
                </mc:Fallback>
              </mc:AlternateContent>
            </w:r>
          </w:p>
          <w:p w14:paraId="4F31C015" w14:textId="77777777" w:rsidR="003F6093" w:rsidRDefault="003F6093">
            <w:pPr>
              <w:rPr>
                <w:rFonts w:cs="Arial"/>
                <w:color w:val="000000"/>
                <w:sz w:val="24"/>
                <w:szCs w:val="24"/>
              </w:rPr>
            </w:pPr>
          </w:p>
        </w:tc>
      </w:tr>
      <w:tr w:rsidR="003F6093" w14:paraId="47CB40FF" w14:textId="77777777">
        <w:tc>
          <w:tcPr>
            <w:tcW w:w="10466" w:type="dxa"/>
            <w:gridSpan w:val="2"/>
            <w:shd w:val="clear" w:color="auto" w:fill="auto"/>
            <w:vAlign w:val="center"/>
          </w:tcPr>
          <w:p w14:paraId="7C32E6C0" w14:textId="77777777" w:rsidR="003F6093" w:rsidRDefault="000A2B13">
            <w:pPr>
              <w:snapToGrid w:val="0"/>
              <w:rPr>
                <w:rFonts w:cs="Arial"/>
                <w:b/>
                <w:bCs/>
                <w:color w:val="000000"/>
                <w:sz w:val="24"/>
                <w:szCs w:val="24"/>
              </w:rPr>
            </w:pPr>
            <w:r>
              <w:rPr>
                <w:rFonts w:cs="Arial"/>
                <w:b/>
                <w:bCs/>
                <w:color w:val="000000"/>
                <w:sz w:val="24"/>
                <w:szCs w:val="24"/>
              </w:rPr>
              <w:t>1. "You are welcome to order the goods now."</w:t>
            </w:r>
            <w:r>
              <w:rPr>
                <w:rFonts w:cs="Arial"/>
                <w:b/>
                <w:bCs/>
                <w:color w:val="000000"/>
                <w:sz w:val="24"/>
                <w:szCs w:val="24"/>
              </w:rPr>
              <w:br/>
              <w:t xml:space="preserve">"But payment should be made _____." </w:t>
            </w:r>
          </w:p>
        </w:tc>
      </w:tr>
      <w:tr w:rsidR="003F6093" w14:paraId="52FA0FD9" w14:textId="77777777">
        <w:tc>
          <w:tcPr>
            <w:tcW w:w="108" w:type="dxa"/>
            <w:shd w:val="clear" w:color="auto" w:fill="auto"/>
            <w:vAlign w:val="center"/>
          </w:tcPr>
          <w:p w14:paraId="5B894A2E" w14:textId="77777777" w:rsidR="003F6093" w:rsidRDefault="003F6093">
            <w:pPr>
              <w:snapToGrid w:val="0"/>
              <w:rPr>
                <w:rFonts w:cs="Arial"/>
                <w:color w:val="000000"/>
                <w:sz w:val="24"/>
                <w:szCs w:val="24"/>
              </w:rPr>
            </w:pPr>
          </w:p>
        </w:tc>
        <w:tc>
          <w:tcPr>
            <w:tcW w:w="10358" w:type="dxa"/>
            <w:shd w:val="clear" w:color="auto" w:fill="auto"/>
            <w:vAlign w:val="center"/>
          </w:tcPr>
          <w:p w14:paraId="3CEFB4DB" w14:textId="77777777" w:rsidR="003F6093" w:rsidRDefault="000A2B13">
            <w:pPr>
              <w:snapToGrid w:val="0"/>
              <w:rPr>
                <w:rFonts w:cs="Arial"/>
                <w:color w:val="000000"/>
                <w:sz w:val="24"/>
                <w:szCs w:val="24"/>
              </w:rPr>
            </w:pPr>
            <w:r>
              <w:rPr>
                <w:rFonts w:cs="Arial"/>
                <w:color w:val="000000"/>
                <w:sz w:val="24"/>
                <w:szCs w:val="24"/>
              </w:rPr>
              <w:t>for advance</w:t>
            </w:r>
          </w:p>
        </w:tc>
      </w:tr>
      <w:tr w:rsidR="003F6093" w14:paraId="5DF319CF" w14:textId="77777777">
        <w:tc>
          <w:tcPr>
            <w:tcW w:w="108" w:type="dxa"/>
            <w:shd w:val="clear" w:color="auto" w:fill="auto"/>
            <w:vAlign w:val="center"/>
          </w:tcPr>
          <w:p w14:paraId="5E3ECCF3" w14:textId="77777777" w:rsidR="003F6093" w:rsidRDefault="003F6093">
            <w:pPr>
              <w:snapToGrid w:val="0"/>
              <w:rPr>
                <w:rFonts w:cs="Arial"/>
                <w:color w:val="000000"/>
                <w:sz w:val="24"/>
                <w:szCs w:val="24"/>
              </w:rPr>
            </w:pPr>
          </w:p>
        </w:tc>
        <w:tc>
          <w:tcPr>
            <w:tcW w:w="10358" w:type="dxa"/>
            <w:shd w:val="clear" w:color="auto" w:fill="auto"/>
            <w:vAlign w:val="center"/>
          </w:tcPr>
          <w:p w14:paraId="2A496D4E" w14:textId="77777777" w:rsidR="003F6093" w:rsidRDefault="000A2B13">
            <w:pPr>
              <w:snapToGrid w:val="0"/>
              <w:rPr>
                <w:rFonts w:cs="Arial"/>
                <w:color w:val="000000"/>
                <w:sz w:val="24"/>
                <w:szCs w:val="24"/>
              </w:rPr>
            </w:pPr>
            <w:r>
              <w:rPr>
                <w:rFonts w:cs="Arial"/>
                <w:color w:val="000000"/>
                <w:sz w:val="24"/>
                <w:szCs w:val="24"/>
              </w:rPr>
              <w:t>advancing</w:t>
            </w:r>
          </w:p>
        </w:tc>
      </w:tr>
      <w:tr w:rsidR="003F6093" w14:paraId="1D3BEA23" w14:textId="77777777">
        <w:tc>
          <w:tcPr>
            <w:tcW w:w="108" w:type="dxa"/>
            <w:shd w:val="clear" w:color="auto" w:fill="auto"/>
            <w:vAlign w:val="center"/>
          </w:tcPr>
          <w:p w14:paraId="5231F72F" w14:textId="77777777" w:rsidR="003F6093" w:rsidRDefault="003F6093">
            <w:pPr>
              <w:snapToGrid w:val="0"/>
              <w:rPr>
                <w:rFonts w:cs="Arial"/>
                <w:color w:val="000000"/>
                <w:sz w:val="24"/>
                <w:szCs w:val="24"/>
              </w:rPr>
            </w:pPr>
          </w:p>
        </w:tc>
        <w:tc>
          <w:tcPr>
            <w:tcW w:w="10358" w:type="dxa"/>
            <w:shd w:val="clear" w:color="auto" w:fill="auto"/>
            <w:vAlign w:val="center"/>
          </w:tcPr>
          <w:p w14:paraId="61E4AFDF" w14:textId="77777777" w:rsidR="003F6093" w:rsidRDefault="000A2B13">
            <w:pPr>
              <w:snapToGrid w:val="0"/>
              <w:rPr>
                <w:rFonts w:cs="Arial"/>
                <w:color w:val="000000"/>
                <w:sz w:val="24"/>
                <w:szCs w:val="24"/>
              </w:rPr>
            </w:pPr>
            <w:r>
              <w:rPr>
                <w:rFonts w:cs="Arial"/>
                <w:color w:val="000000"/>
                <w:sz w:val="24"/>
                <w:szCs w:val="24"/>
              </w:rPr>
              <w:t>in advance</w:t>
            </w:r>
          </w:p>
        </w:tc>
      </w:tr>
      <w:tr w:rsidR="003F6093" w14:paraId="6E653455" w14:textId="77777777">
        <w:tc>
          <w:tcPr>
            <w:tcW w:w="108" w:type="dxa"/>
            <w:shd w:val="clear" w:color="auto" w:fill="auto"/>
            <w:vAlign w:val="center"/>
          </w:tcPr>
          <w:p w14:paraId="1E91F850" w14:textId="77777777" w:rsidR="003F6093" w:rsidRDefault="003F6093">
            <w:pPr>
              <w:snapToGrid w:val="0"/>
              <w:rPr>
                <w:rFonts w:cs="Arial"/>
                <w:color w:val="000000"/>
                <w:sz w:val="24"/>
                <w:szCs w:val="24"/>
              </w:rPr>
            </w:pPr>
          </w:p>
        </w:tc>
        <w:tc>
          <w:tcPr>
            <w:tcW w:w="10358" w:type="dxa"/>
            <w:shd w:val="clear" w:color="auto" w:fill="auto"/>
            <w:vAlign w:val="center"/>
          </w:tcPr>
          <w:p w14:paraId="60EFE65C" w14:textId="77777777" w:rsidR="003F6093" w:rsidRDefault="000A2B13">
            <w:pPr>
              <w:snapToGrid w:val="0"/>
              <w:rPr>
                <w:rFonts w:cs="Arial"/>
                <w:color w:val="000000"/>
                <w:sz w:val="24"/>
                <w:szCs w:val="24"/>
              </w:rPr>
            </w:pPr>
            <w:r>
              <w:rPr>
                <w:rFonts w:cs="Arial"/>
                <w:color w:val="000000"/>
                <w:sz w:val="24"/>
                <w:szCs w:val="24"/>
              </w:rPr>
              <w:t>to advance</w:t>
            </w:r>
          </w:p>
        </w:tc>
      </w:tr>
      <w:tr w:rsidR="003F6093" w14:paraId="71EAA712" w14:textId="77777777">
        <w:tc>
          <w:tcPr>
            <w:tcW w:w="10466" w:type="dxa"/>
            <w:gridSpan w:val="2"/>
            <w:shd w:val="clear" w:color="auto" w:fill="auto"/>
            <w:vAlign w:val="center"/>
          </w:tcPr>
          <w:p w14:paraId="3B9583B6" w14:textId="77777777" w:rsidR="003F6093" w:rsidRDefault="003F6093">
            <w:pPr>
              <w:snapToGrid w:val="0"/>
              <w:rPr>
                <w:rFonts w:cs="Arial"/>
                <w:color w:val="000000"/>
                <w:sz w:val="24"/>
                <w:szCs w:val="24"/>
              </w:rPr>
            </w:pPr>
          </w:p>
        </w:tc>
      </w:tr>
      <w:tr w:rsidR="003F6093" w14:paraId="07AC6392" w14:textId="77777777">
        <w:tc>
          <w:tcPr>
            <w:tcW w:w="10466" w:type="dxa"/>
            <w:gridSpan w:val="2"/>
            <w:shd w:val="clear" w:color="auto" w:fill="auto"/>
            <w:vAlign w:val="center"/>
          </w:tcPr>
          <w:p w14:paraId="52184218" w14:textId="35EED3F2" w:rsidR="003F6093" w:rsidRDefault="00C436DA">
            <w:pPr>
              <w:snapToGrid w:val="0"/>
              <w:rPr>
                <w:rFonts w:cs="Arial"/>
                <w:b/>
                <w:bCs/>
                <w:color w:val="000000"/>
                <w:sz w:val="24"/>
                <w:szCs w:val="24"/>
              </w:rPr>
            </w:pPr>
            <w:r>
              <w:rPr>
                <w:noProof/>
              </w:rPr>
              <mc:AlternateContent>
                <mc:Choice Requires="wps">
                  <w:drawing>
                    <wp:inline distT="0" distB="0" distL="0" distR="0" wp14:anchorId="727DD755" wp14:editId="1EA83465">
                      <wp:extent cx="635" cy="9525"/>
                      <wp:effectExtent l="0" t="0" r="0" b="3175"/>
                      <wp:docPr id="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25"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" fillcolor="#6c7b8c" stroked="f">
                      <v:stroke joinstyle="round"/>
                      <w10:anchorlock/>
                    </v:rect>
                  </w:pict>
                </mc:Fallback>
              </mc:AlternateContent>
            </w:r>
          </w:p>
        </w:tc>
      </w:tr>
      <w:tr w:rsidR="003F6093" w14:paraId="410AB946" w14:textId="77777777">
        <w:tc>
          <w:tcPr>
            <w:tcW w:w="10466" w:type="dxa"/>
            <w:gridSpan w:val="2"/>
            <w:shd w:val="clear" w:color="auto" w:fill="auto"/>
            <w:vAlign w:val="center"/>
          </w:tcPr>
          <w:p w14:paraId="7B748B23" w14:textId="77777777" w:rsidR="003F6093" w:rsidRDefault="000A2B13">
            <w:pPr>
              <w:snapToGrid w:val="0"/>
              <w:rPr>
                <w:rFonts w:cs="Arial"/>
                <w:b/>
                <w:bCs/>
                <w:color w:val="000000"/>
                <w:sz w:val="24"/>
                <w:szCs w:val="24"/>
              </w:rPr>
            </w:pPr>
            <w:r>
              <w:rPr>
                <w:rFonts w:cs="Arial"/>
                <w:b/>
                <w:bCs/>
                <w:color w:val="000000"/>
                <w:sz w:val="24"/>
                <w:szCs w:val="24"/>
              </w:rPr>
              <w:t>2. "Where do you live now?"</w:t>
            </w:r>
            <w:r>
              <w:rPr>
                <w:rFonts w:cs="Arial"/>
                <w:b/>
                <w:bCs/>
                <w:color w:val="000000"/>
                <w:sz w:val="24"/>
                <w:szCs w:val="24"/>
              </w:rPr>
              <w:br/>
              <w:t xml:space="preserve">"I live in Utah; my _____." </w:t>
            </w:r>
          </w:p>
        </w:tc>
      </w:tr>
      <w:tr w:rsidR="003F6093" w14:paraId="2E3E8683" w14:textId="77777777">
        <w:tc>
          <w:tcPr>
            <w:tcW w:w="108" w:type="dxa"/>
            <w:shd w:val="clear" w:color="auto" w:fill="auto"/>
            <w:vAlign w:val="center"/>
          </w:tcPr>
          <w:p w14:paraId="53727A23" w14:textId="77777777" w:rsidR="003F6093" w:rsidRDefault="003F6093">
            <w:pPr>
              <w:snapToGrid w:val="0"/>
              <w:rPr>
                <w:rFonts w:cs="Arial"/>
                <w:color w:val="000000"/>
                <w:sz w:val="24"/>
                <w:szCs w:val="24"/>
              </w:rPr>
            </w:pPr>
          </w:p>
        </w:tc>
        <w:tc>
          <w:tcPr>
            <w:tcW w:w="10358" w:type="dxa"/>
            <w:shd w:val="clear" w:color="auto" w:fill="auto"/>
            <w:vAlign w:val="center"/>
          </w:tcPr>
          <w:p w14:paraId="69C46408" w14:textId="77777777" w:rsidR="003F6093" w:rsidRDefault="000A2B13">
            <w:pPr>
              <w:snapToGrid w:val="0"/>
              <w:rPr>
                <w:rFonts w:cs="Arial"/>
                <w:color w:val="000000"/>
                <w:sz w:val="24"/>
                <w:szCs w:val="24"/>
              </w:rPr>
            </w:pPr>
            <w:r>
              <w:rPr>
                <w:rFonts w:cs="Arial"/>
                <w:color w:val="000000"/>
                <w:sz w:val="24"/>
                <w:szCs w:val="24"/>
              </w:rPr>
              <w:t>parents too do</w:t>
            </w:r>
          </w:p>
        </w:tc>
      </w:tr>
      <w:tr w:rsidR="003F6093" w14:paraId="28A53D87" w14:textId="77777777">
        <w:tc>
          <w:tcPr>
            <w:tcW w:w="108" w:type="dxa"/>
            <w:shd w:val="clear" w:color="auto" w:fill="auto"/>
            <w:vAlign w:val="center"/>
          </w:tcPr>
          <w:p w14:paraId="2FBB0FE1" w14:textId="77777777" w:rsidR="003F6093" w:rsidRDefault="003F6093">
            <w:pPr>
              <w:snapToGrid w:val="0"/>
              <w:rPr>
                <w:rFonts w:cs="Arial"/>
                <w:color w:val="000000"/>
                <w:sz w:val="24"/>
                <w:szCs w:val="24"/>
              </w:rPr>
            </w:pPr>
          </w:p>
        </w:tc>
        <w:tc>
          <w:tcPr>
            <w:tcW w:w="10358" w:type="dxa"/>
            <w:shd w:val="clear" w:color="auto" w:fill="auto"/>
            <w:vAlign w:val="center"/>
          </w:tcPr>
          <w:p w14:paraId="365CFEBC" w14:textId="77777777" w:rsidR="003F6093" w:rsidRDefault="000A2B13">
            <w:pPr>
              <w:snapToGrid w:val="0"/>
              <w:rPr>
                <w:rFonts w:cs="Arial"/>
                <w:color w:val="000000"/>
                <w:sz w:val="24"/>
                <w:szCs w:val="24"/>
              </w:rPr>
            </w:pPr>
            <w:r>
              <w:rPr>
                <w:rFonts w:cs="Arial"/>
                <w:color w:val="000000"/>
                <w:sz w:val="24"/>
                <w:szCs w:val="24"/>
              </w:rPr>
              <w:t>parents do</w:t>
            </w:r>
          </w:p>
        </w:tc>
      </w:tr>
      <w:tr w:rsidR="003F6093" w14:paraId="269AF8BF" w14:textId="77777777">
        <w:tc>
          <w:tcPr>
            <w:tcW w:w="108" w:type="dxa"/>
            <w:shd w:val="clear" w:color="auto" w:fill="auto"/>
            <w:vAlign w:val="center"/>
          </w:tcPr>
          <w:p w14:paraId="6636259A" w14:textId="77777777" w:rsidR="003F6093" w:rsidRDefault="003F6093">
            <w:pPr>
              <w:snapToGrid w:val="0"/>
              <w:rPr>
                <w:rFonts w:cs="Arial"/>
                <w:color w:val="000000"/>
                <w:sz w:val="24"/>
                <w:szCs w:val="24"/>
              </w:rPr>
            </w:pPr>
          </w:p>
        </w:tc>
        <w:tc>
          <w:tcPr>
            <w:tcW w:w="10358" w:type="dxa"/>
            <w:shd w:val="clear" w:color="auto" w:fill="auto"/>
            <w:vAlign w:val="center"/>
          </w:tcPr>
          <w:p w14:paraId="464D82AD" w14:textId="77777777" w:rsidR="003F6093" w:rsidRDefault="000A2B13">
            <w:pPr>
              <w:snapToGrid w:val="0"/>
              <w:rPr>
                <w:rFonts w:cs="Arial"/>
                <w:color w:val="000000"/>
                <w:sz w:val="24"/>
                <w:szCs w:val="24"/>
              </w:rPr>
            </w:pPr>
            <w:r>
              <w:rPr>
                <w:rFonts w:cs="Arial"/>
                <w:color w:val="000000"/>
                <w:sz w:val="24"/>
                <w:szCs w:val="24"/>
              </w:rPr>
              <w:t>parents do, too</w:t>
            </w:r>
          </w:p>
        </w:tc>
      </w:tr>
      <w:tr w:rsidR="003F6093" w14:paraId="2334898C" w14:textId="77777777">
        <w:tc>
          <w:tcPr>
            <w:tcW w:w="108" w:type="dxa"/>
            <w:shd w:val="clear" w:color="auto" w:fill="auto"/>
            <w:vAlign w:val="center"/>
          </w:tcPr>
          <w:p w14:paraId="22457F52" w14:textId="77777777" w:rsidR="003F6093" w:rsidRDefault="003F6093">
            <w:pPr>
              <w:snapToGrid w:val="0"/>
              <w:rPr>
                <w:rFonts w:cs="Arial"/>
                <w:color w:val="000000"/>
                <w:sz w:val="24"/>
                <w:szCs w:val="24"/>
              </w:rPr>
            </w:pPr>
          </w:p>
        </w:tc>
        <w:tc>
          <w:tcPr>
            <w:tcW w:w="10358" w:type="dxa"/>
            <w:shd w:val="clear" w:color="auto" w:fill="auto"/>
            <w:vAlign w:val="center"/>
          </w:tcPr>
          <w:p w14:paraId="5F322EA6" w14:textId="77777777" w:rsidR="003F6093" w:rsidRDefault="000A2B13">
            <w:pPr>
              <w:snapToGrid w:val="0"/>
              <w:rPr>
                <w:rFonts w:cs="Arial"/>
                <w:color w:val="000000"/>
                <w:sz w:val="24"/>
                <w:szCs w:val="24"/>
              </w:rPr>
            </w:pPr>
            <w:r>
              <w:rPr>
                <w:rFonts w:cs="Arial"/>
                <w:color w:val="000000"/>
                <w:sz w:val="24"/>
                <w:szCs w:val="24"/>
              </w:rPr>
              <w:t>parents also do</w:t>
            </w:r>
          </w:p>
        </w:tc>
      </w:tr>
      <w:tr w:rsidR="003F6093" w14:paraId="1CA523DD" w14:textId="77777777">
        <w:tc>
          <w:tcPr>
            <w:tcW w:w="10466" w:type="dxa"/>
            <w:gridSpan w:val="2"/>
            <w:shd w:val="clear" w:color="auto" w:fill="auto"/>
            <w:vAlign w:val="center"/>
          </w:tcPr>
          <w:p w14:paraId="318D8146" w14:textId="77777777" w:rsidR="003F6093" w:rsidRDefault="003F6093">
            <w:pPr>
              <w:snapToGrid w:val="0"/>
              <w:rPr>
                <w:rFonts w:cs="Arial"/>
                <w:color w:val="000000"/>
                <w:sz w:val="24"/>
                <w:szCs w:val="24"/>
              </w:rPr>
            </w:pPr>
          </w:p>
        </w:tc>
      </w:tr>
      <w:tr w:rsidR="003F6093" w14:paraId="4D5FF1FE" w14:textId="77777777">
        <w:tc>
          <w:tcPr>
            <w:tcW w:w="10466" w:type="dxa"/>
            <w:gridSpan w:val="2"/>
            <w:shd w:val="clear" w:color="auto" w:fill="auto"/>
            <w:vAlign w:val="center"/>
          </w:tcPr>
          <w:p w14:paraId="065D8911" w14:textId="515AE544" w:rsidR="003F6093" w:rsidRDefault="00C436DA">
            <w:pPr>
              <w:snapToGrid w:val="0"/>
              <w:rPr>
                <w:rFonts w:cs="Arial"/>
                <w:b/>
                <w:bCs/>
                <w:color w:val="000000"/>
                <w:sz w:val="24"/>
                <w:szCs w:val="24"/>
              </w:rPr>
            </w:pPr>
            <w:r>
              <w:rPr>
                <w:noProof/>
              </w:rPr>
              <mc:AlternateContent>
                <mc:Choice Requires="wps">
                  <w:drawing>
                    <wp:inline distT="0" distB="0" distL="0" distR="0" wp14:anchorId="795CC241" wp14:editId="280134FF">
                      <wp:extent cx="635" cy="9525"/>
                      <wp:effectExtent l="0" t="0" r="0" b="3175"/>
                      <wp:docPr id="2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24"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" fillcolor="#6c7b8c" stroked="f">
                      <v:stroke joinstyle="round"/>
                      <w10:anchorlock/>
                    </v:rect>
                  </w:pict>
                </mc:Fallback>
              </mc:AlternateContent>
            </w:r>
          </w:p>
        </w:tc>
      </w:tr>
      <w:tr w:rsidR="003F6093" w14:paraId="72C38038" w14:textId="77777777">
        <w:tc>
          <w:tcPr>
            <w:tcW w:w="10466" w:type="dxa"/>
            <w:gridSpan w:val="2"/>
            <w:shd w:val="clear" w:color="auto" w:fill="auto"/>
            <w:vAlign w:val="center"/>
          </w:tcPr>
          <w:p w14:paraId="74D38C8A" w14:textId="77777777" w:rsidR="003F6093" w:rsidRDefault="000A2B13">
            <w:pPr>
              <w:snapToGrid w:val="0"/>
              <w:rPr>
                <w:rFonts w:cs="Arial"/>
                <w:b/>
                <w:bCs/>
                <w:color w:val="000000"/>
                <w:sz w:val="24"/>
                <w:szCs w:val="24"/>
              </w:rPr>
            </w:pPr>
            <w:r>
              <w:rPr>
                <w:rFonts w:cs="Arial"/>
                <w:b/>
                <w:bCs/>
                <w:color w:val="000000"/>
                <w:sz w:val="24"/>
                <w:szCs w:val="24"/>
              </w:rPr>
              <w:t xml:space="preserve">3. I cannot understand my neighbour's accent. I wish she would _____. </w:t>
            </w:r>
          </w:p>
        </w:tc>
      </w:tr>
      <w:tr w:rsidR="003F6093" w14:paraId="27B8B3C7" w14:textId="77777777">
        <w:tc>
          <w:tcPr>
            <w:tcW w:w="108" w:type="dxa"/>
            <w:shd w:val="clear" w:color="auto" w:fill="auto"/>
            <w:vAlign w:val="center"/>
          </w:tcPr>
          <w:p w14:paraId="511AC85F" w14:textId="77777777" w:rsidR="003F6093" w:rsidRDefault="003F6093">
            <w:pPr>
              <w:snapToGrid w:val="0"/>
              <w:rPr>
                <w:rFonts w:cs="Arial"/>
                <w:color w:val="000000"/>
                <w:sz w:val="24"/>
                <w:szCs w:val="24"/>
              </w:rPr>
            </w:pPr>
          </w:p>
        </w:tc>
        <w:tc>
          <w:tcPr>
            <w:tcW w:w="10358" w:type="dxa"/>
            <w:shd w:val="clear" w:color="auto" w:fill="auto"/>
            <w:vAlign w:val="center"/>
          </w:tcPr>
          <w:p w14:paraId="0B85D13C" w14:textId="77777777" w:rsidR="003F6093" w:rsidRDefault="000A2B13">
            <w:pPr>
              <w:snapToGrid w:val="0"/>
              <w:rPr>
                <w:rFonts w:cs="Arial"/>
                <w:color w:val="000000"/>
                <w:sz w:val="24"/>
                <w:szCs w:val="24"/>
              </w:rPr>
            </w:pPr>
            <w:r>
              <w:rPr>
                <w:rFonts w:cs="Arial"/>
                <w:color w:val="000000"/>
                <w:sz w:val="24"/>
                <w:szCs w:val="24"/>
              </w:rPr>
              <w:t>speak clearer</w:t>
            </w:r>
          </w:p>
        </w:tc>
      </w:tr>
      <w:tr w:rsidR="003F6093" w14:paraId="46AEED29" w14:textId="77777777">
        <w:tc>
          <w:tcPr>
            <w:tcW w:w="108" w:type="dxa"/>
            <w:shd w:val="clear" w:color="auto" w:fill="auto"/>
            <w:vAlign w:val="center"/>
          </w:tcPr>
          <w:p w14:paraId="73D5AFFB" w14:textId="77777777" w:rsidR="003F6093" w:rsidRDefault="003F6093">
            <w:pPr>
              <w:snapToGrid w:val="0"/>
              <w:rPr>
                <w:rFonts w:cs="Arial"/>
                <w:color w:val="000000"/>
                <w:sz w:val="24"/>
                <w:szCs w:val="24"/>
              </w:rPr>
            </w:pPr>
          </w:p>
        </w:tc>
        <w:tc>
          <w:tcPr>
            <w:tcW w:w="10358" w:type="dxa"/>
            <w:shd w:val="clear" w:color="auto" w:fill="auto"/>
            <w:vAlign w:val="center"/>
          </w:tcPr>
          <w:p w14:paraId="67CD3674" w14:textId="77777777" w:rsidR="003F6093" w:rsidRDefault="000A2B13">
            <w:pPr>
              <w:snapToGrid w:val="0"/>
              <w:rPr>
                <w:rFonts w:cs="Arial"/>
                <w:color w:val="000000"/>
                <w:sz w:val="24"/>
                <w:szCs w:val="24"/>
              </w:rPr>
            </w:pPr>
            <w:r>
              <w:rPr>
                <w:rFonts w:cs="Arial"/>
                <w:color w:val="000000"/>
                <w:sz w:val="24"/>
                <w:szCs w:val="24"/>
              </w:rPr>
              <w:t>clearer speak</w:t>
            </w:r>
          </w:p>
        </w:tc>
      </w:tr>
      <w:tr w:rsidR="003F6093" w14:paraId="0C14C96A" w14:textId="77777777">
        <w:tc>
          <w:tcPr>
            <w:tcW w:w="108" w:type="dxa"/>
            <w:shd w:val="clear" w:color="auto" w:fill="auto"/>
            <w:vAlign w:val="center"/>
          </w:tcPr>
          <w:p w14:paraId="3FCD22C0" w14:textId="77777777" w:rsidR="003F6093" w:rsidRDefault="003F6093">
            <w:pPr>
              <w:snapToGrid w:val="0"/>
              <w:rPr>
                <w:rFonts w:cs="Arial"/>
                <w:color w:val="000000"/>
                <w:sz w:val="24"/>
                <w:szCs w:val="24"/>
              </w:rPr>
            </w:pPr>
          </w:p>
        </w:tc>
        <w:tc>
          <w:tcPr>
            <w:tcW w:w="10358" w:type="dxa"/>
            <w:shd w:val="clear" w:color="auto" w:fill="auto"/>
            <w:vAlign w:val="center"/>
          </w:tcPr>
          <w:p w14:paraId="3BBAE5F5" w14:textId="77777777" w:rsidR="003F6093" w:rsidRDefault="000A2B13">
            <w:pPr>
              <w:snapToGrid w:val="0"/>
              <w:rPr>
                <w:rFonts w:cs="Arial"/>
                <w:color w:val="000000"/>
                <w:sz w:val="24"/>
                <w:szCs w:val="24"/>
              </w:rPr>
            </w:pPr>
            <w:r>
              <w:rPr>
                <w:rFonts w:cs="Arial"/>
                <w:color w:val="000000"/>
                <w:sz w:val="24"/>
                <w:szCs w:val="24"/>
              </w:rPr>
              <w:t>more clearly speak</w:t>
            </w:r>
          </w:p>
        </w:tc>
      </w:tr>
      <w:tr w:rsidR="003F6093" w14:paraId="7C29694C" w14:textId="77777777">
        <w:tc>
          <w:tcPr>
            <w:tcW w:w="108" w:type="dxa"/>
            <w:shd w:val="clear" w:color="auto" w:fill="auto"/>
            <w:vAlign w:val="center"/>
          </w:tcPr>
          <w:p w14:paraId="147FA015" w14:textId="77777777" w:rsidR="003F6093" w:rsidRDefault="003F6093">
            <w:pPr>
              <w:snapToGrid w:val="0"/>
              <w:rPr>
                <w:rFonts w:cs="Arial"/>
                <w:color w:val="000000"/>
                <w:sz w:val="24"/>
                <w:szCs w:val="24"/>
              </w:rPr>
            </w:pPr>
          </w:p>
        </w:tc>
        <w:tc>
          <w:tcPr>
            <w:tcW w:w="10358" w:type="dxa"/>
            <w:shd w:val="clear" w:color="auto" w:fill="auto"/>
            <w:vAlign w:val="center"/>
          </w:tcPr>
          <w:p w14:paraId="7F2CFE6C" w14:textId="77777777" w:rsidR="003F6093" w:rsidRDefault="000A2B13">
            <w:pPr>
              <w:snapToGrid w:val="0"/>
              <w:rPr>
                <w:rFonts w:cs="Arial"/>
                <w:color w:val="000000"/>
                <w:sz w:val="24"/>
                <w:szCs w:val="24"/>
              </w:rPr>
            </w:pPr>
            <w:r>
              <w:rPr>
                <w:rFonts w:cs="Arial"/>
                <w:color w:val="000000"/>
                <w:sz w:val="24"/>
                <w:szCs w:val="24"/>
              </w:rPr>
              <w:t>speak more clearly</w:t>
            </w:r>
          </w:p>
        </w:tc>
      </w:tr>
      <w:tr w:rsidR="003F6093" w14:paraId="74194F77" w14:textId="77777777">
        <w:tc>
          <w:tcPr>
            <w:tcW w:w="10466" w:type="dxa"/>
            <w:gridSpan w:val="2"/>
            <w:shd w:val="clear" w:color="auto" w:fill="auto"/>
            <w:vAlign w:val="center"/>
          </w:tcPr>
          <w:p w14:paraId="5BB97062" w14:textId="77777777" w:rsidR="003F6093" w:rsidRDefault="003F6093">
            <w:pPr>
              <w:snapToGrid w:val="0"/>
              <w:rPr>
                <w:rFonts w:cs="Arial"/>
                <w:color w:val="000000"/>
                <w:sz w:val="24"/>
                <w:szCs w:val="24"/>
              </w:rPr>
            </w:pPr>
          </w:p>
        </w:tc>
      </w:tr>
      <w:tr w:rsidR="003F6093" w14:paraId="5237AF73" w14:textId="77777777">
        <w:tc>
          <w:tcPr>
            <w:tcW w:w="10466" w:type="dxa"/>
            <w:gridSpan w:val="2"/>
            <w:shd w:val="clear" w:color="auto" w:fill="auto"/>
            <w:vAlign w:val="center"/>
          </w:tcPr>
          <w:p w14:paraId="0A0A8FB4" w14:textId="0AD102B2" w:rsidR="003F6093" w:rsidRDefault="00C436DA">
            <w:pPr>
              <w:snapToGrid w:val="0"/>
              <w:rPr>
                <w:rFonts w:cs="Arial"/>
                <w:b/>
                <w:bCs/>
                <w:color w:val="000000"/>
                <w:sz w:val="24"/>
                <w:szCs w:val="24"/>
              </w:rPr>
            </w:pPr>
            <w:r>
              <w:rPr>
                <w:noProof/>
              </w:rPr>
              <mc:AlternateContent>
                <mc:Choice Requires="wps">
                  <w:drawing>
                    <wp:inline distT="0" distB="0" distL="0" distR="0" wp14:anchorId="54B3884C" wp14:editId="64DCEF30">
                      <wp:extent cx="635" cy="9525"/>
                      <wp:effectExtent l="0" t="0" r="0" b="3175"/>
                      <wp:docPr id="2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23"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" fillcolor="#6c7b8c" stroked="f">
                      <v:stroke joinstyle="round"/>
                      <w10:anchorlock/>
                    </v:rect>
                  </w:pict>
                </mc:Fallback>
              </mc:AlternateContent>
            </w:r>
          </w:p>
        </w:tc>
      </w:tr>
      <w:tr w:rsidR="003F6093" w14:paraId="2A600170" w14:textId="77777777">
        <w:tc>
          <w:tcPr>
            <w:tcW w:w="10466" w:type="dxa"/>
            <w:gridSpan w:val="2"/>
            <w:shd w:val="clear" w:color="auto" w:fill="auto"/>
            <w:vAlign w:val="center"/>
          </w:tcPr>
          <w:p w14:paraId="3D52BE6C" w14:textId="77777777" w:rsidR="003F6093" w:rsidRDefault="000A2B13">
            <w:pPr>
              <w:snapToGrid w:val="0"/>
              <w:rPr>
                <w:rFonts w:cs="Arial"/>
                <w:b/>
                <w:bCs/>
                <w:color w:val="000000"/>
                <w:sz w:val="24"/>
                <w:szCs w:val="24"/>
              </w:rPr>
            </w:pPr>
            <w:r>
              <w:rPr>
                <w:rFonts w:cs="Arial"/>
                <w:b/>
                <w:bCs/>
                <w:color w:val="000000"/>
                <w:sz w:val="24"/>
                <w:szCs w:val="24"/>
              </w:rPr>
              <w:t>4. "Why are you driving so fast?"</w:t>
            </w:r>
            <w:r>
              <w:rPr>
                <w:rFonts w:cs="Arial"/>
                <w:b/>
                <w:bCs/>
                <w:color w:val="000000"/>
                <w:sz w:val="24"/>
                <w:szCs w:val="24"/>
              </w:rPr>
              <w:br/>
              <w:t xml:space="preserve">"I'm _____." </w:t>
            </w:r>
          </w:p>
        </w:tc>
      </w:tr>
      <w:tr w:rsidR="003F6093" w14:paraId="2E3C5A12" w14:textId="77777777">
        <w:tc>
          <w:tcPr>
            <w:tcW w:w="108" w:type="dxa"/>
            <w:shd w:val="clear" w:color="auto" w:fill="auto"/>
            <w:vAlign w:val="center"/>
          </w:tcPr>
          <w:p w14:paraId="4023F51D" w14:textId="77777777" w:rsidR="003F6093" w:rsidRDefault="003F6093">
            <w:pPr>
              <w:snapToGrid w:val="0"/>
              <w:rPr>
                <w:rFonts w:cs="Arial"/>
                <w:color w:val="000000"/>
                <w:sz w:val="24"/>
                <w:szCs w:val="24"/>
              </w:rPr>
            </w:pPr>
          </w:p>
        </w:tc>
        <w:tc>
          <w:tcPr>
            <w:tcW w:w="10358" w:type="dxa"/>
            <w:shd w:val="clear" w:color="auto" w:fill="auto"/>
            <w:vAlign w:val="center"/>
          </w:tcPr>
          <w:p w14:paraId="3E7F21B1" w14:textId="77777777" w:rsidR="003F6093" w:rsidRDefault="000A2B13">
            <w:pPr>
              <w:snapToGrid w:val="0"/>
              <w:rPr>
                <w:rFonts w:cs="Arial"/>
                <w:color w:val="000000"/>
                <w:sz w:val="24"/>
                <w:szCs w:val="24"/>
              </w:rPr>
            </w:pPr>
            <w:r>
              <w:rPr>
                <w:rFonts w:cs="Arial"/>
                <w:color w:val="000000"/>
                <w:sz w:val="24"/>
                <w:szCs w:val="24"/>
              </w:rPr>
              <w:t xml:space="preserve">must be hurry </w:t>
            </w:r>
          </w:p>
        </w:tc>
      </w:tr>
      <w:tr w:rsidR="003F6093" w14:paraId="539254FD" w14:textId="77777777">
        <w:tc>
          <w:tcPr>
            <w:tcW w:w="108" w:type="dxa"/>
            <w:shd w:val="clear" w:color="auto" w:fill="auto"/>
            <w:vAlign w:val="center"/>
          </w:tcPr>
          <w:p w14:paraId="5C58250D" w14:textId="77777777" w:rsidR="003F6093" w:rsidRDefault="003F6093">
            <w:pPr>
              <w:snapToGrid w:val="0"/>
              <w:rPr>
                <w:rFonts w:cs="Arial"/>
                <w:color w:val="000000"/>
                <w:sz w:val="24"/>
                <w:szCs w:val="24"/>
              </w:rPr>
            </w:pPr>
          </w:p>
        </w:tc>
        <w:tc>
          <w:tcPr>
            <w:tcW w:w="10358" w:type="dxa"/>
            <w:shd w:val="clear" w:color="auto" w:fill="auto"/>
            <w:vAlign w:val="center"/>
          </w:tcPr>
          <w:p w14:paraId="3C924C9F" w14:textId="77777777" w:rsidR="003F6093" w:rsidRDefault="000A2B13">
            <w:pPr>
              <w:snapToGrid w:val="0"/>
              <w:rPr>
                <w:rFonts w:cs="Arial"/>
                <w:color w:val="000000"/>
                <w:sz w:val="24"/>
                <w:szCs w:val="24"/>
              </w:rPr>
            </w:pPr>
            <w:r>
              <w:rPr>
                <w:rFonts w:cs="Arial"/>
                <w:color w:val="000000"/>
                <w:sz w:val="24"/>
                <w:szCs w:val="24"/>
              </w:rPr>
              <w:t>in hurry</w:t>
            </w:r>
          </w:p>
        </w:tc>
      </w:tr>
      <w:tr w:rsidR="003F6093" w14:paraId="18C69A6E" w14:textId="77777777">
        <w:tc>
          <w:tcPr>
            <w:tcW w:w="108" w:type="dxa"/>
            <w:shd w:val="clear" w:color="auto" w:fill="auto"/>
            <w:vAlign w:val="center"/>
          </w:tcPr>
          <w:p w14:paraId="2FD356F6" w14:textId="77777777" w:rsidR="003F6093" w:rsidRDefault="003F6093">
            <w:pPr>
              <w:snapToGrid w:val="0"/>
              <w:rPr>
                <w:rFonts w:cs="Arial"/>
                <w:color w:val="000000"/>
                <w:sz w:val="24"/>
                <w:szCs w:val="24"/>
              </w:rPr>
            </w:pPr>
          </w:p>
        </w:tc>
        <w:tc>
          <w:tcPr>
            <w:tcW w:w="10358" w:type="dxa"/>
            <w:shd w:val="clear" w:color="auto" w:fill="auto"/>
            <w:vAlign w:val="center"/>
          </w:tcPr>
          <w:p w14:paraId="59BBE82B" w14:textId="77777777" w:rsidR="003F6093" w:rsidRDefault="000A2B13">
            <w:pPr>
              <w:snapToGrid w:val="0"/>
              <w:rPr>
                <w:rFonts w:cs="Arial"/>
                <w:color w:val="000000"/>
                <w:sz w:val="24"/>
                <w:szCs w:val="24"/>
              </w:rPr>
            </w:pPr>
            <w:r>
              <w:rPr>
                <w:rFonts w:cs="Arial"/>
                <w:color w:val="000000"/>
                <w:sz w:val="24"/>
                <w:szCs w:val="24"/>
              </w:rPr>
              <w:t>in a hurry</w:t>
            </w:r>
          </w:p>
        </w:tc>
      </w:tr>
      <w:tr w:rsidR="003F6093" w14:paraId="3A3D6FC3" w14:textId="77777777">
        <w:tc>
          <w:tcPr>
            <w:tcW w:w="108" w:type="dxa"/>
            <w:shd w:val="clear" w:color="auto" w:fill="auto"/>
            <w:vAlign w:val="center"/>
          </w:tcPr>
          <w:p w14:paraId="161F3B84" w14:textId="77777777" w:rsidR="003F6093" w:rsidRDefault="003F6093">
            <w:pPr>
              <w:snapToGrid w:val="0"/>
              <w:rPr>
                <w:rFonts w:cs="Arial"/>
                <w:color w:val="000000"/>
                <w:sz w:val="24"/>
                <w:szCs w:val="24"/>
              </w:rPr>
            </w:pPr>
          </w:p>
        </w:tc>
        <w:tc>
          <w:tcPr>
            <w:tcW w:w="10358" w:type="dxa"/>
            <w:shd w:val="clear" w:color="auto" w:fill="auto"/>
            <w:vAlign w:val="center"/>
          </w:tcPr>
          <w:p w14:paraId="473AEA5B" w14:textId="77777777" w:rsidR="003F6093" w:rsidRDefault="000A2B13">
            <w:pPr>
              <w:snapToGrid w:val="0"/>
              <w:rPr>
                <w:rFonts w:cs="Arial"/>
                <w:color w:val="000000"/>
                <w:sz w:val="24"/>
                <w:szCs w:val="24"/>
              </w:rPr>
            </w:pPr>
            <w:r>
              <w:rPr>
                <w:rFonts w:cs="Arial"/>
                <w:color w:val="000000"/>
                <w:sz w:val="24"/>
                <w:szCs w:val="24"/>
              </w:rPr>
              <w:t>hurrying</w:t>
            </w:r>
          </w:p>
        </w:tc>
      </w:tr>
      <w:tr w:rsidR="003F6093" w14:paraId="1ED76F8C" w14:textId="77777777">
        <w:tc>
          <w:tcPr>
            <w:tcW w:w="10466" w:type="dxa"/>
            <w:gridSpan w:val="2"/>
            <w:shd w:val="clear" w:color="auto" w:fill="auto"/>
            <w:vAlign w:val="center"/>
          </w:tcPr>
          <w:p w14:paraId="61F56959" w14:textId="77777777" w:rsidR="003F6093" w:rsidRDefault="003F6093">
            <w:pPr>
              <w:snapToGrid w:val="0"/>
              <w:rPr>
                <w:rFonts w:cs="Arial"/>
                <w:color w:val="000000"/>
                <w:sz w:val="24"/>
                <w:szCs w:val="24"/>
              </w:rPr>
            </w:pPr>
          </w:p>
        </w:tc>
      </w:tr>
      <w:tr w:rsidR="003F6093" w14:paraId="0F6D81F0" w14:textId="77777777">
        <w:tc>
          <w:tcPr>
            <w:tcW w:w="10466" w:type="dxa"/>
            <w:gridSpan w:val="2"/>
            <w:shd w:val="clear" w:color="auto" w:fill="auto"/>
            <w:vAlign w:val="center"/>
          </w:tcPr>
          <w:p w14:paraId="49DF1D22" w14:textId="1C391DD5" w:rsidR="003F6093" w:rsidRDefault="00C436DA">
            <w:pPr>
              <w:snapToGrid w:val="0"/>
              <w:rPr>
                <w:rFonts w:cs="Arial"/>
                <w:b/>
                <w:bCs/>
                <w:color w:val="000000"/>
                <w:sz w:val="24"/>
                <w:szCs w:val="24"/>
              </w:rPr>
            </w:pPr>
            <w:r>
              <w:rPr>
                <w:noProof/>
              </w:rPr>
              <mc:AlternateContent>
                <mc:Choice Requires="wps">
                  <w:drawing>
                    <wp:inline distT="0" distB="0" distL="0" distR="0" wp14:anchorId="109CFB59" wp14:editId="078BE0BB">
                      <wp:extent cx="635" cy="9525"/>
                      <wp:effectExtent l="0" t="0" r="0" b="3175"/>
                      <wp:docPr id="2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22"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YKqNbH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6A0DAD81" w14:textId="77777777">
        <w:tc>
          <w:tcPr>
            <w:tcW w:w="10466" w:type="dxa"/>
            <w:gridSpan w:val="2"/>
            <w:shd w:val="clear" w:color="auto" w:fill="auto"/>
            <w:vAlign w:val="center"/>
          </w:tcPr>
          <w:p w14:paraId="771E8CD5" w14:textId="77777777" w:rsidR="003F6093" w:rsidRDefault="000A2B13">
            <w:pPr>
              <w:snapToGrid w:val="0"/>
              <w:rPr>
                <w:rFonts w:cs="Arial"/>
                <w:b/>
                <w:bCs/>
                <w:color w:val="000000"/>
                <w:sz w:val="24"/>
                <w:szCs w:val="24"/>
              </w:rPr>
            </w:pPr>
            <w:r>
              <w:rPr>
                <w:rFonts w:cs="Arial"/>
                <w:b/>
                <w:bCs/>
                <w:color w:val="000000"/>
                <w:sz w:val="24"/>
                <w:szCs w:val="24"/>
              </w:rPr>
              <w:t>5. I have your music CD. I think I _____ your concert video.</w:t>
            </w:r>
          </w:p>
        </w:tc>
      </w:tr>
      <w:tr w:rsidR="003F6093" w14:paraId="1AB6ECD7" w14:textId="77777777">
        <w:tc>
          <w:tcPr>
            <w:tcW w:w="108" w:type="dxa"/>
            <w:shd w:val="clear" w:color="auto" w:fill="auto"/>
            <w:vAlign w:val="center"/>
          </w:tcPr>
          <w:p w14:paraId="29C61DE2" w14:textId="77777777" w:rsidR="003F6093" w:rsidRDefault="003F6093">
            <w:pPr>
              <w:snapToGrid w:val="0"/>
              <w:rPr>
                <w:rFonts w:cs="Arial"/>
                <w:color w:val="000000"/>
                <w:sz w:val="24"/>
                <w:szCs w:val="24"/>
              </w:rPr>
            </w:pPr>
          </w:p>
        </w:tc>
        <w:tc>
          <w:tcPr>
            <w:tcW w:w="10358" w:type="dxa"/>
            <w:shd w:val="clear" w:color="auto" w:fill="auto"/>
            <w:vAlign w:val="center"/>
          </w:tcPr>
          <w:p w14:paraId="30752FC9" w14:textId="77777777" w:rsidR="003F6093" w:rsidRDefault="000A2B13">
            <w:pPr>
              <w:snapToGrid w:val="0"/>
              <w:rPr>
                <w:rFonts w:cs="Arial"/>
                <w:color w:val="000000"/>
                <w:sz w:val="24"/>
                <w:szCs w:val="24"/>
              </w:rPr>
            </w:pPr>
            <w:r>
              <w:rPr>
                <w:rFonts w:cs="Arial"/>
                <w:color w:val="000000"/>
                <w:sz w:val="24"/>
                <w:szCs w:val="24"/>
              </w:rPr>
              <w:t>also have</w:t>
            </w:r>
          </w:p>
        </w:tc>
      </w:tr>
      <w:tr w:rsidR="003F6093" w14:paraId="1DEEA307" w14:textId="77777777">
        <w:tc>
          <w:tcPr>
            <w:tcW w:w="108" w:type="dxa"/>
            <w:shd w:val="clear" w:color="auto" w:fill="auto"/>
            <w:vAlign w:val="center"/>
          </w:tcPr>
          <w:p w14:paraId="76A8BE22" w14:textId="77777777" w:rsidR="003F6093" w:rsidRDefault="003F6093">
            <w:pPr>
              <w:snapToGrid w:val="0"/>
              <w:rPr>
                <w:rFonts w:cs="Arial"/>
                <w:color w:val="000000"/>
                <w:sz w:val="24"/>
                <w:szCs w:val="24"/>
              </w:rPr>
            </w:pPr>
          </w:p>
        </w:tc>
        <w:tc>
          <w:tcPr>
            <w:tcW w:w="10358" w:type="dxa"/>
            <w:shd w:val="clear" w:color="auto" w:fill="auto"/>
            <w:vAlign w:val="center"/>
          </w:tcPr>
          <w:p w14:paraId="429309E0" w14:textId="77777777" w:rsidR="003F6093" w:rsidRDefault="000A2B13">
            <w:pPr>
              <w:snapToGrid w:val="0"/>
              <w:rPr>
                <w:rFonts w:cs="Arial"/>
                <w:color w:val="000000"/>
                <w:sz w:val="24"/>
                <w:szCs w:val="24"/>
              </w:rPr>
            </w:pPr>
            <w:r>
              <w:rPr>
                <w:rFonts w:cs="Arial"/>
                <w:color w:val="000000"/>
                <w:sz w:val="24"/>
                <w:szCs w:val="24"/>
              </w:rPr>
              <w:t>have too</w:t>
            </w:r>
          </w:p>
        </w:tc>
      </w:tr>
      <w:tr w:rsidR="003F6093" w14:paraId="725F80FC" w14:textId="77777777">
        <w:tc>
          <w:tcPr>
            <w:tcW w:w="108" w:type="dxa"/>
            <w:shd w:val="clear" w:color="auto" w:fill="auto"/>
            <w:vAlign w:val="center"/>
          </w:tcPr>
          <w:p w14:paraId="66F11669" w14:textId="77777777" w:rsidR="003F6093" w:rsidRDefault="003F6093">
            <w:pPr>
              <w:snapToGrid w:val="0"/>
              <w:rPr>
                <w:rFonts w:cs="Arial"/>
                <w:color w:val="000000"/>
                <w:sz w:val="24"/>
                <w:szCs w:val="24"/>
              </w:rPr>
            </w:pPr>
          </w:p>
        </w:tc>
        <w:tc>
          <w:tcPr>
            <w:tcW w:w="10358" w:type="dxa"/>
            <w:shd w:val="clear" w:color="auto" w:fill="auto"/>
            <w:vAlign w:val="center"/>
          </w:tcPr>
          <w:p w14:paraId="49F5B64D" w14:textId="77777777" w:rsidR="003F6093" w:rsidRDefault="000A2B13">
            <w:pPr>
              <w:snapToGrid w:val="0"/>
              <w:rPr>
                <w:rFonts w:cs="Arial"/>
                <w:color w:val="000000"/>
                <w:sz w:val="24"/>
                <w:szCs w:val="24"/>
              </w:rPr>
            </w:pPr>
            <w:r>
              <w:rPr>
                <w:rFonts w:cs="Arial"/>
                <w:color w:val="000000"/>
                <w:sz w:val="24"/>
                <w:szCs w:val="24"/>
              </w:rPr>
              <w:t>too have</w:t>
            </w:r>
          </w:p>
        </w:tc>
      </w:tr>
      <w:tr w:rsidR="003F6093" w14:paraId="49A0B24D" w14:textId="77777777">
        <w:tc>
          <w:tcPr>
            <w:tcW w:w="108" w:type="dxa"/>
            <w:shd w:val="clear" w:color="auto" w:fill="auto"/>
            <w:vAlign w:val="center"/>
          </w:tcPr>
          <w:p w14:paraId="54E43BA8" w14:textId="77777777" w:rsidR="003F6093" w:rsidRDefault="003F6093">
            <w:pPr>
              <w:snapToGrid w:val="0"/>
              <w:rPr>
                <w:rFonts w:cs="Arial"/>
                <w:color w:val="000000"/>
                <w:sz w:val="24"/>
                <w:szCs w:val="24"/>
              </w:rPr>
            </w:pPr>
          </w:p>
        </w:tc>
        <w:tc>
          <w:tcPr>
            <w:tcW w:w="10358" w:type="dxa"/>
            <w:shd w:val="clear" w:color="auto" w:fill="auto"/>
            <w:vAlign w:val="center"/>
          </w:tcPr>
          <w:p w14:paraId="52D17C77" w14:textId="77777777" w:rsidR="003F6093" w:rsidRDefault="000A2B13">
            <w:pPr>
              <w:snapToGrid w:val="0"/>
              <w:rPr>
                <w:rFonts w:cs="Arial"/>
                <w:color w:val="000000"/>
                <w:sz w:val="24"/>
                <w:szCs w:val="24"/>
              </w:rPr>
            </w:pPr>
            <w:r>
              <w:rPr>
                <w:rFonts w:cs="Arial"/>
                <w:color w:val="000000"/>
                <w:sz w:val="24"/>
                <w:szCs w:val="24"/>
              </w:rPr>
              <w:t>have further</w:t>
            </w:r>
          </w:p>
        </w:tc>
      </w:tr>
      <w:tr w:rsidR="003F6093" w14:paraId="556352CC" w14:textId="77777777">
        <w:tc>
          <w:tcPr>
            <w:tcW w:w="10466" w:type="dxa"/>
            <w:gridSpan w:val="2"/>
            <w:shd w:val="clear" w:color="auto" w:fill="auto"/>
            <w:vAlign w:val="center"/>
          </w:tcPr>
          <w:p w14:paraId="34E52258" w14:textId="77777777" w:rsidR="003F6093" w:rsidRDefault="003F6093">
            <w:pPr>
              <w:snapToGrid w:val="0"/>
              <w:rPr>
                <w:rFonts w:cs="Arial"/>
                <w:color w:val="000000"/>
                <w:sz w:val="24"/>
                <w:szCs w:val="24"/>
              </w:rPr>
            </w:pPr>
          </w:p>
        </w:tc>
      </w:tr>
      <w:tr w:rsidR="003F6093" w14:paraId="7B8ED838" w14:textId="77777777">
        <w:tc>
          <w:tcPr>
            <w:tcW w:w="10466" w:type="dxa"/>
            <w:gridSpan w:val="2"/>
            <w:shd w:val="clear" w:color="auto" w:fill="auto"/>
            <w:vAlign w:val="center"/>
          </w:tcPr>
          <w:p w14:paraId="5E6C4B3A" w14:textId="3235F84D" w:rsidR="003F6093" w:rsidRDefault="00C436DA">
            <w:pPr>
              <w:snapToGrid w:val="0"/>
              <w:rPr>
                <w:rFonts w:cs="Arial"/>
                <w:b/>
                <w:bCs/>
                <w:color w:val="000000"/>
                <w:sz w:val="24"/>
                <w:szCs w:val="24"/>
              </w:rPr>
            </w:pPr>
            <w:r>
              <w:rPr>
                <w:noProof/>
              </w:rPr>
              <mc:AlternateContent>
                <mc:Choice Requires="wps">
                  <w:drawing>
                    <wp:inline distT="0" distB="0" distL="0" distR="0" wp14:anchorId="08E2D3B7" wp14:editId="1B6FFC7D">
                      <wp:extent cx="635" cy="9525"/>
                      <wp:effectExtent l="0" t="0" r="0" b="3175"/>
                      <wp:docPr id="2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21"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" fillcolor="#6c7b8c" stroked="f">
                      <v:stroke joinstyle="round"/>
                      <w10:anchorlock/>
                    </v:rect>
                  </w:pict>
                </mc:Fallback>
              </mc:AlternateContent>
            </w:r>
          </w:p>
        </w:tc>
      </w:tr>
      <w:tr w:rsidR="003F6093" w14:paraId="3C621B02" w14:textId="77777777">
        <w:tc>
          <w:tcPr>
            <w:tcW w:w="10466" w:type="dxa"/>
            <w:gridSpan w:val="2"/>
            <w:shd w:val="clear" w:color="auto" w:fill="auto"/>
            <w:vAlign w:val="center"/>
          </w:tcPr>
          <w:p w14:paraId="3209C89E" w14:textId="77777777" w:rsidR="003F6093" w:rsidRDefault="000A2B13">
            <w:pPr>
              <w:snapToGrid w:val="0"/>
              <w:rPr>
                <w:rFonts w:cs="Arial"/>
                <w:b/>
                <w:bCs/>
                <w:color w:val="000000"/>
                <w:sz w:val="24"/>
                <w:szCs w:val="24"/>
              </w:rPr>
            </w:pPr>
            <w:r>
              <w:rPr>
                <w:rFonts w:cs="Arial"/>
                <w:b/>
                <w:bCs/>
                <w:color w:val="000000"/>
                <w:sz w:val="24"/>
                <w:szCs w:val="24"/>
              </w:rPr>
              <w:t>6. I hear you have started a new job. _____ like it?</w:t>
            </w:r>
          </w:p>
        </w:tc>
      </w:tr>
      <w:tr w:rsidR="003F6093" w14:paraId="09CA390C" w14:textId="77777777">
        <w:tc>
          <w:tcPr>
            <w:tcW w:w="108" w:type="dxa"/>
            <w:shd w:val="clear" w:color="auto" w:fill="auto"/>
            <w:vAlign w:val="center"/>
          </w:tcPr>
          <w:p w14:paraId="1AB2EBC1" w14:textId="77777777" w:rsidR="003F6093" w:rsidRDefault="003F6093">
            <w:pPr>
              <w:snapToGrid w:val="0"/>
              <w:rPr>
                <w:rFonts w:cs="Arial"/>
                <w:color w:val="000000"/>
                <w:sz w:val="24"/>
                <w:szCs w:val="24"/>
              </w:rPr>
            </w:pPr>
          </w:p>
        </w:tc>
        <w:tc>
          <w:tcPr>
            <w:tcW w:w="10358" w:type="dxa"/>
            <w:shd w:val="clear" w:color="auto" w:fill="auto"/>
            <w:vAlign w:val="center"/>
          </w:tcPr>
          <w:p w14:paraId="5D0AFE4A" w14:textId="77777777" w:rsidR="003F6093" w:rsidRDefault="000A2B13">
            <w:pPr>
              <w:snapToGrid w:val="0"/>
              <w:rPr>
                <w:rFonts w:cs="Arial"/>
                <w:color w:val="000000"/>
                <w:sz w:val="24"/>
                <w:szCs w:val="24"/>
              </w:rPr>
            </w:pPr>
            <w:r>
              <w:rPr>
                <w:rFonts w:cs="Arial"/>
                <w:color w:val="000000"/>
                <w:sz w:val="24"/>
                <w:szCs w:val="24"/>
              </w:rPr>
              <w:t>How do you</w:t>
            </w:r>
          </w:p>
        </w:tc>
      </w:tr>
      <w:tr w:rsidR="003F6093" w14:paraId="2E998B80" w14:textId="77777777">
        <w:tc>
          <w:tcPr>
            <w:tcW w:w="108" w:type="dxa"/>
            <w:shd w:val="clear" w:color="auto" w:fill="auto"/>
            <w:vAlign w:val="center"/>
          </w:tcPr>
          <w:p w14:paraId="2DFB44DF" w14:textId="77777777" w:rsidR="003F6093" w:rsidRDefault="003F6093">
            <w:pPr>
              <w:snapToGrid w:val="0"/>
              <w:rPr>
                <w:rFonts w:cs="Arial"/>
                <w:color w:val="000000"/>
                <w:sz w:val="24"/>
                <w:szCs w:val="24"/>
              </w:rPr>
            </w:pPr>
          </w:p>
        </w:tc>
        <w:tc>
          <w:tcPr>
            <w:tcW w:w="10358" w:type="dxa"/>
            <w:shd w:val="clear" w:color="auto" w:fill="auto"/>
            <w:vAlign w:val="center"/>
          </w:tcPr>
          <w:p w14:paraId="1B8DEBBE" w14:textId="77777777" w:rsidR="003F6093" w:rsidRDefault="000A2B13">
            <w:pPr>
              <w:snapToGrid w:val="0"/>
              <w:rPr>
                <w:rFonts w:cs="Arial"/>
                <w:color w:val="000000"/>
                <w:sz w:val="24"/>
                <w:szCs w:val="24"/>
              </w:rPr>
            </w:pPr>
            <w:r>
              <w:rPr>
                <w:rFonts w:cs="Arial"/>
                <w:color w:val="000000"/>
                <w:sz w:val="24"/>
                <w:szCs w:val="24"/>
              </w:rPr>
              <w:t>How</w:t>
            </w:r>
          </w:p>
        </w:tc>
      </w:tr>
      <w:tr w:rsidR="003F6093" w14:paraId="2EA8F51A" w14:textId="77777777">
        <w:tc>
          <w:tcPr>
            <w:tcW w:w="108" w:type="dxa"/>
            <w:shd w:val="clear" w:color="auto" w:fill="auto"/>
            <w:vAlign w:val="center"/>
          </w:tcPr>
          <w:p w14:paraId="53897F2C" w14:textId="77777777" w:rsidR="003F6093" w:rsidRDefault="003F6093">
            <w:pPr>
              <w:snapToGrid w:val="0"/>
              <w:rPr>
                <w:rFonts w:cs="Arial"/>
                <w:color w:val="000000"/>
                <w:sz w:val="24"/>
                <w:szCs w:val="24"/>
              </w:rPr>
            </w:pPr>
          </w:p>
        </w:tc>
        <w:tc>
          <w:tcPr>
            <w:tcW w:w="10358" w:type="dxa"/>
            <w:shd w:val="clear" w:color="auto" w:fill="auto"/>
            <w:vAlign w:val="center"/>
          </w:tcPr>
          <w:p w14:paraId="5CE0945F" w14:textId="77777777" w:rsidR="003F6093" w:rsidRDefault="000A2B13">
            <w:pPr>
              <w:snapToGrid w:val="0"/>
              <w:rPr>
                <w:rFonts w:cs="Arial"/>
                <w:color w:val="000000"/>
                <w:sz w:val="24"/>
                <w:szCs w:val="24"/>
              </w:rPr>
            </w:pPr>
            <w:r>
              <w:rPr>
                <w:rFonts w:cs="Arial"/>
                <w:color w:val="000000"/>
                <w:sz w:val="24"/>
                <w:szCs w:val="24"/>
              </w:rPr>
              <w:t>What you</w:t>
            </w:r>
          </w:p>
        </w:tc>
      </w:tr>
      <w:tr w:rsidR="003F6093" w14:paraId="73A9A7BE" w14:textId="77777777">
        <w:tc>
          <w:tcPr>
            <w:tcW w:w="108" w:type="dxa"/>
            <w:shd w:val="clear" w:color="auto" w:fill="auto"/>
            <w:vAlign w:val="center"/>
          </w:tcPr>
          <w:p w14:paraId="22CFB233" w14:textId="77777777" w:rsidR="003F6093" w:rsidRDefault="003F6093">
            <w:pPr>
              <w:snapToGrid w:val="0"/>
              <w:rPr>
                <w:rFonts w:cs="Arial"/>
                <w:color w:val="000000"/>
                <w:sz w:val="24"/>
                <w:szCs w:val="24"/>
              </w:rPr>
            </w:pPr>
          </w:p>
        </w:tc>
        <w:tc>
          <w:tcPr>
            <w:tcW w:w="10358" w:type="dxa"/>
            <w:shd w:val="clear" w:color="auto" w:fill="auto"/>
            <w:vAlign w:val="center"/>
          </w:tcPr>
          <w:p w14:paraId="14F41A82" w14:textId="77777777" w:rsidR="003F6093" w:rsidRDefault="000A2B13">
            <w:pPr>
              <w:snapToGrid w:val="0"/>
              <w:rPr>
                <w:rFonts w:cs="Arial"/>
                <w:color w:val="000000"/>
                <w:sz w:val="24"/>
                <w:szCs w:val="24"/>
              </w:rPr>
            </w:pPr>
            <w:r>
              <w:rPr>
                <w:rFonts w:cs="Arial"/>
                <w:color w:val="000000"/>
                <w:sz w:val="24"/>
                <w:szCs w:val="24"/>
              </w:rPr>
              <w:t>What do you</w:t>
            </w:r>
          </w:p>
        </w:tc>
      </w:tr>
      <w:tr w:rsidR="003F6093" w14:paraId="49CF7FED" w14:textId="77777777">
        <w:tc>
          <w:tcPr>
            <w:tcW w:w="10466" w:type="dxa"/>
            <w:gridSpan w:val="2"/>
            <w:shd w:val="clear" w:color="auto" w:fill="auto"/>
            <w:vAlign w:val="center"/>
          </w:tcPr>
          <w:p w14:paraId="4E951EE8" w14:textId="77777777" w:rsidR="003F6093" w:rsidRDefault="003F6093">
            <w:pPr>
              <w:snapToGrid w:val="0"/>
              <w:rPr>
                <w:rFonts w:cs="Arial"/>
                <w:color w:val="000000"/>
                <w:sz w:val="24"/>
                <w:szCs w:val="24"/>
              </w:rPr>
            </w:pPr>
          </w:p>
        </w:tc>
      </w:tr>
      <w:tr w:rsidR="003F6093" w14:paraId="0D080257" w14:textId="77777777">
        <w:tc>
          <w:tcPr>
            <w:tcW w:w="10466" w:type="dxa"/>
            <w:gridSpan w:val="2"/>
            <w:shd w:val="clear" w:color="auto" w:fill="auto"/>
            <w:vAlign w:val="center"/>
          </w:tcPr>
          <w:p w14:paraId="386B722D" w14:textId="021C1EDF" w:rsidR="003F6093" w:rsidRDefault="00C436DA">
            <w:pPr>
              <w:snapToGrid w:val="0"/>
              <w:rPr>
                <w:rFonts w:cs="Arial"/>
                <w:b/>
                <w:bCs/>
                <w:color w:val="000000"/>
                <w:sz w:val="24"/>
                <w:szCs w:val="24"/>
              </w:rPr>
            </w:pPr>
            <w:r>
              <w:rPr>
                <w:noProof/>
              </w:rPr>
              <mc:AlternateContent>
                <mc:Choice Requires="wps">
                  <w:drawing>
                    <wp:inline distT="0" distB="0" distL="0" distR="0" wp14:anchorId="4CB5DA39" wp14:editId="0C039FF5">
                      <wp:extent cx="635" cy="9525"/>
                      <wp:effectExtent l="0" t="0" r="0" b="3175"/>
                      <wp:docPr id="1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20"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" fillcolor="#6c7b8c" stroked="f">
                      <v:stroke joinstyle="round"/>
                      <w10:anchorlock/>
                    </v:rect>
                  </w:pict>
                </mc:Fallback>
              </mc:AlternateContent>
            </w:r>
          </w:p>
        </w:tc>
      </w:tr>
      <w:tr w:rsidR="003F6093" w14:paraId="69188857" w14:textId="77777777">
        <w:tc>
          <w:tcPr>
            <w:tcW w:w="10466" w:type="dxa"/>
            <w:gridSpan w:val="2"/>
            <w:shd w:val="clear" w:color="auto" w:fill="auto"/>
            <w:vAlign w:val="center"/>
          </w:tcPr>
          <w:p w14:paraId="074E7CDB" w14:textId="77777777" w:rsidR="003F6093" w:rsidRDefault="000A2B13">
            <w:pPr>
              <w:snapToGrid w:val="0"/>
              <w:rPr>
                <w:rFonts w:cs="Arial"/>
                <w:b/>
                <w:bCs/>
                <w:color w:val="000000"/>
                <w:sz w:val="24"/>
                <w:szCs w:val="24"/>
              </w:rPr>
            </w:pPr>
            <w:r>
              <w:rPr>
                <w:rFonts w:cs="Arial"/>
                <w:b/>
                <w:bCs/>
                <w:color w:val="000000"/>
                <w:sz w:val="24"/>
                <w:szCs w:val="24"/>
              </w:rPr>
              <w:lastRenderedPageBreak/>
              <w:t>7. I really have to go now. I have _____ the doctor.</w:t>
            </w:r>
          </w:p>
        </w:tc>
      </w:tr>
      <w:tr w:rsidR="003F6093" w14:paraId="0CCDC155" w14:textId="77777777">
        <w:tc>
          <w:tcPr>
            <w:tcW w:w="108" w:type="dxa"/>
            <w:shd w:val="clear" w:color="auto" w:fill="auto"/>
            <w:vAlign w:val="center"/>
          </w:tcPr>
          <w:p w14:paraId="6D3366F1" w14:textId="77777777" w:rsidR="003F6093" w:rsidRDefault="003F6093">
            <w:pPr>
              <w:snapToGrid w:val="0"/>
              <w:rPr>
                <w:rFonts w:cs="Arial"/>
                <w:color w:val="000000"/>
                <w:sz w:val="24"/>
                <w:szCs w:val="24"/>
              </w:rPr>
            </w:pPr>
          </w:p>
        </w:tc>
        <w:tc>
          <w:tcPr>
            <w:tcW w:w="10358" w:type="dxa"/>
            <w:shd w:val="clear" w:color="auto" w:fill="auto"/>
            <w:vAlign w:val="center"/>
          </w:tcPr>
          <w:p w14:paraId="6801169F" w14:textId="77777777" w:rsidR="003F6093" w:rsidRDefault="000A2B13">
            <w:pPr>
              <w:snapToGrid w:val="0"/>
              <w:rPr>
                <w:rFonts w:cs="Arial"/>
                <w:color w:val="000000"/>
                <w:sz w:val="24"/>
                <w:szCs w:val="24"/>
              </w:rPr>
            </w:pPr>
            <w:r>
              <w:rPr>
                <w:rFonts w:cs="Arial"/>
                <w:color w:val="000000"/>
                <w:sz w:val="24"/>
                <w:szCs w:val="24"/>
              </w:rPr>
              <w:t>appointments to</w:t>
            </w:r>
          </w:p>
        </w:tc>
      </w:tr>
      <w:tr w:rsidR="003F6093" w14:paraId="28A2C069" w14:textId="77777777">
        <w:tc>
          <w:tcPr>
            <w:tcW w:w="108" w:type="dxa"/>
            <w:shd w:val="clear" w:color="auto" w:fill="auto"/>
            <w:vAlign w:val="center"/>
          </w:tcPr>
          <w:p w14:paraId="4C7E9F1D" w14:textId="77777777" w:rsidR="003F6093" w:rsidRDefault="003F6093">
            <w:pPr>
              <w:snapToGrid w:val="0"/>
              <w:rPr>
                <w:rFonts w:cs="Arial"/>
                <w:color w:val="000000"/>
                <w:sz w:val="24"/>
                <w:szCs w:val="24"/>
              </w:rPr>
            </w:pPr>
          </w:p>
        </w:tc>
        <w:tc>
          <w:tcPr>
            <w:tcW w:w="10358" w:type="dxa"/>
            <w:shd w:val="clear" w:color="auto" w:fill="auto"/>
            <w:vAlign w:val="center"/>
          </w:tcPr>
          <w:p w14:paraId="30AAEF15" w14:textId="77777777" w:rsidR="003F6093" w:rsidRDefault="000A2B13">
            <w:pPr>
              <w:snapToGrid w:val="0"/>
              <w:rPr>
                <w:rFonts w:cs="Arial"/>
                <w:color w:val="000000"/>
                <w:sz w:val="24"/>
                <w:szCs w:val="24"/>
              </w:rPr>
            </w:pPr>
            <w:r>
              <w:rPr>
                <w:rFonts w:cs="Arial"/>
                <w:color w:val="000000"/>
                <w:sz w:val="24"/>
                <w:szCs w:val="24"/>
              </w:rPr>
              <w:t>an appointment to</w:t>
            </w:r>
          </w:p>
        </w:tc>
      </w:tr>
      <w:tr w:rsidR="003F6093" w14:paraId="53D99714" w14:textId="77777777">
        <w:tc>
          <w:tcPr>
            <w:tcW w:w="108" w:type="dxa"/>
            <w:shd w:val="clear" w:color="auto" w:fill="auto"/>
            <w:vAlign w:val="center"/>
          </w:tcPr>
          <w:p w14:paraId="06BC5670" w14:textId="77777777" w:rsidR="003F6093" w:rsidRDefault="003F6093">
            <w:pPr>
              <w:snapToGrid w:val="0"/>
              <w:rPr>
                <w:rFonts w:cs="Arial"/>
                <w:color w:val="000000"/>
                <w:sz w:val="24"/>
                <w:szCs w:val="24"/>
              </w:rPr>
            </w:pPr>
          </w:p>
        </w:tc>
        <w:tc>
          <w:tcPr>
            <w:tcW w:w="10358" w:type="dxa"/>
            <w:shd w:val="clear" w:color="auto" w:fill="auto"/>
            <w:vAlign w:val="center"/>
          </w:tcPr>
          <w:p w14:paraId="024CB572" w14:textId="77777777" w:rsidR="003F6093" w:rsidRDefault="000A2B13">
            <w:pPr>
              <w:snapToGrid w:val="0"/>
              <w:rPr>
                <w:rFonts w:cs="Arial"/>
                <w:color w:val="000000"/>
                <w:sz w:val="24"/>
                <w:szCs w:val="24"/>
              </w:rPr>
            </w:pPr>
            <w:r>
              <w:rPr>
                <w:rFonts w:cs="Arial"/>
                <w:color w:val="000000"/>
                <w:sz w:val="24"/>
                <w:szCs w:val="24"/>
              </w:rPr>
              <w:t>appointment with</w:t>
            </w:r>
          </w:p>
        </w:tc>
      </w:tr>
      <w:tr w:rsidR="003F6093" w14:paraId="0BFCA90A" w14:textId="77777777">
        <w:tc>
          <w:tcPr>
            <w:tcW w:w="108" w:type="dxa"/>
            <w:shd w:val="clear" w:color="auto" w:fill="auto"/>
            <w:vAlign w:val="center"/>
          </w:tcPr>
          <w:p w14:paraId="5D85AABD" w14:textId="77777777" w:rsidR="003F6093" w:rsidRDefault="003F6093">
            <w:pPr>
              <w:snapToGrid w:val="0"/>
              <w:rPr>
                <w:rFonts w:cs="Arial"/>
                <w:color w:val="000000"/>
                <w:sz w:val="24"/>
                <w:szCs w:val="24"/>
              </w:rPr>
            </w:pPr>
          </w:p>
        </w:tc>
        <w:tc>
          <w:tcPr>
            <w:tcW w:w="10358" w:type="dxa"/>
            <w:shd w:val="clear" w:color="auto" w:fill="auto"/>
            <w:vAlign w:val="center"/>
          </w:tcPr>
          <w:p w14:paraId="6BF408A6" w14:textId="77777777" w:rsidR="003F6093" w:rsidRDefault="000A2B13">
            <w:pPr>
              <w:snapToGrid w:val="0"/>
              <w:rPr>
                <w:rFonts w:cs="Arial"/>
                <w:color w:val="000000"/>
                <w:sz w:val="24"/>
                <w:szCs w:val="24"/>
              </w:rPr>
            </w:pPr>
            <w:r>
              <w:rPr>
                <w:rFonts w:cs="Arial"/>
                <w:color w:val="000000"/>
                <w:sz w:val="24"/>
                <w:szCs w:val="24"/>
              </w:rPr>
              <w:t>an appointment with</w:t>
            </w:r>
          </w:p>
        </w:tc>
      </w:tr>
      <w:tr w:rsidR="003F6093" w14:paraId="16D11ABD" w14:textId="77777777">
        <w:tc>
          <w:tcPr>
            <w:tcW w:w="10466" w:type="dxa"/>
            <w:gridSpan w:val="2"/>
            <w:shd w:val="clear" w:color="auto" w:fill="auto"/>
            <w:vAlign w:val="center"/>
          </w:tcPr>
          <w:p w14:paraId="76EDAB4A" w14:textId="77777777" w:rsidR="003F6093" w:rsidRDefault="003F6093">
            <w:pPr>
              <w:snapToGrid w:val="0"/>
              <w:rPr>
                <w:rFonts w:cs="Arial"/>
                <w:color w:val="000000"/>
                <w:sz w:val="24"/>
                <w:szCs w:val="24"/>
              </w:rPr>
            </w:pPr>
          </w:p>
        </w:tc>
      </w:tr>
      <w:tr w:rsidR="003F6093" w14:paraId="431107CC" w14:textId="77777777">
        <w:tc>
          <w:tcPr>
            <w:tcW w:w="10466" w:type="dxa"/>
            <w:gridSpan w:val="2"/>
            <w:shd w:val="clear" w:color="auto" w:fill="auto"/>
            <w:vAlign w:val="center"/>
          </w:tcPr>
          <w:p w14:paraId="6EFB8B04" w14:textId="0D020DDC" w:rsidR="003F6093" w:rsidRDefault="00C436DA">
            <w:pPr>
              <w:snapToGrid w:val="0"/>
              <w:rPr>
                <w:rFonts w:cs="Arial"/>
                <w:b/>
                <w:bCs/>
                <w:color w:val="000000"/>
                <w:sz w:val="24"/>
                <w:szCs w:val="24"/>
              </w:rPr>
            </w:pPr>
            <w:r>
              <w:rPr>
                <w:noProof/>
              </w:rPr>
              <mc:AlternateContent>
                <mc:Choice Requires="wps">
                  <w:drawing>
                    <wp:inline distT="0" distB="0" distL="0" distR="0" wp14:anchorId="43847E75" wp14:editId="46B0F05E">
                      <wp:extent cx="635" cy="9525"/>
                      <wp:effectExtent l="0" t="0" r="0" b="3175"/>
                      <wp:docPr id="1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19"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fefZZX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5EEF9F1F" w14:textId="77777777">
        <w:tc>
          <w:tcPr>
            <w:tcW w:w="10466" w:type="dxa"/>
            <w:gridSpan w:val="2"/>
            <w:shd w:val="clear" w:color="auto" w:fill="auto"/>
            <w:vAlign w:val="center"/>
          </w:tcPr>
          <w:p w14:paraId="7F64F3F3" w14:textId="77777777" w:rsidR="003F6093" w:rsidRDefault="000A2B13">
            <w:pPr>
              <w:snapToGrid w:val="0"/>
              <w:rPr>
                <w:rFonts w:cs="Arial"/>
                <w:b/>
                <w:bCs/>
                <w:color w:val="000000"/>
                <w:sz w:val="24"/>
                <w:szCs w:val="24"/>
              </w:rPr>
            </w:pPr>
            <w:r>
              <w:rPr>
                <w:rFonts w:cs="Arial"/>
                <w:b/>
                <w:bCs/>
                <w:color w:val="000000"/>
                <w:sz w:val="24"/>
                <w:szCs w:val="24"/>
              </w:rPr>
              <w:t xml:space="preserve">8. I can meet you at Central Station. Will _____? </w:t>
            </w:r>
          </w:p>
        </w:tc>
      </w:tr>
      <w:tr w:rsidR="003F6093" w14:paraId="3468DD1B" w14:textId="77777777">
        <w:tc>
          <w:tcPr>
            <w:tcW w:w="108" w:type="dxa"/>
            <w:shd w:val="clear" w:color="auto" w:fill="auto"/>
            <w:vAlign w:val="center"/>
          </w:tcPr>
          <w:p w14:paraId="29B84D31" w14:textId="77777777" w:rsidR="003F6093" w:rsidRDefault="003F6093">
            <w:pPr>
              <w:snapToGrid w:val="0"/>
              <w:rPr>
                <w:rFonts w:cs="Arial"/>
                <w:color w:val="000000"/>
                <w:sz w:val="24"/>
                <w:szCs w:val="24"/>
              </w:rPr>
            </w:pPr>
          </w:p>
        </w:tc>
        <w:tc>
          <w:tcPr>
            <w:tcW w:w="10358" w:type="dxa"/>
            <w:shd w:val="clear" w:color="auto" w:fill="auto"/>
            <w:vAlign w:val="center"/>
          </w:tcPr>
          <w:p w14:paraId="1E761DFB" w14:textId="77777777" w:rsidR="003F6093" w:rsidRDefault="000A2B13">
            <w:pPr>
              <w:snapToGrid w:val="0"/>
              <w:rPr>
                <w:rFonts w:cs="Arial"/>
                <w:color w:val="000000"/>
                <w:sz w:val="24"/>
                <w:szCs w:val="24"/>
              </w:rPr>
            </w:pPr>
            <w:r>
              <w:rPr>
                <w:rFonts w:cs="Arial"/>
                <w:color w:val="000000"/>
                <w:sz w:val="24"/>
                <w:szCs w:val="24"/>
              </w:rPr>
              <w:t>convenient for you</w:t>
            </w:r>
          </w:p>
        </w:tc>
      </w:tr>
      <w:tr w:rsidR="003F6093" w14:paraId="3046ED3B" w14:textId="77777777">
        <w:tc>
          <w:tcPr>
            <w:tcW w:w="108" w:type="dxa"/>
            <w:shd w:val="clear" w:color="auto" w:fill="auto"/>
            <w:vAlign w:val="center"/>
          </w:tcPr>
          <w:p w14:paraId="35F7341E" w14:textId="77777777" w:rsidR="003F6093" w:rsidRDefault="003F6093">
            <w:pPr>
              <w:snapToGrid w:val="0"/>
              <w:rPr>
                <w:rFonts w:cs="Arial"/>
                <w:color w:val="000000"/>
                <w:sz w:val="24"/>
                <w:szCs w:val="24"/>
              </w:rPr>
            </w:pPr>
          </w:p>
        </w:tc>
        <w:tc>
          <w:tcPr>
            <w:tcW w:w="10358" w:type="dxa"/>
            <w:shd w:val="clear" w:color="auto" w:fill="auto"/>
            <w:vAlign w:val="center"/>
          </w:tcPr>
          <w:p w14:paraId="67973E89" w14:textId="77777777" w:rsidR="003F6093" w:rsidRDefault="000A2B13">
            <w:pPr>
              <w:snapToGrid w:val="0"/>
              <w:rPr>
                <w:rFonts w:cs="Arial"/>
                <w:color w:val="000000"/>
                <w:sz w:val="24"/>
                <w:szCs w:val="24"/>
              </w:rPr>
            </w:pPr>
            <w:r>
              <w:rPr>
                <w:rFonts w:cs="Arial"/>
                <w:color w:val="000000"/>
                <w:sz w:val="24"/>
                <w:szCs w:val="24"/>
              </w:rPr>
              <w:t>that convenient</w:t>
            </w:r>
          </w:p>
        </w:tc>
      </w:tr>
      <w:tr w:rsidR="003F6093" w14:paraId="597120DA" w14:textId="77777777">
        <w:tc>
          <w:tcPr>
            <w:tcW w:w="108" w:type="dxa"/>
            <w:shd w:val="clear" w:color="auto" w:fill="auto"/>
            <w:vAlign w:val="center"/>
          </w:tcPr>
          <w:p w14:paraId="2C07B3A5" w14:textId="77777777" w:rsidR="003F6093" w:rsidRDefault="003F6093">
            <w:pPr>
              <w:snapToGrid w:val="0"/>
              <w:rPr>
                <w:rFonts w:cs="Arial"/>
                <w:color w:val="000000"/>
                <w:sz w:val="24"/>
                <w:szCs w:val="24"/>
              </w:rPr>
            </w:pPr>
          </w:p>
        </w:tc>
        <w:tc>
          <w:tcPr>
            <w:tcW w:w="10358" w:type="dxa"/>
            <w:shd w:val="clear" w:color="auto" w:fill="auto"/>
            <w:vAlign w:val="center"/>
          </w:tcPr>
          <w:p w14:paraId="3E839829" w14:textId="77777777" w:rsidR="003F6093" w:rsidRDefault="000A2B13">
            <w:pPr>
              <w:snapToGrid w:val="0"/>
              <w:rPr>
                <w:rFonts w:cs="Arial"/>
                <w:color w:val="000000"/>
                <w:sz w:val="24"/>
                <w:szCs w:val="24"/>
              </w:rPr>
            </w:pPr>
            <w:r>
              <w:rPr>
                <w:rFonts w:cs="Arial"/>
                <w:color w:val="000000"/>
                <w:sz w:val="24"/>
                <w:szCs w:val="24"/>
              </w:rPr>
              <w:t>that be convenient</w:t>
            </w:r>
          </w:p>
        </w:tc>
      </w:tr>
      <w:tr w:rsidR="003F6093" w14:paraId="320EB211" w14:textId="77777777">
        <w:tc>
          <w:tcPr>
            <w:tcW w:w="108" w:type="dxa"/>
            <w:shd w:val="clear" w:color="auto" w:fill="auto"/>
            <w:vAlign w:val="center"/>
          </w:tcPr>
          <w:p w14:paraId="640641BB" w14:textId="77777777" w:rsidR="003F6093" w:rsidRDefault="003F6093">
            <w:pPr>
              <w:snapToGrid w:val="0"/>
              <w:rPr>
                <w:rFonts w:cs="Arial"/>
                <w:color w:val="000000"/>
                <w:sz w:val="24"/>
                <w:szCs w:val="24"/>
              </w:rPr>
            </w:pPr>
          </w:p>
        </w:tc>
        <w:tc>
          <w:tcPr>
            <w:tcW w:w="10358" w:type="dxa"/>
            <w:shd w:val="clear" w:color="auto" w:fill="auto"/>
            <w:vAlign w:val="center"/>
          </w:tcPr>
          <w:p w14:paraId="5F148A68" w14:textId="77777777" w:rsidR="003F6093" w:rsidRDefault="000A2B13">
            <w:pPr>
              <w:snapToGrid w:val="0"/>
              <w:rPr>
                <w:rFonts w:cs="Arial"/>
                <w:color w:val="000000"/>
                <w:sz w:val="24"/>
                <w:szCs w:val="24"/>
              </w:rPr>
            </w:pPr>
            <w:r>
              <w:rPr>
                <w:rFonts w:cs="Arial"/>
                <w:color w:val="000000"/>
                <w:sz w:val="24"/>
                <w:szCs w:val="24"/>
              </w:rPr>
              <w:t>you be convenient</w:t>
            </w:r>
          </w:p>
        </w:tc>
      </w:tr>
      <w:tr w:rsidR="003F6093" w14:paraId="2A81605F" w14:textId="77777777">
        <w:tc>
          <w:tcPr>
            <w:tcW w:w="10466" w:type="dxa"/>
            <w:gridSpan w:val="2"/>
            <w:shd w:val="clear" w:color="auto" w:fill="auto"/>
            <w:vAlign w:val="center"/>
          </w:tcPr>
          <w:p w14:paraId="78D1FA6F" w14:textId="77777777" w:rsidR="003F6093" w:rsidRDefault="003F6093">
            <w:pPr>
              <w:snapToGrid w:val="0"/>
              <w:rPr>
                <w:rFonts w:cs="Arial"/>
                <w:color w:val="000000"/>
                <w:sz w:val="24"/>
                <w:szCs w:val="24"/>
              </w:rPr>
            </w:pPr>
          </w:p>
        </w:tc>
      </w:tr>
      <w:tr w:rsidR="003F6093" w14:paraId="7C423105" w14:textId="77777777">
        <w:tc>
          <w:tcPr>
            <w:tcW w:w="10466" w:type="dxa"/>
            <w:gridSpan w:val="2"/>
            <w:shd w:val="clear" w:color="auto" w:fill="auto"/>
            <w:vAlign w:val="center"/>
          </w:tcPr>
          <w:p w14:paraId="405AF3A7" w14:textId="0E462E32" w:rsidR="003F6093" w:rsidRDefault="00C436DA">
            <w:pPr>
              <w:snapToGrid w:val="0"/>
              <w:rPr>
                <w:rFonts w:cs="Arial"/>
                <w:b/>
                <w:bCs/>
                <w:color w:val="000000"/>
                <w:sz w:val="24"/>
                <w:szCs w:val="24"/>
              </w:rPr>
            </w:pPr>
            <w:r>
              <w:rPr>
                <w:noProof/>
              </w:rPr>
              <mc:AlternateContent>
                <mc:Choice Requires="wps">
                  <w:drawing>
                    <wp:inline distT="0" distB="0" distL="0" distR="0" wp14:anchorId="4F0FBA61" wp14:editId="3D8E119B">
                      <wp:extent cx="635" cy="9525"/>
                      <wp:effectExtent l="0" t="0" r="0" b="3175"/>
                      <wp:docPr id="1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18"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ZGTIgH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75DD1421" w14:textId="77777777">
        <w:tc>
          <w:tcPr>
            <w:tcW w:w="10466" w:type="dxa"/>
            <w:gridSpan w:val="2"/>
            <w:shd w:val="clear" w:color="auto" w:fill="auto"/>
            <w:vAlign w:val="center"/>
          </w:tcPr>
          <w:p w14:paraId="125F877A" w14:textId="77777777" w:rsidR="003F6093" w:rsidRDefault="000A2B13">
            <w:pPr>
              <w:snapToGrid w:val="0"/>
              <w:rPr>
                <w:rFonts w:cs="Arial"/>
                <w:b/>
                <w:bCs/>
                <w:color w:val="000000"/>
                <w:sz w:val="24"/>
                <w:szCs w:val="24"/>
              </w:rPr>
            </w:pPr>
            <w:r>
              <w:rPr>
                <w:rFonts w:cs="Arial"/>
                <w:b/>
                <w:bCs/>
                <w:color w:val="000000"/>
                <w:sz w:val="24"/>
                <w:szCs w:val="24"/>
              </w:rPr>
              <w:t>9. I don't have any results for you today. I _____ tomorrow.</w:t>
            </w:r>
          </w:p>
        </w:tc>
      </w:tr>
      <w:tr w:rsidR="003F6093" w14:paraId="460181AD" w14:textId="77777777">
        <w:tc>
          <w:tcPr>
            <w:tcW w:w="108" w:type="dxa"/>
            <w:shd w:val="clear" w:color="auto" w:fill="auto"/>
            <w:vAlign w:val="center"/>
          </w:tcPr>
          <w:p w14:paraId="3D5A3AC3" w14:textId="77777777" w:rsidR="003F6093" w:rsidRDefault="003F6093">
            <w:pPr>
              <w:snapToGrid w:val="0"/>
              <w:rPr>
                <w:rFonts w:cs="Arial"/>
                <w:color w:val="000000"/>
                <w:sz w:val="24"/>
                <w:szCs w:val="24"/>
              </w:rPr>
            </w:pPr>
          </w:p>
        </w:tc>
        <w:tc>
          <w:tcPr>
            <w:tcW w:w="10358" w:type="dxa"/>
            <w:shd w:val="clear" w:color="auto" w:fill="auto"/>
            <w:vAlign w:val="center"/>
          </w:tcPr>
          <w:p w14:paraId="498D1F95" w14:textId="77777777" w:rsidR="003F6093" w:rsidRDefault="000A2B13">
            <w:pPr>
              <w:snapToGrid w:val="0"/>
              <w:rPr>
                <w:rFonts w:cs="Arial"/>
                <w:color w:val="000000"/>
                <w:sz w:val="24"/>
                <w:szCs w:val="24"/>
              </w:rPr>
            </w:pPr>
            <w:r>
              <w:rPr>
                <w:rFonts w:cs="Arial"/>
                <w:color w:val="000000"/>
                <w:sz w:val="24"/>
                <w:szCs w:val="24"/>
              </w:rPr>
              <w:t>have any</w:t>
            </w:r>
          </w:p>
        </w:tc>
      </w:tr>
      <w:tr w:rsidR="003F6093" w14:paraId="70580DA8" w14:textId="77777777">
        <w:tc>
          <w:tcPr>
            <w:tcW w:w="108" w:type="dxa"/>
            <w:shd w:val="clear" w:color="auto" w:fill="auto"/>
            <w:vAlign w:val="center"/>
          </w:tcPr>
          <w:p w14:paraId="42D8AEED" w14:textId="77777777" w:rsidR="003F6093" w:rsidRDefault="003F6093">
            <w:pPr>
              <w:snapToGrid w:val="0"/>
              <w:rPr>
                <w:rFonts w:cs="Arial"/>
                <w:color w:val="000000"/>
                <w:sz w:val="24"/>
                <w:szCs w:val="24"/>
              </w:rPr>
            </w:pPr>
          </w:p>
        </w:tc>
        <w:tc>
          <w:tcPr>
            <w:tcW w:w="10358" w:type="dxa"/>
            <w:shd w:val="clear" w:color="auto" w:fill="auto"/>
            <w:vAlign w:val="center"/>
          </w:tcPr>
          <w:p w14:paraId="0DBB9537" w14:textId="77777777" w:rsidR="003F6093" w:rsidRDefault="000A2B13">
            <w:pPr>
              <w:snapToGrid w:val="0"/>
              <w:rPr>
                <w:rFonts w:cs="Arial"/>
                <w:color w:val="000000"/>
                <w:sz w:val="24"/>
                <w:szCs w:val="24"/>
              </w:rPr>
            </w:pPr>
            <w:r>
              <w:rPr>
                <w:rFonts w:cs="Arial"/>
                <w:color w:val="000000"/>
                <w:sz w:val="24"/>
                <w:szCs w:val="24"/>
              </w:rPr>
              <w:t>may have any</w:t>
            </w:r>
          </w:p>
        </w:tc>
      </w:tr>
      <w:tr w:rsidR="003F6093" w14:paraId="35B1B2BA" w14:textId="77777777">
        <w:tc>
          <w:tcPr>
            <w:tcW w:w="108" w:type="dxa"/>
            <w:shd w:val="clear" w:color="auto" w:fill="auto"/>
            <w:vAlign w:val="center"/>
          </w:tcPr>
          <w:p w14:paraId="7D10EC73" w14:textId="77777777" w:rsidR="003F6093" w:rsidRDefault="003F6093">
            <w:pPr>
              <w:snapToGrid w:val="0"/>
              <w:rPr>
                <w:rFonts w:cs="Arial"/>
                <w:color w:val="000000"/>
                <w:sz w:val="24"/>
                <w:szCs w:val="24"/>
              </w:rPr>
            </w:pPr>
          </w:p>
        </w:tc>
        <w:tc>
          <w:tcPr>
            <w:tcW w:w="10358" w:type="dxa"/>
            <w:shd w:val="clear" w:color="auto" w:fill="auto"/>
            <w:vAlign w:val="center"/>
          </w:tcPr>
          <w:p w14:paraId="0D4BF2E3" w14:textId="77777777" w:rsidR="003F6093" w:rsidRDefault="000A2B13">
            <w:pPr>
              <w:snapToGrid w:val="0"/>
              <w:rPr>
                <w:rFonts w:cs="Arial"/>
                <w:color w:val="000000"/>
                <w:sz w:val="24"/>
                <w:szCs w:val="24"/>
              </w:rPr>
            </w:pPr>
            <w:r>
              <w:rPr>
                <w:rFonts w:cs="Arial"/>
                <w:color w:val="000000"/>
                <w:sz w:val="24"/>
                <w:szCs w:val="24"/>
              </w:rPr>
              <w:t>have some</w:t>
            </w:r>
          </w:p>
        </w:tc>
      </w:tr>
      <w:tr w:rsidR="003F6093" w14:paraId="5192DACD" w14:textId="77777777">
        <w:tc>
          <w:tcPr>
            <w:tcW w:w="108" w:type="dxa"/>
            <w:shd w:val="clear" w:color="auto" w:fill="auto"/>
            <w:vAlign w:val="center"/>
          </w:tcPr>
          <w:p w14:paraId="7D224F40" w14:textId="77777777" w:rsidR="003F6093" w:rsidRDefault="003F6093">
            <w:pPr>
              <w:snapToGrid w:val="0"/>
              <w:rPr>
                <w:rFonts w:cs="Arial"/>
                <w:color w:val="000000"/>
                <w:sz w:val="24"/>
                <w:szCs w:val="24"/>
              </w:rPr>
            </w:pPr>
          </w:p>
        </w:tc>
        <w:tc>
          <w:tcPr>
            <w:tcW w:w="10358" w:type="dxa"/>
            <w:shd w:val="clear" w:color="auto" w:fill="auto"/>
            <w:vAlign w:val="center"/>
          </w:tcPr>
          <w:p w14:paraId="2847479B" w14:textId="77777777" w:rsidR="003F6093" w:rsidRDefault="000A2B13">
            <w:pPr>
              <w:snapToGrid w:val="0"/>
              <w:rPr>
                <w:rFonts w:cs="Arial"/>
                <w:color w:val="000000"/>
                <w:sz w:val="24"/>
                <w:szCs w:val="24"/>
              </w:rPr>
            </w:pPr>
            <w:r>
              <w:rPr>
                <w:rFonts w:cs="Arial"/>
                <w:color w:val="000000"/>
                <w:sz w:val="24"/>
                <w:szCs w:val="24"/>
              </w:rPr>
              <w:t>may have some</w:t>
            </w:r>
          </w:p>
        </w:tc>
      </w:tr>
      <w:tr w:rsidR="003F6093" w14:paraId="104AD20E" w14:textId="77777777">
        <w:tc>
          <w:tcPr>
            <w:tcW w:w="10466" w:type="dxa"/>
            <w:gridSpan w:val="2"/>
            <w:shd w:val="clear" w:color="auto" w:fill="auto"/>
            <w:vAlign w:val="center"/>
          </w:tcPr>
          <w:p w14:paraId="09E0CDFB" w14:textId="77777777" w:rsidR="003F6093" w:rsidRDefault="003F6093">
            <w:pPr>
              <w:snapToGrid w:val="0"/>
              <w:rPr>
                <w:rFonts w:cs="Arial"/>
                <w:color w:val="000000"/>
                <w:sz w:val="24"/>
                <w:szCs w:val="24"/>
              </w:rPr>
            </w:pPr>
          </w:p>
        </w:tc>
      </w:tr>
      <w:tr w:rsidR="003F6093" w14:paraId="5853FB51" w14:textId="77777777">
        <w:tc>
          <w:tcPr>
            <w:tcW w:w="10466" w:type="dxa"/>
            <w:gridSpan w:val="2"/>
            <w:shd w:val="clear" w:color="auto" w:fill="auto"/>
            <w:vAlign w:val="center"/>
          </w:tcPr>
          <w:p w14:paraId="21691B96" w14:textId="3D4F459F" w:rsidR="003F6093" w:rsidRDefault="00C436DA">
            <w:pPr>
              <w:snapToGrid w:val="0"/>
              <w:rPr>
                <w:rFonts w:cs="Arial"/>
                <w:b/>
                <w:bCs/>
                <w:color w:val="000000"/>
                <w:sz w:val="24"/>
                <w:szCs w:val="24"/>
              </w:rPr>
            </w:pPr>
            <w:r>
              <w:rPr>
                <w:noProof/>
              </w:rPr>
              <mc:AlternateContent>
                <mc:Choice Requires="wps">
                  <w:drawing>
                    <wp:inline distT="0" distB="0" distL="0" distR="0" wp14:anchorId="7C2BBD3E" wp14:editId="50ADF9A6">
                      <wp:extent cx="635" cy="9525"/>
                      <wp:effectExtent l="0" t="0" r="0" b="3175"/>
                      <wp:docPr id="1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17"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gZ7myn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4C8429FF" w14:textId="77777777">
        <w:tc>
          <w:tcPr>
            <w:tcW w:w="10466" w:type="dxa"/>
            <w:gridSpan w:val="2"/>
            <w:shd w:val="clear" w:color="auto" w:fill="auto"/>
            <w:vAlign w:val="center"/>
          </w:tcPr>
          <w:p w14:paraId="28DD4A9D" w14:textId="77777777" w:rsidR="003F6093" w:rsidRDefault="000A2B13">
            <w:pPr>
              <w:snapToGrid w:val="0"/>
              <w:rPr>
                <w:rFonts w:cs="Arial"/>
                <w:b/>
                <w:bCs/>
                <w:color w:val="000000"/>
                <w:sz w:val="24"/>
                <w:szCs w:val="24"/>
              </w:rPr>
            </w:pPr>
            <w:r>
              <w:rPr>
                <w:rFonts w:cs="Arial"/>
                <w:b/>
                <w:bCs/>
                <w:color w:val="000000"/>
                <w:sz w:val="24"/>
                <w:szCs w:val="24"/>
              </w:rPr>
              <w:t>10. I would rather _____ a quiet cup of coffee in the office than sit in a noisy cafe.</w:t>
            </w:r>
          </w:p>
        </w:tc>
      </w:tr>
      <w:tr w:rsidR="003F6093" w14:paraId="00A986A9" w14:textId="77777777">
        <w:tc>
          <w:tcPr>
            <w:tcW w:w="108" w:type="dxa"/>
            <w:shd w:val="clear" w:color="auto" w:fill="auto"/>
            <w:vAlign w:val="center"/>
          </w:tcPr>
          <w:p w14:paraId="054C07FD" w14:textId="77777777" w:rsidR="003F6093" w:rsidRDefault="003F6093">
            <w:pPr>
              <w:snapToGrid w:val="0"/>
              <w:rPr>
                <w:rFonts w:cs="Arial"/>
                <w:color w:val="000000"/>
                <w:sz w:val="24"/>
                <w:szCs w:val="24"/>
              </w:rPr>
            </w:pPr>
          </w:p>
        </w:tc>
        <w:tc>
          <w:tcPr>
            <w:tcW w:w="10358" w:type="dxa"/>
            <w:shd w:val="clear" w:color="auto" w:fill="auto"/>
            <w:vAlign w:val="center"/>
          </w:tcPr>
          <w:p w14:paraId="50DB1B0C" w14:textId="77777777" w:rsidR="003F6093" w:rsidRDefault="000A2B13">
            <w:pPr>
              <w:snapToGrid w:val="0"/>
              <w:rPr>
                <w:rFonts w:cs="Arial"/>
                <w:color w:val="000000"/>
                <w:sz w:val="24"/>
                <w:szCs w:val="24"/>
              </w:rPr>
            </w:pPr>
            <w:r>
              <w:rPr>
                <w:rFonts w:cs="Arial"/>
                <w:color w:val="000000"/>
                <w:sz w:val="24"/>
                <w:szCs w:val="24"/>
              </w:rPr>
              <w:t>have</w:t>
            </w:r>
          </w:p>
        </w:tc>
      </w:tr>
      <w:tr w:rsidR="003F6093" w14:paraId="3A8A6857" w14:textId="77777777">
        <w:tc>
          <w:tcPr>
            <w:tcW w:w="108" w:type="dxa"/>
            <w:shd w:val="clear" w:color="auto" w:fill="auto"/>
            <w:vAlign w:val="center"/>
          </w:tcPr>
          <w:p w14:paraId="029FB912" w14:textId="77777777" w:rsidR="003F6093" w:rsidRDefault="003F6093">
            <w:pPr>
              <w:snapToGrid w:val="0"/>
              <w:rPr>
                <w:rFonts w:cs="Arial"/>
                <w:color w:val="000000"/>
                <w:sz w:val="24"/>
                <w:szCs w:val="24"/>
              </w:rPr>
            </w:pPr>
          </w:p>
        </w:tc>
        <w:tc>
          <w:tcPr>
            <w:tcW w:w="10358" w:type="dxa"/>
            <w:shd w:val="clear" w:color="auto" w:fill="auto"/>
            <w:vAlign w:val="center"/>
          </w:tcPr>
          <w:p w14:paraId="448B9971" w14:textId="77777777" w:rsidR="003F6093" w:rsidRDefault="000A2B13">
            <w:pPr>
              <w:snapToGrid w:val="0"/>
              <w:rPr>
                <w:rFonts w:cs="Arial"/>
                <w:color w:val="000000"/>
                <w:sz w:val="24"/>
                <w:szCs w:val="24"/>
              </w:rPr>
            </w:pPr>
            <w:r>
              <w:rPr>
                <w:rFonts w:cs="Arial"/>
                <w:color w:val="000000"/>
                <w:sz w:val="24"/>
                <w:szCs w:val="24"/>
              </w:rPr>
              <w:t>to have</w:t>
            </w:r>
          </w:p>
        </w:tc>
      </w:tr>
      <w:tr w:rsidR="003F6093" w14:paraId="2BEF1DDA" w14:textId="77777777">
        <w:tc>
          <w:tcPr>
            <w:tcW w:w="108" w:type="dxa"/>
            <w:shd w:val="clear" w:color="auto" w:fill="auto"/>
            <w:vAlign w:val="center"/>
          </w:tcPr>
          <w:p w14:paraId="6AD1AC7E" w14:textId="77777777" w:rsidR="003F6093" w:rsidRDefault="003F6093">
            <w:pPr>
              <w:snapToGrid w:val="0"/>
              <w:rPr>
                <w:rFonts w:cs="Arial"/>
                <w:color w:val="000000"/>
                <w:sz w:val="24"/>
                <w:szCs w:val="24"/>
              </w:rPr>
            </w:pPr>
          </w:p>
        </w:tc>
        <w:tc>
          <w:tcPr>
            <w:tcW w:w="10358" w:type="dxa"/>
            <w:shd w:val="clear" w:color="auto" w:fill="auto"/>
            <w:vAlign w:val="center"/>
          </w:tcPr>
          <w:p w14:paraId="08D34447" w14:textId="77777777" w:rsidR="003F6093" w:rsidRDefault="000A2B13">
            <w:pPr>
              <w:snapToGrid w:val="0"/>
              <w:rPr>
                <w:rFonts w:cs="Arial"/>
                <w:color w:val="000000"/>
                <w:sz w:val="24"/>
                <w:szCs w:val="24"/>
              </w:rPr>
            </w:pPr>
            <w:r>
              <w:rPr>
                <w:rFonts w:cs="Arial"/>
                <w:color w:val="000000"/>
                <w:sz w:val="24"/>
                <w:szCs w:val="24"/>
              </w:rPr>
              <w:t>prefer</w:t>
            </w:r>
          </w:p>
        </w:tc>
      </w:tr>
      <w:tr w:rsidR="003F6093" w14:paraId="2A730E3C" w14:textId="77777777">
        <w:tc>
          <w:tcPr>
            <w:tcW w:w="108" w:type="dxa"/>
            <w:shd w:val="clear" w:color="auto" w:fill="auto"/>
            <w:vAlign w:val="center"/>
          </w:tcPr>
          <w:p w14:paraId="0F5907AB" w14:textId="77777777" w:rsidR="003F6093" w:rsidRDefault="003F6093">
            <w:pPr>
              <w:snapToGrid w:val="0"/>
              <w:rPr>
                <w:rFonts w:cs="Arial"/>
                <w:color w:val="000000"/>
                <w:sz w:val="24"/>
                <w:szCs w:val="24"/>
              </w:rPr>
            </w:pPr>
          </w:p>
        </w:tc>
        <w:tc>
          <w:tcPr>
            <w:tcW w:w="10358" w:type="dxa"/>
            <w:shd w:val="clear" w:color="auto" w:fill="auto"/>
            <w:vAlign w:val="center"/>
          </w:tcPr>
          <w:p w14:paraId="6587EBEF" w14:textId="77777777" w:rsidR="003F6093" w:rsidRDefault="000A2B13">
            <w:pPr>
              <w:snapToGrid w:val="0"/>
              <w:rPr>
                <w:rFonts w:cs="Arial"/>
                <w:color w:val="000000"/>
                <w:sz w:val="24"/>
                <w:szCs w:val="24"/>
              </w:rPr>
            </w:pPr>
            <w:r>
              <w:rPr>
                <w:rFonts w:cs="Arial"/>
                <w:color w:val="000000"/>
                <w:sz w:val="24"/>
                <w:szCs w:val="24"/>
              </w:rPr>
              <w:t>prefer to have</w:t>
            </w:r>
          </w:p>
        </w:tc>
      </w:tr>
      <w:tr w:rsidR="003F6093" w14:paraId="66E6E0AE" w14:textId="77777777">
        <w:tc>
          <w:tcPr>
            <w:tcW w:w="10466" w:type="dxa"/>
            <w:gridSpan w:val="2"/>
            <w:shd w:val="clear" w:color="auto" w:fill="auto"/>
            <w:vAlign w:val="center"/>
          </w:tcPr>
          <w:p w14:paraId="1AF5E88B" w14:textId="77777777" w:rsidR="003F6093" w:rsidRDefault="003F6093">
            <w:pPr>
              <w:snapToGrid w:val="0"/>
              <w:rPr>
                <w:rFonts w:cs="Arial"/>
                <w:color w:val="000000"/>
                <w:sz w:val="24"/>
                <w:szCs w:val="24"/>
              </w:rPr>
            </w:pPr>
          </w:p>
        </w:tc>
      </w:tr>
      <w:tr w:rsidR="003F6093" w14:paraId="1FB5E9FF" w14:textId="77777777">
        <w:tc>
          <w:tcPr>
            <w:tcW w:w="10466" w:type="dxa"/>
            <w:gridSpan w:val="2"/>
            <w:shd w:val="clear" w:color="auto" w:fill="auto"/>
            <w:vAlign w:val="center"/>
          </w:tcPr>
          <w:p w14:paraId="4246584A" w14:textId="238F3FEC" w:rsidR="003F6093" w:rsidRDefault="00C436DA">
            <w:pPr>
              <w:snapToGrid w:val="0"/>
              <w:rPr>
                <w:rFonts w:cs="Arial"/>
                <w:b/>
                <w:bCs/>
                <w:color w:val="000000"/>
                <w:sz w:val="24"/>
                <w:szCs w:val="24"/>
              </w:rPr>
            </w:pPr>
            <w:r>
              <w:rPr>
                <w:noProof/>
              </w:rPr>
              <mc:AlternateContent>
                <mc:Choice Requires="wps">
                  <w:drawing>
                    <wp:inline distT="0" distB="0" distL="0" distR="0" wp14:anchorId="0BF8C583" wp14:editId="56555AF5">
                      <wp:extent cx="635" cy="9525"/>
                      <wp:effectExtent l="0" t="0" r="0" b="3175"/>
                      <wp:docPr id="1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16"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Cxe4PH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1A2CE346" w14:textId="77777777">
        <w:tc>
          <w:tcPr>
            <w:tcW w:w="10466" w:type="dxa"/>
            <w:gridSpan w:val="2"/>
            <w:shd w:val="clear" w:color="auto" w:fill="auto"/>
            <w:vAlign w:val="center"/>
          </w:tcPr>
          <w:p w14:paraId="20DEB0AF" w14:textId="77777777" w:rsidR="003F6093" w:rsidRDefault="000A2B13">
            <w:pPr>
              <w:snapToGrid w:val="0"/>
              <w:rPr>
                <w:rFonts w:cs="Arial"/>
                <w:b/>
                <w:bCs/>
                <w:color w:val="000000"/>
                <w:sz w:val="24"/>
                <w:szCs w:val="24"/>
              </w:rPr>
            </w:pPr>
            <w:r>
              <w:rPr>
                <w:rFonts w:cs="Arial"/>
                <w:b/>
                <w:bCs/>
                <w:color w:val="000000"/>
                <w:sz w:val="24"/>
                <w:szCs w:val="24"/>
              </w:rPr>
              <w:t>11. "Where _____ last weekend?"</w:t>
            </w:r>
            <w:r>
              <w:rPr>
                <w:rFonts w:cs="Arial"/>
                <w:b/>
                <w:bCs/>
                <w:color w:val="000000"/>
                <w:sz w:val="24"/>
                <w:szCs w:val="24"/>
              </w:rPr>
              <w:br/>
              <w:t>"I went to see my aunt and uncle."</w:t>
            </w:r>
          </w:p>
        </w:tc>
      </w:tr>
      <w:tr w:rsidR="003F6093" w14:paraId="4534B5AF" w14:textId="77777777">
        <w:tc>
          <w:tcPr>
            <w:tcW w:w="108" w:type="dxa"/>
            <w:shd w:val="clear" w:color="auto" w:fill="auto"/>
            <w:vAlign w:val="center"/>
          </w:tcPr>
          <w:p w14:paraId="4717A2A9" w14:textId="77777777" w:rsidR="003F6093" w:rsidRDefault="003F6093">
            <w:pPr>
              <w:snapToGrid w:val="0"/>
              <w:rPr>
                <w:rFonts w:cs="Arial"/>
                <w:color w:val="000000"/>
                <w:sz w:val="24"/>
                <w:szCs w:val="24"/>
              </w:rPr>
            </w:pPr>
          </w:p>
        </w:tc>
        <w:tc>
          <w:tcPr>
            <w:tcW w:w="10358" w:type="dxa"/>
            <w:shd w:val="clear" w:color="auto" w:fill="auto"/>
            <w:vAlign w:val="center"/>
          </w:tcPr>
          <w:p w14:paraId="70C80A01" w14:textId="77777777" w:rsidR="003F6093" w:rsidRDefault="000A2B13">
            <w:pPr>
              <w:snapToGrid w:val="0"/>
              <w:rPr>
                <w:rFonts w:cs="Arial"/>
                <w:color w:val="000000"/>
                <w:sz w:val="24"/>
                <w:szCs w:val="24"/>
              </w:rPr>
            </w:pPr>
            <w:r>
              <w:rPr>
                <w:rFonts w:cs="Arial"/>
                <w:color w:val="000000"/>
                <w:sz w:val="24"/>
                <w:szCs w:val="24"/>
              </w:rPr>
              <w:t>are you go</w:t>
            </w:r>
          </w:p>
        </w:tc>
      </w:tr>
      <w:tr w:rsidR="003F6093" w14:paraId="3790E53A" w14:textId="77777777">
        <w:tc>
          <w:tcPr>
            <w:tcW w:w="108" w:type="dxa"/>
            <w:shd w:val="clear" w:color="auto" w:fill="auto"/>
            <w:vAlign w:val="center"/>
          </w:tcPr>
          <w:p w14:paraId="122AD504" w14:textId="77777777" w:rsidR="003F6093" w:rsidRDefault="003F6093">
            <w:pPr>
              <w:snapToGrid w:val="0"/>
              <w:rPr>
                <w:rFonts w:cs="Arial"/>
                <w:color w:val="000000"/>
                <w:sz w:val="24"/>
                <w:szCs w:val="24"/>
              </w:rPr>
            </w:pPr>
          </w:p>
        </w:tc>
        <w:tc>
          <w:tcPr>
            <w:tcW w:w="10358" w:type="dxa"/>
            <w:shd w:val="clear" w:color="auto" w:fill="auto"/>
            <w:vAlign w:val="center"/>
          </w:tcPr>
          <w:p w14:paraId="103AB726" w14:textId="77777777" w:rsidR="003F6093" w:rsidRDefault="000A2B13">
            <w:pPr>
              <w:snapToGrid w:val="0"/>
              <w:rPr>
                <w:rFonts w:cs="Arial"/>
                <w:color w:val="000000"/>
                <w:sz w:val="24"/>
                <w:szCs w:val="24"/>
              </w:rPr>
            </w:pPr>
            <w:r>
              <w:rPr>
                <w:rFonts w:cs="Arial"/>
                <w:color w:val="000000"/>
                <w:sz w:val="24"/>
                <w:szCs w:val="24"/>
              </w:rPr>
              <w:t>do you go</w:t>
            </w:r>
          </w:p>
        </w:tc>
      </w:tr>
      <w:tr w:rsidR="003F6093" w14:paraId="303E8A64" w14:textId="77777777">
        <w:tc>
          <w:tcPr>
            <w:tcW w:w="108" w:type="dxa"/>
            <w:shd w:val="clear" w:color="auto" w:fill="auto"/>
            <w:vAlign w:val="center"/>
          </w:tcPr>
          <w:p w14:paraId="4CB6B34B" w14:textId="77777777" w:rsidR="003F6093" w:rsidRDefault="003F6093">
            <w:pPr>
              <w:snapToGrid w:val="0"/>
              <w:rPr>
                <w:rFonts w:cs="Arial"/>
                <w:color w:val="000000"/>
                <w:sz w:val="24"/>
                <w:szCs w:val="24"/>
              </w:rPr>
            </w:pPr>
          </w:p>
        </w:tc>
        <w:tc>
          <w:tcPr>
            <w:tcW w:w="10358" w:type="dxa"/>
            <w:shd w:val="clear" w:color="auto" w:fill="auto"/>
            <w:vAlign w:val="center"/>
          </w:tcPr>
          <w:p w14:paraId="18091A31" w14:textId="77777777" w:rsidR="003F6093" w:rsidRDefault="000A2B13">
            <w:pPr>
              <w:snapToGrid w:val="0"/>
              <w:rPr>
                <w:rFonts w:cs="Arial"/>
                <w:color w:val="000000"/>
                <w:sz w:val="24"/>
                <w:szCs w:val="24"/>
              </w:rPr>
            </w:pPr>
            <w:r>
              <w:rPr>
                <w:rFonts w:cs="Arial"/>
                <w:color w:val="000000"/>
                <w:sz w:val="24"/>
                <w:szCs w:val="24"/>
              </w:rPr>
              <w:t>have you went</w:t>
            </w:r>
          </w:p>
        </w:tc>
      </w:tr>
      <w:tr w:rsidR="003F6093" w14:paraId="6FF4F978" w14:textId="77777777">
        <w:tc>
          <w:tcPr>
            <w:tcW w:w="108" w:type="dxa"/>
            <w:shd w:val="clear" w:color="auto" w:fill="auto"/>
            <w:vAlign w:val="center"/>
          </w:tcPr>
          <w:p w14:paraId="6A4FE7D5" w14:textId="77777777" w:rsidR="003F6093" w:rsidRDefault="003F6093">
            <w:pPr>
              <w:snapToGrid w:val="0"/>
              <w:rPr>
                <w:rFonts w:cs="Arial"/>
                <w:color w:val="000000"/>
                <w:sz w:val="24"/>
                <w:szCs w:val="24"/>
              </w:rPr>
            </w:pPr>
          </w:p>
        </w:tc>
        <w:tc>
          <w:tcPr>
            <w:tcW w:w="10358" w:type="dxa"/>
            <w:shd w:val="clear" w:color="auto" w:fill="auto"/>
            <w:vAlign w:val="center"/>
          </w:tcPr>
          <w:p w14:paraId="167DB77D" w14:textId="77777777" w:rsidR="003F6093" w:rsidRDefault="000A2B13">
            <w:pPr>
              <w:snapToGrid w:val="0"/>
              <w:rPr>
                <w:rFonts w:cs="Arial"/>
                <w:color w:val="000000"/>
                <w:sz w:val="24"/>
                <w:szCs w:val="24"/>
              </w:rPr>
            </w:pPr>
            <w:r>
              <w:rPr>
                <w:rFonts w:cs="Arial"/>
                <w:color w:val="000000"/>
                <w:sz w:val="24"/>
                <w:szCs w:val="24"/>
              </w:rPr>
              <w:t>did you go</w:t>
            </w:r>
          </w:p>
        </w:tc>
      </w:tr>
      <w:tr w:rsidR="003F6093" w14:paraId="165FD084" w14:textId="77777777">
        <w:tc>
          <w:tcPr>
            <w:tcW w:w="10466" w:type="dxa"/>
            <w:gridSpan w:val="2"/>
            <w:shd w:val="clear" w:color="auto" w:fill="auto"/>
            <w:vAlign w:val="center"/>
          </w:tcPr>
          <w:p w14:paraId="2413603D" w14:textId="77777777" w:rsidR="003F6093" w:rsidRDefault="003F6093">
            <w:pPr>
              <w:snapToGrid w:val="0"/>
              <w:rPr>
                <w:rFonts w:cs="Arial"/>
                <w:color w:val="000000"/>
                <w:sz w:val="24"/>
                <w:szCs w:val="24"/>
              </w:rPr>
            </w:pPr>
          </w:p>
        </w:tc>
      </w:tr>
      <w:tr w:rsidR="003F6093" w14:paraId="467D668E" w14:textId="77777777">
        <w:tc>
          <w:tcPr>
            <w:tcW w:w="10466" w:type="dxa"/>
            <w:gridSpan w:val="2"/>
            <w:shd w:val="clear" w:color="auto" w:fill="auto"/>
            <w:vAlign w:val="center"/>
          </w:tcPr>
          <w:p w14:paraId="74CF0EF3" w14:textId="73242CC8" w:rsidR="003F6093" w:rsidRDefault="00C436DA">
            <w:pPr>
              <w:snapToGrid w:val="0"/>
              <w:rPr>
                <w:rFonts w:cs="Arial"/>
                <w:b/>
                <w:bCs/>
                <w:color w:val="000000"/>
                <w:sz w:val="24"/>
                <w:szCs w:val="24"/>
              </w:rPr>
            </w:pPr>
            <w:r>
              <w:rPr>
                <w:noProof/>
              </w:rPr>
              <mc:AlternateContent>
                <mc:Choice Requires="wps">
                  <w:drawing>
                    <wp:inline distT="0" distB="0" distL="0" distR="0" wp14:anchorId="4DEAC371" wp14:editId="61541E88">
                      <wp:extent cx="635" cy="9525"/>
                      <wp:effectExtent l="0" t="0" r="0" b="3175"/>
                      <wp:docPr id="1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15"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" fillcolor="#6c7b8c" stroked="f">
                      <v:stroke joinstyle="round"/>
                      <w10:anchorlock/>
                    </v:rect>
                  </w:pict>
                </mc:Fallback>
              </mc:AlternateContent>
            </w:r>
          </w:p>
        </w:tc>
      </w:tr>
      <w:tr w:rsidR="003F6093" w14:paraId="0DD5FE27" w14:textId="77777777">
        <w:tc>
          <w:tcPr>
            <w:tcW w:w="10466" w:type="dxa"/>
            <w:gridSpan w:val="2"/>
            <w:shd w:val="clear" w:color="auto" w:fill="auto"/>
            <w:vAlign w:val="center"/>
          </w:tcPr>
          <w:p w14:paraId="53D42D2D" w14:textId="77777777" w:rsidR="003F6093" w:rsidRDefault="000A2B13">
            <w:pPr>
              <w:snapToGrid w:val="0"/>
              <w:rPr>
                <w:rFonts w:cs="Arial"/>
                <w:b/>
                <w:bCs/>
                <w:color w:val="000000"/>
                <w:sz w:val="24"/>
                <w:szCs w:val="24"/>
              </w:rPr>
            </w:pPr>
            <w:r>
              <w:rPr>
                <w:rFonts w:cs="Arial"/>
                <w:b/>
                <w:bCs/>
                <w:color w:val="000000"/>
                <w:sz w:val="24"/>
                <w:szCs w:val="24"/>
              </w:rPr>
              <w:t xml:space="preserve">12. I was very surprised _____ that she didn't pass the exam." </w:t>
            </w:r>
          </w:p>
        </w:tc>
      </w:tr>
      <w:tr w:rsidR="003F6093" w14:paraId="04EAA49F" w14:textId="77777777">
        <w:tc>
          <w:tcPr>
            <w:tcW w:w="108" w:type="dxa"/>
            <w:shd w:val="clear" w:color="auto" w:fill="auto"/>
            <w:vAlign w:val="center"/>
          </w:tcPr>
          <w:p w14:paraId="6583D9BC" w14:textId="77777777" w:rsidR="003F6093" w:rsidRDefault="003F6093">
            <w:pPr>
              <w:snapToGrid w:val="0"/>
              <w:rPr>
                <w:rFonts w:cs="Arial"/>
                <w:color w:val="000000"/>
                <w:sz w:val="24"/>
                <w:szCs w:val="24"/>
              </w:rPr>
            </w:pPr>
          </w:p>
        </w:tc>
        <w:tc>
          <w:tcPr>
            <w:tcW w:w="10358" w:type="dxa"/>
            <w:shd w:val="clear" w:color="auto" w:fill="auto"/>
            <w:vAlign w:val="center"/>
          </w:tcPr>
          <w:p w14:paraId="0E44EAA6" w14:textId="77777777" w:rsidR="003F6093" w:rsidRDefault="000A2B13">
            <w:pPr>
              <w:snapToGrid w:val="0"/>
              <w:rPr>
                <w:rFonts w:cs="Arial"/>
                <w:color w:val="000000"/>
                <w:sz w:val="24"/>
                <w:szCs w:val="24"/>
              </w:rPr>
            </w:pPr>
            <w:r>
              <w:rPr>
                <w:rFonts w:cs="Arial"/>
                <w:color w:val="000000"/>
                <w:sz w:val="24"/>
                <w:szCs w:val="24"/>
              </w:rPr>
              <w:t>hearing</w:t>
            </w:r>
          </w:p>
        </w:tc>
      </w:tr>
      <w:tr w:rsidR="003F6093" w14:paraId="14A470A8" w14:textId="77777777">
        <w:tc>
          <w:tcPr>
            <w:tcW w:w="108" w:type="dxa"/>
            <w:shd w:val="clear" w:color="auto" w:fill="auto"/>
            <w:vAlign w:val="center"/>
          </w:tcPr>
          <w:p w14:paraId="38BA11B9" w14:textId="77777777" w:rsidR="003F6093" w:rsidRDefault="003F6093">
            <w:pPr>
              <w:snapToGrid w:val="0"/>
              <w:rPr>
                <w:rFonts w:cs="Arial"/>
                <w:color w:val="000000"/>
                <w:sz w:val="24"/>
                <w:szCs w:val="24"/>
              </w:rPr>
            </w:pPr>
          </w:p>
        </w:tc>
        <w:tc>
          <w:tcPr>
            <w:tcW w:w="10358" w:type="dxa"/>
            <w:shd w:val="clear" w:color="auto" w:fill="auto"/>
            <w:vAlign w:val="center"/>
          </w:tcPr>
          <w:p w14:paraId="5546B541" w14:textId="77777777" w:rsidR="003F6093" w:rsidRDefault="000A2B13">
            <w:pPr>
              <w:snapToGrid w:val="0"/>
              <w:rPr>
                <w:rFonts w:cs="Arial"/>
                <w:color w:val="000000"/>
                <w:sz w:val="24"/>
                <w:szCs w:val="24"/>
              </w:rPr>
            </w:pPr>
            <w:r>
              <w:rPr>
                <w:rFonts w:cs="Arial"/>
                <w:color w:val="000000"/>
                <w:sz w:val="24"/>
                <w:szCs w:val="24"/>
              </w:rPr>
              <w:t>to hearing</w:t>
            </w:r>
          </w:p>
        </w:tc>
      </w:tr>
      <w:tr w:rsidR="003F6093" w14:paraId="2362C75D" w14:textId="77777777">
        <w:tc>
          <w:tcPr>
            <w:tcW w:w="108" w:type="dxa"/>
            <w:shd w:val="clear" w:color="auto" w:fill="auto"/>
            <w:vAlign w:val="center"/>
          </w:tcPr>
          <w:p w14:paraId="0382A20B" w14:textId="77777777" w:rsidR="003F6093" w:rsidRDefault="003F6093">
            <w:pPr>
              <w:snapToGrid w:val="0"/>
              <w:rPr>
                <w:rFonts w:cs="Arial"/>
                <w:color w:val="000000"/>
                <w:sz w:val="24"/>
                <w:szCs w:val="24"/>
              </w:rPr>
            </w:pPr>
          </w:p>
        </w:tc>
        <w:tc>
          <w:tcPr>
            <w:tcW w:w="10358" w:type="dxa"/>
            <w:shd w:val="clear" w:color="auto" w:fill="auto"/>
            <w:vAlign w:val="center"/>
          </w:tcPr>
          <w:p w14:paraId="458F3EA3" w14:textId="77777777" w:rsidR="003F6093" w:rsidRDefault="000A2B13">
            <w:pPr>
              <w:snapToGrid w:val="0"/>
              <w:rPr>
                <w:rFonts w:cs="Arial"/>
                <w:color w:val="000000"/>
                <w:sz w:val="24"/>
                <w:szCs w:val="24"/>
              </w:rPr>
            </w:pPr>
            <w:r>
              <w:rPr>
                <w:rFonts w:cs="Arial"/>
                <w:color w:val="000000"/>
                <w:sz w:val="24"/>
                <w:szCs w:val="24"/>
              </w:rPr>
              <w:t>at hearing</w:t>
            </w:r>
          </w:p>
        </w:tc>
      </w:tr>
      <w:tr w:rsidR="003F6093" w14:paraId="67305D76" w14:textId="77777777">
        <w:tc>
          <w:tcPr>
            <w:tcW w:w="108" w:type="dxa"/>
            <w:shd w:val="clear" w:color="auto" w:fill="auto"/>
            <w:vAlign w:val="center"/>
          </w:tcPr>
          <w:p w14:paraId="1F86ED97" w14:textId="77777777" w:rsidR="003F6093" w:rsidRDefault="003F6093">
            <w:pPr>
              <w:snapToGrid w:val="0"/>
              <w:rPr>
                <w:rFonts w:cs="Arial"/>
                <w:color w:val="000000"/>
                <w:sz w:val="24"/>
                <w:szCs w:val="24"/>
              </w:rPr>
            </w:pPr>
          </w:p>
        </w:tc>
        <w:tc>
          <w:tcPr>
            <w:tcW w:w="10358" w:type="dxa"/>
            <w:shd w:val="clear" w:color="auto" w:fill="auto"/>
            <w:vAlign w:val="center"/>
          </w:tcPr>
          <w:p w14:paraId="1655732E" w14:textId="77777777" w:rsidR="003F6093" w:rsidRDefault="000A2B13">
            <w:pPr>
              <w:snapToGrid w:val="0"/>
              <w:rPr>
                <w:rFonts w:cs="Arial"/>
                <w:color w:val="000000"/>
                <w:sz w:val="24"/>
                <w:szCs w:val="24"/>
              </w:rPr>
            </w:pPr>
            <w:r>
              <w:rPr>
                <w:rFonts w:cs="Arial"/>
                <w:color w:val="000000"/>
                <w:sz w:val="24"/>
                <w:szCs w:val="24"/>
              </w:rPr>
              <w:t>to hear</w:t>
            </w:r>
          </w:p>
        </w:tc>
      </w:tr>
      <w:tr w:rsidR="003F6093" w14:paraId="1D923614" w14:textId="77777777">
        <w:tc>
          <w:tcPr>
            <w:tcW w:w="10466" w:type="dxa"/>
            <w:gridSpan w:val="2"/>
            <w:shd w:val="clear" w:color="auto" w:fill="auto"/>
            <w:vAlign w:val="center"/>
          </w:tcPr>
          <w:p w14:paraId="457E6915" w14:textId="77777777" w:rsidR="003F6093" w:rsidRDefault="003F6093">
            <w:pPr>
              <w:snapToGrid w:val="0"/>
              <w:rPr>
                <w:rFonts w:cs="Arial"/>
                <w:color w:val="000000"/>
                <w:sz w:val="24"/>
                <w:szCs w:val="24"/>
              </w:rPr>
            </w:pPr>
          </w:p>
        </w:tc>
      </w:tr>
      <w:tr w:rsidR="003F6093" w14:paraId="3AAAFB66" w14:textId="77777777">
        <w:tc>
          <w:tcPr>
            <w:tcW w:w="10466" w:type="dxa"/>
            <w:gridSpan w:val="2"/>
            <w:shd w:val="clear" w:color="auto" w:fill="auto"/>
            <w:vAlign w:val="center"/>
          </w:tcPr>
          <w:p w14:paraId="0D3162E1" w14:textId="5463DF06" w:rsidR="003F6093" w:rsidRDefault="00C436DA">
            <w:pPr>
              <w:snapToGrid w:val="0"/>
              <w:rPr>
                <w:rFonts w:cs="Arial"/>
                <w:b/>
                <w:bCs/>
                <w:color w:val="000000"/>
                <w:sz w:val="24"/>
                <w:szCs w:val="24"/>
              </w:rPr>
            </w:pPr>
            <w:r>
              <w:rPr>
                <w:noProof/>
              </w:rPr>
              <mc:AlternateContent>
                <mc:Choice Requires="wps">
                  <w:drawing>
                    <wp:inline distT="0" distB="0" distL="0" distR="0" wp14:anchorId="5D035F1C" wp14:editId="23321BDE">
                      <wp:extent cx="635" cy="9525"/>
                      <wp:effectExtent l="0" t="0" r="0" b="3175"/>
                      <wp:docPr id="1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14"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XgJ0C3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31F61062" w14:textId="77777777">
        <w:tc>
          <w:tcPr>
            <w:tcW w:w="10466" w:type="dxa"/>
            <w:gridSpan w:val="2"/>
            <w:shd w:val="clear" w:color="auto" w:fill="auto"/>
            <w:vAlign w:val="center"/>
          </w:tcPr>
          <w:p w14:paraId="4C7B5198" w14:textId="77777777" w:rsidR="003F6093" w:rsidRDefault="000A2B13">
            <w:pPr>
              <w:snapToGrid w:val="0"/>
              <w:rPr>
                <w:rFonts w:cs="Arial"/>
                <w:b/>
                <w:bCs/>
                <w:color w:val="000000"/>
                <w:sz w:val="24"/>
                <w:szCs w:val="24"/>
              </w:rPr>
            </w:pPr>
            <w:r>
              <w:rPr>
                <w:rFonts w:cs="Arial"/>
                <w:b/>
                <w:bCs/>
                <w:color w:val="000000"/>
                <w:sz w:val="24"/>
                <w:szCs w:val="24"/>
              </w:rPr>
              <w:t>13. "Why _____ she isn't speaking to us?"</w:t>
            </w:r>
            <w:r>
              <w:rPr>
                <w:rFonts w:cs="Arial"/>
                <w:b/>
                <w:bCs/>
                <w:color w:val="000000"/>
                <w:sz w:val="24"/>
                <w:szCs w:val="24"/>
              </w:rPr>
              <w:br/>
              <w:t>"We must have done something that upset her. She is just too sensitive."</w:t>
            </w:r>
          </w:p>
        </w:tc>
      </w:tr>
      <w:tr w:rsidR="003F6093" w14:paraId="3B91F02E" w14:textId="77777777">
        <w:tc>
          <w:tcPr>
            <w:tcW w:w="108" w:type="dxa"/>
            <w:shd w:val="clear" w:color="auto" w:fill="auto"/>
            <w:vAlign w:val="center"/>
          </w:tcPr>
          <w:p w14:paraId="47DF431D" w14:textId="77777777" w:rsidR="003F6093" w:rsidRDefault="003F6093">
            <w:pPr>
              <w:snapToGrid w:val="0"/>
              <w:rPr>
                <w:rFonts w:cs="Arial"/>
                <w:color w:val="000000"/>
                <w:sz w:val="24"/>
                <w:szCs w:val="24"/>
              </w:rPr>
            </w:pPr>
          </w:p>
        </w:tc>
        <w:tc>
          <w:tcPr>
            <w:tcW w:w="10358" w:type="dxa"/>
            <w:shd w:val="clear" w:color="auto" w:fill="auto"/>
            <w:vAlign w:val="center"/>
          </w:tcPr>
          <w:p w14:paraId="5B1E7C43" w14:textId="77777777" w:rsidR="003F6093" w:rsidRDefault="000A2B13">
            <w:pPr>
              <w:snapToGrid w:val="0"/>
              <w:rPr>
                <w:rFonts w:cs="Arial"/>
                <w:color w:val="000000"/>
                <w:sz w:val="24"/>
                <w:szCs w:val="24"/>
              </w:rPr>
            </w:pPr>
            <w:r>
              <w:rPr>
                <w:rFonts w:cs="Arial"/>
                <w:color w:val="000000"/>
                <w:sz w:val="24"/>
                <w:szCs w:val="24"/>
              </w:rPr>
              <w:t>are you think</w:t>
            </w:r>
          </w:p>
        </w:tc>
      </w:tr>
      <w:tr w:rsidR="003F6093" w14:paraId="2194DC80" w14:textId="77777777">
        <w:tc>
          <w:tcPr>
            <w:tcW w:w="108" w:type="dxa"/>
            <w:shd w:val="clear" w:color="auto" w:fill="auto"/>
            <w:vAlign w:val="center"/>
          </w:tcPr>
          <w:p w14:paraId="68B7E661" w14:textId="77777777" w:rsidR="003F6093" w:rsidRDefault="003F6093">
            <w:pPr>
              <w:snapToGrid w:val="0"/>
              <w:rPr>
                <w:rFonts w:cs="Arial"/>
                <w:color w:val="000000"/>
                <w:sz w:val="24"/>
                <w:szCs w:val="24"/>
              </w:rPr>
            </w:pPr>
          </w:p>
        </w:tc>
        <w:tc>
          <w:tcPr>
            <w:tcW w:w="10358" w:type="dxa"/>
            <w:shd w:val="clear" w:color="auto" w:fill="auto"/>
            <w:vAlign w:val="center"/>
          </w:tcPr>
          <w:p w14:paraId="720E16FD" w14:textId="77777777" w:rsidR="003F6093" w:rsidRDefault="000A2B13">
            <w:pPr>
              <w:snapToGrid w:val="0"/>
              <w:rPr>
                <w:rFonts w:cs="Arial"/>
                <w:color w:val="000000"/>
                <w:sz w:val="24"/>
                <w:szCs w:val="24"/>
              </w:rPr>
            </w:pPr>
            <w:r>
              <w:rPr>
                <w:rFonts w:cs="Arial"/>
                <w:color w:val="000000"/>
                <w:sz w:val="24"/>
                <w:szCs w:val="24"/>
              </w:rPr>
              <w:t>are you imagine</w:t>
            </w:r>
          </w:p>
        </w:tc>
      </w:tr>
      <w:tr w:rsidR="003F6093" w14:paraId="001EDCBE" w14:textId="77777777">
        <w:tc>
          <w:tcPr>
            <w:tcW w:w="108" w:type="dxa"/>
            <w:shd w:val="clear" w:color="auto" w:fill="auto"/>
            <w:vAlign w:val="center"/>
          </w:tcPr>
          <w:p w14:paraId="66DBE640" w14:textId="77777777" w:rsidR="003F6093" w:rsidRDefault="003F6093">
            <w:pPr>
              <w:snapToGrid w:val="0"/>
              <w:rPr>
                <w:rFonts w:cs="Arial"/>
                <w:color w:val="000000"/>
                <w:sz w:val="24"/>
                <w:szCs w:val="24"/>
              </w:rPr>
            </w:pPr>
          </w:p>
        </w:tc>
        <w:tc>
          <w:tcPr>
            <w:tcW w:w="10358" w:type="dxa"/>
            <w:shd w:val="clear" w:color="auto" w:fill="auto"/>
            <w:vAlign w:val="center"/>
          </w:tcPr>
          <w:p w14:paraId="1D1D1798" w14:textId="77777777" w:rsidR="003F6093" w:rsidRDefault="000A2B13">
            <w:pPr>
              <w:snapToGrid w:val="0"/>
              <w:rPr>
                <w:rFonts w:cs="Arial"/>
                <w:color w:val="000000"/>
                <w:sz w:val="24"/>
                <w:szCs w:val="24"/>
              </w:rPr>
            </w:pPr>
            <w:r>
              <w:rPr>
                <w:rFonts w:cs="Arial"/>
                <w:color w:val="000000"/>
                <w:sz w:val="24"/>
                <w:szCs w:val="24"/>
              </w:rPr>
              <w:t>do you think</w:t>
            </w:r>
          </w:p>
        </w:tc>
      </w:tr>
      <w:tr w:rsidR="003F6093" w14:paraId="1D75F987" w14:textId="77777777">
        <w:tc>
          <w:tcPr>
            <w:tcW w:w="108" w:type="dxa"/>
            <w:shd w:val="clear" w:color="auto" w:fill="auto"/>
            <w:vAlign w:val="center"/>
          </w:tcPr>
          <w:p w14:paraId="3B07132E" w14:textId="77777777" w:rsidR="003F6093" w:rsidRDefault="003F6093">
            <w:pPr>
              <w:snapToGrid w:val="0"/>
              <w:rPr>
                <w:rFonts w:cs="Arial"/>
                <w:color w:val="000000"/>
                <w:sz w:val="24"/>
                <w:szCs w:val="24"/>
              </w:rPr>
            </w:pPr>
          </w:p>
        </w:tc>
        <w:tc>
          <w:tcPr>
            <w:tcW w:w="10358" w:type="dxa"/>
            <w:shd w:val="clear" w:color="auto" w:fill="auto"/>
            <w:vAlign w:val="center"/>
          </w:tcPr>
          <w:p w14:paraId="1977A15C" w14:textId="77777777" w:rsidR="003F6093" w:rsidRDefault="000A2B13">
            <w:pPr>
              <w:snapToGrid w:val="0"/>
              <w:rPr>
                <w:rFonts w:cs="Arial"/>
                <w:color w:val="000000"/>
                <w:sz w:val="24"/>
                <w:szCs w:val="24"/>
              </w:rPr>
            </w:pPr>
            <w:r>
              <w:rPr>
                <w:rFonts w:cs="Arial"/>
                <w:color w:val="000000"/>
                <w:sz w:val="24"/>
                <w:szCs w:val="24"/>
              </w:rPr>
              <w:t>you think</w:t>
            </w:r>
          </w:p>
        </w:tc>
      </w:tr>
      <w:tr w:rsidR="003F6093" w14:paraId="5A2E7F01" w14:textId="77777777">
        <w:tc>
          <w:tcPr>
            <w:tcW w:w="10466" w:type="dxa"/>
            <w:gridSpan w:val="2"/>
            <w:shd w:val="clear" w:color="auto" w:fill="auto"/>
            <w:vAlign w:val="center"/>
          </w:tcPr>
          <w:p w14:paraId="51F25EDF" w14:textId="77777777" w:rsidR="003F6093" w:rsidRDefault="003F6093">
            <w:pPr>
              <w:snapToGrid w:val="0"/>
              <w:rPr>
                <w:rFonts w:cs="Arial"/>
                <w:color w:val="000000"/>
                <w:sz w:val="24"/>
                <w:szCs w:val="24"/>
              </w:rPr>
            </w:pPr>
          </w:p>
        </w:tc>
      </w:tr>
      <w:tr w:rsidR="003F6093" w14:paraId="43CCA8A0" w14:textId="77777777">
        <w:tc>
          <w:tcPr>
            <w:tcW w:w="10466" w:type="dxa"/>
            <w:gridSpan w:val="2"/>
            <w:shd w:val="clear" w:color="auto" w:fill="auto"/>
            <w:vAlign w:val="center"/>
          </w:tcPr>
          <w:p w14:paraId="44CB3C14" w14:textId="68DBD2F5" w:rsidR="003F6093" w:rsidRDefault="00C436DA">
            <w:pPr>
              <w:snapToGrid w:val="0"/>
              <w:rPr>
                <w:rFonts w:cs="Arial"/>
                <w:b/>
                <w:bCs/>
                <w:color w:val="000000"/>
                <w:sz w:val="24"/>
                <w:szCs w:val="24"/>
              </w:rPr>
            </w:pPr>
            <w:r>
              <w:rPr>
                <w:noProof/>
              </w:rPr>
              <mc:AlternateContent>
                <mc:Choice Requires="wps">
                  <w:drawing>
                    <wp:inline distT="0" distB="0" distL="0" distR="0" wp14:anchorId="61A36BA9" wp14:editId="210C1DB1">
                      <wp:extent cx="635" cy="9525"/>
                      <wp:effectExtent l="0" t="0" r="0" b="3175"/>
                      <wp:docPr id="1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13"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ybj0uH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1C798EF0" w14:textId="77777777">
        <w:tc>
          <w:tcPr>
            <w:tcW w:w="10466" w:type="dxa"/>
            <w:gridSpan w:val="2"/>
            <w:shd w:val="clear" w:color="auto" w:fill="auto"/>
            <w:vAlign w:val="center"/>
          </w:tcPr>
          <w:p w14:paraId="1D6DE868" w14:textId="77777777" w:rsidR="003F6093" w:rsidRDefault="000A2B13">
            <w:pPr>
              <w:snapToGrid w:val="0"/>
              <w:rPr>
                <w:rFonts w:cs="Arial"/>
                <w:b/>
                <w:bCs/>
                <w:color w:val="000000"/>
                <w:sz w:val="24"/>
                <w:szCs w:val="24"/>
              </w:rPr>
            </w:pPr>
            <w:r>
              <w:rPr>
                <w:rFonts w:cs="Arial"/>
                <w:b/>
                <w:bCs/>
                <w:color w:val="000000"/>
                <w:sz w:val="24"/>
                <w:szCs w:val="24"/>
              </w:rPr>
              <w:t>14. I hope that this winter won't be _____ last."</w:t>
            </w:r>
          </w:p>
        </w:tc>
      </w:tr>
      <w:tr w:rsidR="003F6093" w14:paraId="4930EBC1" w14:textId="77777777">
        <w:tc>
          <w:tcPr>
            <w:tcW w:w="108" w:type="dxa"/>
            <w:shd w:val="clear" w:color="auto" w:fill="auto"/>
            <w:vAlign w:val="center"/>
          </w:tcPr>
          <w:p w14:paraId="7E6D46A7" w14:textId="77777777" w:rsidR="003F6093" w:rsidRDefault="003F6093">
            <w:pPr>
              <w:snapToGrid w:val="0"/>
              <w:rPr>
                <w:rFonts w:cs="Arial"/>
                <w:color w:val="000000"/>
                <w:sz w:val="24"/>
                <w:szCs w:val="24"/>
              </w:rPr>
            </w:pPr>
          </w:p>
        </w:tc>
        <w:tc>
          <w:tcPr>
            <w:tcW w:w="10358" w:type="dxa"/>
            <w:shd w:val="clear" w:color="auto" w:fill="auto"/>
            <w:vAlign w:val="center"/>
          </w:tcPr>
          <w:p w14:paraId="413C8115" w14:textId="77777777" w:rsidR="003F6093" w:rsidRDefault="000A2B13">
            <w:pPr>
              <w:snapToGrid w:val="0"/>
              <w:rPr>
                <w:rFonts w:cs="Arial"/>
                <w:color w:val="000000"/>
                <w:sz w:val="24"/>
                <w:szCs w:val="24"/>
              </w:rPr>
            </w:pPr>
            <w:r>
              <w:rPr>
                <w:rFonts w:cs="Arial"/>
                <w:color w:val="000000"/>
                <w:sz w:val="24"/>
                <w:szCs w:val="24"/>
              </w:rPr>
              <w:t>as cold as</w:t>
            </w:r>
          </w:p>
        </w:tc>
      </w:tr>
      <w:tr w:rsidR="003F6093" w14:paraId="68173362" w14:textId="77777777">
        <w:tc>
          <w:tcPr>
            <w:tcW w:w="108" w:type="dxa"/>
            <w:shd w:val="clear" w:color="auto" w:fill="auto"/>
            <w:vAlign w:val="center"/>
          </w:tcPr>
          <w:p w14:paraId="74D11EE1" w14:textId="77777777" w:rsidR="003F6093" w:rsidRDefault="003F6093">
            <w:pPr>
              <w:snapToGrid w:val="0"/>
              <w:rPr>
                <w:rFonts w:cs="Arial"/>
                <w:color w:val="000000"/>
                <w:sz w:val="24"/>
                <w:szCs w:val="24"/>
              </w:rPr>
            </w:pPr>
          </w:p>
        </w:tc>
        <w:tc>
          <w:tcPr>
            <w:tcW w:w="10358" w:type="dxa"/>
            <w:shd w:val="clear" w:color="auto" w:fill="auto"/>
            <w:vAlign w:val="center"/>
          </w:tcPr>
          <w:p w14:paraId="159AA0CA" w14:textId="77777777" w:rsidR="003F6093" w:rsidRDefault="000A2B13">
            <w:pPr>
              <w:snapToGrid w:val="0"/>
              <w:rPr>
                <w:rFonts w:cs="Arial"/>
                <w:color w:val="000000"/>
                <w:sz w:val="24"/>
                <w:szCs w:val="24"/>
              </w:rPr>
            </w:pPr>
            <w:r>
              <w:rPr>
                <w:rFonts w:cs="Arial"/>
                <w:color w:val="000000"/>
                <w:sz w:val="24"/>
                <w:szCs w:val="24"/>
              </w:rPr>
              <w:t>so cold as</w:t>
            </w:r>
          </w:p>
        </w:tc>
      </w:tr>
      <w:tr w:rsidR="003F6093" w14:paraId="46E77FAD" w14:textId="77777777">
        <w:tc>
          <w:tcPr>
            <w:tcW w:w="108" w:type="dxa"/>
            <w:shd w:val="clear" w:color="auto" w:fill="auto"/>
            <w:vAlign w:val="center"/>
          </w:tcPr>
          <w:p w14:paraId="5D1B13D0" w14:textId="77777777" w:rsidR="003F6093" w:rsidRDefault="003F6093">
            <w:pPr>
              <w:snapToGrid w:val="0"/>
              <w:rPr>
                <w:rFonts w:cs="Arial"/>
                <w:color w:val="000000"/>
                <w:sz w:val="24"/>
                <w:szCs w:val="24"/>
              </w:rPr>
            </w:pPr>
          </w:p>
        </w:tc>
        <w:tc>
          <w:tcPr>
            <w:tcW w:w="10358" w:type="dxa"/>
            <w:shd w:val="clear" w:color="auto" w:fill="auto"/>
            <w:vAlign w:val="center"/>
          </w:tcPr>
          <w:p w14:paraId="72D3EAE6" w14:textId="77777777" w:rsidR="003F6093" w:rsidRDefault="000A2B13">
            <w:pPr>
              <w:snapToGrid w:val="0"/>
              <w:rPr>
                <w:rFonts w:cs="Arial"/>
                <w:color w:val="000000"/>
                <w:sz w:val="24"/>
                <w:szCs w:val="24"/>
              </w:rPr>
            </w:pPr>
            <w:r>
              <w:rPr>
                <w:rFonts w:cs="Arial"/>
                <w:color w:val="000000"/>
                <w:sz w:val="24"/>
                <w:szCs w:val="24"/>
              </w:rPr>
              <w:t>as cold like</w:t>
            </w:r>
          </w:p>
        </w:tc>
      </w:tr>
      <w:tr w:rsidR="003F6093" w14:paraId="63D1C030" w14:textId="77777777">
        <w:tc>
          <w:tcPr>
            <w:tcW w:w="108" w:type="dxa"/>
            <w:shd w:val="clear" w:color="auto" w:fill="auto"/>
            <w:vAlign w:val="center"/>
          </w:tcPr>
          <w:p w14:paraId="3A19EF15" w14:textId="77777777" w:rsidR="003F6093" w:rsidRDefault="003F6093">
            <w:pPr>
              <w:snapToGrid w:val="0"/>
              <w:rPr>
                <w:rFonts w:cs="Arial"/>
                <w:color w:val="000000"/>
                <w:sz w:val="24"/>
                <w:szCs w:val="24"/>
              </w:rPr>
            </w:pPr>
          </w:p>
        </w:tc>
        <w:tc>
          <w:tcPr>
            <w:tcW w:w="10358" w:type="dxa"/>
            <w:shd w:val="clear" w:color="auto" w:fill="auto"/>
            <w:vAlign w:val="center"/>
          </w:tcPr>
          <w:p w14:paraId="0FF5CD4D" w14:textId="77777777" w:rsidR="003F6093" w:rsidRDefault="000A2B13">
            <w:pPr>
              <w:snapToGrid w:val="0"/>
              <w:rPr>
                <w:rFonts w:cs="Arial"/>
                <w:color w:val="000000"/>
                <w:sz w:val="24"/>
                <w:szCs w:val="24"/>
              </w:rPr>
            </w:pPr>
            <w:r>
              <w:rPr>
                <w:rFonts w:cs="Arial"/>
                <w:color w:val="000000"/>
                <w:sz w:val="24"/>
                <w:szCs w:val="24"/>
              </w:rPr>
              <w:t>so cold like</w:t>
            </w:r>
          </w:p>
        </w:tc>
      </w:tr>
      <w:tr w:rsidR="003F6093" w14:paraId="67BE79F3" w14:textId="77777777">
        <w:tc>
          <w:tcPr>
            <w:tcW w:w="10466" w:type="dxa"/>
            <w:gridSpan w:val="2"/>
            <w:shd w:val="clear" w:color="auto" w:fill="auto"/>
            <w:vAlign w:val="center"/>
          </w:tcPr>
          <w:p w14:paraId="00C6DAA4" w14:textId="77777777" w:rsidR="003F6093" w:rsidRDefault="003F6093">
            <w:pPr>
              <w:snapToGrid w:val="0"/>
              <w:rPr>
                <w:rFonts w:cs="Arial"/>
                <w:color w:val="000000"/>
                <w:sz w:val="24"/>
                <w:szCs w:val="24"/>
              </w:rPr>
            </w:pPr>
          </w:p>
        </w:tc>
      </w:tr>
      <w:tr w:rsidR="003F6093" w14:paraId="2C7FF105" w14:textId="77777777">
        <w:tc>
          <w:tcPr>
            <w:tcW w:w="10466" w:type="dxa"/>
            <w:gridSpan w:val="2"/>
            <w:shd w:val="clear" w:color="auto" w:fill="auto"/>
            <w:vAlign w:val="center"/>
          </w:tcPr>
          <w:p w14:paraId="11595E36" w14:textId="51EDC132" w:rsidR="003F6093" w:rsidRDefault="00C436DA">
            <w:pPr>
              <w:snapToGrid w:val="0"/>
              <w:rPr>
                <w:rFonts w:cs="Arial"/>
                <w:b/>
                <w:bCs/>
                <w:color w:val="000000"/>
                <w:sz w:val="24"/>
                <w:szCs w:val="24"/>
              </w:rPr>
            </w:pPr>
            <w:r>
              <w:rPr>
                <w:noProof/>
              </w:rPr>
              <mc:AlternateContent>
                <mc:Choice Requires="wps">
                  <w:drawing>
                    <wp:inline distT="0" distB="0" distL="0" distR="0" wp14:anchorId="48FE33CD" wp14:editId="710E700E">
                      <wp:extent cx="635" cy="9525"/>
                      <wp:effectExtent l="0" t="0" r="0" b="3175"/>
                      <wp:docPr id="1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12"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QzGqTnACAADq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25E926D4" w14:textId="77777777">
        <w:tc>
          <w:tcPr>
            <w:tcW w:w="10466" w:type="dxa"/>
            <w:gridSpan w:val="2"/>
            <w:shd w:val="clear" w:color="auto" w:fill="auto"/>
            <w:vAlign w:val="center"/>
          </w:tcPr>
          <w:p w14:paraId="434E1785" w14:textId="77777777" w:rsidR="003F6093" w:rsidRDefault="000A2B13">
            <w:pPr>
              <w:snapToGrid w:val="0"/>
              <w:rPr>
                <w:rFonts w:cs="Arial"/>
                <w:b/>
                <w:bCs/>
                <w:color w:val="000000"/>
                <w:sz w:val="24"/>
                <w:szCs w:val="24"/>
              </w:rPr>
            </w:pPr>
            <w:r>
              <w:rPr>
                <w:rFonts w:cs="Arial"/>
                <w:b/>
                <w:bCs/>
                <w:color w:val="000000"/>
                <w:sz w:val="24"/>
                <w:szCs w:val="24"/>
              </w:rPr>
              <w:t>15. Sorry to be late. I was delayed by _____."</w:t>
            </w:r>
          </w:p>
        </w:tc>
      </w:tr>
      <w:tr w:rsidR="003F6093" w14:paraId="32C58578" w14:textId="77777777">
        <w:tc>
          <w:tcPr>
            <w:tcW w:w="108" w:type="dxa"/>
            <w:shd w:val="clear" w:color="auto" w:fill="auto"/>
            <w:vAlign w:val="center"/>
          </w:tcPr>
          <w:p w14:paraId="7C8360DD" w14:textId="77777777" w:rsidR="003F6093" w:rsidRDefault="003F6093">
            <w:pPr>
              <w:snapToGrid w:val="0"/>
              <w:rPr>
                <w:rFonts w:cs="Arial"/>
                <w:color w:val="000000"/>
                <w:sz w:val="24"/>
                <w:szCs w:val="24"/>
              </w:rPr>
            </w:pPr>
          </w:p>
        </w:tc>
        <w:tc>
          <w:tcPr>
            <w:tcW w:w="10358" w:type="dxa"/>
            <w:shd w:val="clear" w:color="auto" w:fill="auto"/>
            <w:vAlign w:val="center"/>
          </w:tcPr>
          <w:p w14:paraId="5727F3EC" w14:textId="77777777" w:rsidR="003F6093" w:rsidRDefault="000A2B13">
            <w:pPr>
              <w:snapToGrid w:val="0"/>
              <w:rPr>
                <w:rFonts w:cs="Arial"/>
                <w:color w:val="000000"/>
                <w:sz w:val="24"/>
                <w:szCs w:val="24"/>
              </w:rPr>
            </w:pPr>
            <w:r>
              <w:rPr>
                <w:rFonts w:cs="Arial"/>
                <w:color w:val="000000"/>
                <w:sz w:val="24"/>
                <w:szCs w:val="24"/>
              </w:rPr>
              <w:t>a heavy traffic</w:t>
            </w:r>
          </w:p>
        </w:tc>
      </w:tr>
      <w:tr w:rsidR="003F6093" w14:paraId="05815F21" w14:textId="77777777">
        <w:tc>
          <w:tcPr>
            <w:tcW w:w="108" w:type="dxa"/>
            <w:shd w:val="clear" w:color="auto" w:fill="auto"/>
            <w:vAlign w:val="center"/>
          </w:tcPr>
          <w:p w14:paraId="5E9E132D" w14:textId="77777777" w:rsidR="003F6093" w:rsidRDefault="003F6093">
            <w:pPr>
              <w:snapToGrid w:val="0"/>
              <w:rPr>
                <w:rFonts w:cs="Arial"/>
                <w:color w:val="000000"/>
                <w:sz w:val="24"/>
                <w:szCs w:val="24"/>
              </w:rPr>
            </w:pPr>
          </w:p>
        </w:tc>
        <w:tc>
          <w:tcPr>
            <w:tcW w:w="10358" w:type="dxa"/>
            <w:shd w:val="clear" w:color="auto" w:fill="auto"/>
            <w:vAlign w:val="center"/>
          </w:tcPr>
          <w:p w14:paraId="7152833B" w14:textId="77777777" w:rsidR="003F6093" w:rsidRDefault="000A2B13">
            <w:pPr>
              <w:snapToGrid w:val="0"/>
              <w:rPr>
                <w:rFonts w:cs="Arial"/>
                <w:color w:val="000000"/>
                <w:sz w:val="24"/>
                <w:szCs w:val="24"/>
              </w:rPr>
            </w:pPr>
            <w:r>
              <w:rPr>
                <w:rFonts w:cs="Arial"/>
                <w:color w:val="000000"/>
                <w:sz w:val="24"/>
                <w:szCs w:val="24"/>
              </w:rPr>
              <w:t>heavy traffic</w:t>
            </w:r>
          </w:p>
        </w:tc>
      </w:tr>
      <w:tr w:rsidR="003F6093" w14:paraId="39C7E2D0" w14:textId="77777777">
        <w:tc>
          <w:tcPr>
            <w:tcW w:w="108" w:type="dxa"/>
            <w:shd w:val="clear" w:color="auto" w:fill="auto"/>
            <w:vAlign w:val="center"/>
          </w:tcPr>
          <w:p w14:paraId="4F2B2FA8" w14:textId="77777777" w:rsidR="003F6093" w:rsidRDefault="003F6093">
            <w:pPr>
              <w:snapToGrid w:val="0"/>
              <w:rPr>
                <w:rFonts w:cs="Arial"/>
                <w:color w:val="000000"/>
                <w:sz w:val="24"/>
                <w:szCs w:val="24"/>
              </w:rPr>
            </w:pPr>
          </w:p>
        </w:tc>
        <w:tc>
          <w:tcPr>
            <w:tcW w:w="10358" w:type="dxa"/>
            <w:shd w:val="clear" w:color="auto" w:fill="auto"/>
            <w:vAlign w:val="center"/>
          </w:tcPr>
          <w:p w14:paraId="46D0227D" w14:textId="77777777" w:rsidR="003F6093" w:rsidRDefault="000A2B13">
            <w:pPr>
              <w:snapToGrid w:val="0"/>
              <w:rPr>
                <w:rFonts w:cs="Arial"/>
                <w:color w:val="000000"/>
                <w:sz w:val="24"/>
                <w:szCs w:val="24"/>
              </w:rPr>
            </w:pPr>
            <w:r>
              <w:rPr>
                <w:rFonts w:cs="Arial"/>
                <w:color w:val="000000"/>
                <w:sz w:val="24"/>
                <w:szCs w:val="24"/>
              </w:rPr>
              <w:t>some heavy traffic</w:t>
            </w:r>
          </w:p>
        </w:tc>
      </w:tr>
      <w:tr w:rsidR="003F6093" w14:paraId="3842E631" w14:textId="77777777">
        <w:tc>
          <w:tcPr>
            <w:tcW w:w="108" w:type="dxa"/>
            <w:shd w:val="clear" w:color="auto" w:fill="auto"/>
            <w:vAlign w:val="center"/>
          </w:tcPr>
          <w:p w14:paraId="44551164" w14:textId="77777777" w:rsidR="003F6093" w:rsidRDefault="003F6093">
            <w:pPr>
              <w:snapToGrid w:val="0"/>
              <w:rPr>
                <w:rFonts w:cs="Arial"/>
                <w:color w:val="000000"/>
                <w:sz w:val="24"/>
                <w:szCs w:val="24"/>
              </w:rPr>
            </w:pPr>
          </w:p>
        </w:tc>
        <w:tc>
          <w:tcPr>
            <w:tcW w:w="10358" w:type="dxa"/>
            <w:shd w:val="clear" w:color="auto" w:fill="auto"/>
            <w:vAlign w:val="center"/>
          </w:tcPr>
          <w:p w14:paraId="0E88FC47" w14:textId="77777777" w:rsidR="003F6093" w:rsidRDefault="000A2B13">
            <w:pPr>
              <w:snapToGrid w:val="0"/>
              <w:rPr>
                <w:rFonts w:cs="Arial"/>
                <w:color w:val="000000"/>
                <w:sz w:val="24"/>
                <w:szCs w:val="24"/>
              </w:rPr>
            </w:pPr>
            <w:r>
              <w:rPr>
                <w:rFonts w:cs="Arial"/>
                <w:color w:val="000000"/>
                <w:sz w:val="24"/>
                <w:szCs w:val="24"/>
              </w:rPr>
              <w:t>traffic being heavy</w:t>
            </w:r>
          </w:p>
        </w:tc>
      </w:tr>
      <w:tr w:rsidR="003F6093" w14:paraId="1A5810CA" w14:textId="77777777">
        <w:tc>
          <w:tcPr>
            <w:tcW w:w="10466" w:type="dxa"/>
            <w:gridSpan w:val="2"/>
            <w:shd w:val="clear" w:color="auto" w:fill="auto"/>
            <w:vAlign w:val="center"/>
          </w:tcPr>
          <w:p w14:paraId="7985BAB1" w14:textId="77777777" w:rsidR="003F6093" w:rsidRDefault="003F6093">
            <w:pPr>
              <w:snapToGrid w:val="0"/>
              <w:rPr>
                <w:rFonts w:cs="Arial"/>
                <w:color w:val="000000"/>
                <w:sz w:val="24"/>
                <w:szCs w:val="24"/>
              </w:rPr>
            </w:pPr>
          </w:p>
        </w:tc>
      </w:tr>
      <w:tr w:rsidR="003F6093" w14:paraId="7E016C6B" w14:textId="77777777">
        <w:tc>
          <w:tcPr>
            <w:tcW w:w="10466" w:type="dxa"/>
            <w:gridSpan w:val="2"/>
            <w:shd w:val="clear" w:color="auto" w:fill="auto"/>
            <w:vAlign w:val="center"/>
          </w:tcPr>
          <w:p w14:paraId="3F88CBDB" w14:textId="3AE97E52" w:rsidR="003F6093" w:rsidRDefault="00C436DA">
            <w:pPr>
              <w:snapToGrid w:val="0"/>
              <w:rPr>
                <w:rFonts w:cs="Arial"/>
                <w:b/>
                <w:bCs/>
                <w:color w:val="000000"/>
                <w:sz w:val="24"/>
                <w:szCs w:val="24"/>
              </w:rPr>
            </w:pPr>
            <w:r>
              <w:rPr>
                <w:noProof/>
              </w:rPr>
              <mc:AlternateContent>
                <mc:Choice Requires="wps">
                  <w:drawing>
                    <wp:inline distT="0" distB="0" distL="0" distR="0" wp14:anchorId="7BBBADE0" wp14:editId="35488A2C">
                      <wp:extent cx="635" cy="9525"/>
                      <wp:effectExtent l="0" t="0" r="0" b="3175"/>
                      <wp:docPr id="1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11"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" fillcolor="#6c7b8c" stroked="f">
                      <v:stroke joinstyle="round"/>
                      <w10:anchorlock/>
                    </v:rect>
                  </w:pict>
                </mc:Fallback>
              </mc:AlternateContent>
            </w:r>
          </w:p>
        </w:tc>
      </w:tr>
      <w:tr w:rsidR="003F6093" w14:paraId="52059015" w14:textId="77777777">
        <w:tc>
          <w:tcPr>
            <w:tcW w:w="10466" w:type="dxa"/>
            <w:gridSpan w:val="2"/>
            <w:shd w:val="clear" w:color="auto" w:fill="auto"/>
            <w:vAlign w:val="center"/>
          </w:tcPr>
          <w:p w14:paraId="17A9393D" w14:textId="77777777" w:rsidR="003F6093" w:rsidRDefault="000A2B13">
            <w:pPr>
              <w:snapToGrid w:val="0"/>
              <w:rPr>
                <w:rFonts w:cs="Arial"/>
                <w:b/>
                <w:bCs/>
                <w:color w:val="000000"/>
                <w:sz w:val="24"/>
                <w:szCs w:val="24"/>
              </w:rPr>
            </w:pPr>
            <w:r>
              <w:rPr>
                <w:rFonts w:cs="Arial"/>
                <w:b/>
                <w:bCs/>
                <w:color w:val="000000"/>
                <w:sz w:val="24"/>
                <w:szCs w:val="24"/>
              </w:rPr>
              <w:t>16. The sky is getting dark. It _____ rain is on its way.</w:t>
            </w:r>
          </w:p>
        </w:tc>
      </w:tr>
      <w:tr w:rsidR="003F6093" w14:paraId="6C37BC1C" w14:textId="77777777">
        <w:tc>
          <w:tcPr>
            <w:tcW w:w="108" w:type="dxa"/>
            <w:shd w:val="clear" w:color="auto" w:fill="auto"/>
            <w:vAlign w:val="center"/>
          </w:tcPr>
          <w:p w14:paraId="3A7554F0" w14:textId="77777777" w:rsidR="003F6093" w:rsidRDefault="003F6093">
            <w:pPr>
              <w:snapToGrid w:val="0"/>
              <w:rPr>
                <w:rFonts w:cs="Arial"/>
                <w:color w:val="000000"/>
                <w:sz w:val="24"/>
                <w:szCs w:val="24"/>
              </w:rPr>
            </w:pPr>
          </w:p>
        </w:tc>
        <w:tc>
          <w:tcPr>
            <w:tcW w:w="10358" w:type="dxa"/>
            <w:shd w:val="clear" w:color="auto" w:fill="auto"/>
            <w:vAlign w:val="center"/>
          </w:tcPr>
          <w:p w14:paraId="424856D3" w14:textId="77777777" w:rsidR="003F6093" w:rsidRDefault="000A2B13">
            <w:pPr>
              <w:snapToGrid w:val="0"/>
              <w:rPr>
                <w:rFonts w:cs="Arial"/>
                <w:color w:val="000000"/>
                <w:sz w:val="24"/>
                <w:szCs w:val="24"/>
              </w:rPr>
            </w:pPr>
            <w:r>
              <w:rPr>
                <w:rFonts w:cs="Arial"/>
                <w:color w:val="000000"/>
                <w:sz w:val="24"/>
                <w:szCs w:val="24"/>
              </w:rPr>
              <w:t>looks</w:t>
            </w:r>
          </w:p>
        </w:tc>
      </w:tr>
      <w:tr w:rsidR="003F6093" w14:paraId="430E9B24" w14:textId="77777777">
        <w:tc>
          <w:tcPr>
            <w:tcW w:w="108" w:type="dxa"/>
            <w:shd w:val="clear" w:color="auto" w:fill="auto"/>
            <w:vAlign w:val="center"/>
          </w:tcPr>
          <w:p w14:paraId="313867BF" w14:textId="77777777" w:rsidR="003F6093" w:rsidRDefault="003F6093">
            <w:pPr>
              <w:snapToGrid w:val="0"/>
              <w:rPr>
                <w:rFonts w:cs="Arial"/>
                <w:color w:val="000000"/>
                <w:sz w:val="24"/>
                <w:szCs w:val="24"/>
              </w:rPr>
            </w:pPr>
          </w:p>
        </w:tc>
        <w:tc>
          <w:tcPr>
            <w:tcW w:w="10358" w:type="dxa"/>
            <w:shd w:val="clear" w:color="auto" w:fill="auto"/>
            <w:vAlign w:val="center"/>
          </w:tcPr>
          <w:p w14:paraId="5BF0E1AD" w14:textId="77777777" w:rsidR="003F6093" w:rsidRDefault="000A2B13">
            <w:pPr>
              <w:snapToGrid w:val="0"/>
              <w:rPr>
                <w:rFonts w:cs="Arial"/>
                <w:color w:val="000000"/>
                <w:sz w:val="24"/>
                <w:szCs w:val="24"/>
              </w:rPr>
            </w:pPr>
            <w:r>
              <w:rPr>
                <w:rFonts w:cs="Arial"/>
                <w:color w:val="000000"/>
                <w:sz w:val="24"/>
                <w:szCs w:val="24"/>
              </w:rPr>
              <w:t>looks like</w:t>
            </w:r>
          </w:p>
        </w:tc>
      </w:tr>
      <w:tr w:rsidR="003F6093" w14:paraId="4EB55D81" w14:textId="77777777">
        <w:tc>
          <w:tcPr>
            <w:tcW w:w="108" w:type="dxa"/>
            <w:shd w:val="clear" w:color="auto" w:fill="auto"/>
            <w:vAlign w:val="center"/>
          </w:tcPr>
          <w:p w14:paraId="22628022" w14:textId="77777777" w:rsidR="003F6093" w:rsidRDefault="003F6093">
            <w:pPr>
              <w:snapToGrid w:val="0"/>
              <w:rPr>
                <w:rFonts w:cs="Arial"/>
                <w:color w:val="000000"/>
                <w:sz w:val="24"/>
                <w:szCs w:val="24"/>
              </w:rPr>
            </w:pPr>
          </w:p>
        </w:tc>
        <w:tc>
          <w:tcPr>
            <w:tcW w:w="10358" w:type="dxa"/>
            <w:shd w:val="clear" w:color="auto" w:fill="auto"/>
            <w:vAlign w:val="center"/>
          </w:tcPr>
          <w:p w14:paraId="37DA59D7" w14:textId="77777777" w:rsidR="003F6093" w:rsidRDefault="000A2B13">
            <w:pPr>
              <w:snapToGrid w:val="0"/>
              <w:rPr>
                <w:rFonts w:cs="Arial"/>
                <w:color w:val="000000"/>
                <w:sz w:val="24"/>
                <w:szCs w:val="24"/>
              </w:rPr>
            </w:pPr>
            <w:r>
              <w:rPr>
                <w:rFonts w:cs="Arial"/>
                <w:color w:val="000000"/>
                <w:sz w:val="24"/>
                <w:szCs w:val="24"/>
              </w:rPr>
              <w:t>seems to</w:t>
            </w:r>
          </w:p>
        </w:tc>
      </w:tr>
      <w:tr w:rsidR="003F6093" w14:paraId="2A0BD4C8" w14:textId="77777777">
        <w:tc>
          <w:tcPr>
            <w:tcW w:w="108" w:type="dxa"/>
            <w:shd w:val="clear" w:color="auto" w:fill="auto"/>
            <w:vAlign w:val="center"/>
          </w:tcPr>
          <w:p w14:paraId="1ED0F3E2" w14:textId="77777777" w:rsidR="003F6093" w:rsidRDefault="003F6093">
            <w:pPr>
              <w:snapToGrid w:val="0"/>
              <w:rPr>
                <w:rFonts w:cs="Arial"/>
                <w:color w:val="000000"/>
                <w:sz w:val="24"/>
                <w:szCs w:val="24"/>
              </w:rPr>
            </w:pPr>
          </w:p>
        </w:tc>
        <w:tc>
          <w:tcPr>
            <w:tcW w:w="10358" w:type="dxa"/>
            <w:shd w:val="clear" w:color="auto" w:fill="auto"/>
            <w:vAlign w:val="center"/>
          </w:tcPr>
          <w:p w14:paraId="5128ECA8" w14:textId="77777777" w:rsidR="003F6093" w:rsidRDefault="000A2B13">
            <w:pPr>
              <w:snapToGrid w:val="0"/>
              <w:rPr>
                <w:rFonts w:cs="Arial"/>
                <w:color w:val="000000"/>
                <w:sz w:val="24"/>
                <w:szCs w:val="24"/>
              </w:rPr>
            </w:pPr>
            <w:r>
              <w:rPr>
                <w:rFonts w:cs="Arial"/>
                <w:color w:val="000000"/>
                <w:sz w:val="24"/>
                <w:szCs w:val="24"/>
              </w:rPr>
              <w:t>will be</w:t>
            </w:r>
          </w:p>
        </w:tc>
      </w:tr>
      <w:tr w:rsidR="003F6093" w14:paraId="3B0D0CD5" w14:textId="77777777">
        <w:tc>
          <w:tcPr>
            <w:tcW w:w="10466" w:type="dxa"/>
            <w:gridSpan w:val="2"/>
            <w:shd w:val="clear" w:color="auto" w:fill="auto"/>
            <w:vAlign w:val="center"/>
          </w:tcPr>
          <w:p w14:paraId="22EEB7C7" w14:textId="77777777" w:rsidR="003F6093" w:rsidRDefault="003F6093">
            <w:pPr>
              <w:snapToGrid w:val="0"/>
              <w:rPr>
                <w:rFonts w:cs="Arial"/>
                <w:color w:val="000000"/>
                <w:sz w:val="24"/>
                <w:szCs w:val="24"/>
              </w:rPr>
            </w:pPr>
          </w:p>
        </w:tc>
      </w:tr>
      <w:tr w:rsidR="003F6093" w14:paraId="12DF30F3" w14:textId="77777777">
        <w:tc>
          <w:tcPr>
            <w:tcW w:w="10466" w:type="dxa"/>
            <w:gridSpan w:val="2"/>
            <w:shd w:val="clear" w:color="auto" w:fill="auto"/>
            <w:vAlign w:val="center"/>
          </w:tcPr>
          <w:p w14:paraId="7EB2226A" w14:textId="7374201D" w:rsidR="003F6093" w:rsidRDefault="00C436DA">
            <w:pPr>
              <w:snapToGrid w:val="0"/>
              <w:rPr>
                <w:rFonts w:cs="Arial"/>
                <w:b/>
                <w:bCs/>
                <w:color w:val="000000"/>
                <w:sz w:val="24"/>
                <w:szCs w:val="24"/>
              </w:rPr>
            </w:pPr>
            <w:r>
              <w:rPr>
                <w:noProof/>
              </w:rPr>
              <mc:AlternateContent>
                <mc:Choice Requires="wps">
                  <w:drawing>
                    <wp:inline distT="0" distB="0" distL="0" distR="0" wp14:anchorId="2BB32C95" wp14:editId="53801360">
                      <wp:extent cx="635" cy="9525"/>
                      <wp:effectExtent l="0" t="0" r="0" b="3175"/>
                      <wp:docPr id="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10"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" fillcolor="#6c7b8c" stroked="f">
                      <v:stroke joinstyle="round"/>
                      <w10:anchorlock/>
                    </v:rect>
                  </w:pict>
                </mc:Fallback>
              </mc:AlternateContent>
            </w:r>
          </w:p>
        </w:tc>
      </w:tr>
      <w:tr w:rsidR="003F6093" w14:paraId="2F8E64AE" w14:textId="77777777">
        <w:tc>
          <w:tcPr>
            <w:tcW w:w="10466" w:type="dxa"/>
            <w:gridSpan w:val="2"/>
            <w:shd w:val="clear" w:color="auto" w:fill="auto"/>
            <w:vAlign w:val="center"/>
          </w:tcPr>
          <w:p w14:paraId="1765983F" w14:textId="77777777" w:rsidR="003F6093" w:rsidRDefault="000A2B13">
            <w:pPr>
              <w:snapToGrid w:val="0"/>
              <w:rPr>
                <w:rFonts w:cs="Arial"/>
                <w:b/>
                <w:bCs/>
                <w:color w:val="000000"/>
                <w:sz w:val="24"/>
                <w:szCs w:val="24"/>
              </w:rPr>
            </w:pPr>
            <w:r>
              <w:rPr>
                <w:rFonts w:cs="Arial"/>
                <w:b/>
                <w:bCs/>
                <w:color w:val="000000"/>
                <w:sz w:val="24"/>
                <w:szCs w:val="24"/>
              </w:rPr>
              <w:t>17. Would you do me a small favour? I _____ very much.</w:t>
            </w:r>
          </w:p>
        </w:tc>
      </w:tr>
      <w:tr w:rsidR="003F6093" w14:paraId="66DB77EC" w14:textId="77777777">
        <w:tc>
          <w:tcPr>
            <w:tcW w:w="108" w:type="dxa"/>
            <w:shd w:val="clear" w:color="auto" w:fill="auto"/>
            <w:vAlign w:val="center"/>
          </w:tcPr>
          <w:p w14:paraId="04B93F1B" w14:textId="77777777" w:rsidR="003F6093" w:rsidRDefault="003F6093">
            <w:pPr>
              <w:snapToGrid w:val="0"/>
              <w:rPr>
                <w:rFonts w:cs="Arial"/>
                <w:color w:val="000000"/>
                <w:sz w:val="24"/>
                <w:szCs w:val="24"/>
              </w:rPr>
            </w:pPr>
          </w:p>
        </w:tc>
        <w:tc>
          <w:tcPr>
            <w:tcW w:w="10358" w:type="dxa"/>
            <w:shd w:val="clear" w:color="auto" w:fill="auto"/>
            <w:vAlign w:val="center"/>
          </w:tcPr>
          <w:p w14:paraId="51B6A4C2" w14:textId="77777777" w:rsidR="003F6093" w:rsidRDefault="000A2B13">
            <w:pPr>
              <w:snapToGrid w:val="0"/>
              <w:rPr>
                <w:rFonts w:cs="Arial"/>
                <w:color w:val="000000"/>
                <w:sz w:val="24"/>
                <w:szCs w:val="24"/>
              </w:rPr>
            </w:pPr>
            <w:r>
              <w:rPr>
                <w:rFonts w:cs="Arial"/>
                <w:color w:val="000000"/>
                <w:sz w:val="24"/>
                <w:szCs w:val="24"/>
              </w:rPr>
              <w:t>appreciate it</w:t>
            </w:r>
          </w:p>
        </w:tc>
      </w:tr>
      <w:tr w:rsidR="003F6093" w14:paraId="7215EE78" w14:textId="77777777">
        <w:tc>
          <w:tcPr>
            <w:tcW w:w="108" w:type="dxa"/>
            <w:shd w:val="clear" w:color="auto" w:fill="auto"/>
            <w:vAlign w:val="center"/>
          </w:tcPr>
          <w:p w14:paraId="0C948396" w14:textId="77777777" w:rsidR="003F6093" w:rsidRDefault="003F6093">
            <w:pPr>
              <w:snapToGrid w:val="0"/>
              <w:rPr>
                <w:rFonts w:cs="Arial"/>
                <w:color w:val="000000"/>
                <w:sz w:val="24"/>
                <w:szCs w:val="24"/>
              </w:rPr>
            </w:pPr>
          </w:p>
        </w:tc>
        <w:tc>
          <w:tcPr>
            <w:tcW w:w="10358" w:type="dxa"/>
            <w:shd w:val="clear" w:color="auto" w:fill="auto"/>
            <w:vAlign w:val="center"/>
          </w:tcPr>
          <w:p w14:paraId="3888C5B8" w14:textId="77777777" w:rsidR="003F6093" w:rsidRDefault="000A2B13">
            <w:pPr>
              <w:snapToGrid w:val="0"/>
              <w:rPr>
                <w:rFonts w:cs="Arial"/>
                <w:color w:val="000000"/>
                <w:sz w:val="24"/>
                <w:szCs w:val="24"/>
              </w:rPr>
            </w:pPr>
            <w:r>
              <w:rPr>
                <w:rFonts w:cs="Arial"/>
                <w:color w:val="000000"/>
                <w:sz w:val="24"/>
                <w:szCs w:val="24"/>
              </w:rPr>
              <w:t>would appreciate</w:t>
            </w:r>
          </w:p>
        </w:tc>
      </w:tr>
      <w:tr w:rsidR="003F6093" w14:paraId="6C882EBA" w14:textId="77777777">
        <w:tc>
          <w:tcPr>
            <w:tcW w:w="108" w:type="dxa"/>
            <w:shd w:val="clear" w:color="auto" w:fill="auto"/>
            <w:vAlign w:val="center"/>
          </w:tcPr>
          <w:p w14:paraId="4E6A6E80" w14:textId="77777777" w:rsidR="003F6093" w:rsidRDefault="003F6093">
            <w:pPr>
              <w:snapToGrid w:val="0"/>
              <w:rPr>
                <w:rFonts w:cs="Arial"/>
                <w:color w:val="000000"/>
                <w:sz w:val="24"/>
                <w:szCs w:val="24"/>
              </w:rPr>
            </w:pPr>
          </w:p>
        </w:tc>
        <w:tc>
          <w:tcPr>
            <w:tcW w:w="10358" w:type="dxa"/>
            <w:shd w:val="clear" w:color="auto" w:fill="auto"/>
            <w:vAlign w:val="center"/>
          </w:tcPr>
          <w:p w14:paraId="641DF68B" w14:textId="77777777" w:rsidR="003F6093" w:rsidRDefault="000A2B13">
            <w:pPr>
              <w:snapToGrid w:val="0"/>
              <w:rPr>
                <w:rFonts w:cs="Arial"/>
                <w:color w:val="000000"/>
                <w:sz w:val="24"/>
                <w:szCs w:val="24"/>
              </w:rPr>
            </w:pPr>
            <w:r>
              <w:rPr>
                <w:rFonts w:cs="Arial"/>
                <w:color w:val="000000"/>
                <w:sz w:val="24"/>
                <w:szCs w:val="24"/>
              </w:rPr>
              <w:t>would be appreciative</w:t>
            </w:r>
          </w:p>
        </w:tc>
      </w:tr>
      <w:tr w:rsidR="003F6093" w14:paraId="5B315638" w14:textId="77777777">
        <w:tc>
          <w:tcPr>
            <w:tcW w:w="108" w:type="dxa"/>
            <w:shd w:val="clear" w:color="auto" w:fill="auto"/>
            <w:vAlign w:val="center"/>
          </w:tcPr>
          <w:p w14:paraId="3F75758E" w14:textId="77777777" w:rsidR="003F6093" w:rsidRDefault="003F6093">
            <w:pPr>
              <w:snapToGrid w:val="0"/>
              <w:rPr>
                <w:rFonts w:cs="Arial"/>
                <w:color w:val="000000"/>
                <w:sz w:val="24"/>
                <w:szCs w:val="24"/>
              </w:rPr>
            </w:pPr>
          </w:p>
        </w:tc>
        <w:tc>
          <w:tcPr>
            <w:tcW w:w="10358" w:type="dxa"/>
            <w:shd w:val="clear" w:color="auto" w:fill="auto"/>
            <w:vAlign w:val="center"/>
          </w:tcPr>
          <w:p w14:paraId="182B964A" w14:textId="77777777" w:rsidR="003F6093" w:rsidRDefault="000A2B13">
            <w:pPr>
              <w:snapToGrid w:val="0"/>
              <w:rPr>
                <w:rFonts w:cs="Arial"/>
                <w:color w:val="000000"/>
                <w:sz w:val="24"/>
                <w:szCs w:val="24"/>
              </w:rPr>
            </w:pPr>
            <w:r>
              <w:rPr>
                <w:rFonts w:cs="Arial"/>
                <w:color w:val="000000"/>
                <w:sz w:val="24"/>
                <w:szCs w:val="24"/>
              </w:rPr>
              <w:t>would appreciate it</w:t>
            </w:r>
          </w:p>
        </w:tc>
      </w:tr>
      <w:tr w:rsidR="003F6093" w14:paraId="4B78CEE1" w14:textId="77777777">
        <w:tc>
          <w:tcPr>
            <w:tcW w:w="10466" w:type="dxa"/>
            <w:gridSpan w:val="2"/>
            <w:shd w:val="clear" w:color="auto" w:fill="auto"/>
            <w:vAlign w:val="center"/>
          </w:tcPr>
          <w:p w14:paraId="0EC58B2C" w14:textId="77777777" w:rsidR="003F6093" w:rsidRDefault="003F6093">
            <w:pPr>
              <w:snapToGrid w:val="0"/>
              <w:rPr>
                <w:rFonts w:cs="Arial"/>
                <w:color w:val="000000"/>
                <w:sz w:val="24"/>
                <w:szCs w:val="24"/>
              </w:rPr>
            </w:pPr>
          </w:p>
        </w:tc>
      </w:tr>
      <w:tr w:rsidR="003F6093" w14:paraId="0B690913" w14:textId="77777777">
        <w:tc>
          <w:tcPr>
            <w:tcW w:w="10466" w:type="dxa"/>
            <w:gridSpan w:val="2"/>
            <w:shd w:val="clear" w:color="auto" w:fill="auto"/>
            <w:vAlign w:val="center"/>
          </w:tcPr>
          <w:p w14:paraId="74A57AE8" w14:textId="180437E1" w:rsidR="003F6093" w:rsidRDefault="00C436DA">
            <w:pPr>
              <w:snapToGrid w:val="0"/>
              <w:rPr>
                <w:rFonts w:cs="Arial"/>
                <w:b/>
                <w:bCs/>
                <w:color w:val="000000"/>
                <w:sz w:val="24"/>
                <w:szCs w:val="24"/>
              </w:rPr>
            </w:pPr>
            <w:r>
              <w:rPr>
                <w:noProof/>
              </w:rPr>
              <mc:AlternateContent>
                <mc:Choice Requires="wps">
                  <w:drawing>
                    <wp:inline distT="0" distB="0" distL="0" distR="0" wp14:anchorId="17D7230A" wp14:editId="154876DA">
                      <wp:extent cx="635" cy="9525"/>
                      <wp:effectExtent l="0" t="0" r="0" b="3175"/>
                      <wp:docPr id="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9"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" fillcolor="#6c7b8c" stroked="f">
                      <v:stroke joinstyle="round"/>
                      <w10:anchorlock/>
                    </v:rect>
                  </w:pict>
                </mc:Fallback>
              </mc:AlternateContent>
            </w:r>
          </w:p>
        </w:tc>
      </w:tr>
      <w:tr w:rsidR="003F6093" w14:paraId="7838B5CD" w14:textId="77777777">
        <w:tc>
          <w:tcPr>
            <w:tcW w:w="10466" w:type="dxa"/>
            <w:gridSpan w:val="2"/>
            <w:shd w:val="clear" w:color="auto" w:fill="auto"/>
            <w:vAlign w:val="center"/>
          </w:tcPr>
          <w:p w14:paraId="578DDBDE" w14:textId="77777777" w:rsidR="003F6093" w:rsidRDefault="000A2B13">
            <w:pPr>
              <w:snapToGrid w:val="0"/>
              <w:rPr>
                <w:rFonts w:cs="Arial"/>
                <w:b/>
                <w:bCs/>
                <w:color w:val="000000"/>
                <w:sz w:val="24"/>
                <w:szCs w:val="24"/>
              </w:rPr>
            </w:pPr>
            <w:r>
              <w:rPr>
                <w:rFonts w:cs="Arial"/>
                <w:b/>
                <w:bCs/>
                <w:color w:val="000000"/>
                <w:sz w:val="24"/>
                <w:szCs w:val="24"/>
              </w:rPr>
              <w:t>18. I am familiar with that product. I don't know _____ times I've seen it advertised on TV.</w:t>
            </w:r>
          </w:p>
        </w:tc>
      </w:tr>
      <w:tr w:rsidR="003F6093" w14:paraId="3EF2ED6B" w14:textId="77777777">
        <w:tc>
          <w:tcPr>
            <w:tcW w:w="108" w:type="dxa"/>
            <w:shd w:val="clear" w:color="auto" w:fill="auto"/>
            <w:vAlign w:val="center"/>
          </w:tcPr>
          <w:p w14:paraId="32A377BA" w14:textId="77777777" w:rsidR="003F6093" w:rsidRDefault="003F6093">
            <w:pPr>
              <w:snapToGrid w:val="0"/>
              <w:rPr>
                <w:rFonts w:cs="Arial"/>
                <w:color w:val="000000"/>
                <w:sz w:val="24"/>
                <w:szCs w:val="24"/>
              </w:rPr>
            </w:pPr>
          </w:p>
        </w:tc>
        <w:tc>
          <w:tcPr>
            <w:tcW w:w="10358" w:type="dxa"/>
            <w:shd w:val="clear" w:color="auto" w:fill="auto"/>
            <w:vAlign w:val="center"/>
          </w:tcPr>
          <w:p w14:paraId="4434F6F5" w14:textId="77777777" w:rsidR="003F6093" w:rsidRDefault="000A2B13">
            <w:pPr>
              <w:snapToGrid w:val="0"/>
              <w:rPr>
                <w:rFonts w:cs="Arial"/>
                <w:color w:val="000000"/>
                <w:sz w:val="24"/>
                <w:szCs w:val="24"/>
              </w:rPr>
            </w:pPr>
            <w:r>
              <w:rPr>
                <w:rFonts w:cs="Arial"/>
                <w:color w:val="000000"/>
                <w:sz w:val="24"/>
                <w:szCs w:val="24"/>
              </w:rPr>
              <w:t>how many</w:t>
            </w:r>
          </w:p>
        </w:tc>
      </w:tr>
      <w:tr w:rsidR="003F6093" w14:paraId="18E2B1F8" w14:textId="77777777">
        <w:tc>
          <w:tcPr>
            <w:tcW w:w="108" w:type="dxa"/>
            <w:shd w:val="clear" w:color="auto" w:fill="auto"/>
            <w:vAlign w:val="center"/>
          </w:tcPr>
          <w:p w14:paraId="088B089A" w14:textId="77777777" w:rsidR="003F6093" w:rsidRDefault="003F6093">
            <w:pPr>
              <w:snapToGrid w:val="0"/>
              <w:rPr>
                <w:rFonts w:cs="Arial"/>
                <w:color w:val="000000"/>
                <w:sz w:val="24"/>
                <w:szCs w:val="24"/>
              </w:rPr>
            </w:pPr>
          </w:p>
        </w:tc>
        <w:tc>
          <w:tcPr>
            <w:tcW w:w="10358" w:type="dxa"/>
            <w:shd w:val="clear" w:color="auto" w:fill="auto"/>
            <w:vAlign w:val="center"/>
          </w:tcPr>
          <w:p w14:paraId="58D5B08B" w14:textId="77777777" w:rsidR="003F6093" w:rsidRDefault="000A2B13">
            <w:pPr>
              <w:snapToGrid w:val="0"/>
              <w:rPr>
                <w:rFonts w:cs="Arial"/>
                <w:color w:val="000000"/>
                <w:sz w:val="24"/>
                <w:szCs w:val="24"/>
              </w:rPr>
            </w:pPr>
            <w:r>
              <w:rPr>
                <w:rFonts w:cs="Arial"/>
                <w:color w:val="000000"/>
                <w:sz w:val="24"/>
                <w:szCs w:val="24"/>
              </w:rPr>
              <w:t>how often</w:t>
            </w:r>
          </w:p>
        </w:tc>
      </w:tr>
      <w:tr w:rsidR="003F6093" w14:paraId="47499868" w14:textId="77777777">
        <w:tc>
          <w:tcPr>
            <w:tcW w:w="108" w:type="dxa"/>
            <w:shd w:val="clear" w:color="auto" w:fill="auto"/>
            <w:vAlign w:val="center"/>
          </w:tcPr>
          <w:p w14:paraId="4BD23908" w14:textId="77777777" w:rsidR="003F6093" w:rsidRDefault="003F6093">
            <w:pPr>
              <w:snapToGrid w:val="0"/>
              <w:rPr>
                <w:rFonts w:cs="Arial"/>
                <w:color w:val="000000"/>
                <w:sz w:val="24"/>
                <w:szCs w:val="24"/>
              </w:rPr>
            </w:pPr>
          </w:p>
        </w:tc>
        <w:tc>
          <w:tcPr>
            <w:tcW w:w="10358" w:type="dxa"/>
            <w:shd w:val="clear" w:color="auto" w:fill="auto"/>
            <w:vAlign w:val="center"/>
          </w:tcPr>
          <w:p w14:paraId="5AE2BBC0" w14:textId="77777777" w:rsidR="003F6093" w:rsidRDefault="000A2B13">
            <w:pPr>
              <w:snapToGrid w:val="0"/>
              <w:rPr>
                <w:rFonts w:cs="Arial"/>
                <w:color w:val="000000"/>
                <w:sz w:val="24"/>
                <w:szCs w:val="24"/>
              </w:rPr>
            </w:pPr>
            <w:r>
              <w:rPr>
                <w:rFonts w:cs="Arial"/>
                <w:color w:val="000000"/>
                <w:sz w:val="24"/>
                <w:szCs w:val="24"/>
              </w:rPr>
              <w:t>how much</w:t>
            </w:r>
          </w:p>
        </w:tc>
      </w:tr>
      <w:tr w:rsidR="003F6093" w14:paraId="7C85071C" w14:textId="77777777">
        <w:tc>
          <w:tcPr>
            <w:tcW w:w="108" w:type="dxa"/>
            <w:shd w:val="clear" w:color="auto" w:fill="auto"/>
            <w:vAlign w:val="center"/>
          </w:tcPr>
          <w:p w14:paraId="6D689795" w14:textId="77777777" w:rsidR="003F6093" w:rsidRDefault="003F6093">
            <w:pPr>
              <w:snapToGrid w:val="0"/>
              <w:rPr>
                <w:rFonts w:cs="Arial"/>
                <w:color w:val="000000"/>
                <w:sz w:val="24"/>
                <w:szCs w:val="24"/>
              </w:rPr>
            </w:pPr>
          </w:p>
        </w:tc>
        <w:tc>
          <w:tcPr>
            <w:tcW w:w="10358" w:type="dxa"/>
            <w:shd w:val="clear" w:color="auto" w:fill="auto"/>
            <w:vAlign w:val="center"/>
          </w:tcPr>
          <w:p w14:paraId="608C2C1C" w14:textId="77777777" w:rsidR="003F6093" w:rsidRDefault="000A2B13">
            <w:pPr>
              <w:snapToGrid w:val="0"/>
              <w:rPr>
                <w:rFonts w:cs="Arial"/>
                <w:color w:val="000000"/>
                <w:sz w:val="24"/>
                <w:szCs w:val="24"/>
              </w:rPr>
            </w:pPr>
            <w:r>
              <w:rPr>
                <w:rFonts w:cs="Arial"/>
                <w:color w:val="000000"/>
                <w:sz w:val="24"/>
                <w:szCs w:val="24"/>
              </w:rPr>
              <w:t>many often</w:t>
            </w:r>
          </w:p>
        </w:tc>
      </w:tr>
      <w:tr w:rsidR="003F6093" w14:paraId="2F2217B1" w14:textId="77777777">
        <w:tc>
          <w:tcPr>
            <w:tcW w:w="10466" w:type="dxa"/>
            <w:gridSpan w:val="2"/>
            <w:shd w:val="clear" w:color="auto" w:fill="auto"/>
            <w:vAlign w:val="center"/>
          </w:tcPr>
          <w:p w14:paraId="166EAE51" w14:textId="77777777" w:rsidR="003F6093" w:rsidRDefault="003F6093">
            <w:pPr>
              <w:snapToGrid w:val="0"/>
              <w:rPr>
                <w:rFonts w:cs="Arial"/>
                <w:color w:val="000000"/>
                <w:sz w:val="24"/>
                <w:szCs w:val="24"/>
              </w:rPr>
            </w:pPr>
          </w:p>
        </w:tc>
      </w:tr>
      <w:tr w:rsidR="003F6093" w14:paraId="260BC981" w14:textId="77777777">
        <w:tc>
          <w:tcPr>
            <w:tcW w:w="10466" w:type="dxa"/>
            <w:gridSpan w:val="2"/>
            <w:shd w:val="clear" w:color="auto" w:fill="auto"/>
            <w:vAlign w:val="center"/>
          </w:tcPr>
          <w:p w14:paraId="49F3B8F7" w14:textId="319DFAA5" w:rsidR="003F6093" w:rsidRDefault="00C436DA">
            <w:pPr>
              <w:snapToGrid w:val="0"/>
              <w:rPr>
                <w:rFonts w:cs="Arial"/>
                <w:b/>
                <w:bCs/>
                <w:color w:val="000000"/>
                <w:sz w:val="24"/>
                <w:szCs w:val="24"/>
              </w:rPr>
            </w:pPr>
            <w:r>
              <w:rPr>
                <w:noProof/>
              </w:rPr>
              <mc:AlternateContent>
                <mc:Choice Requires="wps">
                  <w:drawing>
                    <wp:inline distT="0" distB="0" distL="0" distR="0" wp14:anchorId="372AC7B6" wp14:editId="2CED95F1">
                      <wp:extent cx="635" cy="9525"/>
                      <wp:effectExtent l="0" t="0" r="0" b="3175"/>
                      <wp:docPr id="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8"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" fillcolor="#6c7b8c" stroked="f">
                      <v:stroke joinstyle="round"/>
                      <w10:anchorlock/>
                    </v:rect>
                  </w:pict>
                </mc:Fallback>
              </mc:AlternateContent>
            </w:r>
          </w:p>
        </w:tc>
      </w:tr>
      <w:tr w:rsidR="003F6093" w14:paraId="412AED6C" w14:textId="77777777">
        <w:tc>
          <w:tcPr>
            <w:tcW w:w="10466" w:type="dxa"/>
            <w:gridSpan w:val="2"/>
            <w:shd w:val="clear" w:color="auto" w:fill="auto"/>
            <w:vAlign w:val="center"/>
          </w:tcPr>
          <w:p w14:paraId="2D3E1150" w14:textId="77777777" w:rsidR="003F6093" w:rsidRDefault="000A2B13">
            <w:pPr>
              <w:snapToGrid w:val="0"/>
              <w:rPr>
                <w:rFonts w:cs="Arial"/>
                <w:b/>
                <w:bCs/>
                <w:color w:val="000000"/>
                <w:sz w:val="24"/>
                <w:szCs w:val="24"/>
              </w:rPr>
            </w:pPr>
            <w:r>
              <w:rPr>
                <w:rFonts w:cs="Arial"/>
                <w:b/>
                <w:bCs/>
                <w:color w:val="000000"/>
                <w:sz w:val="24"/>
                <w:szCs w:val="24"/>
              </w:rPr>
              <w:t>19. "When _____ leaving for Toronto, Canada?"</w:t>
            </w:r>
            <w:r>
              <w:rPr>
                <w:rFonts w:cs="Arial"/>
                <w:b/>
                <w:bCs/>
                <w:color w:val="000000"/>
                <w:sz w:val="24"/>
                <w:szCs w:val="24"/>
              </w:rPr>
              <w:br/>
              <w:t>"We are planning to set out at 10 o'clock."</w:t>
            </w:r>
          </w:p>
        </w:tc>
      </w:tr>
      <w:tr w:rsidR="003F6093" w14:paraId="6507CA48" w14:textId="77777777">
        <w:tc>
          <w:tcPr>
            <w:tcW w:w="108" w:type="dxa"/>
            <w:shd w:val="clear" w:color="auto" w:fill="auto"/>
            <w:vAlign w:val="center"/>
          </w:tcPr>
          <w:p w14:paraId="26E32D64" w14:textId="77777777" w:rsidR="003F6093" w:rsidRDefault="003F6093">
            <w:pPr>
              <w:snapToGrid w:val="0"/>
              <w:rPr>
                <w:rFonts w:cs="Arial"/>
                <w:color w:val="000000"/>
                <w:sz w:val="24"/>
                <w:szCs w:val="24"/>
              </w:rPr>
            </w:pPr>
          </w:p>
        </w:tc>
        <w:tc>
          <w:tcPr>
            <w:tcW w:w="10358" w:type="dxa"/>
            <w:shd w:val="clear" w:color="auto" w:fill="auto"/>
            <w:vAlign w:val="center"/>
          </w:tcPr>
          <w:p w14:paraId="7451110B" w14:textId="77777777" w:rsidR="003F6093" w:rsidRDefault="000A2B13">
            <w:pPr>
              <w:snapToGrid w:val="0"/>
              <w:rPr>
                <w:rFonts w:cs="Arial"/>
                <w:color w:val="000000"/>
                <w:sz w:val="24"/>
                <w:szCs w:val="24"/>
              </w:rPr>
            </w:pPr>
            <w:r>
              <w:rPr>
                <w:rFonts w:cs="Arial"/>
                <w:color w:val="000000"/>
                <w:sz w:val="24"/>
                <w:szCs w:val="24"/>
              </w:rPr>
              <w:t xml:space="preserve">are we </w:t>
            </w:r>
          </w:p>
        </w:tc>
      </w:tr>
      <w:tr w:rsidR="003F6093" w14:paraId="5AE3EB9E" w14:textId="77777777">
        <w:tc>
          <w:tcPr>
            <w:tcW w:w="108" w:type="dxa"/>
            <w:shd w:val="clear" w:color="auto" w:fill="auto"/>
            <w:vAlign w:val="center"/>
          </w:tcPr>
          <w:p w14:paraId="76E80C96" w14:textId="77777777" w:rsidR="003F6093" w:rsidRDefault="003F6093">
            <w:pPr>
              <w:snapToGrid w:val="0"/>
              <w:rPr>
                <w:rFonts w:cs="Arial"/>
                <w:color w:val="000000"/>
                <w:sz w:val="24"/>
                <w:szCs w:val="24"/>
              </w:rPr>
            </w:pPr>
          </w:p>
        </w:tc>
        <w:tc>
          <w:tcPr>
            <w:tcW w:w="10358" w:type="dxa"/>
            <w:shd w:val="clear" w:color="auto" w:fill="auto"/>
            <w:vAlign w:val="center"/>
          </w:tcPr>
          <w:p w14:paraId="3F37CDEE" w14:textId="77777777" w:rsidR="003F6093" w:rsidRDefault="000A2B13">
            <w:pPr>
              <w:snapToGrid w:val="0"/>
              <w:rPr>
                <w:rFonts w:cs="Arial"/>
                <w:color w:val="000000"/>
                <w:sz w:val="24"/>
                <w:szCs w:val="24"/>
              </w:rPr>
            </w:pPr>
            <w:r>
              <w:rPr>
                <w:rFonts w:cs="Arial"/>
                <w:color w:val="000000"/>
                <w:sz w:val="24"/>
                <w:szCs w:val="24"/>
              </w:rPr>
              <w:t>will we</w:t>
            </w:r>
          </w:p>
        </w:tc>
      </w:tr>
      <w:tr w:rsidR="003F6093" w14:paraId="12A26654" w14:textId="77777777">
        <w:tc>
          <w:tcPr>
            <w:tcW w:w="108" w:type="dxa"/>
            <w:shd w:val="clear" w:color="auto" w:fill="auto"/>
            <w:vAlign w:val="center"/>
          </w:tcPr>
          <w:p w14:paraId="74D2E32A" w14:textId="77777777" w:rsidR="003F6093" w:rsidRDefault="003F6093">
            <w:pPr>
              <w:snapToGrid w:val="0"/>
              <w:rPr>
                <w:rFonts w:cs="Arial"/>
                <w:color w:val="000000"/>
                <w:sz w:val="24"/>
                <w:szCs w:val="24"/>
              </w:rPr>
            </w:pPr>
          </w:p>
        </w:tc>
        <w:tc>
          <w:tcPr>
            <w:tcW w:w="10358" w:type="dxa"/>
            <w:shd w:val="clear" w:color="auto" w:fill="auto"/>
            <w:vAlign w:val="center"/>
          </w:tcPr>
          <w:p w14:paraId="5961A922" w14:textId="77777777" w:rsidR="003F6093" w:rsidRDefault="000A2B13">
            <w:pPr>
              <w:snapToGrid w:val="0"/>
              <w:rPr>
                <w:rFonts w:cs="Arial"/>
                <w:color w:val="000000"/>
                <w:sz w:val="24"/>
                <w:szCs w:val="24"/>
              </w:rPr>
            </w:pPr>
            <w:r>
              <w:rPr>
                <w:rFonts w:cs="Arial"/>
                <w:color w:val="000000"/>
                <w:sz w:val="24"/>
                <w:szCs w:val="24"/>
              </w:rPr>
              <w:t>will us</w:t>
            </w:r>
          </w:p>
        </w:tc>
      </w:tr>
      <w:tr w:rsidR="003F6093" w14:paraId="4B118097" w14:textId="77777777">
        <w:tc>
          <w:tcPr>
            <w:tcW w:w="108" w:type="dxa"/>
            <w:shd w:val="clear" w:color="auto" w:fill="auto"/>
            <w:vAlign w:val="center"/>
          </w:tcPr>
          <w:p w14:paraId="7B3C6A58" w14:textId="77777777" w:rsidR="003F6093" w:rsidRDefault="003F6093">
            <w:pPr>
              <w:snapToGrid w:val="0"/>
              <w:rPr>
                <w:rFonts w:cs="Arial"/>
                <w:color w:val="000000"/>
                <w:sz w:val="24"/>
                <w:szCs w:val="24"/>
              </w:rPr>
            </w:pPr>
          </w:p>
        </w:tc>
        <w:tc>
          <w:tcPr>
            <w:tcW w:w="10358" w:type="dxa"/>
            <w:shd w:val="clear" w:color="auto" w:fill="auto"/>
            <w:vAlign w:val="center"/>
          </w:tcPr>
          <w:p w14:paraId="57C8BD42" w14:textId="77777777" w:rsidR="003F6093" w:rsidRDefault="000A2B13">
            <w:pPr>
              <w:snapToGrid w:val="0"/>
              <w:rPr>
                <w:rFonts w:cs="Arial"/>
                <w:color w:val="000000"/>
                <w:sz w:val="24"/>
                <w:szCs w:val="24"/>
              </w:rPr>
            </w:pPr>
            <w:r>
              <w:rPr>
                <w:rFonts w:cs="Arial"/>
                <w:color w:val="000000"/>
                <w:sz w:val="24"/>
                <w:szCs w:val="24"/>
              </w:rPr>
              <w:t>are us</w:t>
            </w:r>
          </w:p>
        </w:tc>
      </w:tr>
      <w:tr w:rsidR="003F6093" w14:paraId="18F3DE5D" w14:textId="77777777">
        <w:tc>
          <w:tcPr>
            <w:tcW w:w="10466" w:type="dxa"/>
            <w:gridSpan w:val="2"/>
            <w:shd w:val="clear" w:color="auto" w:fill="auto"/>
            <w:vAlign w:val="center"/>
          </w:tcPr>
          <w:p w14:paraId="797F051B" w14:textId="77777777" w:rsidR="003F6093" w:rsidRDefault="003F6093">
            <w:pPr>
              <w:snapToGrid w:val="0"/>
              <w:rPr>
                <w:rFonts w:cs="Arial"/>
                <w:color w:val="000000"/>
                <w:sz w:val="24"/>
                <w:szCs w:val="24"/>
              </w:rPr>
            </w:pPr>
          </w:p>
        </w:tc>
      </w:tr>
      <w:tr w:rsidR="003F6093" w14:paraId="2CAB9D22" w14:textId="77777777">
        <w:tc>
          <w:tcPr>
            <w:tcW w:w="10466" w:type="dxa"/>
            <w:gridSpan w:val="2"/>
            <w:shd w:val="clear" w:color="auto" w:fill="auto"/>
            <w:vAlign w:val="center"/>
          </w:tcPr>
          <w:p w14:paraId="5EA64B82" w14:textId="222FE140" w:rsidR="003F6093" w:rsidRDefault="00C436DA">
            <w:pPr>
              <w:snapToGrid w:val="0"/>
              <w:rPr>
                <w:rFonts w:cs="Arial"/>
                <w:b/>
                <w:bCs/>
                <w:color w:val="000000"/>
                <w:sz w:val="24"/>
                <w:szCs w:val="24"/>
              </w:rPr>
            </w:pPr>
            <w:r>
              <w:rPr>
                <w:noProof/>
              </w:rPr>
              <mc:AlternateContent>
                <mc:Choice Requires="wps">
                  <w:drawing>
                    <wp:inline distT="0" distB="0" distL="0" distR="0" wp14:anchorId="4BA3AD64" wp14:editId="4BF57254">
                      <wp:extent cx="635" cy="9525"/>
                      <wp:effectExtent l="0" t="0" r="0" b="3175"/>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7"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" fillcolor="#6c7b8c" stroked="f">
                      <v:stroke joinstyle="round"/>
                      <w10:anchorlock/>
                    </v:rect>
                  </w:pict>
                </mc:Fallback>
              </mc:AlternateContent>
            </w:r>
          </w:p>
        </w:tc>
      </w:tr>
      <w:tr w:rsidR="003F6093" w14:paraId="01D367FF" w14:textId="77777777">
        <w:tc>
          <w:tcPr>
            <w:tcW w:w="10466" w:type="dxa"/>
            <w:gridSpan w:val="2"/>
            <w:shd w:val="clear" w:color="auto" w:fill="auto"/>
            <w:vAlign w:val="center"/>
          </w:tcPr>
          <w:p w14:paraId="4EB7F233" w14:textId="77777777" w:rsidR="003F6093" w:rsidRDefault="000A2B13">
            <w:pPr>
              <w:snapToGrid w:val="0"/>
              <w:rPr>
                <w:rFonts w:cs="Arial"/>
                <w:b/>
                <w:bCs/>
                <w:color w:val="000000"/>
                <w:sz w:val="24"/>
                <w:szCs w:val="24"/>
              </w:rPr>
            </w:pPr>
            <w:r>
              <w:rPr>
                <w:rFonts w:cs="Arial"/>
                <w:b/>
                <w:bCs/>
                <w:color w:val="000000"/>
                <w:sz w:val="24"/>
                <w:szCs w:val="24"/>
              </w:rPr>
              <w:t>20. I asked Robert when he could fix my leaking tap. He said that he would come round and fix it _____.</w:t>
            </w:r>
          </w:p>
        </w:tc>
      </w:tr>
      <w:tr w:rsidR="003F6093" w14:paraId="65D43B6C" w14:textId="77777777">
        <w:tc>
          <w:tcPr>
            <w:tcW w:w="108" w:type="dxa"/>
            <w:shd w:val="clear" w:color="auto" w:fill="auto"/>
            <w:vAlign w:val="center"/>
          </w:tcPr>
          <w:p w14:paraId="26495078" w14:textId="77777777" w:rsidR="003F6093" w:rsidRDefault="003F6093">
            <w:pPr>
              <w:snapToGrid w:val="0"/>
              <w:rPr>
                <w:rFonts w:cs="Arial"/>
                <w:color w:val="000000"/>
                <w:sz w:val="24"/>
                <w:szCs w:val="24"/>
              </w:rPr>
            </w:pPr>
          </w:p>
        </w:tc>
        <w:tc>
          <w:tcPr>
            <w:tcW w:w="10358" w:type="dxa"/>
            <w:shd w:val="clear" w:color="auto" w:fill="auto"/>
            <w:vAlign w:val="center"/>
          </w:tcPr>
          <w:p w14:paraId="65A0D33A" w14:textId="77777777" w:rsidR="003F6093" w:rsidRDefault="000A2B13">
            <w:pPr>
              <w:snapToGrid w:val="0"/>
              <w:rPr>
                <w:rFonts w:cs="Arial"/>
                <w:color w:val="000000"/>
                <w:sz w:val="24"/>
                <w:szCs w:val="24"/>
              </w:rPr>
            </w:pPr>
            <w:r>
              <w:rPr>
                <w:rFonts w:cs="Arial"/>
                <w:color w:val="000000"/>
                <w:sz w:val="24"/>
                <w:szCs w:val="24"/>
              </w:rPr>
              <w:t>as much as possible</w:t>
            </w:r>
          </w:p>
        </w:tc>
      </w:tr>
      <w:tr w:rsidR="003F6093" w14:paraId="4C3706E7" w14:textId="77777777">
        <w:tc>
          <w:tcPr>
            <w:tcW w:w="108" w:type="dxa"/>
            <w:shd w:val="clear" w:color="auto" w:fill="auto"/>
            <w:vAlign w:val="center"/>
          </w:tcPr>
          <w:p w14:paraId="19F898E5" w14:textId="77777777" w:rsidR="003F6093" w:rsidRDefault="003F6093">
            <w:pPr>
              <w:snapToGrid w:val="0"/>
              <w:rPr>
                <w:rFonts w:cs="Arial"/>
                <w:color w:val="000000"/>
                <w:sz w:val="24"/>
                <w:szCs w:val="24"/>
              </w:rPr>
            </w:pPr>
          </w:p>
        </w:tc>
        <w:tc>
          <w:tcPr>
            <w:tcW w:w="10358" w:type="dxa"/>
            <w:shd w:val="clear" w:color="auto" w:fill="auto"/>
            <w:vAlign w:val="center"/>
          </w:tcPr>
          <w:p w14:paraId="710E49ED" w14:textId="77777777" w:rsidR="003F6093" w:rsidRDefault="000A2B13">
            <w:pPr>
              <w:snapToGrid w:val="0"/>
              <w:rPr>
                <w:rFonts w:cs="Arial"/>
                <w:color w:val="000000"/>
                <w:sz w:val="24"/>
                <w:szCs w:val="24"/>
              </w:rPr>
            </w:pPr>
            <w:r>
              <w:rPr>
                <w:rFonts w:cs="Arial"/>
                <w:color w:val="000000"/>
                <w:sz w:val="24"/>
                <w:szCs w:val="24"/>
              </w:rPr>
              <w:t>as possible as he could</w:t>
            </w:r>
          </w:p>
        </w:tc>
      </w:tr>
      <w:tr w:rsidR="003F6093" w14:paraId="1DB7F5A9" w14:textId="77777777">
        <w:tc>
          <w:tcPr>
            <w:tcW w:w="108" w:type="dxa"/>
            <w:shd w:val="clear" w:color="auto" w:fill="auto"/>
            <w:vAlign w:val="center"/>
          </w:tcPr>
          <w:p w14:paraId="7610A4DB" w14:textId="77777777" w:rsidR="003F6093" w:rsidRDefault="003F6093">
            <w:pPr>
              <w:snapToGrid w:val="0"/>
              <w:rPr>
                <w:rFonts w:cs="Arial"/>
                <w:color w:val="000000"/>
                <w:sz w:val="24"/>
                <w:szCs w:val="24"/>
              </w:rPr>
            </w:pPr>
          </w:p>
        </w:tc>
        <w:tc>
          <w:tcPr>
            <w:tcW w:w="10358" w:type="dxa"/>
            <w:shd w:val="clear" w:color="auto" w:fill="auto"/>
            <w:vAlign w:val="center"/>
          </w:tcPr>
          <w:p w14:paraId="779156B2" w14:textId="77777777" w:rsidR="003F6093" w:rsidRDefault="000A2B13">
            <w:pPr>
              <w:snapToGrid w:val="0"/>
              <w:rPr>
                <w:rFonts w:cs="Arial"/>
                <w:color w:val="000000"/>
                <w:sz w:val="24"/>
                <w:szCs w:val="24"/>
              </w:rPr>
            </w:pPr>
            <w:r>
              <w:rPr>
                <w:rFonts w:cs="Arial"/>
                <w:color w:val="000000"/>
                <w:sz w:val="24"/>
                <w:szCs w:val="24"/>
              </w:rPr>
              <w:t>as fast as he could possibly</w:t>
            </w:r>
          </w:p>
        </w:tc>
      </w:tr>
      <w:tr w:rsidR="003F6093" w14:paraId="606FC906" w14:textId="77777777">
        <w:tc>
          <w:tcPr>
            <w:tcW w:w="108" w:type="dxa"/>
            <w:shd w:val="clear" w:color="auto" w:fill="auto"/>
            <w:vAlign w:val="center"/>
          </w:tcPr>
          <w:p w14:paraId="355805C6" w14:textId="77777777" w:rsidR="003F6093" w:rsidRDefault="003F6093">
            <w:pPr>
              <w:snapToGrid w:val="0"/>
              <w:rPr>
                <w:rFonts w:cs="Arial"/>
                <w:color w:val="000000"/>
                <w:sz w:val="24"/>
                <w:szCs w:val="24"/>
              </w:rPr>
            </w:pPr>
          </w:p>
        </w:tc>
        <w:tc>
          <w:tcPr>
            <w:tcW w:w="10358" w:type="dxa"/>
            <w:shd w:val="clear" w:color="auto" w:fill="auto"/>
            <w:vAlign w:val="center"/>
          </w:tcPr>
          <w:p w14:paraId="0CE24B4F" w14:textId="77777777" w:rsidR="003F6093" w:rsidRDefault="000A2B13">
            <w:pPr>
              <w:snapToGrid w:val="0"/>
              <w:rPr>
                <w:rFonts w:cs="Arial"/>
                <w:color w:val="000000"/>
                <w:sz w:val="24"/>
                <w:szCs w:val="24"/>
              </w:rPr>
            </w:pPr>
            <w:r>
              <w:rPr>
                <w:rFonts w:cs="Arial"/>
                <w:color w:val="000000"/>
                <w:sz w:val="24"/>
                <w:szCs w:val="24"/>
              </w:rPr>
              <w:t>as soon as possible</w:t>
            </w:r>
          </w:p>
        </w:tc>
      </w:tr>
      <w:tr w:rsidR="003F6093" w14:paraId="3225E66D" w14:textId="77777777">
        <w:tc>
          <w:tcPr>
            <w:tcW w:w="10466" w:type="dxa"/>
            <w:gridSpan w:val="2"/>
            <w:shd w:val="clear" w:color="auto" w:fill="auto"/>
            <w:vAlign w:val="center"/>
          </w:tcPr>
          <w:p w14:paraId="3B7FD547" w14:textId="77777777" w:rsidR="003F6093" w:rsidRDefault="003F6093">
            <w:pPr>
              <w:snapToGrid w:val="0"/>
              <w:rPr>
                <w:rFonts w:cs="Arial"/>
                <w:color w:val="000000"/>
                <w:sz w:val="24"/>
                <w:szCs w:val="24"/>
              </w:rPr>
            </w:pPr>
          </w:p>
        </w:tc>
      </w:tr>
      <w:tr w:rsidR="003F6093" w14:paraId="3C66F8B3" w14:textId="77777777">
        <w:tc>
          <w:tcPr>
            <w:tcW w:w="10466" w:type="dxa"/>
            <w:gridSpan w:val="2"/>
            <w:shd w:val="clear" w:color="auto" w:fill="auto"/>
            <w:vAlign w:val="center"/>
          </w:tcPr>
          <w:p w14:paraId="7305B112" w14:textId="490D0E3E" w:rsidR="003F6093" w:rsidRDefault="00C436DA">
            <w:pPr>
              <w:snapToGrid w:val="0"/>
              <w:rPr>
                <w:rFonts w:cs="Arial"/>
                <w:b/>
                <w:bCs/>
                <w:color w:val="000000"/>
                <w:sz w:val="24"/>
                <w:szCs w:val="24"/>
              </w:rPr>
            </w:pPr>
            <w:r>
              <w:rPr>
                <w:noProof/>
              </w:rPr>
              <mc:AlternateContent>
                <mc:Choice Requires="wps">
                  <w:drawing>
                    <wp:inline distT="0" distB="0" distL="0" distR="0" wp14:anchorId="649A05FF" wp14:editId="56C7C63E">
                      <wp:extent cx="635" cy="9525"/>
                      <wp:effectExtent l="0" t="0" r="0" b="3175"/>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6"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" fillcolor="#6c7b8c" stroked="f">
                      <v:stroke joinstyle="round"/>
                      <w10:anchorlock/>
                    </v:rect>
                  </w:pict>
                </mc:Fallback>
              </mc:AlternateContent>
            </w:r>
          </w:p>
        </w:tc>
      </w:tr>
      <w:tr w:rsidR="003F6093" w14:paraId="546C9D33" w14:textId="77777777">
        <w:tc>
          <w:tcPr>
            <w:tcW w:w="10466" w:type="dxa"/>
            <w:gridSpan w:val="2"/>
            <w:shd w:val="clear" w:color="auto" w:fill="auto"/>
            <w:vAlign w:val="center"/>
          </w:tcPr>
          <w:p w14:paraId="555FB9ED" w14:textId="77777777" w:rsidR="003F6093" w:rsidRDefault="000A2B13">
            <w:pPr>
              <w:snapToGrid w:val="0"/>
              <w:rPr>
                <w:rFonts w:cs="Arial"/>
                <w:b/>
                <w:bCs/>
                <w:color w:val="000000"/>
                <w:sz w:val="24"/>
                <w:szCs w:val="24"/>
              </w:rPr>
            </w:pPr>
            <w:r>
              <w:rPr>
                <w:rFonts w:cs="Arial"/>
                <w:b/>
                <w:bCs/>
                <w:color w:val="000000"/>
                <w:sz w:val="24"/>
                <w:szCs w:val="24"/>
              </w:rPr>
              <w:t>21. "Do you know _____ that building is?"</w:t>
            </w:r>
            <w:r>
              <w:rPr>
                <w:rFonts w:cs="Arial"/>
                <w:b/>
                <w:bCs/>
                <w:color w:val="000000"/>
                <w:sz w:val="24"/>
                <w:szCs w:val="24"/>
              </w:rPr>
              <w:br/>
              <w:t>"I would say that it is was built at least 100 years ago."</w:t>
            </w:r>
          </w:p>
        </w:tc>
      </w:tr>
      <w:tr w:rsidR="003F6093" w14:paraId="6EBE8610" w14:textId="77777777">
        <w:tc>
          <w:tcPr>
            <w:tcW w:w="108" w:type="dxa"/>
            <w:shd w:val="clear" w:color="auto" w:fill="auto"/>
            <w:vAlign w:val="center"/>
          </w:tcPr>
          <w:p w14:paraId="65D7A124" w14:textId="77777777" w:rsidR="003F6093" w:rsidRDefault="003F6093">
            <w:pPr>
              <w:snapToGrid w:val="0"/>
              <w:rPr>
                <w:rFonts w:cs="Arial"/>
                <w:color w:val="000000"/>
                <w:sz w:val="24"/>
                <w:szCs w:val="24"/>
              </w:rPr>
            </w:pPr>
          </w:p>
        </w:tc>
        <w:tc>
          <w:tcPr>
            <w:tcW w:w="10358" w:type="dxa"/>
            <w:shd w:val="clear" w:color="auto" w:fill="auto"/>
            <w:vAlign w:val="center"/>
          </w:tcPr>
          <w:p w14:paraId="1C4DC656" w14:textId="77777777" w:rsidR="003F6093" w:rsidRDefault="000A2B13">
            <w:pPr>
              <w:snapToGrid w:val="0"/>
              <w:rPr>
                <w:rFonts w:cs="Arial"/>
                <w:color w:val="000000"/>
                <w:sz w:val="24"/>
                <w:szCs w:val="24"/>
              </w:rPr>
            </w:pPr>
            <w:r>
              <w:rPr>
                <w:rFonts w:cs="Arial"/>
                <w:color w:val="000000"/>
                <w:sz w:val="24"/>
                <w:szCs w:val="24"/>
              </w:rPr>
              <w:t>old</w:t>
            </w:r>
          </w:p>
        </w:tc>
      </w:tr>
      <w:tr w:rsidR="003F6093" w14:paraId="169B36D9" w14:textId="77777777">
        <w:tc>
          <w:tcPr>
            <w:tcW w:w="108" w:type="dxa"/>
            <w:shd w:val="clear" w:color="auto" w:fill="auto"/>
            <w:vAlign w:val="center"/>
          </w:tcPr>
          <w:p w14:paraId="1E2A1631" w14:textId="77777777" w:rsidR="003F6093" w:rsidRDefault="003F6093">
            <w:pPr>
              <w:snapToGrid w:val="0"/>
              <w:rPr>
                <w:rFonts w:cs="Arial"/>
                <w:color w:val="000000"/>
                <w:sz w:val="24"/>
                <w:szCs w:val="24"/>
              </w:rPr>
            </w:pPr>
          </w:p>
        </w:tc>
        <w:tc>
          <w:tcPr>
            <w:tcW w:w="10358" w:type="dxa"/>
            <w:shd w:val="clear" w:color="auto" w:fill="auto"/>
            <w:vAlign w:val="center"/>
          </w:tcPr>
          <w:p w14:paraId="4FA20B60" w14:textId="77777777" w:rsidR="003F6093" w:rsidRDefault="000A2B13">
            <w:pPr>
              <w:snapToGrid w:val="0"/>
              <w:rPr>
                <w:rFonts w:cs="Arial"/>
                <w:color w:val="000000"/>
                <w:sz w:val="24"/>
                <w:szCs w:val="24"/>
              </w:rPr>
            </w:pPr>
            <w:r>
              <w:rPr>
                <w:rFonts w:cs="Arial"/>
                <w:color w:val="000000"/>
                <w:sz w:val="24"/>
                <w:szCs w:val="24"/>
              </w:rPr>
              <w:t>how age</w:t>
            </w:r>
          </w:p>
        </w:tc>
      </w:tr>
      <w:tr w:rsidR="003F6093" w14:paraId="03510100" w14:textId="77777777">
        <w:tc>
          <w:tcPr>
            <w:tcW w:w="108" w:type="dxa"/>
            <w:shd w:val="clear" w:color="auto" w:fill="auto"/>
            <w:vAlign w:val="center"/>
          </w:tcPr>
          <w:p w14:paraId="5B93D58F" w14:textId="77777777" w:rsidR="003F6093" w:rsidRDefault="003F6093">
            <w:pPr>
              <w:snapToGrid w:val="0"/>
              <w:rPr>
                <w:rFonts w:cs="Arial"/>
                <w:color w:val="000000"/>
                <w:sz w:val="24"/>
                <w:szCs w:val="24"/>
              </w:rPr>
            </w:pPr>
          </w:p>
        </w:tc>
        <w:tc>
          <w:tcPr>
            <w:tcW w:w="10358" w:type="dxa"/>
            <w:shd w:val="clear" w:color="auto" w:fill="auto"/>
            <w:vAlign w:val="center"/>
          </w:tcPr>
          <w:p w14:paraId="5174A7AA" w14:textId="77777777" w:rsidR="003F6093" w:rsidRDefault="000A2B13">
            <w:pPr>
              <w:snapToGrid w:val="0"/>
              <w:rPr>
                <w:rFonts w:cs="Arial"/>
                <w:color w:val="000000"/>
                <w:sz w:val="24"/>
                <w:szCs w:val="24"/>
              </w:rPr>
            </w:pPr>
            <w:r>
              <w:rPr>
                <w:rFonts w:cs="Arial"/>
                <w:color w:val="000000"/>
                <w:sz w:val="24"/>
                <w:szCs w:val="24"/>
              </w:rPr>
              <w:t>how old</w:t>
            </w:r>
          </w:p>
        </w:tc>
      </w:tr>
      <w:tr w:rsidR="003F6093" w14:paraId="1B4EDA15" w14:textId="77777777">
        <w:tc>
          <w:tcPr>
            <w:tcW w:w="108" w:type="dxa"/>
            <w:shd w:val="clear" w:color="auto" w:fill="auto"/>
            <w:vAlign w:val="center"/>
          </w:tcPr>
          <w:p w14:paraId="55A0011D" w14:textId="77777777" w:rsidR="003F6093" w:rsidRDefault="003F6093">
            <w:pPr>
              <w:snapToGrid w:val="0"/>
              <w:rPr>
                <w:rFonts w:cs="Arial"/>
                <w:color w:val="000000"/>
                <w:sz w:val="24"/>
                <w:szCs w:val="24"/>
              </w:rPr>
            </w:pPr>
          </w:p>
        </w:tc>
        <w:tc>
          <w:tcPr>
            <w:tcW w:w="10358" w:type="dxa"/>
            <w:shd w:val="clear" w:color="auto" w:fill="auto"/>
            <w:vAlign w:val="center"/>
          </w:tcPr>
          <w:p w14:paraId="7657A481" w14:textId="77777777" w:rsidR="003F6093" w:rsidRDefault="000A2B13">
            <w:pPr>
              <w:snapToGrid w:val="0"/>
              <w:rPr>
                <w:rFonts w:cs="Arial"/>
                <w:color w:val="000000"/>
                <w:sz w:val="24"/>
                <w:szCs w:val="24"/>
              </w:rPr>
            </w:pPr>
            <w:r>
              <w:rPr>
                <w:rFonts w:cs="Arial"/>
                <w:color w:val="000000"/>
                <w:sz w:val="24"/>
                <w:szCs w:val="24"/>
              </w:rPr>
              <w:t>which age</w:t>
            </w:r>
          </w:p>
        </w:tc>
      </w:tr>
      <w:tr w:rsidR="003F6093" w14:paraId="1A8A3DF6" w14:textId="77777777">
        <w:tc>
          <w:tcPr>
            <w:tcW w:w="10466" w:type="dxa"/>
            <w:gridSpan w:val="2"/>
            <w:shd w:val="clear" w:color="auto" w:fill="auto"/>
            <w:vAlign w:val="center"/>
          </w:tcPr>
          <w:p w14:paraId="3B111CCA" w14:textId="77777777" w:rsidR="003F6093" w:rsidRDefault="003F6093">
            <w:pPr>
              <w:snapToGrid w:val="0"/>
              <w:rPr>
                <w:rFonts w:cs="Arial"/>
                <w:color w:val="000000"/>
                <w:sz w:val="24"/>
                <w:szCs w:val="24"/>
              </w:rPr>
            </w:pPr>
          </w:p>
        </w:tc>
      </w:tr>
      <w:tr w:rsidR="003F6093" w14:paraId="43CA7AFB" w14:textId="77777777">
        <w:tc>
          <w:tcPr>
            <w:tcW w:w="10466" w:type="dxa"/>
            <w:gridSpan w:val="2"/>
            <w:shd w:val="clear" w:color="auto" w:fill="auto"/>
            <w:vAlign w:val="center"/>
          </w:tcPr>
          <w:p w14:paraId="4477D245" w14:textId="7FCFB437" w:rsidR="003F6093" w:rsidRDefault="00C436DA">
            <w:pPr>
              <w:snapToGrid w:val="0"/>
              <w:rPr>
                <w:rFonts w:cs="Arial"/>
                <w:b/>
                <w:bCs/>
                <w:color w:val="000000"/>
                <w:sz w:val="24"/>
                <w:szCs w:val="24"/>
              </w:rPr>
            </w:pPr>
            <w:r>
              <w:rPr>
                <w:noProof/>
              </w:rPr>
              <mc:AlternateContent>
                <mc:Choice Requires="wps">
                  <w:drawing>
                    <wp:inline distT="0" distB="0" distL="0" distR="0" wp14:anchorId="0145B8FE" wp14:editId="12486ECF">
                      <wp:extent cx="635" cy="9525"/>
                      <wp:effectExtent l="0" t="0" r="0" b="3175"/>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5"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" fillcolor="#6c7b8c" stroked="f">
                      <v:stroke joinstyle="round"/>
                      <w10:anchorlock/>
                    </v:rect>
                  </w:pict>
                </mc:Fallback>
              </mc:AlternateContent>
            </w:r>
          </w:p>
        </w:tc>
      </w:tr>
      <w:tr w:rsidR="003F6093" w14:paraId="35EABEEC" w14:textId="77777777">
        <w:tc>
          <w:tcPr>
            <w:tcW w:w="10466" w:type="dxa"/>
            <w:gridSpan w:val="2"/>
            <w:shd w:val="clear" w:color="auto" w:fill="auto"/>
            <w:vAlign w:val="center"/>
          </w:tcPr>
          <w:p w14:paraId="49DCC7D3" w14:textId="77777777" w:rsidR="003F6093" w:rsidRDefault="000A2B13">
            <w:pPr>
              <w:snapToGrid w:val="0"/>
              <w:rPr>
                <w:rFonts w:cs="Arial"/>
                <w:b/>
                <w:bCs/>
                <w:color w:val="000000"/>
                <w:sz w:val="24"/>
                <w:szCs w:val="24"/>
              </w:rPr>
            </w:pPr>
            <w:r>
              <w:rPr>
                <w:rFonts w:cs="Arial"/>
                <w:b/>
                <w:bCs/>
                <w:color w:val="000000"/>
                <w:sz w:val="24"/>
                <w:szCs w:val="24"/>
              </w:rPr>
              <w:lastRenderedPageBreak/>
              <w:t>22. The man told us that the next train would arrive _____.</w:t>
            </w:r>
          </w:p>
        </w:tc>
      </w:tr>
      <w:tr w:rsidR="003F6093" w14:paraId="0C2860B2" w14:textId="77777777">
        <w:tc>
          <w:tcPr>
            <w:tcW w:w="108" w:type="dxa"/>
            <w:shd w:val="clear" w:color="auto" w:fill="auto"/>
            <w:vAlign w:val="center"/>
          </w:tcPr>
          <w:p w14:paraId="09AB3256" w14:textId="77777777" w:rsidR="003F6093" w:rsidRDefault="003F6093">
            <w:pPr>
              <w:snapToGrid w:val="0"/>
              <w:rPr>
                <w:rFonts w:cs="Arial"/>
                <w:color w:val="000000"/>
                <w:sz w:val="24"/>
                <w:szCs w:val="24"/>
              </w:rPr>
            </w:pPr>
          </w:p>
        </w:tc>
        <w:tc>
          <w:tcPr>
            <w:tcW w:w="10358" w:type="dxa"/>
            <w:shd w:val="clear" w:color="auto" w:fill="auto"/>
            <w:vAlign w:val="center"/>
          </w:tcPr>
          <w:p w14:paraId="07B6D57A" w14:textId="77777777" w:rsidR="003F6093" w:rsidRDefault="000A2B13">
            <w:pPr>
              <w:snapToGrid w:val="0"/>
              <w:rPr>
                <w:rFonts w:cs="Arial"/>
                <w:color w:val="000000"/>
                <w:sz w:val="24"/>
                <w:szCs w:val="24"/>
              </w:rPr>
            </w:pPr>
            <w:r>
              <w:rPr>
                <w:rFonts w:cs="Arial"/>
                <w:color w:val="000000"/>
                <w:sz w:val="24"/>
                <w:szCs w:val="24"/>
              </w:rPr>
              <w:t>at three thirty</w:t>
            </w:r>
          </w:p>
        </w:tc>
      </w:tr>
      <w:tr w:rsidR="003F6093" w14:paraId="531AB621" w14:textId="77777777">
        <w:tc>
          <w:tcPr>
            <w:tcW w:w="108" w:type="dxa"/>
            <w:shd w:val="clear" w:color="auto" w:fill="auto"/>
            <w:vAlign w:val="center"/>
          </w:tcPr>
          <w:p w14:paraId="0412490F" w14:textId="77777777" w:rsidR="003F6093" w:rsidRDefault="003F6093">
            <w:pPr>
              <w:snapToGrid w:val="0"/>
              <w:rPr>
                <w:rFonts w:cs="Arial"/>
                <w:color w:val="000000"/>
                <w:sz w:val="24"/>
                <w:szCs w:val="24"/>
              </w:rPr>
            </w:pPr>
          </w:p>
        </w:tc>
        <w:tc>
          <w:tcPr>
            <w:tcW w:w="10358" w:type="dxa"/>
            <w:shd w:val="clear" w:color="auto" w:fill="auto"/>
            <w:vAlign w:val="center"/>
          </w:tcPr>
          <w:p w14:paraId="4C89875C" w14:textId="77777777" w:rsidR="003F6093" w:rsidRDefault="000A2B13">
            <w:pPr>
              <w:snapToGrid w:val="0"/>
              <w:rPr>
                <w:rFonts w:cs="Arial"/>
                <w:color w:val="000000"/>
                <w:sz w:val="24"/>
                <w:szCs w:val="24"/>
              </w:rPr>
            </w:pPr>
            <w:r>
              <w:rPr>
                <w:rFonts w:cs="Arial"/>
                <w:color w:val="000000"/>
                <w:sz w:val="24"/>
                <w:szCs w:val="24"/>
              </w:rPr>
              <w:t>at three thirty o'clock</w:t>
            </w:r>
          </w:p>
        </w:tc>
      </w:tr>
      <w:tr w:rsidR="003F6093" w14:paraId="6D5CE032" w14:textId="77777777">
        <w:tc>
          <w:tcPr>
            <w:tcW w:w="108" w:type="dxa"/>
            <w:shd w:val="clear" w:color="auto" w:fill="auto"/>
            <w:vAlign w:val="center"/>
          </w:tcPr>
          <w:p w14:paraId="42C9E46F" w14:textId="77777777" w:rsidR="003F6093" w:rsidRDefault="003F6093">
            <w:pPr>
              <w:snapToGrid w:val="0"/>
              <w:rPr>
                <w:rFonts w:cs="Arial"/>
                <w:color w:val="000000"/>
                <w:sz w:val="24"/>
                <w:szCs w:val="24"/>
              </w:rPr>
            </w:pPr>
          </w:p>
        </w:tc>
        <w:tc>
          <w:tcPr>
            <w:tcW w:w="10358" w:type="dxa"/>
            <w:shd w:val="clear" w:color="auto" w:fill="auto"/>
            <w:vAlign w:val="center"/>
          </w:tcPr>
          <w:p w14:paraId="564D44FF" w14:textId="77777777" w:rsidR="003F6093" w:rsidRDefault="000A2B13">
            <w:pPr>
              <w:snapToGrid w:val="0"/>
              <w:rPr>
                <w:rFonts w:cs="Arial"/>
                <w:color w:val="000000"/>
                <w:sz w:val="24"/>
                <w:szCs w:val="24"/>
              </w:rPr>
            </w:pPr>
            <w:r>
              <w:rPr>
                <w:rFonts w:cs="Arial"/>
                <w:color w:val="000000"/>
                <w:sz w:val="24"/>
                <w:szCs w:val="24"/>
              </w:rPr>
              <w:t>in three thirty</w:t>
            </w:r>
          </w:p>
        </w:tc>
      </w:tr>
      <w:tr w:rsidR="003F6093" w14:paraId="5F564D01" w14:textId="77777777">
        <w:tc>
          <w:tcPr>
            <w:tcW w:w="108" w:type="dxa"/>
            <w:shd w:val="clear" w:color="auto" w:fill="auto"/>
            <w:vAlign w:val="center"/>
          </w:tcPr>
          <w:p w14:paraId="1F11DE25" w14:textId="77777777" w:rsidR="003F6093" w:rsidRDefault="003F6093">
            <w:pPr>
              <w:snapToGrid w:val="0"/>
              <w:rPr>
                <w:rFonts w:cs="Arial"/>
                <w:color w:val="000000"/>
                <w:sz w:val="24"/>
                <w:szCs w:val="24"/>
              </w:rPr>
            </w:pPr>
          </w:p>
        </w:tc>
        <w:tc>
          <w:tcPr>
            <w:tcW w:w="10358" w:type="dxa"/>
            <w:shd w:val="clear" w:color="auto" w:fill="auto"/>
            <w:vAlign w:val="center"/>
          </w:tcPr>
          <w:p w14:paraId="0B83EE36" w14:textId="77777777" w:rsidR="003F6093" w:rsidRDefault="000A2B13">
            <w:pPr>
              <w:snapToGrid w:val="0"/>
              <w:rPr>
                <w:rFonts w:cs="Arial"/>
                <w:color w:val="000000"/>
                <w:sz w:val="24"/>
                <w:szCs w:val="24"/>
              </w:rPr>
            </w:pPr>
            <w:r>
              <w:rPr>
                <w:rFonts w:cs="Arial"/>
                <w:color w:val="000000"/>
                <w:sz w:val="24"/>
                <w:szCs w:val="24"/>
              </w:rPr>
              <w:t>in three thirty o'clock</w:t>
            </w:r>
          </w:p>
        </w:tc>
      </w:tr>
      <w:tr w:rsidR="003F6093" w14:paraId="65402555" w14:textId="77777777">
        <w:tc>
          <w:tcPr>
            <w:tcW w:w="10466" w:type="dxa"/>
            <w:gridSpan w:val="2"/>
            <w:shd w:val="clear" w:color="auto" w:fill="auto"/>
            <w:vAlign w:val="center"/>
          </w:tcPr>
          <w:p w14:paraId="0CD512D5" w14:textId="77777777" w:rsidR="003F6093" w:rsidRDefault="003F6093">
            <w:pPr>
              <w:snapToGrid w:val="0"/>
              <w:rPr>
                <w:rFonts w:cs="Arial"/>
                <w:color w:val="000000"/>
                <w:sz w:val="24"/>
                <w:szCs w:val="24"/>
              </w:rPr>
            </w:pPr>
          </w:p>
        </w:tc>
      </w:tr>
      <w:tr w:rsidR="003F6093" w14:paraId="36D5DEF6" w14:textId="77777777">
        <w:tc>
          <w:tcPr>
            <w:tcW w:w="10466" w:type="dxa"/>
            <w:gridSpan w:val="2"/>
            <w:shd w:val="clear" w:color="auto" w:fill="auto"/>
            <w:vAlign w:val="center"/>
          </w:tcPr>
          <w:p w14:paraId="68E5114E" w14:textId="4F36DDBD" w:rsidR="003F6093" w:rsidRDefault="00C436DA">
            <w:pPr>
              <w:snapToGrid w:val="0"/>
              <w:rPr>
                <w:rFonts w:cs="Arial"/>
                <w:b/>
                <w:bCs/>
                <w:color w:val="000000"/>
                <w:sz w:val="24"/>
                <w:szCs w:val="24"/>
              </w:rPr>
            </w:pPr>
            <w:r>
              <w:rPr>
                <w:noProof/>
              </w:rPr>
              <mc:AlternateContent>
                <mc:Choice Requires="wps">
                  <w:drawing>
                    <wp:inline distT="0" distB="0" distL="0" distR="0" wp14:anchorId="4683A207" wp14:editId="61CEA257">
                      <wp:extent cx="635" cy="9525"/>
                      <wp:effectExtent l="0" t="0" r="0" b="3175"/>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4"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" fillcolor="#6c7b8c" stroked="f">
                      <v:stroke joinstyle="round"/>
                      <w10:anchorlock/>
                    </v:rect>
                  </w:pict>
                </mc:Fallback>
              </mc:AlternateContent>
            </w:r>
          </w:p>
        </w:tc>
      </w:tr>
      <w:tr w:rsidR="003F6093" w14:paraId="737E3C25" w14:textId="77777777">
        <w:tc>
          <w:tcPr>
            <w:tcW w:w="10466" w:type="dxa"/>
            <w:gridSpan w:val="2"/>
            <w:shd w:val="clear" w:color="auto" w:fill="auto"/>
            <w:vAlign w:val="center"/>
          </w:tcPr>
          <w:p w14:paraId="45D76659" w14:textId="77777777" w:rsidR="003F6093" w:rsidRDefault="000A2B13">
            <w:pPr>
              <w:snapToGrid w:val="0"/>
              <w:rPr>
                <w:rFonts w:cs="Arial"/>
                <w:b/>
                <w:bCs/>
                <w:color w:val="000000"/>
                <w:sz w:val="24"/>
                <w:szCs w:val="24"/>
              </w:rPr>
            </w:pPr>
            <w:r>
              <w:rPr>
                <w:rFonts w:cs="Arial"/>
                <w:b/>
                <w:bCs/>
                <w:color w:val="000000"/>
                <w:sz w:val="24"/>
                <w:szCs w:val="24"/>
              </w:rPr>
              <w:t>23. "How _____ a crowd had gathered at the scene of the accident?"</w:t>
            </w:r>
            <w:r>
              <w:rPr>
                <w:rFonts w:cs="Arial"/>
                <w:b/>
                <w:bCs/>
                <w:color w:val="000000"/>
                <w:sz w:val="24"/>
                <w:szCs w:val="24"/>
              </w:rPr>
              <w:br/>
              <w:t xml:space="preserve">"I don't know exactly, but there were a lot of shocked onlookers." </w:t>
            </w:r>
          </w:p>
        </w:tc>
      </w:tr>
      <w:tr w:rsidR="003F6093" w14:paraId="2D713CDB" w14:textId="77777777">
        <w:tc>
          <w:tcPr>
            <w:tcW w:w="108" w:type="dxa"/>
            <w:shd w:val="clear" w:color="auto" w:fill="auto"/>
            <w:vAlign w:val="center"/>
          </w:tcPr>
          <w:p w14:paraId="4CD65326" w14:textId="77777777" w:rsidR="003F6093" w:rsidRDefault="003F6093">
            <w:pPr>
              <w:snapToGrid w:val="0"/>
              <w:rPr>
                <w:rFonts w:cs="Arial"/>
                <w:color w:val="000000"/>
                <w:sz w:val="24"/>
                <w:szCs w:val="24"/>
              </w:rPr>
            </w:pPr>
          </w:p>
        </w:tc>
        <w:tc>
          <w:tcPr>
            <w:tcW w:w="10358" w:type="dxa"/>
            <w:shd w:val="clear" w:color="auto" w:fill="auto"/>
            <w:vAlign w:val="center"/>
          </w:tcPr>
          <w:p w14:paraId="5540AE72" w14:textId="77777777" w:rsidR="003F6093" w:rsidRDefault="000A2B13">
            <w:pPr>
              <w:snapToGrid w:val="0"/>
              <w:rPr>
                <w:rFonts w:cs="Arial"/>
                <w:color w:val="000000"/>
                <w:sz w:val="24"/>
                <w:szCs w:val="24"/>
              </w:rPr>
            </w:pPr>
            <w:r>
              <w:rPr>
                <w:rFonts w:cs="Arial"/>
                <w:color w:val="000000"/>
                <w:sz w:val="24"/>
                <w:szCs w:val="24"/>
              </w:rPr>
              <w:t>large</w:t>
            </w:r>
          </w:p>
        </w:tc>
      </w:tr>
      <w:tr w:rsidR="003F6093" w14:paraId="6DF76DBD" w14:textId="77777777">
        <w:tc>
          <w:tcPr>
            <w:tcW w:w="108" w:type="dxa"/>
            <w:shd w:val="clear" w:color="auto" w:fill="auto"/>
            <w:vAlign w:val="center"/>
          </w:tcPr>
          <w:p w14:paraId="6C38778C" w14:textId="77777777" w:rsidR="003F6093" w:rsidRDefault="003F6093">
            <w:pPr>
              <w:snapToGrid w:val="0"/>
              <w:rPr>
                <w:rFonts w:cs="Arial"/>
                <w:color w:val="000000"/>
                <w:sz w:val="24"/>
                <w:szCs w:val="24"/>
              </w:rPr>
            </w:pPr>
          </w:p>
        </w:tc>
        <w:tc>
          <w:tcPr>
            <w:tcW w:w="10358" w:type="dxa"/>
            <w:shd w:val="clear" w:color="auto" w:fill="auto"/>
            <w:vAlign w:val="center"/>
          </w:tcPr>
          <w:p w14:paraId="4D4F1578" w14:textId="77777777" w:rsidR="003F6093" w:rsidRDefault="000A2B13">
            <w:pPr>
              <w:snapToGrid w:val="0"/>
              <w:rPr>
                <w:rFonts w:cs="Arial"/>
                <w:color w:val="000000"/>
                <w:sz w:val="24"/>
                <w:szCs w:val="24"/>
              </w:rPr>
            </w:pPr>
            <w:r>
              <w:rPr>
                <w:rFonts w:cs="Arial"/>
                <w:color w:val="000000"/>
                <w:sz w:val="24"/>
                <w:szCs w:val="24"/>
              </w:rPr>
              <w:t>often</w:t>
            </w:r>
          </w:p>
        </w:tc>
      </w:tr>
      <w:tr w:rsidR="003F6093" w14:paraId="2377ABFE" w14:textId="77777777">
        <w:tc>
          <w:tcPr>
            <w:tcW w:w="108" w:type="dxa"/>
            <w:shd w:val="clear" w:color="auto" w:fill="auto"/>
            <w:vAlign w:val="center"/>
          </w:tcPr>
          <w:p w14:paraId="4839E0FF" w14:textId="77777777" w:rsidR="003F6093" w:rsidRDefault="003F6093">
            <w:pPr>
              <w:snapToGrid w:val="0"/>
              <w:rPr>
                <w:rFonts w:cs="Arial"/>
                <w:color w:val="000000"/>
                <w:sz w:val="24"/>
                <w:szCs w:val="24"/>
              </w:rPr>
            </w:pPr>
          </w:p>
        </w:tc>
        <w:tc>
          <w:tcPr>
            <w:tcW w:w="10358" w:type="dxa"/>
            <w:shd w:val="clear" w:color="auto" w:fill="auto"/>
            <w:vAlign w:val="center"/>
          </w:tcPr>
          <w:p w14:paraId="6F7981DB" w14:textId="77777777" w:rsidR="003F6093" w:rsidRDefault="000A2B13">
            <w:pPr>
              <w:snapToGrid w:val="0"/>
              <w:rPr>
                <w:rFonts w:cs="Arial"/>
                <w:color w:val="000000"/>
                <w:sz w:val="24"/>
                <w:szCs w:val="24"/>
              </w:rPr>
            </w:pPr>
            <w:r>
              <w:rPr>
                <w:rFonts w:cs="Arial"/>
                <w:color w:val="000000"/>
                <w:sz w:val="24"/>
                <w:szCs w:val="24"/>
              </w:rPr>
              <w:t>many</w:t>
            </w:r>
          </w:p>
        </w:tc>
      </w:tr>
      <w:tr w:rsidR="003F6093" w14:paraId="194A39B1" w14:textId="77777777">
        <w:tc>
          <w:tcPr>
            <w:tcW w:w="108" w:type="dxa"/>
            <w:shd w:val="clear" w:color="auto" w:fill="auto"/>
            <w:vAlign w:val="center"/>
          </w:tcPr>
          <w:p w14:paraId="410DE572" w14:textId="77777777" w:rsidR="003F6093" w:rsidRDefault="003F6093">
            <w:pPr>
              <w:snapToGrid w:val="0"/>
              <w:rPr>
                <w:rFonts w:cs="Arial"/>
                <w:color w:val="000000"/>
                <w:sz w:val="24"/>
                <w:szCs w:val="24"/>
              </w:rPr>
            </w:pPr>
          </w:p>
        </w:tc>
        <w:tc>
          <w:tcPr>
            <w:tcW w:w="10358" w:type="dxa"/>
            <w:shd w:val="clear" w:color="auto" w:fill="auto"/>
            <w:vAlign w:val="center"/>
          </w:tcPr>
          <w:p w14:paraId="4D282CC4" w14:textId="77777777" w:rsidR="003F6093" w:rsidRDefault="000A2B13">
            <w:pPr>
              <w:snapToGrid w:val="0"/>
              <w:rPr>
                <w:rFonts w:cs="Arial"/>
                <w:color w:val="000000"/>
                <w:sz w:val="24"/>
                <w:szCs w:val="24"/>
              </w:rPr>
            </w:pPr>
            <w:r>
              <w:rPr>
                <w:rFonts w:cs="Arial"/>
                <w:color w:val="000000"/>
                <w:sz w:val="24"/>
                <w:szCs w:val="24"/>
              </w:rPr>
              <w:t>much</w:t>
            </w:r>
          </w:p>
        </w:tc>
      </w:tr>
      <w:tr w:rsidR="003F6093" w14:paraId="7983F6BA" w14:textId="77777777">
        <w:tc>
          <w:tcPr>
            <w:tcW w:w="10466" w:type="dxa"/>
            <w:gridSpan w:val="2"/>
            <w:shd w:val="clear" w:color="auto" w:fill="auto"/>
            <w:vAlign w:val="center"/>
          </w:tcPr>
          <w:p w14:paraId="4F93F0A6" w14:textId="77777777" w:rsidR="003F6093" w:rsidRDefault="003F6093">
            <w:pPr>
              <w:snapToGrid w:val="0"/>
              <w:rPr>
                <w:rFonts w:cs="Arial"/>
                <w:color w:val="000000"/>
                <w:sz w:val="24"/>
                <w:szCs w:val="24"/>
              </w:rPr>
            </w:pPr>
          </w:p>
        </w:tc>
      </w:tr>
      <w:tr w:rsidR="003F6093" w14:paraId="6B1532B4" w14:textId="77777777">
        <w:tc>
          <w:tcPr>
            <w:tcW w:w="10466" w:type="dxa"/>
            <w:gridSpan w:val="2"/>
            <w:shd w:val="clear" w:color="auto" w:fill="auto"/>
            <w:vAlign w:val="center"/>
          </w:tcPr>
          <w:p w14:paraId="569D4963" w14:textId="7528A24D" w:rsidR="003F6093" w:rsidRDefault="00C436DA">
            <w:pPr>
              <w:snapToGrid w:val="0"/>
              <w:rPr>
                <w:rFonts w:cs="Arial"/>
                <w:b/>
                <w:bCs/>
                <w:color w:val="000000"/>
                <w:sz w:val="24"/>
                <w:szCs w:val="24"/>
              </w:rPr>
            </w:pPr>
            <w:r>
              <w:rPr>
                <w:noProof/>
              </w:rPr>
              <mc:AlternateContent>
                <mc:Choice Requires="wps">
                  <w:drawing>
                    <wp:inline distT="0" distB="0" distL="0" distR="0" wp14:anchorId="67299953" wp14:editId="3503FDB4">
                      <wp:extent cx="635" cy="9525"/>
                      <wp:effectExtent l="0" t="0" r="0" b="3175"/>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3"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" fillcolor="#6c7b8c" stroked="f">
                      <v:stroke joinstyle="round"/>
                      <w10:anchorlock/>
                    </v:rect>
                  </w:pict>
                </mc:Fallback>
              </mc:AlternateContent>
            </w:r>
          </w:p>
        </w:tc>
      </w:tr>
      <w:tr w:rsidR="003F6093" w14:paraId="6D7583D3" w14:textId="77777777">
        <w:tc>
          <w:tcPr>
            <w:tcW w:w="10466" w:type="dxa"/>
            <w:gridSpan w:val="2"/>
            <w:shd w:val="clear" w:color="auto" w:fill="auto"/>
            <w:vAlign w:val="center"/>
          </w:tcPr>
          <w:p w14:paraId="27471821" w14:textId="77777777" w:rsidR="003F6093" w:rsidRDefault="000A2B13">
            <w:pPr>
              <w:snapToGrid w:val="0"/>
              <w:rPr>
                <w:rFonts w:cs="Arial"/>
                <w:b/>
                <w:bCs/>
                <w:color w:val="000000"/>
                <w:sz w:val="24"/>
                <w:szCs w:val="24"/>
              </w:rPr>
            </w:pPr>
            <w:r>
              <w:rPr>
                <w:rFonts w:cs="Arial"/>
                <w:b/>
                <w:bCs/>
                <w:color w:val="000000"/>
                <w:sz w:val="24"/>
                <w:szCs w:val="24"/>
              </w:rPr>
              <w:t>24. That is the city _____ worst crime record.</w:t>
            </w:r>
          </w:p>
        </w:tc>
      </w:tr>
      <w:tr w:rsidR="003F6093" w14:paraId="60382E7B" w14:textId="77777777">
        <w:tc>
          <w:tcPr>
            <w:tcW w:w="108" w:type="dxa"/>
            <w:shd w:val="clear" w:color="auto" w:fill="auto"/>
            <w:vAlign w:val="center"/>
          </w:tcPr>
          <w:p w14:paraId="504F2DB0" w14:textId="77777777" w:rsidR="003F6093" w:rsidRDefault="003F6093">
            <w:pPr>
              <w:snapToGrid w:val="0"/>
              <w:rPr>
                <w:rFonts w:cs="Arial"/>
                <w:color w:val="000000"/>
                <w:sz w:val="24"/>
                <w:szCs w:val="24"/>
              </w:rPr>
            </w:pPr>
          </w:p>
        </w:tc>
        <w:tc>
          <w:tcPr>
            <w:tcW w:w="10358" w:type="dxa"/>
            <w:shd w:val="clear" w:color="auto" w:fill="auto"/>
            <w:vAlign w:val="center"/>
          </w:tcPr>
          <w:p w14:paraId="0898927B" w14:textId="77777777" w:rsidR="003F6093" w:rsidRDefault="000A2B13">
            <w:pPr>
              <w:snapToGrid w:val="0"/>
              <w:rPr>
                <w:rFonts w:cs="Arial"/>
                <w:color w:val="000000"/>
                <w:sz w:val="24"/>
                <w:szCs w:val="24"/>
              </w:rPr>
            </w:pPr>
            <w:r>
              <w:rPr>
                <w:rFonts w:cs="Arial"/>
                <w:color w:val="000000"/>
                <w:sz w:val="24"/>
                <w:szCs w:val="24"/>
              </w:rPr>
              <w:t>on the</w:t>
            </w:r>
          </w:p>
        </w:tc>
      </w:tr>
      <w:tr w:rsidR="003F6093" w14:paraId="51CED6B0" w14:textId="77777777">
        <w:tc>
          <w:tcPr>
            <w:tcW w:w="108" w:type="dxa"/>
            <w:shd w:val="clear" w:color="auto" w:fill="auto"/>
            <w:vAlign w:val="center"/>
          </w:tcPr>
          <w:p w14:paraId="665C0E8E" w14:textId="77777777" w:rsidR="003F6093" w:rsidRDefault="003F6093">
            <w:pPr>
              <w:snapToGrid w:val="0"/>
              <w:rPr>
                <w:rFonts w:cs="Arial"/>
                <w:color w:val="000000"/>
                <w:sz w:val="24"/>
                <w:szCs w:val="24"/>
              </w:rPr>
            </w:pPr>
          </w:p>
        </w:tc>
        <w:tc>
          <w:tcPr>
            <w:tcW w:w="10358" w:type="dxa"/>
            <w:shd w:val="clear" w:color="auto" w:fill="auto"/>
            <w:vAlign w:val="center"/>
          </w:tcPr>
          <w:p w14:paraId="74A750AC" w14:textId="77777777" w:rsidR="003F6093" w:rsidRDefault="000A2B13">
            <w:pPr>
              <w:snapToGrid w:val="0"/>
              <w:rPr>
                <w:rFonts w:cs="Arial"/>
                <w:color w:val="000000"/>
                <w:sz w:val="24"/>
                <w:szCs w:val="24"/>
              </w:rPr>
            </w:pPr>
            <w:r>
              <w:rPr>
                <w:rFonts w:cs="Arial"/>
                <w:color w:val="000000"/>
                <w:sz w:val="24"/>
                <w:szCs w:val="24"/>
              </w:rPr>
              <w:t>in the</w:t>
            </w:r>
          </w:p>
        </w:tc>
      </w:tr>
      <w:tr w:rsidR="003F6093" w14:paraId="284756EE" w14:textId="77777777">
        <w:tc>
          <w:tcPr>
            <w:tcW w:w="108" w:type="dxa"/>
            <w:shd w:val="clear" w:color="auto" w:fill="auto"/>
            <w:vAlign w:val="center"/>
          </w:tcPr>
          <w:p w14:paraId="070EEFB0" w14:textId="77777777" w:rsidR="003F6093" w:rsidRDefault="003F6093">
            <w:pPr>
              <w:snapToGrid w:val="0"/>
              <w:rPr>
                <w:rFonts w:cs="Arial"/>
                <w:color w:val="000000"/>
                <w:sz w:val="24"/>
                <w:szCs w:val="24"/>
              </w:rPr>
            </w:pPr>
          </w:p>
        </w:tc>
        <w:tc>
          <w:tcPr>
            <w:tcW w:w="10358" w:type="dxa"/>
            <w:shd w:val="clear" w:color="auto" w:fill="auto"/>
            <w:vAlign w:val="center"/>
          </w:tcPr>
          <w:p w14:paraId="630DECEE" w14:textId="77777777" w:rsidR="003F6093" w:rsidRDefault="000A2B13">
            <w:pPr>
              <w:snapToGrid w:val="0"/>
              <w:rPr>
                <w:rFonts w:cs="Arial"/>
                <w:color w:val="000000"/>
                <w:sz w:val="24"/>
                <w:szCs w:val="24"/>
              </w:rPr>
            </w:pPr>
            <w:r>
              <w:rPr>
                <w:rFonts w:cs="Arial"/>
                <w:color w:val="000000"/>
                <w:sz w:val="24"/>
                <w:szCs w:val="24"/>
              </w:rPr>
              <w:t>with the</w:t>
            </w:r>
          </w:p>
        </w:tc>
      </w:tr>
      <w:tr w:rsidR="003F6093" w14:paraId="494B4257" w14:textId="77777777">
        <w:tc>
          <w:tcPr>
            <w:tcW w:w="108" w:type="dxa"/>
            <w:shd w:val="clear" w:color="auto" w:fill="auto"/>
            <w:vAlign w:val="center"/>
          </w:tcPr>
          <w:p w14:paraId="53DEB496" w14:textId="77777777" w:rsidR="003F6093" w:rsidRDefault="003F6093">
            <w:pPr>
              <w:snapToGrid w:val="0"/>
              <w:rPr>
                <w:rFonts w:cs="Arial"/>
                <w:color w:val="000000"/>
                <w:sz w:val="24"/>
                <w:szCs w:val="24"/>
              </w:rPr>
            </w:pPr>
          </w:p>
        </w:tc>
        <w:tc>
          <w:tcPr>
            <w:tcW w:w="10358" w:type="dxa"/>
            <w:shd w:val="clear" w:color="auto" w:fill="auto"/>
            <w:vAlign w:val="center"/>
          </w:tcPr>
          <w:p w14:paraId="21C2CD50" w14:textId="77777777" w:rsidR="003F6093" w:rsidRDefault="000A2B13">
            <w:pPr>
              <w:snapToGrid w:val="0"/>
              <w:rPr>
                <w:rFonts w:cs="Arial"/>
                <w:color w:val="000000"/>
                <w:sz w:val="24"/>
                <w:szCs w:val="24"/>
              </w:rPr>
            </w:pPr>
            <w:r>
              <w:rPr>
                <w:rFonts w:cs="Arial"/>
                <w:color w:val="000000"/>
                <w:sz w:val="24"/>
                <w:szCs w:val="24"/>
              </w:rPr>
              <w:t>for the</w:t>
            </w:r>
          </w:p>
        </w:tc>
      </w:tr>
      <w:tr w:rsidR="003F6093" w14:paraId="2483F609" w14:textId="77777777">
        <w:tc>
          <w:tcPr>
            <w:tcW w:w="10466" w:type="dxa"/>
            <w:gridSpan w:val="2"/>
            <w:shd w:val="clear" w:color="auto" w:fill="auto"/>
            <w:vAlign w:val="center"/>
          </w:tcPr>
          <w:p w14:paraId="673CD9FF" w14:textId="77777777" w:rsidR="003F6093" w:rsidRDefault="003F6093">
            <w:pPr>
              <w:snapToGrid w:val="0"/>
              <w:rPr>
                <w:rFonts w:cs="Arial"/>
                <w:color w:val="000000"/>
                <w:sz w:val="24"/>
                <w:szCs w:val="24"/>
              </w:rPr>
            </w:pPr>
          </w:p>
        </w:tc>
      </w:tr>
      <w:tr w:rsidR="003F6093" w14:paraId="2C9E3580" w14:textId="77777777">
        <w:tc>
          <w:tcPr>
            <w:tcW w:w="10466" w:type="dxa"/>
            <w:gridSpan w:val="2"/>
            <w:shd w:val="clear" w:color="auto" w:fill="auto"/>
            <w:vAlign w:val="center"/>
          </w:tcPr>
          <w:p w14:paraId="75828E68" w14:textId="2EE73CFF" w:rsidR="003F6093" w:rsidRDefault="00C436DA">
            <w:pPr>
              <w:snapToGrid w:val="0"/>
              <w:rPr>
                <w:rFonts w:cs="Arial"/>
                <w:b/>
                <w:bCs/>
                <w:color w:val="000000"/>
                <w:sz w:val="24"/>
                <w:szCs w:val="24"/>
              </w:rPr>
            </w:pPr>
            <w:r>
              <w:rPr>
                <w:noProof/>
              </w:rPr>
              <mc:AlternateContent>
                <mc:Choice Requires="wps">
                  <w:drawing>
                    <wp:inline distT="0" distB="0" distL="0" distR="0" wp14:anchorId="166847CD" wp14:editId="04223210">
                      <wp:extent cx="635" cy="9525"/>
                      <wp:effectExtent l="0" t="0" r="0" b="3175"/>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9525"/>
                              </a:xfrm>
                              <a:prstGeom prst="rect">
                                <a:avLst/>
                              </a:prstGeom>
                              <a:solidFill>
                                <a:srgbClr val="6C7B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w:pict>
                    <v:rect id="Rectangle 2" o:spid="_x0000_s1026" style="width:.05pt;height:.75pt;visibility:visible;mso-wrap-style:none;mso-left-percent:-10001;mso-top-percent:-10001;mso-position-horizontal:absolute;mso-position-horizontal-relative:char;mso-position-vertical:absolute;mso-position-vertical-relative:line;mso-left-percent:-10001;mso-top-percent:-10001;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" fillcolor="#6c7b8c" stroked="f">
                      <v:stroke joinstyle="round"/>
                      <w10:anchorlock/>
                    </v:rect>
                  </w:pict>
                </mc:Fallback>
              </mc:AlternateContent>
            </w:r>
          </w:p>
        </w:tc>
      </w:tr>
      <w:tr w:rsidR="003F6093" w14:paraId="16766997" w14:textId="77777777">
        <w:tc>
          <w:tcPr>
            <w:tcW w:w="10466" w:type="dxa"/>
            <w:gridSpan w:val="2"/>
            <w:shd w:val="clear" w:color="auto" w:fill="auto"/>
            <w:vAlign w:val="center"/>
          </w:tcPr>
          <w:p w14:paraId="4C7743F2" w14:textId="77777777" w:rsidR="003F6093" w:rsidRDefault="000A2B13">
            <w:pPr>
              <w:snapToGrid w:val="0"/>
              <w:rPr>
                <w:rFonts w:cs="Arial"/>
                <w:b/>
                <w:bCs/>
                <w:color w:val="000000"/>
                <w:sz w:val="24"/>
                <w:szCs w:val="24"/>
              </w:rPr>
            </w:pPr>
            <w:r>
              <w:rPr>
                <w:rFonts w:cs="Arial"/>
                <w:b/>
                <w:bCs/>
                <w:color w:val="000000"/>
                <w:sz w:val="24"/>
                <w:szCs w:val="24"/>
              </w:rPr>
              <w:t>25. "Where should I put this key?"</w:t>
            </w:r>
            <w:r>
              <w:rPr>
                <w:rFonts w:cs="Arial"/>
                <w:b/>
                <w:bCs/>
                <w:color w:val="000000"/>
                <w:sz w:val="24"/>
                <w:szCs w:val="24"/>
              </w:rPr>
              <w:br/>
              <w:t>"You can _____ it on the shelf?"</w:t>
            </w:r>
          </w:p>
        </w:tc>
      </w:tr>
      <w:tr w:rsidR="003F6093" w14:paraId="2D5C9D29" w14:textId="77777777">
        <w:tc>
          <w:tcPr>
            <w:tcW w:w="108" w:type="dxa"/>
            <w:shd w:val="clear" w:color="auto" w:fill="auto"/>
            <w:vAlign w:val="center"/>
          </w:tcPr>
          <w:p w14:paraId="57BD950E" w14:textId="77777777" w:rsidR="003F6093" w:rsidRDefault="003F6093">
            <w:pPr>
              <w:snapToGrid w:val="0"/>
              <w:rPr>
                <w:rFonts w:cs="Arial"/>
                <w:color w:val="000000"/>
                <w:sz w:val="24"/>
                <w:szCs w:val="24"/>
              </w:rPr>
            </w:pPr>
          </w:p>
        </w:tc>
        <w:tc>
          <w:tcPr>
            <w:tcW w:w="10358" w:type="dxa"/>
            <w:shd w:val="clear" w:color="auto" w:fill="auto"/>
            <w:vAlign w:val="center"/>
          </w:tcPr>
          <w:p w14:paraId="1F0C13B4" w14:textId="77777777" w:rsidR="003F6093" w:rsidRDefault="000A2B13">
            <w:pPr>
              <w:snapToGrid w:val="0"/>
              <w:rPr>
                <w:rFonts w:cs="Arial"/>
                <w:color w:val="000000"/>
                <w:sz w:val="24"/>
                <w:szCs w:val="24"/>
              </w:rPr>
            </w:pPr>
            <w:r>
              <w:rPr>
                <w:rFonts w:cs="Arial"/>
                <w:color w:val="000000"/>
                <w:sz w:val="24"/>
                <w:szCs w:val="24"/>
              </w:rPr>
              <w:t>hang</w:t>
            </w:r>
          </w:p>
        </w:tc>
      </w:tr>
      <w:tr w:rsidR="003F6093" w14:paraId="6D726814" w14:textId="77777777">
        <w:tc>
          <w:tcPr>
            <w:tcW w:w="108" w:type="dxa"/>
            <w:shd w:val="clear" w:color="auto" w:fill="auto"/>
            <w:vAlign w:val="center"/>
          </w:tcPr>
          <w:p w14:paraId="5505ED48" w14:textId="77777777" w:rsidR="003F6093" w:rsidRDefault="003F6093">
            <w:pPr>
              <w:snapToGrid w:val="0"/>
              <w:rPr>
                <w:rFonts w:cs="Arial"/>
                <w:color w:val="000000"/>
                <w:sz w:val="24"/>
                <w:szCs w:val="24"/>
              </w:rPr>
            </w:pPr>
          </w:p>
        </w:tc>
        <w:tc>
          <w:tcPr>
            <w:tcW w:w="10358" w:type="dxa"/>
            <w:shd w:val="clear" w:color="auto" w:fill="auto"/>
            <w:vAlign w:val="center"/>
          </w:tcPr>
          <w:p w14:paraId="5F6CD69F" w14:textId="77777777" w:rsidR="003F6093" w:rsidRDefault="000A2B13">
            <w:pPr>
              <w:snapToGrid w:val="0"/>
              <w:rPr>
                <w:rFonts w:cs="Arial"/>
                <w:color w:val="000000"/>
                <w:sz w:val="24"/>
                <w:szCs w:val="24"/>
              </w:rPr>
            </w:pPr>
            <w:r>
              <w:rPr>
                <w:rFonts w:cs="Arial"/>
                <w:color w:val="000000"/>
                <w:sz w:val="24"/>
                <w:szCs w:val="24"/>
              </w:rPr>
              <w:t>deposit</w:t>
            </w:r>
          </w:p>
        </w:tc>
      </w:tr>
      <w:tr w:rsidR="003F6093" w14:paraId="2A67CBF3" w14:textId="77777777">
        <w:tc>
          <w:tcPr>
            <w:tcW w:w="108" w:type="dxa"/>
            <w:shd w:val="clear" w:color="auto" w:fill="auto"/>
            <w:vAlign w:val="center"/>
          </w:tcPr>
          <w:p w14:paraId="590FAAB2" w14:textId="77777777" w:rsidR="003F6093" w:rsidRDefault="003F6093">
            <w:pPr>
              <w:snapToGrid w:val="0"/>
              <w:rPr>
                <w:rFonts w:cs="Arial"/>
                <w:color w:val="000000"/>
                <w:sz w:val="24"/>
                <w:szCs w:val="24"/>
              </w:rPr>
            </w:pPr>
          </w:p>
        </w:tc>
        <w:tc>
          <w:tcPr>
            <w:tcW w:w="10358" w:type="dxa"/>
            <w:shd w:val="clear" w:color="auto" w:fill="auto"/>
            <w:vAlign w:val="center"/>
          </w:tcPr>
          <w:p w14:paraId="49144A00" w14:textId="77777777" w:rsidR="003F6093" w:rsidRDefault="000A2B13">
            <w:pPr>
              <w:snapToGrid w:val="0"/>
              <w:rPr>
                <w:rFonts w:cs="Arial"/>
                <w:color w:val="000000"/>
                <w:sz w:val="24"/>
                <w:szCs w:val="24"/>
              </w:rPr>
            </w:pPr>
            <w:r>
              <w:rPr>
                <w:rFonts w:cs="Arial"/>
                <w:color w:val="000000"/>
                <w:sz w:val="24"/>
                <w:szCs w:val="24"/>
              </w:rPr>
              <w:t>sit</w:t>
            </w:r>
          </w:p>
        </w:tc>
      </w:tr>
      <w:tr w:rsidR="003F6093" w14:paraId="60403A64" w14:textId="77777777">
        <w:tc>
          <w:tcPr>
            <w:tcW w:w="108" w:type="dxa"/>
            <w:shd w:val="clear" w:color="auto" w:fill="auto"/>
            <w:vAlign w:val="center"/>
          </w:tcPr>
          <w:p w14:paraId="6B07FCF8" w14:textId="77777777" w:rsidR="003F6093" w:rsidRDefault="003F6093">
            <w:pPr>
              <w:snapToGrid w:val="0"/>
              <w:rPr>
                <w:rFonts w:cs="Arial"/>
                <w:color w:val="000000"/>
                <w:sz w:val="24"/>
                <w:szCs w:val="24"/>
              </w:rPr>
            </w:pPr>
          </w:p>
        </w:tc>
        <w:tc>
          <w:tcPr>
            <w:tcW w:w="10358" w:type="dxa"/>
            <w:shd w:val="clear" w:color="auto" w:fill="auto"/>
            <w:vAlign w:val="center"/>
          </w:tcPr>
          <w:p w14:paraId="2C80B22D" w14:textId="77777777" w:rsidR="003F6093" w:rsidRDefault="000A2B13">
            <w:pPr>
              <w:snapToGrid w:val="0"/>
              <w:rPr>
                <w:rFonts w:cs="Arial"/>
                <w:color w:val="000000"/>
                <w:sz w:val="24"/>
                <w:szCs w:val="24"/>
              </w:rPr>
            </w:pPr>
            <w:r>
              <w:rPr>
                <w:rFonts w:cs="Arial"/>
                <w:color w:val="000000"/>
                <w:sz w:val="24"/>
                <w:szCs w:val="24"/>
              </w:rPr>
              <w:t>put</w:t>
            </w:r>
          </w:p>
        </w:tc>
      </w:tr>
      <w:tr w:rsidR="003F6093" w14:paraId="5E5AEFEE" w14:textId="77777777">
        <w:tc>
          <w:tcPr>
            <w:tcW w:w="10466" w:type="dxa"/>
            <w:gridSpan w:val="2"/>
            <w:shd w:val="clear" w:color="auto" w:fill="auto"/>
            <w:vAlign w:val="center"/>
          </w:tcPr>
          <w:p w14:paraId="1B0D0A90" w14:textId="77777777" w:rsidR="003F6093" w:rsidRDefault="003F6093">
            <w:pPr>
              <w:snapToGrid w:val="0"/>
              <w:rPr>
                <w:rFonts w:cs="Arial"/>
                <w:color w:val="000000"/>
                <w:sz w:val="24"/>
                <w:szCs w:val="24"/>
              </w:rPr>
            </w:pPr>
          </w:p>
        </w:tc>
      </w:tr>
    </w:tbl>
    <w:p w14:paraId="61B37173" w14:textId="77777777" w:rsidR="003F6093" w:rsidRDefault="000A2B13">
      <w:pPr>
        <w:pBdr>
          <w:top w:val="single" w:sz="4" w:space="1" w:color="000000"/>
        </w:pBdr>
        <w:jc w:val="center"/>
        <w:rPr>
          <w:rFonts w:ascii="Arial" w:hAnsi="Arial" w:cs="Arial"/>
          <w:vanish/>
          <w:sz w:val="16"/>
          <w:szCs w:val="16"/>
        </w:rPr>
      </w:pPr>
      <w:r>
        <w:rPr>
          <w:rFonts w:ascii="Arial" w:hAnsi="Arial" w:cs="Arial"/>
          <w:vanish/>
          <w:sz w:val="16"/>
          <w:szCs w:val="16"/>
        </w:rPr>
        <w:t>Bottom of Form</w:t>
      </w:r>
    </w:p>
    <w:p w14:paraId="3C142983" w14:textId="77777777" w:rsidR="003F6093" w:rsidRDefault="003F6093">
      <w:pPr>
        <w:pageBreakBefore/>
      </w:pPr>
    </w:p>
    <w:p w14:paraId="6C894D2B" w14:textId="77777777" w:rsidR="003F6093" w:rsidRDefault="003F6093"/>
    <w:p w14:paraId="6A626EDE" w14:textId="77777777" w:rsidR="003F6093" w:rsidRDefault="003F6093">
      <w:pPr>
        <w:pageBreakBefore/>
      </w:pPr>
    </w:p>
    <w:tbl>
      <w:tblPr>
        <w:tblW w:w="0" w:type="auto"/>
        <w:tblLayout w:type="fixed"/>
        <w:tblCellMar>
          <w:left w:w="0" w:type="dxa"/>
          <w:bottom w:w="120" w:type="dxa"/>
          <w:right w:w="0" w:type="dxa"/>
        </w:tblCellMar>
        <w:tblLook w:val="0000" w:firstRow="0" w:lastRow="0" w:firstColumn="0" w:lastColumn="0" w:noHBand="0" w:noVBand="0"/>
      </w:tblPr>
      <w:tblGrid>
        <w:gridCol w:w="10466"/>
      </w:tblGrid>
      <w:tr w:rsidR="003F6093" w14:paraId="1B426983" w14:textId="77777777">
        <w:tc>
          <w:tcPr>
            <w:tcW w:w="10466" w:type="dxa"/>
            <w:shd w:val="clear" w:color="auto" w:fill="auto"/>
            <w:vAlign w:val="center"/>
          </w:tcPr>
          <w:p w14:paraId="5D442B6A" w14:textId="77777777" w:rsidR="003F6093" w:rsidRDefault="000A2B13">
            <w:pPr>
              <w:snapToGrid w:val="0"/>
              <w:jc w:val="center"/>
              <w:rPr>
                <w:rFonts w:cs="Arial"/>
                <w:b/>
                <w:bCs/>
                <w:color w:val="000000"/>
                <w:kern w:val="1"/>
                <w:sz w:val="24"/>
                <w:szCs w:val="24"/>
              </w:rPr>
            </w:pPr>
            <w:r>
              <w:rPr>
                <w:rFonts w:cs="Arial"/>
                <w:b/>
                <w:bCs/>
                <w:color w:val="000000"/>
                <w:kern w:val="1"/>
                <w:sz w:val="24"/>
                <w:szCs w:val="24"/>
              </w:rPr>
              <w:t>Upper Intermediate Vocabulary - TOEFL Test Practice</w:t>
            </w:r>
          </w:p>
        </w:tc>
      </w:tr>
      <w:tr w:rsidR="003F6093" w14:paraId="79AC6A44" w14:textId="77777777">
        <w:tc>
          <w:tcPr>
            <w:tcW w:w="10466" w:type="dxa"/>
            <w:shd w:val="clear" w:color="auto" w:fill="auto"/>
          </w:tcPr>
          <w:p w14:paraId="5DD67E8F" w14:textId="77777777" w:rsidR="003F6093" w:rsidRDefault="000A2B13">
            <w:pPr>
              <w:snapToGrid w:val="0"/>
              <w:rPr>
                <w:rFonts w:cs="Arial"/>
                <w:b/>
                <w:bCs/>
                <w:color w:val="000000"/>
                <w:sz w:val="24"/>
                <w:szCs w:val="24"/>
              </w:rPr>
            </w:pPr>
            <w:r>
              <w:rPr>
                <w:rFonts w:cs="Arial"/>
                <w:b/>
                <w:bCs/>
                <w:color w:val="000000"/>
                <w:sz w:val="24"/>
                <w:szCs w:val="24"/>
              </w:rPr>
              <w:t>Meaning of Words</w:t>
            </w:r>
            <w:r>
              <w:rPr>
                <w:rFonts w:cs="Arial"/>
                <w:color w:val="000000"/>
                <w:sz w:val="24"/>
                <w:szCs w:val="24"/>
              </w:rPr>
              <w:br/>
            </w:r>
            <w:r>
              <w:rPr>
                <w:rFonts w:cs="Arial"/>
                <w:color w:val="000000"/>
                <w:sz w:val="24"/>
                <w:szCs w:val="24"/>
              </w:rPr>
              <w:br/>
              <w:t xml:space="preserve">Below is a list of words that often appear on theTOEFL test. The underlined sections of a word provide links to definitions of that word's respective </w:t>
            </w:r>
            <w:hyperlink r:id="rId6" w:history="1">
              <w:r>
                <w:rPr>
                  <w:rStyle w:val="Hyperlink"/>
                </w:rPr>
                <w:t>roots</w:t>
              </w:r>
            </w:hyperlink>
            <w:r>
              <w:rPr>
                <w:rFonts w:cs="Arial"/>
                <w:color w:val="000000"/>
                <w:sz w:val="24"/>
                <w:szCs w:val="24"/>
              </w:rPr>
              <w:t xml:space="preserve">, </w:t>
            </w:r>
            <w:hyperlink r:id="rId7" w:history="1">
              <w:r>
                <w:rPr>
                  <w:rStyle w:val="Hyperlink"/>
                </w:rPr>
                <w:t>prefixes</w:t>
              </w:r>
            </w:hyperlink>
            <w:r>
              <w:rPr>
                <w:rFonts w:cs="Arial"/>
                <w:color w:val="000000"/>
                <w:sz w:val="24"/>
                <w:szCs w:val="24"/>
              </w:rPr>
              <w:t xml:space="preserve"> and </w:t>
            </w:r>
            <w:hyperlink r:id="rId8" w:history="1">
              <w:r>
                <w:rPr>
                  <w:rStyle w:val="Hyperlink"/>
                </w:rPr>
                <w:t>suffixes</w:t>
              </w:r>
            </w:hyperlink>
            <w:r>
              <w:rPr>
                <w:rFonts w:cs="Arial"/>
                <w:color w:val="000000"/>
                <w:sz w:val="24"/>
                <w:szCs w:val="24"/>
              </w:rPr>
              <w:t xml:space="preserve">. Sentences are provided as examples of word usage. </w:t>
            </w:r>
            <w:r>
              <w:rPr>
                <w:rFonts w:cs="Arial"/>
                <w:color w:val="000000"/>
                <w:sz w:val="24"/>
                <w:szCs w:val="24"/>
              </w:rPr>
              <w:br/>
            </w:r>
            <w:bookmarkStart w:id="1" w:name="A"/>
            <w:r>
              <w:rPr>
                <w:rFonts w:cs="Arial"/>
                <w:color w:val="000000"/>
                <w:sz w:val="24"/>
                <w:szCs w:val="24"/>
              </w:rPr>
              <w:br/>
              <w:t>A</w:t>
            </w:r>
            <w:bookmarkEnd w:id="1"/>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9" w:anchor="act" w:history="1">
              <w:r>
                <w:rPr>
                  <w:rStyle w:val="Hyperlink"/>
                </w:rPr>
                <w:t xml:space="preserve">act, ag </w:t>
              </w:r>
            </w:hyperlink>
          </w:p>
          <w:p w14:paraId="08C22817" w14:textId="77777777" w:rsidR="003F6093" w:rsidRDefault="000A2B13">
            <w:pPr>
              <w:numPr>
                <w:ilvl w:val="0"/>
                <w:numId w:val="149"/>
              </w:numPr>
              <w:spacing w:before="280"/>
              <w:rPr>
                <w:rFonts w:cs="Arial"/>
                <w:color w:val="000000"/>
                <w:sz w:val="24"/>
                <w:szCs w:val="24"/>
              </w:rPr>
            </w:pPr>
            <w:bookmarkStart w:id="2" w:name="ACT"/>
            <w:r>
              <w:rPr>
                <w:rFonts w:cs="Arial"/>
                <w:b/>
                <w:bCs/>
                <w:color w:val="000000"/>
                <w:sz w:val="24"/>
                <w:szCs w:val="24"/>
              </w:rPr>
              <w:t>react</w:t>
            </w:r>
            <w:r>
              <w:rPr>
                <w:rFonts w:cs="Arial"/>
                <w:color w:val="000000"/>
                <w:sz w:val="24"/>
                <w:szCs w:val="24"/>
              </w:rPr>
              <w:t xml:space="preserve"> </w:t>
            </w:r>
            <w:bookmarkEnd w:id="2"/>
            <w:r>
              <w:rPr>
                <w:rFonts w:cs="Arial"/>
                <w:color w:val="000000"/>
                <w:sz w:val="24"/>
                <w:szCs w:val="24"/>
              </w:rPr>
              <w:t xml:space="preserve">(verb): to act in response to something </w:t>
            </w:r>
          </w:p>
          <w:p w14:paraId="1B88C2AA" w14:textId="77777777" w:rsidR="003F6093" w:rsidRDefault="00C436DA">
            <w:pPr>
              <w:numPr>
                <w:ilvl w:val="1"/>
                <w:numId w:val="149"/>
              </w:numPr>
              <w:rPr>
                <w:rFonts w:cs="Arial"/>
                <w:color w:val="000000"/>
                <w:sz w:val="24"/>
                <w:szCs w:val="24"/>
              </w:rPr>
            </w:pPr>
            <w:hyperlink r:id="rId10" w:anchor="RE" w:history="1">
              <w:r w:rsidR="000A2B13">
                <w:rPr>
                  <w:rStyle w:val="Hyperlink"/>
                </w:rPr>
                <w:t>re</w:t>
              </w:r>
            </w:hyperlink>
            <w:r w:rsidR="000A2B13">
              <w:rPr>
                <w:rFonts w:cs="Arial"/>
                <w:color w:val="000000"/>
                <w:sz w:val="24"/>
                <w:szCs w:val="24"/>
              </w:rPr>
              <w:t xml:space="preserve"> + </w:t>
            </w:r>
            <w:hyperlink r:id="rId11" w:anchor="act" w:history="1">
              <w:r w:rsidR="000A2B13">
                <w:rPr>
                  <w:rStyle w:val="Hyperlink"/>
                </w:rPr>
                <w:t>act</w:t>
              </w:r>
            </w:hyperlink>
            <w:r w:rsidR="000A2B13">
              <w:rPr>
                <w:rFonts w:cs="Arial"/>
                <w:color w:val="000000"/>
                <w:sz w:val="24"/>
                <w:szCs w:val="24"/>
              </w:rPr>
              <w:t xml:space="preserve"> </w:t>
            </w:r>
          </w:p>
          <w:p w14:paraId="68A0B219" w14:textId="77777777" w:rsidR="003F6093" w:rsidRDefault="000A2B13">
            <w:pPr>
              <w:numPr>
                <w:ilvl w:val="1"/>
                <w:numId w:val="149"/>
              </w:numPr>
              <w:spacing w:after="280"/>
              <w:rPr>
                <w:rFonts w:cs="Arial"/>
                <w:color w:val="000000"/>
                <w:sz w:val="24"/>
                <w:szCs w:val="24"/>
              </w:rPr>
            </w:pPr>
            <w:r>
              <w:rPr>
                <w:rFonts w:cs="Arial"/>
                <w:color w:val="000000"/>
                <w:sz w:val="24"/>
                <w:szCs w:val="24"/>
              </w:rPr>
              <w:t xml:space="preserve">How did he react when he heard the news? </w:t>
            </w:r>
          </w:p>
          <w:p w14:paraId="77DD47B7" w14:textId="77777777" w:rsidR="003F6093" w:rsidRDefault="000A2B13">
            <w:pPr>
              <w:numPr>
                <w:ilvl w:val="0"/>
                <w:numId w:val="474"/>
              </w:numPr>
              <w:spacing w:after="280"/>
              <w:rPr>
                <w:rFonts w:cs="Arial"/>
                <w:color w:val="000000"/>
                <w:sz w:val="24"/>
                <w:szCs w:val="24"/>
              </w:rPr>
            </w:pPr>
            <w:r>
              <w:rPr>
                <w:rFonts w:cs="Arial"/>
                <w:b/>
                <w:bCs/>
                <w:color w:val="000000"/>
                <w:sz w:val="24"/>
                <w:szCs w:val="24"/>
              </w:rPr>
              <w:t>agent</w:t>
            </w:r>
            <w:r>
              <w:rPr>
                <w:rFonts w:cs="Arial"/>
                <w:color w:val="000000"/>
                <w:sz w:val="24"/>
                <w:szCs w:val="24"/>
              </w:rPr>
              <w:t xml:space="preserve"> (noun): something which acts or acts upon something else </w:t>
            </w:r>
          </w:p>
          <w:p w14:paraId="7F152120" w14:textId="77777777" w:rsidR="003F6093" w:rsidRDefault="00C436DA">
            <w:pPr>
              <w:spacing w:before="280" w:after="280"/>
              <w:ind w:left="1440"/>
              <w:rPr>
                <w:rFonts w:cs="Arial"/>
                <w:color w:val="000000"/>
                <w:sz w:val="24"/>
                <w:szCs w:val="24"/>
              </w:rPr>
            </w:pPr>
            <w:hyperlink r:id="rId12" w:anchor="act" w:history="1">
              <w:r w:rsidR="000A2B13">
                <w:rPr>
                  <w:rStyle w:val="Hyperlink"/>
                </w:rPr>
                <w:t>ag</w:t>
              </w:r>
            </w:hyperlink>
            <w:r w:rsidR="000A2B13">
              <w:rPr>
                <w:rFonts w:cs="Arial"/>
                <w:color w:val="000000"/>
                <w:sz w:val="24"/>
                <w:szCs w:val="24"/>
              </w:rPr>
              <w:t xml:space="preserve"> + </w:t>
            </w:r>
            <w:hyperlink r:id="rId13" w:anchor="ANTNOUN" w:history="1">
              <w:r w:rsidR="000A2B13">
                <w:rPr>
                  <w:rStyle w:val="Hyperlink"/>
                </w:rPr>
                <w:t>ent</w:t>
              </w:r>
            </w:hyperlink>
            <w:r w:rsidR="000A2B13">
              <w:rPr>
                <w:rFonts w:cs="Arial"/>
                <w:color w:val="000000"/>
                <w:sz w:val="24"/>
                <w:szCs w:val="24"/>
              </w:rPr>
              <w:t xml:space="preserve"> </w:t>
            </w:r>
          </w:p>
          <w:p w14:paraId="68A4CD52" w14:textId="77777777" w:rsidR="003F6093" w:rsidRDefault="000A2B13">
            <w:pPr>
              <w:numPr>
                <w:ilvl w:val="1"/>
                <w:numId w:val="474"/>
              </w:numPr>
              <w:spacing w:before="280" w:after="280"/>
              <w:rPr>
                <w:rFonts w:cs="Arial"/>
                <w:color w:val="000000"/>
                <w:sz w:val="24"/>
                <w:szCs w:val="24"/>
              </w:rPr>
            </w:pPr>
            <w:r>
              <w:rPr>
                <w:rFonts w:cs="Arial"/>
                <w:color w:val="000000"/>
                <w:sz w:val="24"/>
                <w:szCs w:val="24"/>
              </w:rPr>
              <w:t xml:space="preserve">The travel agent helped her purchase the tickets. </w:t>
            </w:r>
          </w:p>
          <w:p w14:paraId="1565B701" w14:textId="77777777" w:rsidR="003F6093" w:rsidRDefault="000A2B13">
            <w:pPr>
              <w:numPr>
                <w:ilvl w:val="0"/>
                <w:numId w:val="88"/>
              </w:numPr>
              <w:rPr>
                <w:rFonts w:cs="Arial"/>
                <w:color w:val="000000"/>
                <w:sz w:val="24"/>
                <w:szCs w:val="24"/>
              </w:rPr>
            </w:pPr>
            <w:r>
              <w:rPr>
                <w:rFonts w:cs="Arial"/>
                <w:b/>
                <w:bCs/>
                <w:color w:val="000000"/>
                <w:sz w:val="24"/>
                <w:szCs w:val="24"/>
              </w:rPr>
              <w:t>active</w:t>
            </w:r>
            <w:r>
              <w:rPr>
                <w:rFonts w:cs="Arial"/>
                <w:color w:val="000000"/>
                <w:sz w:val="24"/>
                <w:szCs w:val="24"/>
              </w:rPr>
              <w:t xml:space="preserve"> (adjective): involving movement, moving about </w:t>
            </w:r>
          </w:p>
          <w:p w14:paraId="7A2A70A2" w14:textId="77777777" w:rsidR="003F6093" w:rsidRDefault="00C436DA">
            <w:pPr>
              <w:numPr>
                <w:ilvl w:val="1"/>
                <w:numId w:val="88"/>
              </w:numPr>
              <w:rPr>
                <w:rFonts w:cs="Arial"/>
                <w:color w:val="000000"/>
                <w:sz w:val="24"/>
                <w:szCs w:val="24"/>
              </w:rPr>
            </w:pPr>
            <w:hyperlink r:id="rId14" w:anchor="act" w:history="1">
              <w:r w:rsidR="000A2B13">
                <w:rPr>
                  <w:rStyle w:val="Hyperlink"/>
                </w:rPr>
                <w:t>act</w:t>
              </w:r>
            </w:hyperlink>
            <w:r w:rsidR="000A2B13">
              <w:rPr>
                <w:rFonts w:cs="Arial"/>
                <w:color w:val="000000"/>
                <w:sz w:val="24"/>
                <w:szCs w:val="24"/>
              </w:rPr>
              <w:t xml:space="preserve"> + </w:t>
            </w:r>
            <w:hyperlink r:id="rId15" w:anchor="IVEADJ" w:history="1">
              <w:r w:rsidR="000A2B13">
                <w:rPr>
                  <w:rStyle w:val="Hyperlink"/>
                </w:rPr>
                <w:t>ive</w:t>
              </w:r>
            </w:hyperlink>
            <w:r w:rsidR="000A2B13">
              <w:rPr>
                <w:rFonts w:cs="Arial"/>
                <w:color w:val="000000"/>
                <w:sz w:val="24"/>
                <w:szCs w:val="24"/>
              </w:rPr>
              <w:t xml:space="preserve"> </w:t>
            </w:r>
          </w:p>
          <w:p w14:paraId="492FFDCC" w14:textId="77777777" w:rsidR="003F6093" w:rsidRDefault="000A2B13">
            <w:pPr>
              <w:numPr>
                <w:ilvl w:val="1"/>
                <w:numId w:val="88"/>
              </w:numPr>
              <w:spacing w:after="280"/>
              <w:rPr>
                <w:rFonts w:cs="Arial"/>
                <w:color w:val="000000"/>
                <w:sz w:val="24"/>
                <w:szCs w:val="24"/>
              </w:rPr>
            </w:pPr>
            <w:r>
              <w:rPr>
                <w:rFonts w:cs="Arial"/>
                <w:color w:val="000000"/>
                <w:sz w:val="24"/>
                <w:szCs w:val="24"/>
              </w:rPr>
              <w:t xml:space="preserve">Joan is an active child. </w:t>
            </w:r>
          </w:p>
          <w:p w14:paraId="51285A31" w14:textId="77777777" w:rsidR="003F6093" w:rsidRDefault="000A2B13">
            <w:pPr>
              <w:numPr>
                <w:ilvl w:val="0"/>
                <w:numId w:val="315"/>
              </w:numPr>
              <w:rPr>
                <w:rFonts w:cs="Arial"/>
                <w:color w:val="000000"/>
                <w:sz w:val="24"/>
                <w:szCs w:val="24"/>
              </w:rPr>
            </w:pPr>
            <w:r>
              <w:rPr>
                <w:rFonts w:cs="Arial"/>
                <w:b/>
                <w:bCs/>
                <w:color w:val="000000"/>
                <w:sz w:val="24"/>
                <w:szCs w:val="24"/>
              </w:rPr>
              <w:t>agitate</w:t>
            </w:r>
            <w:r>
              <w:rPr>
                <w:rFonts w:cs="Arial"/>
                <w:color w:val="000000"/>
                <w:sz w:val="24"/>
                <w:szCs w:val="24"/>
              </w:rPr>
              <w:t xml:space="preserve"> (verb): to excite, to disturb, to stir up </w:t>
            </w:r>
          </w:p>
          <w:p w14:paraId="1418F6E6" w14:textId="77777777" w:rsidR="003F6093" w:rsidRDefault="00C436DA">
            <w:pPr>
              <w:numPr>
                <w:ilvl w:val="1"/>
                <w:numId w:val="315"/>
              </w:numPr>
              <w:rPr>
                <w:rFonts w:cs="Arial"/>
                <w:color w:val="000000"/>
                <w:sz w:val="24"/>
                <w:szCs w:val="24"/>
              </w:rPr>
            </w:pPr>
            <w:hyperlink r:id="rId16" w:anchor="act" w:history="1">
              <w:r w:rsidR="000A2B13">
                <w:rPr>
                  <w:rStyle w:val="Hyperlink"/>
                </w:rPr>
                <w:t>ag</w:t>
              </w:r>
            </w:hyperlink>
            <w:r w:rsidR="000A2B13">
              <w:rPr>
                <w:rFonts w:cs="Arial"/>
                <w:color w:val="000000"/>
                <w:sz w:val="24"/>
                <w:szCs w:val="24"/>
              </w:rPr>
              <w:t xml:space="preserve">it + </w:t>
            </w:r>
            <w:hyperlink r:id="rId17" w:anchor="ATEVERB" w:history="1">
              <w:r w:rsidR="000A2B13">
                <w:rPr>
                  <w:rStyle w:val="Hyperlink"/>
                </w:rPr>
                <w:t>ate</w:t>
              </w:r>
            </w:hyperlink>
            <w:r w:rsidR="000A2B13">
              <w:rPr>
                <w:rFonts w:cs="Arial"/>
                <w:color w:val="000000"/>
                <w:sz w:val="24"/>
                <w:szCs w:val="24"/>
              </w:rPr>
              <w:t xml:space="preserve"> </w:t>
            </w:r>
          </w:p>
          <w:p w14:paraId="1CC49B04" w14:textId="77777777" w:rsidR="003F6093" w:rsidRDefault="000A2B13">
            <w:pPr>
              <w:numPr>
                <w:ilvl w:val="1"/>
                <w:numId w:val="315"/>
              </w:numPr>
              <w:spacing w:after="280"/>
              <w:rPr>
                <w:rFonts w:cs="Arial"/>
                <w:color w:val="000000"/>
                <w:sz w:val="24"/>
                <w:szCs w:val="24"/>
              </w:rPr>
            </w:pPr>
            <w:r>
              <w:rPr>
                <w:rFonts w:cs="Arial"/>
                <w:color w:val="000000"/>
                <w:sz w:val="24"/>
                <w:szCs w:val="24"/>
              </w:rPr>
              <w:t xml:space="preserve">The washing machine agitates the load of laundry. </w:t>
            </w:r>
          </w:p>
          <w:p w14:paraId="3D7BAA8A" w14:textId="77777777" w:rsidR="003F6093" w:rsidRDefault="00C436DA">
            <w:pPr>
              <w:rPr>
                <w:rFonts w:cs="Arial"/>
                <w:color w:val="000000"/>
                <w:sz w:val="24"/>
                <w:szCs w:val="24"/>
              </w:rPr>
            </w:pPr>
            <w:hyperlink r:id="rId18" w:anchor="aud" w:history="1">
              <w:r w:rsidR="000A2B13">
                <w:rPr>
                  <w:rStyle w:val="Hyperlink"/>
                </w:rPr>
                <w:t>aud, audit, aur</w:t>
              </w:r>
            </w:hyperlink>
            <w:r w:rsidR="000A2B13">
              <w:rPr>
                <w:rFonts w:cs="Arial"/>
                <w:color w:val="000000"/>
                <w:sz w:val="24"/>
                <w:szCs w:val="24"/>
              </w:rPr>
              <w:t xml:space="preserve"> </w:t>
            </w:r>
          </w:p>
          <w:p w14:paraId="4C4A51EA" w14:textId="77777777" w:rsidR="003F6093" w:rsidRDefault="000A2B13">
            <w:pPr>
              <w:numPr>
                <w:ilvl w:val="0"/>
                <w:numId w:val="55"/>
              </w:numPr>
              <w:spacing w:before="280"/>
              <w:rPr>
                <w:rFonts w:cs="Arial"/>
                <w:color w:val="000000"/>
                <w:sz w:val="24"/>
                <w:szCs w:val="24"/>
              </w:rPr>
            </w:pPr>
            <w:bookmarkStart w:id="3" w:name="AUD"/>
            <w:r>
              <w:rPr>
                <w:rFonts w:cs="Arial"/>
                <w:color w:val="000000"/>
                <w:sz w:val="24"/>
                <w:szCs w:val="24"/>
              </w:rPr>
              <w:t>audible</w:t>
            </w:r>
            <w:bookmarkEnd w:id="3"/>
            <w:r>
              <w:rPr>
                <w:rFonts w:cs="Arial"/>
                <w:color w:val="000000"/>
                <w:sz w:val="24"/>
                <w:szCs w:val="24"/>
              </w:rPr>
              <w:t xml:space="preserve"> ( adjective): can be heard </w:t>
            </w:r>
          </w:p>
          <w:p w14:paraId="5A35596B" w14:textId="77777777" w:rsidR="003F6093" w:rsidRDefault="00C436DA">
            <w:pPr>
              <w:numPr>
                <w:ilvl w:val="1"/>
                <w:numId w:val="55"/>
              </w:numPr>
              <w:rPr>
                <w:rFonts w:cs="Arial"/>
                <w:color w:val="000000"/>
                <w:sz w:val="24"/>
                <w:szCs w:val="24"/>
              </w:rPr>
            </w:pPr>
            <w:hyperlink r:id="rId19" w:anchor="aud" w:history="1">
              <w:r w:rsidR="000A2B13">
                <w:rPr>
                  <w:rStyle w:val="Hyperlink"/>
                </w:rPr>
                <w:t>aud</w:t>
              </w:r>
            </w:hyperlink>
            <w:r w:rsidR="000A2B13">
              <w:rPr>
                <w:rFonts w:cs="Arial"/>
                <w:color w:val="000000"/>
                <w:sz w:val="24"/>
                <w:szCs w:val="24"/>
              </w:rPr>
              <w:t xml:space="preserve"> + </w:t>
            </w:r>
            <w:hyperlink r:id="rId20" w:anchor="ABLEADJ" w:history="1">
              <w:r w:rsidR="000A2B13">
                <w:rPr>
                  <w:rStyle w:val="Hyperlink"/>
                </w:rPr>
                <w:t>ible</w:t>
              </w:r>
            </w:hyperlink>
            <w:r w:rsidR="000A2B13">
              <w:rPr>
                <w:rFonts w:cs="Arial"/>
                <w:color w:val="000000"/>
                <w:sz w:val="24"/>
                <w:szCs w:val="24"/>
              </w:rPr>
              <w:t xml:space="preserve"> </w:t>
            </w:r>
          </w:p>
          <w:p w14:paraId="4BB44ECA" w14:textId="77777777" w:rsidR="003F6093" w:rsidRDefault="000A2B13">
            <w:pPr>
              <w:numPr>
                <w:ilvl w:val="1"/>
                <w:numId w:val="55"/>
              </w:numPr>
              <w:spacing w:after="280"/>
              <w:rPr>
                <w:rFonts w:cs="Arial"/>
                <w:color w:val="000000"/>
                <w:sz w:val="24"/>
                <w:szCs w:val="24"/>
              </w:rPr>
            </w:pPr>
            <w:r>
              <w:rPr>
                <w:rFonts w:cs="Arial"/>
                <w:color w:val="000000"/>
                <w:sz w:val="24"/>
                <w:szCs w:val="24"/>
              </w:rPr>
              <w:t xml:space="preserve">Your voice is barely audible over the sound of the train whistle. </w:t>
            </w:r>
          </w:p>
          <w:p w14:paraId="5F3F6AF5" w14:textId="77777777" w:rsidR="003F6093" w:rsidRDefault="000A2B13">
            <w:pPr>
              <w:numPr>
                <w:ilvl w:val="0"/>
                <w:numId w:val="284"/>
              </w:numPr>
              <w:rPr>
                <w:rFonts w:cs="Arial"/>
                <w:color w:val="000000"/>
                <w:sz w:val="24"/>
                <w:szCs w:val="24"/>
              </w:rPr>
            </w:pPr>
            <w:r>
              <w:rPr>
                <w:rFonts w:cs="Arial"/>
                <w:b/>
                <w:bCs/>
                <w:color w:val="000000"/>
                <w:sz w:val="24"/>
                <w:szCs w:val="24"/>
              </w:rPr>
              <w:t>auditorium</w:t>
            </w:r>
            <w:r>
              <w:rPr>
                <w:rFonts w:cs="Arial"/>
                <w:color w:val="000000"/>
                <w:sz w:val="24"/>
                <w:szCs w:val="24"/>
              </w:rPr>
              <w:t xml:space="preserve"> (noun): a place where one goes to hear something </w:t>
            </w:r>
          </w:p>
          <w:p w14:paraId="1EF70F19" w14:textId="77777777" w:rsidR="003F6093" w:rsidRDefault="00C436DA">
            <w:pPr>
              <w:numPr>
                <w:ilvl w:val="1"/>
                <w:numId w:val="284"/>
              </w:numPr>
              <w:rPr>
                <w:rFonts w:cs="Arial"/>
                <w:color w:val="000000"/>
                <w:sz w:val="24"/>
                <w:szCs w:val="24"/>
              </w:rPr>
            </w:pPr>
            <w:hyperlink r:id="rId21" w:anchor="aud" w:history="1">
              <w:r w:rsidR="000A2B13">
                <w:rPr>
                  <w:rStyle w:val="Hyperlink"/>
                </w:rPr>
                <w:t>aud</w:t>
              </w:r>
            </w:hyperlink>
            <w:r w:rsidR="000A2B13">
              <w:rPr>
                <w:rFonts w:cs="Arial"/>
                <w:color w:val="000000"/>
                <w:sz w:val="24"/>
                <w:szCs w:val="24"/>
              </w:rPr>
              <w:t xml:space="preserve">it+ orium </w:t>
            </w:r>
          </w:p>
          <w:p w14:paraId="070B009C" w14:textId="77777777" w:rsidR="003F6093" w:rsidRDefault="000A2B13">
            <w:pPr>
              <w:numPr>
                <w:ilvl w:val="1"/>
                <w:numId w:val="284"/>
              </w:numPr>
              <w:spacing w:after="280"/>
              <w:rPr>
                <w:rFonts w:cs="Arial"/>
                <w:color w:val="000000"/>
                <w:sz w:val="24"/>
                <w:szCs w:val="24"/>
              </w:rPr>
            </w:pPr>
            <w:r>
              <w:rPr>
                <w:rFonts w:cs="Arial"/>
                <w:color w:val="000000"/>
                <w:sz w:val="24"/>
                <w:szCs w:val="24"/>
              </w:rPr>
              <w:t xml:space="preserve">The band played in the school auditorium </w:t>
            </w:r>
          </w:p>
          <w:p w14:paraId="4C2321EF" w14:textId="77777777" w:rsidR="003F6093" w:rsidRDefault="000A2B13">
            <w:pPr>
              <w:numPr>
                <w:ilvl w:val="0"/>
                <w:numId w:val="264"/>
              </w:numPr>
              <w:rPr>
                <w:rFonts w:cs="Arial"/>
                <w:color w:val="000000"/>
                <w:sz w:val="24"/>
                <w:szCs w:val="24"/>
              </w:rPr>
            </w:pPr>
            <w:r>
              <w:rPr>
                <w:rFonts w:cs="Arial"/>
                <w:b/>
                <w:bCs/>
                <w:color w:val="000000"/>
                <w:sz w:val="24"/>
                <w:szCs w:val="24"/>
              </w:rPr>
              <w:t>auricular</w:t>
            </w:r>
            <w:r>
              <w:rPr>
                <w:rFonts w:cs="Arial"/>
                <w:color w:val="000000"/>
                <w:sz w:val="24"/>
                <w:szCs w:val="24"/>
              </w:rPr>
              <w:t xml:space="preserve"> </w:t>
            </w:r>
          </w:p>
          <w:p w14:paraId="7AD9AFAD" w14:textId="77777777" w:rsidR="003F6093" w:rsidRDefault="00C436DA">
            <w:pPr>
              <w:numPr>
                <w:ilvl w:val="1"/>
                <w:numId w:val="264"/>
              </w:numPr>
              <w:rPr>
                <w:rFonts w:cs="Arial"/>
                <w:color w:val="000000"/>
                <w:sz w:val="24"/>
                <w:szCs w:val="24"/>
              </w:rPr>
            </w:pPr>
            <w:hyperlink r:id="rId22" w:anchor="aud" w:history="1">
              <w:r w:rsidR="000A2B13">
                <w:rPr>
                  <w:rStyle w:val="Hyperlink"/>
                </w:rPr>
                <w:t>aur</w:t>
              </w:r>
            </w:hyperlink>
            <w:r w:rsidR="000A2B13">
              <w:rPr>
                <w:rFonts w:cs="Arial"/>
                <w:color w:val="000000"/>
                <w:sz w:val="24"/>
                <w:szCs w:val="24"/>
              </w:rPr>
              <w:t xml:space="preserve"> + </w:t>
            </w:r>
            <w:hyperlink r:id="rId23" w:anchor="ICADJ" w:history="1">
              <w:r w:rsidR="000A2B13">
                <w:rPr>
                  <w:rStyle w:val="Hyperlink"/>
                </w:rPr>
                <w:t>ic</w:t>
              </w:r>
            </w:hyperlink>
            <w:r w:rsidR="000A2B13">
              <w:rPr>
                <w:rFonts w:cs="Arial"/>
                <w:color w:val="000000"/>
                <w:sz w:val="24"/>
                <w:szCs w:val="24"/>
              </w:rPr>
              <w:t xml:space="preserve"> + </w:t>
            </w:r>
            <w:hyperlink r:id="rId24" w:anchor="ALNOUN" w:history="1">
              <w:r w:rsidR="000A2B13">
                <w:rPr>
                  <w:rStyle w:val="Hyperlink"/>
                </w:rPr>
                <w:t>ul</w:t>
              </w:r>
            </w:hyperlink>
            <w:r w:rsidR="000A2B13">
              <w:rPr>
                <w:rFonts w:cs="Arial"/>
                <w:color w:val="000000"/>
                <w:sz w:val="24"/>
                <w:szCs w:val="24"/>
              </w:rPr>
              <w:t xml:space="preserve"> + </w:t>
            </w:r>
            <w:hyperlink r:id="rId25" w:anchor="ARADJ" w:history="1">
              <w:r w:rsidR="000A2B13">
                <w:rPr>
                  <w:rStyle w:val="Hyperlink"/>
                </w:rPr>
                <w:t>ar</w:t>
              </w:r>
            </w:hyperlink>
            <w:r w:rsidR="000A2B13">
              <w:rPr>
                <w:rFonts w:cs="Arial"/>
                <w:color w:val="000000"/>
                <w:sz w:val="24"/>
                <w:szCs w:val="24"/>
              </w:rPr>
              <w:t xml:space="preserve"> </w:t>
            </w:r>
          </w:p>
          <w:p w14:paraId="0C358898" w14:textId="77777777" w:rsidR="003F6093" w:rsidRDefault="000A2B13">
            <w:pPr>
              <w:numPr>
                <w:ilvl w:val="1"/>
                <w:numId w:val="264"/>
              </w:numPr>
              <w:spacing w:after="280"/>
              <w:rPr>
                <w:rFonts w:cs="Arial"/>
                <w:color w:val="000000"/>
                <w:sz w:val="24"/>
                <w:szCs w:val="24"/>
              </w:rPr>
            </w:pPr>
            <w:r>
              <w:rPr>
                <w:rFonts w:cs="Arial"/>
                <w:color w:val="000000"/>
                <w:sz w:val="24"/>
                <w:szCs w:val="24"/>
              </w:rPr>
              <w:t xml:space="preserve">The auricular ability of the cat is well-known. </w:t>
            </w:r>
          </w:p>
          <w:p w14:paraId="7CC5F5B9" w14:textId="77777777" w:rsidR="003F6093" w:rsidRDefault="00C436DA">
            <w:pPr>
              <w:rPr>
                <w:rFonts w:cs="Arial"/>
                <w:color w:val="000000"/>
                <w:sz w:val="24"/>
                <w:szCs w:val="24"/>
              </w:rPr>
            </w:pPr>
            <w:hyperlink r:id="rId26" w:anchor="am" w:history="1">
              <w:r w:rsidR="000A2B13">
                <w:rPr>
                  <w:rStyle w:val="Hyperlink"/>
                </w:rPr>
                <w:t xml:space="preserve">am, ami </w:t>
              </w:r>
            </w:hyperlink>
          </w:p>
          <w:p w14:paraId="5170B77D" w14:textId="77777777" w:rsidR="003F6093" w:rsidRDefault="000A2B13">
            <w:pPr>
              <w:numPr>
                <w:ilvl w:val="0"/>
                <w:numId w:val="231"/>
              </w:numPr>
              <w:spacing w:before="280"/>
              <w:rPr>
                <w:rFonts w:cs="Arial"/>
                <w:color w:val="000000"/>
                <w:sz w:val="24"/>
                <w:szCs w:val="24"/>
              </w:rPr>
            </w:pPr>
            <w:bookmarkStart w:id="4" w:name="AM"/>
            <w:r>
              <w:rPr>
                <w:rFonts w:cs="Arial"/>
                <w:color w:val="000000"/>
                <w:sz w:val="24"/>
                <w:szCs w:val="24"/>
              </w:rPr>
              <w:t>amorous</w:t>
            </w:r>
            <w:bookmarkEnd w:id="4"/>
            <w:r>
              <w:rPr>
                <w:rFonts w:cs="Arial"/>
                <w:color w:val="000000"/>
                <w:sz w:val="24"/>
                <w:szCs w:val="24"/>
              </w:rPr>
              <w:t xml:space="preserve"> (adjective): loving </w:t>
            </w:r>
          </w:p>
          <w:p w14:paraId="6C3C04DC" w14:textId="77777777" w:rsidR="003F6093" w:rsidRDefault="00C436DA">
            <w:pPr>
              <w:numPr>
                <w:ilvl w:val="1"/>
                <w:numId w:val="231"/>
              </w:numPr>
              <w:rPr>
                <w:rFonts w:cs="Arial"/>
                <w:color w:val="000000"/>
                <w:sz w:val="24"/>
                <w:szCs w:val="24"/>
              </w:rPr>
            </w:pPr>
            <w:hyperlink r:id="rId27" w:anchor="am" w:history="1">
              <w:r w:rsidR="000A2B13">
                <w:rPr>
                  <w:rStyle w:val="Hyperlink"/>
                </w:rPr>
                <w:t>amor</w:t>
              </w:r>
            </w:hyperlink>
            <w:r w:rsidR="000A2B13">
              <w:rPr>
                <w:rFonts w:cs="Arial"/>
                <w:color w:val="000000"/>
                <w:sz w:val="24"/>
                <w:szCs w:val="24"/>
              </w:rPr>
              <w:t xml:space="preserve"> + </w:t>
            </w:r>
            <w:hyperlink r:id="rId28" w:anchor="OUSADJ" w:history="1">
              <w:r w:rsidR="000A2B13">
                <w:rPr>
                  <w:rStyle w:val="Hyperlink"/>
                </w:rPr>
                <w:t>ous</w:t>
              </w:r>
            </w:hyperlink>
            <w:r w:rsidR="000A2B13">
              <w:rPr>
                <w:rFonts w:cs="Arial"/>
                <w:color w:val="000000"/>
                <w:sz w:val="24"/>
                <w:szCs w:val="24"/>
              </w:rPr>
              <w:t xml:space="preserve"> </w:t>
            </w:r>
          </w:p>
          <w:p w14:paraId="55934C94" w14:textId="77777777" w:rsidR="003F6093" w:rsidRDefault="000A2B13">
            <w:pPr>
              <w:numPr>
                <w:ilvl w:val="1"/>
                <w:numId w:val="231"/>
              </w:numPr>
              <w:spacing w:after="280"/>
              <w:rPr>
                <w:rFonts w:cs="Arial"/>
                <w:color w:val="000000"/>
                <w:sz w:val="24"/>
                <w:szCs w:val="24"/>
              </w:rPr>
            </w:pPr>
            <w:r>
              <w:rPr>
                <w:rFonts w:cs="Arial"/>
                <w:color w:val="000000"/>
                <w:sz w:val="24"/>
                <w:szCs w:val="24"/>
              </w:rPr>
              <w:t xml:space="preserve">The actor played an amorous role. </w:t>
            </w:r>
          </w:p>
          <w:p w14:paraId="0EEDAFE5" w14:textId="77777777" w:rsidR="003F6093" w:rsidRDefault="000A2B13">
            <w:pPr>
              <w:numPr>
                <w:ilvl w:val="0"/>
                <w:numId w:val="30"/>
              </w:numPr>
              <w:rPr>
                <w:rFonts w:cs="Arial"/>
                <w:color w:val="000000"/>
                <w:sz w:val="24"/>
                <w:szCs w:val="24"/>
              </w:rPr>
            </w:pPr>
            <w:r>
              <w:rPr>
                <w:rFonts w:cs="Arial"/>
                <w:b/>
                <w:bCs/>
                <w:color w:val="000000"/>
                <w:sz w:val="24"/>
                <w:szCs w:val="24"/>
              </w:rPr>
              <w:t>amiable</w:t>
            </w:r>
            <w:r>
              <w:rPr>
                <w:rFonts w:cs="Arial"/>
                <w:color w:val="000000"/>
                <w:sz w:val="24"/>
                <w:szCs w:val="24"/>
              </w:rPr>
              <w:t xml:space="preserve"> (adjective) friendly, agreeable </w:t>
            </w:r>
          </w:p>
          <w:p w14:paraId="4F81ADC5" w14:textId="77777777" w:rsidR="003F6093" w:rsidRDefault="00C436DA">
            <w:pPr>
              <w:numPr>
                <w:ilvl w:val="1"/>
                <w:numId w:val="30"/>
              </w:numPr>
              <w:rPr>
                <w:rFonts w:cs="Arial"/>
                <w:color w:val="000000"/>
                <w:sz w:val="24"/>
                <w:szCs w:val="24"/>
              </w:rPr>
            </w:pPr>
            <w:hyperlink r:id="rId29" w:anchor="am" w:history="1">
              <w:r w:rsidR="000A2B13">
                <w:rPr>
                  <w:rStyle w:val="Hyperlink"/>
                </w:rPr>
                <w:t>ami</w:t>
              </w:r>
            </w:hyperlink>
            <w:r w:rsidR="000A2B13">
              <w:rPr>
                <w:rFonts w:cs="Arial"/>
                <w:color w:val="000000"/>
                <w:sz w:val="24"/>
                <w:szCs w:val="24"/>
              </w:rPr>
              <w:t xml:space="preserve"> + </w:t>
            </w:r>
            <w:hyperlink r:id="rId30" w:anchor="ABLEADJ" w:history="1">
              <w:r w:rsidR="000A2B13">
                <w:rPr>
                  <w:rStyle w:val="Hyperlink"/>
                </w:rPr>
                <w:t>able</w:t>
              </w:r>
            </w:hyperlink>
            <w:r w:rsidR="000A2B13">
              <w:rPr>
                <w:rFonts w:cs="Arial"/>
                <w:color w:val="000000"/>
                <w:sz w:val="24"/>
                <w:szCs w:val="24"/>
              </w:rPr>
              <w:t xml:space="preserve"> </w:t>
            </w:r>
          </w:p>
          <w:p w14:paraId="3CF446A4" w14:textId="77777777" w:rsidR="003F6093" w:rsidRDefault="000A2B13">
            <w:pPr>
              <w:numPr>
                <w:ilvl w:val="1"/>
                <w:numId w:val="30"/>
              </w:numPr>
              <w:spacing w:after="280"/>
              <w:rPr>
                <w:rFonts w:cs="Arial"/>
                <w:color w:val="000000"/>
                <w:sz w:val="24"/>
                <w:szCs w:val="24"/>
              </w:rPr>
            </w:pPr>
            <w:r>
              <w:rPr>
                <w:rFonts w:cs="Arial"/>
                <w:color w:val="000000"/>
                <w:sz w:val="24"/>
                <w:szCs w:val="24"/>
              </w:rPr>
              <w:t xml:space="preserve">He seems to be an amiable man. </w:t>
            </w:r>
          </w:p>
          <w:p w14:paraId="0246E6E3" w14:textId="77777777" w:rsidR="003F6093" w:rsidRDefault="000A2B13">
            <w:pPr>
              <w:numPr>
                <w:ilvl w:val="0"/>
                <w:numId w:val="101"/>
              </w:numPr>
              <w:rPr>
                <w:rFonts w:cs="Arial"/>
                <w:color w:val="000000"/>
                <w:sz w:val="24"/>
                <w:szCs w:val="24"/>
              </w:rPr>
            </w:pPr>
            <w:r>
              <w:rPr>
                <w:rFonts w:cs="Arial"/>
                <w:b/>
                <w:bCs/>
                <w:color w:val="000000"/>
                <w:sz w:val="24"/>
                <w:szCs w:val="24"/>
              </w:rPr>
              <w:t>amicable</w:t>
            </w:r>
            <w:r>
              <w:rPr>
                <w:rFonts w:cs="Arial"/>
                <w:color w:val="000000"/>
                <w:sz w:val="24"/>
                <w:szCs w:val="24"/>
              </w:rPr>
              <w:t xml:space="preserve"> (adjective): friendly </w:t>
            </w:r>
          </w:p>
          <w:p w14:paraId="751435C1" w14:textId="77777777" w:rsidR="003F6093" w:rsidRDefault="00C436DA">
            <w:pPr>
              <w:numPr>
                <w:ilvl w:val="1"/>
                <w:numId w:val="101"/>
              </w:numPr>
              <w:rPr>
                <w:rFonts w:cs="Arial"/>
                <w:color w:val="000000"/>
                <w:sz w:val="24"/>
                <w:szCs w:val="24"/>
              </w:rPr>
            </w:pPr>
            <w:hyperlink r:id="rId31" w:anchor="am" w:history="1">
              <w:r w:rsidR="000A2B13">
                <w:rPr>
                  <w:rStyle w:val="Hyperlink"/>
                </w:rPr>
                <w:t>ami</w:t>
              </w:r>
            </w:hyperlink>
            <w:r w:rsidR="000A2B13">
              <w:rPr>
                <w:rFonts w:cs="Arial"/>
                <w:color w:val="000000"/>
                <w:sz w:val="24"/>
                <w:szCs w:val="24"/>
              </w:rPr>
              <w:t xml:space="preserve">c + </w:t>
            </w:r>
            <w:hyperlink r:id="rId32" w:anchor="ABLEADJ" w:history="1">
              <w:r w:rsidR="000A2B13">
                <w:rPr>
                  <w:rStyle w:val="Hyperlink"/>
                </w:rPr>
                <w:t>able</w:t>
              </w:r>
            </w:hyperlink>
            <w:r w:rsidR="000A2B13">
              <w:rPr>
                <w:rFonts w:cs="Arial"/>
                <w:color w:val="000000"/>
                <w:sz w:val="24"/>
                <w:szCs w:val="24"/>
              </w:rPr>
              <w:t xml:space="preserve"> </w:t>
            </w:r>
          </w:p>
          <w:p w14:paraId="235F1C29" w14:textId="77777777" w:rsidR="003F6093" w:rsidRDefault="000A2B13">
            <w:pPr>
              <w:numPr>
                <w:ilvl w:val="1"/>
                <w:numId w:val="101"/>
              </w:numPr>
              <w:spacing w:after="280"/>
              <w:rPr>
                <w:rFonts w:cs="Arial"/>
                <w:color w:val="000000"/>
                <w:sz w:val="24"/>
                <w:szCs w:val="24"/>
              </w:rPr>
            </w:pPr>
            <w:r>
              <w:rPr>
                <w:rFonts w:cs="Arial"/>
                <w:color w:val="000000"/>
                <w:sz w:val="24"/>
                <w:szCs w:val="24"/>
              </w:rPr>
              <w:t xml:space="preserve">The two neighbors came to an amicable decision about the fence. </w:t>
            </w:r>
          </w:p>
          <w:p w14:paraId="12C822CB" w14:textId="77777777" w:rsidR="003F6093" w:rsidRDefault="00C436DA">
            <w:pPr>
              <w:rPr>
                <w:rFonts w:cs="Arial"/>
                <w:color w:val="000000"/>
                <w:sz w:val="24"/>
                <w:szCs w:val="24"/>
              </w:rPr>
            </w:pPr>
            <w:hyperlink r:id="rId33" w:anchor="anim" w:history="1">
              <w:r w:rsidR="000A2B13">
                <w:rPr>
                  <w:rStyle w:val="Hyperlink"/>
                </w:rPr>
                <w:t xml:space="preserve">anim </w:t>
              </w:r>
            </w:hyperlink>
          </w:p>
          <w:p w14:paraId="22EB8DAE" w14:textId="77777777" w:rsidR="003F6093" w:rsidRDefault="000A2B13">
            <w:pPr>
              <w:numPr>
                <w:ilvl w:val="0"/>
                <w:numId w:val="161"/>
              </w:numPr>
              <w:spacing w:before="280"/>
              <w:rPr>
                <w:rFonts w:cs="Arial"/>
                <w:color w:val="000000"/>
                <w:sz w:val="24"/>
                <w:szCs w:val="24"/>
              </w:rPr>
            </w:pPr>
            <w:bookmarkStart w:id="5" w:name="ANIM"/>
            <w:r>
              <w:rPr>
                <w:rFonts w:cs="Arial"/>
                <w:color w:val="000000"/>
                <w:sz w:val="24"/>
                <w:szCs w:val="24"/>
              </w:rPr>
              <w:t>animal</w:t>
            </w:r>
            <w:bookmarkEnd w:id="5"/>
            <w:r>
              <w:rPr>
                <w:rFonts w:cs="Arial"/>
                <w:color w:val="000000"/>
                <w:sz w:val="24"/>
                <w:szCs w:val="24"/>
              </w:rPr>
              <w:t xml:space="preserve"> (noun): a living creature </w:t>
            </w:r>
          </w:p>
          <w:p w14:paraId="41A70E13" w14:textId="77777777" w:rsidR="003F6093" w:rsidRDefault="00C436DA">
            <w:pPr>
              <w:numPr>
                <w:ilvl w:val="1"/>
                <w:numId w:val="161"/>
              </w:numPr>
              <w:rPr>
                <w:rFonts w:cs="Arial"/>
                <w:color w:val="000000"/>
                <w:sz w:val="24"/>
                <w:szCs w:val="24"/>
              </w:rPr>
            </w:pPr>
            <w:hyperlink r:id="rId34" w:anchor="anim" w:history="1">
              <w:r w:rsidR="000A2B13">
                <w:rPr>
                  <w:rStyle w:val="Hyperlink"/>
                </w:rPr>
                <w:t>anim</w:t>
              </w:r>
            </w:hyperlink>
            <w:r w:rsidR="000A2B13">
              <w:rPr>
                <w:rFonts w:cs="Arial"/>
                <w:color w:val="000000"/>
                <w:sz w:val="24"/>
                <w:szCs w:val="24"/>
              </w:rPr>
              <w:t xml:space="preserve"> + </w:t>
            </w:r>
            <w:hyperlink r:id="rId35" w:anchor="ALNOUN" w:history="1">
              <w:r w:rsidR="000A2B13">
                <w:rPr>
                  <w:rStyle w:val="Hyperlink"/>
                </w:rPr>
                <w:t>al</w:t>
              </w:r>
            </w:hyperlink>
            <w:r w:rsidR="000A2B13">
              <w:rPr>
                <w:rFonts w:cs="Arial"/>
                <w:color w:val="000000"/>
                <w:sz w:val="24"/>
                <w:szCs w:val="24"/>
              </w:rPr>
              <w:t xml:space="preserve"> </w:t>
            </w:r>
          </w:p>
          <w:p w14:paraId="40D3BBC7" w14:textId="77777777" w:rsidR="003F6093" w:rsidRDefault="000A2B13">
            <w:pPr>
              <w:numPr>
                <w:ilvl w:val="1"/>
                <w:numId w:val="161"/>
              </w:numPr>
              <w:spacing w:after="280"/>
              <w:rPr>
                <w:rFonts w:cs="Arial"/>
                <w:color w:val="000000"/>
                <w:sz w:val="24"/>
                <w:szCs w:val="24"/>
              </w:rPr>
            </w:pPr>
            <w:r>
              <w:rPr>
                <w:rFonts w:cs="Arial"/>
                <w:color w:val="000000"/>
                <w:sz w:val="24"/>
                <w:szCs w:val="24"/>
              </w:rPr>
              <w:t xml:space="preserve">A dog is an animal. </w:t>
            </w:r>
          </w:p>
          <w:p w14:paraId="15D7A912" w14:textId="77777777" w:rsidR="003F6093" w:rsidRDefault="000A2B13">
            <w:pPr>
              <w:numPr>
                <w:ilvl w:val="0"/>
                <w:numId w:val="325"/>
              </w:numPr>
              <w:rPr>
                <w:rFonts w:cs="Arial"/>
                <w:color w:val="000000"/>
                <w:sz w:val="24"/>
                <w:szCs w:val="24"/>
              </w:rPr>
            </w:pPr>
            <w:r>
              <w:rPr>
                <w:rFonts w:cs="Arial"/>
                <w:b/>
                <w:bCs/>
                <w:color w:val="000000"/>
                <w:sz w:val="24"/>
                <w:szCs w:val="24"/>
              </w:rPr>
              <w:t>animate</w:t>
            </w:r>
            <w:r>
              <w:rPr>
                <w:rFonts w:cs="Arial"/>
                <w:color w:val="000000"/>
                <w:sz w:val="24"/>
                <w:szCs w:val="24"/>
              </w:rPr>
              <w:t xml:space="preserve"> (verb): to give spirit or support, to supply movement </w:t>
            </w:r>
          </w:p>
          <w:p w14:paraId="0D7DE0F9" w14:textId="77777777" w:rsidR="003F6093" w:rsidRDefault="00C436DA">
            <w:pPr>
              <w:numPr>
                <w:ilvl w:val="1"/>
                <w:numId w:val="325"/>
              </w:numPr>
              <w:rPr>
                <w:rFonts w:cs="Arial"/>
                <w:color w:val="000000"/>
                <w:sz w:val="24"/>
                <w:szCs w:val="24"/>
              </w:rPr>
            </w:pPr>
            <w:hyperlink r:id="rId36" w:anchor="anim" w:history="1">
              <w:r w:rsidR="000A2B13">
                <w:rPr>
                  <w:rStyle w:val="Hyperlink"/>
                </w:rPr>
                <w:t>anim</w:t>
              </w:r>
            </w:hyperlink>
            <w:r w:rsidR="000A2B13">
              <w:rPr>
                <w:rFonts w:cs="Arial"/>
                <w:color w:val="000000"/>
                <w:sz w:val="24"/>
                <w:szCs w:val="24"/>
              </w:rPr>
              <w:t xml:space="preserve"> + </w:t>
            </w:r>
            <w:hyperlink r:id="rId37" w:anchor="ATEVERB" w:history="1">
              <w:r w:rsidR="000A2B13">
                <w:rPr>
                  <w:rStyle w:val="Hyperlink"/>
                </w:rPr>
                <w:t>ate</w:t>
              </w:r>
            </w:hyperlink>
            <w:r w:rsidR="000A2B13">
              <w:rPr>
                <w:rFonts w:cs="Arial"/>
                <w:color w:val="000000"/>
                <w:sz w:val="24"/>
                <w:szCs w:val="24"/>
              </w:rPr>
              <w:t xml:space="preserve"> </w:t>
            </w:r>
          </w:p>
          <w:p w14:paraId="312C643C" w14:textId="77777777" w:rsidR="003F6093" w:rsidRDefault="000A2B13">
            <w:pPr>
              <w:numPr>
                <w:ilvl w:val="1"/>
                <w:numId w:val="325"/>
              </w:numPr>
              <w:spacing w:after="280"/>
              <w:rPr>
                <w:rFonts w:cs="Arial"/>
                <w:color w:val="000000"/>
                <w:sz w:val="24"/>
                <w:szCs w:val="24"/>
              </w:rPr>
            </w:pPr>
            <w:r>
              <w:rPr>
                <w:rFonts w:cs="Arial"/>
                <w:color w:val="000000"/>
                <w:sz w:val="24"/>
                <w:szCs w:val="24"/>
              </w:rPr>
              <w:t xml:space="preserve">The artist animated the cartoon. </w:t>
            </w:r>
          </w:p>
          <w:p w14:paraId="0F0E18FB" w14:textId="77777777" w:rsidR="003F6093" w:rsidRDefault="000A2B13">
            <w:pPr>
              <w:numPr>
                <w:ilvl w:val="0"/>
                <w:numId w:val="392"/>
              </w:numPr>
              <w:rPr>
                <w:rFonts w:cs="Arial"/>
                <w:color w:val="000000"/>
                <w:sz w:val="24"/>
                <w:szCs w:val="24"/>
              </w:rPr>
            </w:pPr>
            <w:r>
              <w:rPr>
                <w:rFonts w:cs="Arial"/>
                <w:b/>
                <w:bCs/>
                <w:color w:val="000000"/>
                <w:sz w:val="24"/>
                <w:szCs w:val="24"/>
              </w:rPr>
              <w:t>animosity</w:t>
            </w:r>
            <w:r>
              <w:rPr>
                <w:rFonts w:cs="Arial"/>
                <w:color w:val="000000"/>
                <w:sz w:val="24"/>
                <w:szCs w:val="24"/>
              </w:rPr>
              <w:t xml:space="preserve"> (noun): hostility, ill will </w:t>
            </w:r>
          </w:p>
          <w:p w14:paraId="2AE11E17" w14:textId="77777777" w:rsidR="003F6093" w:rsidRDefault="00C436DA">
            <w:pPr>
              <w:numPr>
                <w:ilvl w:val="1"/>
                <w:numId w:val="392"/>
              </w:numPr>
              <w:rPr>
                <w:rFonts w:cs="Arial"/>
                <w:color w:val="000000"/>
                <w:sz w:val="24"/>
                <w:szCs w:val="24"/>
              </w:rPr>
            </w:pPr>
            <w:hyperlink r:id="rId38" w:anchor="anim" w:history="1">
              <w:r w:rsidR="000A2B13">
                <w:rPr>
                  <w:rStyle w:val="Hyperlink"/>
                </w:rPr>
                <w:t>animos</w:t>
              </w:r>
            </w:hyperlink>
            <w:r w:rsidR="000A2B13">
              <w:rPr>
                <w:rFonts w:cs="Arial"/>
                <w:color w:val="000000"/>
                <w:sz w:val="24"/>
                <w:szCs w:val="24"/>
              </w:rPr>
              <w:t xml:space="preserve"> + </w:t>
            </w:r>
            <w:hyperlink r:id="rId39" w:anchor="ITYNOUN" w:history="1">
              <w:r w:rsidR="000A2B13">
                <w:rPr>
                  <w:rStyle w:val="Hyperlink"/>
                </w:rPr>
                <w:t>ity</w:t>
              </w:r>
            </w:hyperlink>
            <w:r w:rsidR="000A2B13">
              <w:rPr>
                <w:rFonts w:cs="Arial"/>
                <w:color w:val="000000"/>
                <w:sz w:val="24"/>
                <w:szCs w:val="24"/>
              </w:rPr>
              <w:t xml:space="preserve"> </w:t>
            </w:r>
          </w:p>
          <w:p w14:paraId="194C2815" w14:textId="77777777" w:rsidR="003F6093" w:rsidRDefault="000A2B13">
            <w:pPr>
              <w:numPr>
                <w:ilvl w:val="1"/>
                <w:numId w:val="392"/>
              </w:numPr>
              <w:spacing w:after="280"/>
              <w:rPr>
                <w:rFonts w:cs="Arial"/>
                <w:color w:val="000000"/>
                <w:sz w:val="24"/>
                <w:szCs w:val="24"/>
              </w:rPr>
            </w:pPr>
            <w:r>
              <w:rPr>
                <w:rFonts w:cs="Arial"/>
                <w:color w:val="000000"/>
                <w:sz w:val="24"/>
                <w:szCs w:val="24"/>
              </w:rPr>
              <w:t xml:space="preserve">There isn't any animosity between us. </w:t>
            </w:r>
          </w:p>
          <w:p w14:paraId="19AA6B4C" w14:textId="77777777" w:rsidR="003F6093" w:rsidRDefault="00C436DA">
            <w:pPr>
              <w:rPr>
                <w:rFonts w:cs="Arial"/>
                <w:color w:val="000000"/>
                <w:sz w:val="24"/>
                <w:szCs w:val="24"/>
              </w:rPr>
            </w:pPr>
            <w:hyperlink r:id="rId40" w:anchor="annu" w:history="1">
              <w:r w:rsidR="000A2B13">
                <w:rPr>
                  <w:rStyle w:val="Hyperlink"/>
                </w:rPr>
                <w:t>ann, annu, enni</w:t>
              </w:r>
            </w:hyperlink>
            <w:r w:rsidR="000A2B13">
              <w:rPr>
                <w:rFonts w:cs="Arial"/>
                <w:color w:val="000000"/>
                <w:sz w:val="24"/>
                <w:szCs w:val="24"/>
              </w:rPr>
              <w:t xml:space="preserve"> </w:t>
            </w:r>
          </w:p>
          <w:p w14:paraId="39E308E5" w14:textId="77777777" w:rsidR="003F6093" w:rsidRDefault="000A2B13">
            <w:pPr>
              <w:numPr>
                <w:ilvl w:val="0"/>
                <w:numId w:val="337"/>
              </w:numPr>
              <w:spacing w:before="280"/>
              <w:rPr>
                <w:rFonts w:cs="Arial"/>
                <w:color w:val="000000"/>
                <w:sz w:val="24"/>
                <w:szCs w:val="24"/>
              </w:rPr>
            </w:pPr>
            <w:bookmarkStart w:id="6" w:name="ANNU"/>
            <w:r>
              <w:rPr>
                <w:rFonts w:cs="Arial"/>
                <w:color w:val="000000"/>
                <w:sz w:val="24"/>
                <w:szCs w:val="24"/>
              </w:rPr>
              <w:t xml:space="preserve">annals </w:t>
            </w:r>
            <w:bookmarkEnd w:id="6"/>
            <w:r>
              <w:rPr>
                <w:rFonts w:cs="Arial"/>
                <w:color w:val="000000"/>
                <w:sz w:val="24"/>
                <w:szCs w:val="24"/>
              </w:rPr>
              <w:t xml:space="preserve">(noun): record of events, historical records </w:t>
            </w:r>
          </w:p>
          <w:p w14:paraId="55D8FB34" w14:textId="77777777" w:rsidR="003F6093" w:rsidRDefault="00C436DA">
            <w:pPr>
              <w:numPr>
                <w:ilvl w:val="1"/>
                <w:numId w:val="337"/>
              </w:numPr>
              <w:rPr>
                <w:rFonts w:cs="Arial"/>
                <w:color w:val="000000"/>
                <w:sz w:val="24"/>
                <w:szCs w:val="24"/>
              </w:rPr>
            </w:pPr>
            <w:hyperlink r:id="rId41" w:anchor="annu" w:history="1">
              <w:r w:rsidR="000A2B13">
                <w:rPr>
                  <w:rStyle w:val="Hyperlink"/>
                </w:rPr>
                <w:t>ann</w:t>
              </w:r>
            </w:hyperlink>
            <w:r w:rsidR="000A2B13">
              <w:rPr>
                <w:rFonts w:cs="Arial"/>
                <w:color w:val="000000"/>
                <w:sz w:val="24"/>
                <w:szCs w:val="24"/>
              </w:rPr>
              <w:t xml:space="preserve"> + </w:t>
            </w:r>
            <w:hyperlink r:id="rId42" w:anchor="ALNOUN" w:history="1">
              <w:r w:rsidR="000A2B13">
                <w:rPr>
                  <w:rStyle w:val="Hyperlink"/>
                </w:rPr>
                <w:t>al</w:t>
              </w:r>
            </w:hyperlink>
            <w:r w:rsidR="000A2B13">
              <w:rPr>
                <w:rFonts w:cs="Arial"/>
                <w:color w:val="000000"/>
                <w:sz w:val="24"/>
                <w:szCs w:val="24"/>
              </w:rPr>
              <w:t xml:space="preserve"> + s </w:t>
            </w:r>
          </w:p>
          <w:p w14:paraId="0029D4B5" w14:textId="77777777" w:rsidR="003F6093" w:rsidRDefault="000A2B13">
            <w:pPr>
              <w:numPr>
                <w:ilvl w:val="1"/>
                <w:numId w:val="337"/>
              </w:numPr>
              <w:spacing w:after="280"/>
              <w:rPr>
                <w:rFonts w:cs="Arial"/>
                <w:color w:val="000000"/>
                <w:sz w:val="24"/>
                <w:szCs w:val="24"/>
              </w:rPr>
            </w:pPr>
            <w:r>
              <w:rPr>
                <w:rFonts w:cs="Arial"/>
                <w:color w:val="000000"/>
                <w:sz w:val="24"/>
                <w:szCs w:val="24"/>
              </w:rPr>
              <w:t xml:space="preserve">The annals of the organization are kept in notebooks. </w:t>
            </w:r>
          </w:p>
          <w:p w14:paraId="5FD1DCEC" w14:textId="77777777" w:rsidR="003F6093" w:rsidRDefault="000A2B13">
            <w:pPr>
              <w:numPr>
                <w:ilvl w:val="0"/>
                <w:numId w:val="28"/>
              </w:numPr>
              <w:rPr>
                <w:rFonts w:cs="Arial"/>
                <w:color w:val="000000"/>
                <w:sz w:val="24"/>
                <w:szCs w:val="24"/>
              </w:rPr>
            </w:pPr>
            <w:r>
              <w:rPr>
                <w:rFonts w:cs="Arial"/>
                <w:b/>
                <w:bCs/>
                <w:color w:val="000000"/>
                <w:sz w:val="24"/>
                <w:szCs w:val="24"/>
              </w:rPr>
              <w:t>annual</w:t>
            </w:r>
            <w:r>
              <w:rPr>
                <w:rFonts w:cs="Arial"/>
                <w:color w:val="000000"/>
                <w:sz w:val="24"/>
                <w:szCs w:val="24"/>
              </w:rPr>
              <w:t xml:space="preserve"> (adjective): yearly </w:t>
            </w:r>
          </w:p>
          <w:p w14:paraId="11153A48" w14:textId="77777777" w:rsidR="003F6093" w:rsidRDefault="00C436DA">
            <w:pPr>
              <w:numPr>
                <w:ilvl w:val="1"/>
                <w:numId w:val="28"/>
              </w:numPr>
              <w:rPr>
                <w:rFonts w:cs="Arial"/>
                <w:color w:val="000000"/>
                <w:sz w:val="24"/>
                <w:szCs w:val="24"/>
              </w:rPr>
            </w:pPr>
            <w:hyperlink r:id="rId43" w:anchor="annu" w:history="1">
              <w:r w:rsidR="000A2B13">
                <w:rPr>
                  <w:rStyle w:val="Hyperlink"/>
                </w:rPr>
                <w:t>annu</w:t>
              </w:r>
            </w:hyperlink>
            <w:r w:rsidR="000A2B13">
              <w:rPr>
                <w:rFonts w:cs="Arial"/>
                <w:color w:val="000000"/>
                <w:sz w:val="24"/>
                <w:szCs w:val="24"/>
              </w:rPr>
              <w:t xml:space="preserve"> + </w:t>
            </w:r>
            <w:hyperlink r:id="rId44" w:anchor="ALADJ" w:history="1">
              <w:r w:rsidR="000A2B13">
                <w:rPr>
                  <w:rStyle w:val="Hyperlink"/>
                </w:rPr>
                <w:t>al</w:t>
              </w:r>
            </w:hyperlink>
            <w:r w:rsidR="000A2B13">
              <w:rPr>
                <w:rFonts w:cs="Arial"/>
                <w:color w:val="000000"/>
                <w:sz w:val="24"/>
                <w:szCs w:val="24"/>
              </w:rPr>
              <w:t xml:space="preserve"> </w:t>
            </w:r>
          </w:p>
          <w:p w14:paraId="76699746" w14:textId="77777777" w:rsidR="003F6093" w:rsidRDefault="000A2B13">
            <w:pPr>
              <w:numPr>
                <w:ilvl w:val="1"/>
                <w:numId w:val="28"/>
              </w:numPr>
              <w:spacing w:after="280"/>
              <w:rPr>
                <w:rFonts w:cs="Arial"/>
                <w:color w:val="000000"/>
                <w:sz w:val="24"/>
                <w:szCs w:val="24"/>
              </w:rPr>
            </w:pPr>
            <w:r>
              <w:rPr>
                <w:rFonts w:cs="Arial"/>
                <w:color w:val="000000"/>
                <w:sz w:val="24"/>
                <w:szCs w:val="24"/>
              </w:rPr>
              <w:t xml:space="preserve">She is planning on going to the company's annual meeting. </w:t>
            </w:r>
          </w:p>
          <w:p w14:paraId="4BDD3E55" w14:textId="77777777" w:rsidR="003F6093" w:rsidRDefault="000A2B13">
            <w:pPr>
              <w:numPr>
                <w:ilvl w:val="0"/>
                <w:numId w:val="68"/>
              </w:numPr>
              <w:rPr>
                <w:rFonts w:cs="Arial"/>
                <w:color w:val="000000"/>
                <w:sz w:val="24"/>
                <w:szCs w:val="24"/>
              </w:rPr>
            </w:pPr>
            <w:r>
              <w:rPr>
                <w:rFonts w:cs="Arial"/>
                <w:b/>
                <w:bCs/>
                <w:color w:val="000000"/>
                <w:sz w:val="24"/>
                <w:szCs w:val="24"/>
              </w:rPr>
              <w:t>annuity</w:t>
            </w:r>
            <w:r>
              <w:rPr>
                <w:rFonts w:cs="Arial"/>
                <w:color w:val="000000"/>
                <w:sz w:val="24"/>
                <w:szCs w:val="24"/>
              </w:rPr>
              <w:t xml:space="preserve"> (noun): money payable yearly </w:t>
            </w:r>
          </w:p>
          <w:p w14:paraId="01AD1DEC" w14:textId="77777777" w:rsidR="003F6093" w:rsidRDefault="00C436DA">
            <w:pPr>
              <w:numPr>
                <w:ilvl w:val="1"/>
                <w:numId w:val="68"/>
              </w:numPr>
              <w:rPr>
                <w:rFonts w:cs="Arial"/>
                <w:color w:val="000000"/>
                <w:sz w:val="24"/>
                <w:szCs w:val="24"/>
              </w:rPr>
            </w:pPr>
            <w:hyperlink r:id="rId45" w:anchor="annu" w:history="1">
              <w:r w:rsidR="000A2B13">
                <w:rPr>
                  <w:rStyle w:val="Hyperlink"/>
                </w:rPr>
                <w:t>annu</w:t>
              </w:r>
            </w:hyperlink>
            <w:r w:rsidR="000A2B13">
              <w:rPr>
                <w:rFonts w:cs="Arial"/>
                <w:color w:val="000000"/>
                <w:sz w:val="24"/>
                <w:szCs w:val="24"/>
              </w:rPr>
              <w:t xml:space="preserve"> + </w:t>
            </w:r>
            <w:hyperlink r:id="rId46" w:anchor="ITYNOUN" w:history="1">
              <w:r w:rsidR="000A2B13">
                <w:rPr>
                  <w:rStyle w:val="Hyperlink"/>
                </w:rPr>
                <w:t>ity</w:t>
              </w:r>
            </w:hyperlink>
            <w:r w:rsidR="000A2B13">
              <w:rPr>
                <w:rFonts w:cs="Arial"/>
                <w:color w:val="000000"/>
                <w:sz w:val="24"/>
                <w:szCs w:val="24"/>
              </w:rPr>
              <w:t xml:space="preserve"> </w:t>
            </w:r>
          </w:p>
          <w:p w14:paraId="69618E72" w14:textId="77777777" w:rsidR="003F6093" w:rsidRDefault="000A2B13">
            <w:pPr>
              <w:numPr>
                <w:ilvl w:val="1"/>
                <w:numId w:val="68"/>
              </w:numPr>
              <w:spacing w:after="280"/>
              <w:rPr>
                <w:rFonts w:cs="Arial"/>
                <w:color w:val="000000"/>
                <w:sz w:val="24"/>
                <w:szCs w:val="24"/>
              </w:rPr>
            </w:pPr>
            <w:r>
              <w:rPr>
                <w:rFonts w:cs="Arial"/>
                <w:color w:val="000000"/>
                <w:sz w:val="24"/>
                <w:szCs w:val="24"/>
              </w:rPr>
              <w:t xml:space="preserve">Joan is going to invest her annuity in the stock market. </w:t>
            </w:r>
          </w:p>
          <w:p w14:paraId="5EA28F98" w14:textId="77777777" w:rsidR="003F6093" w:rsidRDefault="000A2B13">
            <w:pPr>
              <w:numPr>
                <w:ilvl w:val="0"/>
                <w:numId w:val="418"/>
              </w:numPr>
              <w:rPr>
                <w:rFonts w:cs="Arial"/>
                <w:color w:val="000000"/>
                <w:sz w:val="24"/>
                <w:szCs w:val="24"/>
              </w:rPr>
            </w:pPr>
            <w:r>
              <w:rPr>
                <w:rFonts w:cs="Arial"/>
                <w:b/>
                <w:bCs/>
                <w:color w:val="000000"/>
                <w:sz w:val="24"/>
                <w:szCs w:val="24"/>
              </w:rPr>
              <w:t>anniversary</w:t>
            </w:r>
            <w:r>
              <w:rPr>
                <w:rFonts w:cs="Arial"/>
                <w:color w:val="000000"/>
                <w:sz w:val="24"/>
                <w:szCs w:val="24"/>
              </w:rPr>
              <w:t xml:space="preserve"> (noun): the yearly celebration of an event </w:t>
            </w:r>
          </w:p>
          <w:p w14:paraId="1D6BA572" w14:textId="77777777" w:rsidR="003F6093" w:rsidRDefault="00C436DA">
            <w:pPr>
              <w:numPr>
                <w:ilvl w:val="1"/>
                <w:numId w:val="418"/>
              </w:numPr>
              <w:rPr>
                <w:rFonts w:cs="Arial"/>
                <w:color w:val="000000"/>
                <w:sz w:val="24"/>
                <w:szCs w:val="24"/>
              </w:rPr>
            </w:pPr>
            <w:hyperlink r:id="rId47" w:anchor="annu" w:history="1">
              <w:r w:rsidR="000A2B13">
                <w:rPr>
                  <w:rStyle w:val="Hyperlink"/>
                </w:rPr>
                <w:t>anni</w:t>
              </w:r>
            </w:hyperlink>
            <w:r w:rsidR="000A2B13">
              <w:rPr>
                <w:rFonts w:cs="Arial"/>
                <w:color w:val="000000"/>
                <w:sz w:val="24"/>
                <w:szCs w:val="24"/>
              </w:rPr>
              <w:t xml:space="preserve"> + </w:t>
            </w:r>
            <w:hyperlink r:id="rId48" w:anchor="vers" w:history="1">
              <w:r w:rsidR="000A2B13">
                <w:rPr>
                  <w:rStyle w:val="Hyperlink"/>
                </w:rPr>
                <w:t>vers</w:t>
              </w:r>
            </w:hyperlink>
            <w:r w:rsidR="000A2B13">
              <w:rPr>
                <w:rFonts w:cs="Arial"/>
                <w:color w:val="000000"/>
                <w:sz w:val="24"/>
                <w:szCs w:val="24"/>
              </w:rPr>
              <w:t xml:space="preserve"> + </w:t>
            </w:r>
            <w:hyperlink r:id="rId49" w:anchor="ARADJ" w:history="1">
              <w:r w:rsidR="000A2B13">
                <w:rPr>
                  <w:rStyle w:val="Hyperlink"/>
                </w:rPr>
                <w:t>ary</w:t>
              </w:r>
            </w:hyperlink>
            <w:r w:rsidR="000A2B13">
              <w:rPr>
                <w:rFonts w:cs="Arial"/>
                <w:color w:val="000000"/>
                <w:sz w:val="24"/>
                <w:szCs w:val="24"/>
              </w:rPr>
              <w:t xml:space="preserve"> </w:t>
            </w:r>
          </w:p>
          <w:p w14:paraId="45B6B71E" w14:textId="77777777" w:rsidR="003F6093" w:rsidRDefault="000A2B13">
            <w:pPr>
              <w:numPr>
                <w:ilvl w:val="1"/>
                <w:numId w:val="418"/>
              </w:numPr>
              <w:spacing w:after="280"/>
              <w:rPr>
                <w:rFonts w:cs="Arial"/>
                <w:color w:val="000000"/>
                <w:sz w:val="24"/>
                <w:szCs w:val="24"/>
              </w:rPr>
            </w:pPr>
            <w:r>
              <w:rPr>
                <w:rFonts w:cs="Arial"/>
                <w:color w:val="000000"/>
                <w:sz w:val="24"/>
                <w:szCs w:val="24"/>
              </w:rPr>
              <w:t xml:space="preserve">John's parents will celebrate their wedding anniversary in April. </w:t>
            </w:r>
          </w:p>
          <w:p w14:paraId="0D9BD64A" w14:textId="77777777" w:rsidR="003F6093" w:rsidRDefault="000A2B13">
            <w:pPr>
              <w:numPr>
                <w:ilvl w:val="0"/>
                <w:numId w:val="114"/>
              </w:numPr>
              <w:rPr>
                <w:rFonts w:cs="Arial"/>
                <w:color w:val="000000"/>
                <w:sz w:val="24"/>
                <w:szCs w:val="24"/>
              </w:rPr>
            </w:pPr>
            <w:r>
              <w:rPr>
                <w:rFonts w:cs="Arial"/>
                <w:b/>
                <w:bCs/>
                <w:color w:val="000000"/>
                <w:sz w:val="24"/>
                <w:szCs w:val="24"/>
              </w:rPr>
              <w:t>perrenial</w:t>
            </w:r>
            <w:r>
              <w:rPr>
                <w:rFonts w:cs="Arial"/>
                <w:color w:val="000000"/>
                <w:sz w:val="24"/>
                <w:szCs w:val="24"/>
              </w:rPr>
              <w:t xml:space="preserve"> (adjective): enduring, persisting for several years </w:t>
            </w:r>
          </w:p>
          <w:p w14:paraId="2E7886F0" w14:textId="77777777" w:rsidR="003F6093" w:rsidRDefault="00C436DA">
            <w:pPr>
              <w:numPr>
                <w:ilvl w:val="1"/>
                <w:numId w:val="114"/>
              </w:numPr>
              <w:rPr>
                <w:rFonts w:cs="Arial"/>
                <w:color w:val="000000"/>
                <w:sz w:val="24"/>
                <w:szCs w:val="24"/>
              </w:rPr>
            </w:pPr>
            <w:hyperlink r:id="rId50" w:anchor="PER" w:history="1">
              <w:r w:rsidR="000A2B13">
                <w:rPr>
                  <w:rStyle w:val="Hyperlink"/>
                </w:rPr>
                <w:t>per</w:t>
              </w:r>
            </w:hyperlink>
            <w:r w:rsidR="000A2B13">
              <w:rPr>
                <w:rFonts w:cs="Arial"/>
                <w:color w:val="000000"/>
                <w:sz w:val="24"/>
                <w:szCs w:val="24"/>
              </w:rPr>
              <w:t xml:space="preserve"> + </w:t>
            </w:r>
            <w:hyperlink r:id="rId51" w:anchor="annu" w:history="1">
              <w:r w:rsidR="000A2B13">
                <w:rPr>
                  <w:rStyle w:val="Hyperlink"/>
                </w:rPr>
                <w:t>enn</w:t>
              </w:r>
            </w:hyperlink>
            <w:r w:rsidR="000A2B13">
              <w:rPr>
                <w:rFonts w:cs="Arial"/>
                <w:color w:val="000000"/>
                <w:sz w:val="24"/>
                <w:szCs w:val="24"/>
              </w:rPr>
              <w:t xml:space="preserve"> + </w:t>
            </w:r>
            <w:hyperlink r:id="rId52" w:anchor="IALADJ" w:history="1">
              <w:r w:rsidR="000A2B13">
                <w:rPr>
                  <w:rStyle w:val="Hyperlink"/>
                </w:rPr>
                <w:t>ial</w:t>
              </w:r>
            </w:hyperlink>
            <w:r w:rsidR="000A2B13">
              <w:rPr>
                <w:rFonts w:cs="Arial"/>
                <w:color w:val="000000"/>
                <w:sz w:val="24"/>
                <w:szCs w:val="24"/>
              </w:rPr>
              <w:t xml:space="preserve"> </w:t>
            </w:r>
          </w:p>
          <w:p w14:paraId="60DD658D" w14:textId="77777777" w:rsidR="003F6093" w:rsidRDefault="000A2B13">
            <w:pPr>
              <w:numPr>
                <w:ilvl w:val="1"/>
                <w:numId w:val="114"/>
              </w:numPr>
              <w:spacing w:after="280"/>
              <w:rPr>
                <w:rFonts w:cs="Arial"/>
                <w:color w:val="000000"/>
                <w:sz w:val="24"/>
                <w:szCs w:val="24"/>
              </w:rPr>
            </w:pPr>
            <w:r>
              <w:rPr>
                <w:rFonts w:cs="Arial"/>
                <w:color w:val="000000"/>
                <w:sz w:val="24"/>
                <w:szCs w:val="24"/>
              </w:rPr>
              <w:t xml:space="preserve">I would like to buy some perrenial plants. </w:t>
            </w:r>
          </w:p>
          <w:p w14:paraId="288DAD30" w14:textId="77777777" w:rsidR="003F6093" w:rsidRDefault="000A2B13">
            <w:pPr>
              <w:rPr>
                <w:rFonts w:cs="Arial"/>
                <w:color w:val="000000"/>
                <w:sz w:val="24"/>
                <w:szCs w:val="24"/>
              </w:rPr>
            </w:pPr>
            <w:r>
              <w:rPr>
                <w:rFonts w:cs="Arial"/>
                <w:color w:val="000000"/>
                <w:sz w:val="24"/>
                <w:szCs w:val="24"/>
              </w:rPr>
              <w:br/>
            </w:r>
            <w:hyperlink r:id="rId53" w:anchor="auc" w:history="1">
              <w:r>
                <w:rPr>
                  <w:rStyle w:val="Hyperlink"/>
                </w:rPr>
                <w:t xml:space="preserve">auc, aug, aut </w:t>
              </w:r>
            </w:hyperlink>
          </w:p>
          <w:p w14:paraId="5E39D18B" w14:textId="77777777" w:rsidR="003F6093" w:rsidRDefault="000A2B13">
            <w:pPr>
              <w:numPr>
                <w:ilvl w:val="0"/>
                <w:numId w:val="456"/>
              </w:numPr>
              <w:spacing w:before="280"/>
              <w:rPr>
                <w:rFonts w:cs="Arial"/>
                <w:color w:val="000000"/>
                <w:sz w:val="24"/>
                <w:szCs w:val="24"/>
              </w:rPr>
            </w:pPr>
            <w:bookmarkStart w:id="7" w:name="AUC"/>
            <w:r>
              <w:rPr>
                <w:rFonts w:cs="Arial"/>
                <w:color w:val="000000"/>
                <w:sz w:val="24"/>
                <w:szCs w:val="24"/>
              </w:rPr>
              <w:t>author</w:t>
            </w:r>
            <w:bookmarkEnd w:id="7"/>
            <w:r>
              <w:rPr>
                <w:rFonts w:cs="Arial"/>
                <w:b/>
                <w:bCs/>
                <w:color w:val="000000"/>
                <w:sz w:val="24"/>
                <w:szCs w:val="24"/>
              </w:rPr>
              <w:t xml:space="preserve"> </w:t>
            </w:r>
            <w:r>
              <w:rPr>
                <w:rFonts w:cs="Arial"/>
                <w:color w:val="000000"/>
                <w:sz w:val="24"/>
                <w:szCs w:val="24"/>
              </w:rPr>
              <w:t xml:space="preserve">(noun): one that originates or creates, a writer </w:t>
            </w:r>
          </w:p>
          <w:p w14:paraId="6B28A9CB" w14:textId="77777777" w:rsidR="003F6093" w:rsidRDefault="00C436DA">
            <w:pPr>
              <w:numPr>
                <w:ilvl w:val="1"/>
                <w:numId w:val="456"/>
              </w:numPr>
              <w:rPr>
                <w:rFonts w:cs="Arial"/>
                <w:color w:val="000000"/>
                <w:sz w:val="24"/>
                <w:szCs w:val="24"/>
              </w:rPr>
            </w:pPr>
            <w:hyperlink r:id="rId54" w:anchor="auc" w:history="1">
              <w:r w:rsidR="000A2B13">
                <w:rPr>
                  <w:rStyle w:val="Hyperlink"/>
                </w:rPr>
                <w:t>auth</w:t>
              </w:r>
            </w:hyperlink>
            <w:r w:rsidR="000A2B13">
              <w:rPr>
                <w:rFonts w:cs="Arial"/>
                <w:color w:val="000000"/>
                <w:sz w:val="24"/>
                <w:szCs w:val="24"/>
              </w:rPr>
              <w:t xml:space="preserve"> + </w:t>
            </w:r>
            <w:hyperlink r:id="rId55" w:anchor="ERNOUN" w:history="1">
              <w:r w:rsidR="000A2B13">
                <w:rPr>
                  <w:rStyle w:val="Hyperlink"/>
                </w:rPr>
                <w:t>or</w:t>
              </w:r>
            </w:hyperlink>
            <w:r w:rsidR="000A2B13">
              <w:rPr>
                <w:rFonts w:cs="Arial"/>
                <w:color w:val="000000"/>
                <w:sz w:val="24"/>
                <w:szCs w:val="24"/>
              </w:rPr>
              <w:t xml:space="preserve"> </w:t>
            </w:r>
          </w:p>
          <w:p w14:paraId="1206CAF5" w14:textId="77777777" w:rsidR="003F6093" w:rsidRDefault="000A2B13">
            <w:pPr>
              <w:numPr>
                <w:ilvl w:val="1"/>
                <w:numId w:val="456"/>
              </w:numPr>
              <w:spacing w:after="280"/>
              <w:rPr>
                <w:rFonts w:cs="Arial"/>
                <w:color w:val="000000"/>
                <w:sz w:val="24"/>
                <w:szCs w:val="24"/>
              </w:rPr>
            </w:pPr>
            <w:r>
              <w:rPr>
                <w:rFonts w:cs="Arial"/>
                <w:color w:val="000000"/>
                <w:sz w:val="24"/>
                <w:szCs w:val="24"/>
              </w:rPr>
              <w:t xml:space="preserve">Susan met the author of this book. </w:t>
            </w:r>
          </w:p>
          <w:p w14:paraId="29A4D65F" w14:textId="77777777" w:rsidR="003F6093" w:rsidRDefault="000A2B13">
            <w:pPr>
              <w:numPr>
                <w:ilvl w:val="0"/>
                <w:numId w:val="425"/>
              </w:numPr>
              <w:rPr>
                <w:rFonts w:cs="Arial"/>
                <w:color w:val="000000"/>
                <w:sz w:val="24"/>
                <w:szCs w:val="24"/>
              </w:rPr>
            </w:pPr>
            <w:r>
              <w:rPr>
                <w:rFonts w:cs="Arial"/>
                <w:b/>
                <w:bCs/>
                <w:color w:val="000000"/>
                <w:sz w:val="24"/>
                <w:szCs w:val="24"/>
              </w:rPr>
              <w:t>augment</w:t>
            </w:r>
            <w:r>
              <w:rPr>
                <w:rFonts w:cs="Arial"/>
                <w:color w:val="000000"/>
                <w:sz w:val="24"/>
                <w:szCs w:val="24"/>
              </w:rPr>
              <w:t xml:space="preserve"> (verb): to increase, to add to </w:t>
            </w:r>
          </w:p>
          <w:p w14:paraId="33C0CB49" w14:textId="77777777" w:rsidR="003F6093" w:rsidRDefault="00C436DA">
            <w:pPr>
              <w:numPr>
                <w:ilvl w:val="1"/>
                <w:numId w:val="425"/>
              </w:numPr>
              <w:rPr>
                <w:rFonts w:cs="Arial"/>
                <w:color w:val="000000"/>
                <w:sz w:val="24"/>
                <w:szCs w:val="24"/>
              </w:rPr>
            </w:pPr>
            <w:hyperlink r:id="rId56" w:anchor="auc" w:history="1">
              <w:r w:rsidR="000A2B13">
                <w:rPr>
                  <w:rStyle w:val="Hyperlink"/>
                </w:rPr>
                <w:t>aug</w:t>
              </w:r>
            </w:hyperlink>
            <w:r w:rsidR="000A2B13">
              <w:rPr>
                <w:rFonts w:cs="Arial"/>
                <w:color w:val="000000"/>
                <w:sz w:val="24"/>
                <w:szCs w:val="24"/>
              </w:rPr>
              <w:t xml:space="preserve"> + </w:t>
            </w:r>
            <w:hyperlink r:id="rId57" w:anchor="MENTNOUN" w:history="1">
              <w:r w:rsidR="000A2B13">
                <w:rPr>
                  <w:rStyle w:val="Hyperlink"/>
                </w:rPr>
                <w:t>ment</w:t>
              </w:r>
            </w:hyperlink>
            <w:r w:rsidR="000A2B13">
              <w:rPr>
                <w:rFonts w:cs="Arial"/>
                <w:color w:val="000000"/>
                <w:sz w:val="24"/>
                <w:szCs w:val="24"/>
              </w:rPr>
              <w:t xml:space="preserve"> </w:t>
            </w:r>
          </w:p>
          <w:p w14:paraId="06438205" w14:textId="77777777" w:rsidR="003F6093" w:rsidRDefault="000A2B13">
            <w:pPr>
              <w:numPr>
                <w:ilvl w:val="1"/>
                <w:numId w:val="425"/>
              </w:numPr>
              <w:spacing w:after="280"/>
              <w:rPr>
                <w:rFonts w:cs="Arial"/>
                <w:color w:val="000000"/>
                <w:sz w:val="24"/>
                <w:szCs w:val="24"/>
              </w:rPr>
            </w:pPr>
            <w:r>
              <w:rPr>
                <w:rFonts w:cs="Arial"/>
                <w:color w:val="000000"/>
                <w:sz w:val="24"/>
                <w:szCs w:val="24"/>
              </w:rPr>
              <w:t xml:space="preserve">He had to augment his salary by taking another job. </w:t>
            </w:r>
          </w:p>
          <w:p w14:paraId="66DFACC4" w14:textId="77777777" w:rsidR="003F6093" w:rsidRDefault="000A2B13">
            <w:pPr>
              <w:numPr>
                <w:ilvl w:val="0"/>
                <w:numId w:val="317"/>
              </w:numPr>
              <w:rPr>
                <w:rFonts w:cs="Arial"/>
                <w:color w:val="000000"/>
                <w:sz w:val="24"/>
                <w:szCs w:val="24"/>
              </w:rPr>
            </w:pPr>
            <w:r>
              <w:rPr>
                <w:rFonts w:cs="Arial"/>
                <w:b/>
                <w:bCs/>
                <w:color w:val="000000"/>
                <w:sz w:val="24"/>
                <w:szCs w:val="24"/>
              </w:rPr>
              <w:t>auction</w:t>
            </w:r>
            <w:r>
              <w:rPr>
                <w:rFonts w:cs="Arial"/>
                <w:color w:val="000000"/>
                <w:sz w:val="24"/>
                <w:szCs w:val="24"/>
              </w:rPr>
              <w:t xml:space="preserve"> (noun): a sale of goods to the highest bidder </w:t>
            </w:r>
          </w:p>
          <w:p w14:paraId="2DF3C8D3" w14:textId="77777777" w:rsidR="003F6093" w:rsidRDefault="00C436DA">
            <w:pPr>
              <w:numPr>
                <w:ilvl w:val="1"/>
                <w:numId w:val="317"/>
              </w:numPr>
              <w:rPr>
                <w:rFonts w:cs="Arial"/>
                <w:color w:val="000000"/>
                <w:sz w:val="24"/>
                <w:szCs w:val="24"/>
              </w:rPr>
            </w:pPr>
            <w:hyperlink r:id="rId58" w:anchor="auc" w:history="1">
              <w:r w:rsidR="000A2B13">
                <w:rPr>
                  <w:rStyle w:val="Hyperlink"/>
                </w:rPr>
                <w:t>auct</w:t>
              </w:r>
            </w:hyperlink>
            <w:r w:rsidR="000A2B13">
              <w:rPr>
                <w:rFonts w:cs="Arial"/>
                <w:color w:val="000000"/>
                <w:sz w:val="24"/>
                <w:szCs w:val="24"/>
              </w:rPr>
              <w:t xml:space="preserve"> + </w:t>
            </w:r>
            <w:hyperlink r:id="rId59" w:anchor="IONNOUN" w:history="1">
              <w:r w:rsidR="000A2B13">
                <w:rPr>
                  <w:rStyle w:val="Hyperlink"/>
                </w:rPr>
                <w:t>ion</w:t>
              </w:r>
            </w:hyperlink>
            <w:r w:rsidR="000A2B13">
              <w:rPr>
                <w:rFonts w:cs="Arial"/>
                <w:color w:val="000000"/>
                <w:sz w:val="24"/>
                <w:szCs w:val="24"/>
              </w:rPr>
              <w:t xml:space="preserve"> </w:t>
            </w:r>
          </w:p>
          <w:p w14:paraId="7C6C1686" w14:textId="77777777" w:rsidR="003F6093" w:rsidRDefault="000A2B13">
            <w:pPr>
              <w:numPr>
                <w:ilvl w:val="1"/>
                <w:numId w:val="317"/>
              </w:numPr>
              <w:spacing w:after="280"/>
              <w:rPr>
                <w:rFonts w:cs="Arial"/>
                <w:color w:val="000000"/>
                <w:sz w:val="24"/>
                <w:szCs w:val="24"/>
              </w:rPr>
            </w:pPr>
            <w:r>
              <w:rPr>
                <w:rFonts w:cs="Arial"/>
                <w:color w:val="000000"/>
                <w:sz w:val="24"/>
                <w:szCs w:val="24"/>
              </w:rPr>
              <w:t xml:space="preserve">I bought this car at the auction. </w:t>
            </w:r>
          </w:p>
          <w:p w14:paraId="59A904A5" w14:textId="77777777" w:rsidR="003F6093" w:rsidRDefault="000A2B13">
            <w:pPr>
              <w:rPr>
                <w:rFonts w:cs="Arial"/>
                <w:color w:val="000000"/>
                <w:sz w:val="24"/>
                <w:szCs w:val="24"/>
              </w:rPr>
            </w:pPr>
            <w:r>
              <w:rPr>
                <w:rFonts w:cs="Arial"/>
                <w:color w:val="000000"/>
                <w:sz w:val="24"/>
                <w:szCs w:val="24"/>
              </w:rPr>
              <w:br/>
            </w:r>
            <w:bookmarkStart w:id="8" w:name="B"/>
            <w:r>
              <w:rPr>
                <w:rFonts w:cs="Arial"/>
                <w:color w:val="000000"/>
                <w:sz w:val="24"/>
                <w:szCs w:val="24"/>
              </w:rPr>
              <w:lastRenderedPageBreak/>
              <w:t>B</w:t>
            </w:r>
            <w:bookmarkEnd w:id="8"/>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60" w:anchor="bene" w:history="1">
              <w:r>
                <w:rPr>
                  <w:rStyle w:val="Hyperlink"/>
                </w:rPr>
                <w:t>bene</w:t>
              </w:r>
            </w:hyperlink>
            <w:r>
              <w:rPr>
                <w:rFonts w:cs="Arial"/>
                <w:color w:val="000000"/>
                <w:sz w:val="24"/>
                <w:szCs w:val="24"/>
              </w:rPr>
              <w:t xml:space="preserve"> </w:t>
            </w:r>
            <w:bookmarkStart w:id="9" w:name="BENE"/>
          </w:p>
          <w:p w14:paraId="4424126C" w14:textId="77777777" w:rsidR="003F6093" w:rsidRDefault="000A2B13">
            <w:pPr>
              <w:numPr>
                <w:ilvl w:val="0"/>
                <w:numId w:val="278"/>
              </w:numPr>
              <w:spacing w:before="280"/>
              <w:rPr>
                <w:rFonts w:cs="Arial"/>
                <w:color w:val="000000"/>
                <w:sz w:val="24"/>
                <w:szCs w:val="24"/>
              </w:rPr>
            </w:pPr>
            <w:r>
              <w:rPr>
                <w:rFonts w:cs="Arial"/>
                <w:b/>
                <w:bCs/>
                <w:color w:val="000000"/>
                <w:sz w:val="24"/>
                <w:szCs w:val="24"/>
              </w:rPr>
              <w:t xml:space="preserve">benevolent </w:t>
            </w:r>
            <w:bookmarkEnd w:id="9"/>
            <w:r>
              <w:rPr>
                <w:rFonts w:cs="Arial"/>
                <w:color w:val="000000"/>
                <w:sz w:val="24"/>
                <w:szCs w:val="24"/>
              </w:rPr>
              <w:t xml:space="preserve">(adjective): marked by goodwill </w:t>
            </w:r>
          </w:p>
          <w:p w14:paraId="36E382F7" w14:textId="77777777" w:rsidR="003F6093" w:rsidRDefault="00C436DA">
            <w:pPr>
              <w:numPr>
                <w:ilvl w:val="1"/>
                <w:numId w:val="278"/>
              </w:numPr>
              <w:rPr>
                <w:rFonts w:cs="Arial"/>
                <w:color w:val="000000"/>
                <w:sz w:val="24"/>
                <w:szCs w:val="24"/>
              </w:rPr>
            </w:pPr>
            <w:hyperlink r:id="rId61" w:anchor="bene" w:history="1">
              <w:r w:rsidR="000A2B13">
                <w:rPr>
                  <w:rStyle w:val="Hyperlink"/>
                </w:rPr>
                <w:t xml:space="preserve">bene </w:t>
              </w:r>
            </w:hyperlink>
            <w:r w:rsidR="000A2B13">
              <w:rPr>
                <w:rFonts w:cs="Arial"/>
                <w:color w:val="000000"/>
                <w:sz w:val="24"/>
                <w:szCs w:val="24"/>
              </w:rPr>
              <w:t xml:space="preserve">+ </w:t>
            </w:r>
            <w:hyperlink r:id="rId62" w:anchor="volv" w:history="1">
              <w:r w:rsidR="000A2B13">
                <w:rPr>
                  <w:rStyle w:val="Hyperlink"/>
                </w:rPr>
                <w:t>vol</w:t>
              </w:r>
            </w:hyperlink>
            <w:r w:rsidR="000A2B13">
              <w:rPr>
                <w:rFonts w:cs="Arial"/>
                <w:color w:val="000000"/>
                <w:sz w:val="24"/>
                <w:szCs w:val="24"/>
              </w:rPr>
              <w:t xml:space="preserve"> + </w:t>
            </w:r>
            <w:hyperlink r:id="rId63" w:anchor="ANTNOUN" w:history="1">
              <w:r w:rsidR="000A2B13">
                <w:rPr>
                  <w:rStyle w:val="Hyperlink"/>
                </w:rPr>
                <w:t>ent</w:t>
              </w:r>
            </w:hyperlink>
            <w:r w:rsidR="000A2B13">
              <w:rPr>
                <w:rFonts w:cs="Arial"/>
                <w:color w:val="000000"/>
                <w:sz w:val="24"/>
                <w:szCs w:val="24"/>
              </w:rPr>
              <w:t xml:space="preserve"> </w:t>
            </w:r>
          </w:p>
          <w:p w14:paraId="51240D61" w14:textId="77777777" w:rsidR="003F6093" w:rsidRDefault="000A2B13">
            <w:pPr>
              <w:numPr>
                <w:ilvl w:val="1"/>
                <w:numId w:val="278"/>
              </w:numPr>
              <w:spacing w:after="280"/>
              <w:rPr>
                <w:rFonts w:cs="Arial"/>
                <w:color w:val="000000"/>
                <w:sz w:val="24"/>
                <w:szCs w:val="24"/>
              </w:rPr>
            </w:pPr>
            <w:r>
              <w:rPr>
                <w:rFonts w:cs="Arial"/>
                <w:color w:val="000000"/>
                <w:sz w:val="24"/>
                <w:szCs w:val="24"/>
              </w:rPr>
              <w:t xml:space="preserve">The "Salvation Army" is known as a benevolent society for its acts of charity. </w:t>
            </w:r>
          </w:p>
          <w:p w14:paraId="6F221F4C" w14:textId="77777777" w:rsidR="003F6093" w:rsidRDefault="000A2B13">
            <w:pPr>
              <w:numPr>
                <w:ilvl w:val="0"/>
                <w:numId w:val="139"/>
              </w:numPr>
              <w:rPr>
                <w:rFonts w:cs="Arial"/>
                <w:color w:val="000000"/>
                <w:sz w:val="24"/>
                <w:szCs w:val="24"/>
              </w:rPr>
            </w:pPr>
            <w:r>
              <w:rPr>
                <w:rFonts w:cs="Arial"/>
                <w:b/>
                <w:bCs/>
                <w:color w:val="000000"/>
                <w:sz w:val="24"/>
                <w:szCs w:val="24"/>
              </w:rPr>
              <w:t xml:space="preserve">benign </w:t>
            </w:r>
            <w:r>
              <w:rPr>
                <w:rFonts w:cs="Arial"/>
                <w:color w:val="000000"/>
                <w:sz w:val="24"/>
                <w:szCs w:val="24"/>
              </w:rPr>
              <w:t xml:space="preserve">(adjective): harmless, mild, gentle </w:t>
            </w:r>
          </w:p>
          <w:p w14:paraId="0B179761" w14:textId="77777777" w:rsidR="003F6093" w:rsidRDefault="00C436DA">
            <w:pPr>
              <w:numPr>
                <w:ilvl w:val="1"/>
                <w:numId w:val="139"/>
              </w:numPr>
              <w:rPr>
                <w:rFonts w:cs="Arial"/>
                <w:color w:val="000000"/>
                <w:sz w:val="24"/>
                <w:szCs w:val="24"/>
              </w:rPr>
            </w:pPr>
            <w:hyperlink r:id="rId64" w:anchor="bene" w:history="1">
              <w:r w:rsidR="000A2B13">
                <w:rPr>
                  <w:rStyle w:val="Hyperlink"/>
                </w:rPr>
                <w:t>ben</w:t>
              </w:r>
            </w:hyperlink>
            <w:r w:rsidR="000A2B13">
              <w:rPr>
                <w:rFonts w:cs="Arial"/>
                <w:color w:val="000000"/>
                <w:sz w:val="24"/>
                <w:szCs w:val="24"/>
              </w:rPr>
              <w:t xml:space="preserve"> + ign </w:t>
            </w:r>
          </w:p>
          <w:p w14:paraId="231725F4" w14:textId="77777777" w:rsidR="003F6093" w:rsidRDefault="000A2B13">
            <w:pPr>
              <w:numPr>
                <w:ilvl w:val="1"/>
                <w:numId w:val="139"/>
              </w:numPr>
              <w:spacing w:after="280"/>
              <w:rPr>
                <w:rFonts w:cs="Arial"/>
                <w:color w:val="000000"/>
                <w:sz w:val="24"/>
                <w:szCs w:val="24"/>
              </w:rPr>
            </w:pPr>
            <w:r>
              <w:rPr>
                <w:rFonts w:cs="Arial"/>
                <w:color w:val="000000"/>
                <w:sz w:val="24"/>
                <w:szCs w:val="24"/>
              </w:rPr>
              <w:t xml:space="preserve">The doctor removed a benign tumor from my neck and I went home the same day. </w:t>
            </w:r>
          </w:p>
          <w:p w14:paraId="4A17C095" w14:textId="77777777" w:rsidR="003F6093" w:rsidRDefault="000A2B13">
            <w:pPr>
              <w:rPr>
                <w:rFonts w:cs="Arial"/>
                <w:color w:val="000000"/>
                <w:sz w:val="24"/>
                <w:szCs w:val="24"/>
              </w:rPr>
            </w:pPr>
            <w:r>
              <w:rPr>
                <w:rFonts w:cs="Arial"/>
                <w:color w:val="000000"/>
                <w:sz w:val="24"/>
                <w:szCs w:val="24"/>
              </w:rPr>
              <w:br/>
            </w:r>
            <w:hyperlink r:id="rId65" w:anchor="biblio" w:history="1">
              <w:r>
                <w:rPr>
                  <w:rStyle w:val="Hyperlink"/>
                </w:rPr>
                <w:t>biblio</w:t>
              </w:r>
            </w:hyperlink>
            <w:r>
              <w:rPr>
                <w:rFonts w:cs="Arial"/>
                <w:color w:val="000000"/>
                <w:sz w:val="24"/>
                <w:szCs w:val="24"/>
              </w:rPr>
              <w:t xml:space="preserve"> </w:t>
            </w:r>
            <w:bookmarkStart w:id="10" w:name="BIBLIO"/>
          </w:p>
          <w:p w14:paraId="0C43DDC9" w14:textId="77777777" w:rsidR="003F6093" w:rsidRDefault="000A2B13">
            <w:pPr>
              <w:numPr>
                <w:ilvl w:val="0"/>
                <w:numId w:val="119"/>
              </w:numPr>
              <w:spacing w:before="280"/>
              <w:rPr>
                <w:rFonts w:cs="Arial"/>
                <w:color w:val="000000"/>
                <w:sz w:val="24"/>
                <w:szCs w:val="24"/>
              </w:rPr>
            </w:pPr>
            <w:r>
              <w:rPr>
                <w:rFonts w:cs="Arial"/>
                <w:b/>
                <w:bCs/>
                <w:color w:val="000000"/>
                <w:sz w:val="24"/>
                <w:szCs w:val="24"/>
              </w:rPr>
              <w:t xml:space="preserve">bibliography </w:t>
            </w:r>
            <w:bookmarkEnd w:id="10"/>
            <w:r>
              <w:rPr>
                <w:rFonts w:cs="Arial"/>
                <w:color w:val="000000"/>
                <w:sz w:val="24"/>
                <w:szCs w:val="24"/>
              </w:rPr>
              <w:t xml:space="preserve">(noun): a list of written works </w:t>
            </w:r>
          </w:p>
          <w:p w14:paraId="22A030B4" w14:textId="77777777" w:rsidR="003F6093" w:rsidRDefault="00C436DA">
            <w:pPr>
              <w:numPr>
                <w:ilvl w:val="1"/>
                <w:numId w:val="119"/>
              </w:numPr>
              <w:rPr>
                <w:rFonts w:cs="Arial"/>
                <w:color w:val="000000"/>
                <w:sz w:val="24"/>
                <w:szCs w:val="24"/>
              </w:rPr>
            </w:pPr>
            <w:hyperlink r:id="rId66" w:anchor="biblio" w:history="1">
              <w:r w:rsidR="000A2B13">
                <w:rPr>
                  <w:rStyle w:val="Hyperlink"/>
                </w:rPr>
                <w:t>biblio</w:t>
              </w:r>
            </w:hyperlink>
            <w:r w:rsidR="000A2B13">
              <w:rPr>
                <w:rFonts w:cs="Arial"/>
                <w:color w:val="000000"/>
                <w:sz w:val="24"/>
                <w:szCs w:val="24"/>
              </w:rPr>
              <w:t xml:space="preserve"> + </w:t>
            </w:r>
            <w:hyperlink r:id="rId67" w:anchor="graph" w:history="1">
              <w:r w:rsidR="000A2B13">
                <w:rPr>
                  <w:rStyle w:val="Hyperlink"/>
                </w:rPr>
                <w:t>graph</w:t>
              </w:r>
            </w:hyperlink>
            <w:r w:rsidR="000A2B13">
              <w:rPr>
                <w:rFonts w:cs="Arial"/>
                <w:color w:val="000000"/>
                <w:sz w:val="24"/>
                <w:szCs w:val="24"/>
              </w:rPr>
              <w:t xml:space="preserve"> + </w:t>
            </w:r>
            <w:hyperlink r:id="rId68" w:anchor="YNOUN" w:history="1">
              <w:r w:rsidR="000A2B13">
                <w:rPr>
                  <w:rStyle w:val="Hyperlink"/>
                </w:rPr>
                <w:t>y</w:t>
              </w:r>
            </w:hyperlink>
            <w:r w:rsidR="000A2B13">
              <w:rPr>
                <w:rFonts w:cs="Arial"/>
                <w:color w:val="000000"/>
                <w:sz w:val="24"/>
                <w:szCs w:val="24"/>
              </w:rPr>
              <w:t xml:space="preserve"> </w:t>
            </w:r>
          </w:p>
          <w:p w14:paraId="76792435" w14:textId="77777777" w:rsidR="003F6093" w:rsidRDefault="000A2B13">
            <w:pPr>
              <w:numPr>
                <w:ilvl w:val="1"/>
                <w:numId w:val="119"/>
              </w:numPr>
              <w:spacing w:after="280"/>
              <w:rPr>
                <w:rFonts w:cs="Arial"/>
                <w:color w:val="000000"/>
                <w:sz w:val="24"/>
                <w:szCs w:val="24"/>
              </w:rPr>
            </w:pPr>
            <w:r>
              <w:rPr>
                <w:rFonts w:cs="Arial"/>
                <w:color w:val="000000"/>
                <w:sz w:val="24"/>
                <w:szCs w:val="24"/>
              </w:rPr>
              <w:t xml:space="preserve">Olaf listed a brief bibliography at the end of his paper. </w:t>
            </w:r>
          </w:p>
          <w:p w14:paraId="206EF5A6" w14:textId="77777777" w:rsidR="003F6093" w:rsidRDefault="00C436DA">
            <w:pPr>
              <w:rPr>
                <w:rFonts w:cs="Arial"/>
                <w:color w:val="000000"/>
                <w:sz w:val="24"/>
                <w:szCs w:val="24"/>
              </w:rPr>
            </w:pPr>
            <w:hyperlink r:id="rId69" w:anchor="bio" w:history="1">
              <w:r w:rsidR="000A2B13">
                <w:rPr>
                  <w:rStyle w:val="Hyperlink"/>
                </w:rPr>
                <w:t>bio, bi</w:t>
              </w:r>
            </w:hyperlink>
            <w:r w:rsidR="000A2B13">
              <w:rPr>
                <w:rFonts w:cs="Arial"/>
                <w:color w:val="000000"/>
                <w:sz w:val="24"/>
                <w:szCs w:val="24"/>
              </w:rPr>
              <w:t xml:space="preserve"> </w:t>
            </w:r>
            <w:bookmarkStart w:id="11" w:name="BIO"/>
          </w:p>
          <w:p w14:paraId="5BD2A676" w14:textId="77777777" w:rsidR="003F6093" w:rsidRDefault="000A2B13">
            <w:pPr>
              <w:numPr>
                <w:ilvl w:val="0"/>
                <w:numId w:val="98"/>
              </w:numPr>
              <w:spacing w:before="280"/>
              <w:rPr>
                <w:rFonts w:cs="Arial"/>
                <w:color w:val="000000"/>
                <w:sz w:val="24"/>
                <w:szCs w:val="24"/>
              </w:rPr>
            </w:pPr>
            <w:r>
              <w:rPr>
                <w:rFonts w:cs="Arial"/>
                <w:b/>
                <w:bCs/>
                <w:color w:val="000000"/>
                <w:sz w:val="24"/>
                <w:szCs w:val="24"/>
              </w:rPr>
              <w:t xml:space="preserve">biology </w:t>
            </w:r>
            <w:bookmarkEnd w:id="11"/>
            <w:r>
              <w:rPr>
                <w:rFonts w:cs="Arial"/>
                <w:color w:val="000000"/>
                <w:sz w:val="24"/>
                <w:szCs w:val="24"/>
              </w:rPr>
              <w:t xml:space="preserve">(noun): the study of life </w:t>
            </w:r>
          </w:p>
          <w:p w14:paraId="3B48EFCF" w14:textId="77777777" w:rsidR="003F6093" w:rsidRDefault="00C436DA">
            <w:pPr>
              <w:numPr>
                <w:ilvl w:val="1"/>
                <w:numId w:val="98"/>
              </w:numPr>
              <w:rPr>
                <w:rFonts w:cs="Arial"/>
                <w:color w:val="000000"/>
                <w:sz w:val="24"/>
                <w:szCs w:val="24"/>
              </w:rPr>
            </w:pPr>
            <w:hyperlink r:id="rId70" w:anchor="bio" w:history="1">
              <w:r w:rsidR="000A2B13">
                <w:rPr>
                  <w:rStyle w:val="Hyperlink"/>
                </w:rPr>
                <w:t>bio</w:t>
              </w:r>
            </w:hyperlink>
            <w:r w:rsidR="000A2B13">
              <w:rPr>
                <w:rFonts w:cs="Arial"/>
                <w:color w:val="000000"/>
                <w:sz w:val="24"/>
                <w:szCs w:val="24"/>
              </w:rPr>
              <w:t xml:space="preserve"> + </w:t>
            </w:r>
            <w:hyperlink r:id="rId71" w:anchor="log" w:history="1">
              <w:r w:rsidR="000A2B13">
                <w:rPr>
                  <w:rStyle w:val="Hyperlink"/>
                </w:rPr>
                <w:t>log</w:t>
              </w:r>
            </w:hyperlink>
            <w:r w:rsidR="000A2B13">
              <w:rPr>
                <w:rFonts w:cs="Arial"/>
                <w:color w:val="000000"/>
                <w:sz w:val="24"/>
                <w:szCs w:val="24"/>
              </w:rPr>
              <w:t xml:space="preserve"> + </w:t>
            </w:r>
            <w:hyperlink r:id="rId72" w:anchor="YNOUN" w:history="1">
              <w:r w:rsidR="000A2B13">
                <w:rPr>
                  <w:rStyle w:val="Hyperlink"/>
                </w:rPr>
                <w:t>y</w:t>
              </w:r>
            </w:hyperlink>
            <w:r w:rsidR="000A2B13">
              <w:rPr>
                <w:rFonts w:cs="Arial"/>
                <w:color w:val="000000"/>
                <w:sz w:val="24"/>
                <w:szCs w:val="24"/>
              </w:rPr>
              <w:t xml:space="preserve"> </w:t>
            </w:r>
          </w:p>
          <w:p w14:paraId="7824A419" w14:textId="77777777" w:rsidR="003F6093" w:rsidRDefault="000A2B13">
            <w:pPr>
              <w:numPr>
                <w:ilvl w:val="1"/>
                <w:numId w:val="98"/>
              </w:numPr>
              <w:spacing w:after="280"/>
              <w:rPr>
                <w:rFonts w:cs="Arial"/>
                <w:color w:val="000000"/>
                <w:sz w:val="24"/>
                <w:szCs w:val="24"/>
              </w:rPr>
            </w:pPr>
            <w:r>
              <w:rPr>
                <w:rFonts w:cs="Arial"/>
                <w:color w:val="000000"/>
                <w:sz w:val="24"/>
                <w:szCs w:val="24"/>
              </w:rPr>
              <w:t xml:space="preserve">In biology class the students learned about how the human body works. </w:t>
            </w:r>
          </w:p>
          <w:p w14:paraId="30B8535C" w14:textId="77777777" w:rsidR="003F6093" w:rsidRDefault="00C436DA">
            <w:pPr>
              <w:rPr>
                <w:rFonts w:cs="Arial"/>
                <w:color w:val="000000"/>
                <w:sz w:val="24"/>
                <w:szCs w:val="24"/>
              </w:rPr>
            </w:pPr>
            <w:hyperlink r:id="rId73" w:anchor="brev" w:history="1">
              <w:r w:rsidR="000A2B13">
                <w:rPr>
                  <w:rStyle w:val="Hyperlink"/>
                </w:rPr>
                <w:t>brev</w:t>
              </w:r>
            </w:hyperlink>
            <w:r w:rsidR="000A2B13">
              <w:rPr>
                <w:rFonts w:cs="Arial"/>
                <w:color w:val="000000"/>
                <w:sz w:val="24"/>
                <w:szCs w:val="24"/>
              </w:rPr>
              <w:t xml:space="preserve"> </w:t>
            </w:r>
            <w:bookmarkStart w:id="12" w:name="BREV"/>
          </w:p>
          <w:p w14:paraId="2A62C910" w14:textId="77777777" w:rsidR="003F6093" w:rsidRDefault="000A2B13">
            <w:pPr>
              <w:numPr>
                <w:ilvl w:val="0"/>
                <w:numId w:val="103"/>
              </w:numPr>
              <w:spacing w:before="280"/>
              <w:rPr>
                <w:rFonts w:cs="Arial"/>
                <w:color w:val="000000"/>
                <w:sz w:val="24"/>
                <w:szCs w:val="24"/>
              </w:rPr>
            </w:pPr>
            <w:r>
              <w:rPr>
                <w:rFonts w:cs="Arial"/>
                <w:b/>
                <w:bCs/>
                <w:color w:val="000000"/>
                <w:sz w:val="24"/>
                <w:szCs w:val="24"/>
              </w:rPr>
              <w:t xml:space="preserve">brief </w:t>
            </w:r>
            <w:bookmarkEnd w:id="12"/>
            <w:r>
              <w:rPr>
                <w:rFonts w:cs="Arial"/>
                <w:color w:val="000000"/>
                <w:sz w:val="24"/>
                <w:szCs w:val="24"/>
              </w:rPr>
              <w:t xml:space="preserve">(adjective): short </w:t>
            </w:r>
          </w:p>
          <w:p w14:paraId="2AC84015" w14:textId="77777777" w:rsidR="003F6093" w:rsidRDefault="00C436DA">
            <w:pPr>
              <w:numPr>
                <w:ilvl w:val="1"/>
                <w:numId w:val="103"/>
              </w:numPr>
              <w:rPr>
                <w:rFonts w:cs="Arial"/>
                <w:color w:val="000000"/>
                <w:sz w:val="24"/>
                <w:szCs w:val="24"/>
              </w:rPr>
            </w:pPr>
            <w:hyperlink r:id="rId74" w:anchor="brev" w:history="1">
              <w:r w:rsidR="000A2B13">
                <w:rPr>
                  <w:rStyle w:val="Hyperlink"/>
                </w:rPr>
                <w:t xml:space="preserve">brief </w:t>
              </w:r>
            </w:hyperlink>
          </w:p>
          <w:p w14:paraId="5F4F343A" w14:textId="77777777" w:rsidR="003F6093" w:rsidRDefault="000A2B13">
            <w:pPr>
              <w:numPr>
                <w:ilvl w:val="1"/>
                <w:numId w:val="103"/>
              </w:numPr>
              <w:spacing w:after="280"/>
              <w:rPr>
                <w:rFonts w:cs="Arial"/>
                <w:color w:val="000000"/>
                <w:sz w:val="24"/>
                <w:szCs w:val="24"/>
              </w:rPr>
            </w:pPr>
            <w:r>
              <w:rPr>
                <w:rFonts w:cs="Arial"/>
                <w:color w:val="000000"/>
                <w:sz w:val="24"/>
                <w:szCs w:val="24"/>
              </w:rPr>
              <w:t xml:space="preserve">Anand gave a brief lecture on the rain forest. </w:t>
            </w:r>
          </w:p>
          <w:p w14:paraId="7C9383A9" w14:textId="77777777" w:rsidR="003F6093" w:rsidRDefault="000A2B13">
            <w:pPr>
              <w:numPr>
                <w:ilvl w:val="0"/>
                <w:numId w:val="363"/>
              </w:numPr>
              <w:rPr>
                <w:rFonts w:cs="Arial"/>
                <w:color w:val="000000"/>
                <w:sz w:val="24"/>
                <w:szCs w:val="24"/>
              </w:rPr>
            </w:pPr>
            <w:r>
              <w:rPr>
                <w:rFonts w:cs="Arial"/>
                <w:b/>
                <w:bCs/>
                <w:color w:val="000000"/>
                <w:sz w:val="24"/>
                <w:szCs w:val="24"/>
              </w:rPr>
              <w:t>abbreviate</w:t>
            </w:r>
            <w:r>
              <w:rPr>
                <w:rFonts w:cs="Arial"/>
                <w:color w:val="000000"/>
                <w:sz w:val="24"/>
                <w:szCs w:val="24"/>
              </w:rPr>
              <w:t xml:space="preserve"> (verb): to shorten </w:t>
            </w:r>
          </w:p>
          <w:p w14:paraId="422EEE7E" w14:textId="77777777" w:rsidR="003F6093" w:rsidRDefault="00C436DA">
            <w:pPr>
              <w:numPr>
                <w:ilvl w:val="1"/>
                <w:numId w:val="363"/>
              </w:numPr>
              <w:rPr>
                <w:rFonts w:cs="Arial"/>
                <w:color w:val="000000"/>
                <w:sz w:val="24"/>
                <w:szCs w:val="24"/>
              </w:rPr>
            </w:pPr>
            <w:hyperlink r:id="rId75" w:anchor="AB" w:history="1">
              <w:r w:rsidR="000A2B13">
                <w:rPr>
                  <w:rStyle w:val="Hyperlink"/>
                </w:rPr>
                <w:t>ab</w:t>
              </w:r>
            </w:hyperlink>
            <w:r w:rsidR="000A2B13">
              <w:rPr>
                <w:rFonts w:cs="Arial"/>
                <w:color w:val="000000"/>
                <w:sz w:val="24"/>
                <w:szCs w:val="24"/>
              </w:rPr>
              <w:t xml:space="preserve"> + </w:t>
            </w:r>
            <w:hyperlink r:id="rId76" w:anchor="brev" w:history="1">
              <w:r w:rsidR="000A2B13">
                <w:rPr>
                  <w:rStyle w:val="Hyperlink"/>
                </w:rPr>
                <w:t>brev</w:t>
              </w:r>
            </w:hyperlink>
            <w:r w:rsidR="000A2B13">
              <w:rPr>
                <w:rFonts w:cs="Arial"/>
                <w:color w:val="000000"/>
                <w:sz w:val="24"/>
                <w:szCs w:val="24"/>
              </w:rPr>
              <w:t xml:space="preserve">i + </w:t>
            </w:r>
            <w:hyperlink r:id="rId77" w:anchor="ATEVERB" w:history="1">
              <w:r w:rsidR="000A2B13">
                <w:rPr>
                  <w:rStyle w:val="Hyperlink"/>
                </w:rPr>
                <w:t>ate</w:t>
              </w:r>
            </w:hyperlink>
            <w:r w:rsidR="000A2B13">
              <w:rPr>
                <w:rFonts w:cs="Arial"/>
                <w:color w:val="000000"/>
                <w:sz w:val="24"/>
                <w:szCs w:val="24"/>
              </w:rPr>
              <w:t xml:space="preserve"> </w:t>
            </w:r>
          </w:p>
          <w:p w14:paraId="1D803A9B" w14:textId="77777777" w:rsidR="003F6093" w:rsidRDefault="000A2B13">
            <w:pPr>
              <w:numPr>
                <w:ilvl w:val="1"/>
                <w:numId w:val="363"/>
              </w:numPr>
              <w:spacing w:after="280"/>
              <w:rPr>
                <w:rFonts w:cs="Arial"/>
                <w:color w:val="000000"/>
                <w:sz w:val="24"/>
                <w:szCs w:val="24"/>
              </w:rPr>
            </w:pPr>
            <w:r>
              <w:rPr>
                <w:rFonts w:cs="Arial"/>
                <w:color w:val="000000"/>
                <w:sz w:val="24"/>
                <w:szCs w:val="24"/>
              </w:rPr>
              <w:t xml:space="preserve">How does one abbreviate the word "Minnesota"? </w:t>
            </w:r>
          </w:p>
          <w:p w14:paraId="5B551630" w14:textId="77777777" w:rsidR="003F6093" w:rsidRDefault="000A2B13">
            <w:pPr>
              <w:numPr>
                <w:ilvl w:val="0"/>
                <w:numId w:val="108"/>
              </w:numPr>
              <w:rPr>
                <w:rFonts w:cs="Arial"/>
                <w:color w:val="000000"/>
                <w:sz w:val="24"/>
                <w:szCs w:val="24"/>
              </w:rPr>
            </w:pPr>
            <w:r>
              <w:rPr>
                <w:rFonts w:cs="Arial"/>
                <w:b/>
                <w:bCs/>
                <w:color w:val="000000"/>
                <w:sz w:val="24"/>
                <w:szCs w:val="24"/>
              </w:rPr>
              <w:t>brevity</w:t>
            </w:r>
            <w:r>
              <w:rPr>
                <w:rFonts w:cs="Arial"/>
                <w:color w:val="000000"/>
                <w:sz w:val="24"/>
                <w:szCs w:val="24"/>
              </w:rPr>
              <w:t xml:space="preserve"> (noun): short or concise expression </w:t>
            </w:r>
          </w:p>
          <w:p w14:paraId="6A410D05" w14:textId="77777777" w:rsidR="003F6093" w:rsidRDefault="00C436DA">
            <w:pPr>
              <w:numPr>
                <w:ilvl w:val="1"/>
                <w:numId w:val="108"/>
              </w:numPr>
              <w:rPr>
                <w:rFonts w:cs="Arial"/>
                <w:color w:val="000000"/>
                <w:sz w:val="24"/>
                <w:szCs w:val="24"/>
              </w:rPr>
            </w:pPr>
            <w:hyperlink r:id="rId78" w:anchor="brev" w:history="1">
              <w:r w:rsidR="000A2B13">
                <w:rPr>
                  <w:rStyle w:val="Hyperlink"/>
                </w:rPr>
                <w:t>brev</w:t>
              </w:r>
            </w:hyperlink>
            <w:r w:rsidR="000A2B13">
              <w:rPr>
                <w:rFonts w:cs="Arial"/>
                <w:color w:val="000000"/>
                <w:sz w:val="24"/>
                <w:szCs w:val="24"/>
              </w:rPr>
              <w:t xml:space="preserve"> + </w:t>
            </w:r>
            <w:hyperlink r:id="rId79" w:anchor="ITY" w:history="1">
              <w:r w:rsidR="000A2B13">
                <w:rPr>
                  <w:rStyle w:val="Hyperlink"/>
                </w:rPr>
                <w:t>ity</w:t>
              </w:r>
            </w:hyperlink>
            <w:r w:rsidR="000A2B13">
              <w:rPr>
                <w:rFonts w:cs="Arial"/>
                <w:color w:val="000000"/>
                <w:sz w:val="24"/>
                <w:szCs w:val="24"/>
              </w:rPr>
              <w:t xml:space="preserve"> </w:t>
            </w:r>
          </w:p>
          <w:p w14:paraId="5C9D73FF" w14:textId="77777777" w:rsidR="003F6093" w:rsidRDefault="000A2B13">
            <w:pPr>
              <w:numPr>
                <w:ilvl w:val="1"/>
                <w:numId w:val="108"/>
              </w:numPr>
              <w:spacing w:after="280"/>
              <w:rPr>
                <w:rFonts w:cs="Arial"/>
                <w:color w:val="000000"/>
                <w:sz w:val="24"/>
                <w:szCs w:val="24"/>
              </w:rPr>
            </w:pPr>
            <w:r>
              <w:rPr>
                <w:rFonts w:cs="Arial"/>
                <w:color w:val="000000"/>
                <w:sz w:val="24"/>
                <w:szCs w:val="24"/>
              </w:rPr>
              <w:t xml:space="preserve">The politician gave short speeches and he became known for his brevity. </w:t>
            </w:r>
          </w:p>
          <w:p w14:paraId="1F77EF28" w14:textId="77777777" w:rsidR="003F6093" w:rsidRDefault="000A2B13">
            <w:pPr>
              <w:rPr>
                <w:rFonts w:cs="Arial"/>
                <w:color w:val="000000"/>
                <w:sz w:val="24"/>
                <w:szCs w:val="24"/>
              </w:rPr>
            </w:pPr>
            <w:bookmarkStart w:id="13" w:name="C"/>
            <w:r>
              <w:rPr>
                <w:rFonts w:cs="Arial"/>
                <w:color w:val="000000"/>
                <w:sz w:val="24"/>
                <w:szCs w:val="24"/>
              </w:rPr>
              <w:t>C</w:t>
            </w:r>
            <w:bookmarkEnd w:id="13"/>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80" w:anchor="cad" w:history="1">
              <w:r>
                <w:rPr>
                  <w:rStyle w:val="Hyperlink"/>
                </w:rPr>
                <w:t xml:space="preserve">cad, cap, cas, ceiv, cept, cid </w:t>
              </w:r>
            </w:hyperlink>
          </w:p>
          <w:p w14:paraId="571E8C20" w14:textId="77777777" w:rsidR="003F6093" w:rsidRDefault="000A2B13">
            <w:pPr>
              <w:numPr>
                <w:ilvl w:val="0"/>
                <w:numId w:val="160"/>
              </w:numPr>
              <w:spacing w:before="280"/>
              <w:rPr>
                <w:rFonts w:cs="Arial"/>
                <w:color w:val="000000"/>
                <w:sz w:val="24"/>
                <w:szCs w:val="24"/>
              </w:rPr>
            </w:pPr>
            <w:bookmarkStart w:id="14" w:name="CAD"/>
            <w:r>
              <w:rPr>
                <w:rFonts w:cs="Arial"/>
                <w:color w:val="000000"/>
                <w:sz w:val="24"/>
                <w:szCs w:val="24"/>
              </w:rPr>
              <w:t xml:space="preserve">deceive </w:t>
            </w:r>
            <w:bookmarkEnd w:id="14"/>
            <w:r>
              <w:rPr>
                <w:rFonts w:cs="Arial"/>
                <w:color w:val="000000"/>
                <w:sz w:val="24"/>
                <w:szCs w:val="24"/>
              </w:rPr>
              <w:t xml:space="preserve">(verb): to cause or allow someone to believe something is true when it is actually false; to mislead </w:t>
            </w:r>
          </w:p>
          <w:p w14:paraId="49F2831D" w14:textId="77777777" w:rsidR="003F6093" w:rsidRDefault="00C436DA">
            <w:pPr>
              <w:numPr>
                <w:ilvl w:val="1"/>
                <w:numId w:val="160"/>
              </w:numPr>
              <w:rPr>
                <w:rFonts w:cs="Arial"/>
                <w:color w:val="000000"/>
                <w:sz w:val="24"/>
                <w:szCs w:val="24"/>
              </w:rPr>
            </w:pPr>
            <w:hyperlink r:id="rId81" w:anchor="DE" w:history="1">
              <w:r w:rsidR="000A2B13">
                <w:rPr>
                  <w:rStyle w:val="Hyperlink"/>
                </w:rPr>
                <w:t>de</w:t>
              </w:r>
            </w:hyperlink>
            <w:r w:rsidR="000A2B13">
              <w:rPr>
                <w:rFonts w:cs="Arial"/>
                <w:color w:val="000000"/>
                <w:sz w:val="24"/>
                <w:szCs w:val="24"/>
              </w:rPr>
              <w:t xml:space="preserve"> + </w:t>
            </w:r>
            <w:hyperlink r:id="rId82" w:anchor="cad" w:history="1">
              <w:r w:rsidR="000A2B13">
                <w:rPr>
                  <w:rStyle w:val="Hyperlink"/>
                </w:rPr>
                <w:t>ceive</w:t>
              </w:r>
            </w:hyperlink>
            <w:r w:rsidR="000A2B13">
              <w:rPr>
                <w:rFonts w:cs="Arial"/>
                <w:color w:val="000000"/>
                <w:sz w:val="24"/>
                <w:szCs w:val="24"/>
              </w:rPr>
              <w:t xml:space="preserve"> </w:t>
            </w:r>
          </w:p>
          <w:p w14:paraId="779CC10E" w14:textId="77777777" w:rsidR="003F6093" w:rsidRDefault="000A2B13">
            <w:pPr>
              <w:numPr>
                <w:ilvl w:val="1"/>
                <w:numId w:val="160"/>
              </w:numPr>
              <w:spacing w:after="280"/>
              <w:rPr>
                <w:rFonts w:cs="Arial"/>
                <w:color w:val="000000"/>
                <w:sz w:val="24"/>
                <w:szCs w:val="24"/>
              </w:rPr>
            </w:pPr>
            <w:r>
              <w:rPr>
                <w:rFonts w:cs="Arial"/>
                <w:color w:val="000000"/>
                <w:sz w:val="24"/>
                <w:szCs w:val="24"/>
              </w:rPr>
              <w:t xml:space="preserve">The criminal deceived many people into believing she was honest. </w:t>
            </w:r>
          </w:p>
          <w:p w14:paraId="53A727E7" w14:textId="77777777" w:rsidR="003F6093" w:rsidRDefault="000A2B13">
            <w:pPr>
              <w:numPr>
                <w:ilvl w:val="0"/>
                <w:numId w:val="64"/>
              </w:numPr>
              <w:rPr>
                <w:rFonts w:cs="Arial"/>
                <w:color w:val="000000"/>
                <w:sz w:val="24"/>
                <w:szCs w:val="24"/>
              </w:rPr>
            </w:pPr>
            <w:r>
              <w:rPr>
                <w:rFonts w:cs="Arial"/>
                <w:b/>
                <w:bCs/>
                <w:color w:val="000000"/>
                <w:sz w:val="24"/>
                <w:szCs w:val="24"/>
              </w:rPr>
              <w:t>capable</w:t>
            </w:r>
            <w:r>
              <w:rPr>
                <w:rFonts w:cs="Arial"/>
                <w:color w:val="000000"/>
                <w:sz w:val="24"/>
                <w:szCs w:val="24"/>
              </w:rPr>
              <w:t xml:space="preserve"> (adjective): having the ability to do something; having the traits necessary to perform some action </w:t>
            </w:r>
          </w:p>
          <w:p w14:paraId="4EB29F76" w14:textId="77777777" w:rsidR="003F6093" w:rsidRDefault="00C436DA">
            <w:pPr>
              <w:numPr>
                <w:ilvl w:val="1"/>
                <w:numId w:val="64"/>
              </w:numPr>
              <w:rPr>
                <w:rFonts w:cs="Arial"/>
                <w:color w:val="000000"/>
                <w:sz w:val="24"/>
                <w:szCs w:val="24"/>
              </w:rPr>
            </w:pPr>
            <w:hyperlink r:id="rId83" w:anchor="cad" w:history="1">
              <w:r w:rsidR="000A2B13">
                <w:rPr>
                  <w:rStyle w:val="Hyperlink"/>
                </w:rPr>
                <w:t>cap</w:t>
              </w:r>
            </w:hyperlink>
            <w:r w:rsidR="000A2B13">
              <w:rPr>
                <w:rFonts w:cs="Arial"/>
                <w:color w:val="000000"/>
                <w:sz w:val="24"/>
                <w:szCs w:val="24"/>
              </w:rPr>
              <w:t xml:space="preserve"> + </w:t>
            </w:r>
            <w:hyperlink r:id="rId84" w:anchor="ABLEADJ" w:history="1">
              <w:r w:rsidR="000A2B13">
                <w:rPr>
                  <w:rStyle w:val="Hyperlink"/>
                </w:rPr>
                <w:t>able</w:t>
              </w:r>
            </w:hyperlink>
            <w:r w:rsidR="000A2B13">
              <w:rPr>
                <w:rFonts w:cs="Arial"/>
                <w:color w:val="000000"/>
                <w:sz w:val="24"/>
                <w:szCs w:val="24"/>
              </w:rPr>
              <w:t xml:space="preserve"> </w:t>
            </w:r>
          </w:p>
          <w:p w14:paraId="359C43D7" w14:textId="77777777" w:rsidR="003F6093" w:rsidRDefault="000A2B13">
            <w:pPr>
              <w:numPr>
                <w:ilvl w:val="1"/>
                <w:numId w:val="64"/>
              </w:numPr>
              <w:spacing w:after="280"/>
              <w:rPr>
                <w:rFonts w:cs="Arial"/>
                <w:color w:val="000000"/>
                <w:sz w:val="24"/>
                <w:szCs w:val="24"/>
              </w:rPr>
            </w:pPr>
            <w:r>
              <w:rPr>
                <w:rFonts w:cs="Arial"/>
                <w:color w:val="000000"/>
                <w:sz w:val="24"/>
                <w:szCs w:val="24"/>
              </w:rPr>
              <w:t xml:space="preserve">Jose is a very capable lawyer. </w:t>
            </w:r>
          </w:p>
          <w:p w14:paraId="46E35E01" w14:textId="77777777" w:rsidR="003F6093" w:rsidRDefault="000A2B13">
            <w:pPr>
              <w:numPr>
                <w:ilvl w:val="0"/>
                <w:numId w:val="332"/>
              </w:numPr>
              <w:rPr>
                <w:rFonts w:cs="Arial"/>
                <w:color w:val="000000"/>
                <w:sz w:val="24"/>
                <w:szCs w:val="24"/>
              </w:rPr>
            </w:pPr>
            <w:r>
              <w:rPr>
                <w:rFonts w:cs="Arial"/>
                <w:b/>
                <w:bCs/>
                <w:color w:val="000000"/>
                <w:sz w:val="24"/>
                <w:szCs w:val="24"/>
              </w:rPr>
              <w:t xml:space="preserve">capacious </w:t>
            </w:r>
            <w:r>
              <w:rPr>
                <w:rFonts w:cs="Arial"/>
                <w:color w:val="000000"/>
                <w:sz w:val="24"/>
                <w:szCs w:val="24"/>
              </w:rPr>
              <w:t xml:space="preserve">(adective): containing a great deal </w:t>
            </w:r>
          </w:p>
          <w:p w14:paraId="1B9A3078" w14:textId="77777777" w:rsidR="003F6093" w:rsidRDefault="00C436DA">
            <w:pPr>
              <w:numPr>
                <w:ilvl w:val="1"/>
                <w:numId w:val="332"/>
              </w:numPr>
              <w:rPr>
                <w:rFonts w:cs="Arial"/>
                <w:color w:val="000000"/>
                <w:sz w:val="24"/>
                <w:szCs w:val="24"/>
              </w:rPr>
            </w:pPr>
            <w:hyperlink r:id="rId85" w:anchor="cad" w:history="1">
              <w:r w:rsidR="000A2B13">
                <w:rPr>
                  <w:rStyle w:val="Hyperlink"/>
                </w:rPr>
                <w:t>cap</w:t>
              </w:r>
            </w:hyperlink>
            <w:r w:rsidR="000A2B13">
              <w:rPr>
                <w:rFonts w:cs="Arial"/>
                <w:color w:val="000000"/>
                <w:sz w:val="24"/>
                <w:szCs w:val="24"/>
              </w:rPr>
              <w:t xml:space="preserve">ac + </w:t>
            </w:r>
            <w:hyperlink r:id="rId86" w:anchor="IOUSADJ" w:history="1">
              <w:r w:rsidR="000A2B13">
                <w:rPr>
                  <w:rStyle w:val="Hyperlink"/>
                </w:rPr>
                <w:t>ious</w:t>
              </w:r>
            </w:hyperlink>
            <w:r w:rsidR="000A2B13">
              <w:rPr>
                <w:rFonts w:cs="Arial"/>
                <w:color w:val="000000"/>
                <w:sz w:val="24"/>
                <w:szCs w:val="24"/>
              </w:rPr>
              <w:t xml:space="preserve"> </w:t>
            </w:r>
          </w:p>
          <w:p w14:paraId="054238D9" w14:textId="77777777" w:rsidR="003F6093" w:rsidRDefault="000A2B13">
            <w:pPr>
              <w:numPr>
                <w:ilvl w:val="1"/>
                <w:numId w:val="332"/>
              </w:numPr>
              <w:spacing w:after="280"/>
              <w:rPr>
                <w:rFonts w:cs="Arial"/>
                <w:color w:val="000000"/>
                <w:sz w:val="24"/>
                <w:szCs w:val="24"/>
              </w:rPr>
            </w:pPr>
            <w:r>
              <w:rPr>
                <w:rFonts w:cs="Arial"/>
                <w:color w:val="000000"/>
                <w:sz w:val="24"/>
                <w:szCs w:val="24"/>
              </w:rPr>
              <w:lastRenderedPageBreak/>
              <w:t xml:space="preserve">You have a capacious library with many unusual books. </w:t>
            </w:r>
          </w:p>
          <w:p w14:paraId="588B9AB9" w14:textId="77777777" w:rsidR="003F6093" w:rsidRDefault="000A2B13">
            <w:pPr>
              <w:numPr>
                <w:ilvl w:val="0"/>
                <w:numId w:val="124"/>
              </w:numPr>
              <w:rPr>
                <w:rFonts w:cs="Arial"/>
                <w:color w:val="000000"/>
                <w:sz w:val="24"/>
                <w:szCs w:val="24"/>
              </w:rPr>
            </w:pPr>
            <w:r>
              <w:rPr>
                <w:rFonts w:cs="Arial"/>
                <w:b/>
                <w:bCs/>
                <w:color w:val="000000"/>
                <w:sz w:val="24"/>
                <w:szCs w:val="24"/>
              </w:rPr>
              <w:t xml:space="preserve">captive </w:t>
            </w:r>
            <w:r>
              <w:rPr>
                <w:rFonts w:cs="Arial"/>
                <w:color w:val="000000"/>
                <w:sz w:val="24"/>
                <w:szCs w:val="24"/>
              </w:rPr>
              <w:t xml:space="preserve">(noun, adjective): a person held against his or her own will; held prisoner </w:t>
            </w:r>
          </w:p>
          <w:p w14:paraId="7EBB8664" w14:textId="77777777" w:rsidR="003F6093" w:rsidRDefault="00C436DA">
            <w:pPr>
              <w:numPr>
                <w:ilvl w:val="1"/>
                <w:numId w:val="124"/>
              </w:numPr>
              <w:rPr>
                <w:rFonts w:cs="Arial"/>
                <w:color w:val="000000"/>
                <w:sz w:val="24"/>
                <w:szCs w:val="24"/>
              </w:rPr>
            </w:pPr>
            <w:hyperlink r:id="rId87" w:anchor="cad" w:history="1">
              <w:r w:rsidR="000A2B13">
                <w:rPr>
                  <w:rStyle w:val="Hyperlink"/>
                </w:rPr>
                <w:t>cap</w:t>
              </w:r>
            </w:hyperlink>
            <w:r w:rsidR="000A2B13">
              <w:rPr>
                <w:rFonts w:cs="Arial"/>
                <w:color w:val="000000"/>
                <w:sz w:val="24"/>
                <w:szCs w:val="24"/>
              </w:rPr>
              <w:t xml:space="preserve">+ </w:t>
            </w:r>
            <w:hyperlink r:id="rId88" w:anchor="TIVENOUN" w:history="1">
              <w:r w:rsidR="000A2B13">
                <w:rPr>
                  <w:rStyle w:val="Hyperlink"/>
                </w:rPr>
                <w:t>tive</w:t>
              </w:r>
            </w:hyperlink>
            <w:r w:rsidR="000A2B13">
              <w:rPr>
                <w:rFonts w:cs="Arial"/>
                <w:color w:val="000000"/>
                <w:sz w:val="24"/>
                <w:szCs w:val="24"/>
              </w:rPr>
              <w:t xml:space="preserve"> </w:t>
            </w:r>
          </w:p>
          <w:p w14:paraId="7B1FACB3" w14:textId="77777777" w:rsidR="003F6093" w:rsidRDefault="000A2B13">
            <w:pPr>
              <w:numPr>
                <w:ilvl w:val="1"/>
                <w:numId w:val="124"/>
              </w:numPr>
              <w:rPr>
                <w:rFonts w:cs="Arial"/>
                <w:color w:val="000000"/>
                <w:sz w:val="24"/>
                <w:szCs w:val="24"/>
              </w:rPr>
            </w:pPr>
            <w:r>
              <w:rPr>
                <w:rFonts w:cs="Arial"/>
                <w:color w:val="000000"/>
                <w:sz w:val="24"/>
                <w:szCs w:val="24"/>
              </w:rPr>
              <w:t xml:space="preserve">The captives were taken to the jail. </w:t>
            </w:r>
          </w:p>
          <w:p w14:paraId="09315155" w14:textId="77777777" w:rsidR="003F6093" w:rsidRDefault="000A2B13">
            <w:pPr>
              <w:numPr>
                <w:ilvl w:val="1"/>
                <w:numId w:val="124"/>
              </w:numPr>
              <w:spacing w:after="280"/>
              <w:rPr>
                <w:rFonts w:cs="Arial"/>
                <w:color w:val="000000"/>
                <w:sz w:val="24"/>
                <w:szCs w:val="24"/>
              </w:rPr>
            </w:pPr>
            <w:r>
              <w:rPr>
                <w:rFonts w:cs="Arial"/>
                <w:color w:val="000000"/>
                <w:sz w:val="24"/>
                <w:szCs w:val="24"/>
              </w:rPr>
              <w:t xml:space="preserve">Geoff had a captive audience. </w:t>
            </w:r>
          </w:p>
          <w:p w14:paraId="4409D88F" w14:textId="77777777" w:rsidR="003F6093" w:rsidRDefault="000A2B13">
            <w:pPr>
              <w:numPr>
                <w:ilvl w:val="0"/>
                <w:numId w:val="488"/>
              </w:numPr>
              <w:rPr>
                <w:rFonts w:cs="Arial"/>
                <w:color w:val="000000"/>
                <w:sz w:val="24"/>
                <w:szCs w:val="24"/>
              </w:rPr>
            </w:pPr>
            <w:r>
              <w:rPr>
                <w:rFonts w:cs="Arial"/>
                <w:b/>
                <w:bCs/>
                <w:color w:val="000000"/>
                <w:sz w:val="24"/>
                <w:szCs w:val="24"/>
              </w:rPr>
              <w:t>accident</w:t>
            </w:r>
            <w:r>
              <w:rPr>
                <w:rFonts w:cs="Arial"/>
                <w:color w:val="000000"/>
                <w:sz w:val="24"/>
                <w:szCs w:val="24"/>
              </w:rPr>
              <w:t xml:space="preserve"> (noun): an unplanned event </w:t>
            </w:r>
          </w:p>
          <w:p w14:paraId="48C5C602" w14:textId="77777777" w:rsidR="003F6093" w:rsidRDefault="00C436DA">
            <w:pPr>
              <w:numPr>
                <w:ilvl w:val="1"/>
                <w:numId w:val="488"/>
              </w:numPr>
              <w:rPr>
                <w:rFonts w:cs="Arial"/>
                <w:color w:val="000000"/>
                <w:sz w:val="24"/>
                <w:szCs w:val="24"/>
              </w:rPr>
            </w:pPr>
            <w:hyperlink r:id="rId89" w:anchor="A-" w:history="1">
              <w:r w:rsidR="000A2B13">
                <w:rPr>
                  <w:rStyle w:val="Hyperlink"/>
                </w:rPr>
                <w:t>ac</w:t>
              </w:r>
            </w:hyperlink>
            <w:r w:rsidR="000A2B13">
              <w:rPr>
                <w:rFonts w:cs="Arial"/>
                <w:color w:val="000000"/>
                <w:sz w:val="24"/>
                <w:szCs w:val="24"/>
              </w:rPr>
              <w:t xml:space="preserve"> + </w:t>
            </w:r>
            <w:hyperlink r:id="rId90" w:anchor="cad" w:history="1">
              <w:r w:rsidR="000A2B13">
                <w:rPr>
                  <w:rStyle w:val="Hyperlink"/>
                </w:rPr>
                <w:t>cid</w:t>
              </w:r>
            </w:hyperlink>
            <w:r w:rsidR="000A2B13">
              <w:rPr>
                <w:rFonts w:cs="Arial"/>
                <w:color w:val="000000"/>
                <w:sz w:val="24"/>
                <w:szCs w:val="24"/>
              </w:rPr>
              <w:t xml:space="preserve"> + </w:t>
            </w:r>
            <w:hyperlink r:id="rId91" w:anchor="ANTNOUN" w:history="1">
              <w:r w:rsidR="000A2B13">
                <w:rPr>
                  <w:rStyle w:val="Hyperlink"/>
                </w:rPr>
                <w:t>ent</w:t>
              </w:r>
            </w:hyperlink>
            <w:r w:rsidR="000A2B13">
              <w:rPr>
                <w:rFonts w:cs="Arial"/>
                <w:color w:val="000000"/>
                <w:sz w:val="24"/>
                <w:szCs w:val="24"/>
              </w:rPr>
              <w:t xml:space="preserve"> </w:t>
            </w:r>
          </w:p>
          <w:p w14:paraId="664A0F52" w14:textId="77777777" w:rsidR="003F6093" w:rsidRDefault="000A2B13">
            <w:pPr>
              <w:numPr>
                <w:ilvl w:val="1"/>
                <w:numId w:val="488"/>
              </w:numPr>
              <w:spacing w:after="280"/>
              <w:rPr>
                <w:rFonts w:cs="Arial"/>
                <w:color w:val="000000"/>
                <w:sz w:val="24"/>
                <w:szCs w:val="24"/>
              </w:rPr>
            </w:pPr>
            <w:r>
              <w:rPr>
                <w:rFonts w:cs="Arial"/>
                <w:color w:val="000000"/>
                <w:sz w:val="24"/>
                <w:szCs w:val="24"/>
              </w:rPr>
              <w:t xml:space="preserve">Don't get upset about minor accidents and errors. </w:t>
            </w:r>
          </w:p>
          <w:p w14:paraId="423A9967" w14:textId="77777777" w:rsidR="003F6093" w:rsidRDefault="000A2B13">
            <w:pPr>
              <w:numPr>
                <w:ilvl w:val="0"/>
                <w:numId w:val="47"/>
              </w:numPr>
              <w:rPr>
                <w:rFonts w:cs="Arial"/>
                <w:color w:val="000000"/>
                <w:sz w:val="24"/>
                <w:szCs w:val="24"/>
              </w:rPr>
            </w:pPr>
            <w:r>
              <w:rPr>
                <w:rFonts w:cs="Arial"/>
                <w:b/>
                <w:bCs/>
                <w:color w:val="000000"/>
                <w:sz w:val="24"/>
                <w:szCs w:val="24"/>
              </w:rPr>
              <w:t xml:space="preserve">capture </w:t>
            </w:r>
            <w:r>
              <w:rPr>
                <w:rFonts w:cs="Arial"/>
                <w:color w:val="000000"/>
                <w:sz w:val="24"/>
                <w:szCs w:val="24"/>
              </w:rPr>
              <w:t xml:space="preserve">(verb): to gain control of, to gain by effort </w:t>
            </w:r>
          </w:p>
          <w:p w14:paraId="5D1BCB60" w14:textId="77777777" w:rsidR="003F6093" w:rsidRDefault="00C436DA">
            <w:pPr>
              <w:numPr>
                <w:ilvl w:val="1"/>
                <w:numId w:val="47"/>
              </w:numPr>
              <w:rPr>
                <w:rFonts w:cs="Arial"/>
                <w:color w:val="000000"/>
                <w:sz w:val="24"/>
                <w:szCs w:val="24"/>
              </w:rPr>
            </w:pPr>
            <w:hyperlink r:id="rId92" w:anchor="cad" w:history="1">
              <w:r w:rsidR="000A2B13">
                <w:rPr>
                  <w:rStyle w:val="Hyperlink"/>
                </w:rPr>
                <w:t>capt</w:t>
              </w:r>
            </w:hyperlink>
            <w:r w:rsidR="000A2B13">
              <w:rPr>
                <w:rFonts w:cs="Arial"/>
                <w:color w:val="000000"/>
                <w:sz w:val="24"/>
                <w:szCs w:val="24"/>
              </w:rPr>
              <w:t xml:space="preserve"> + </w:t>
            </w:r>
            <w:hyperlink r:id="rId93" w:anchor="URENOUN" w:history="1">
              <w:r w:rsidR="000A2B13">
                <w:rPr>
                  <w:rStyle w:val="Hyperlink"/>
                </w:rPr>
                <w:t>ure</w:t>
              </w:r>
            </w:hyperlink>
            <w:r w:rsidR="000A2B13">
              <w:rPr>
                <w:rFonts w:cs="Arial"/>
                <w:color w:val="000000"/>
                <w:sz w:val="24"/>
                <w:szCs w:val="24"/>
              </w:rPr>
              <w:t xml:space="preserve"> </w:t>
            </w:r>
          </w:p>
          <w:p w14:paraId="0E55FC3E" w14:textId="77777777" w:rsidR="003F6093" w:rsidRDefault="000A2B13">
            <w:pPr>
              <w:numPr>
                <w:ilvl w:val="1"/>
                <w:numId w:val="47"/>
              </w:numPr>
              <w:spacing w:after="280"/>
              <w:rPr>
                <w:rFonts w:cs="Arial"/>
                <w:color w:val="000000"/>
                <w:sz w:val="24"/>
                <w:szCs w:val="24"/>
              </w:rPr>
            </w:pPr>
            <w:r>
              <w:rPr>
                <w:rFonts w:cs="Arial"/>
                <w:color w:val="000000"/>
                <w:sz w:val="24"/>
                <w:szCs w:val="24"/>
              </w:rPr>
              <w:t xml:space="preserve">In the game of chess, the object is to capture the king. </w:t>
            </w:r>
          </w:p>
          <w:p w14:paraId="13BA8C40" w14:textId="77777777" w:rsidR="003F6093" w:rsidRDefault="000A2B13">
            <w:pPr>
              <w:numPr>
                <w:ilvl w:val="0"/>
                <w:numId w:val="376"/>
              </w:numPr>
              <w:rPr>
                <w:rFonts w:cs="Arial"/>
                <w:color w:val="000000"/>
                <w:sz w:val="24"/>
                <w:szCs w:val="24"/>
              </w:rPr>
            </w:pPr>
            <w:r>
              <w:rPr>
                <w:rFonts w:cs="Arial"/>
                <w:b/>
                <w:bCs/>
                <w:color w:val="000000"/>
                <w:sz w:val="24"/>
                <w:szCs w:val="24"/>
              </w:rPr>
              <w:t>occasion</w:t>
            </w:r>
            <w:r>
              <w:rPr>
                <w:rFonts w:cs="Arial"/>
                <w:color w:val="000000"/>
                <w:sz w:val="24"/>
                <w:szCs w:val="24"/>
              </w:rPr>
              <w:t xml:space="preserve"> (noun): an opportunity; a happening, instance or celebration </w:t>
            </w:r>
          </w:p>
          <w:p w14:paraId="76A32FCA" w14:textId="77777777" w:rsidR="003F6093" w:rsidRDefault="00C436DA">
            <w:pPr>
              <w:numPr>
                <w:ilvl w:val="1"/>
                <w:numId w:val="376"/>
              </w:numPr>
              <w:rPr>
                <w:rFonts w:cs="Arial"/>
                <w:color w:val="000000"/>
                <w:sz w:val="24"/>
                <w:szCs w:val="24"/>
              </w:rPr>
            </w:pPr>
            <w:hyperlink r:id="rId94" w:anchor="OB" w:history="1">
              <w:r w:rsidR="000A2B13">
                <w:rPr>
                  <w:rStyle w:val="Hyperlink"/>
                </w:rPr>
                <w:t>oc</w:t>
              </w:r>
            </w:hyperlink>
            <w:r w:rsidR="000A2B13">
              <w:rPr>
                <w:rFonts w:cs="Arial"/>
                <w:color w:val="000000"/>
                <w:sz w:val="24"/>
                <w:szCs w:val="24"/>
              </w:rPr>
              <w:t xml:space="preserve"> + </w:t>
            </w:r>
            <w:hyperlink r:id="rId95" w:anchor="cad" w:history="1">
              <w:r w:rsidR="000A2B13">
                <w:rPr>
                  <w:rStyle w:val="Hyperlink"/>
                </w:rPr>
                <w:t>cas</w:t>
              </w:r>
            </w:hyperlink>
            <w:r w:rsidR="000A2B13">
              <w:rPr>
                <w:rFonts w:cs="Arial"/>
                <w:color w:val="000000"/>
                <w:sz w:val="24"/>
                <w:szCs w:val="24"/>
              </w:rPr>
              <w:t xml:space="preserve"> + </w:t>
            </w:r>
            <w:hyperlink r:id="rId96" w:anchor="IONNOUN" w:history="1">
              <w:r w:rsidR="000A2B13">
                <w:rPr>
                  <w:rStyle w:val="Hyperlink"/>
                </w:rPr>
                <w:t>ion</w:t>
              </w:r>
            </w:hyperlink>
            <w:r w:rsidR="000A2B13">
              <w:rPr>
                <w:rFonts w:cs="Arial"/>
                <w:color w:val="000000"/>
                <w:sz w:val="24"/>
                <w:szCs w:val="24"/>
              </w:rPr>
              <w:t xml:space="preserve"> </w:t>
            </w:r>
          </w:p>
          <w:p w14:paraId="6D6D4F97" w14:textId="77777777" w:rsidR="003F6093" w:rsidRDefault="000A2B13">
            <w:pPr>
              <w:numPr>
                <w:ilvl w:val="1"/>
                <w:numId w:val="376"/>
              </w:numPr>
              <w:spacing w:after="280"/>
              <w:rPr>
                <w:rFonts w:cs="Arial"/>
                <w:color w:val="000000"/>
                <w:sz w:val="24"/>
                <w:szCs w:val="24"/>
              </w:rPr>
            </w:pPr>
            <w:r>
              <w:rPr>
                <w:rFonts w:cs="Arial"/>
                <w:color w:val="000000"/>
                <w:sz w:val="24"/>
                <w:szCs w:val="24"/>
              </w:rPr>
              <w:t xml:space="preserve">Did you have an occasion to speak with your professor? </w:t>
            </w:r>
          </w:p>
          <w:p w14:paraId="159353C3" w14:textId="77777777" w:rsidR="003F6093" w:rsidRDefault="000A2B13">
            <w:pPr>
              <w:numPr>
                <w:ilvl w:val="0"/>
                <w:numId w:val="486"/>
              </w:numPr>
              <w:rPr>
                <w:rFonts w:cs="Arial"/>
                <w:color w:val="000000"/>
                <w:sz w:val="24"/>
                <w:szCs w:val="24"/>
              </w:rPr>
            </w:pPr>
            <w:r>
              <w:rPr>
                <w:rFonts w:cs="Arial"/>
                <w:b/>
                <w:bCs/>
                <w:color w:val="000000"/>
                <w:sz w:val="24"/>
                <w:szCs w:val="24"/>
              </w:rPr>
              <w:t>receive</w:t>
            </w:r>
            <w:r>
              <w:rPr>
                <w:rFonts w:cs="Arial"/>
                <w:color w:val="000000"/>
                <w:sz w:val="24"/>
                <w:szCs w:val="24"/>
              </w:rPr>
              <w:t xml:space="preserve"> (verb): to take in, to acquire </w:t>
            </w:r>
          </w:p>
          <w:p w14:paraId="500115B6" w14:textId="77777777" w:rsidR="003F6093" w:rsidRDefault="00C436DA">
            <w:pPr>
              <w:numPr>
                <w:ilvl w:val="1"/>
                <w:numId w:val="486"/>
              </w:numPr>
              <w:rPr>
                <w:rFonts w:cs="Arial"/>
                <w:color w:val="000000"/>
                <w:sz w:val="24"/>
                <w:szCs w:val="24"/>
              </w:rPr>
            </w:pPr>
            <w:hyperlink r:id="rId97" w:anchor="RE" w:history="1">
              <w:r w:rsidR="000A2B13">
                <w:rPr>
                  <w:rStyle w:val="Hyperlink"/>
                </w:rPr>
                <w:t>re</w:t>
              </w:r>
            </w:hyperlink>
            <w:r w:rsidR="000A2B13">
              <w:rPr>
                <w:rFonts w:cs="Arial"/>
                <w:color w:val="000000"/>
                <w:sz w:val="24"/>
                <w:szCs w:val="24"/>
              </w:rPr>
              <w:t xml:space="preserve"> + </w:t>
            </w:r>
            <w:hyperlink r:id="rId98" w:anchor="cad" w:history="1">
              <w:r w:rsidR="000A2B13">
                <w:rPr>
                  <w:rStyle w:val="Hyperlink"/>
                </w:rPr>
                <w:t>ceive</w:t>
              </w:r>
            </w:hyperlink>
            <w:r w:rsidR="000A2B13">
              <w:rPr>
                <w:rFonts w:cs="Arial"/>
                <w:color w:val="000000"/>
                <w:sz w:val="24"/>
                <w:szCs w:val="24"/>
              </w:rPr>
              <w:t xml:space="preserve"> </w:t>
            </w:r>
          </w:p>
          <w:p w14:paraId="54AAD7F5" w14:textId="77777777" w:rsidR="003F6093" w:rsidRDefault="000A2B13">
            <w:pPr>
              <w:numPr>
                <w:ilvl w:val="1"/>
                <w:numId w:val="486"/>
              </w:numPr>
              <w:spacing w:after="280"/>
              <w:rPr>
                <w:rFonts w:cs="Arial"/>
                <w:color w:val="000000"/>
                <w:sz w:val="24"/>
                <w:szCs w:val="24"/>
              </w:rPr>
            </w:pPr>
            <w:r>
              <w:rPr>
                <w:rFonts w:cs="Arial"/>
                <w:color w:val="000000"/>
                <w:sz w:val="24"/>
                <w:szCs w:val="24"/>
              </w:rPr>
              <w:t xml:space="preserve">Imelda received many letters in the mail today. </w:t>
            </w:r>
          </w:p>
          <w:p w14:paraId="392BC0F9" w14:textId="77777777" w:rsidR="003F6093" w:rsidRDefault="000A2B13">
            <w:pPr>
              <w:numPr>
                <w:ilvl w:val="0"/>
                <w:numId w:val="86"/>
              </w:numPr>
              <w:rPr>
                <w:rFonts w:cs="Arial"/>
                <w:color w:val="000000"/>
                <w:sz w:val="24"/>
                <w:szCs w:val="24"/>
              </w:rPr>
            </w:pPr>
            <w:r>
              <w:rPr>
                <w:rFonts w:cs="Arial"/>
                <w:b/>
                <w:bCs/>
                <w:color w:val="000000"/>
                <w:sz w:val="24"/>
                <w:szCs w:val="24"/>
              </w:rPr>
              <w:t>concept</w:t>
            </w:r>
            <w:r>
              <w:rPr>
                <w:rFonts w:cs="Arial"/>
                <w:color w:val="000000"/>
                <w:sz w:val="24"/>
                <w:szCs w:val="24"/>
              </w:rPr>
              <w:t xml:space="preserve"> (noun): an idea </w:t>
            </w:r>
          </w:p>
          <w:p w14:paraId="5E96EAAB" w14:textId="77777777" w:rsidR="003F6093" w:rsidRDefault="00C436DA">
            <w:pPr>
              <w:numPr>
                <w:ilvl w:val="1"/>
                <w:numId w:val="86"/>
              </w:numPr>
              <w:rPr>
                <w:rFonts w:cs="Arial"/>
                <w:color w:val="000000"/>
                <w:sz w:val="24"/>
                <w:szCs w:val="24"/>
              </w:rPr>
            </w:pPr>
            <w:hyperlink r:id="rId99" w:anchor="CON" w:history="1">
              <w:r w:rsidR="000A2B13">
                <w:rPr>
                  <w:rStyle w:val="Hyperlink"/>
                </w:rPr>
                <w:t>con</w:t>
              </w:r>
            </w:hyperlink>
            <w:r w:rsidR="000A2B13">
              <w:rPr>
                <w:rFonts w:cs="Arial"/>
                <w:color w:val="000000"/>
                <w:sz w:val="24"/>
                <w:szCs w:val="24"/>
              </w:rPr>
              <w:t xml:space="preserve"> + </w:t>
            </w:r>
            <w:hyperlink r:id="rId100" w:anchor="cad" w:history="1">
              <w:r w:rsidR="000A2B13">
                <w:rPr>
                  <w:rStyle w:val="Hyperlink"/>
                </w:rPr>
                <w:t>cept</w:t>
              </w:r>
            </w:hyperlink>
            <w:r w:rsidR="000A2B13">
              <w:rPr>
                <w:rFonts w:cs="Arial"/>
                <w:color w:val="000000"/>
                <w:sz w:val="24"/>
                <w:szCs w:val="24"/>
              </w:rPr>
              <w:t xml:space="preserve"> </w:t>
            </w:r>
          </w:p>
          <w:p w14:paraId="5EB596A2" w14:textId="77777777" w:rsidR="003F6093" w:rsidRDefault="000A2B13">
            <w:pPr>
              <w:numPr>
                <w:ilvl w:val="1"/>
                <w:numId w:val="86"/>
              </w:numPr>
              <w:spacing w:after="280"/>
              <w:rPr>
                <w:rFonts w:cs="Arial"/>
                <w:color w:val="000000"/>
                <w:sz w:val="24"/>
                <w:szCs w:val="24"/>
              </w:rPr>
            </w:pPr>
            <w:r>
              <w:rPr>
                <w:rFonts w:cs="Arial"/>
                <w:color w:val="000000"/>
                <w:sz w:val="24"/>
                <w:szCs w:val="24"/>
              </w:rPr>
              <w:t xml:space="preserve">The concept of using computers in the classroom is relatively new. </w:t>
            </w:r>
          </w:p>
          <w:p w14:paraId="7760AFFF"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101" w:anchor="ceas" w:history="1">
              <w:r>
                <w:rPr>
                  <w:rStyle w:val="Hyperlink"/>
                </w:rPr>
                <w:t xml:space="preserve">ceas, cede, ceed, cess </w:t>
              </w:r>
            </w:hyperlink>
          </w:p>
          <w:p w14:paraId="534CC019" w14:textId="77777777" w:rsidR="003F6093" w:rsidRDefault="000A2B13">
            <w:pPr>
              <w:numPr>
                <w:ilvl w:val="0"/>
                <w:numId w:val="67"/>
              </w:numPr>
              <w:spacing w:before="280"/>
              <w:rPr>
                <w:rFonts w:cs="Arial"/>
                <w:color w:val="000000"/>
                <w:sz w:val="24"/>
                <w:szCs w:val="24"/>
              </w:rPr>
            </w:pPr>
            <w:bookmarkStart w:id="15" w:name="CEAS"/>
            <w:r>
              <w:rPr>
                <w:rFonts w:cs="Arial"/>
                <w:color w:val="000000"/>
                <w:sz w:val="24"/>
                <w:szCs w:val="24"/>
              </w:rPr>
              <w:t>predecessor</w:t>
            </w:r>
            <w:bookmarkEnd w:id="15"/>
            <w:r>
              <w:rPr>
                <w:rFonts w:cs="Arial"/>
                <w:b/>
                <w:bCs/>
                <w:color w:val="000000"/>
                <w:sz w:val="24"/>
                <w:szCs w:val="24"/>
              </w:rPr>
              <w:t xml:space="preserve"> </w:t>
            </w:r>
            <w:r>
              <w:rPr>
                <w:rFonts w:cs="Arial"/>
                <w:color w:val="000000"/>
                <w:sz w:val="24"/>
                <w:szCs w:val="24"/>
              </w:rPr>
              <w:t xml:space="preserve">(noun): a person who has previously occupied a position that another has taken over </w:t>
            </w:r>
          </w:p>
          <w:p w14:paraId="42725FAA" w14:textId="77777777" w:rsidR="003F6093" w:rsidRDefault="00C436DA">
            <w:pPr>
              <w:numPr>
                <w:ilvl w:val="1"/>
                <w:numId w:val="67"/>
              </w:numPr>
              <w:rPr>
                <w:rFonts w:cs="Arial"/>
                <w:color w:val="000000"/>
                <w:sz w:val="24"/>
                <w:szCs w:val="24"/>
              </w:rPr>
            </w:pPr>
            <w:hyperlink r:id="rId102" w:anchor="PRE" w:history="1">
              <w:r w:rsidR="000A2B13">
                <w:rPr>
                  <w:rStyle w:val="Hyperlink"/>
                </w:rPr>
                <w:t>pre</w:t>
              </w:r>
            </w:hyperlink>
            <w:r w:rsidR="000A2B13">
              <w:rPr>
                <w:rFonts w:cs="Arial"/>
                <w:color w:val="000000"/>
                <w:sz w:val="24"/>
                <w:szCs w:val="24"/>
              </w:rPr>
              <w:t xml:space="preserve"> + </w:t>
            </w:r>
            <w:hyperlink r:id="rId103" w:anchor="DE" w:history="1">
              <w:r w:rsidR="000A2B13">
                <w:rPr>
                  <w:rStyle w:val="Hyperlink"/>
                </w:rPr>
                <w:t>de</w:t>
              </w:r>
            </w:hyperlink>
            <w:r w:rsidR="000A2B13">
              <w:rPr>
                <w:rFonts w:cs="Arial"/>
                <w:color w:val="000000"/>
                <w:sz w:val="24"/>
                <w:szCs w:val="24"/>
              </w:rPr>
              <w:t xml:space="preserve"> + </w:t>
            </w:r>
            <w:hyperlink r:id="rId104" w:anchor="ceas" w:history="1">
              <w:r w:rsidR="000A2B13">
                <w:rPr>
                  <w:rStyle w:val="Hyperlink"/>
                </w:rPr>
                <w:t>cess</w:t>
              </w:r>
            </w:hyperlink>
            <w:r w:rsidR="000A2B13">
              <w:rPr>
                <w:rFonts w:cs="Arial"/>
                <w:color w:val="000000"/>
                <w:sz w:val="24"/>
                <w:szCs w:val="24"/>
              </w:rPr>
              <w:t xml:space="preserve"> + </w:t>
            </w:r>
            <w:hyperlink r:id="rId105" w:anchor="ERNOUN" w:history="1">
              <w:r w:rsidR="000A2B13">
                <w:rPr>
                  <w:rStyle w:val="Hyperlink"/>
                </w:rPr>
                <w:t>or</w:t>
              </w:r>
            </w:hyperlink>
            <w:r w:rsidR="000A2B13">
              <w:rPr>
                <w:rFonts w:cs="Arial"/>
                <w:color w:val="000000"/>
                <w:sz w:val="24"/>
                <w:szCs w:val="24"/>
              </w:rPr>
              <w:t xml:space="preserve"> </w:t>
            </w:r>
          </w:p>
          <w:p w14:paraId="38CCDBC5" w14:textId="77777777" w:rsidR="003F6093" w:rsidRDefault="000A2B13">
            <w:pPr>
              <w:numPr>
                <w:ilvl w:val="1"/>
                <w:numId w:val="67"/>
              </w:numPr>
              <w:spacing w:after="280"/>
              <w:rPr>
                <w:rFonts w:cs="Arial"/>
                <w:color w:val="000000"/>
                <w:sz w:val="24"/>
                <w:szCs w:val="24"/>
              </w:rPr>
            </w:pPr>
            <w:r>
              <w:rPr>
                <w:rFonts w:cs="Arial"/>
                <w:color w:val="000000"/>
                <w:sz w:val="24"/>
                <w:szCs w:val="24"/>
              </w:rPr>
              <w:t xml:space="preserve">I hope I can live up to my predecessor's reputation. </w:t>
            </w:r>
          </w:p>
          <w:p w14:paraId="2617D455" w14:textId="77777777" w:rsidR="003F6093" w:rsidRDefault="000A2B13">
            <w:pPr>
              <w:numPr>
                <w:ilvl w:val="0"/>
                <w:numId w:val="199"/>
              </w:numPr>
              <w:rPr>
                <w:rFonts w:cs="Arial"/>
                <w:color w:val="000000"/>
                <w:sz w:val="24"/>
                <w:szCs w:val="24"/>
              </w:rPr>
            </w:pPr>
            <w:r>
              <w:rPr>
                <w:rFonts w:cs="Arial"/>
                <w:b/>
                <w:bCs/>
                <w:color w:val="000000"/>
                <w:sz w:val="24"/>
                <w:szCs w:val="24"/>
              </w:rPr>
              <w:t xml:space="preserve">succeed </w:t>
            </w:r>
            <w:r>
              <w:rPr>
                <w:rFonts w:cs="Arial"/>
                <w:color w:val="000000"/>
                <w:sz w:val="24"/>
                <w:szCs w:val="24"/>
              </w:rPr>
              <w:t xml:space="preserve">(verb): to follow after another, to do well </w:t>
            </w:r>
          </w:p>
          <w:p w14:paraId="7B398A75" w14:textId="77777777" w:rsidR="003F6093" w:rsidRDefault="00C436DA">
            <w:pPr>
              <w:numPr>
                <w:ilvl w:val="1"/>
                <w:numId w:val="199"/>
              </w:numPr>
              <w:rPr>
                <w:rFonts w:cs="Arial"/>
                <w:color w:val="000000"/>
                <w:sz w:val="24"/>
                <w:szCs w:val="24"/>
              </w:rPr>
            </w:pPr>
            <w:hyperlink r:id="rId106" w:anchor="SUB" w:history="1">
              <w:r w:rsidR="000A2B13">
                <w:rPr>
                  <w:rStyle w:val="Hyperlink"/>
                </w:rPr>
                <w:t>suc</w:t>
              </w:r>
            </w:hyperlink>
            <w:r w:rsidR="000A2B13">
              <w:rPr>
                <w:rFonts w:cs="Arial"/>
                <w:color w:val="000000"/>
                <w:sz w:val="24"/>
                <w:szCs w:val="24"/>
              </w:rPr>
              <w:t xml:space="preserve"> + </w:t>
            </w:r>
            <w:hyperlink r:id="rId107" w:anchor="ceas" w:history="1">
              <w:r w:rsidR="000A2B13">
                <w:rPr>
                  <w:rStyle w:val="Hyperlink"/>
                </w:rPr>
                <w:t>ceed</w:t>
              </w:r>
            </w:hyperlink>
            <w:r w:rsidR="000A2B13">
              <w:rPr>
                <w:rFonts w:cs="Arial"/>
                <w:color w:val="000000"/>
                <w:sz w:val="24"/>
                <w:szCs w:val="24"/>
              </w:rPr>
              <w:t xml:space="preserve"> </w:t>
            </w:r>
          </w:p>
          <w:p w14:paraId="69819294" w14:textId="77777777" w:rsidR="003F6093" w:rsidRDefault="000A2B13">
            <w:pPr>
              <w:numPr>
                <w:ilvl w:val="1"/>
                <w:numId w:val="199"/>
              </w:numPr>
              <w:spacing w:after="280"/>
              <w:rPr>
                <w:rFonts w:cs="Arial"/>
                <w:color w:val="000000"/>
                <w:sz w:val="24"/>
                <w:szCs w:val="24"/>
              </w:rPr>
            </w:pPr>
            <w:r>
              <w:rPr>
                <w:rFonts w:cs="Arial"/>
                <w:color w:val="000000"/>
                <w:sz w:val="24"/>
                <w:szCs w:val="24"/>
              </w:rPr>
              <w:t xml:space="preserve">To succeed as a student, one must study. </w:t>
            </w:r>
          </w:p>
          <w:p w14:paraId="2AE11D25" w14:textId="77777777" w:rsidR="003F6093" w:rsidRDefault="000A2B13">
            <w:pPr>
              <w:numPr>
                <w:ilvl w:val="0"/>
                <w:numId w:val="225"/>
              </w:numPr>
              <w:rPr>
                <w:rFonts w:cs="Arial"/>
                <w:color w:val="000000"/>
                <w:sz w:val="24"/>
                <w:szCs w:val="24"/>
              </w:rPr>
            </w:pPr>
            <w:r>
              <w:rPr>
                <w:rFonts w:cs="Arial"/>
                <w:b/>
                <w:bCs/>
                <w:color w:val="000000"/>
                <w:sz w:val="24"/>
                <w:szCs w:val="24"/>
              </w:rPr>
              <w:t xml:space="preserve">recede </w:t>
            </w:r>
            <w:r>
              <w:rPr>
                <w:rFonts w:cs="Arial"/>
                <w:color w:val="000000"/>
                <w:sz w:val="24"/>
                <w:szCs w:val="24"/>
              </w:rPr>
              <w:t xml:space="preserve">(verb): to move back, to withdraw </w:t>
            </w:r>
          </w:p>
          <w:p w14:paraId="1927E511" w14:textId="77777777" w:rsidR="003F6093" w:rsidRDefault="00C436DA">
            <w:pPr>
              <w:numPr>
                <w:ilvl w:val="1"/>
                <w:numId w:val="225"/>
              </w:numPr>
              <w:rPr>
                <w:rFonts w:cs="Arial"/>
                <w:color w:val="000000"/>
                <w:sz w:val="24"/>
                <w:szCs w:val="24"/>
              </w:rPr>
            </w:pPr>
            <w:hyperlink r:id="rId108" w:anchor="RE" w:history="1">
              <w:r w:rsidR="000A2B13">
                <w:rPr>
                  <w:rStyle w:val="Hyperlink"/>
                </w:rPr>
                <w:t>re</w:t>
              </w:r>
            </w:hyperlink>
            <w:r w:rsidR="000A2B13">
              <w:rPr>
                <w:rFonts w:cs="Arial"/>
                <w:color w:val="000000"/>
                <w:sz w:val="24"/>
                <w:szCs w:val="24"/>
              </w:rPr>
              <w:t xml:space="preserve"> + </w:t>
            </w:r>
            <w:hyperlink r:id="rId109" w:anchor="ceas" w:history="1">
              <w:r w:rsidR="000A2B13">
                <w:rPr>
                  <w:rStyle w:val="Hyperlink"/>
                </w:rPr>
                <w:t>cede</w:t>
              </w:r>
            </w:hyperlink>
            <w:r w:rsidR="000A2B13">
              <w:rPr>
                <w:rFonts w:cs="Arial"/>
                <w:color w:val="000000"/>
                <w:sz w:val="24"/>
                <w:szCs w:val="24"/>
              </w:rPr>
              <w:t xml:space="preserve"> </w:t>
            </w:r>
          </w:p>
          <w:p w14:paraId="2A8B81BD" w14:textId="77777777" w:rsidR="003F6093" w:rsidRDefault="000A2B13">
            <w:pPr>
              <w:numPr>
                <w:ilvl w:val="1"/>
                <w:numId w:val="225"/>
              </w:numPr>
              <w:spacing w:after="280"/>
              <w:rPr>
                <w:rFonts w:cs="Arial"/>
                <w:color w:val="000000"/>
                <w:sz w:val="24"/>
                <w:szCs w:val="24"/>
              </w:rPr>
            </w:pPr>
            <w:r>
              <w:rPr>
                <w:rFonts w:cs="Arial"/>
                <w:color w:val="000000"/>
                <w:sz w:val="24"/>
                <w:szCs w:val="24"/>
              </w:rPr>
              <w:t xml:space="preserve">The water receded five days after the flood. </w:t>
            </w:r>
          </w:p>
          <w:p w14:paraId="44FCEADB" w14:textId="77777777" w:rsidR="003F6093" w:rsidRDefault="000A2B13">
            <w:pPr>
              <w:numPr>
                <w:ilvl w:val="0"/>
                <w:numId w:val="229"/>
              </w:numPr>
              <w:rPr>
                <w:rFonts w:cs="Arial"/>
                <w:color w:val="000000"/>
                <w:sz w:val="24"/>
                <w:szCs w:val="24"/>
              </w:rPr>
            </w:pPr>
            <w:r>
              <w:rPr>
                <w:rFonts w:cs="Arial"/>
                <w:b/>
                <w:bCs/>
                <w:color w:val="000000"/>
                <w:sz w:val="24"/>
                <w:szCs w:val="24"/>
              </w:rPr>
              <w:t xml:space="preserve">concede </w:t>
            </w:r>
            <w:r>
              <w:rPr>
                <w:rFonts w:cs="Arial"/>
                <w:color w:val="000000"/>
                <w:sz w:val="24"/>
                <w:szCs w:val="24"/>
              </w:rPr>
              <w:t xml:space="preserve">(verb): to accept as true, to yield, to allow </w:t>
            </w:r>
          </w:p>
          <w:p w14:paraId="35CA9A11" w14:textId="77777777" w:rsidR="003F6093" w:rsidRDefault="00C436DA">
            <w:pPr>
              <w:numPr>
                <w:ilvl w:val="1"/>
                <w:numId w:val="229"/>
              </w:numPr>
              <w:rPr>
                <w:rFonts w:cs="Arial"/>
                <w:color w:val="000000"/>
                <w:sz w:val="24"/>
                <w:szCs w:val="24"/>
              </w:rPr>
            </w:pPr>
            <w:hyperlink r:id="rId110" w:anchor="CON" w:history="1">
              <w:r w:rsidR="000A2B13">
                <w:rPr>
                  <w:rStyle w:val="Hyperlink"/>
                </w:rPr>
                <w:t>con</w:t>
              </w:r>
            </w:hyperlink>
            <w:r w:rsidR="000A2B13">
              <w:rPr>
                <w:rFonts w:cs="Arial"/>
                <w:color w:val="000000"/>
                <w:sz w:val="24"/>
                <w:szCs w:val="24"/>
              </w:rPr>
              <w:t xml:space="preserve"> + </w:t>
            </w:r>
            <w:hyperlink r:id="rId111" w:anchor="ceas" w:history="1">
              <w:r w:rsidR="000A2B13">
                <w:rPr>
                  <w:rStyle w:val="Hyperlink"/>
                </w:rPr>
                <w:t>cede</w:t>
              </w:r>
            </w:hyperlink>
            <w:r w:rsidR="000A2B13">
              <w:rPr>
                <w:rFonts w:cs="Arial"/>
                <w:color w:val="000000"/>
                <w:sz w:val="24"/>
                <w:szCs w:val="24"/>
              </w:rPr>
              <w:t xml:space="preserve"> </w:t>
            </w:r>
          </w:p>
          <w:p w14:paraId="38855518" w14:textId="77777777" w:rsidR="003F6093" w:rsidRDefault="000A2B13">
            <w:pPr>
              <w:numPr>
                <w:ilvl w:val="1"/>
                <w:numId w:val="229"/>
              </w:numPr>
              <w:spacing w:after="280"/>
              <w:rPr>
                <w:rFonts w:cs="Arial"/>
                <w:color w:val="000000"/>
                <w:sz w:val="24"/>
                <w:szCs w:val="24"/>
              </w:rPr>
            </w:pPr>
            <w:r>
              <w:rPr>
                <w:rFonts w:cs="Arial"/>
                <w:color w:val="000000"/>
                <w:sz w:val="24"/>
                <w:szCs w:val="24"/>
              </w:rPr>
              <w:t xml:space="preserve">I conceded to her point of view. </w:t>
            </w:r>
          </w:p>
          <w:p w14:paraId="6E1E482B" w14:textId="77777777" w:rsidR="003F6093" w:rsidRDefault="000A2B13">
            <w:pPr>
              <w:numPr>
                <w:ilvl w:val="0"/>
                <w:numId w:val="265"/>
              </w:numPr>
              <w:rPr>
                <w:rFonts w:cs="Arial"/>
                <w:color w:val="000000"/>
                <w:sz w:val="24"/>
                <w:szCs w:val="24"/>
              </w:rPr>
            </w:pPr>
            <w:r>
              <w:rPr>
                <w:rFonts w:cs="Arial"/>
                <w:b/>
                <w:bCs/>
                <w:color w:val="000000"/>
                <w:sz w:val="24"/>
                <w:szCs w:val="24"/>
              </w:rPr>
              <w:t xml:space="preserve">exceed </w:t>
            </w:r>
            <w:r>
              <w:rPr>
                <w:rFonts w:cs="Arial"/>
                <w:color w:val="000000"/>
                <w:sz w:val="24"/>
                <w:szCs w:val="24"/>
              </w:rPr>
              <w:t xml:space="preserve">(verb): to go beyond a limit, to be greater than </w:t>
            </w:r>
          </w:p>
          <w:p w14:paraId="1AC37A48" w14:textId="77777777" w:rsidR="003F6093" w:rsidRDefault="00C436DA">
            <w:pPr>
              <w:numPr>
                <w:ilvl w:val="1"/>
                <w:numId w:val="265"/>
              </w:numPr>
              <w:rPr>
                <w:rFonts w:cs="Arial"/>
                <w:color w:val="000000"/>
                <w:sz w:val="24"/>
                <w:szCs w:val="24"/>
              </w:rPr>
            </w:pPr>
            <w:hyperlink r:id="rId112" w:anchor="E-" w:history="1">
              <w:r w:rsidR="000A2B13">
                <w:rPr>
                  <w:rStyle w:val="Hyperlink"/>
                </w:rPr>
                <w:t>ex</w:t>
              </w:r>
            </w:hyperlink>
            <w:r w:rsidR="000A2B13">
              <w:rPr>
                <w:rFonts w:cs="Arial"/>
                <w:color w:val="000000"/>
                <w:sz w:val="24"/>
                <w:szCs w:val="24"/>
              </w:rPr>
              <w:t xml:space="preserve"> + </w:t>
            </w:r>
            <w:hyperlink r:id="rId113" w:anchor="ceas" w:history="1">
              <w:r w:rsidR="000A2B13">
                <w:rPr>
                  <w:rStyle w:val="Hyperlink"/>
                </w:rPr>
                <w:t>ceed</w:t>
              </w:r>
            </w:hyperlink>
            <w:r w:rsidR="000A2B13">
              <w:rPr>
                <w:rFonts w:cs="Arial"/>
                <w:color w:val="000000"/>
                <w:sz w:val="24"/>
                <w:szCs w:val="24"/>
              </w:rPr>
              <w:t xml:space="preserve"> </w:t>
            </w:r>
          </w:p>
          <w:p w14:paraId="5836DBEB" w14:textId="77777777" w:rsidR="003F6093" w:rsidRDefault="000A2B13">
            <w:pPr>
              <w:numPr>
                <w:ilvl w:val="1"/>
                <w:numId w:val="265"/>
              </w:numPr>
              <w:spacing w:after="280"/>
              <w:rPr>
                <w:rFonts w:cs="Arial"/>
                <w:color w:val="000000"/>
                <w:sz w:val="24"/>
                <w:szCs w:val="24"/>
              </w:rPr>
            </w:pPr>
            <w:r>
              <w:rPr>
                <w:rFonts w:cs="Arial"/>
                <w:color w:val="000000"/>
                <w:sz w:val="24"/>
                <w:szCs w:val="24"/>
              </w:rPr>
              <w:t xml:space="preserve">The driver exceeded the speed limit by ten miles an hour. </w:t>
            </w:r>
          </w:p>
          <w:p w14:paraId="4B9FB650" w14:textId="77777777" w:rsidR="003F6093" w:rsidRDefault="000A2B13">
            <w:pPr>
              <w:numPr>
                <w:ilvl w:val="0"/>
                <w:numId w:val="346"/>
              </w:numPr>
              <w:rPr>
                <w:rFonts w:cs="Arial"/>
                <w:color w:val="000000"/>
                <w:sz w:val="24"/>
                <w:szCs w:val="24"/>
              </w:rPr>
            </w:pPr>
            <w:r>
              <w:rPr>
                <w:rFonts w:cs="Arial"/>
                <w:b/>
                <w:bCs/>
                <w:color w:val="000000"/>
                <w:sz w:val="24"/>
                <w:szCs w:val="24"/>
              </w:rPr>
              <w:t xml:space="preserve">recess </w:t>
            </w:r>
            <w:r>
              <w:rPr>
                <w:rFonts w:cs="Arial"/>
                <w:color w:val="000000"/>
                <w:sz w:val="24"/>
                <w:szCs w:val="24"/>
              </w:rPr>
              <w:t xml:space="preserve">(noun): an indentation, a temporary break </w:t>
            </w:r>
          </w:p>
          <w:p w14:paraId="49220323" w14:textId="77777777" w:rsidR="003F6093" w:rsidRDefault="00C436DA">
            <w:pPr>
              <w:numPr>
                <w:ilvl w:val="1"/>
                <w:numId w:val="346"/>
              </w:numPr>
              <w:rPr>
                <w:rFonts w:cs="Arial"/>
                <w:color w:val="000000"/>
                <w:sz w:val="24"/>
                <w:szCs w:val="24"/>
              </w:rPr>
            </w:pPr>
            <w:hyperlink r:id="rId114" w:anchor="RE" w:history="1">
              <w:r w:rsidR="000A2B13">
                <w:rPr>
                  <w:rStyle w:val="Hyperlink"/>
                </w:rPr>
                <w:t>re</w:t>
              </w:r>
            </w:hyperlink>
            <w:r w:rsidR="000A2B13">
              <w:rPr>
                <w:rFonts w:cs="Arial"/>
                <w:color w:val="000000"/>
                <w:sz w:val="24"/>
                <w:szCs w:val="24"/>
              </w:rPr>
              <w:t xml:space="preserve"> + </w:t>
            </w:r>
            <w:hyperlink r:id="rId115" w:anchor="ceas" w:history="1">
              <w:r w:rsidR="000A2B13">
                <w:rPr>
                  <w:rStyle w:val="Hyperlink"/>
                </w:rPr>
                <w:t>cess</w:t>
              </w:r>
            </w:hyperlink>
            <w:r w:rsidR="000A2B13">
              <w:rPr>
                <w:rFonts w:cs="Arial"/>
                <w:color w:val="000000"/>
                <w:sz w:val="24"/>
                <w:szCs w:val="24"/>
              </w:rPr>
              <w:t xml:space="preserve"> </w:t>
            </w:r>
          </w:p>
          <w:p w14:paraId="38DF3B05" w14:textId="77777777" w:rsidR="003F6093" w:rsidRDefault="000A2B13">
            <w:pPr>
              <w:numPr>
                <w:ilvl w:val="1"/>
                <w:numId w:val="346"/>
              </w:numPr>
              <w:spacing w:after="280"/>
              <w:rPr>
                <w:rFonts w:cs="Arial"/>
                <w:color w:val="000000"/>
                <w:sz w:val="24"/>
                <w:szCs w:val="24"/>
              </w:rPr>
            </w:pPr>
            <w:r>
              <w:rPr>
                <w:rFonts w:cs="Arial"/>
                <w:color w:val="000000"/>
                <w:sz w:val="24"/>
                <w:szCs w:val="24"/>
              </w:rPr>
              <w:t xml:space="preserve">The children were given a recess from the lessons. </w:t>
            </w:r>
          </w:p>
          <w:p w14:paraId="66E7F878" w14:textId="77777777" w:rsidR="003F6093" w:rsidRDefault="000A2B13">
            <w:pPr>
              <w:numPr>
                <w:ilvl w:val="0"/>
                <w:numId w:val="140"/>
              </w:numPr>
              <w:rPr>
                <w:rFonts w:cs="Arial"/>
                <w:color w:val="000000"/>
                <w:sz w:val="24"/>
                <w:szCs w:val="24"/>
              </w:rPr>
            </w:pPr>
            <w:r>
              <w:rPr>
                <w:rFonts w:cs="Arial"/>
                <w:b/>
                <w:bCs/>
                <w:color w:val="000000"/>
                <w:sz w:val="24"/>
                <w:szCs w:val="24"/>
              </w:rPr>
              <w:lastRenderedPageBreak/>
              <w:t xml:space="preserve">deceased </w:t>
            </w:r>
            <w:r>
              <w:rPr>
                <w:rFonts w:cs="Arial"/>
                <w:color w:val="000000"/>
                <w:sz w:val="24"/>
                <w:szCs w:val="24"/>
              </w:rPr>
              <w:t xml:space="preserve">(adjective): dead </w:t>
            </w:r>
          </w:p>
          <w:p w14:paraId="6C3402A3" w14:textId="77777777" w:rsidR="003F6093" w:rsidRDefault="00C436DA">
            <w:pPr>
              <w:numPr>
                <w:ilvl w:val="1"/>
                <w:numId w:val="140"/>
              </w:numPr>
              <w:rPr>
                <w:rFonts w:cs="Arial"/>
                <w:color w:val="000000"/>
                <w:sz w:val="24"/>
                <w:szCs w:val="24"/>
              </w:rPr>
            </w:pPr>
            <w:hyperlink r:id="rId116" w:anchor="DE" w:history="1">
              <w:r w:rsidR="000A2B13">
                <w:rPr>
                  <w:rStyle w:val="Hyperlink"/>
                </w:rPr>
                <w:t>de</w:t>
              </w:r>
            </w:hyperlink>
            <w:r w:rsidR="000A2B13">
              <w:rPr>
                <w:rFonts w:cs="Arial"/>
                <w:color w:val="000000"/>
                <w:sz w:val="24"/>
                <w:szCs w:val="24"/>
              </w:rPr>
              <w:t xml:space="preserve"> + </w:t>
            </w:r>
            <w:hyperlink r:id="rId117" w:anchor="ceas" w:history="1">
              <w:r w:rsidR="000A2B13">
                <w:rPr>
                  <w:rStyle w:val="Hyperlink"/>
                </w:rPr>
                <w:t>ceas</w:t>
              </w:r>
            </w:hyperlink>
            <w:r w:rsidR="000A2B13">
              <w:rPr>
                <w:rFonts w:cs="Arial"/>
                <w:color w:val="000000"/>
                <w:sz w:val="24"/>
                <w:szCs w:val="24"/>
              </w:rPr>
              <w:t xml:space="preserve"> + </w:t>
            </w:r>
            <w:hyperlink r:id="rId118" w:anchor="EDADJ" w:history="1">
              <w:r w:rsidR="000A2B13">
                <w:rPr>
                  <w:rStyle w:val="Hyperlink"/>
                </w:rPr>
                <w:t>ed</w:t>
              </w:r>
            </w:hyperlink>
            <w:r w:rsidR="000A2B13">
              <w:rPr>
                <w:rFonts w:cs="Arial"/>
                <w:color w:val="000000"/>
                <w:sz w:val="24"/>
                <w:szCs w:val="24"/>
              </w:rPr>
              <w:t xml:space="preserve"> </w:t>
            </w:r>
          </w:p>
          <w:p w14:paraId="22560866" w14:textId="77777777" w:rsidR="003F6093" w:rsidRDefault="000A2B13">
            <w:pPr>
              <w:numPr>
                <w:ilvl w:val="1"/>
                <w:numId w:val="140"/>
              </w:numPr>
              <w:spacing w:after="280"/>
              <w:rPr>
                <w:rFonts w:cs="Arial"/>
                <w:color w:val="000000"/>
                <w:sz w:val="24"/>
                <w:szCs w:val="24"/>
              </w:rPr>
            </w:pPr>
            <w:r>
              <w:rPr>
                <w:rFonts w:cs="Arial"/>
                <w:color w:val="000000"/>
                <w:sz w:val="24"/>
                <w:szCs w:val="24"/>
              </w:rPr>
              <w:t xml:space="preserve">The deceased person will be cremated rather than buried. </w:t>
            </w:r>
          </w:p>
          <w:p w14:paraId="598CFB28"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119" w:anchor="chron" w:history="1">
              <w:r>
                <w:rPr>
                  <w:rStyle w:val="Hyperlink"/>
                </w:rPr>
                <w:t xml:space="preserve">chron </w:t>
              </w:r>
            </w:hyperlink>
          </w:p>
          <w:p w14:paraId="108C2006" w14:textId="77777777" w:rsidR="003F6093" w:rsidRDefault="000A2B13">
            <w:pPr>
              <w:numPr>
                <w:ilvl w:val="0"/>
                <w:numId w:val="220"/>
              </w:numPr>
              <w:spacing w:before="280"/>
              <w:rPr>
                <w:rFonts w:cs="Arial"/>
                <w:color w:val="000000"/>
                <w:sz w:val="24"/>
                <w:szCs w:val="24"/>
              </w:rPr>
            </w:pPr>
            <w:bookmarkStart w:id="16" w:name="CHRON"/>
            <w:r>
              <w:rPr>
                <w:rFonts w:cs="Arial"/>
                <w:color w:val="000000"/>
                <w:sz w:val="24"/>
                <w:szCs w:val="24"/>
              </w:rPr>
              <w:t>chronic</w:t>
            </w:r>
            <w:bookmarkEnd w:id="16"/>
            <w:r>
              <w:rPr>
                <w:rFonts w:cs="Arial"/>
                <w:color w:val="000000"/>
                <w:sz w:val="24"/>
                <w:szCs w:val="24"/>
              </w:rPr>
              <w:t xml:space="preserve"> (adjective): marked by a long period of time, recurrence </w:t>
            </w:r>
          </w:p>
          <w:p w14:paraId="6AB54EA2" w14:textId="77777777" w:rsidR="003F6093" w:rsidRDefault="00C436DA">
            <w:pPr>
              <w:numPr>
                <w:ilvl w:val="1"/>
                <w:numId w:val="220"/>
              </w:numPr>
              <w:rPr>
                <w:rFonts w:cs="Arial"/>
                <w:color w:val="000000"/>
                <w:sz w:val="24"/>
                <w:szCs w:val="24"/>
              </w:rPr>
            </w:pPr>
            <w:hyperlink r:id="rId120" w:anchor="chron" w:history="1">
              <w:r w:rsidR="000A2B13">
                <w:rPr>
                  <w:rStyle w:val="Hyperlink"/>
                </w:rPr>
                <w:t>chron</w:t>
              </w:r>
            </w:hyperlink>
            <w:r w:rsidR="000A2B13">
              <w:rPr>
                <w:rFonts w:cs="Arial"/>
                <w:color w:val="000000"/>
                <w:sz w:val="24"/>
                <w:szCs w:val="24"/>
              </w:rPr>
              <w:t xml:space="preserve"> + </w:t>
            </w:r>
            <w:hyperlink r:id="rId121" w:anchor="ICADJ" w:history="1">
              <w:r w:rsidR="000A2B13">
                <w:rPr>
                  <w:rStyle w:val="Hyperlink"/>
                </w:rPr>
                <w:t>ic</w:t>
              </w:r>
            </w:hyperlink>
            <w:r w:rsidR="000A2B13">
              <w:rPr>
                <w:rFonts w:cs="Arial"/>
                <w:color w:val="000000"/>
                <w:sz w:val="24"/>
                <w:szCs w:val="24"/>
              </w:rPr>
              <w:t xml:space="preserve"> </w:t>
            </w:r>
          </w:p>
          <w:p w14:paraId="48968F7E" w14:textId="77777777" w:rsidR="003F6093" w:rsidRDefault="000A2B13">
            <w:pPr>
              <w:numPr>
                <w:ilvl w:val="1"/>
                <w:numId w:val="220"/>
              </w:numPr>
              <w:spacing w:after="280"/>
              <w:rPr>
                <w:rFonts w:cs="Arial"/>
                <w:color w:val="000000"/>
                <w:sz w:val="24"/>
                <w:szCs w:val="24"/>
              </w:rPr>
            </w:pPr>
            <w:r>
              <w:rPr>
                <w:rFonts w:cs="Arial"/>
                <w:color w:val="000000"/>
                <w:sz w:val="24"/>
                <w:szCs w:val="24"/>
              </w:rPr>
              <w:t xml:space="preserve">Gabrielle has a chronic back disorder and cannot lift heavy objects. </w:t>
            </w:r>
          </w:p>
          <w:p w14:paraId="530BAB2A" w14:textId="77777777" w:rsidR="003F6093" w:rsidRDefault="000A2B13">
            <w:pPr>
              <w:numPr>
                <w:ilvl w:val="0"/>
                <w:numId w:val="249"/>
              </w:numPr>
              <w:rPr>
                <w:rFonts w:cs="Arial"/>
                <w:color w:val="000000"/>
                <w:sz w:val="24"/>
                <w:szCs w:val="24"/>
              </w:rPr>
            </w:pPr>
            <w:r>
              <w:rPr>
                <w:rFonts w:cs="Arial"/>
                <w:b/>
                <w:bCs/>
                <w:color w:val="000000"/>
                <w:sz w:val="24"/>
                <w:szCs w:val="24"/>
              </w:rPr>
              <w:t xml:space="preserve">chronicle </w:t>
            </w:r>
            <w:r>
              <w:rPr>
                <w:rFonts w:cs="Arial"/>
                <w:color w:val="000000"/>
                <w:sz w:val="24"/>
                <w:szCs w:val="24"/>
              </w:rPr>
              <w:t xml:space="preserve">(noun): a historical account arranged in order of time </w:t>
            </w:r>
          </w:p>
          <w:p w14:paraId="01B254A9" w14:textId="77777777" w:rsidR="003F6093" w:rsidRDefault="00C436DA">
            <w:pPr>
              <w:numPr>
                <w:ilvl w:val="1"/>
                <w:numId w:val="249"/>
              </w:numPr>
              <w:rPr>
                <w:rFonts w:cs="Arial"/>
                <w:color w:val="000000"/>
                <w:sz w:val="24"/>
                <w:szCs w:val="24"/>
              </w:rPr>
            </w:pPr>
            <w:hyperlink r:id="rId122" w:anchor="chron" w:history="1">
              <w:r w:rsidR="000A2B13">
                <w:rPr>
                  <w:rStyle w:val="Hyperlink"/>
                </w:rPr>
                <w:t>chron</w:t>
              </w:r>
            </w:hyperlink>
            <w:r w:rsidR="000A2B13">
              <w:rPr>
                <w:rFonts w:cs="Arial"/>
                <w:color w:val="000000"/>
                <w:sz w:val="24"/>
                <w:szCs w:val="24"/>
              </w:rPr>
              <w:t xml:space="preserve"> + </w:t>
            </w:r>
            <w:hyperlink r:id="rId123" w:anchor="ICADJ" w:history="1">
              <w:r w:rsidR="000A2B13">
                <w:rPr>
                  <w:rStyle w:val="Hyperlink"/>
                </w:rPr>
                <w:t>ic</w:t>
              </w:r>
            </w:hyperlink>
            <w:r w:rsidR="000A2B13">
              <w:rPr>
                <w:rFonts w:cs="Arial"/>
                <w:color w:val="000000"/>
                <w:sz w:val="24"/>
                <w:szCs w:val="24"/>
              </w:rPr>
              <w:t xml:space="preserve">le </w:t>
            </w:r>
          </w:p>
          <w:p w14:paraId="3166882D" w14:textId="77777777" w:rsidR="003F6093" w:rsidRDefault="000A2B13">
            <w:pPr>
              <w:numPr>
                <w:ilvl w:val="1"/>
                <w:numId w:val="249"/>
              </w:numPr>
              <w:spacing w:after="280"/>
              <w:rPr>
                <w:rFonts w:cs="Arial"/>
                <w:color w:val="000000"/>
                <w:sz w:val="24"/>
                <w:szCs w:val="24"/>
              </w:rPr>
            </w:pPr>
            <w:r>
              <w:rPr>
                <w:rFonts w:cs="Arial"/>
                <w:color w:val="000000"/>
                <w:sz w:val="24"/>
                <w:szCs w:val="24"/>
              </w:rPr>
              <w:t xml:space="preserve">The teacher asked us to read a chronicle on the Revolutionary War. </w:t>
            </w:r>
          </w:p>
          <w:p w14:paraId="4582E357" w14:textId="77777777" w:rsidR="003F6093" w:rsidRDefault="000A2B13">
            <w:pPr>
              <w:numPr>
                <w:ilvl w:val="0"/>
                <w:numId w:val="334"/>
              </w:numPr>
              <w:rPr>
                <w:rFonts w:cs="Arial"/>
                <w:color w:val="000000"/>
                <w:sz w:val="24"/>
                <w:szCs w:val="24"/>
              </w:rPr>
            </w:pPr>
            <w:r>
              <w:rPr>
                <w:rFonts w:cs="Arial"/>
                <w:b/>
                <w:bCs/>
                <w:color w:val="000000"/>
                <w:sz w:val="24"/>
                <w:szCs w:val="24"/>
              </w:rPr>
              <w:t xml:space="preserve">chronological </w:t>
            </w:r>
            <w:r>
              <w:rPr>
                <w:rFonts w:cs="Arial"/>
                <w:color w:val="000000"/>
                <w:sz w:val="24"/>
                <w:szCs w:val="24"/>
              </w:rPr>
              <w:t xml:space="preserve">(adjective): arranged in order of time </w:t>
            </w:r>
          </w:p>
          <w:p w14:paraId="49586BE7" w14:textId="77777777" w:rsidR="003F6093" w:rsidRDefault="00C436DA">
            <w:pPr>
              <w:numPr>
                <w:ilvl w:val="1"/>
                <w:numId w:val="334"/>
              </w:numPr>
              <w:rPr>
                <w:rFonts w:cs="Arial"/>
                <w:color w:val="000000"/>
                <w:sz w:val="24"/>
                <w:szCs w:val="24"/>
              </w:rPr>
            </w:pPr>
            <w:hyperlink r:id="rId124" w:anchor="chron" w:history="1">
              <w:r w:rsidR="000A2B13">
                <w:rPr>
                  <w:rStyle w:val="Hyperlink"/>
                </w:rPr>
                <w:t>chrono</w:t>
              </w:r>
            </w:hyperlink>
            <w:r w:rsidR="000A2B13">
              <w:rPr>
                <w:rFonts w:cs="Arial"/>
                <w:color w:val="000000"/>
                <w:sz w:val="24"/>
                <w:szCs w:val="24"/>
              </w:rPr>
              <w:t xml:space="preserve"> + </w:t>
            </w:r>
            <w:hyperlink r:id="rId125" w:anchor="log" w:history="1">
              <w:r w:rsidR="000A2B13">
                <w:rPr>
                  <w:rStyle w:val="Hyperlink"/>
                </w:rPr>
                <w:t>log</w:t>
              </w:r>
            </w:hyperlink>
            <w:r w:rsidR="000A2B13">
              <w:rPr>
                <w:rFonts w:cs="Arial"/>
                <w:color w:val="000000"/>
                <w:sz w:val="24"/>
                <w:szCs w:val="24"/>
              </w:rPr>
              <w:t xml:space="preserve"> + </w:t>
            </w:r>
            <w:hyperlink r:id="rId126" w:anchor="ICALADJ" w:history="1">
              <w:r w:rsidR="000A2B13">
                <w:rPr>
                  <w:rStyle w:val="Hyperlink"/>
                </w:rPr>
                <w:t>ical</w:t>
              </w:r>
            </w:hyperlink>
            <w:r w:rsidR="000A2B13">
              <w:rPr>
                <w:rFonts w:cs="Arial"/>
                <w:color w:val="000000"/>
                <w:sz w:val="24"/>
                <w:szCs w:val="24"/>
              </w:rPr>
              <w:t xml:space="preserve"> </w:t>
            </w:r>
          </w:p>
          <w:p w14:paraId="60305AF4" w14:textId="77777777" w:rsidR="003F6093" w:rsidRDefault="000A2B13">
            <w:pPr>
              <w:numPr>
                <w:ilvl w:val="1"/>
                <w:numId w:val="334"/>
              </w:numPr>
              <w:spacing w:after="280"/>
              <w:rPr>
                <w:rFonts w:cs="Arial"/>
                <w:color w:val="000000"/>
                <w:sz w:val="24"/>
                <w:szCs w:val="24"/>
              </w:rPr>
            </w:pPr>
            <w:r>
              <w:rPr>
                <w:rFonts w:cs="Arial"/>
                <w:color w:val="000000"/>
                <w:sz w:val="24"/>
                <w:szCs w:val="24"/>
              </w:rPr>
              <w:t xml:space="preserve">The text book listed the presidents in chronological order. </w:t>
            </w:r>
          </w:p>
          <w:p w14:paraId="3A1E1AE8"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127" w:anchor="clam" w:history="1">
              <w:r>
                <w:rPr>
                  <w:rStyle w:val="Hyperlink"/>
                </w:rPr>
                <w:t xml:space="preserve">clam, claim </w:t>
              </w:r>
            </w:hyperlink>
          </w:p>
          <w:p w14:paraId="2FFB0F13" w14:textId="77777777" w:rsidR="003F6093" w:rsidRDefault="000A2B13">
            <w:pPr>
              <w:numPr>
                <w:ilvl w:val="0"/>
                <w:numId w:val="166"/>
              </w:numPr>
              <w:spacing w:before="280"/>
              <w:rPr>
                <w:rFonts w:cs="Arial"/>
                <w:color w:val="000000"/>
                <w:sz w:val="24"/>
                <w:szCs w:val="24"/>
              </w:rPr>
            </w:pPr>
            <w:bookmarkStart w:id="17" w:name="CLAM"/>
            <w:r>
              <w:rPr>
                <w:rFonts w:cs="Arial"/>
                <w:color w:val="000000"/>
                <w:sz w:val="24"/>
                <w:szCs w:val="24"/>
              </w:rPr>
              <w:t>acclaim</w:t>
            </w:r>
            <w:bookmarkEnd w:id="17"/>
            <w:r>
              <w:rPr>
                <w:rFonts w:cs="Arial"/>
                <w:color w:val="000000"/>
                <w:sz w:val="24"/>
                <w:szCs w:val="24"/>
              </w:rPr>
              <w:t xml:space="preserve"> (verb): praise </w:t>
            </w:r>
          </w:p>
          <w:p w14:paraId="4D7E08BE" w14:textId="77777777" w:rsidR="003F6093" w:rsidRDefault="00C436DA">
            <w:pPr>
              <w:numPr>
                <w:ilvl w:val="1"/>
                <w:numId w:val="166"/>
              </w:numPr>
              <w:rPr>
                <w:rFonts w:cs="Arial"/>
                <w:color w:val="000000"/>
                <w:sz w:val="24"/>
                <w:szCs w:val="24"/>
              </w:rPr>
            </w:pPr>
            <w:hyperlink r:id="rId128" w:anchor="AC" w:history="1">
              <w:r w:rsidR="000A2B13">
                <w:rPr>
                  <w:rStyle w:val="Hyperlink"/>
                </w:rPr>
                <w:t>ac</w:t>
              </w:r>
            </w:hyperlink>
            <w:r w:rsidR="000A2B13">
              <w:rPr>
                <w:rFonts w:cs="Arial"/>
                <w:color w:val="000000"/>
                <w:sz w:val="24"/>
                <w:szCs w:val="24"/>
              </w:rPr>
              <w:t xml:space="preserve"> + </w:t>
            </w:r>
            <w:hyperlink r:id="rId129" w:anchor="clam" w:history="1">
              <w:r w:rsidR="000A2B13">
                <w:rPr>
                  <w:rStyle w:val="Hyperlink"/>
                </w:rPr>
                <w:t>claim</w:t>
              </w:r>
            </w:hyperlink>
            <w:r w:rsidR="000A2B13">
              <w:rPr>
                <w:rFonts w:cs="Arial"/>
                <w:color w:val="000000"/>
                <w:sz w:val="24"/>
                <w:szCs w:val="24"/>
              </w:rPr>
              <w:t xml:space="preserve"> </w:t>
            </w:r>
          </w:p>
          <w:p w14:paraId="77224DBE" w14:textId="77777777" w:rsidR="003F6093" w:rsidRDefault="000A2B13">
            <w:pPr>
              <w:numPr>
                <w:ilvl w:val="1"/>
                <w:numId w:val="166"/>
              </w:numPr>
              <w:spacing w:after="280"/>
              <w:rPr>
                <w:rFonts w:cs="Arial"/>
                <w:color w:val="000000"/>
                <w:sz w:val="24"/>
                <w:szCs w:val="24"/>
              </w:rPr>
            </w:pPr>
            <w:r>
              <w:rPr>
                <w:rFonts w:cs="Arial"/>
                <w:color w:val="000000"/>
                <w:sz w:val="24"/>
                <w:szCs w:val="24"/>
              </w:rPr>
              <w:t xml:space="preserve">The restaurant is acclaimed for its desserts. </w:t>
            </w:r>
          </w:p>
          <w:p w14:paraId="7A0D615D" w14:textId="77777777" w:rsidR="003F6093" w:rsidRDefault="000A2B13">
            <w:pPr>
              <w:numPr>
                <w:ilvl w:val="0"/>
                <w:numId w:val="77"/>
              </w:numPr>
              <w:rPr>
                <w:rFonts w:cs="Arial"/>
                <w:color w:val="000000"/>
                <w:sz w:val="24"/>
                <w:szCs w:val="24"/>
              </w:rPr>
            </w:pPr>
            <w:r>
              <w:rPr>
                <w:rFonts w:cs="Arial"/>
                <w:b/>
                <w:bCs/>
                <w:color w:val="000000"/>
                <w:sz w:val="24"/>
                <w:szCs w:val="24"/>
              </w:rPr>
              <w:t xml:space="preserve">exclaim </w:t>
            </w:r>
            <w:r>
              <w:rPr>
                <w:rFonts w:cs="Arial"/>
                <w:color w:val="000000"/>
                <w:sz w:val="24"/>
                <w:szCs w:val="24"/>
              </w:rPr>
              <w:t xml:space="preserve">(verb): to speak loudly, to cry out in surprise </w:t>
            </w:r>
          </w:p>
          <w:p w14:paraId="6E5D29FD" w14:textId="77777777" w:rsidR="003F6093" w:rsidRDefault="00C436DA">
            <w:pPr>
              <w:numPr>
                <w:ilvl w:val="1"/>
                <w:numId w:val="77"/>
              </w:numPr>
              <w:rPr>
                <w:rFonts w:cs="Arial"/>
                <w:color w:val="000000"/>
                <w:sz w:val="24"/>
                <w:szCs w:val="24"/>
              </w:rPr>
            </w:pPr>
            <w:hyperlink r:id="rId130" w:anchor="E-" w:history="1">
              <w:r w:rsidR="000A2B13">
                <w:rPr>
                  <w:rStyle w:val="Hyperlink"/>
                </w:rPr>
                <w:t>ex</w:t>
              </w:r>
            </w:hyperlink>
            <w:r w:rsidR="000A2B13">
              <w:rPr>
                <w:rFonts w:cs="Arial"/>
                <w:color w:val="000000"/>
                <w:sz w:val="24"/>
                <w:szCs w:val="24"/>
              </w:rPr>
              <w:t xml:space="preserve"> + </w:t>
            </w:r>
            <w:hyperlink r:id="rId131" w:anchor="clam" w:history="1">
              <w:r w:rsidR="000A2B13">
                <w:rPr>
                  <w:rStyle w:val="Hyperlink"/>
                </w:rPr>
                <w:t>claim</w:t>
              </w:r>
            </w:hyperlink>
            <w:r w:rsidR="000A2B13">
              <w:rPr>
                <w:rFonts w:cs="Arial"/>
                <w:color w:val="000000"/>
                <w:sz w:val="24"/>
                <w:szCs w:val="24"/>
              </w:rPr>
              <w:t xml:space="preserve"> </w:t>
            </w:r>
          </w:p>
          <w:p w14:paraId="0720BCD5" w14:textId="77777777" w:rsidR="003F6093" w:rsidRDefault="000A2B13">
            <w:pPr>
              <w:numPr>
                <w:ilvl w:val="1"/>
                <w:numId w:val="77"/>
              </w:numPr>
              <w:spacing w:after="280"/>
              <w:rPr>
                <w:rFonts w:cs="Arial"/>
                <w:color w:val="000000"/>
                <w:sz w:val="24"/>
                <w:szCs w:val="24"/>
              </w:rPr>
            </w:pPr>
            <w:r>
              <w:rPr>
                <w:rFonts w:cs="Arial"/>
                <w:color w:val="000000"/>
                <w:sz w:val="24"/>
                <w:szCs w:val="24"/>
              </w:rPr>
              <w:t xml:space="preserve">The children exclaimed "hurray" when they heard there would be no classes tomorrow. </w:t>
            </w:r>
          </w:p>
          <w:p w14:paraId="0DF8FCD7" w14:textId="77777777" w:rsidR="003F6093" w:rsidRDefault="000A2B13">
            <w:pPr>
              <w:numPr>
                <w:ilvl w:val="0"/>
                <w:numId w:val="29"/>
              </w:numPr>
              <w:rPr>
                <w:rFonts w:cs="Arial"/>
                <w:color w:val="000000"/>
                <w:sz w:val="24"/>
                <w:szCs w:val="24"/>
              </w:rPr>
            </w:pPr>
            <w:r>
              <w:rPr>
                <w:rFonts w:cs="Arial"/>
                <w:b/>
                <w:bCs/>
                <w:color w:val="000000"/>
                <w:sz w:val="24"/>
                <w:szCs w:val="24"/>
              </w:rPr>
              <w:t xml:space="preserve">clamor </w:t>
            </w:r>
            <w:r>
              <w:rPr>
                <w:rFonts w:cs="Arial"/>
                <w:color w:val="000000"/>
                <w:sz w:val="24"/>
                <w:szCs w:val="24"/>
              </w:rPr>
              <w:t xml:space="preserve">(noun, verb): n. noise, v. to make noise </w:t>
            </w:r>
          </w:p>
          <w:p w14:paraId="24088632" w14:textId="77777777" w:rsidR="003F6093" w:rsidRDefault="00C436DA">
            <w:pPr>
              <w:numPr>
                <w:ilvl w:val="1"/>
                <w:numId w:val="29"/>
              </w:numPr>
              <w:rPr>
                <w:rFonts w:cs="Arial"/>
                <w:color w:val="000000"/>
                <w:sz w:val="24"/>
                <w:szCs w:val="24"/>
              </w:rPr>
            </w:pPr>
            <w:hyperlink r:id="rId132" w:anchor="clam" w:history="1">
              <w:r w:rsidR="000A2B13">
                <w:rPr>
                  <w:rStyle w:val="Hyperlink"/>
                </w:rPr>
                <w:t>clam</w:t>
              </w:r>
            </w:hyperlink>
            <w:r w:rsidR="000A2B13">
              <w:rPr>
                <w:rFonts w:cs="Arial"/>
                <w:color w:val="000000"/>
                <w:sz w:val="24"/>
                <w:szCs w:val="24"/>
              </w:rPr>
              <w:t xml:space="preserve"> + </w:t>
            </w:r>
            <w:hyperlink r:id="rId133" w:anchor="ORNOUN" w:history="1">
              <w:r w:rsidR="000A2B13">
                <w:rPr>
                  <w:rStyle w:val="Hyperlink"/>
                </w:rPr>
                <w:t>or</w:t>
              </w:r>
            </w:hyperlink>
            <w:r w:rsidR="000A2B13">
              <w:rPr>
                <w:rFonts w:cs="Arial"/>
                <w:color w:val="000000"/>
                <w:sz w:val="24"/>
                <w:szCs w:val="24"/>
              </w:rPr>
              <w:t xml:space="preserve"> </w:t>
            </w:r>
          </w:p>
          <w:p w14:paraId="7610E794" w14:textId="77777777" w:rsidR="003F6093" w:rsidRDefault="000A2B13">
            <w:pPr>
              <w:numPr>
                <w:ilvl w:val="1"/>
                <w:numId w:val="29"/>
              </w:numPr>
              <w:spacing w:after="280"/>
              <w:rPr>
                <w:rFonts w:cs="Arial"/>
                <w:color w:val="000000"/>
                <w:sz w:val="24"/>
                <w:szCs w:val="24"/>
              </w:rPr>
            </w:pPr>
            <w:r>
              <w:rPr>
                <w:rFonts w:cs="Arial"/>
                <w:color w:val="000000"/>
                <w:sz w:val="24"/>
                <w:szCs w:val="24"/>
              </w:rPr>
              <w:t xml:space="preserve">The children clamored for more ice cream. </w:t>
            </w:r>
          </w:p>
          <w:p w14:paraId="01911A8C" w14:textId="77777777" w:rsidR="003F6093" w:rsidRDefault="000A2B13">
            <w:pPr>
              <w:numPr>
                <w:ilvl w:val="0"/>
                <w:numId w:val="417"/>
              </w:numPr>
              <w:rPr>
                <w:rFonts w:cs="Arial"/>
                <w:color w:val="000000"/>
                <w:sz w:val="24"/>
                <w:szCs w:val="24"/>
              </w:rPr>
            </w:pPr>
            <w:r>
              <w:rPr>
                <w:rFonts w:cs="Arial"/>
                <w:b/>
                <w:bCs/>
                <w:color w:val="000000"/>
                <w:sz w:val="24"/>
                <w:szCs w:val="24"/>
              </w:rPr>
              <w:t xml:space="preserve">proclaim </w:t>
            </w:r>
            <w:r>
              <w:rPr>
                <w:rFonts w:cs="Arial"/>
                <w:color w:val="000000"/>
                <w:sz w:val="24"/>
                <w:szCs w:val="24"/>
              </w:rPr>
              <w:t xml:space="preserve">(verb): to declare loudly </w:t>
            </w:r>
          </w:p>
          <w:p w14:paraId="36B4110D" w14:textId="77777777" w:rsidR="003F6093" w:rsidRDefault="00C436DA">
            <w:pPr>
              <w:numPr>
                <w:ilvl w:val="1"/>
                <w:numId w:val="417"/>
              </w:numPr>
              <w:rPr>
                <w:rFonts w:cs="Arial"/>
                <w:color w:val="000000"/>
                <w:sz w:val="24"/>
                <w:szCs w:val="24"/>
              </w:rPr>
            </w:pPr>
            <w:hyperlink r:id="rId134" w:anchor="PRO" w:history="1">
              <w:r w:rsidR="000A2B13">
                <w:rPr>
                  <w:rStyle w:val="Hyperlink"/>
                </w:rPr>
                <w:t>pro</w:t>
              </w:r>
            </w:hyperlink>
            <w:r w:rsidR="000A2B13">
              <w:rPr>
                <w:rFonts w:cs="Arial"/>
                <w:color w:val="000000"/>
                <w:sz w:val="24"/>
                <w:szCs w:val="24"/>
              </w:rPr>
              <w:t xml:space="preserve"> + </w:t>
            </w:r>
            <w:hyperlink r:id="rId135" w:anchor="clam" w:history="1">
              <w:r w:rsidR="000A2B13">
                <w:rPr>
                  <w:rStyle w:val="Hyperlink"/>
                </w:rPr>
                <w:t>claim</w:t>
              </w:r>
            </w:hyperlink>
            <w:r w:rsidR="000A2B13">
              <w:rPr>
                <w:rFonts w:cs="Arial"/>
                <w:color w:val="000000"/>
                <w:sz w:val="24"/>
                <w:szCs w:val="24"/>
              </w:rPr>
              <w:t xml:space="preserve"> </w:t>
            </w:r>
          </w:p>
          <w:p w14:paraId="34FEEF4C" w14:textId="77777777" w:rsidR="003F6093" w:rsidRDefault="000A2B13">
            <w:pPr>
              <w:numPr>
                <w:ilvl w:val="1"/>
                <w:numId w:val="417"/>
              </w:numPr>
              <w:spacing w:after="280"/>
              <w:rPr>
                <w:rFonts w:cs="Arial"/>
                <w:color w:val="000000"/>
                <w:sz w:val="24"/>
                <w:szCs w:val="24"/>
              </w:rPr>
            </w:pPr>
            <w:r>
              <w:rPr>
                <w:rFonts w:cs="Arial"/>
                <w:color w:val="000000"/>
                <w:sz w:val="24"/>
                <w:szCs w:val="24"/>
              </w:rPr>
              <w:t xml:space="preserve">The president of the university proclaimed March 21 to be a holiday in honor of the school's award winning faculty. </w:t>
            </w:r>
          </w:p>
          <w:p w14:paraId="332F182B"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136" w:anchor="cogn" w:history="1">
              <w:r>
                <w:rPr>
                  <w:rStyle w:val="Hyperlink"/>
                </w:rPr>
                <w:t xml:space="preserve">cogn, gnos </w:t>
              </w:r>
            </w:hyperlink>
          </w:p>
          <w:p w14:paraId="30BEF021" w14:textId="77777777" w:rsidR="003F6093" w:rsidRDefault="000A2B13">
            <w:pPr>
              <w:numPr>
                <w:ilvl w:val="0"/>
                <w:numId w:val="183"/>
              </w:numPr>
              <w:spacing w:before="280"/>
              <w:rPr>
                <w:rFonts w:cs="Arial"/>
                <w:color w:val="000000"/>
                <w:sz w:val="24"/>
                <w:szCs w:val="24"/>
              </w:rPr>
            </w:pPr>
            <w:bookmarkStart w:id="18" w:name="COGN"/>
            <w:r>
              <w:rPr>
                <w:rFonts w:cs="Arial"/>
                <w:color w:val="000000"/>
                <w:sz w:val="24"/>
                <w:szCs w:val="24"/>
              </w:rPr>
              <w:t>cognizant</w:t>
            </w:r>
            <w:bookmarkEnd w:id="18"/>
            <w:r>
              <w:rPr>
                <w:rFonts w:cs="Arial"/>
                <w:color w:val="000000"/>
                <w:sz w:val="24"/>
                <w:szCs w:val="24"/>
              </w:rPr>
              <w:t xml:space="preserve"> (adjective): aware </w:t>
            </w:r>
          </w:p>
          <w:p w14:paraId="280EF8E8" w14:textId="77777777" w:rsidR="003F6093" w:rsidRDefault="00C436DA">
            <w:pPr>
              <w:numPr>
                <w:ilvl w:val="1"/>
                <w:numId w:val="183"/>
              </w:numPr>
              <w:rPr>
                <w:rFonts w:cs="Arial"/>
                <w:color w:val="000000"/>
                <w:sz w:val="24"/>
                <w:szCs w:val="24"/>
              </w:rPr>
            </w:pPr>
            <w:hyperlink r:id="rId137" w:anchor="cogn" w:history="1">
              <w:r w:rsidR="000A2B13">
                <w:rPr>
                  <w:rStyle w:val="Hyperlink"/>
                </w:rPr>
                <w:t>cogn</w:t>
              </w:r>
            </w:hyperlink>
            <w:r w:rsidR="000A2B13">
              <w:rPr>
                <w:rFonts w:cs="Arial"/>
                <w:color w:val="000000"/>
                <w:sz w:val="24"/>
                <w:szCs w:val="24"/>
              </w:rPr>
              <w:t xml:space="preserve">iz + </w:t>
            </w:r>
            <w:hyperlink r:id="rId138" w:anchor="ANTADJ" w:history="1">
              <w:r w:rsidR="000A2B13">
                <w:rPr>
                  <w:rStyle w:val="Hyperlink"/>
                </w:rPr>
                <w:t>ant</w:t>
              </w:r>
            </w:hyperlink>
            <w:r w:rsidR="000A2B13">
              <w:rPr>
                <w:rFonts w:cs="Arial"/>
                <w:color w:val="000000"/>
                <w:sz w:val="24"/>
                <w:szCs w:val="24"/>
              </w:rPr>
              <w:t xml:space="preserve"> </w:t>
            </w:r>
          </w:p>
          <w:p w14:paraId="616FAABB" w14:textId="77777777" w:rsidR="003F6093" w:rsidRDefault="000A2B13">
            <w:pPr>
              <w:numPr>
                <w:ilvl w:val="1"/>
                <w:numId w:val="183"/>
              </w:numPr>
              <w:spacing w:after="280"/>
              <w:rPr>
                <w:rFonts w:cs="Arial"/>
                <w:color w:val="000000"/>
                <w:sz w:val="24"/>
                <w:szCs w:val="24"/>
              </w:rPr>
            </w:pPr>
            <w:r>
              <w:rPr>
                <w:rFonts w:cs="Arial"/>
                <w:color w:val="000000"/>
                <w:sz w:val="24"/>
                <w:szCs w:val="24"/>
              </w:rPr>
              <w:t xml:space="preserve">The man was cognizant of the danger of walking through the park at night. </w:t>
            </w:r>
          </w:p>
          <w:p w14:paraId="13F5A898" w14:textId="77777777" w:rsidR="003F6093" w:rsidRDefault="000A2B13">
            <w:pPr>
              <w:numPr>
                <w:ilvl w:val="0"/>
                <w:numId w:val="258"/>
              </w:numPr>
              <w:rPr>
                <w:rFonts w:cs="Arial"/>
                <w:color w:val="000000"/>
                <w:sz w:val="24"/>
                <w:szCs w:val="24"/>
              </w:rPr>
            </w:pPr>
            <w:r>
              <w:rPr>
                <w:rFonts w:cs="Arial"/>
                <w:b/>
                <w:bCs/>
                <w:color w:val="000000"/>
                <w:sz w:val="24"/>
                <w:szCs w:val="24"/>
              </w:rPr>
              <w:t xml:space="preserve">diagnose </w:t>
            </w:r>
            <w:r>
              <w:rPr>
                <w:rFonts w:cs="Arial"/>
                <w:color w:val="000000"/>
                <w:sz w:val="24"/>
                <w:szCs w:val="24"/>
              </w:rPr>
              <w:t xml:space="preserve">(verb): to recognize (diseases) by symptoms </w:t>
            </w:r>
          </w:p>
          <w:p w14:paraId="52518ED5" w14:textId="77777777" w:rsidR="003F6093" w:rsidRDefault="000A2B13">
            <w:pPr>
              <w:numPr>
                <w:ilvl w:val="1"/>
                <w:numId w:val="258"/>
              </w:numPr>
              <w:rPr>
                <w:rFonts w:cs="Arial"/>
                <w:color w:val="000000"/>
                <w:sz w:val="24"/>
                <w:szCs w:val="24"/>
              </w:rPr>
            </w:pPr>
            <w:r>
              <w:rPr>
                <w:rFonts w:cs="Arial"/>
                <w:color w:val="000000"/>
                <w:sz w:val="24"/>
                <w:szCs w:val="24"/>
              </w:rPr>
              <w:t xml:space="preserve">dia + </w:t>
            </w:r>
            <w:hyperlink r:id="rId139" w:anchor="cogn" w:history="1">
              <w:r>
                <w:rPr>
                  <w:rStyle w:val="Hyperlink"/>
                </w:rPr>
                <w:t>gnos</w:t>
              </w:r>
            </w:hyperlink>
            <w:r>
              <w:rPr>
                <w:rFonts w:cs="Arial"/>
                <w:color w:val="000000"/>
                <w:sz w:val="24"/>
                <w:szCs w:val="24"/>
              </w:rPr>
              <w:t xml:space="preserve">e </w:t>
            </w:r>
          </w:p>
          <w:p w14:paraId="1DE16363" w14:textId="77777777" w:rsidR="003F6093" w:rsidRDefault="000A2B13">
            <w:pPr>
              <w:numPr>
                <w:ilvl w:val="1"/>
                <w:numId w:val="258"/>
              </w:numPr>
              <w:spacing w:after="280"/>
              <w:rPr>
                <w:rFonts w:cs="Arial"/>
                <w:color w:val="000000"/>
                <w:sz w:val="24"/>
                <w:szCs w:val="24"/>
              </w:rPr>
            </w:pPr>
            <w:r>
              <w:rPr>
                <w:rFonts w:cs="Arial"/>
                <w:color w:val="000000"/>
                <w:sz w:val="24"/>
                <w:szCs w:val="24"/>
              </w:rPr>
              <w:t xml:space="preserve">The patient was diagnosed with Lyme's disease. </w:t>
            </w:r>
          </w:p>
          <w:p w14:paraId="6AAE96EB" w14:textId="77777777" w:rsidR="003F6093" w:rsidRDefault="000A2B13">
            <w:pPr>
              <w:numPr>
                <w:ilvl w:val="0"/>
                <w:numId w:val="255"/>
              </w:numPr>
              <w:rPr>
                <w:rFonts w:cs="Arial"/>
                <w:color w:val="000000"/>
                <w:sz w:val="24"/>
                <w:szCs w:val="24"/>
              </w:rPr>
            </w:pPr>
            <w:r>
              <w:rPr>
                <w:rFonts w:cs="Arial"/>
                <w:b/>
                <w:bCs/>
                <w:color w:val="000000"/>
                <w:sz w:val="24"/>
                <w:szCs w:val="24"/>
              </w:rPr>
              <w:t xml:space="preserve">agnostic </w:t>
            </w:r>
            <w:r>
              <w:rPr>
                <w:rFonts w:cs="Arial"/>
                <w:color w:val="000000"/>
                <w:sz w:val="24"/>
                <w:szCs w:val="24"/>
              </w:rPr>
              <w:t xml:space="preserve">(noun): one who believes that any ultimate reality is unknowable </w:t>
            </w:r>
          </w:p>
          <w:p w14:paraId="46E099ED" w14:textId="77777777" w:rsidR="003F6093" w:rsidRDefault="00C436DA">
            <w:pPr>
              <w:numPr>
                <w:ilvl w:val="1"/>
                <w:numId w:val="255"/>
              </w:numPr>
              <w:rPr>
                <w:rFonts w:cs="Arial"/>
                <w:color w:val="000000"/>
                <w:sz w:val="24"/>
                <w:szCs w:val="24"/>
              </w:rPr>
            </w:pPr>
            <w:hyperlink r:id="rId140" w:anchor="A-" w:history="1">
              <w:r w:rsidR="000A2B13">
                <w:rPr>
                  <w:rStyle w:val="Hyperlink"/>
                </w:rPr>
                <w:t>ag</w:t>
              </w:r>
            </w:hyperlink>
            <w:r w:rsidR="000A2B13">
              <w:rPr>
                <w:rFonts w:cs="Arial"/>
                <w:color w:val="000000"/>
                <w:sz w:val="24"/>
                <w:szCs w:val="24"/>
              </w:rPr>
              <w:t xml:space="preserve"> + </w:t>
            </w:r>
            <w:hyperlink r:id="rId141" w:anchor="cogn" w:history="1">
              <w:r w:rsidR="000A2B13">
                <w:rPr>
                  <w:rStyle w:val="Hyperlink"/>
                </w:rPr>
                <w:t>gnost</w:t>
              </w:r>
            </w:hyperlink>
            <w:r w:rsidR="000A2B13">
              <w:rPr>
                <w:rFonts w:cs="Arial"/>
                <w:color w:val="000000"/>
                <w:sz w:val="24"/>
                <w:szCs w:val="24"/>
              </w:rPr>
              <w:t xml:space="preserve"> + </w:t>
            </w:r>
            <w:hyperlink r:id="rId142" w:anchor="ICADJ" w:history="1">
              <w:r w:rsidR="000A2B13">
                <w:rPr>
                  <w:rStyle w:val="Hyperlink"/>
                </w:rPr>
                <w:t>ic</w:t>
              </w:r>
            </w:hyperlink>
            <w:r w:rsidR="000A2B13">
              <w:rPr>
                <w:rFonts w:cs="Arial"/>
                <w:color w:val="000000"/>
                <w:sz w:val="24"/>
                <w:szCs w:val="24"/>
              </w:rPr>
              <w:t xml:space="preserve"> </w:t>
            </w:r>
          </w:p>
          <w:p w14:paraId="317DE9CC" w14:textId="77777777" w:rsidR="003F6093" w:rsidRDefault="000A2B13">
            <w:pPr>
              <w:numPr>
                <w:ilvl w:val="1"/>
                <w:numId w:val="255"/>
              </w:numPr>
              <w:spacing w:after="280"/>
              <w:rPr>
                <w:rFonts w:cs="Arial"/>
                <w:color w:val="000000"/>
                <w:sz w:val="24"/>
                <w:szCs w:val="24"/>
              </w:rPr>
            </w:pPr>
            <w:r>
              <w:rPr>
                <w:rFonts w:cs="Arial"/>
                <w:color w:val="000000"/>
                <w:sz w:val="24"/>
                <w:szCs w:val="24"/>
              </w:rPr>
              <w:lastRenderedPageBreak/>
              <w:t xml:space="preserve">John is unsure of the reality of god and considers himself to be an agnostic. </w:t>
            </w:r>
          </w:p>
          <w:p w14:paraId="467F02A3" w14:textId="77777777" w:rsidR="003F6093" w:rsidRDefault="000A2B13">
            <w:pPr>
              <w:numPr>
                <w:ilvl w:val="0"/>
                <w:numId w:val="56"/>
              </w:numPr>
              <w:rPr>
                <w:rFonts w:cs="Arial"/>
                <w:color w:val="000000"/>
                <w:sz w:val="24"/>
                <w:szCs w:val="24"/>
              </w:rPr>
            </w:pPr>
            <w:r>
              <w:rPr>
                <w:rFonts w:cs="Arial"/>
                <w:b/>
                <w:bCs/>
                <w:color w:val="000000"/>
                <w:sz w:val="24"/>
                <w:szCs w:val="24"/>
              </w:rPr>
              <w:t xml:space="preserve">recognize </w:t>
            </w:r>
            <w:r>
              <w:rPr>
                <w:rFonts w:cs="Arial"/>
                <w:color w:val="000000"/>
                <w:sz w:val="24"/>
                <w:szCs w:val="24"/>
              </w:rPr>
              <w:t xml:space="preserve">(verb): to know, to identify </w:t>
            </w:r>
          </w:p>
          <w:p w14:paraId="119504A7" w14:textId="77777777" w:rsidR="003F6093" w:rsidRDefault="00C436DA">
            <w:pPr>
              <w:numPr>
                <w:ilvl w:val="1"/>
                <w:numId w:val="56"/>
              </w:numPr>
              <w:rPr>
                <w:rFonts w:cs="Arial"/>
                <w:color w:val="000000"/>
                <w:sz w:val="24"/>
                <w:szCs w:val="24"/>
              </w:rPr>
            </w:pPr>
            <w:hyperlink r:id="rId143" w:anchor="RE" w:history="1">
              <w:r w:rsidR="000A2B13">
                <w:rPr>
                  <w:rStyle w:val="Hyperlink"/>
                </w:rPr>
                <w:t>re</w:t>
              </w:r>
            </w:hyperlink>
            <w:r w:rsidR="000A2B13">
              <w:rPr>
                <w:rFonts w:cs="Arial"/>
                <w:color w:val="000000"/>
                <w:sz w:val="24"/>
                <w:szCs w:val="24"/>
              </w:rPr>
              <w:t xml:space="preserve"> + </w:t>
            </w:r>
            <w:hyperlink r:id="rId144" w:anchor="cogn" w:history="1">
              <w:r w:rsidR="000A2B13">
                <w:rPr>
                  <w:rStyle w:val="Hyperlink"/>
                </w:rPr>
                <w:t>cogn</w:t>
              </w:r>
            </w:hyperlink>
            <w:r w:rsidR="000A2B13">
              <w:rPr>
                <w:rFonts w:cs="Arial"/>
                <w:color w:val="000000"/>
                <w:sz w:val="24"/>
                <w:szCs w:val="24"/>
              </w:rPr>
              <w:t xml:space="preserve"> + </w:t>
            </w:r>
            <w:hyperlink r:id="rId145" w:anchor="IZEVERB" w:history="1">
              <w:r w:rsidR="000A2B13">
                <w:rPr>
                  <w:rStyle w:val="Hyperlink"/>
                </w:rPr>
                <w:t>ize</w:t>
              </w:r>
            </w:hyperlink>
            <w:r w:rsidR="000A2B13">
              <w:rPr>
                <w:rFonts w:cs="Arial"/>
                <w:color w:val="000000"/>
                <w:sz w:val="24"/>
                <w:szCs w:val="24"/>
              </w:rPr>
              <w:t xml:space="preserve"> </w:t>
            </w:r>
          </w:p>
          <w:p w14:paraId="1CE0418D" w14:textId="77777777" w:rsidR="003F6093" w:rsidRDefault="000A2B13">
            <w:pPr>
              <w:numPr>
                <w:ilvl w:val="1"/>
                <w:numId w:val="56"/>
              </w:numPr>
              <w:spacing w:after="280"/>
              <w:rPr>
                <w:rFonts w:cs="Arial"/>
                <w:color w:val="000000"/>
                <w:sz w:val="24"/>
                <w:szCs w:val="24"/>
              </w:rPr>
            </w:pPr>
            <w:r>
              <w:rPr>
                <w:rFonts w:cs="Arial"/>
                <w:color w:val="000000"/>
                <w:sz w:val="24"/>
                <w:szCs w:val="24"/>
              </w:rPr>
              <w:t xml:space="preserve">I thought I recognized your face from somewhere. </w:t>
            </w:r>
          </w:p>
          <w:p w14:paraId="623F919E"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146" w:anchor="corp" w:history="1">
              <w:r>
                <w:rPr>
                  <w:rStyle w:val="Hyperlink"/>
                </w:rPr>
                <w:t xml:space="preserve">corp </w:t>
              </w:r>
            </w:hyperlink>
          </w:p>
          <w:p w14:paraId="3BC23A9B" w14:textId="77777777" w:rsidR="003F6093" w:rsidRDefault="000A2B13">
            <w:pPr>
              <w:numPr>
                <w:ilvl w:val="0"/>
                <w:numId w:val="4"/>
              </w:numPr>
              <w:spacing w:before="280"/>
              <w:rPr>
                <w:rFonts w:cs="Arial"/>
                <w:color w:val="000000"/>
                <w:sz w:val="24"/>
                <w:szCs w:val="24"/>
              </w:rPr>
            </w:pPr>
            <w:bookmarkStart w:id="19" w:name="CORP"/>
            <w:r>
              <w:rPr>
                <w:rFonts w:cs="Arial"/>
                <w:color w:val="000000"/>
                <w:sz w:val="24"/>
                <w:szCs w:val="24"/>
              </w:rPr>
              <w:t xml:space="preserve">corpse </w:t>
            </w:r>
            <w:bookmarkEnd w:id="19"/>
            <w:r>
              <w:rPr>
                <w:rFonts w:cs="Arial"/>
                <w:color w:val="000000"/>
                <w:sz w:val="24"/>
                <w:szCs w:val="24"/>
              </w:rPr>
              <w:t xml:space="preserve">(noun): a dead body </w:t>
            </w:r>
          </w:p>
          <w:p w14:paraId="254F2ED7" w14:textId="77777777" w:rsidR="003F6093" w:rsidRDefault="00C436DA">
            <w:pPr>
              <w:numPr>
                <w:ilvl w:val="1"/>
                <w:numId w:val="4"/>
              </w:numPr>
              <w:rPr>
                <w:rFonts w:cs="Arial"/>
                <w:color w:val="000000"/>
                <w:sz w:val="24"/>
                <w:szCs w:val="24"/>
              </w:rPr>
            </w:pPr>
            <w:hyperlink r:id="rId147" w:anchor="corp" w:history="1">
              <w:r w:rsidR="000A2B13">
                <w:rPr>
                  <w:rStyle w:val="Hyperlink"/>
                </w:rPr>
                <w:t>corpse</w:t>
              </w:r>
            </w:hyperlink>
            <w:r w:rsidR="000A2B13">
              <w:rPr>
                <w:rFonts w:cs="Arial"/>
                <w:color w:val="000000"/>
                <w:sz w:val="24"/>
                <w:szCs w:val="24"/>
              </w:rPr>
              <w:t xml:space="preserve"> </w:t>
            </w:r>
          </w:p>
          <w:p w14:paraId="69C4C279" w14:textId="77777777" w:rsidR="003F6093" w:rsidRDefault="000A2B13">
            <w:pPr>
              <w:numPr>
                <w:ilvl w:val="1"/>
                <w:numId w:val="4"/>
              </w:numPr>
              <w:spacing w:after="280"/>
              <w:rPr>
                <w:rFonts w:cs="Arial"/>
                <w:color w:val="000000"/>
                <w:sz w:val="24"/>
                <w:szCs w:val="24"/>
              </w:rPr>
            </w:pPr>
            <w:r>
              <w:rPr>
                <w:rFonts w:cs="Arial"/>
                <w:color w:val="000000"/>
                <w:sz w:val="24"/>
                <w:szCs w:val="24"/>
              </w:rPr>
              <w:t xml:space="preserve">A corpse was found floating in the river. </w:t>
            </w:r>
          </w:p>
          <w:p w14:paraId="3C658A07" w14:textId="77777777" w:rsidR="003F6093" w:rsidRDefault="000A2B13">
            <w:pPr>
              <w:numPr>
                <w:ilvl w:val="0"/>
                <w:numId w:val="141"/>
              </w:numPr>
              <w:rPr>
                <w:rFonts w:cs="Arial"/>
                <w:color w:val="000000"/>
                <w:sz w:val="24"/>
                <w:szCs w:val="24"/>
              </w:rPr>
            </w:pPr>
            <w:r>
              <w:rPr>
                <w:rFonts w:cs="Arial"/>
                <w:b/>
                <w:bCs/>
                <w:color w:val="000000"/>
                <w:sz w:val="24"/>
                <w:szCs w:val="24"/>
              </w:rPr>
              <w:t xml:space="preserve">corpulent </w:t>
            </w:r>
            <w:r>
              <w:rPr>
                <w:rFonts w:cs="Arial"/>
                <w:color w:val="000000"/>
                <w:sz w:val="24"/>
                <w:szCs w:val="24"/>
              </w:rPr>
              <w:t xml:space="preserve">(adjective): having a large body </w:t>
            </w:r>
          </w:p>
          <w:p w14:paraId="1E6D01DE" w14:textId="77777777" w:rsidR="003F6093" w:rsidRDefault="00C436DA">
            <w:pPr>
              <w:numPr>
                <w:ilvl w:val="1"/>
                <w:numId w:val="141"/>
              </w:numPr>
              <w:rPr>
                <w:rFonts w:cs="Arial"/>
                <w:color w:val="000000"/>
                <w:sz w:val="24"/>
                <w:szCs w:val="24"/>
              </w:rPr>
            </w:pPr>
            <w:hyperlink r:id="rId148" w:anchor="corp" w:history="1">
              <w:r w:rsidR="000A2B13">
                <w:rPr>
                  <w:rStyle w:val="Hyperlink"/>
                </w:rPr>
                <w:t>corp</w:t>
              </w:r>
            </w:hyperlink>
            <w:r w:rsidR="000A2B13">
              <w:rPr>
                <w:rFonts w:cs="Arial"/>
                <w:color w:val="000000"/>
                <w:sz w:val="24"/>
                <w:szCs w:val="24"/>
              </w:rPr>
              <w:t xml:space="preserve"> + </w:t>
            </w:r>
            <w:hyperlink r:id="rId149" w:anchor="ULENOUN" w:history="1">
              <w:r w:rsidR="000A2B13">
                <w:rPr>
                  <w:rStyle w:val="Hyperlink"/>
                </w:rPr>
                <w:t>ul</w:t>
              </w:r>
            </w:hyperlink>
            <w:r w:rsidR="000A2B13">
              <w:rPr>
                <w:rFonts w:cs="Arial"/>
                <w:color w:val="000000"/>
                <w:sz w:val="24"/>
                <w:szCs w:val="24"/>
              </w:rPr>
              <w:t xml:space="preserve"> + </w:t>
            </w:r>
            <w:hyperlink r:id="rId150" w:anchor="ANTADJ" w:history="1">
              <w:r w:rsidR="000A2B13">
                <w:rPr>
                  <w:rStyle w:val="Hyperlink"/>
                </w:rPr>
                <w:t>ent</w:t>
              </w:r>
            </w:hyperlink>
            <w:r w:rsidR="000A2B13">
              <w:rPr>
                <w:rFonts w:cs="Arial"/>
                <w:color w:val="000000"/>
                <w:sz w:val="24"/>
                <w:szCs w:val="24"/>
              </w:rPr>
              <w:t xml:space="preserve"> </w:t>
            </w:r>
          </w:p>
          <w:p w14:paraId="56ED5486" w14:textId="77777777" w:rsidR="003F6093" w:rsidRDefault="000A2B13">
            <w:pPr>
              <w:numPr>
                <w:ilvl w:val="1"/>
                <w:numId w:val="141"/>
              </w:numPr>
              <w:spacing w:after="280"/>
              <w:rPr>
                <w:rFonts w:cs="Arial"/>
                <w:color w:val="000000"/>
                <w:sz w:val="24"/>
                <w:szCs w:val="24"/>
              </w:rPr>
            </w:pPr>
            <w:r>
              <w:rPr>
                <w:rFonts w:cs="Arial"/>
                <w:color w:val="000000"/>
                <w:sz w:val="24"/>
                <w:szCs w:val="24"/>
              </w:rPr>
              <w:t xml:space="preserve">The corpulent politician jabbed a fat finger in the air. </w:t>
            </w:r>
          </w:p>
          <w:p w14:paraId="69D07F54" w14:textId="77777777" w:rsidR="003F6093" w:rsidRDefault="000A2B13">
            <w:pPr>
              <w:numPr>
                <w:ilvl w:val="0"/>
                <w:numId w:val="224"/>
              </w:numPr>
              <w:rPr>
                <w:rFonts w:cs="Arial"/>
                <w:color w:val="000000"/>
                <w:sz w:val="24"/>
                <w:szCs w:val="24"/>
              </w:rPr>
            </w:pPr>
            <w:r>
              <w:rPr>
                <w:rFonts w:cs="Arial"/>
                <w:b/>
                <w:bCs/>
                <w:color w:val="000000"/>
                <w:sz w:val="24"/>
                <w:szCs w:val="24"/>
              </w:rPr>
              <w:t xml:space="preserve">incorporate </w:t>
            </w:r>
            <w:r>
              <w:rPr>
                <w:rFonts w:cs="Arial"/>
                <w:color w:val="000000"/>
                <w:sz w:val="24"/>
                <w:szCs w:val="24"/>
              </w:rPr>
              <w:t xml:space="preserve">(verb): to unite into one being </w:t>
            </w:r>
          </w:p>
          <w:p w14:paraId="7EB1B3DF" w14:textId="77777777" w:rsidR="003F6093" w:rsidRDefault="00C436DA">
            <w:pPr>
              <w:numPr>
                <w:ilvl w:val="1"/>
                <w:numId w:val="224"/>
              </w:numPr>
              <w:rPr>
                <w:rFonts w:cs="Arial"/>
                <w:color w:val="000000"/>
                <w:sz w:val="24"/>
                <w:szCs w:val="24"/>
              </w:rPr>
            </w:pPr>
            <w:hyperlink r:id="rId151" w:anchor="IN" w:history="1">
              <w:r w:rsidR="000A2B13">
                <w:rPr>
                  <w:rStyle w:val="Hyperlink"/>
                </w:rPr>
                <w:t>in</w:t>
              </w:r>
            </w:hyperlink>
            <w:r w:rsidR="000A2B13">
              <w:rPr>
                <w:rFonts w:cs="Arial"/>
                <w:color w:val="000000"/>
                <w:sz w:val="24"/>
                <w:szCs w:val="24"/>
              </w:rPr>
              <w:t xml:space="preserve"> + </w:t>
            </w:r>
            <w:hyperlink r:id="rId152" w:anchor="corp" w:history="1">
              <w:r w:rsidR="000A2B13">
                <w:rPr>
                  <w:rStyle w:val="Hyperlink"/>
                </w:rPr>
                <w:t>corp</w:t>
              </w:r>
            </w:hyperlink>
            <w:r w:rsidR="000A2B13">
              <w:rPr>
                <w:rFonts w:cs="Arial"/>
                <w:color w:val="000000"/>
                <w:sz w:val="24"/>
                <w:szCs w:val="24"/>
              </w:rPr>
              <w:t xml:space="preserve"> + </w:t>
            </w:r>
            <w:hyperlink r:id="rId153" w:anchor="ORNOUN" w:history="1">
              <w:r w:rsidR="000A2B13">
                <w:rPr>
                  <w:rStyle w:val="Hyperlink"/>
                </w:rPr>
                <w:t>or</w:t>
              </w:r>
            </w:hyperlink>
            <w:r w:rsidR="000A2B13">
              <w:rPr>
                <w:rFonts w:cs="Arial"/>
                <w:color w:val="000000"/>
                <w:sz w:val="24"/>
                <w:szCs w:val="24"/>
              </w:rPr>
              <w:t xml:space="preserve"> + </w:t>
            </w:r>
            <w:hyperlink r:id="rId154" w:anchor="ATEVERB" w:history="1">
              <w:r w:rsidR="000A2B13">
                <w:rPr>
                  <w:rStyle w:val="Hyperlink"/>
                </w:rPr>
                <w:t>ate</w:t>
              </w:r>
            </w:hyperlink>
            <w:r w:rsidR="000A2B13">
              <w:rPr>
                <w:rFonts w:cs="Arial"/>
                <w:color w:val="000000"/>
                <w:sz w:val="24"/>
                <w:szCs w:val="24"/>
              </w:rPr>
              <w:t xml:space="preserve"> </w:t>
            </w:r>
          </w:p>
          <w:p w14:paraId="024E639B" w14:textId="77777777" w:rsidR="003F6093" w:rsidRDefault="000A2B13">
            <w:pPr>
              <w:numPr>
                <w:ilvl w:val="1"/>
                <w:numId w:val="224"/>
              </w:numPr>
              <w:spacing w:after="280"/>
              <w:rPr>
                <w:rFonts w:cs="Arial"/>
                <w:color w:val="000000"/>
                <w:sz w:val="24"/>
                <w:szCs w:val="24"/>
              </w:rPr>
            </w:pPr>
            <w:r>
              <w:rPr>
                <w:rFonts w:cs="Arial"/>
                <w:color w:val="000000"/>
                <w:sz w:val="24"/>
                <w:szCs w:val="24"/>
              </w:rPr>
              <w:t xml:space="preserve">The artist incorporated paint, photographs, and fabric into her artwork. </w:t>
            </w:r>
          </w:p>
          <w:p w14:paraId="144FF2E0" w14:textId="77777777" w:rsidR="003F6093" w:rsidRDefault="000A2B13">
            <w:pPr>
              <w:numPr>
                <w:ilvl w:val="0"/>
                <w:numId w:val="419"/>
              </w:numPr>
              <w:rPr>
                <w:rFonts w:cs="Arial"/>
                <w:color w:val="000000"/>
                <w:sz w:val="24"/>
                <w:szCs w:val="24"/>
              </w:rPr>
            </w:pPr>
            <w:r>
              <w:rPr>
                <w:rFonts w:cs="Arial"/>
                <w:b/>
                <w:bCs/>
                <w:color w:val="000000"/>
                <w:sz w:val="24"/>
                <w:szCs w:val="24"/>
              </w:rPr>
              <w:t xml:space="preserve">corporate </w:t>
            </w:r>
            <w:r>
              <w:rPr>
                <w:rFonts w:cs="Arial"/>
                <w:color w:val="000000"/>
                <w:sz w:val="24"/>
                <w:szCs w:val="24"/>
              </w:rPr>
              <w:t xml:space="preserve">(adjective): formed into a body or association, united in one group </w:t>
            </w:r>
          </w:p>
          <w:p w14:paraId="5A252C61" w14:textId="77777777" w:rsidR="003F6093" w:rsidRDefault="00C436DA">
            <w:pPr>
              <w:numPr>
                <w:ilvl w:val="1"/>
                <w:numId w:val="419"/>
              </w:numPr>
              <w:rPr>
                <w:rFonts w:cs="Arial"/>
                <w:color w:val="000000"/>
                <w:sz w:val="24"/>
                <w:szCs w:val="24"/>
              </w:rPr>
            </w:pPr>
            <w:hyperlink r:id="rId155" w:anchor="corp" w:history="1">
              <w:r w:rsidR="000A2B13">
                <w:rPr>
                  <w:rStyle w:val="Hyperlink"/>
                </w:rPr>
                <w:t>corp</w:t>
              </w:r>
            </w:hyperlink>
            <w:r w:rsidR="000A2B13">
              <w:rPr>
                <w:rFonts w:cs="Arial"/>
                <w:color w:val="000000"/>
                <w:sz w:val="24"/>
                <w:szCs w:val="24"/>
              </w:rPr>
              <w:t xml:space="preserve"> + </w:t>
            </w:r>
            <w:hyperlink r:id="rId156" w:anchor="ORNOUN" w:history="1">
              <w:r w:rsidR="000A2B13">
                <w:rPr>
                  <w:rStyle w:val="Hyperlink"/>
                </w:rPr>
                <w:t>or</w:t>
              </w:r>
            </w:hyperlink>
            <w:r w:rsidR="000A2B13">
              <w:rPr>
                <w:rFonts w:cs="Arial"/>
                <w:color w:val="000000"/>
                <w:sz w:val="24"/>
                <w:szCs w:val="24"/>
              </w:rPr>
              <w:t xml:space="preserve"> + </w:t>
            </w:r>
            <w:hyperlink r:id="rId157" w:anchor="ATEVERB" w:history="1">
              <w:r w:rsidR="000A2B13">
                <w:rPr>
                  <w:rStyle w:val="Hyperlink"/>
                </w:rPr>
                <w:t>ate</w:t>
              </w:r>
            </w:hyperlink>
            <w:r w:rsidR="000A2B13">
              <w:rPr>
                <w:rFonts w:cs="Arial"/>
                <w:color w:val="000000"/>
                <w:sz w:val="24"/>
                <w:szCs w:val="24"/>
              </w:rPr>
              <w:t xml:space="preserve"> </w:t>
            </w:r>
          </w:p>
          <w:p w14:paraId="5F246E23" w14:textId="77777777" w:rsidR="003F6093" w:rsidRDefault="000A2B13">
            <w:pPr>
              <w:numPr>
                <w:ilvl w:val="1"/>
                <w:numId w:val="419"/>
              </w:numPr>
              <w:spacing w:after="280"/>
              <w:rPr>
                <w:rFonts w:cs="Arial"/>
                <w:color w:val="000000"/>
                <w:sz w:val="24"/>
                <w:szCs w:val="24"/>
              </w:rPr>
            </w:pPr>
            <w:r>
              <w:rPr>
                <w:rFonts w:cs="Arial"/>
                <w:color w:val="000000"/>
                <w:sz w:val="24"/>
                <w:szCs w:val="24"/>
              </w:rPr>
              <w:t xml:space="preserve">The corporate structure allowed many people to work as a group. </w:t>
            </w:r>
          </w:p>
          <w:p w14:paraId="13A219F2"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158" w:anchor="cre" w:history="1">
              <w:r>
                <w:rPr>
                  <w:rStyle w:val="Hyperlink"/>
                </w:rPr>
                <w:t xml:space="preserve">cre, cresc, cret </w:t>
              </w:r>
            </w:hyperlink>
          </w:p>
          <w:p w14:paraId="4CCA1B9A" w14:textId="77777777" w:rsidR="003F6093" w:rsidRDefault="000A2B13">
            <w:pPr>
              <w:numPr>
                <w:ilvl w:val="0"/>
                <w:numId w:val="128"/>
              </w:numPr>
              <w:spacing w:before="280"/>
              <w:rPr>
                <w:rFonts w:cs="Arial"/>
                <w:color w:val="000000"/>
                <w:sz w:val="24"/>
                <w:szCs w:val="24"/>
              </w:rPr>
            </w:pPr>
            <w:bookmarkStart w:id="20" w:name="CRE"/>
            <w:r>
              <w:rPr>
                <w:rFonts w:cs="Arial"/>
                <w:color w:val="000000"/>
                <w:sz w:val="24"/>
                <w:szCs w:val="24"/>
              </w:rPr>
              <w:t>crescent</w:t>
            </w:r>
            <w:bookmarkEnd w:id="20"/>
            <w:r>
              <w:rPr>
                <w:rFonts w:cs="Arial"/>
                <w:color w:val="000000"/>
                <w:sz w:val="24"/>
                <w:szCs w:val="24"/>
              </w:rPr>
              <w:t xml:space="preserve"> (noun, adjective): a narrow curved shape; a quarter moon or smaller </w:t>
            </w:r>
          </w:p>
          <w:p w14:paraId="0091AFC0" w14:textId="77777777" w:rsidR="003F6093" w:rsidRDefault="00C436DA">
            <w:pPr>
              <w:numPr>
                <w:ilvl w:val="1"/>
                <w:numId w:val="128"/>
              </w:numPr>
              <w:rPr>
                <w:rFonts w:cs="Arial"/>
                <w:color w:val="000000"/>
                <w:sz w:val="24"/>
                <w:szCs w:val="24"/>
              </w:rPr>
            </w:pPr>
            <w:hyperlink r:id="rId159" w:anchor="cre" w:history="1">
              <w:r w:rsidR="000A2B13">
                <w:rPr>
                  <w:rStyle w:val="Hyperlink"/>
                </w:rPr>
                <w:t>cresc</w:t>
              </w:r>
            </w:hyperlink>
            <w:r w:rsidR="000A2B13">
              <w:rPr>
                <w:rFonts w:cs="Arial"/>
                <w:color w:val="000000"/>
                <w:sz w:val="24"/>
                <w:szCs w:val="24"/>
              </w:rPr>
              <w:t xml:space="preserve"> + </w:t>
            </w:r>
            <w:hyperlink r:id="rId160" w:anchor="ANTNOUN" w:history="1">
              <w:r w:rsidR="000A2B13">
                <w:rPr>
                  <w:rStyle w:val="Hyperlink"/>
                </w:rPr>
                <w:t>ent</w:t>
              </w:r>
            </w:hyperlink>
            <w:r w:rsidR="000A2B13">
              <w:rPr>
                <w:rFonts w:cs="Arial"/>
                <w:color w:val="000000"/>
                <w:sz w:val="24"/>
                <w:szCs w:val="24"/>
              </w:rPr>
              <w:t xml:space="preserve"> </w:t>
            </w:r>
          </w:p>
          <w:p w14:paraId="70101331" w14:textId="77777777" w:rsidR="003F6093" w:rsidRDefault="000A2B13">
            <w:pPr>
              <w:numPr>
                <w:ilvl w:val="1"/>
                <w:numId w:val="128"/>
              </w:numPr>
              <w:spacing w:after="280"/>
              <w:rPr>
                <w:rFonts w:cs="Arial"/>
                <w:color w:val="000000"/>
                <w:sz w:val="24"/>
                <w:szCs w:val="24"/>
              </w:rPr>
            </w:pPr>
            <w:r>
              <w:rPr>
                <w:rFonts w:cs="Arial"/>
                <w:color w:val="000000"/>
                <w:sz w:val="24"/>
                <w:szCs w:val="24"/>
              </w:rPr>
              <w:t xml:space="preserve">The crescent moon could be glimpsed through the clouds. </w:t>
            </w:r>
          </w:p>
          <w:p w14:paraId="33BD32B8" w14:textId="77777777" w:rsidR="003F6093" w:rsidRDefault="000A2B13">
            <w:pPr>
              <w:numPr>
                <w:ilvl w:val="0"/>
                <w:numId w:val="326"/>
              </w:numPr>
              <w:rPr>
                <w:rFonts w:cs="Arial"/>
                <w:color w:val="000000"/>
                <w:sz w:val="24"/>
                <w:szCs w:val="24"/>
              </w:rPr>
            </w:pPr>
            <w:r>
              <w:rPr>
                <w:rFonts w:cs="Arial"/>
                <w:b/>
                <w:bCs/>
                <w:color w:val="000000"/>
                <w:sz w:val="24"/>
                <w:szCs w:val="24"/>
              </w:rPr>
              <w:t xml:space="preserve">create </w:t>
            </w:r>
            <w:r>
              <w:rPr>
                <w:rFonts w:cs="Arial"/>
                <w:color w:val="000000"/>
                <w:sz w:val="24"/>
                <w:szCs w:val="24"/>
              </w:rPr>
              <w:t xml:space="preserve">(verb): to originate, to produce through imagination </w:t>
            </w:r>
          </w:p>
          <w:p w14:paraId="7C4F7BDB" w14:textId="77777777" w:rsidR="003F6093" w:rsidRDefault="00C436DA">
            <w:pPr>
              <w:numPr>
                <w:ilvl w:val="1"/>
                <w:numId w:val="326"/>
              </w:numPr>
              <w:rPr>
                <w:rFonts w:cs="Arial"/>
                <w:color w:val="000000"/>
                <w:sz w:val="24"/>
                <w:szCs w:val="24"/>
              </w:rPr>
            </w:pPr>
            <w:hyperlink r:id="rId161" w:anchor="cre" w:history="1">
              <w:r w:rsidR="000A2B13">
                <w:rPr>
                  <w:rStyle w:val="Hyperlink"/>
                </w:rPr>
                <w:t>cre</w:t>
              </w:r>
            </w:hyperlink>
            <w:r w:rsidR="000A2B13">
              <w:rPr>
                <w:rFonts w:cs="Arial"/>
                <w:color w:val="000000"/>
                <w:sz w:val="24"/>
                <w:szCs w:val="24"/>
              </w:rPr>
              <w:t xml:space="preserve"> + </w:t>
            </w:r>
            <w:hyperlink r:id="rId162" w:anchor="ATEVERB" w:history="1">
              <w:r w:rsidR="000A2B13">
                <w:rPr>
                  <w:rStyle w:val="Hyperlink"/>
                </w:rPr>
                <w:t>ate</w:t>
              </w:r>
            </w:hyperlink>
            <w:r w:rsidR="000A2B13">
              <w:rPr>
                <w:rFonts w:cs="Arial"/>
                <w:color w:val="000000"/>
                <w:sz w:val="24"/>
                <w:szCs w:val="24"/>
              </w:rPr>
              <w:t xml:space="preserve"> </w:t>
            </w:r>
          </w:p>
          <w:p w14:paraId="104F778C" w14:textId="77777777" w:rsidR="003F6093" w:rsidRDefault="000A2B13">
            <w:pPr>
              <w:numPr>
                <w:ilvl w:val="1"/>
                <w:numId w:val="326"/>
              </w:numPr>
              <w:spacing w:after="280"/>
              <w:rPr>
                <w:rFonts w:cs="Arial"/>
                <w:color w:val="000000"/>
                <w:sz w:val="24"/>
                <w:szCs w:val="24"/>
              </w:rPr>
            </w:pPr>
            <w:r>
              <w:rPr>
                <w:rFonts w:cs="Arial"/>
                <w:color w:val="000000"/>
                <w:sz w:val="24"/>
                <w:szCs w:val="24"/>
              </w:rPr>
              <w:t xml:space="preserve">The musician created a new musical arrangement. </w:t>
            </w:r>
          </w:p>
          <w:p w14:paraId="53A9FA6B" w14:textId="77777777" w:rsidR="003F6093" w:rsidRDefault="000A2B13">
            <w:pPr>
              <w:numPr>
                <w:ilvl w:val="0"/>
                <w:numId w:val="414"/>
              </w:numPr>
              <w:rPr>
                <w:rFonts w:cs="Arial"/>
                <w:color w:val="000000"/>
                <w:sz w:val="24"/>
                <w:szCs w:val="24"/>
              </w:rPr>
            </w:pPr>
            <w:r>
              <w:rPr>
                <w:rFonts w:cs="Arial"/>
                <w:b/>
                <w:bCs/>
                <w:color w:val="000000"/>
                <w:sz w:val="24"/>
                <w:szCs w:val="24"/>
              </w:rPr>
              <w:t xml:space="preserve">accretion </w:t>
            </w:r>
            <w:r>
              <w:rPr>
                <w:rFonts w:cs="Arial"/>
                <w:color w:val="000000"/>
                <w:sz w:val="24"/>
                <w:szCs w:val="24"/>
              </w:rPr>
              <w:t xml:space="preserve">(verb): growth by gradual addition </w:t>
            </w:r>
          </w:p>
          <w:p w14:paraId="3AF8BC6E" w14:textId="77777777" w:rsidR="003F6093" w:rsidRDefault="00C436DA">
            <w:pPr>
              <w:numPr>
                <w:ilvl w:val="1"/>
                <w:numId w:val="414"/>
              </w:numPr>
              <w:rPr>
                <w:rFonts w:cs="Arial"/>
                <w:color w:val="000000"/>
                <w:sz w:val="24"/>
                <w:szCs w:val="24"/>
              </w:rPr>
            </w:pPr>
            <w:hyperlink r:id="rId163" w:anchor="AC" w:history="1">
              <w:r w:rsidR="000A2B13">
                <w:rPr>
                  <w:rStyle w:val="Hyperlink"/>
                </w:rPr>
                <w:t>ac</w:t>
              </w:r>
            </w:hyperlink>
            <w:r w:rsidR="000A2B13">
              <w:rPr>
                <w:rFonts w:cs="Arial"/>
                <w:color w:val="000000"/>
                <w:sz w:val="24"/>
                <w:szCs w:val="24"/>
              </w:rPr>
              <w:t xml:space="preserve"> + </w:t>
            </w:r>
            <w:hyperlink r:id="rId164" w:anchor="cre" w:history="1">
              <w:r w:rsidR="000A2B13">
                <w:rPr>
                  <w:rStyle w:val="Hyperlink"/>
                </w:rPr>
                <w:t>cret</w:t>
              </w:r>
            </w:hyperlink>
            <w:r w:rsidR="000A2B13">
              <w:rPr>
                <w:rFonts w:cs="Arial"/>
                <w:color w:val="000000"/>
                <w:sz w:val="24"/>
                <w:szCs w:val="24"/>
              </w:rPr>
              <w:t xml:space="preserve"> + </w:t>
            </w:r>
            <w:hyperlink r:id="rId165" w:anchor="ionnoun" w:history="1">
              <w:r w:rsidR="000A2B13">
                <w:rPr>
                  <w:rStyle w:val="Hyperlink"/>
                </w:rPr>
                <w:t>ion</w:t>
              </w:r>
            </w:hyperlink>
            <w:r w:rsidR="000A2B13">
              <w:rPr>
                <w:rFonts w:cs="Arial"/>
                <w:color w:val="000000"/>
                <w:sz w:val="24"/>
                <w:szCs w:val="24"/>
              </w:rPr>
              <w:t xml:space="preserve"> </w:t>
            </w:r>
          </w:p>
          <w:p w14:paraId="73618E77" w14:textId="77777777" w:rsidR="003F6093" w:rsidRDefault="000A2B13">
            <w:pPr>
              <w:numPr>
                <w:ilvl w:val="1"/>
                <w:numId w:val="414"/>
              </w:numPr>
              <w:spacing w:after="280"/>
              <w:rPr>
                <w:rFonts w:cs="Arial"/>
                <w:color w:val="000000"/>
                <w:sz w:val="24"/>
                <w:szCs w:val="24"/>
              </w:rPr>
            </w:pPr>
            <w:r>
              <w:rPr>
                <w:rFonts w:cs="Arial"/>
                <w:color w:val="000000"/>
                <w:sz w:val="24"/>
                <w:szCs w:val="24"/>
              </w:rPr>
              <w:t xml:space="preserve">The accretion of dirt on windows is sometimes hard to detect. </w:t>
            </w:r>
          </w:p>
          <w:p w14:paraId="00A36884" w14:textId="77777777" w:rsidR="003F6093" w:rsidRDefault="000A2B13">
            <w:pPr>
              <w:numPr>
                <w:ilvl w:val="0"/>
                <w:numId w:val="31"/>
              </w:numPr>
              <w:rPr>
                <w:rFonts w:cs="Arial"/>
                <w:color w:val="000000"/>
                <w:sz w:val="24"/>
                <w:szCs w:val="24"/>
              </w:rPr>
            </w:pPr>
            <w:r>
              <w:rPr>
                <w:rFonts w:cs="Arial"/>
                <w:b/>
                <w:bCs/>
                <w:color w:val="000000"/>
                <w:sz w:val="24"/>
                <w:szCs w:val="24"/>
              </w:rPr>
              <w:t xml:space="preserve">increase </w:t>
            </w:r>
            <w:r>
              <w:rPr>
                <w:rFonts w:cs="Arial"/>
                <w:color w:val="000000"/>
                <w:sz w:val="24"/>
                <w:szCs w:val="24"/>
              </w:rPr>
              <w:t xml:space="preserve">(verb): to grow in size or amount </w:t>
            </w:r>
          </w:p>
          <w:p w14:paraId="17ED380B" w14:textId="77777777" w:rsidR="003F6093" w:rsidRDefault="00C436DA">
            <w:pPr>
              <w:numPr>
                <w:ilvl w:val="1"/>
                <w:numId w:val="31"/>
              </w:numPr>
              <w:spacing w:after="280"/>
              <w:rPr>
                <w:rFonts w:cs="Arial"/>
                <w:color w:val="000000"/>
                <w:sz w:val="24"/>
                <w:szCs w:val="24"/>
              </w:rPr>
            </w:pPr>
            <w:hyperlink r:id="rId166" w:anchor="IN" w:history="1">
              <w:r w:rsidR="000A2B13">
                <w:rPr>
                  <w:rStyle w:val="Hyperlink"/>
                </w:rPr>
                <w:t>in</w:t>
              </w:r>
            </w:hyperlink>
            <w:r w:rsidR="000A2B13">
              <w:rPr>
                <w:rFonts w:cs="Arial"/>
                <w:color w:val="000000"/>
                <w:sz w:val="24"/>
                <w:szCs w:val="24"/>
              </w:rPr>
              <w:t xml:space="preserve"> + </w:t>
            </w:r>
            <w:hyperlink r:id="rId167" w:anchor="cre" w:history="1">
              <w:r w:rsidR="000A2B13">
                <w:rPr>
                  <w:rStyle w:val="Hyperlink"/>
                </w:rPr>
                <w:t>crease</w:t>
              </w:r>
            </w:hyperlink>
            <w:r w:rsidR="000A2B13">
              <w:rPr>
                <w:rFonts w:cs="Arial"/>
                <w:color w:val="000000"/>
                <w:sz w:val="24"/>
                <w:szCs w:val="24"/>
              </w:rPr>
              <w:t xml:space="preserve"> Alfonse wishes he could find a way to increase his salary. </w:t>
            </w:r>
          </w:p>
          <w:p w14:paraId="028BB84C"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168" w:anchor="cred" w:history="1">
              <w:r>
                <w:rPr>
                  <w:rStyle w:val="Hyperlink"/>
                </w:rPr>
                <w:t xml:space="preserve">cred </w:t>
              </w:r>
            </w:hyperlink>
          </w:p>
          <w:p w14:paraId="4529E05D" w14:textId="77777777" w:rsidR="003F6093" w:rsidRDefault="000A2B13">
            <w:pPr>
              <w:numPr>
                <w:ilvl w:val="0"/>
                <w:numId w:val="198"/>
              </w:numPr>
              <w:spacing w:before="280"/>
              <w:rPr>
                <w:rFonts w:cs="Arial"/>
                <w:color w:val="000000"/>
                <w:sz w:val="24"/>
                <w:szCs w:val="24"/>
              </w:rPr>
            </w:pPr>
            <w:bookmarkStart w:id="21" w:name="CRED"/>
            <w:r>
              <w:rPr>
                <w:rFonts w:cs="Arial"/>
                <w:color w:val="000000"/>
                <w:sz w:val="24"/>
                <w:szCs w:val="24"/>
              </w:rPr>
              <w:t>credible</w:t>
            </w:r>
            <w:bookmarkEnd w:id="21"/>
            <w:r>
              <w:rPr>
                <w:rFonts w:cs="Arial"/>
                <w:color w:val="000000"/>
                <w:sz w:val="24"/>
                <w:szCs w:val="24"/>
              </w:rPr>
              <w:t xml:space="preserve"> (adjective): can be believed, reasonable </w:t>
            </w:r>
          </w:p>
          <w:p w14:paraId="72911A13" w14:textId="77777777" w:rsidR="003F6093" w:rsidRDefault="00C436DA">
            <w:pPr>
              <w:numPr>
                <w:ilvl w:val="1"/>
                <w:numId w:val="198"/>
              </w:numPr>
              <w:rPr>
                <w:rFonts w:cs="Arial"/>
                <w:color w:val="000000"/>
                <w:sz w:val="24"/>
                <w:szCs w:val="24"/>
              </w:rPr>
            </w:pPr>
            <w:hyperlink r:id="rId169" w:anchor="cred" w:history="1">
              <w:r w:rsidR="000A2B13">
                <w:rPr>
                  <w:rStyle w:val="Hyperlink"/>
                </w:rPr>
                <w:t>cred</w:t>
              </w:r>
            </w:hyperlink>
            <w:r w:rsidR="000A2B13">
              <w:rPr>
                <w:rFonts w:cs="Arial"/>
                <w:color w:val="000000"/>
                <w:sz w:val="24"/>
                <w:szCs w:val="24"/>
              </w:rPr>
              <w:t xml:space="preserve"> + </w:t>
            </w:r>
            <w:hyperlink r:id="rId170" w:anchor="ABLEADJ" w:history="1">
              <w:r w:rsidR="000A2B13">
                <w:rPr>
                  <w:rStyle w:val="Hyperlink"/>
                </w:rPr>
                <w:t>ible</w:t>
              </w:r>
            </w:hyperlink>
            <w:r w:rsidR="000A2B13">
              <w:rPr>
                <w:rFonts w:cs="Arial"/>
                <w:color w:val="000000"/>
                <w:sz w:val="24"/>
                <w:szCs w:val="24"/>
              </w:rPr>
              <w:t xml:space="preserve"> </w:t>
            </w:r>
          </w:p>
          <w:p w14:paraId="43A25299" w14:textId="77777777" w:rsidR="003F6093" w:rsidRDefault="000A2B13">
            <w:pPr>
              <w:numPr>
                <w:ilvl w:val="1"/>
                <w:numId w:val="198"/>
              </w:numPr>
              <w:spacing w:after="280"/>
              <w:rPr>
                <w:rFonts w:cs="Arial"/>
                <w:color w:val="000000"/>
                <w:sz w:val="24"/>
                <w:szCs w:val="24"/>
              </w:rPr>
            </w:pPr>
            <w:r>
              <w:rPr>
                <w:rFonts w:cs="Arial"/>
                <w:color w:val="000000"/>
                <w:sz w:val="24"/>
                <w:szCs w:val="24"/>
              </w:rPr>
              <w:t xml:space="preserve">The witness gave a credible account of the accident. </w:t>
            </w:r>
          </w:p>
          <w:p w14:paraId="45478F9F" w14:textId="77777777" w:rsidR="003F6093" w:rsidRDefault="000A2B13">
            <w:pPr>
              <w:numPr>
                <w:ilvl w:val="0"/>
                <w:numId w:val="367"/>
              </w:numPr>
              <w:rPr>
                <w:rFonts w:cs="Arial"/>
                <w:color w:val="000000"/>
                <w:sz w:val="24"/>
                <w:szCs w:val="24"/>
              </w:rPr>
            </w:pPr>
            <w:r>
              <w:rPr>
                <w:rFonts w:cs="Arial"/>
                <w:b/>
                <w:bCs/>
                <w:color w:val="000000"/>
                <w:sz w:val="24"/>
                <w:szCs w:val="24"/>
              </w:rPr>
              <w:t xml:space="preserve">credulous </w:t>
            </w:r>
            <w:r>
              <w:rPr>
                <w:rFonts w:cs="Arial"/>
                <w:color w:val="000000"/>
                <w:sz w:val="24"/>
                <w:szCs w:val="24"/>
              </w:rPr>
              <w:t xml:space="preserve">(adjective): too ready to believe </w:t>
            </w:r>
          </w:p>
          <w:p w14:paraId="655DB102" w14:textId="77777777" w:rsidR="003F6093" w:rsidRDefault="00C436DA">
            <w:pPr>
              <w:numPr>
                <w:ilvl w:val="1"/>
                <w:numId w:val="367"/>
              </w:numPr>
              <w:rPr>
                <w:rFonts w:cs="Arial"/>
                <w:color w:val="000000"/>
                <w:sz w:val="24"/>
                <w:szCs w:val="24"/>
              </w:rPr>
            </w:pPr>
            <w:hyperlink r:id="rId171" w:anchor="cred" w:history="1">
              <w:r w:rsidR="000A2B13">
                <w:rPr>
                  <w:rStyle w:val="Hyperlink"/>
                </w:rPr>
                <w:t>cred</w:t>
              </w:r>
            </w:hyperlink>
            <w:r w:rsidR="000A2B13">
              <w:rPr>
                <w:rFonts w:cs="Arial"/>
                <w:color w:val="000000"/>
                <w:sz w:val="24"/>
                <w:szCs w:val="24"/>
              </w:rPr>
              <w:t xml:space="preserve"> + </w:t>
            </w:r>
            <w:hyperlink r:id="rId172" w:anchor="ULENOUN" w:history="1">
              <w:r w:rsidR="000A2B13">
                <w:rPr>
                  <w:rStyle w:val="Hyperlink"/>
                </w:rPr>
                <w:t>ul</w:t>
              </w:r>
            </w:hyperlink>
            <w:r w:rsidR="000A2B13">
              <w:rPr>
                <w:rFonts w:cs="Arial"/>
                <w:color w:val="000000"/>
                <w:sz w:val="24"/>
                <w:szCs w:val="24"/>
              </w:rPr>
              <w:t xml:space="preserve"> + </w:t>
            </w:r>
            <w:hyperlink r:id="rId173" w:anchor="OUSADJ" w:history="1">
              <w:r w:rsidR="000A2B13">
                <w:rPr>
                  <w:rStyle w:val="Hyperlink"/>
                </w:rPr>
                <w:t>ous</w:t>
              </w:r>
            </w:hyperlink>
            <w:r w:rsidR="000A2B13">
              <w:rPr>
                <w:rFonts w:cs="Arial"/>
                <w:color w:val="000000"/>
                <w:sz w:val="24"/>
                <w:szCs w:val="24"/>
              </w:rPr>
              <w:t xml:space="preserve"> </w:t>
            </w:r>
          </w:p>
          <w:p w14:paraId="565C894B" w14:textId="77777777" w:rsidR="003F6093" w:rsidRDefault="000A2B13">
            <w:pPr>
              <w:numPr>
                <w:ilvl w:val="1"/>
                <w:numId w:val="367"/>
              </w:numPr>
              <w:spacing w:after="280"/>
              <w:rPr>
                <w:rFonts w:cs="Arial"/>
                <w:color w:val="000000"/>
                <w:sz w:val="24"/>
                <w:szCs w:val="24"/>
              </w:rPr>
            </w:pPr>
            <w:r>
              <w:rPr>
                <w:rFonts w:cs="Arial"/>
                <w:color w:val="000000"/>
                <w:sz w:val="24"/>
                <w:szCs w:val="24"/>
              </w:rPr>
              <w:lastRenderedPageBreak/>
              <w:t xml:space="preserve">The credulous child believed the story about flying horses. </w:t>
            </w:r>
          </w:p>
          <w:p w14:paraId="370BEDD8" w14:textId="77777777" w:rsidR="003F6093" w:rsidRDefault="000A2B13">
            <w:pPr>
              <w:numPr>
                <w:ilvl w:val="0"/>
                <w:numId w:val="340"/>
              </w:numPr>
              <w:rPr>
                <w:rFonts w:cs="Arial"/>
                <w:color w:val="000000"/>
                <w:sz w:val="24"/>
                <w:szCs w:val="24"/>
              </w:rPr>
            </w:pPr>
            <w:r>
              <w:rPr>
                <w:rFonts w:cs="Arial"/>
                <w:b/>
                <w:bCs/>
                <w:color w:val="000000"/>
                <w:sz w:val="24"/>
                <w:szCs w:val="24"/>
              </w:rPr>
              <w:t xml:space="preserve">incredible </w:t>
            </w:r>
            <w:r>
              <w:rPr>
                <w:rFonts w:cs="Arial"/>
                <w:color w:val="000000"/>
                <w:sz w:val="24"/>
                <w:szCs w:val="24"/>
              </w:rPr>
              <w:t xml:space="preserve">(adjective): unbelievable, amazing </w:t>
            </w:r>
          </w:p>
          <w:p w14:paraId="5FB04B03" w14:textId="77777777" w:rsidR="003F6093" w:rsidRDefault="00C436DA">
            <w:pPr>
              <w:numPr>
                <w:ilvl w:val="1"/>
                <w:numId w:val="340"/>
              </w:numPr>
              <w:rPr>
                <w:rFonts w:cs="Arial"/>
                <w:color w:val="000000"/>
                <w:sz w:val="24"/>
                <w:szCs w:val="24"/>
              </w:rPr>
            </w:pPr>
            <w:hyperlink r:id="rId174" w:anchor="IN" w:history="1">
              <w:r w:rsidR="000A2B13">
                <w:rPr>
                  <w:rStyle w:val="Hyperlink"/>
                </w:rPr>
                <w:t>in</w:t>
              </w:r>
            </w:hyperlink>
            <w:r w:rsidR="000A2B13">
              <w:rPr>
                <w:rFonts w:cs="Arial"/>
                <w:color w:val="000000"/>
                <w:sz w:val="24"/>
                <w:szCs w:val="24"/>
              </w:rPr>
              <w:t xml:space="preserve"> + </w:t>
            </w:r>
            <w:hyperlink r:id="rId175" w:anchor="cred" w:history="1">
              <w:r w:rsidR="000A2B13">
                <w:rPr>
                  <w:rStyle w:val="Hyperlink"/>
                </w:rPr>
                <w:t>cred</w:t>
              </w:r>
            </w:hyperlink>
            <w:r w:rsidR="000A2B13">
              <w:rPr>
                <w:rFonts w:cs="Arial"/>
                <w:color w:val="000000"/>
                <w:sz w:val="24"/>
                <w:szCs w:val="24"/>
              </w:rPr>
              <w:t xml:space="preserve"> + </w:t>
            </w:r>
            <w:hyperlink r:id="rId176" w:anchor="ABLEADJ" w:history="1">
              <w:r w:rsidR="000A2B13">
                <w:rPr>
                  <w:rStyle w:val="Hyperlink"/>
                </w:rPr>
                <w:t>ible</w:t>
              </w:r>
            </w:hyperlink>
            <w:r w:rsidR="000A2B13">
              <w:rPr>
                <w:rFonts w:cs="Arial"/>
                <w:color w:val="000000"/>
                <w:sz w:val="24"/>
                <w:szCs w:val="24"/>
              </w:rPr>
              <w:t xml:space="preserve"> </w:t>
            </w:r>
          </w:p>
          <w:p w14:paraId="093AA03D" w14:textId="77777777" w:rsidR="003F6093" w:rsidRDefault="000A2B13">
            <w:pPr>
              <w:numPr>
                <w:ilvl w:val="1"/>
                <w:numId w:val="340"/>
              </w:numPr>
              <w:spacing w:after="280"/>
              <w:rPr>
                <w:rFonts w:cs="Arial"/>
                <w:color w:val="000000"/>
                <w:sz w:val="24"/>
                <w:szCs w:val="24"/>
              </w:rPr>
            </w:pPr>
            <w:r>
              <w:rPr>
                <w:rFonts w:cs="Arial"/>
                <w:color w:val="000000"/>
                <w:sz w:val="24"/>
                <w:szCs w:val="24"/>
              </w:rPr>
              <w:t xml:space="preserve">Makiko said she just saw an incredible horror movie. </w:t>
            </w:r>
          </w:p>
          <w:p w14:paraId="2921F816" w14:textId="77777777" w:rsidR="003F6093" w:rsidRDefault="000A2B13">
            <w:pPr>
              <w:rPr>
                <w:rFonts w:cs="Arial"/>
                <w:b/>
                <w:bCs/>
                <w:color w:val="000000"/>
                <w:sz w:val="24"/>
                <w:szCs w:val="24"/>
              </w:rPr>
            </w:pPr>
            <w:r>
              <w:rPr>
                <w:rFonts w:cs="Arial"/>
                <w:color w:val="000000"/>
                <w:sz w:val="24"/>
                <w:szCs w:val="24"/>
              </w:rPr>
              <w:br/>
            </w:r>
            <w:r>
              <w:rPr>
                <w:rFonts w:cs="Arial"/>
                <w:color w:val="000000"/>
                <w:sz w:val="24"/>
                <w:szCs w:val="24"/>
              </w:rPr>
              <w:br/>
            </w:r>
            <w:hyperlink r:id="rId177" w:anchor="cour" w:history="1">
              <w:r>
                <w:rPr>
                  <w:rStyle w:val="Hyperlink"/>
                </w:rPr>
                <w:t>cour, cur, curr, curs</w:t>
              </w:r>
            </w:hyperlink>
            <w:r>
              <w:rPr>
                <w:rFonts w:cs="Arial"/>
                <w:b/>
                <w:bCs/>
                <w:color w:val="000000"/>
                <w:sz w:val="24"/>
                <w:szCs w:val="24"/>
              </w:rPr>
              <w:t xml:space="preserve"> </w:t>
            </w:r>
          </w:p>
          <w:p w14:paraId="1737391D" w14:textId="77777777" w:rsidR="003F6093" w:rsidRDefault="000A2B13">
            <w:pPr>
              <w:numPr>
                <w:ilvl w:val="0"/>
                <w:numId w:val="83"/>
              </w:numPr>
              <w:spacing w:before="280"/>
              <w:rPr>
                <w:rFonts w:cs="Arial"/>
                <w:color w:val="000000"/>
                <w:sz w:val="24"/>
                <w:szCs w:val="24"/>
              </w:rPr>
            </w:pPr>
            <w:bookmarkStart w:id="22" w:name="COUR"/>
            <w:r>
              <w:rPr>
                <w:rFonts w:cs="Arial"/>
                <w:color w:val="000000"/>
                <w:sz w:val="24"/>
                <w:szCs w:val="24"/>
              </w:rPr>
              <w:t>excursion</w:t>
            </w:r>
            <w:bookmarkEnd w:id="22"/>
            <w:r>
              <w:rPr>
                <w:rFonts w:cs="Arial"/>
                <w:color w:val="000000"/>
                <w:sz w:val="24"/>
                <w:szCs w:val="24"/>
              </w:rPr>
              <w:t xml:space="preserve"> (noun): a trip </w:t>
            </w:r>
          </w:p>
          <w:p w14:paraId="3C96CE33" w14:textId="77777777" w:rsidR="003F6093" w:rsidRDefault="00C436DA">
            <w:pPr>
              <w:numPr>
                <w:ilvl w:val="1"/>
                <w:numId w:val="83"/>
              </w:numPr>
              <w:rPr>
                <w:rFonts w:cs="Arial"/>
                <w:color w:val="000000"/>
                <w:sz w:val="24"/>
                <w:szCs w:val="24"/>
              </w:rPr>
            </w:pPr>
            <w:hyperlink r:id="rId178" w:anchor="E-" w:history="1">
              <w:r w:rsidR="000A2B13">
                <w:rPr>
                  <w:rStyle w:val="Hyperlink"/>
                </w:rPr>
                <w:t>ex</w:t>
              </w:r>
            </w:hyperlink>
            <w:r w:rsidR="000A2B13">
              <w:rPr>
                <w:rFonts w:cs="Arial"/>
                <w:color w:val="000000"/>
                <w:sz w:val="24"/>
                <w:szCs w:val="24"/>
              </w:rPr>
              <w:t xml:space="preserve"> + </w:t>
            </w:r>
            <w:hyperlink r:id="rId179" w:anchor="cour" w:history="1">
              <w:r w:rsidR="000A2B13">
                <w:rPr>
                  <w:rStyle w:val="Hyperlink"/>
                </w:rPr>
                <w:t>curs</w:t>
              </w:r>
            </w:hyperlink>
            <w:r w:rsidR="000A2B13">
              <w:rPr>
                <w:rFonts w:cs="Arial"/>
                <w:color w:val="000000"/>
                <w:sz w:val="24"/>
                <w:szCs w:val="24"/>
              </w:rPr>
              <w:t xml:space="preserve"> + </w:t>
            </w:r>
            <w:hyperlink r:id="rId180" w:anchor="IONNOUN" w:history="1">
              <w:r w:rsidR="000A2B13">
                <w:rPr>
                  <w:rStyle w:val="Hyperlink"/>
                </w:rPr>
                <w:t>ion</w:t>
              </w:r>
            </w:hyperlink>
            <w:r w:rsidR="000A2B13">
              <w:rPr>
                <w:rFonts w:cs="Arial"/>
                <w:color w:val="000000"/>
                <w:sz w:val="24"/>
                <w:szCs w:val="24"/>
              </w:rPr>
              <w:t xml:space="preserve"> </w:t>
            </w:r>
          </w:p>
          <w:p w14:paraId="00714B01" w14:textId="77777777" w:rsidR="003F6093" w:rsidRDefault="000A2B13">
            <w:pPr>
              <w:numPr>
                <w:ilvl w:val="1"/>
                <w:numId w:val="83"/>
              </w:numPr>
              <w:spacing w:after="280"/>
              <w:rPr>
                <w:rFonts w:cs="Arial"/>
                <w:color w:val="000000"/>
                <w:sz w:val="24"/>
                <w:szCs w:val="24"/>
              </w:rPr>
            </w:pPr>
            <w:r>
              <w:rPr>
                <w:rFonts w:cs="Arial"/>
                <w:color w:val="000000"/>
                <w:sz w:val="24"/>
                <w:szCs w:val="24"/>
              </w:rPr>
              <w:t xml:space="preserve">The father planned an excursion to the zoo for his children. </w:t>
            </w:r>
          </w:p>
          <w:p w14:paraId="15571BFD" w14:textId="77777777" w:rsidR="003F6093" w:rsidRDefault="000A2B13">
            <w:pPr>
              <w:numPr>
                <w:ilvl w:val="0"/>
                <w:numId w:val="135"/>
              </w:numPr>
              <w:rPr>
                <w:rFonts w:cs="Arial"/>
                <w:color w:val="000000"/>
                <w:sz w:val="24"/>
                <w:szCs w:val="24"/>
              </w:rPr>
            </w:pPr>
            <w:r>
              <w:rPr>
                <w:rFonts w:cs="Arial"/>
                <w:b/>
                <w:bCs/>
                <w:color w:val="000000"/>
                <w:sz w:val="24"/>
                <w:szCs w:val="24"/>
              </w:rPr>
              <w:t xml:space="preserve">discourse </w:t>
            </w:r>
            <w:r>
              <w:rPr>
                <w:rFonts w:cs="Arial"/>
                <w:color w:val="000000"/>
                <w:sz w:val="24"/>
                <w:szCs w:val="24"/>
              </w:rPr>
              <w:t xml:space="preserve">(noun, verb): a conversation, to talk </w:t>
            </w:r>
          </w:p>
          <w:p w14:paraId="49D97C59" w14:textId="77777777" w:rsidR="003F6093" w:rsidRDefault="00C436DA">
            <w:pPr>
              <w:numPr>
                <w:ilvl w:val="1"/>
                <w:numId w:val="135"/>
              </w:numPr>
              <w:rPr>
                <w:rFonts w:cs="Arial"/>
                <w:color w:val="000000"/>
                <w:sz w:val="24"/>
                <w:szCs w:val="24"/>
              </w:rPr>
            </w:pPr>
            <w:hyperlink r:id="rId181" w:anchor="DIS" w:history="1">
              <w:r w:rsidR="000A2B13">
                <w:rPr>
                  <w:rStyle w:val="Hyperlink"/>
                </w:rPr>
                <w:t>dis</w:t>
              </w:r>
            </w:hyperlink>
            <w:r w:rsidR="000A2B13">
              <w:rPr>
                <w:rFonts w:cs="Arial"/>
                <w:color w:val="000000"/>
                <w:sz w:val="24"/>
                <w:szCs w:val="24"/>
              </w:rPr>
              <w:t xml:space="preserve"> + </w:t>
            </w:r>
            <w:hyperlink r:id="rId182" w:anchor="cour" w:history="1">
              <w:r w:rsidR="000A2B13">
                <w:rPr>
                  <w:rStyle w:val="Hyperlink"/>
                </w:rPr>
                <w:t>course</w:t>
              </w:r>
            </w:hyperlink>
            <w:r w:rsidR="000A2B13">
              <w:rPr>
                <w:rFonts w:cs="Arial"/>
                <w:color w:val="000000"/>
                <w:sz w:val="24"/>
                <w:szCs w:val="24"/>
              </w:rPr>
              <w:t xml:space="preserve"> </w:t>
            </w:r>
          </w:p>
          <w:p w14:paraId="37843398" w14:textId="77777777" w:rsidR="003F6093" w:rsidRDefault="000A2B13">
            <w:pPr>
              <w:numPr>
                <w:ilvl w:val="1"/>
                <w:numId w:val="135"/>
              </w:numPr>
              <w:spacing w:after="280"/>
              <w:rPr>
                <w:rFonts w:cs="Arial"/>
                <w:color w:val="000000"/>
                <w:sz w:val="24"/>
                <w:szCs w:val="24"/>
              </w:rPr>
            </w:pPr>
            <w:r>
              <w:rPr>
                <w:rFonts w:cs="Arial"/>
                <w:color w:val="000000"/>
                <w:sz w:val="24"/>
                <w:szCs w:val="24"/>
              </w:rPr>
              <w:t xml:space="preserve">The discourse between the speaker and the audience was informal. </w:t>
            </w:r>
          </w:p>
          <w:p w14:paraId="65BC1480" w14:textId="77777777" w:rsidR="003F6093" w:rsidRDefault="000A2B13">
            <w:pPr>
              <w:numPr>
                <w:ilvl w:val="0"/>
                <w:numId w:val="241"/>
              </w:numPr>
              <w:rPr>
                <w:rFonts w:cs="Arial"/>
                <w:color w:val="000000"/>
                <w:sz w:val="24"/>
                <w:szCs w:val="24"/>
              </w:rPr>
            </w:pPr>
            <w:r>
              <w:rPr>
                <w:rFonts w:cs="Arial"/>
                <w:b/>
                <w:bCs/>
                <w:color w:val="000000"/>
                <w:sz w:val="24"/>
                <w:szCs w:val="24"/>
              </w:rPr>
              <w:t xml:space="preserve">courier </w:t>
            </w:r>
            <w:r>
              <w:rPr>
                <w:rFonts w:cs="Arial"/>
                <w:color w:val="000000"/>
                <w:sz w:val="24"/>
                <w:szCs w:val="24"/>
              </w:rPr>
              <w:t xml:space="preserve">(noun): a messenger </w:t>
            </w:r>
          </w:p>
          <w:p w14:paraId="7B6B5ADF" w14:textId="77777777" w:rsidR="003F6093" w:rsidRDefault="00C436DA">
            <w:pPr>
              <w:numPr>
                <w:ilvl w:val="1"/>
                <w:numId w:val="241"/>
              </w:numPr>
              <w:rPr>
                <w:rFonts w:cs="Arial"/>
                <w:color w:val="000000"/>
                <w:sz w:val="24"/>
                <w:szCs w:val="24"/>
              </w:rPr>
            </w:pPr>
            <w:hyperlink r:id="rId183" w:anchor="cour" w:history="1">
              <w:r w:rsidR="000A2B13">
                <w:rPr>
                  <w:rStyle w:val="Hyperlink"/>
                </w:rPr>
                <w:t>cour</w:t>
              </w:r>
            </w:hyperlink>
            <w:r w:rsidR="000A2B13">
              <w:rPr>
                <w:rFonts w:cs="Arial"/>
                <w:color w:val="000000"/>
                <w:sz w:val="24"/>
                <w:szCs w:val="24"/>
              </w:rPr>
              <w:t xml:space="preserve">i + </w:t>
            </w:r>
            <w:hyperlink r:id="rId184" w:anchor="ERNOUN" w:history="1">
              <w:r w:rsidR="000A2B13">
                <w:rPr>
                  <w:rStyle w:val="Hyperlink"/>
                </w:rPr>
                <w:t>er</w:t>
              </w:r>
            </w:hyperlink>
            <w:r w:rsidR="000A2B13">
              <w:rPr>
                <w:rFonts w:cs="Arial"/>
                <w:color w:val="000000"/>
                <w:sz w:val="24"/>
                <w:szCs w:val="24"/>
              </w:rPr>
              <w:t xml:space="preserve"> </w:t>
            </w:r>
          </w:p>
          <w:p w14:paraId="608A1E30" w14:textId="77777777" w:rsidR="003F6093" w:rsidRDefault="000A2B13">
            <w:pPr>
              <w:numPr>
                <w:ilvl w:val="1"/>
                <w:numId w:val="241"/>
              </w:numPr>
              <w:spacing w:after="280"/>
              <w:rPr>
                <w:rFonts w:cs="Arial"/>
                <w:color w:val="000000"/>
                <w:sz w:val="24"/>
                <w:szCs w:val="24"/>
              </w:rPr>
            </w:pPr>
            <w:r>
              <w:rPr>
                <w:rFonts w:cs="Arial"/>
                <w:color w:val="000000"/>
                <w:sz w:val="24"/>
                <w:szCs w:val="24"/>
              </w:rPr>
              <w:t xml:space="preserve">The courier gave the message to the secretary. </w:t>
            </w:r>
          </w:p>
          <w:p w14:paraId="2DB4F6F9" w14:textId="77777777" w:rsidR="003F6093" w:rsidRDefault="000A2B13">
            <w:pPr>
              <w:numPr>
                <w:ilvl w:val="0"/>
                <w:numId w:val="398"/>
              </w:numPr>
              <w:rPr>
                <w:rFonts w:cs="Arial"/>
                <w:color w:val="000000"/>
                <w:sz w:val="24"/>
                <w:szCs w:val="24"/>
              </w:rPr>
            </w:pPr>
            <w:r>
              <w:rPr>
                <w:rFonts w:cs="Arial"/>
                <w:b/>
                <w:bCs/>
                <w:color w:val="000000"/>
                <w:sz w:val="24"/>
                <w:szCs w:val="24"/>
              </w:rPr>
              <w:t xml:space="preserve">course </w:t>
            </w:r>
            <w:r>
              <w:rPr>
                <w:rFonts w:cs="Arial"/>
                <w:color w:val="000000"/>
                <w:sz w:val="24"/>
                <w:szCs w:val="24"/>
              </w:rPr>
              <w:t xml:space="preserve">(noun, verb): forward movement, movement from point to point; to run along a path </w:t>
            </w:r>
          </w:p>
          <w:p w14:paraId="127378A4" w14:textId="77777777" w:rsidR="003F6093" w:rsidRDefault="00C436DA">
            <w:pPr>
              <w:numPr>
                <w:ilvl w:val="1"/>
                <w:numId w:val="398"/>
              </w:numPr>
              <w:rPr>
                <w:rFonts w:cs="Arial"/>
                <w:color w:val="000000"/>
                <w:sz w:val="24"/>
                <w:szCs w:val="24"/>
              </w:rPr>
            </w:pPr>
            <w:hyperlink r:id="rId185" w:anchor="cour" w:history="1">
              <w:r w:rsidR="000A2B13">
                <w:rPr>
                  <w:rStyle w:val="Hyperlink"/>
                </w:rPr>
                <w:t>course</w:t>
              </w:r>
            </w:hyperlink>
            <w:r w:rsidR="000A2B13">
              <w:rPr>
                <w:rFonts w:cs="Arial"/>
                <w:color w:val="000000"/>
                <w:sz w:val="24"/>
                <w:szCs w:val="24"/>
              </w:rPr>
              <w:t xml:space="preserve"> </w:t>
            </w:r>
          </w:p>
          <w:p w14:paraId="72E7D84F" w14:textId="77777777" w:rsidR="003F6093" w:rsidRDefault="000A2B13">
            <w:pPr>
              <w:numPr>
                <w:ilvl w:val="1"/>
                <w:numId w:val="398"/>
              </w:numPr>
              <w:spacing w:after="280"/>
              <w:rPr>
                <w:rFonts w:cs="Arial"/>
                <w:color w:val="000000"/>
                <w:sz w:val="24"/>
                <w:szCs w:val="24"/>
              </w:rPr>
            </w:pPr>
            <w:r>
              <w:rPr>
                <w:rFonts w:cs="Arial"/>
                <w:color w:val="000000"/>
                <w:sz w:val="24"/>
                <w:szCs w:val="24"/>
              </w:rPr>
              <w:t xml:space="preserve">Blood courses through your veins with every beat of your heart. </w:t>
            </w:r>
          </w:p>
          <w:p w14:paraId="43623966" w14:textId="77777777" w:rsidR="003F6093" w:rsidRDefault="000A2B13">
            <w:pPr>
              <w:numPr>
                <w:ilvl w:val="0"/>
                <w:numId w:val="216"/>
              </w:numPr>
              <w:rPr>
                <w:rFonts w:cs="Arial"/>
                <w:color w:val="000000"/>
                <w:sz w:val="24"/>
                <w:szCs w:val="24"/>
              </w:rPr>
            </w:pPr>
            <w:r>
              <w:rPr>
                <w:rFonts w:cs="Arial"/>
                <w:b/>
                <w:bCs/>
                <w:color w:val="000000"/>
                <w:sz w:val="24"/>
                <w:szCs w:val="24"/>
              </w:rPr>
              <w:t xml:space="preserve">occur </w:t>
            </w:r>
            <w:r>
              <w:rPr>
                <w:rFonts w:cs="Arial"/>
                <w:color w:val="000000"/>
                <w:sz w:val="24"/>
                <w:szCs w:val="24"/>
              </w:rPr>
              <w:t xml:space="preserve">(verb): to happen, to come to mind </w:t>
            </w:r>
          </w:p>
          <w:p w14:paraId="2A40CAB5" w14:textId="77777777" w:rsidR="003F6093" w:rsidRDefault="00C436DA">
            <w:pPr>
              <w:numPr>
                <w:ilvl w:val="1"/>
                <w:numId w:val="216"/>
              </w:numPr>
              <w:rPr>
                <w:rFonts w:cs="Arial"/>
                <w:color w:val="000000"/>
                <w:sz w:val="24"/>
                <w:szCs w:val="24"/>
              </w:rPr>
            </w:pPr>
            <w:hyperlink r:id="rId186" w:anchor="OC" w:history="1">
              <w:r w:rsidR="000A2B13">
                <w:rPr>
                  <w:rStyle w:val="Hyperlink"/>
                </w:rPr>
                <w:t>oc</w:t>
              </w:r>
            </w:hyperlink>
            <w:r w:rsidR="000A2B13">
              <w:rPr>
                <w:rFonts w:cs="Arial"/>
                <w:color w:val="000000"/>
                <w:sz w:val="24"/>
                <w:szCs w:val="24"/>
              </w:rPr>
              <w:t xml:space="preserve"> + </w:t>
            </w:r>
            <w:hyperlink r:id="rId187" w:anchor="cour" w:history="1">
              <w:r w:rsidR="000A2B13">
                <w:rPr>
                  <w:rStyle w:val="Hyperlink"/>
                </w:rPr>
                <w:t>cur</w:t>
              </w:r>
            </w:hyperlink>
            <w:r w:rsidR="000A2B13">
              <w:rPr>
                <w:rFonts w:cs="Arial"/>
                <w:color w:val="000000"/>
                <w:sz w:val="24"/>
                <w:szCs w:val="24"/>
              </w:rPr>
              <w:t xml:space="preserve"> </w:t>
            </w:r>
          </w:p>
          <w:p w14:paraId="12AD54A1" w14:textId="77777777" w:rsidR="003F6093" w:rsidRDefault="000A2B13">
            <w:pPr>
              <w:numPr>
                <w:ilvl w:val="1"/>
                <w:numId w:val="216"/>
              </w:numPr>
              <w:spacing w:after="280"/>
              <w:rPr>
                <w:rFonts w:cs="Arial"/>
                <w:color w:val="000000"/>
                <w:sz w:val="24"/>
                <w:szCs w:val="24"/>
              </w:rPr>
            </w:pPr>
            <w:r>
              <w:rPr>
                <w:rFonts w:cs="Arial"/>
                <w:color w:val="000000"/>
                <w:sz w:val="24"/>
                <w:szCs w:val="24"/>
              </w:rPr>
              <w:t xml:space="preserve">It just occurred to me that tomorrow is your birthday. </w:t>
            </w:r>
          </w:p>
          <w:p w14:paraId="1E9453EC" w14:textId="77777777" w:rsidR="003F6093" w:rsidRDefault="000A2B13">
            <w:pPr>
              <w:numPr>
                <w:ilvl w:val="0"/>
                <w:numId w:val="194"/>
              </w:numPr>
              <w:rPr>
                <w:rFonts w:cs="Arial"/>
                <w:color w:val="000000"/>
                <w:sz w:val="24"/>
                <w:szCs w:val="24"/>
              </w:rPr>
            </w:pPr>
            <w:r>
              <w:rPr>
                <w:rFonts w:cs="Arial"/>
                <w:b/>
                <w:bCs/>
                <w:color w:val="000000"/>
                <w:sz w:val="24"/>
                <w:szCs w:val="24"/>
              </w:rPr>
              <w:t xml:space="preserve">current </w:t>
            </w:r>
            <w:r>
              <w:rPr>
                <w:rFonts w:cs="Arial"/>
                <w:color w:val="000000"/>
                <w:sz w:val="24"/>
                <w:szCs w:val="24"/>
              </w:rPr>
              <w:t xml:space="preserve">(adjective, noun): happening now, up to date; the movement of water </w:t>
            </w:r>
          </w:p>
          <w:p w14:paraId="3B643763" w14:textId="77777777" w:rsidR="003F6093" w:rsidRDefault="00C436DA">
            <w:pPr>
              <w:numPr>
                <w:ilvl w:val="1"/>
                <w:numId w:val="194"/>
              </w:numPr>
              <w:rPr>
                <w:rFonts w:cs="Arial"/>
                <w:color w:val="000000"/>
                <w:sz w:val="24"/>
                <w:szCs w:val="24"/>
              </w:rPr>
            </w:pPr>
            <w:hyperlink r:id="rId188" w:anchor="cour" w:history="1">
              <w:r w:rsidR="000A2B13">
                <w:rPr>
                  <w:rStyle w:val="Hyperlink"/>
                </w:rPr>
                <w:t>curr</w:t>
              </w:r>
            </w:hyperlink>
            <w:r w:rsidR="000A2B13">
              <w:rPr>
                <w:rFonts w:cs="Arial"/>
                <w:color w:val="000000"/>
                <w:sz w:val="24"/>
                <w:szCs w:val="24"/>
              </w:rPr>
              <w:t xml:space="preserve"> + </w:t>
            </w:r>
            <w:hyperlink r:id="rId189" w:anchor="ANTADJ" w:history="1">
              <w:r w:rsidR="000A2B13">
                <w:rPr>
                  <w:rStyle w:val="Hyperlink"/>
                </w:rPr>
                <w:t>ent</w:t>
              </w:r>
            </w:hyperlink>
            <w:r w:rsidR="000A2B13">
              <w:rPr>
                <w:rFonts w:cs="Arial"/>
                <w:color w:val="000000"/>
                <w:sz w:val="24"/>
                <w:szCs w:val="24"/>
              </w:rPr>
              <w:t xml:space="preserve"> </w:t>
            </w:r>
          </w:p>
          <w:p w14:paraId="0EADA2B7" w14:textId="77777777" w:rsidR="003F6093" w:rsidRDefault="000A2B13">
            <w:pPr>
              <w:numPr>
                <w:ilvl w:val="1"/>
                <w:numId w:val="194"/>
              </w:numPr>
              <w:spacing w:after="280"/>
              <w:rPr>
                <w:rFonts w:cs="Arial"/>
                <w:color w:val="000000"/>
                <w:sz w:val="24"/>
                <w:szCs w:val="24"/>
              </w:rPr>
            </w:pPr>
            <w:r>
              <w:rPr>
                <w:rFonts w:cs="Arial"/>
                <w:color w:val="000000"/>
                <w:sz w:val="24"/>
                <w:szCs w:val="24"/>
              </w:rPr>
              <w:t xml:space="preserve">Is this information current or out of date? </w:t>
            </w:r>
          </w:p>
          <w:p w14:paraId="3648007A"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23" w:name="D"/>
            <w:r>
              <w:rPr>
                <w:rFonts w:cs="Arial"/>
                <w:color w:val="000000"/>
                <w:sz w:val="24"/>
                <w:szCs w:val="24"/>
              </w:rPr>
              <w:t>D</w:t>
            </w:r>
            <w:bookmarkEnd w:id="23"/>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190" w:anchor="dic" w:history="1">
              <w:r>
                <w:rPr>
                  <w:rStyle w:val="Hyperlink"/>
                </w:rPr>
                <w:t xml:space="preserve">dic, dict, dit </w:t>
              </w:r>
            </w:hyperlink>
          </w:p>
          <w:p w14:paraId="0347126E" w14:textId="77777777" w:rsidR="003F6093" w:rsidRDefault="000A2B13">
            <w:pPr>
              <w:numPr>
                <w:ilvl w:val="0"/>
                <w:numId w:val="324"/>
              </w:numPr>
              <w:spacing w:before="280"/>
              <w:rPr>
                <w:rFonts w:cs="Arial"/>
                <w:color w:val="000000"/>
                <w:sz w:val="24"/>
                <w:szCs w:val="24"/>
              </w:rPr>
            </w:pPr>
            <w:bookmarkStart w:id="24" w:name="DICT"/>
            <w:r>
              <w:rPr>
                <w:rFonts w:cs="Arial"/>
                <w:color w:val="000000"/>
                <w:sz w:val="24"/>
                <w:szCs w:val="24"/>
              </w:rPr>
              <w:t xml:space="preserve">dictionary </w:t>
            </w:r>
            <w:bookmarkEnd w:id="24"/>
            <w:r>
              <w:rPr>
                <w:rFonts w:cs="Arial"/>
                <w:color w:val="000000"/>
                <w:sz w:val="24"/>
                <w:szCs w:val="24"/>
              </w:rPr>
              <w:t xml:space="preserve">(noun): a book of definitions </w:t>
            </w:r>
          </w:p>
          <w:p w14:paraId="589AABB9" w14:textId="77777777" w:rsidR="003F6093" w:rsidRDefault="00C436DA">
            <w:pPr>
              <w:numPr>
                <w:ilvl w:val="1"/>
                <w:numId w:val="324"/>
              </w:numPr>
              <w:rPr>
                <w:rFonts w:cs="Arial"/>
                <w:color w:val="000000"/>
                <w:sz w:val="24"/>
                <w:szCs w:val="24"/>
              </w:rPr>
            </w:pPr>
            <w:hyperlink r:id="rId191" w:anchor="dic" w:history="1">
              <w:r w:rsidR="000A2B13">
                <w:rPr>
                  <w:rStyle w:val="Hyperlink"/>
                </w:rPr>
                <w:t>dict</w:t>
              </w:r>
            </w:hyperlink>
            <w:r w:rsidR="000A2B13">
              <w:rPr>
                <w:rFonts w:cs="Arial"/>
                <w:color w:val="000000"/>
                <w:sz w:val="24"/>
                <w:szCs w:val="24"/>
              </w:rPr>
              <w:t xml:space="preserve"> + </w:t>
            </w:r>
            <w:hyperlink r:id="rId192" w:anchor="IONNOUN" w:history="1">
              <w:r w:rsidR="000A2B13">
                <w:rPr>
                  <w:rStyle w:val="Hyperlink"/>
                </w:rPr>
                <w:t>ion</w:t>
              </w:r>
            </w:hyperlink>
            <w:r w:rsidR="000A2B13">
              <w:rPr>
                <w:rFonts w:cs="Arial"/>
                <w:color w:val="000000"/>
                <w:sz w:val="24"/>
                <w:szCs w:val="24"/>
              </w:rPr>
              <w:t xml:space="preserve"> + </w:t>
            </w:r>
            <w:hyperlink r:id="rId193" w:anchor="ARADJ" w:history="1">
              <w:r w:rsidR="000A2B13">
                <w:rPr>
                  <w:rStyle w:val="Hyperlink"/>
                </w:rPr>
                <w:t>ary</w:t>
              </w:r>
            </w:hyperlink>
            <w:r w:rsidR="000A2B13">
              <w:rPr>
                <w:rFonts w:cs="Arial"/>
                <w:color w:val="000000"/>
                <w:sz w:val="24"/>
                <w:szCs w:val="24"/>
              </w:rPr>
              <w:t xml:space="preserve"> </w:t>
            </w:r>
          </w:p>
          <w:p w14:paraId="40BAC707" w14:textId="77777777" w:rsidR="003F6093" w:rsidRDefault="000A2B13">
            <w:pPr>
              <w:numPr>
                <w:ilvl w:val="1"/>
                <w:numId w:val="324"/>
              </w:numPr>
              <w:spacing w:after="280"/>
              <w:rPr>
                <w:rFonts w:cs="Arial"/>
                <w:color w:val="000000"/>
                <w:sz w:val="24"/>
                <w:szCs w:val="24"/>
              </w:rPr>
            </w:pPr>
            <w:r>
              <w:rPr>
                <w:rFonts w:cs="Arial"/>
                <w:color w:val="000000"/>
                <w:sz w:val="24"/>
                <w:szCs w:val="24"/>
              </w:rPr>
              <w:t xml:space="preserve">Juliana looked up the word in the dictionary. </w:t>
            </w:r>
          </w:p>
          <w:p w14:paraId="58723AD2" w14:textId="77777777" w:rsidR="003F6093" w:rsidRDefault="000A2B13">
            <w:pPr>
              <w:numPr>
                <w:ilvl w:val="0"/>
                <w:numId w:val="219"/>
              </w:numPr>
              <w:rPr>
                <w:rFonts w:cs="Arial"/>
                <w:color w:val="000000"/>
                <w:sz w:val="24"/>
                <w:szCs w:val="24"/>
              </w:rPr>
            </w:pPr>
            <w:r>
              <w:rPr>
                <w:rFonts w:cs="Arial"/>
                <w:b/>
                <w:bCs/>
                <w:color w:val="000000"/>
                <w:sz w:val="24"/>
                <w:szCs w:val="24"/>
              </w:rPr>
              <w:t xml:space="preserve">condition </w:t>
            </w:r>
            <w:r>
              <w:rPr>
                <w:rFonts w:cs="Arial"/>
                <w:color w:val="000000"/>
                <w:sz w:val="24"/>
                <w:szCs w:val="24"/>
              </w:rPr>
              <w:t xml:space="preserve">(noun): the state of something or someone </w:t>
            </w:r>
          </w:p>
          <w:p w14:paraId="31477DFB" w14:textId="77777777" w:rsidR="003F6093" w:rsidRDefault="00C436DA">
            <w:pPr>
              <w:numPr>
                <w:ilvl w:val="1"/>
                <w:numId w:val="219"/>
              </w:numPr>
              <w:rPr>
                <w:rFonts w:cs="Arial"/>
                <w:color w:val="000000"/>
                <w:sz w:val="24"/>
                <w:szCs w:val="24"/>
              </w:rPr>
            </w:pPr>
            <w:hyperlink r:id="rId194" w:anchor="CON" w:history="1">
              <w:r w:rsidR="000A2B13">
                <w:rPr>
                  <w:rStyle w:val="Hyperlink"/>
                </w:rPr>
                <w:t>con</w:t>
              </w:r>
            </w:hyperlink>
            <w:r w:rsidR="000A2B13">
              <w:rPr>
                <w:rFonts w:cs="Arial"/>
                <w:color w:val="000000"/>
                <w:sz w:val="24"/>
                <w:szCs w:val="24"/>
              </w:rPr>
              <w:t xml:space="preserve"> + </w:t>
            </w:r>
            <w:hyperlink r:id="rId195" w:anchor="dic" w:history="1">
              <w:r w:rsidR="000A2B13">
                <w:rPr>
                  <w:rStyle w:val="Hyperlink"/>
                </w:rPr>
                <w:t>dit</w:t>
              </w:r>
            </w:hyperlink>
            <w:r w:rsidR="000A2B13">
              <w:rPr>
                <w:rFonts w:cs="Arial"/>
                <w:color w:val="000000"/>
                <w:sz w:val="24"/>
                <w:szCs w:val="24"/>
              </w:rPr>
              <w:t xml:space="preserve"> + </w:t>
            </w:r>
            <w:hyperlink r:id="rId196" w:anchor="IONNOUN" w:history="1">
              <w:r w:rsidR="000A2B13">
                <w:rPr>
                  <w:rStyle w:val="Hyperlink"/>
                </w:rPr>
                <w:t>ion</w:t>
              </w:r>
            </w:hyperlink>
            <w:r w:rsidR="000A2B13">
              <w:rPr>
                <w:rFonts w:cs="Arial"/>
                <w:color w:val="000000"/>
                <w:sz w:val="24"/>
                <w:szCs w:val="24"/>
              </w:rPr>
              <w:t xml:space="preserve"> </w:t>
            </w:r>
          </w:p>
          <w:p w14:paraId="1EB8CB0C" w14:textId="77777777" w:rsidR="003F6093" w:rsidRDefault="000A2B13">
            <w:pPr>
              <w:numPr>
                <w:ilvl w:val="1"/>
                <w:numId w:val="219"/>
              </w:numPr>
              <w:spacing w:after="280"/>
              <w:rPr>
                <w:rFonts w:cs="Arial"/>
                <w:color w:val="000000"/>
                <w:sz w:val="24"/>
                <w:szCs w:val="24"/>
              </w:rPr>
            </w:pPr>
            <w:r>
              <w:rPr>
                <w:rFonts w:cs="Arial"/>
                <w:color w:val="000000"/>
                <w:sz w:val="24"/>
                <w:szCs w:val="24"/>
              </w:rPr>
              <w:t xml:space="preserve">Is your car in good condition? </w:t>
            </w:r>
          </w:p>
          <w:p w14:paraId="32523C10" w14:textId="77777777" w:rsidR="003F6093" w:rsidRDefault="000A2B13">
            <w:pPr>
              <w:numPr>
                <w:ilvl w:val="0"/>
                <w:numId w:val="422"/>
              </w:numPr>
              <w:rPr>
                <w:rFonts w:cs="Arial"/>
                <w:color w:val="000000"/>
                <w:sz w:val="24"/>
                <w:szCs w:val="24"/>
              </w:rPr>
            </w:pPr>
            <w:r>
              <w:rPr>
                <w:rFonts w:cs="Arial"/>
                <w:b/>
                <w:bCs/>
                <w:color w:val="000000"/>
                <w:sz w:val="24"/>
                <w:szCs w:val="24"/>
              </w:rPr>
              <w:t xml:space="preserve">indicate </w:t>
            </w:r>
            <w:r>
              <w:rPr>
                <w:rFonts w:cs="Arial"/>
                <w:color w:val="000000"/>
                <w:sz w:val="24"/>
                <w:szCs w:val="24"/>
              </w:rPr>
              <w:t xml:space="preserve">(verb): to show, to point out </w:t>
            </w:r>
          </w:p>
          <w:p w14:paraId="17D70E34" w14:textId="77777777" w:rsidR="003F6093" w:rsidRDefault="00C436DA">
            <w:pPr>
              <w:numPr>
                <w:ilvl w:val="1"/>
                <w:numId w:val="422"/>
              </w:numPr>
              <w:rPr>
                <w:rFonts w:cs="Arial"/>
                <w:color w:val="000000"/>
                <w:sz w:val="24"/>
                <w:szCs w:val="24"/>
              </w:rPr>
            </w:pPr>
            <w:hyperlink r:id="rId197" w:anchor="IN" w:history="1">
              <w:r w:rsidR="000A2B13">
                <w:rPr>
                  <w:rStyle w:val="Hyperlink"/>
                </w:rPr>
                <w:t>in</w:t>
              </w:r>
            </w:hyperlink>
            <w:r w:rsidR="000A2B13">
              <w:rPr>
                <w:rFonts w:cs="Arial"/>
                <w:color w:val="000000"/>
                <w:sz w:val="24"/>
                <w:szCs w:val="24"/>
              </w:rPr>
              <w:t xml:space="preserve"> + </w:t>
            </w:r>
            <w:hyperlink r:id="rId198" w:anchor="dic" w:history="1">
              <w:r w:rsidR="000A2B13">
                <w:rPr>
                  <w:rStyle w:val="Hyperlink"/>
                </w:rPr>
                <w:t>dic</w:t>
              </w:r>
            </w:hyperlink>
            <w:r w:rsidR="000A2B13">
              <w:rPr>
                <w:rFonts w:cs="Arial"/>
                <w:color w:val="000000"/>
                <w:sz w:val="24"/>
                <w:szCs w:val="24"/>
              </w:rPr>
              <w:t xml:space="preserve"> + </w:t>
            </w:r>
            <w:hyperlink r:id="rId199" w:anchor="ATEVERB" w:history="1">
              <w:r w:rsidR="000A2B13">
                <w:rPr>
                  <w:rStyle w:val="Hyperlink"/>
                </w:rPr>
                <w:t>ate</w:t>
              </w:r>
            </w:hyperlink>
            <w:r w:rsidR="000A2B13">
              <w:rPr>
                <w:rFonts w:cs="Arial"/>
                <w:color w:val="000000"/>
                <w:sz w:val="24"/>
                <w:szCs w:val="24"/>
              </w:rPr>
              <w:t xml:space="preserve"> </w:t>
            </w:r>
          </w:p>
          <w:p w14:paraId="304892F2" w14:textId="77777777" w:rsidR="003F6093" w:rsidRDefault="000A2B13">
            <w:pPr>
              <w:numPr>
                <w:ilvl w:val="1"/>
                <w:numId w:val="422"/>
              </w:numPr>
              <w:spacing w:after="280"/>
              <w:rPr>
                <w:rFonts w:cs="Arial"/>
                <w:color w:val="000000"/>
                <w:sz w:val="24"/>
                <w:szCs w:val="24"/>
              </w:rPr>
            </w:pPr>
            <w:r>
              <w:rPr>
                <w:rFonts w:cs="Arial"/>
                <w:color w:val="000000"/>
                <w:sz w:val="24"/>
                <w:szCs w:val="24"/>
              </w:rPr>
              <w:t xml:space="preserve">The gas gauge indicates that we are almost out of gas. </w:t>
            </w:r>
          </w:p>
          <w:p w14:paraId="6B3A0E46" w14:textId="77777777" w:rsidR="003F6093" w:rsidRDefault="000A2B13">
            <w:pPr>
              <w:numPr>
                <w:ilvl w:val="0"/>
                <w:numId w:val="301"/>
              </w:numPr>
              <w:rPr>
                <w:rFonts w:cs="Arial"/>
                <w:color w:val="000000"/>
                <w:sz w:val="24"/>
                <w:szCs w:val="24"/>
              </w:rPr>
            </w:pPr>
            <w:r>
              <w:rPr>
                <w:rFonts w:cs="Arial"/>
                <w:b/>
                <w:bCs/>
                <w:color w:val="000000"/>
                <w:sz w:val="24"/>
                <w:szCs w:val="24"/>
              </w:rPr>
              <w:t xml:space="preserve">dictate </w:t>
            </w:r>
            <w:r>
              <w:rPr>
                <w:rFonts w:cs="Arial"/>
                <w:color w:val="000000"/>
                <w:sz w:val="24"/>
                <w:szCs w:val="24"/>
              </w:rPr>
              <w:t xml:space="preserve">(verb): to speak for a person to record, to issue an order </w:t>
            </w:r>
          </w:p>
          <w:p w14:paraId="2D4294C2" w14:textId="77777777" w:rsidR="003F6093" w:rsidRDefault="00C436DA">
            <w:pPr>
              <w:numPr>
                <w:ilvl w:val="1"/>
                <w:numId w:val="301"/>
              </w:numPr>
              <w:rPr>
                <w:rFonts w:cs="Arial"/>
                <w:color w:val="000000"/>
                <w:sz w:val="24"/>
                <w:szCs w:val="24"/>
              </w:rPr>
            </w:pPr>
            <w:hyperlink r:id="rId200" w:anchor="dic" w:history="1">
              <w:r w:rsidR="000A2B13">
                <w:rPr>
                  <w:rStyle w:val="Hyperlink"/>
                </w:rPr>
                <w:t>dict</w:t>
              </w:r>
            </w:hyperlink>
            <w:r w:rsidR="000A2B13">
              <w:rPr>
                <w:rFonts w:cs="Arial"/>
                <w:color w:val="000000"/>
                <w:sz w:val="24"/>
                <w:szCs w:val="24"/>
              </w:rPr>
              <w:t xml:space="preserve"> + </w:t>
            </w:r>
            <w:hyperlink r:id="rId201" w:anchor="ATEVERB" w:history="1">
              <w:r w:rsidR="000A2B13">
                <w:rPr>
                  <w:rStyle w:val="Hyperlink"/>
                </w:rPr>
                <w:t>ate</w:t>
              </w:r>
            </w:hyperlink>
            <w:r w:rsidR="000A2B13">
              <w:rPr>
                <w:rFonts w:cs="Arial"/>
                <w:color w:val="000000"/>
                <w:sz w:val="24"/>
                <w:szCs w:val="24"/>
              </w:rPr>
              <w:t xml:space="preserve"> </w:t>
            </w:r>
          </w:p>
          <w:p w14:paraId="6E519DBB" w14:textId="77777777" w:rsidR="003F6093" w:rsidRDefault="000A2B13">
            <w:pPr>
              <w:numPr>
                <w:ilvl w:val="1"/>
                <w:numId w:val="301"/>
              </w:numPr>
              <w:spacing w:after="280"/>
              <w:rPr>
                <w:rFonts w:cs="Arial"/>
                <w:color w:val="000000"/>
                <w:sz w:val="24"/>
                <w:szCs w:val="24"/>
              </w:rPr>
            </w:pPr>
            <w:r>
              <w:rPr>
                <w:rFonts w:cs="Arial"/>
                <w:color w:val="000000"/>
                <w:sz w:val="24"/>
                <w:szCs w:val="24"/>
              </w:rPr>
              <w:t xml:space="preserve">The lawyer dictated the letter to her secretary. </w:t>
            </w:r>
          </w:p>
          <w:p w14:paraId="4C1D052C" w14:textId="77777777" w:rsidR="003F6093" w:rsidRDefault="000A2B13">
            <w:pPr>
              <w:numPr>
                <w:ilvl w:val="0"/>
                <w:numId w:val="373"/>
              </w:numPr>
              <w:rPr>
                <w:rFonts w:cs="Arial"/>
                <w:color w:val="000000"/>
                <w:sz w:val="24"/>
                <w:szCs w:val="24"/>
              </w:rPr>
            </w:pPr>
            <w:r>
              <w:rPr>
                <w:rFonts w:cs="Arial"/>
                <w:b/>
                <w:bCs/>
                <w:color w:val="000000"/>
                <w:sz w:val="24"/>
                <w:szCs w:val="24"/>
              </w:rPr>
              <w:t xml:space="preserve">predict </w:t>
            </w:r>
            <w:r>
              <w:rPr>
                <w:rFonts w:cs="Arial"/>
                <w:color w:val="000000"/>
                <w:sz w:val="24"/>
                <w:szCs w:val="24"/>
              </w:rPr>
              <w:t xml:space="preserve">(verb): to say what will happen in the future </w:t>
            </w:r>
          </w:p>
          <w:p w14:paraId="105C34BD" w14:textId="77777777" w:rsidR="003F6093" w:rsidRDefault="00C436DA">
            <w:pPr>
              <w:numPr>
                <w:ilvl w:val="1"/>
                <w:numId w:val="373"/>
              </w:numPr>
              <w:rPr>
                <w:rFonts w:cs="Arial"/>
                <w:color w:val="000000"/>
                <w:sz w:val="24"/>
                <w:szCs w:val="24"/>
              </w:rPr>
            </w:pPr>
            <w:hyperlink r:id="rId202" w:anchor="PRE" w:history="1">
              <w:r w:rsidR="000A2B13">
                <w:rPr>
                  <w:rStyle w:val="Hyperlink"/>
                </w:rPr>
                <w:t>pre</w:t>
              </w:r>
            </w:hyperlink>
            <w:r w:rsidR="000A2B13">
              <w:rPr>
                <w:rFonts w:cs="Arial"/>
                <w:color w:val="000000"/>
                <w:sz w:val="24"/>
                <w:szCs w:val="24"/>
              </w:rPr>
              <w:t xml:space="preserve"> + </w:t>
            </w:r>
            <w:hyperlink r:id="rId203" w:anchor="dic" w:history="1">
              <w:r w:rsidR="000A2B13">
                <w:rPr>
                  <w:rStyle w:val="Hyperlink"/>
                </w:rPr>
                <w:t>dict</w:t>
              </w:r>
            </w:hyperlink>
            <w:r w:rsidR="000A2B13">
              <w:rPr>
                <w:rFonts w:cs="Arial"/>
                <w:color w:val="000000"/>
                <w:sz w:val="24"/>
                <w:szCs w:val="24"/>
              </w:rPr>
              <w:t xml:space="preserve"> </w:t>
            </w:r>
          </w:p>
          <w:p w14:paraId="3C6002A3" w14:textId="77777777" w:rsidR="003F6093" w:rsidRDefault="000A2B13">
            <w:pPr>
              <w:numPr>
                <w:ilvl w:val="1"/>
                <w:numId w:val="373"/>
              </w:numPr>
              <w:spacing w:after="280"/>
              <w:rPr>
                <w:rFonts w:cs="Arial"/>
                <w:color w:val="000000"/>
                <w:sz w:val="24"/>
                <w:szCs w:val="24"/>
              </w:rPr>
            </w:pPr>
            <w:r>
              <w:rPr>
                <w:rFonts w:cs="Arial"/>
                <w:color w:val="000000"/>
                <w:sz w:val="24"/>
                <w:szCs w:val="24"/>
              </w:rPr>
              <w:t xml:space="preserve">Joseph predicts that he will get married in ten years. </w:t>
            </w:r>
          </w:p>
          <w:p w14:paraId="4A520819" w14:textId="77777777" w:rsidR="003F6093" w:rsidRDefault="000A2B13">
            <w:pPr>
              <w:numPr>
                <w:ilvl w:val="0"/>
                <w:numId w:val="295"/>
              </w:numPr>
              <w:rPr>
                <w:rFonts w:cs="Arial"/>
                <w:color w:val="000000"/>
                <w:sz w:val="24"/>
                <w:szCs w:val="24"/>
              </w:rPr>
            </w:pPr>
            <w:r>
              <w:rPr>
                <w:rFonts w:cs="Arial"/>
                <w:b/>
                <w:bCs/>
                <w:color w:val="000000"/>
                <w:sz w:val="24"/>
                <w:szCs w:val="24"/>
              </w:rPr>
              <w:t xml:space="preserve">addict </w:t>
            </w:r>
            <w:r>
              <w:rPr>
                <w:rFonts w:cs="Arial"/>
                <w:color w:val="000000"/>
                <w:sz w:val="24"/>
                <w:szCs w:val="24"/>
              </w:rPr>
              <w:t xml:space="preserve">(verb): to be devoted to something in an obsessive manner </w:t>
            </w:r>
          </w:p>
          <w:p w14:paraId="480D7B9A" w14:textId="77777777" w:rsidR="003F6093" w:rsidRDefault="00C436DA">
            <w:pPr>
              <w:numPr>
                <w:ilvl w:val="1"/>
                <w:numId w:val="295"/>
              </w:numPr>
              <w:rPr>
                <w:rFonts w:cs="Arial"/>
                <w:color w:val="000000"/>
                <w:sz w:val="24"/>
                <w:szCs w:val="24"/>
              </w:rPr>
            </w:pPr>
            <w:hyperlink r:id="rId204" w:anchor="A-" w:history="1">
              <w:r w:rsidR="000A2B13">
                <w:rPr>
                  <w:rStyle w:val="Hyperlink"/>
                </w:rPr>
                <w:t>ad</w:t>
              </w:r>
            </w:hyperlink>
            <w:r w:rsidR="000A2B13">
              <w:rPr>
                <w:rFonts w:cs="Arial"/>
                <w:color w:val="000000"/>
                <w:sz w:val="24"/>
                <w:szCs w:val="24"/>
              </w:rPr>
              <w:t xml:space="preserve"> + </w:t>
            </w:r>
            <w:hyperlink r:id="rId205" w:anchor="dic" w:history="1">
              <w:r w:rsidR="000A2B13">
                <w:rPr>
                  <w:rStyle w:val="Hyperlink"/>
                </w:rPr>
                <w:t>dict</w:t>
              </w:r>
            </w:hyperlink>
            <w:r w:rsidR="000A2B13">
              <w:rPr>
                <w:rFonts w:cs="Arial"/>
                <w:color w:val="000000"/>
                <w:sz w:val="24"/>
                <w:szCs w:val="24"/>
              </w:rPr>
              <w:t xml:space="preserve"> </w:t>
            </w:r>
          </w:p>
          <w:p w14:paraId="484B9897" w14:textId="77777777" w:rsidR="003F6093" w:rsidRDefault="000A2B13">
            <w:pPr>
              <w:numPr>
                <w:ilvl w:val="1"/>
                <w:numId w:val="295"/>
              </w:numPr>
              <w:spacing w:after="280"/>
              <w:rPr>
                <w:rFonts w:cs="Arial"/>
                <w:color w:val="000000"/>
                <w:sz w:val="24"/>
                <w:szCs w:val="24"/>
              </w:rPr>
            </w:pPr>
            <w:r>
              <w:rPr>
                <w:rFonts w:cs="Arial"/>
                <w:color w:val="000000"/>
                <w:sz w:val="24"/>
                <w:szCs w:val="24"/>
              </w:rPr>
              <w:t xml:space="preserve">Leslie is addicted to betting on the horse races. </w:t>
            </w:r>
          </w:p>
          <w:p w14:paraId="1729A3F0"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206" w:anchor="doc" w:history="1">
              <w:r>
                <w:rPr>
                  <w:rStyle w:val="Hyperlink"/>
                </w:rPr>
                <w:t xml:space="preserve">doc, doct </w:t>
              </w:r>
            </w:hyperlink>
          </w:p>
          <w:p w14:paraId="3382E1D0" w14:textId="77777777" w:rsidR="003F6093" w:rsidRDefault="000A2B13">
            <w:pPr>
              <w:numPr>
                <w:ilvl w:val="0"/>
                <w:numId w:val="223"/>
              </w:numPr>
              <w:spacing w:before="280"/>
              <w:rPr>
                <w:rFonts w:cs="Arial"/>
                <w:color w:val="000000"/>
                <w:sz w:val="24"/>
                <w:szCs w:val="24"/>
              </w:rPr>
            </w:pPr>
            <w:bookmarkStart w:id="25" w:name="DOC"/>
            <w:r>
              <w:rPr>
                <w:rFonts w:cs="Arial"/>
                <w:color w:val="000000"/>
                <w:sz w:val="24"/>
                <w:szCs w:val="24"/>
              </w:rPr>
              <w:t>doctor</w:t>
            </w:r>
            <w:bookmarkEnd w:id="25"/>
            <w:r>
              <w:rPr>
                <w:rFonts w:cs="Arial"/>
                <w:color w:val="000000"/>
                <w:sz w:val="24"/>
                <w:szCs w:val="24"/>
              </w:rPr>
              <w:t xml:space="preserve"> (noun): a person who has received the highest degree a university offers, a physician </w:t>
            </w:r>
          </w:p>
          <w:p w14:paraId="3F1DC82C" w14:textId="77777777" w:rsidR="003F6093" w:rsidRDefault="00C436DA">
            <w:pPr>
              <w:numPr>
                <w:ilvl w:val="1"/>
                <w:numId w:val="223"/>
              </w:numPr>
              <w:rPr>
                <w:rFonts w:cs="Arial"/>
                <w:color w:val="000000"/>
                <w:sz w:val="24"/>
                <w:szCs w:val="24"/>
              </w:rPr>
            </w:pPr>
            <w:hyperlink r:id="rId207" w:anchor="doc" w:history="1">
              <w:r w:rsidR="000A2B13">
                <w:rPr>
                  <w:rStyle w:val="Hyperlink"/>
                </w:rPr>
                <w:t>doct</w:t>
              </w:r>
            </w:hyperlink>
            <w:r w:rsidR="000A2B13">
              <w:rPr>
                <w:rFonts w:cs="Arial"/>
                <w:color w:val="000000"/>
                <w:sz w:val="24"/>
                <w:szCs w:val="24"/>
              </w:rPr>
              <w:t xml:space="preserve"> + </w:t>
            </w:r>
            <w:hyperlink r:id="rId208" w:anchor="ERNOUN" w:history="1">
              <w:r w:rsidR="000A2B13">
                <w:rPr>
                  <w:rStyle w:val="Hyperlink"/>
                </w:rPr>
                <w:t>or</w:t>
              </w:r>
            </w:hyperlink>
            <w:r w:rsidR="000A2B13">
              <w:rPr>
                <w:rFonts w:cs="Arial"/>
                <w:color w:val="000000"/>
                <w:sz w:val="24"/>
                <w:szCs w:val="24"/>
              </w:rPr>
              <w:t xml:space="preserve"> </w:t>
            </w:r>
          </w:p>
          <w:p w14:paraId="74951121" w14:textId="77777777" w:rsidR="003F6093" w:rsidRDefault="000A2B13">
            <w:pPr>
              <w:numPr>
                <w:ilvl w:val="1"/>
                <w:numId w:val="223"/>
              </w:numPr>
              <w:spacing w:after="280"/>
              <w:rPr>
                <w:rFonts w:cs="Arial"/>
                <w:color w:val="000000"/>
                <w:sz w:val="24"/>
                <w:szCs w:val="24"/>
              </w:rPr>
            </w:pPr>
            <w:r>
              <w:rPr>
                <w:rFonts w:cs="Arial"/>
                <w:color w:val="000000"/>
                <w:sz w:val="24"/>
                <w:szCs w:val="24"/>
              </w:rPr>
              <w:t xml:space="preserve">Andre is going to medical school so that he can be a doctor like his mother. </w:t>
            </w:r>
          </w:p>
          <w:p w14:paraId="15BF1454" w14:textId="77777777" w:rsidR="003F6093" w:rsidRDefault="000A2B13">
            <w:pPr>
              <w:numPr>
                <w:ilvl w:val="0"/>
                <w:numId w:val="389"/>
              </w:numPr>
              <w:rPr>
                <w:rFonts w:cs="Arial"/>
                <w:color w:val="000000"/>
                <w:sz w:val="24"/>
                <w:szCs w:val="24"/>
              </w:rPr>
            </w:pPr>
            <w:r>
              <w:rPr>
                <w:rFonts w:cs="Arial"/>
                <w:b/>
                <w:bCs/>
                <w:color w:val="000000"/>
                <w:sz w:val="24"/>
                <w:szCs w:val="24"/>
              </w:rPr>
              <w:t xml:space="preserve">doctrine </w:t>
            </w:r>
            <w:r>
              <w:rPr>
                <w:rFonts w:cs="Arial"/>
                <w:color w:val="000000"/>
                <w:sz w:val="24"/>
                <w:szCs w:val="24"/>
              </w:rPr>
              <w:t xml:space="preserve">(noun): something that is taught, dogma </w:t>
            </w:r>
          </w:p>
          <w:p w14:paraId="5E7B9F60" w14:textId="77777777" w:rsidR="003F6093" w:rsidRDefault="00C436DA">
            <w:pPr>
              <w:numPr>
                <w:ilvl w:val="1"/>
                <w:numId w:val="389"/>
              </w:numPr>
              <w:rPr>
                <w:rFonts w:cs="Arial"/>
                <w:color w:val="000000"/>
                <w:sz w:val="24"/>
                <w:szCs w:val="24"/>
              </w:rPr>
            </w:pPr>
            <w:hyperlink r:id="rId209" w:anchor="doc" w:history="1">
              <w:r w:rsidR="000A2B13">
                <w:rPr>
                  <w:rStyle w:val="Hyperlink"/>
                </w:rPr>
                <w:t>doct</w:t>
              </w:r>
            </w:hyperlink>
            <w:r w:rsidR="000A2B13">
              <w:rPr>
                <w:rFonts w:cs="Arial"/>
                <w:color w:val="000000"/>
                <w:sz w:val="24"/>
                <w:szCs w:val="24"/>
              </w:rPr>
              <w:t xml:space="preserve">r + ine </w:t>
            </w:r>
          </w:p>
          <w:p w14:paraId="479DFCF1" w14:textId="77777777" w:rsidR="003F6093" w:rsidRDefault="000A2B13">
            <w:pPr>
              <w:numPr>
                <w:ilvl w:val="1"/>
                <w:numId w:val="389"/>
              </w:numPr>
              <w:spacing w:after="280"/>
              <w:rPr>
                <w:rFonts w:cs="Arial"/>
                <w:color w:val="000000"/>
                <w:sz w:val="24"/>
                <w:szCs w:val="24"/>
              </w:rPr>
            </w:pPr>
            <w:r>
              <w:rPr>
                <w:rFonts w:cs="Arial"/>
                <w:color w:val="000000"/>
                <w:sz w:val="24"/>
                <w:szCs w:val="24"/>
              </w:rPr>
              <w:t xml:space="preserve">We learned about the doctrine of "manifest destiny" in our American history class. </w:t>
            </w:r>
          </w:p>
          <w:p w14:paraId="12FD85F1" w14:textId="77777777" w:rsidR="003F6093" w:rsidRDefault="000A2B13">
            <w:pPr>
              <w:numPr>
                <w:ilvl w:val="0"/>
                <w:numId w:val="276"/>
              </w:numPr>
              <w:rPr>
                <w:rFonts w:cs="Arial"/>
                <w:color w:val="000000"/>
                <w:sz w:val="24"/>
                <w:szCs w:val="24"/>
              </w:rPr>
            </w:pPr>
            <w:r>
              <w:rPr>
                <w:rFonts w:cs="Arial"/>
                <w:b/>
                <w:bCs/>
                <w:color w:val="000000"/>
                <w:sz w:val="24"/>
                <w:szCs w:val="24"/>
              </w:rPr>
              <w:t xml:space="preserve">docile </w:t>
            </w:r>
            <w:r>
              <w:rPr>
                <w:rFonts w:cs="Arial"/>
                <w:color w:val="000000"/>
                <w:sz w:val="24"/>
                <w:szCs w:val="24"/>
              </w:rPr>
              <w:t xml:space="preserve">(adjective): obedient, easily taught </w:t>
            </w:r>
          </w:p>
          <w:p w14:paraId="2308209B" w14:textId="77777777" w:rsidR="003F6093" w:rsidRDefault="00C436DA">
            <w:pPr>
              <w:numPr>
                <w:ilvl w:val="1"/>
                <w:numId w:val="276"/>
              </w:numPr>
              <w:rPr>
                <w:rFonts w:cs="Arial"/>
                <w:color w:val="000000"/>
                <w:sz w:val="24"/>
                <w:szCs w:val="24"/>
              </w:rPr>
            </w:pPr>
            <w:hyperlink r:id="rId210" w:anchor="doc" w:history="1">
              <w:r w:rsidR="000A2B13">
                <w:rPr>
                  <w:rStyle w:val="Hyperlink"/>
                </w:rPr>
                <w:t>doc</w:t>
              </w:r>
            </w:hyperlink>
            <w:r w:rsidR="000A2B13">
              <w:rPr>
                <w:rFonts w:cs="Arial"/>
                <w:color w:val="000000"/>
                <w:sz w:val="24"/>
                <w:szCs w:val="24"/>
              </w:rPr>
              <w:t xml:space="preserve"> + </w:t>
            </w:r>
            <w:hyperlink r:id="rId211" w:anchor="ILEADJ" w:history="1">
              <w:r w:rsidR="000A2B13">
                <w:rPr>
                  <w:rStyle w:val="Hyperlink"/>
                </w:rPr>
                <w:t>ile</w:t>
              </w:r>
            </w:hyperlink>
            <w:r w:rsidR="000A2B13">
              <w:rPr>
                <w:rFonts w:cs="Arial"/>
                <w:color w:val="000000"/>
                <w:sz w:val="24"/>
                <w:szCs w:val="24"/>
              </w:rPr>
              <w:t xml:space="preserve"> </w:t>
            </w:r>
          </w:p>
          <w:p w14:paraId="09D79AAD" w14:textId="77777777" w:rsidR="003F6093" w:rsidRDefault="000A2B13">
            <w:pPr>
              <w:numPr>
                <w:ilvl w:val="1"/>
                <w:numId w:val="276"/>
              </w:numPr>
              <w:spacing w:after="280"/>
              <w:rPr>
                <w:rFonts w:cs="Arial"/>
                <w:color w:val="000000"/>
                <w:sz w:val="24"/>
                <w:szCs w:val="24"/>
              </w:rPr>
            </w:pPr>
            <w:r>
              <w:rPr>
                <w:rFonts w:cs="Arial"/>
                <w:color w:val="000000"/>
                <w:sz w:val="24"/>
                <w:szCs w:val="24"/>
              </w:rPr>
              <w:t xml:space="preserve">Mrs. Galindez wants to buy a docile dog for her son. </w:t>
            </w:r>
          </w:p>
          <w:p w14:paraId="2F559373" w14:textId="77777777" w:rsidR="003F6093" w:rsidRDefault="000A2B13">
            <w:pPr>
              <w:numPr>
                <w:ilvl w:val="0"/>
                <w:numId w:val="365"/>
              </w:numPr>
              <w:rPr>
                <w:rFonts w:cs="Arial"/>
                <w:color w:val="000000"/>
                <w:sz w:val="24"/>
                <w:szCs w:val="24"/>
              </w:rPr>
            </w:pPr>
            <w:r>
              <w:rPr>
                <w:rFonts w:cs="Arial"/>
                <w:b/>
                <w:bCs/>
                <w:color w:val="000000"/>
                <w:sz w:val="24"/>
                <w:szCs w:val="24"/>
              </w:rPr>
              <w:t xml:space="preserve">document </w:t>
            </w:r>
            <w:r>
              <w:rPr>
                <w:rFonts w:cs="Arial"/>
                <w:color w:val="000000"/>
                <w:sz w:val="24"/>
                <w:szCs w:val="24"/>
              </w:rPr>
              <w:t xml:space="preserve">(noun): an official paper </w:t>
            </w:r>
          </w:p>
          <w:p w14:paraId="010669E3" w14:textId="77777777" w:rsidR="003F6093" w:rsidRDefault="00C436DA">
            <w:pPr>
              <w:numPr>
                <w:ilvl w:val="1"/>
                <w:numId w:val="365"/>
              </w:numPr>
              <w:rPr>
                <w:rFonts w:cs="Arial"/>
                <w:color w:val="000000"/>
                <w:sz w:val="24"/>
                <w:szCs w:val="24"/>
              </w:rPr>
            </w:pPr>
            <w:hyperlink r:id="rId212" w:anchor="doc" w:history="1">
              <w:r w:rsidR="000A2B13">
                <w:rPr>
                  <w:rStyle w:val="Hyperlink"/>
                </w:rPr>
                <w:t>docu</w:t>
              </w:r>
            </w:hyperlink>
            <w:r w:rsidR="000A2B13">
              <w:rPr>
                <w:rFonts w:cs="Arial"/>
                <w:color w:val="000000"/>
                <w:sz w:val="24"/>
                <w:szCs w:val="24"/>
              </w:rPr>
              <w:t xml:space="preserve"> + </w:t>
            </w:r>
            <w:hyperlink r:id="rId213" w:anchor="MENTNOUN" w:history="1">
              <w:r w:rsidR="000A2B13">
                <w:rPr>
                  <w:rStyle w:val="Hyperlink"/>
                </w:rPr>
                <w:t>ment</w:t>
              </w:r>
            </w:hyperlink>
            <w:r w:rsidR="000A2B13">
              <w:rPr>
                <w:rFonts w:cs="Arial"/>
                <w:color w:val="000000"/>
                <w:sz w:val="24"/>
                <w:szCs w:val="24"/>
              </w:rPr>
              <w:t xml:space="preserve"> </w:t>
            </w:r>
          </w:p>
          <w:p w14:paraId="6E18EB66" w14:textId="77777777" w:rsidR="003F6093" w:rsidRDefault="000A2B13">
            <w:pPr>
              <w:numPr>
                <w:ilvl w:val="1"/>
                <w:numId w:val="365"/>
              </w:numPr>
              <w:spacing w:after="280"/>
              <w:rPr>
                <w:rFonts w:cs="Arial"/>
                <w:color w:val="000000"/>
                <w:sz w:val="24"/>
                <w:szCs w:val="24"/>
              </w:rPr>
            </w:pPr>
            <w:r>
              <w:rPr>
                <w:rFonts w:cs="Arial"/>
                <w:color w:val="000000"/>
                <w:sz w:val="24"/>
                <w:szCs w:val="24"/>
              </w:rPr>
              <w:t xml:space="preserve">The library houses many government documents in its collection. </w:t>
            </w:r>
          </w:p>
          <w:p w14:paraId="4D0BA243"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214" w:anchor="dog" w:history="1">
              <w:r>
                <w:rPr>
                  <w:rStyle w:val="Hyperlink"/>
                </w:rPr>
                <w:t xml:space="preserve">dog, dox </w:t>
              </w:r>
            </w:hyperlink>
          </w:p>
          <w:p w14:paraId="525CD39C" w14:textId="77777777" w:rsidR="003F6093" w:rsidRDefault="000A2B13">
            <w:pPr>
              <w:numPr>
                <w:ilvl w:val="0"/>
                <w:numId w:val="78"/>
              </w:numPr>
              <w:spacing w:before="280"/>
              <w:rPr>
                <w:rFonts w:cs="Arial"/>
                <w:color w:val="000000"/>
                <w:sz w:val="24"/>
                <w:szCs w:val="24"/>
              </w:rPr>
            </w:pPr>
            <w:bookmarkStart w:id="26" w:name="DOG"/>
            <w:r>
              <w:rPr>
                <w:rFonts w:cs="Arial"/>
                <w:color w:val="000000"/>
                <w:sz w:val="24"/>
                <w:szCs w:val="24"/>
              </w:rPr>
              <w:t xml:space="preserve">orthodox </w:t>
            </w:r>
            <w:bookmarkEnd w:id="26"/>
            <w:r>
              <w:rPr>
                <w:rFonts w:cs="Arial"/>
                <w:color w:val="000000"/>
                <w:sz w:val="24"/>
                <w:szCs w:val="24"/>
              </w:rPr>
              <w:t xml:space="preserve">(adjective): holding conventional beliefs </w:t>
            </w:r>
          </w:p>
          <w:p w14:paraId="4E2ED765" w14:textId="77777777" w:rsidR="003F6093" w:rsidRDefault="000A2B13">
            <w:pPr>
              <w:numPr>
                <w:ilvl w:val="1"/>
                <w:numId w:val="78"/>
              </w:numPr>
              <w:rPr>
                <w:rFonts w:cs="Arial"/>
                <w:color w:val="000000"/>
                <w:sz w:val="24"/>
                <w:szCs w:val="24"/>
              </w:rPr>
            </w:pPr>
            <w:r>
              <w:rPr>
                <w:rFonts w:cs="Arial"/>
                <w:color w:val="000000"/>
                <w:sz w:val="24"/>
                <w:szCs w:val="24"/>
              </w:rPr>
              <w:t xml:space="preserve">ortho + </w:t>
            </w:r>
            <w:hyperlink r:id="rId215" w:anchor="dog" w:history="1">
              <w:r>
                <w:rPr>
                  <w:rStyle w:val="Hyperlink"/>
                </w:rPr>
                <w:t>dox</w:t>
              </w:r>
            </w:hyperlink>
            <w:r>
              <w:rPr>
                <w:rFonts w:cs="Arial"/>
                <w:color w:val="000000"/>
                <w:sz w:val="24"/>
                <w:szCs w:val="24"/>
              </w:rPr>
              <w:t xml:space="preserve"> </w:t>
            </w:r>
          </w:p>
          <w:p w14:paraId="760A21B8" w14:textId="77777777" w:rsidR="003F6093" w:rsidRDefault="000A2B13">
            <w:pPr>
              <w:numPr>
                <w:ilvl w:val="1"/>
                <w:numId w:val="78"/>
              </w:numPr>
              <w:spacing w:after="280"/>
              <w:rPr>
                <w:rFonts w:cs="Arial"/>
                <w:color w:val="000000"/>
                <w:sz w:val="24"/>
                <w:szCs w:val="24"/>
              </w:rPr>
            </w:pPr>
            <w:r>
              <w:rPr>
                <w:rFonts w:cs="Arial"/>
                <w:color w:val="000000"/>
                <w:sz w:val="24"/>
                <w:szCs w:val="24"/>
              </w:rPr>
              <w:t xml:space="preserve">I don't know if my interpretation of that book is orthodox or not. </w:t>
            </w:r>
          </w:p>
          <w:p w14:paraId="7DBC7C7D" w14:textId="77777777" w:rsidR="003F6093" w:rsidRDefault="000A2B13">
            <w:pPr>
              <w:numPr>
                <w:ilvl w:val="0"/>
                <w:numId w:val="403"/>
              </w:numPr>
              <w:rPr>
                <w:rFonts w:cs="Arial"/>
                <w:color w:val="000000"/>
                <w:sz w:val="24"/>
                <w:szCs w:val="24"/>
              </w:rPr>
            </w:pPr>
            <w:r>
              <w:rPr>
                <w:rFonts w:cs="Arial"/>
                <w:b/>
                <w:bCs/>
                <w:color w:val="000000"/>
                <w:sz w:val="24"/>
                <w:szCs w:val="24"/>
              </w:rPr>
              <w:t xml:space="preserve">dogma </w:t>
            </w:r>
            <w:r>
              <w:rPr>
                <w:rFonts w:cs="Arial"/>
                <w:color w:val="000000"/>
                <w:sz w:val="24"/>
                <w:szCs w:val="24"/>
              </w:rPr>
              <w:t xml:space="preserve">(noun): an established opinion </w:t>
            </w:r>
          </w:p>
          <w:p w14:paraId="4300AFEF" w14:textId="77777777" w:rsidR="003F6093" w:rsidRDefault="00C436DA">
            <w:pPr>
              <w:numPr>
                <w:ilvl w:val="1"/>
                <w:numId w:val="403"/>
              </w:numPr>
              <w:rPr>
                <w:rFonts w:cs="Arial"/>
                <w:color w:val="000000"/>
                <w:sz w:val="24"/>
                <w:szCs w:val="24"/>
              </w:rPr>
            </w:pPr>
            <w:hyperlink r:id="rId216" w:anchor="dog" w:history="1">
              <w:r w:rsidR="000A2B13">
                <w:rPr>
                  <w:rStyle w:val="Hyperlink"/>
                </w:rPr>
                <w:t>dog</w:t>
              </w:r>
            </w:hyperlink>
            <w:r w:rsidR="000A2B13">
              <w:rPr>
                <w:rFonts w:cs="Arial"/>
                <w:color w:val="000000"/>
                <w:sz w:val="24"/>
                <w:szCs w:val="24"/>
              </w:rPr>
              <w:t xml:space="preserve"> + ma </w:t>
            </w:r>
          </w:p>
          <w:p w14:paraId="0C6A4CA7" w14:textId="77777777" w:rsidR="003F6093" w:rsidRDefault="000A2B13">
            <w:pPr>
              <w:numPr>
                <w:ilvl w:val="1"/>
                <w:numId w:val="403"/>
              </w:numPr>
              <w:spacing w:after="280"/>
              <w:rPr>
                <w:rFonts w:cs="Arial"/>
                <w:color w:val="000000"/>
                <w:sz w:val="24"/>
                <w:szCs w:val="24"/>
              </w:rPr>
            </w:pPr>
            <w:r>
              <w:rPr>
                <w:rFonts w:cs="Arial"/>
                <w:color w:val="000000"/>
                <w:sz w:val="24"/>
                <w:szCs w:val="24"/>
              </w:rPr>
              <w:t xml:space="preserve">Some people find the dogma associated with that organization disturbing. </w:t>
            </w:r>
          </w:p>
          <w:p w14:paraId="650B5A90" w14:textId="77777777" w:rsidR="003F6093" w:rsidRDefault="000A2B13">
            <w:pPr>
              <w:numPr>
                <w:ilvl w:val="0"/>
                <w:numId w:val="12"/>
              </w:numPr>
              <w:rPr>
                <w:rFonts w:cs="Arial"/>
                <w:color w:val="000000"/>
                <w:sz w:val="24"/>
                <w:szCs w:val="24"/>
              </w:rPr>
            </w:pPr>
            <w:r>
              <w:rPr>
                <w:rFonts w:cs="Arial"/>
                <w:b/>
                <w:bCs/>
                <w:color w:val="000000"/>
                <w:sz w:val="24"/>
                <w:szCs w:val="24"/>
              </w:rPr>
              <w:t xml:space="preserve">paradox </w:t>
            </w:r>
            <w:r>
              <w:rPr>
                <w:rFonts w:cs="Arial"/>
                <w:color w:val="000000"/>
                <w:sz w:val="24"/>
                <w:szCs w:val="24"/>
              </w:rPr>
              <w:t xml:space="preserve">(noun): a statement that seems to contradict itself but contains some truth </w:t>
            </w:r>
          </w:p>
          <w:p w14:paraId="7F9E337B" w14:textId="77777777" w:rsidR="003F6093" w:rsidRDefault="00C436DA">
            <w:pPr>
              <w:numPr>
                <w:ilvl w:val="1"/>
                <w:numId w:val="12"/>
              </w:numPr>
              <w:rPr>
                <w:rFonts w:cs="Arial"/>
                <w:color w:val="000000"/>
                <w:sz w:val="24"/>
                <w:szCs w:val="24"/>
              </w:rPr>
            </w:pPr>
            <w:hyperlink r:id="rId217" w:anchor="PARA" w:history="1">
              <w:r w:rsidR="000A2B13">
                <w:rPr>
                  <w:rStyle w:val="Hyperlink"/>
                </w:rPr>
                <w:t>para</w:t>
              </w:r>
            </w:hyperlink>
            <w:r w:rsidR="000A2B13">
              <w:rPr>
                <w:rFonts w:cs="Arial"/>
                <w:color w:val="000000"/>
                <w:sz w:val="24"/>
                <w:szCs w:val="24"/>
              </w:rPr>
              <w:t xml:space="preserve"> + </w:t>
            </w:r>
            <w:hyperlink r:id="rId218" w:anchor="dog" w:history="1">
              <w:r w:rsidR="000A2B13">
                <w:rPr>
                  <w:rStyle w:val="Hyperlink"/>
                </w:rPr>
                <w:t>dox</w:t>
              </w:r>
            </w:hyperlink>
            <w:r w:rsidR="000A2B13">
              <w:rPr>
                <w:rFonts w:cs="Arial"/>
                <w:color w:val="000000"/>
                <w:sz w:val="24"/>
                <w:szCs w:val="24"/>
              </w:rPr>
              <w:t xml:space="preserve"> </w:t>
            </w:r>
          </w:p>
          <w:p w14:paraId="7329E879" w14:textId="77777777" w:rsidR="003F6093" w:rsidRDefault="000A2B13">
            <w:pPr>
              <w:numPr>
                <w:ilvl w:val="1"/>
                <w:numId w:val="12"/>
              </w:numPr>
              <w:spacing w:after="280"/>
              <w:rPr>
                <w:rFonts w:cs="Arial"/>
                <w:color w:val="000000"/>
                <w:sz w:val="24"/>
                <w:szCs w:val="24"/>
              </w:rPr>
            </w:pPr>
            <w:r>
              <w:rPr>
                <w:rFonts w:cs="Arial"/>
                <w:color w:val="000000"/>
                <w:sz w:val="24"/>
                <w:szCs w:val="24"/>
              </w:rPr>
              <w:t xml:space="preserve">The paradox of the matter is that I want to see the opera but I also want to stay home. </w:t>
            </w:r>
          </w:p>
          <w:p w14:paraId="29C84E4A"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219" w:anchor="dec" w:history="1">
              <w:r>
                <w:rPr>
                  <w:rStyle w:val="Hyperlink"/>
                </w:rPr>
                <w:t xml:space="preserve">dec, dign </w:t>
              </w:r>
            </w:hyperlink>
          </w:p>
          <w:p w14:paraId="047028C1" w14:textId="77777777" w:rsidR="003F6093" w:rsidRDefault="000A2B13">
            <w:pPr>
              <w:numPr>
                <w:ilvl w:val="0"/>
                <w:numId w:val="212"/>
              </w:numPr>
              <w:spacing w:before="280"/>
              <w:rPr>
                <w:rFonts w:cs="Arial"/>
                <w:color w:val="000000"/>
                <w:sz w:val="24"/>
                <w:szCs w:val="24"/>
              </w:rPr>
            </w:pPr>
            <w:bookmarkStart w:id="27" w:name="DEC"/>
            <w:r>
              <w:rPr>
                <w:rFonts w:cs="Arial"/>
                <w:color w:val="000000"/>
                <w:sz w:val="24"/>
                <w:szCs w:val="24"/>
              </w:rPr>
              <w:t>decorate</w:t>
            </w:r>
            <w:bookmarkEnd w:id="27"/>
            <w:r>
              <w:rPr>
                <w:rFonts w:cs="Arial"/>
                <w:color w:val="000000"/>
                <w:sz w:val="24"/>
                <w:szCs w:val="24"/>
              </w:rPr>
              <w:t xml:space="preserve"> (verb): to make something look attractive or suitable </w:t>
            </w:r>
          </w:p>
          <w:p w14:paraId="5DD82C9C" w14:textId="77777777" w:rsidR="003F6093" w:rsidRDefault="00C436DA">
            <w:pPr>
              <w:numPr>
                <w:ilvl w:val="1"/>
                <w:numId w:val="212"/>
              </w:numPr>
              <w:rPr>
                <w:rFonts w:cs="Arial"/>
                <w:color w:val="000000"/>
                <w:sz w:val="24"/>
                <w:szCs w:val="24"/>
              </w:rPr>
            </w:pPr>
            <w:hyperlink r:id="rId220" w:anchor="dec" w:history="1">
              <w:r w:rsidR="000A2B13">
                <w:rPr>
                  <w:rStyle w:val="Hyperlink"/>
                </w:rPr>
                <w:t>dec</w:t>
              </w:r>
            </w:hyperlink>
            <w:r w:rsidR="000A2B13">
              <w:rPr>
                <w:rFonts w:cs="Arial"/>
                <w:color w:val="000000"/>
                <w:sz w:val="24"/>
                <w:szCs w:val="24"/>
              </w:rPr>
              <w:t xml:space="preserve"> + </w:t>
            </w:r>
            <w:hyperlink r:id="rId221" w:anchor="ORNOUN" w:history="1">
              <w:r w:rsidR="000A2B13">
                <w:rPr>
                  <w:rStyle w:val="Hyperlink"/>
                </w:rPr>
                <w:t>or</w:t>
              </w:r>
            </w:hyperlink>
            <w:r w:rsidR="000A2B13">
              <w:rPr>
                <w:rFonts w:cs="Arial"/>
                <w:color w:val="000000"/>
                <w:sz w:val="24"/>
                <w:szCs w:val="24"/>
              </w:rPr>
              <w:t xml:space="preserve"> + </w:t>
            </w:r>
            <w:hyperlink r:id="rId222" w:anchor="ATEVERB" w:history="1">
              <w:r w:rsidR="000A2B13">
                <w:rPr>
                  <w:rStyle w:val="Hyperlink"/>
                </w:rPr>
                <w:t>ate</w:t>
              </w:r>
            </w:hyperlink>
            <w:r w:rsidR="000A2B13">
              <w:rPr>
                <w:rFonts w:cs="Arial"/>
                <w:color w:val="000000"/>
                <w:sz w:val="24"/>
                <w:szCs w:val="24"/>
              </w:rPr>
              <w:t xml:space="preserve"> </w:t>
            </w:r>
          </w:p>
          <w:p w14:paraId="493434DD" w14:textId="77777777" w:rsidR="003F6093" w:rsidRDefault="000A2B13">
            <w:pPr>
              <w:numPr>
                <w:ilvl w:val="1"/>
                <w:numId w:val="212"/>
              </w:numPr>
              <w:spacing w:after="280"/>
              <w:rPr>
                <w:rFonts w:cs="Arial"/>
                <w:color w:val="000000"/>
                <w:sz w:val="24"/>
                <w:szCs w:val="24"/>
              </w:rPr>
            </w:pPr>
            <w:r>
              <w:rPr>
                <w:rFonts w:cs="Arial"/>
                <w:color w:val="000000"/>
                <w:sz w:val="24"/>
                <w:szCs w:val="24"/>
              </w:rPr>
              <w:t xml:space="preserve">Linda decorated her apartment with paintings and plants. </w:t>
            </w:r>
          </w:p>
          <w:p w14:paraId="72DCD41B" w14:textId="77777777" w:rsidR="003F6093" w:rsidRDefault="000A2B13">
            <w:pPr>
              <w:numPr>
                <w:ilvl w:val="0"/>
                <w:numId w:val="217"/>
              </w:numPr>
              <w:rPr>
                <w:rFonts w:cs="Arial"/>
                <w:color w:val="000000"/>
                <w:sz w:val="24"/>
                <w:szCs w:val="24"/>
              </w:rPr>
            </w:pPr>
            <w:r>
              <w:rPr>
                <w:rFonts w:cs="Arial"/>
                <w:b/>
                <w:bCs/>
                <w:color w:val="000000"/>
                <w:sz w:val="24"/>
                <w:szCs w:val="24"/>
              </w:rPr>
              <w:lastRenderedPageBreak/>
              <w:t xml:space="preserve">decent </w:t>
            </w:r>
            <w:r>
              <w:rPr>
                <w:rFonts w:cs="Arial"/>
                <w:color w:val="000000"/>
                <w:sz w:val="24"/>
                <w:szCs w:val="24"/>
              </w:rPr>
              <w:t xml:space="preserve">(adjective): conforming to standards, good, kind </w:t>
            </w:r>
          </w:p>
          <w:p w14:paraId="1CC1F723" w14:textId="77777777" w:rsidR="003F6093" w:rsidRDefault="00C436DA">
            <w:pPr>
              <w:numPr>
                <w:ilvl w:val="1"/>
                <w:numId w:val="217"/>
              </w:numPr>
              <w:rPr>
                <w:rFonts w:cs="Arial"/>
                <w:color w:val="000000"/>
                <w:sz w:val="24"/>
                <w:szCs w:val="24"/>
              </w:rPr>
            </w:pPr>
            <w:hyperlink r:id="rId223" w:anchor="dec" w:history="1">
              <w:r w:rsidR="000A2B13">
                <w:rPr>
                  <w:rStyle w:val="Hyperlink"/>
                </w:rPr>
                <w:t>dec</w:t>
              </w:r>
            </w:hyperlink>
            <w:r w:rsidR="000A2B13">
              <w:rPr>
                <w:rFonts w:cs="Arial"/>
                <w:color w:val="000000"/>
                <w:sz w:val="24"/>
                <w:szCs w:val="24"/>
              </w:rPr>
              <w:t xml:space="preserve"> + </w:t>
            </w:r>
            <w:hyperlink r:id="rId224" w:anchor="ANTADJ" w:history="1">
              <w:r w:rsidR="000A2B13">
                <w:rPr>
                  <w:rStyle w:val="Hyperlink"/>
                </w:rPr>
                <w:t>ent</w:t>
              </w:r>
            </w:hyperlink>
            <w:r w:rsidR="000A2B13">
              <w:rPr>
                <w:rFonts w:cs="Arial"/>
                <w:color w:val="000000"/>
                <w:sz w:val="24"/>
                <w:szCs w:val="24"/>
              </w:rPr>
              <w:t xml:space="preserve"> </w:t>
            </w:r>
          </w:p>
          <w:p w14:paraId="5832BFC6" w14:textId="77777777" w:rsidR="003F6093" w:rsidRDefault="000A2B13">
            <w:pPr>
              <w:numPr>
                <w:ilvl w:val="1"/>
                <w:numId w:val="217"/>
              </w:numPr>
              <w:spacing w:after="280"/>
              <w:rPr>
                <w:rFonts w:cs="Arial"/>
                <w:color w:val="000000"/>
                <w:sz w:val="24"/>
                <w:szCs w:val="24"/>
              </w:rPr>
            </w:pPr>
            <w:r>
              <w:rPr>
                <w:rFonts w:cs="Arial"/>
                <w:color w:val="000000"/>
                <w:sz w:val="24"/>
                <w:szCs w:val="24"/>
              </w:rPr>
              <w:t xml:space="preserve">This magazine contains a decent article on home improvement. </w:t>
            </w:r>
          </w:p>
          <w:p w14:paraId="2DF3E267" w14:textId="77777777" w:rsidR="003F6093" w:rsidRDefault="000A2B13">
            <w:pPr>
              <w:numPr>
                <w:ilvl w:val="0"/>
                <w:numId w:val="45"/>
              </w:numPr>
              <w:rPr>
                <w:rFonts w:cs="Arial"/>
                <w:color w:val="000000"/>
                <w:sz w:val="24"/>
                <w:szCs w:val="24"/>
              </w:rPr>
            </w:pPr>
            <w:r>
              <w:rPr>
                <w:rFonts w:cs="Arial"/>
                <w:b/>
                <w:bCs/>
                <w:color w:val="000000"/>
                <w:sz w:val="24"/>
                <w:szCs w:val="24"/>
              </w:rPr>
              <w:t xml:space="preserve">dignity </w:t>
            </w:r>
            <w:r>
              <w:rPr>
                <w:rFonts w:cs="Arial"/>
                <w:color w:val="000000"/>
                <w:sz w:val="24"/>
                <w:szCs w:val="24"/>
              </w:rPr>
              <w:t xml:space="preserve">(noun): quality of being worthy, noble, honored </w:t>
            </w:r>
          </w:p>
          <w:p w14:paraId="00414A3C" w14:textId="77777777" w:rsidR="003F6093" w:rsidRDefault="00C436DA">
            <w:pPr>
              <w:numPr>
                <w:ilvl w:val="1"/>
                <w:numId w:val="45"/>
              </w:numPr>
              <w:rPr>
                <w:rFonts w:cs="Arial"/>
                <w:color w:val="000000"/>
                <w:sz w:val="24"/>
                <w:szCs w:val="24"/>
              </w:rPr>
            </w:pPr>
            <w:hyperlink r:id="rId225" w:anchor="dec" w:history="1">
              <w:r w:rsidR="000A2B13">
                <w:rPr>
                  <w:rStyle w:val="Hyperlink"/>
                </w:rPr>
                <w:t>dign</w:t>
              </w:r>
            </w:hyperlink>
            <w:r w:rsidR="000A2B13">
              <w:rPr>
                <w:rFonts w:cs="Arial"/>
                <w:color w:val="000000"/>
                <w:sz w:val="24"/>
                <w:szCs w:val="24"/>
              </w:rPr>
              <w:t xml:space="preserve"> + </w:t>
            </w:r>
            <w:hyperlink r:id="rId226" w:anchor="ITYNOUN" w:history="1">
              <w:r w:rsidR="000A2B13">
                <w:rPr>
                  <w:rStyle w:val="Hyperlink"/>
                </w:rPr>
                <w:t>ity</w:t>
              </w:r>
            </w:hyperlink>
            <w:r w:rsidR="000A2B13">
              <w:rPr>
                <w:rFonts w:cs="Arial"/>
                <w:color w:val="000000"/>
                <w:sz w:val="24"/>
                <w:szCs w:val="24"/>
              </w:rPr>
              <w:t xml:space="preserve"> </w:t>
            </w:r>
          </w:p>
          <w:p w14:paraId="63C997D7" w14:textId="77777777" w:rsidR="003F6093" w:rsidRDefault="000A2B13">
            <w:pPr>
              <w:numPr>
                <w:ilvl w:val="1"/>
                <w:numId w:val="45"/>
              </w:numPr>
              <w:spacing w:after="280"/>
              <w:rPr>
                <w:rFonts w:cs="Arial"/>
                <w:color w:val="000000"/>
                <w:sz w:val="24"/>
                <w:szCs w:val="24"/>
              </w:rPr>
            </w:pPr>
            <w:r>
              <w:rPr>
                <w:rFonts w:cs="Arial"/>
                <w:color w:val="000000"/>
                <w:sz w:val="24"/>
                <w:szCs w:val="24"/>
              </w:rPr>
              <w:t xml:space="preserve">I haven't yet had the dignity and honor of being grand marshall of the parade. </w:t>
            </w:r>
          </w:p>
          <w:p w14:paraId="47D30E37"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227" w:anchor="duc" w:history="1">
              <w:r>
                <w:rPr>
                  <w:rStyle w:val="Hyperlink"/>
                </w:rPr>
                <w:t xml:space="preserve">duc, duct </w:t>
              </w:r>
            </w:hyperlink>
          </w:p>
          <w:p w14:paraId="06D5268E" w14:textId="77777777" w:rsidR="003F6093" w:rsidRDefault="000A2B13">
            <w:pPr>
              <w:numPr>
                <w:ilvl w:val="0"/>
                <w:numId w:val="356"/>
              </w:numPr>
              <w:spacing w:before="280"/>
              <w:rPr>
                <w:rFonts w:cs="Arial"/>
                <w:color w:val="000000"/>
                <w:sz w:val="24"/>
                <w:szCs w:val="24"/>
              </w:rPr>
            </w:pPr>
            <w:bookmarkStart w:id="28" w:name="DUC"/>
            <w:r>
              <w:rPr>
                <w:rFonts w:cs="Arial"/>
                <w:color w:val="000000"/>
                <w:sz w:val="24"/>
                <w:szCs w:val="24"/>
              </w:rPr>
              <w:t xml:space="preserve">conduct </w:t>
            </w:r>
            <w:bookmarkEnd w:id="28"/>
            <w:r>
              <w:rPr>
                <w:rFonts w:cs="Arial"/>
                <w:color w:val="000000"/>
                <w:sz w:val="24"/>
                <w:szCs w:val="24"/>
              </w:rPr>
              <w:t xml:space="preserve">(verb, noun): v. to lead or guide, n. a person's behavior </w:t>
            </w:r>
          </w:p>
          <w:p w14:paraId="3A34CF82" w14:textId="77777777" w:rsidR="003F6093" w:rsidRDefault="00C436DA">
            <w:pPr>
              <w:numPr>
                <w:ilvl w:val="1"/>
                <w:numId w:val="356"/>
              </w:numPr>
              <w:rPr>
                <w:rFonts w:cs="Arial"/>
                <w:color w:val="000000"/>
                <w:sz w:val="24"/>
                <w:szCs w:val="24"/>
              </w:rPr>
            </w:pPr>
            <w:hyperlink r:id="rId228" w:anchor="CON" w:history="1">
              <w:r w:rsidR="000A2B13">
                <w:rPr>
                  <w:rStyle w:val="Hyperlink"/>
                </w:rPr>
                <w:t>con</w:t>
              </w:r>
            </w:hyperlink>
            <w:r w:rsidR="000A2B13">
              <w:rPr>
                <w:rFonts w:cs="Arial"/>
                <w:color w:val="000000"/>
                <w:sz w:val="24"/>
                <w:szCs w:val="24"/>
              </w:rPr>
              <w:t xml:space="preserve"> + </w:t>
            </w:r>
            <w:hyperlink r:id="rId229" w:anchor="duc" w:history="1">
              <w:r w:rsidR="000A2B13">
                <w:rPr>
                  <w:rStyle w:val="Hyperlink"/>
                </w:rPr>
                <w:t>duct</w:t>
              </w:r>
            </w:hyperlink>
            <w:r w:rsidR="000A2B13">
              <w:rPr>
                <w:rFonts w:cs="Arial"/>
                <w:color w:val="000000"/>
                <w:sz w:val="24"/>
                <w:szCs w:val="24"/>
              </w:rPr>
              <w:t xml:space="preserve"> </w:t>
            </w:r>
          </w:p>
          <w:p w14:paraId="1709715D" w14:textId="77777777" w:rsidR="003F6093" w:rsidRDefault="000A2B13">
            <w:pPr>
              <w:numPr>
                <w:ilvl w:val="1"/>
                <w:numId w:val="356"/>
              </w:numPr>
              <w:rPr>
                <w:rFonts w:cs="Arial"/>
                <w:color w:val="000000"/>
                <w:sz w:val="24"/>
                <w:szCs w:val="24"/>
              </w:rPr>
            </w:pPr>
            <w:r>
              <w:rPr>
                <w:rFonts w:cs="Arial"/>
                <w:color w:val="000000"/>
                <w:sz w:val="24"/>
                <w:szCs w:val="24"/>
              </w:rPr>
              <w:t xml:space="preserve">Jared was conducted into the doctor's office by the nurse. </w:t>
            </w:r>
          </w:p>
          <w:p w14:paraId="604ECD08" w14:textId="77777777" w:rsidR="003F6093" w:rsidRDefault="000A2B13">
            <w:pPr>
              <w:numPr>
                <w:ilvl w:val="1"/>
                <w:numId w:val="356"/>
              </w:numPr>
              <w:spacing w:after="280"/>
              <w:rPr>
                <w:rFonts w:cs="Arial"/>
                <w:color w:val="000000"/>
                <w:sz w:val="24"/>
                <w:szCs w:val="24"/>
              </w:rPr>
            </w:pPr>
            <w:r>
              <w:rPr>
                <w:rFonts w:cs="Arial"/>
                <w:color w:val="000000"/>
                <w:sz w:val="24"/>
                <w:szCs w:val="24"/>
              </w:rPr>
              <w:t xml:space="preserve">Arnelle's conduct was inexcusable and she should apologize to the class. </w:t>
            </w:r>
          </w:p>
          <w:p w14:paraId="4A1C9A5A" w14:textId="77777777" w:rsidR="003F6093" w:rsidRDefault="000A2B13">
            <w:pPr>
              <w:numPr>
                <w:ilvl w:val="0"/>
                <w:numId w:val="465"/>
              </w:numPr>
              <w:rPr>
                <w:rFonts w:cs="Arial"/>
                <w:color w:val="000000"/>
                <w:sz w:val="24"/>
                <w:szCs w:val="24"/>
              </w:rPr>
            </w:pPr>
            <w:r>
              <w:rPr>
                <w:rFonts w:cs="Arial"/>
                <w:b/>
                <w:bCs/>
                <w:color w:val="000000"/>
                <w:sz w:val="24"/>
                <w:szCs w:val="24"/>
              </w:rPr>
              <w:t>educate</w:t>
            </w:r>
            <w:r>
              <w:rPr>
                <w:rFonts w:cs="Arial"/>
                <w:color w:val="000000"/>
                <w:sz w:val="24"/>
                <w:szCs w:val="24"/>
              </w:rPr>
              <w:t xml:space="preserve"> (verb): to train, to provide schooling for </w:t>
            </w:r>
          </w:p>
          <w:p w14:paraId="465A3E7E" w14:textId="77777777" w:rsidR="003F6093" w:rsidRDefault="00C436DA">
            <w:pPr>
              <w:numPr>
                <w:ilvl w:val="1"/>
                <w:numId w:val="465"/>
              </w:numPr>
              <w:rPr>
                <w:rFonts w:cs="Arial"/>
                <w:color w:val="000000"/>
                <w:sz w:val="24"/>
                <w:szCs w:val="24"/>
              </w:rPr>
            </w:pPr>
            <w:hyperlink r:id="rId230" w:anchor="E" w:history="1">
              <w:r w:rsidR="000A2B13">
                <w:rPr>
                  <w:rStyle w:val="Hyperlink"/>
                </w:rPr>
                <w:t>e</w:t>
              </w:r>
            </w:hyperlink>
            <w:r w:rsidR="000A2B13">
              <w:rPr>
                <w:rFonts w:cs="Arial"/>
                <w:color w:val="000000"/>
                <w:sz w:val="24"/>
                <w:szCs w:val="24"/>
              </w:rPr>
              <w:t xml:space="preserve"> + </w:t>
            </w:r>
            <w:hyperlink r:id="rId231" w:anchor="duc" w:history="1">
              <w:r w:rsidR="000A2B13">
                <w:rPr>
                  <w:rStyle w:val="Hyperlink"/>
                </w:rPr>
                <w:t>duc</w:t>
              </w:r>
            </w:hyperlink>
            <w:r w:rsidR="000A2B13">
              <w:rPr>
                <w:rFonts w:cs="Arial"/>
                <w:color w:val="000000"/>
                <w:sz w:val="24"/>
                <w:szCs w:val="24"/>
              </w:rPr>
              <w:t xml:space="preserve"> + </w:t>
            </w:r>
            <w:hyperlink r:id="rId232" w:anchor="ATEVERB" w:history="1">
              <w:r w:rsidR="000A2B13">
                <w:rPr>
                  <w:rStyle w:val="Hyperlink"/>
                </w:rPr>
                <w:t>ate</w:t>
              </w:r>
            </w:hyperlink>
            <w:r w:rsidR="000A2B13">
              <w:rPr>
                <w:rFonts w:cs="Arial"/>
                <w:color w:val="000000"/>
                <w:sz w:val="24"/>
                <w:szCs w:val="24"/>
              </w:rPr>
              <w:t xml:space="preserve"> </w:t>
            </w:r>
          </w:p>
          <w:p w14:paraId="0F1C52C6" w14:textId="77777777" w:rsidR="003F6093" w:rsidRDefault="000A2B13">
            <w:pPr>
              <w:numPr>
                <w:ilvl w:val="1"/>
                <w:numId w:val="465"/>
              </w:numPr>
              <w:spacing w:after="280"/>
              <w:rPr>
                <w:rFonts w:cs="Arial"/>
                <w:color w:val="000000"/>
                <w:sz w:val="24"/>
                <w:szCs w:val="24"/>
              </w:rPr>
            </w:pPr>
            <w:r>
              <w:rPr>
                <w:rFonts w:cs="Arial"/>
                <w:color w:val="000000"/>
                <w:sz w:val="24"/>
                <w:szCs w:val="24"/>
              </w:rPr>
              <w:t xml:space="preserve">The school tries to educate its students to be productive members of society. </w:t>
            </w:r>
          </w:p>
          <w:p w14:paraId="4CA03817" w14:textId="77777777" w:rsidR="003F6093" w:rsidRDefault="000A2B13">
            <w:pPr>
              <w:numPr>
                <w:ilvl w:val="0"/>
                <w:numId w:val="495"/>
              </w:numPr>
              <w:rPr>
                <w:rFonts w:cs="Arial"/>
                <w:color w:val="000000"/>
                <w:sz w:val="24"/>
                <w:szCs w:val="24"/>
              </w:rPr>
            </w:pPr>
            <w:r>
              <w:rPr>
                <w:rFonts w:cs="Arial"/>
                <w:b/>
                <w:bCs/>
                <w:color w:val="000000"/>
                <w:sz w:val="24"/>
                <w:szCs w:val="24"/>
              </w:rPr>
              <w:t xml:space="preserve">induct </w:t>
            </w:r>
            <w:r>
              <w:rPr>
                <w:rFonts w:cs="Arial"/>
                <w:color w:val="000000"/>
                <w:sz w:val="24"/>
                <w:szCs w:val="24"/>
              </w:rPr>
              <w:t xml:space="preserve">(verb): to install in office or to enroll in military service </w:t>
            </w:r>
          </w:p>
          <w:p w14:paraId="3994B31B" w14:textId="77777777" w:rsidR="003F6093" w:rsidRDefault="00C436DA">
            <w:pPr>
              <w:numPr>
                <w:ilvl w:val="1"/>
                <w:numId w:val="495"/>
              </w:numPr>
              <w:rPr>
                <w:rFonts w:cs="Arial"/>
                <w:color w:val="000000"/>
                <w:sz w:val="24"/>
                <w:szCs w:val="24"/>
              </w:rPr>
            </w:pPr>
            <w:hyperlink r:id="rId233" w:anchor="IN" w:history="1">
              <w:r w:rsidR="000A2B13">
                <w:rPr>
                  <w:rStyle w:val="Hyperlink"/>
                </w:rPr>
                <w:t>in</w:t>
              </w:r>
            </w:hyperlink>
            <w:r w:rsidR="000A2B13">
              <w:rPr>
                <w:rFonts w:cs="Arial"/>
                <w:color w:val="000000"/>
                <w:sz w:val="24"/>
                <w:szCs w:val="24"/>
              </w:rPr>
              <w:t xml:space="preserve"> + </w:t>
            </w:r>
            <w:hyperlink r:id="rId234" w:anchor="duc" w:history="1">
              <w:r w:rsidR="000A2B13">
                <w:rPr>
                  <w:rStyle w:val="Hyperlink"/>
                </w:rPr>
                <w:t>duct</w:t>
              </w:r>
            </w:hyperlink>
            <w:r w:rsidR="000A2B13">
              <w:rPr>
                <w:rFonts w:cs="Arial"/>
                <w:color w:val="000000"/>
                <w:sz w:val="24"/>
                <w:szCs w:val="24"/>
              </w:rPr>
              <w:t xml:space="preserve"> </w:t>
            </w:r>
          </w:p>
          <w:p w14:paraId="18A7EA1A" w14:textId="77777777" w:rsidR="003F6093" w:rsidRDefault="000A2B13">
            <w:pPr>
              <w:numPr>
                <w:ilvl w:val="1"/>
                <w:numId w:val="495"/>
              </w:numPr>
              <w:spacing w:after="280"/>
              <w:rPr>
                <w:rFonts w:cs="Arial"/>
                <w:color w:val="000000"/>
                <w:sz w:val="24"/>
                <w:szCs w:val="24"/>
              </w:rPr>
            </w:pPr>
            <w:r>
              <w:rPr>
                <w:rFonts w:cs="Arial"/>
                <w:color w:val="000000"/>
                <w:sz w:val="24"/>
                <w:szCs w:val="24"/>
              </w:rPr>
              <w:t xml:space="preserve">Mindy was inducted into the army last month. </w:t>
            </w:r>
          </w:p>
          <w:p w14:paraId="7CCCB25F" w14:textId="77777777" w:rsidR="003F6093" w:rsidRDefault="000A2B13">
            <w:pPr>
              <w:numPr>
                <w:ilvl w:val="0"/>
                <w:numId w:val="429"/>
              </w:numPr>
              <w:rPr>
                <w:rFonts w:cs="Arial"/>
                <w:color w:val="000000"/>
                <w:sz w:val="24"/>
                <w:szCs w:val="24"/>
              </w:rPr>
            </w:pPr>
            <w:r>
              <w:rPr>
                <w:rFonts w:cs="Arial"/>
                <w:b/>
                <w:bCs/>
                <w:color w:val="000000"/>
                <w:sz w:val="24"/>
                <w:szCs w:val="24"/>
              </w:rPr>
              <w:t xml:space="preserve">deduct </w:t>
            </w:r>
            <w:r>
              <w:rPr>
                <w:rFonts w:cs="Arial"/>
                <w:color w:val="000000"/>
                <w:sz w:val="24"/>
                <w:szCs w:val="24"/>
              </w:rPr>
              <w:t xml:space="preserve">(verb): to subtract </w:t>
            </w:r>
          </w:p>
          <w:p w14:paraId="53E3D8ED" w14:textId="77777777" w:rsidR="003F6093" w:rsidRDefault="00C436DA">
            <w:pPr>
              <w:numPr>
                <w:ilvl w:val="1"/>
                <w:numId w:val="429"/>
              </w:numPr>
              <w:rPr>
                <w:rFonts w:cs="Arial"/>
                <w:color w:val="000000"/>
                <w:sz w:val="24"/>
                <w:szCs w:val="24"/>
              </w:rPr>
            </w:pPr>
            <w:hyperlink r:id="rId235" w:anchor="DE" w:history="1">
              <w:r w:rsidR="000A2B13">
                <w:rPr>
                  <w:rStyle w:val="Hyperlink"/>
                </w:rPr>
                <w:t>de</w:t>
              </w:r>
            </w:hyperlink>
            <w:r w:rsidR="000A2B13">
              <w:rPr>
                <w:rFonts w:cs="Arial"/>
                <w:color w:val="000000"/>
                <w:sz w:val="24"/>
                <w:szCs w:val="24"/>
              </w:rPr>
              <w:t xml:space="preserve"> + </w:t>
            </w:r>
            <w:hyperlink r:id="rId236" w:anchor="duc" w:history="1">
              <w:r w:rsidR="000A2B13">
                <w:rPr>
                  <w:rStyle w:val="Hyperlink"/>
                </w:rPr>
                <w:t>duct</w:t>
              </w:r>
            </w:hyperlink>
            <w:r w:rsidR="000A2B13">
              <w:rPr>
                <w:rFonts w:cs="Arial"/>
                <w:color w:val="000000"/>
                <w:sz w:val="24"/>
                <w:szCs w:val="24"/>
              </w:rPr>
              <w:t xml:space="preserve"> </w:t>
            </w:r>
          </w:p>
          <w:p w14:paraId="6705E405" w14:textId="77777777" w:rsidR="003F6093" w:rsidRDefault="000A2B13">
            <w:pPr>
              <w:numPr>
                <w:ilvl w:val="1"/>
                <w:numId w:val="429"/>
              </w:numPr>
              <w:spacing w:after="280"/>
              <w:rPr>
                <w:rFonts w:cs="Arial"/>
                <w:color w:val="000000"/>
                <w:sz w:val="24"/>
                <w:szCs w:val="24"/>
              </w:rPr>
            </w:pPr>
            <w:r>
              <w:rPr>
                <w:rFonts w:cs="Arial"/>
                <w:color w:val="000000"/>
                <w:sz w:val="24"/>
                <w:szCs w:val="24"/>
              </w:rPr>
              <w:t xml:space="preserve">The salesperson deducted five dollars off the purchase price of the radio. </w:t>
            </w:r>
          </w:p>
          <w:p w14:paraId="6809918B" w14:textId="77777777" w:rsidR="003F6093" w:rsidRDefault="000A2B13">
            <w:pPr>
              <w:numPr>
                <w:ilvl w:val="0"/>
                <w:numId w:val="154"/>
              </w:numPr>
              <w:rPr>
                <w:rFonts w:cs="Arial"/>
                <w:color w:val="000000"/>
                <w:sz w:val="24"/>
                <w:szCs w:val="24"/>
              </w:rPr>
            </w:pPr>
            <w:r>
              <w:rPr>
                <w:rFonts w:cs="Arial"/>
                <w:b/>
                <w:bCs/>
                <w:color w:val="000000"/>
                <w:sz w:val="24"/>
                <w:szCs w:val="24"/>
              </w:rPr>
              <w:t xml:space="preserve">deduce </w:t>
            </w:r>
            <w:r>
              <w:rPr>
                <w:rFonts w:cs="Arial"/>
                <w:color w:val="000000"/>
                <w:sz w:val="24"/>
                <w:szCs w:val="24"/>
              </w:rPr>
              <w:t xml:space="preserve">(verb): to make a decision or draw a conclusion by reasoning </w:t>
            </w:r>
          </w:p>
          <w:p w14:paraId="522179C1" w14:textId="77777777" w:rsidR="003F6093" w:rsidRDefault="00C436DA">
            <w:pPr>
              <w:numPr>
                <w:ilvl w:val="1"/>
                <w:numId w:val="154"/>
              </w:numPr>
              <w:rPr>
                <w:rFonts w:cs="Arial"/>
                <w:color w:val="000000"/>
                <w:sz w:val="24"/>
                <w:szCs w:val="24"/>
              </w:rPr>
            </w:pPr>
            <w:hyperlink r:id="rId237" w:anchor="DE" w:history="1">
              <w:r w:rsidR="000A2B13">
                <w:rPr>
                  <w:rStyle w:val="Hyperlink"/>
                </w:rPr>
                <w:t>de</w:t>
              </w:r>
            </w:hyperlink>
            <w:r w:rsidR="000A2B13">
              <w:rPr>
                <w:rFonts w:cs="Arial"/>
                <w:color w:val="000000"/>
                <w:sz w:val="24"/>
                <w:szCs w:val="24"/>
              </w:rPr>
              <w:t xml:space="preserve"> + </w:t>
            </w:r>
            <w:hyperlink r:id="rId238" w:anchor="duc" w:history="1">
              <w:r w:rsidR="000A2B13">
                <w:rPr>
                  <w:rStyle w:val="Hyperlink"/>
                </w:rPr>
                <w:t>duce</w:t>
              </w:r>
            </w:hyperlink>
            <w:r w:rsidR="000A2B13">
              <w:rPr>
                <w:rFonts w:cs="Arial"/>
                <w:color w:val="000000"/>
                <w:sz w:val="24"/>
                <w:szCs w:val="24"/>
              </w:rPr>
              <w:t xml:space="preserve"> </w:t>
            </w:r>
          </w:p>
          <w:p w14:paraId="6948CF68" w14:textId="77777777" w:rsidR="003F6093" w:rsidRDefault="000A2B13">
            <w:pPr>
              <w:numPr>
                <w:ilvl w:val="1"/>
                <w:numId w:val="154"/>
              </w:numPr>
              <w:spacing w:after="280"/>
              <w:rPr>
                <w:rFonts w:cs="Arial"/>
                <w:color w:val="000000"/>
                <w:sz w:val="24"/>
                <w:szCs w:val="24"/>
              </w:rPr>
            </w:pPr>
            <w:r>
              <w:rPr>
                <w:rFonts w:cs="Arial"/>
                <w:color w:val="000000"/>
                <w:sz w:val="24"/>
                <w:szCs w:val="24"/>
              </w:rPr>
              <w:t xml:space="preserve">I deduced from the trail of crumbs and the empty milk carton that the children were home. </w:t>
            </w:r>
          </w:p>
          <w:p w14:paraId="2949B102" w14:textId="77777777" w:rsidR="003F6093" w:rsidRDefault="000A2B13">
            <w:pPr>
              <w:numPr>
                <w:ilvl w:val="0"/>
                <w:numId w:val="173"/>
              </w:numPr>
              <w:rPr>
                <w:rFonts w:cs="Arial"/>
                <w:color w:val="000000"/>
                <w:sz w:val="24"/>
                <w:szCs w:val="24"/>
              </w:rPr>
            </w:pPr>
            <w:r>
              <w:rPr>
                <w:rFonts w:cs="Arial"/>
                <w:b/>
                <w:bCs/>
                <w:color w:val="000000"/>
                <w:sz w:val="24"/>
                <w:szCs w:val="24"/>
              </w:rPr>
              <w:t xml:space="preserve">produce </w:t>
            </w:r>
            <w:r>
              <w:rPr>
                <w:rFonts w:cs="Arial"/>
                <w:color w:val="000000"/>
                <w:sz w:val="24"/>
                <w:szCs w:val="24"/>
              </w:rPr>
              <w:t xml:space="preserve">(verb, noun): to bring forward, to make to bear or yield; something made or grown </w:t>
            </w:r>
          </w:p>
          <w:p w14:paraId="0B18669B" w14:textId="77777777" w:rsidR="003F6093" w:rsidRDefault="00C436DA">
            <w:pPr>
              <w:numPr>
                <w:ilvl w:val="1"/>
                <w:numId w:val="173"/>
              </w:numPr>
              <w:rPr>
                <w:rFonts w:cs="Arial"/>
                <w:color w:val="000000"/>
                <w:sz w:val="24"/>
                <w:szCs w:val="24"/>
              </w:rPr>
            </w:pPr>
            <w:hyperlink r:id="rId239" w:anchor="PRO" w:history="1">
              <w:r w:rsidR="000A2B13">
                <w:rPr>
                  <w:rStyle w:val="Hyperlink"/>
                </w:rPr>
                <w:t>pro</w:t>
              </w:r>
            </w:hyperlink>
            <w:r w:rsidR="000A2B13">
              <w:rPr>
                <w:rFonts w:cs="Arial"/>
                <w:color w:val="000000"/>
                <w:sz w:val="24"/>
                <w:szCs w:val="24"/>
              </w:rPr>
              <w:t xml:space="preserve"> + </w:t>
            </w:r>
            <w:hyperlink r:id="rId240" w:anchor="duc" w:history="1">
              <w:r w:rsidR="000A2B13">
                <w:rPr>
                  <w:rStyle w:val="Hyperlink"/>
                </w:rPr>
                <w:t>duce</w:t>
              </w:r>
            </w:hyperlink>
            <w:r w:rsidR="000A2B13">
              <w:rPr>
                <w:rFonts w:cs="Arial"/>
                <w:color w:val="000000"/>
                <w:sz w:val="24"/>
                <w:szCs w:val="24"/>
              </w:rPr>
              <w:t xml:space="preserve"> </w:t>
            </w:r>
          </w:p>
          <w:p w14:paraId="422509B9" w14:textId="77777777" w:rsidR="003F6093" w:rsidRDefault="000A2B13">
            <w:pPr>
              <w:numPr>
                <w:ilvl w:val="1"/>
                <w:numId w:val="173"/>
              </w:numPr>
              <w:rPr>
                <w:rFonts w:cs="Arial"/>
                <w:color w:val="000000"/>
                <w:sz w:val="24"/>
                <w:szCs w:val="24"/>
              </w:rPr>
            </w:pPr>
            <w:r>
              <w:rPr>
                <w:rFonts w:cs="Arial"/>
                <w:color w:val="000000"/>
                <w:sz w:val="24"/>
                <w:szCs w:val="24"/>
              </w:rPr>
              <w:t xml:space="preserve">The lawyer produced new evidence at the trial. </w:t>
            </w:r>
          </w:p>
          <w:p w14:paraId="21F2C7A4" w14:textId="77777777" w:rsidR="003F6093" w:rsidRDefault="000A2B13">
            <w:pPr>
              <w:numPr>
                <w:ilvl w:val="1"/>
                <w:numId w:val="173"/>
              </w:numPr>
              <w:spacing w:after="280"/>
              <w:rPr>
                <w:rFonts w:cs="Arial"/>
                <w:color w:val="000000"/>
                <w:sz w:val="24"/>
                <w:szCs w:val="24"/>
              </w:rPr>
            </w:pPr>
            <w:r>
              <w:rPr>
                <w:rFonts w:cs="Arial"/>
                <w:color w:val="000000"/>
                <w:sz w:val="24"/>
                <w:szCs w:val="24"/>
              </w:rPr>
              <w:t xml:space="preserve">The produce from the farm will go to the market next week. </w:t>
            </w:r>
          </w:p>
          <w:p w14:paraId="79E1925A" w14:textId="77777777" w:rsidR="003F6093" w:rsidRDefault="000A2B13">
            <w:pPr>
              <w:numPr>
                <w:ilvl w:val="0"/>
                <w:numId w:val="44"/>
              </w:numPr>
              <w:rPr>
                <w:rFonts w:cs="Arial"/>
                <w:color w:val="000000"/>
                <w:sz w:val="24"/>
                <w:szCs w:val="24"/>
              </w:rPr>
            </w:pPr>
            <w:r>
              <w:rPr>
                <w:rFonts w:cs="Arial"/>
                <w:b/>
                <w:bCs/>
                <w:color w:val="000000"/>
                <w:sz w:val="24"/>
                <w:szCs w:val="24"/>
              </w:rPr>
              <w:t>seduce</w:t>
            </w:r>
            <w:r>
              <w:rPr>
                <w:rFonts w:cs="Arial"/>
                <w:color w:val="000000"/>
                <w:sz w:val="24"/>
                <w:szCs w:val="24"/>
              </w:rPr>
              <w:t xml:space="preserve"> (verb): to persuade (especially into doing something wrong), to tempt </w:t>
            </w:r>
          </w:p>
          <w:p w14:paraId="5DB8743D" w14:textId="77777777" w:rsidR="003F6093" w:rsidRDefault="00C436DA">
            <w:pPr>
              <w:numPr>
                <w:ilvl w:val="1"/>
                <w:numId w:val="44"/>
              </w:numPr>
              <w:rPr>
                <w:rFonts w:cs="Arial"/>
                <w:color w:val="000000"/>
                <w:sz w:val="24"/>
                <w:szCs w:val="24"/>
              </w:rPr>
            </w:pPr>
            <w:hyperlink r:id="rId241" w:anchor="SE" w:history="1">
              <w:r w:rsidR="000A2B13">
                <w:rPr>
                  <w:rStyle w:val="Hyperlink"/>
                </w:rPr>
                <w:t>se</w:t>
              </w:r>
            </w:hyperlink>
            <w:r w:rsidR="000A2B13">
              <w:rPr>
                <w:rFonts w:cs="Arial"/>
                <w:color w:val="000000"/>
                <w:sz w:val="24"/>
                <w:szCs w:val="24"/>
              </w:rPr>
              <w:t xml:space="preserve"> + </w:t>
            </w:r>
            <w:hyperlink r:id="rId242" w:anchor="duc" w:history="1">
              <w:r w:rsidR="000A2B13">
                <w:rPr>
                  <w:rStyle w:val="Hyperlink"/>
                </w:rPr>
                <w:t>duce</w:t>
              </w:r>
            </w:hyperlink>
            <w:r w:rsidR="000A2B13">
              <w:rPr>
                <w:rFonts w:cs="Arial"/>
                <w:color w:val="000000"/>
                <w:sz w:val="24"/>
                <w:szCs w:val="24"/>
              </w:rPr>
              <w:t xml:space="preserve"> </w:t>
            </w:r>
          </w:p>
          <w:p w14:paraId="08503795" w14:textId="77777777" w:rsidR="003F6093" w:rsidRDefault="000A2B13">
            <w:pPr>
              <w:numPr>
                <w:ilvl w:val="1"/>
                <w:numId w:val="44"/>
              </w:numPr>
              <w:spacing w:after="280"/>
              <w:rPr>
                <w:rFonts w:cs="Arial"/>
                <w:color w:val="000000"/>
                <w:sz w:val="24"/>
                <w:szCs w:val="24"/>
              </w:rPr>
            </w:pPr>
            <w:r>
              <w:rPr>
                <w:rFonts w:cs="Arial"/>
                <w:color w:val="000000"/>
                <w:sz w:val="24"/>
                <w:szCs w:val="24"/>
              </w:rPr>
              <w:t xml:space="preserve">Money and power have been known to seduce many honest people. </w:t>
            </w:r>
          </w:p>
          <w:p w14:paraId="0871066E" w14:textId="77777777" w:rsidR="003F6093" w:rsidRDefault="000A2B13">
            <w:pPr>
              <w:numPr>
                <w:ilvl w:val="0"/>
                <w:numId w:val="311"/>
              </w:numPr>
              <w:rPr>
                <w:rFonts w:cs="Arial"/>
                <w:color w:val="000000"/>
                <w:sz w:val="24"/>
                <w:szCs w:val="24"/>
              </w:rPr>
            </w:pPr>
            <w:r>
              <w:rPr>
                <w:rFonts w:cs="Arial"/>
                <w:b/>
                <w:bCs/>
                <w:color w:val="000000"/>
                <w:sz w:val="24"/>
                <w:szCs w:val="24"/>
              </w:rPr>
              <w:t>induce</w:t>
            </w:r>
            <w:r>
              <w:rPr>
                <w:rFonts w:cs="Arial"/>
                <w:color w:val="000000"/>
                <w:sz w:val="24"/>
                <w:szCs w:val="24"/>
              </w:rPr>
              <w:t xml:space="preserve"> (verb): to persuade, cause, or bring about by artificial means. </w:t>
            </w:r>
          </w:p>
          <w:p w14:paraId="73105F62" w14:textId="77777777" w:rsidR="003F6093" w:rsidRDefault="00C436DA">
            <w:pPr>
              <w:numPr>
                <w:ilvl w:val="1"/>
                <w:numId w:val="311"/>
              </w:numPr>
              <w:rPr>
                <w:rFonts w:cs="Arial"/>
                <w:color w:val="000000"/>
                <w:sz w:val="24"/>
                <w:szCs w:val="24"/>
              </w:rPr>
            </w:pPr>
            <w:hyperlink r:id="rId243" w:anchor="IN" w:history="1">
              <w:r w:rsidR="000A2B13">
                <w:rPr>
                  <w:rStyle w:val="Hyperlink"/>
                </w:rPr>
                <w:t>in</w:t>
              </w:r>
            </w:hyperlink>
            <w:r w:rsidR="000A2B13">
              <w:rPr>
                <w:rFonts w:cs="Arial"/>
                <w:color w:val="000000"/>
                <w:sz w:val="24"/>
                <w:szCs w:val="24"/>
              </w:rPr>
              <w:t xml:space="preserve"> + </w:t>
            </w:r>
            <w:hyperlink r:id="rId244" w:anchor="duc" w:history="1">
              <w:r w:rsidR="000A2B13">
                <w:rPr>
                  <w:rStyle w:val="Hyperlink"/>
                </w:rPr>
                <w:t>duce</w:t>
              </w:r>
            </w:hyperlink>
            <w:r w:rsidR="000A2B13">
              <w:rPr>
                <w:rFonts w:cs="Arial"/>
                <w:color w:val="000000"/>
                <w:sz w:val="24"/>
                <w:szCs w:val="24"/>
              </w:rPr>
              <w:t xml:space="preserve"> </w:t>
            </w:r>
          </w:p>
          <w:p w14:paraId="56281FFF" w14:textId="77777777" w:rsidR="003F6093" w:rsidRDefault="000A2B13">
            <w:pPr>
              <w:numPr>
                <w:ilvl w:val="1"/>
                <w:numId w:val="311"/>
              </w:numPr>
              <w:spacing w:after="280"/>
              <w:rPr>
                <w:rFonts w:cs="Arial"/>
                <w:color w:val="000000"/>
                <w:sz w:val="24"/>
                <w:szCs w:val="24"/>
              </w:rPr>
            </w:pPr>
            <w:r>
              <w:rPr>
                <w:rFonts w:cs="Arial"/>
                <w:color w:val="000000"/>
                <w:sz w:val="24"/>
                <w:szCs w:val="24"/>
              </w:rPr>
              <w:t xml:space="preserve">If a child swallows poison, it is suggested that vomiting should be induced. </w:t>
            </w:r>
          </w:p>
          <w:p w14:paraId="5C605AF8"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29" w:name="E"/>
            <w:r>
              <w:rPr>
                <w:rFonts w:cs="Arial"/>
                <w:color w:val="000000"/>
                <w:sz w:val="24"/>
                <w:szCs w:val="24"/>
              </w:rPr>
              <w:t>E</w:t>
            </w:r>
            <w:bookmarkEnd w:id="29"/>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245" w:anchor="ev" w:history="1">
              <w:r>
                <w:rPr>
                  <w:rStyle w:val="Hyperlink"/>
                </w:rPr>
                <w:t xml:space="preserve">ev, et </w:t>
              </w:r>
            </w:hyperlink>
          </w:p>
          <w:p w14:paraId="778EB40E" w14:textId="77777777" w:rsidR="003F6093" w:rsidRDefault="000A2B13">
            <w:pPr>
              <w:numPr>
                <w:ilvl w:val="0"/>
                <w:numId w:val="144"/>
              </w:numPr>
              <w:spacing w:before="280"/>
              <w:rPr>
                <w:rFonts w:cs="Arial"/>
                <w:color w:val="000000"/>
                <w:sz w:val="24"/>
                <w:szCs w:val="24"/>
              </w:rPr>
            </w:pPr>
            <w:bookmarkStart w:id="30" w:name="EV"/>
            <w:r>
              <w:rPr>
                <w:rFonts w:cs="Arial"/>
                <w:color w:val="000000"/>
                <w:sz w:val="24"/>
                <w:szCs w:val="24"/>
              </w:rPr>
              <w:t>eternal</w:t>
            </w:r>
            <w:bookmarkEnd w:id="30"/>
            <w:r>
              <w:rPr>
                <w:rFonts w:cs="Arial"/>
                <w:color w:val="000000"/>
                <w:sz w:val="24"/>
                <w:szCs w:val="24"/>
              </w:rPr>
              <w:t xml:space="preserve"> (adjective): not effected by time, without beginning or end, ceaseless </w:t>
            </w:r>
          </w:p>
          <w:p w14:paraId="389E86BB" w14:textId="77777777" w:rsidR="003F6093" w:rsidRDefault="00C436DA">
            <w:pPr>
              <w:numPr>
                <w:ilvl w:val="1"/>
                <w:numId w:val="144"/>
              </w:numPr>
              <w:rPr>
                <w:rFonts w:cs="Arial"/>
                <w:color w:val="000000"/>
                <w:sz w:val="24"/>
                <w:szCs w:val="24"/>
              </w:rPr>
            </w:pPr>
            <w:hyperlink r:id="rId246" w:anchor="ev" w:history="1">
              <w:r w:rsidR="000A2B13">
                <w:rPr>
                  <w:rStyle w:val="Hyperlink"/>
                </w:rPr>
                <w:t>etern</w:t>
              </w:r>
            </w:hyperlink>
            <w:r w:rsidR="000A2B13">
              <w:rPr>
                <w:rFonts w:cs="Arial"/>
                <w:color w:val="000000"/>
                <w:sz w:val="24"/>
                <w:szCs w:val="24"/>
              </w:rPr>
              <w:t xml:space="preserve"> + </w:t>
            </w:r>
            <w:hyperlink r:id="rId247" w:anchor=" AL" w:history="1">
              <w:r w:rsidR="000A2B13">
                <w:rPr>
                  <w:rStyle w:val="Hyperlink"/>
                </w:rPr>
                <w:t xml:space="preserve">al </w:t>
              </w:r>
            </w:hyperlink>
          </w:p>
          <w:p w14:paraId="34A38156" w14:textId="77777777" w:rsidR="003F6093" w:rsidRDefault="000A2B13">
            <w:pPr>
              <w:numPr>
                <w:ilvl w:val="1"/>
                <w:numId w:val="144"/>
              </w:numPr>
              <w:spacing w:after="280"/>
              <w:rPr>
                <w:rFonts w:cs="Arial"/>
                <w:color w:val="000000"/>
                <w:sz w:val="24"/>
                <w:szCs w:val="24"/>
              </w:rPr>
            </w:pPr>
            <w:r>
              <w:rPr>
                <w:rFonts w:cs="Arial"/>
                <w:color w:val="000000"/>
                <w:sz w:val="24"/>
                <w:szCs w:val="24"/>
              </w:rPr>
              <w:t xml:space="preserve">The lecture seemed eternal and many in the audience had fallen asleep. </w:t>
            </w:r>
          </w:p>
          <w:p w14:paraId="7FA58C11" w14:textId="77777777" w:rsidR="003F6093" w:rsidRDefault="000A2B13">
            <w:pPr>
              <w:numPr>
                <w:ilvl w:val="0"/>
                <w:numId w:val="176"/>
              </w:numPr>
              <w:rPr>
                <w:rFonts w:cs="Arial"/>
                <w:color w:val="000000"/>
                <w:sz w:val="24"/>
                <w:szCs w:val="24"/>
              </w:rPr>
            </w:pPr>
            <w:r>
              <w:rPr>
                <w:rFonts w:cs="Arial"/>
                <w:b/>
                <w:bCs/>
                <w:color w:val="000000"/>
                <w:sz w:val="24"/>
                <w:szCs w:val="24"/>
              </w:rPr>
              <w:t xml:space="preserve">medieval </w:t>
            </w:r>
            <w:r>
              <w:rPr>
                <w:rFonts w:cs="Arial"/>
                <w:color w:val="000000"/>
                <w:sz w:val="24"/>
                <w:szCs w:val="24"/>
              </w:rPr>
              <w:t xml:space="preserve">(adjective): relating to the Middle Ages (500 - 1500 AD) </w:t>
            </w:r>
          </w:p>
          <w:p w14:paraId="0CFB617D" w14:textId="77777777" w:rsidR="003F6093" w:rsidRDefault="00C436DA">
            <w:pPr>
              <w:numPr>
                <w:ilvl w:val="1"/>
                <w:numId w:val="176"/>
              </w:numPr>
              <w:rPr>
                <w:rFonts w:cs="Arial"/>
                <w:color w:val="000000"/>
                <w:sz w:val="24"/>
                <w:szCs w:val="24"/>
              </w:rPr>
            </w:pPr>
            <w:hyperlink r:id="rId248" w:anchor="MID" w:history="1">
              <w:r w:rsidR="000A2B13">
                <w:rPr>
                  <w:rStyle w:val="Hyperlink"/>
                </w:rPr>
                <w:t>med</w:t>
              </w:r>
            </w:hyperlink>
            <w:r w:rsidR="000A2B13">
              <w:rPr>
                <w:rFonts w:cs="Arial"/>
                <w:color w:val="000000"/>
                <w:sz w:val="24"/>
                <w:szCs w:val="24"/>
              </w:rPr>
              <w:t xml:space="preserve"> + </w:t>
            </w:r>
            <w:hyperlink r:id="rId249" w:anchor="ev" w:history="1">
              <w:r w:rsidR="000A2B13">
                <w:rPr>
                  <w:rStyle w:val="Hyperlink"/>
                </w:rPr>
                <w:t>iev</w:t>
              </w:r>
            </w:hyperlink>
            <w:hyperlink r:id="rId250" w:anchor="ALADJ" w:history="1">
              <w:r w:rsidR="000A2B13">
                <w:rPr>
                  <w:rStyle w:val="Hyperlink"/>
                </w:rPr>
                <w:t xml:space="preserve">al </w:t>
              </w:r>
            </w:hyperlink>
          </w:p>
          <w:p w14:paraId="22D7AEE3" w14:textId="77777777" w:rsidR="003F6093" w:rsidRDefault="000A2B13">
            <w:pPr>
              <w:numPr>
                <w:ilvl w:val="1"/>
                <w:numId w:val="176"/>
              </w:numPr>
              <w:spacing w:after="280"/>
              <w:rPr>
                <w:rFonts w:cs="Arial"/>
                <w:color w:val="000000"/>
                <w:sz w:val="24"/>
                <w:szCs w:val="24"/>
              </w:rPr>
            </w:pPr>
            <w:r>
              <w:rPr>
                <w:rFonts w:cs="Arial"/>
                <w:color w:val="000000"/>
                <w:sz w:val="24"/>
                <w:szCs w:val="24"/>
              </w:rPr>
              <w:t xml:space="preserve">There are many styles to medieval architecture and a building built in 500 AD looks different from one built in 1000 AD. </w:t>
            </w:r>
          </w:p>
          <w:p w14:paraId="475CEFF7"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31" w:name="F"/>
            <w:r>
              <w:rPr>
                <w:rFonts w:cs="Arial"/>
                <w:color w:val="000000"/>
                <w:sz w:val="24"/>
                <w:szCs w:val="24"/>
              </w:rPr>
              <w:t>F</w:t>
            </w:r>
            <w:bookmarkEnd w:id="31"/>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251" w:anchor="fict" w:history="1">
              <w:r>
                <w:rPr>
                  <w:rStyle w:val="Hyperlink"/>
                </w:rPr>
                <w:t xml:space="preserve">fict, feign, fain </w:t>
              </w:r>
            </w:hyperlink>
          </w:p>
          <w:p w14:paraId="536EA4BB" w14:textId="77777777" w:rsidR="003F6093" w:rsidRDefault="000A2B13">
            <w:pPr>
              <w:numPr>
                <w:ilvl w:val="0"/>
                <w:numId w:val="269"/>
              </w:numPr>
              <w:spacing w:before="280"/>
              <w:rPr>
                <w:rFonts w:cs="Arial"/>
                <w:color w:val="000000"/>
                <w:sz w:val="24"/>
                <w:szCs w:val="24"/>
              </w:rPr>
            </w:pPr>
            <w:bookmarkStart w:id="32" w:name="FICT"/>
            <w:r>
              <w:rPr>
                <w:rFonts w:cs="Arial"/>
                <w:color w:val="000000"/>
                <w:sz w:val="24"/>
                <w:szCs w:val="24"/>
              </w:rPr>
              <w:t>faint</w:t>
            </w:r>
            <w:bookmarkEnd w:id="32"/>
            <w:r>
              <w:rPr>
                <w:rFonts w:cs="Arial"/>
                <w:color w:val="000000"/>
                <w:sz w:val="24"/>
                <w:szCs w:val="24"/>
              </w:rPr>
              <w:t xml:space="preserve"> (adjective, verb): indistinct, not clearly perceived, weak; to lose consciousness from lack of blood to the brain </w:t>
            </w:r>
          </w:p>
          <w:p w14:paraId="56B27725" w14:textId="77777777" w:rsidR="003F6093" w:rsidRDefault="00C436DA">
            <w:pPr>
              <w:numPr>
                <w:ilvl w:val="1"/>
                <w:numId w:val="269"/>
              </w:numPr>
              <w:rPr>
                <w:rFonts w:cs="Arial"/>
                <w:color w:val="000000"/>
                <w:sz w:val="24"/>
                <w:szCs w:val="24"/>
              </w:rPr>
            </w:pPr>
            <w:hyperlink r:id="rId252" w:anchor="fict" w:history="1">
              <w:r w:rsidR="000A2B13">
                <w:rPr>
                  <w:rStyle w:val="Hyperlink"/>
                </w:rPr>
                <w:t>faint</w:t>
              </w:r>
            </w:hyperlink>
            <w:r w:rsidR="000A2B13">
              <w:rPr>
                <w:rFonts w:cs="Arial"/>
                <w:color w:val="000000"/>
                <w:sz w:val="24"/>
                <w:szCs w:val="24"/>
              </w:rPr>
              <w:t xml:space="preserve"> </w:t>
            </w:r>
          </w:p>
          <w:p w14:paraId="17919EC9" w14:textId="77777777" w:rsidR="003F6093" w:rsidRDefault="000A2B13">
            <w:pPr>
              <w:numPr>
                <w:ilvl w:val="1"/>
                <w:numId w:val="269"/>
              </w:numPr>
              <w:rPr>
                <w:rFonts w:cs="Arial"/>
                <w:color w:val="000000"/>
                <w:sz w:val="24"/>
                <w:szCs w:val="24"/>
              </w:rPr>
            </w:pPr>
            <w:r>
              <w:rPr>
                <w:rFonts w:cs="Arial"/>
                <w:color w:val="000000"/>
                <w:sz w:val="24"/>
                <w:szCs w:val="24"/>
              </w:rPr>
              <w:t xml:space="preserve">There is a faint odor of apples in this room. </w:t>
            </w:r>
          </w:p>
          <w:p w14:paraId="48853E6A" w14:textId="77777777" w:rsidR="003F6093" w:rsidRDefault="000A2B13">
            <w:pPr>
              <w:numPr>
                <w:ilvl w:val="1"/>
                <w:numId w:val="269"/>
              </w:numPr>
              <w:spacing w:after="280"/>
              <w:rPr>
                <w:rFonts w:cs="Arial"/>
                <w:color w:val="000000"/>
                <w:sz w:val="24"/>
                <w:szCs w:val="24"/>
              </w:rPr>
            </w:pPr>
            <w:r>
              <w:rPr>
                <w:rFonts w:cs="Arial"/>
                <w:color w:val="000000"/>
                <w:sz w:val="24"/>
                <w:szCs w:val="24"/>
              </w:rPr>
              <w:t xml:space="preserve">Some people faint at the sight of blood. </w:t>
            </w:r>
          </w:p>
          <w:p w14:paraId="3AB84798" w14:textId="77777777" w:rsidR="003F6093" w:rsidRDefault="000A2B13">
            <w:pPr>
              <w:numPr>
                <w:ilvl w:val="0"/>
                <w:numId w:val="236"/>
              </w:numPr>
              <w:rPr>
                <w:rFonts w:cs="Arial"/>
                <w:color w:val="000000"/>
                <w:sz w:val="24"/>
                <w:szCs w:val="24"/>
              </w:rPr>
            </w:pPr>
            <w:r>
              <w:rPr>
                <w:rFonts w:cs="Arial"/>
                <w:b/>
                <w:bCs/>
                <w:color w:val="000000"/>
                <w:sz w:val="24"/>
                <w:szCs w:val="24"/>
              </w:rPr>
              <w:t xml:space="preserve">feign </w:t>
            </w:r>
            <w:r>
              <w:rPr>
                <w:rFonts w:cs="Arial"/>
                <w:color w:val="000000"/>
                <w:sz w:val="24"/>
                <w:szCs w:val="24"/>
              </w:rPr>
              <w:t xml:space="preserve">(verb): to pretend </w:t>
            </w:r>
          </w:p>
          <w:p w14:paraId="4A9F58F3" w14:textId="77777777" w:rsidR="003F6093" w:rsidRDefault="00C436DA">
            <w:pPr>
              <w:numPr>
                <w:ilvl w:val="1"/>
                <w:numId w:val="236"/>
              </w:numPr>
              <w:rPr>
                <w:rFonts w:cs="Arial"/>
                <w:color w:val="000000"/>
                <w:sz w:val="24"/>
                <w:szCs w:val="24"/>
              </w:rPr>
            </w:pPr>
            <w:hyperlink r:id="rId253" w:anchor="fict" w:history="1">
              <w:r w:rsidR="000A2B13">
                <w:rPr>
                  <w:rStyle w:val="Hyperlink"/>
                </w:rPr>
                <w:t>feign</w:t>
              </w:r>
            </w:hyperlink>
            <w:r w:rsidR="000A2B13">
              <w:rPr>
                <w:rFonts w:cs="Arial"/>
                <w:color w:val="000000"/>
                <w:sz w:val="24"/>
                <w:szCs w:val="24"/>
              </w:rPr>
              <w:t xml:space="preserve"> </w:t>
            </w:r>
          </w:p>
          <w:p w14:paraId="5E244E19" w14:textId="77777777" w:rsidR="003F6093" w:rsidRDefault="000A2B13">
            <w:pPr>
              <w:numPr>
                <w:ilvl w:val="1"/>
                <w:numId w:val="236"/>
              </w:numPr>
              <w:spacing w:after="280"/>
              <w:rPr>
                <w:rFonts w:cs="Arial"/>
                <w:color w:val="000000"/>
                <w:sz w:val="24"/>
                <w:szCs w:val="24"/>
              </w:rPr>
            </w:pPr>
            <w:r>
              <w:rPr>
                <w:rFonts w:cs="Arial"/>
                <w:color w:val="000000"/>
                <w:sz w:val="24"/>
                <w:szCs w:val="24"/>
              </w:rPr>
              <w:t xml:space="preserve">The child feigned illness in an attempt to avoid the test. </w:t>
            </w:r>
          </w:p>
          <w:p w14:paraId="31D4FD89" w14:textId="77777777" w:rsidR="003F6093" w:rsidRDefault="000A2B13">
            <w:pPr>
              <w:numPr>
                <w:ilvl w:val="0"/>
                <w:numId w:val="208"/>
              </w:numPr>
              <w:rPr>
                <w:rFonts w:cs="Arial"/>
                <w:color w:val="000000"/>
                <w:sz w:val="24"/>
                <w:szCs w:val="24"/>
              </w:rPr>
            </w:pPr>
            <w:r>
              <w:rPr>
                <w:rFonts w:cs="Arial"/>
                <w:b/>
                <w:bCs/>
                <w:color w:val="000000"/>
                <w:sz w:val="24"/>
                <w:szCs w:val="24"/>
              </w:rPr>
              <w:t xml:space="preserve">fiction </w:t>
            </w:r>
            <w:r>
              <w:rPr>
                <w:rFonts w:cs="Arial"/>
                <w:color w:val="000000"/>
                <w:sz w:val="24"/>
                <w:szCs w:val="24"/>
              </w:rPr>
              <w:t xml:space="preserve">(noun): something produce from imagination, an invented story </w:t>
            </w:r>
          </w:p>
          <w:p w14:paraId="530F2C30" w14:textId="77777777" w:rsidR="003F6093" w:rsidRDefault="00C436DA">
            <w:pPr>
              <w:numPr>
                <w:ilvl w:val="1"/>
                <w:numId w:val="208"/>
              </w:numPr>
              <w:rPr>
                <w:rFonts w:cs="Arial"/>
                <w:color w:val="000000"/>
                <w:sz w:val="24"/>
                <w:szCs w:val="24"/>
              </w:rPr>
            </w:pPr>
            <w:hyperlink r:id="rId254" w:anchor="fict" w:history="1">
              <w:r w:rsidR="000A2B13">
                <w:rPr>
                  <w:rStyle w:val="Hyperlink"/>
                </w:rPr>
                <w:t>fict</w:t>
              </w:r>
            </w:hyperlink>
            <w:r w:rsidR="000A2B13">
              <w:rPr>
                <w:rFonts w:cs="Arial"/>
                <w:color w:val="000000"/>
                <w:sz w:val="24"/>
                <w:szCs w:val="24"/>
              </w:rPr>
              <w:t xml:space="preserve"> + </w:t>
            </w:r>
            <w:hyperlink r:id="rId255" w:anchor="IONOUN" w:history="1">
              <w:r w:rsidR="000A2B13">
                <w:rPr>
                  <w:rStyle w:val="Hyperlink"/>
                </w:rPr>
                <w:t>ion</w:t>
              </w:r>
            </w:hyperlink>
            <w:r w:rsidR="000A2B13">
              <w:rPr>
                <w:rFonts w:cs="Arial"/>
                <w:color w:val="000000"/>
                <w:sz w:val="24"/>
                <w:szCs w:val="24"/>
              </w:rPr>
              <w:t xml:space="preserve"> </w:t>
            </w:r>
          </w:p>
          <w:p w14:paraId="081F08DB" w14:textId="77777777" w:rsidR="003F6093" w:rsidRDefault="000A2B13">
            <w:pPr>
              <w:numPr>
                <w:ilvl w:val="1"/>
                <w:numId w:val="208"/>
              </w:numPr>
              <w:spacing w:after="280"/>
              <w:rPr>
                <w:rFonts w:cs="Arial"/>
                <w:color w:val="000000"/>
                <w:sz w:val="24"/>
                <w:szCs w:val="24"/>
              </w:rPr>
            </w:pPr>
            <w:r>
              <w:rPr>
                <w:rFonts w:cs="Arial"/>
                <w:color w:val="000000"/>
                <w:sz w:val="24"/>
                <w:szCs w:val="24"/>
              </w:rPr>
              <w:t xml:space="preserve">The excuse Marvin just gave for not doing his homework is pure fiction. </w:t>
            </w:r>
          </w:p>
          <w:p w14:paraId="29A35DC0" w14:textId="77777777" w:rsidR="003F6093" w:rsidRDefault="000A2B13">
            <w:pPr>
              <w:rPr>
                <w:rFonts w:cs="Arial"/>
                <w:b/>
                <w:bCs/>
                <w:color w:val="000000"/>
                <w:sz w:val="24"/>
                <w:szCs w:val="24"/>
              </w:rPr>
            </w:pPr>
            <w:r>
              <w:rPr>
                <w:rFonts w:cs="Arial"/>
                <w:color w:val="000000"/>
                <w:sz w:val="24"/>
                <w:szCs w:val="24"/>
              </w:rPr>
              <w:br/>
            </w:r>
            <w:r>
              <w:rPr>
                <w:rFonts w:cs="Arial"/>
                <w:color w:val="000000"/>
                <w:sz w:val="24"/>
                <w:szCs w:val="24"/>
              </w:rPr>
              <w:br/>
            </w:r>
            <w:hyperlink r:id="rId256" w:anchor="fict" w:history="1">
              <w:r>
                <w:rPr>
                  <w:rStyle w:val="Hyperlink"/>
                </w:rPr>
                <w:t>fig</w:t>
              </w:r>
            </w:hyperlink>
            <w:r>
              <w:rPr>
                <w:rFonts w:cs="Arial"/>
                <w:b/>
                <w:bCs/>
                <w:color w:val="000000"/>
                <w:sz w:val="24"/>
                <w:szCs w:val="24"/>
              </w:rPr>
              <w:t xml:space="preserve"> </w:t>
            </w:r>
          </w:p>
          <w:p w14:paraId="7B505E52" w14:textId="77777777" w:rsidR="003F6093" w:rsidRDefault="000A2B13">
            <w:pPr>
              <w:numPr>
                <w:ilvl w:val="0"/>
                <w:numId w:val="72"/>
              </w:numPr>
              <w:spacing w:before="280"/>
              <w:rPr>
                <w:rFonts w:cs="Arial"/>
                <w:color w:val="000000"/>
                <w:sz w:val="24"/>
                <w:szCs w:val="24"/>
              </w:rPr>
            </w:pPr>
            <w:bookmarkStart w:id="33" w:name="FIG"/>
            <w:r>
              <w:rPr>
                <w:rFonts w:cs="Arial"/>
                <w:color w:val="000000"/>
                <w:sz w:val="24"/>
                <w:szCs w:val="24"/>
              </w:rPr>
              <w:t>effigy</w:t>
            </w:r>
            <w:bookmarkEnd w:id="33"/>
            <w:r>
              <w:rPr>
                <w:rFonts w:cs="Arial"/>
                <w:b/>
                <w:bCs/>
                <w:color w:val="000000"/>
                <w:sz w:val="24"/>
                <w:szCs w:val="24"/>
              </w:rPr>
              <w:t xml:space="preserve"> </w:t>
            </w:r>
            <w:r>
              <w:rPr>
                <w:rFonts w:cs="Arial"/>
                <w:color w:val="000000"/>
                <w:sz w:val="24"/>
                <w:szCs w:val="24"/>
              </w:rPr>
              <w:t xml:space="preserve">(noun): a figure representing a disliked person. </w:t>
            </w:r>
          </w:p>
          <w:p w14:paraId="553F6C3E" w14:textId="77777777" w:rsidR="003F6093" w:rsidRDefault="00C436DA">
            <w:pPr>
              <w:numPr>
                <w:ilvl w:val="1"/>
                <w:numId w:val="72"/>
              </w:numPr>
              <w:rPr>
                <w:rFonts w:cs="Arial"/>
                <w:color w:val="000000"/>
                <w:sz w:val="24"/>
                <w:szCs w:val="24"/>
              </w:rPr>
            </w:pPr>
            <w:hyperlink r:id="rId257" w:anchor="E" w:history="1">
              <w:r w:rsidR="000A2B13">
                <w:rPr>
                  <w:rStyle w:val="Hyperlink"/>
                </w:rPr>
                <w:t>e</w:t>
              </w:r>
            </w:hyperlink>
            <w:r w:rsidR="000A2B13">
              <w:rPr>
                <w:rFonts w:cs="Arial"/>
                <w:color w:val="000000"/>
                <w:sz w:val="24"/>
                <w:szCs w:val="24"/>
              </w:rPr>
              <w:t xml:space="preserve"> f + </w:t>
            </w:r>
            <w:hyperlink r:id="rId258" w:anchor="fict" w:history="1">
              <w:r w:rsidR="000A2B13">
                <w:rPr>
                  <w:rStyle w:val="Hyperlink"/>
                </w:rPr>
                <w:t>fig</w:t>
              </w:r>
            </w:hyperlink>
            <w:r w:rsidR="000A2B13">
              <w:rPr>
                <w:rFonts w:cs="Arial"/>
                <w:color w:val="000000"/>
                <w:sz w:val="24"/>
                <w:szCs w:val="24"/>
              </w:rPr>
              <w:t xml:space="preserve"> + </w:t>
            </w:r>
            <w:hyperlink r:id="rId259" w:anchor="YNOUN" w:history="1">
              <w:r w:rsidR="000A2B13">
                <w:rPr>
                  <w:rStyle w:val="Hyperlink"/>
                </w:rPr>
                <w:t>y</w:t>
              </w:r>
            </w:hyperlink>
            <w:r w:rsidR="000A2B13">
              <w:rPr>
                <w:rFonts w:cs="Arial"/>
                <w:color w:val="000000"/>
                <w:sz w:val="24"/>
                <w:szCs w:val="24"/>
              </w:rPr>
              <w:t xml:space="preserve"> </w:t>
            </w:r>
          </w:p>
          <w:p w14:paraId="7D287B7C" w14:textId="77777777" w:rsidR="003F6093" w:rsidRDefault="000A2B13">
            <w:pPr>
              <w:numPr>
                <w:ilvl w:val="1"/>
                <w:numId w:val="72"/>
              </w:numPr>
              <w:spacing w:after="280"/>
              <w:rPr>
                <w:rFonts w:cs="Arial"/>
                <w:color w:val="000000"/>
                <w:sz w:val="24"/>
                <w:szCs w:val="24"/>
              </w:rPr>
            </w:pPr>
            <w:r>
              <w:rPr>
                <w:rFonts w:cs="Arial"/>
                <w:color w:val="000000"/>
                <w:sz w:val="24"/>
                <w:szCs w:val="24"/>
              </w:rPr>
              <w:t xml:space="preserve">The children made an effigy of their nasty neighbor. </w:t>
            </w:r>
          </w:p>
          <w:p w14:paraId="151632A5" w14:textId="77777777" w:rsidR="003F6093" w:rsidRDefault="000A2B13">
            <w:pPr>
              <w:numPr>
                <w:ilvl w:val="0"/>
                <w:numId w:val="107"/>
              </w:numPr>
              <w:rPr>
                <w:rFonts w:cs="Arial"/>
                <w:color w:val="000000"/>
                <w:sz w:val="24"/>
                <w:szCs w:val="24"/>
              </w:rPr>
            </w:pPr>
            <w:r>
              <w:rPr>
                <w:rFonts w:cs="Arial"/>
                <w:b/>
                <w:bCs/>
                <w:color w:val="000000"/>
                <w:sz w:val="24"/>
                <w:szCs w:val="24"/>
              </w:rPr>
              <w:t xml:space="preserve">figure </w:t>
            </w:r>
            <w:r>
              <w:rPr>
                <w:rFonts w:cs="Arial"/>
                <w:color w:val="000000"/>
                <w:sz w:val="24"/>
                <w:szCs w:val="24"/>
              </w:rPr>
              <w:t xml:space="preserve">(noun): shape, pattern, drawing </w:t>
            </w:r>
          </w:p>
          <w:p w14:paraId="0FA19B51" w14:textId="77777777" w:rsidR="003F6093" w:rsidRDefault="00C436DA">
            <w:pPr>
              <w:numPr>
                <w:ilvl w:val="1"/>
                <w:numId w:val="107"/>
              </w:numPr>
              <w:rPr>
                <w:rFonts w:cs="Arial"/>
                <w:color w:val="000000"/>
                <w:sz w:val="24"/>
                <w:szCs w:val="24"/>
              </w:rPr>
            </w:pPr>
            <w:hyperlink r:id="rId260" w:anchor="fict" w:history="1">
              <w:r w:rsidR="000A2B13">
                <w:rPr>
                  <w:rStyle w:val="Hyperlink"/>
                </w:rPr>
                <w:t>fig</w:t>
              </w:r>
            </w:hyperlink>
            <w:r w:rsidR="000A2B13">
              <w:rPr>
                <w:rFonts w:cs="Arial"/>
                <w:color w:val="000000"/>
                <w:sz w:val="24"/>
                <w:szCs w:val="24"/>
              </w:rPr>
              <w:t xml:space="preserve"> + </w:t>
            </w:r>
            <w:hyperlink r:id="rId261" w:anchor="URENOUN" w:history="1">
              <w:r w:rsidR="000A2B13">
                <w:rPr>
                  <w:rStyle w:val="Hyperlink"/>
                </w:rPr>
                <w:t>ure</w:t>
              </w:r>
            </w:hyperlink>
            <w:r w:rsidR="000A2B13">
              <w:rPr>
                <w:rFonts w:cs="Arial"/>
                <w:color w:val="000000"/>
                <w:sz w:val="24"/>
                <w:szCs w:val="24"/>
              </w:rPr>
              <w:t xml:space="preserve"> </w:t>
            </w:r>
          </w:p>
          <w:p w14:paraId="45D02ED1" w14:textId="77777777" w:rsidR="003F6093" w:rsidRDefault="000A2B13">
            <w:pPr>
              <w:numPr>
                <w:ilvl w:val="1"/>
                <w:numId w:val="107"/>
              </w:numPr>
              <w:spacing w:after="280"/>
              <w:rPr>
                <w:rFonts w:cs="Arial"/>
                <w:color w:val="000000"/>
                <w:sz w:val="24"/>
                <w:szCs w:val="24"/>
              </w:rPr>
            </w:pPr>
            <w:r>
              <w:rPr>
                <w:rFonts w:cs="Arial"/>
                <w:color w:val="000000"/>
                <w:sz w:val="24"/>
                <w:szCs w:val="24"/>
              </w:rPr>
              <w:t xml:space="preserve">The figure Louise drew on the paper looks nothing like an apple. </w:t>
            </w:r>
          </w:p>
          <w:p w14:paraId="5EA0F133" w14:textId="77777777" w:rsidR="003F6093" w:rsidRDefault="000A2B13">
            <w:pPr>
              <w:numPr>
                <w:ilvl w:val="0"/>
                <w:numId w:val="286"/>
              </w:numPr>
              <w:rPr>
                <w:rFonts w:cs="Arial"/>
                <w:color w:val="000000"/>
                <w:sz w:val="24"/>
                <w:szCs w:val="24"/>
              </w:rPr>
            </w:pPr>
            <w:r>
              <w:rPr>
                <w:rFonts w:cs="Arial"/>
                <w:b/>
                <w:bCs/>
                <w:color w:val="000000"/>
                <w:sz w:val="24"/>
                <w:szCs w:val="24"/>
              </w:rPr>
              <w:t xml:space="preserve">figment </w:t>
            </w:r>
            <w:r>
              <w:rPr>
                <w:rFonts w:cs="Arial"/>
                <w:color w:val="000000"/>
                <w:sz w:val="24"/>
                <w:szCs w:val="24"/>
              </w:rPr>
              <w:t xml:space="preserve">(noun): a thing that does not exist, something made up </w:t>
            </w:r>
          </w:p>
          <w:p w14:paraId="5F52133B" w14:textId="77777777" w:rsidR="003F6093" w:rsidRDefault="00C436DA">
            <w:pPr>
              <w:numPr>
                <w:ilvl w:val="1"/>
                <w:numId w:val="286"/>
              </w:numPr>
              <w:rPr>
                <w:rFonts w:cs="Arial"/>
                <w:color w:val="000000"/>
                <w:sz w:val="24"/>
                <w:szCs w:val="24"/>
              </w:rPr>
            </w:pPr>
            <w:hyperlink r:id="rId262" w:anchor="fict" w:history="1">
              <w:r w:rsidR="000A2B13">
                <w:rPr>
                  <w:rStyle w:val="Hyperlink"/>
                </w:rPr>
                <w:t>fig</w:t>
              </w:r>
            </w:hyperlink>
            <w:r w:rsidR="000A2B13">
              <w:rPr>
                <w:rFonts w:cs="Arial"/>
                <w:color w:val="000000"/>
                <w:sz w:val="24"/>
                <w:szCs w:val="24"/>
              </w:rPr>
              <w:t xml:space="preserve"> + </w:t>
            </w:r>
            <w:hyperlink r:id="rId263" w:anchor="MENTNOUN" w:history="1">
              <w:r w:rsidR="000A2B13">
                <w:rPr>
                  <w:rStyle w:val="Hyperlink"/>
                </w:rPr>
                <w:t>ment</w:t>
              </w:r>
            </w:hyperlink>
            <w:r w:rsidR="000A2B13">
              <w:rPr>
                <w:rFonts w:cs="Arial"/>
                <w:color w:val="000000"/>
                <w:sz w:val="24"/>
                <w:szCs w:val="24"/>
              </w:rPr>
              <w:t xml:space="preserve"> </w:t>
            </w:r>
          </w:p>
          <w:p w14:paraId="6AB8B93D" w14:textId="77777777" w:rsidR="003F6093" w:rsidRDefault="000A2B13">
            <w:pPr>
              <w:numPr>
                <w:ilvl w:val="1"/>
                <w:numId w:val="286"/>
              </w:numPr>
              <w:spacing w:after="280"/>
              <w:rPr>
                <w:rFonts w:cs="Arial"/>
                <w:color w:val="000000"/>
                <w:sz w:val="24"/>
                <w:szCs w:val="24"/>
              </w:rPr>
            </w:pPr>
            <w:r>
              <w:rPr>
                <w:rFonts w:cs="Arial"/>
                <w:color w:val="000000"/>
                <w:sz w:val="24"/>
                <w:szCs w:val="24"/>
              </w:rPr>
              <w:t xml:space="preserve">Ghosts and monsters are figments of an active imagination. </w:t>
            </w:r>
          </w:p>
          <w:p w14:paraId="4BA74E33"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264" w:anchor="fac" w:history="1">
              <w:r>
                <w:rPr>
                  <w:rStyle w:val="Hyperlink"/>
                </w:rPr>
                <w:t xml:space="preserve">fac, fact, fec, fic, fas, fea </w:t>
              </w:r>
            </w:hyperlink>
          </w:p>
          <w:p w14:paraId="6C6FC9B9" w14:textId="77777777" w:rsidR="003F6093" w:rsidRDefault="000A2B13">
            <w:pPr>
              <w:numPr>
                <w:ilvl w:val="0"/>
                <w:numId w:val="471"/>
              </w:numPr>
              <w:spacing w:before="280"/>
              <w:rPr>
                <w:rFonts w:cs="Arial"/>
                <w:color w:val="000000"/>
                <w:sz w:val="24"/>
                <w:szCs w:val="24"/>
              </w:rPr>
            </w:pPr>
            <w:bookmarkStart w:id="34" w:name="FAC"/>
            <w:r>
              <w:rPr>
                <w:rFonts w:cs="Arial"/>
                <w:color w:val="000000"/>
                <w:sz w:val="24"/>
                <w:szCs w:val="24"/>
              </w:rPr>
              <w:t>fashion</w:t>
            </w:r>
            <w:bookmarkEnd w:id="34"/>
            <w:r>
              <w:rPr>
                <w:rFonts w:cs="Arial"/>
                <w:color w:val="000000"/>
                <w:sz w:val="24"/>
                <w:szCs w:val="24"/>
              </w:rPr>
              <w:t xml:space="preserve"> (noun, verb): the form of something, style; to give shape or form to </w:t>
            </w:r>
          </w:p>
          <w:p w14:paraId="179ABE30" w14:textId="77777777" w:rsidR="003F6093" w:rsidRDefault="00C436DA">
            <w:pPr>
              <w:numPr>
                <w:ilvl w:val="1"/>
                <w:numId w:val="471"/>
              </w:numPr>
              <w:rPr>
                <w:rFonts w:cs="Arial"/>
                <w:color w:val="000000"/>
                <w:sz w:val="24"/>
                <w:szCs w:val="24"/>
              </w:rPr>
            </w:pPr>
            <w:hyperlink r:id="rId265" w:anchor="fac" w:history="1">
              <w:r w:rsidR="000A2B13">
                <w:rPr>
                  <w:rStyle w:val="Hyperlink"/>
                </w:rPr>
                <w:t>fash</w:t>
              </w:r>
            </w:hyperlink>
            <w:r w:rsidR="000A2B13">
              <w:rPr>
                <w:rFonts w:cs="Arial"/>
                <w:color w:val="000000"/>
                <w:sz w:val="24"/>
                <w:szCs w:val="24"/>
              </w:rPr>
              <w:t xml:space="preserve"> + </w:t>
            </w:r>
            <w:hyperlink r:id="rId266" w:anchor="IONNOUN" w:history="1">
              <w:r w:rsidR="000A2B13">
                <w:rPr>
                  <w:rStyle w:val="Hyperlink"/>
                </w:rPr>
                <w:t>ion</w:t>
              </w:r>
            </w:hyperlink>
            <w:r w:rsidR="000A2B13">
              <w:rPr>
                <w:rFonts w:cs="Arial"/>
                <w:color w:val="000000"/>
                <w:sz w:val="24"/>
                <w:szCs w:val="24"/>
              </w:rPr>
              <w:t xml:space="preserve"> </w:t>
            </w:r>
          </w:p>
          <w:p w14:paraId="267EF435" w14:textId="77777777" w:rsidR="003F6093" w:rsidRDefault="000A2B13">
            <w:pPr>
              <w:numPr>
                <w:ilvl w:val="1"/>
                <w:numId w:val="471"/>
              </w:numPr>
              <w:spacing w:after="280"/>
              <w:rPr>
                <w:rFonts w:cs="Arial"/>
                <w:color w:val="000000"/>
                <w:sz w:val="24"/>
                <w:szCs w:val="24"/>
              </w:rPr>
            </w:pPr>
            <w:r>
              <w:rPr>
                <w:rFonts w:cs="Arial"/>
                <w:color w:val="000000"/>
                <w:sz w:val="24"/>
                <w:szCs w:val="24"/>
              </w:rPr>
              <w:t xml:space="preserve">The current fashion is hair worn short. </w:t>
            </w:r>
          </w:p>
          <w:p w14:paraId="6F6B54A4" w14:textId="77777777" w:rsidR="003F6093" w:rsidRDefault="000A2B13">
            <w:pPr>
              <w:numPr>
                <w:ilvl w:val="0"/>
                <w:numId w:val="459"/>
              </w:numPr>
              <w:rPr>
                <w:rFonts w:cs="Arial"/>
                <w:color w:val="000000"/>
                <w:sz w:val="24"/>
                <w:szCs w:val="24"/>
              </w:rPr>
            </w:pPr>
            <w:r>
              <w:rPr>
                <w:rFonts w:cs="Arial"/>
                <w:b/>
                <w:bCs/>
                <w:color w:val="000000"/>
                <w:sz w:val="24"/>
                <w:szCs w:val="24"/>
              </w:rPr>
              <w:t>feasible</w:t>
            </w:r>
            <w:r>
              <w:rPr>
                <w:rFonts w:cs="Arial"/>
                <w:color w:val="000000"/>
                <w:sz w:val="24"/>
                <w:szCs w:val="24"/>
              </w:rPr>
              <w:t xml:space="preserve"> (adjective): capable of being done </w:t>
            </w:r>
          </w:p>
          <w:p w14:paraId="039B0B0C" w14:textId="77777777" w:rsidR="003F6093" w:rsidRDefault="00C436DA">
            <w:pPr>
              <w:numPr>
                <w:ilvl w:val="1"/>
                <w:numId w:val="459"/>
              </w:numPr>
              <w:rPr>
                <w:rFonts w:cs="Arial"/>
                <w:color w:val="000000"/>
                <w:sz w:val="24"/>
                <w:szCs w:val="24"/>
              </w:rPr>
            </w:pPr>
            <w:hyperlink r:id="rId267" w:anchor="fac" w:history="1">
              <w:r w:rsidR="000A2B13">
                <w:rPr>
                  <w:rStyle w:val="Hyperlink"/>
                </w:rPr>
                <w:t>feas</w:t>
              </w:r>
            </w:hyperlink>
            <w:r w:rsidR="000A2B13">
              <w:rPr>
                <w:rFonts w:cs="Arial"/>
                <w:color w:val="000000"/>
                <w:sz w:val="24"/>
                <w:szCs w:val="24"/>
              </w:rPr>
              <w:t xml:space="preserve"> + </w:t>
            </w:r>
            <w:hyperlink r:id="rId268" w:anchor="ABLEADJ" w:history="1">
              <w:r w:rsidR="000A2B13">
                <w:rPr>
                  <w:rStyle w:val="Hyperlink"/>
                </w:rPr>
                <w:t>ible</w:t>
              </w:r>
            </w:hyperlink>
            <w:r w:rsidR="000A2B13">
              <w:rPr>
                <w:rFonts w:cs="Arial"/>
                <w:color w:val="000000"/>
                <w:sz w:val="24"/>
                <w:szCs w:val="24"/>
              </w:rPr>
              <w:t xml:space="preserve"> </w:t>
            </w:r>
          </w:p>
          <w:p w14:paraId="6E037B63" w14:textId="77777777" w:rsidR="003F6093" w:rsidRDefault="000A2B13">
            <w:pPr>
              <w:numPr>
                <w:ilvl w:val="1"/>
                <w:numId w:val="459"/>
              </w:numPr>
              <w:spacing w:after="280"/>
              <w:rPr>
                <w:rFonts w:cs="Arial"/>
                <w:color w:val="000000"/>
                <w:sz w:val="24"/>
                <w:szCs w:val="24"/>
              </w:rPr>
            </w:pPr>
            <w:r>
              <w:rPr>
                <w:rFonts w:cs="Arial"/>
                <w:color w:val="000000"/>
                <w:sz w:val="24"/>
                <w:szCs w:val="24"/>
              </w:rPr>
              <w:lastRenderedPageBreak/>
              <w:t xml:space="preserve">The engineer thought that building the bridge across the river was a feasible project. </w:t>
            </w:r>
          </w:p>
          <w:p w14:paraId="16A16F5E" w14:textId="77777777" w:rsidR="003F6093" w:rsidRDefault="000A2B13">
            <w:pPr>
              <w:numPr>
                <w:ilvl w:val="0"/>
                <w:numId w:val="467"/>
              </w:numPr>
              <w:rPr>
                <w:rFonts w:cs="Arial"/>
                <w:color w:val="000000"/>
                <w:sz w:val="24"/>
                <w:szCs w:val="24"/>
              </w:rPr>
            </w:pPr>
            <w:r>
              <w:rPr>
                <w:rFonts w:cs="Arial"/>
                <w:b/>
                <w:bCs/>
                <w:color w:val="000000"/>
                <w:sz w:val="24"/>
                <w:szCs w:val="24"/>
              </w:rPr>
              <w:t>feature</w:t>
            </w:r>
            <w:r>
              <w:rPr>
                <w:rFonts w:cs="Arial"/>
                <w:color w:val="000000"/>
                <w:sz w:val="24"/>
                <w:szCs w:val="24"/>
              </w:rPr>
              <w:t xml:space="preserve"> (noun, verb): the appearance or form of a person or object; to picture or portray </w:t>
            </w:r>
          </w:p>
          <w:p w14:paraId="4A3A19ED" w14:textId="77777777" w:rsidR="003F6093" w:rsidRDefault="00C436DA">
            <w:pPr>
              <w:numPr>
                <w:ilvl w:val="1"/>
                <w:numId w:val="467"/>
              </w:numPr>
              <w:rPr>
                <w:rFonts w:cs="Arial"/>
                <w:color w:val="000000"/>
                <w:sz w:val="24"/>
                <w:szCs w:val="24"/>
              </w:rPr>
            </w:pPr>
            <w:hyperlink r:id="rId269" w:anchor="fac" w:history="1">
              <w:r w:rsidR="000A2B13">
                <w:rPr>
                  <w:rStyle w:val="Hyperlink"/>
                </w:rPr>
                <w:t>feat</w:t>
              </w:r>
            </w:hyperlink>
            <w:r w:rsidR="000A2B13">
              <w:rPr>
                <w:rFonts w:cs="Arial"/>
                <w:color w:val="000000"/>
                <w:sz w:val="24"/>
                <w:szCs w:val="24"/>
              </w:rPr>
              <w:t xml:space="preserve"> + </w:t>
            </w:r>
            <w:hyperlink r:id="rId270" w:anchor="URENOUN" w:history="1">
              <w:r w:rsidR="000A2B13">
                <w:rPr>
                  <w:rStyle w:val="Hyperlink"/>
                </w:rPr>
                <w:t>ure</w:t>
              </w:r>
            </w:hyperlink>
            <w:r w:rsidR="000A2B13">
              <w:rPr>
                <w:rFonts w:cs="Arial"/>
                <w:color w:val="000000"/>
                <w:sz w:val="24"/>
                <w:szCs w:val="24"/>
              </w:rPr>
              <w:t xml:space="preserve"> </w:t>
            </w:r>
          </w:p>
          <w:p w14:paraId="32017C74" w14:textId="77777777" w:rsidR="003F6093" w:rsidRDefault="000A2B13">
            <w:pPr>
              <w:numPr>
                <w:ilvl w:val="1"/>
                <w:numId w:val="467"/>
              </w:numPr>
              <w:spacing w:after="280"/>
              <w:rPr>
                <w:rFonts w:cs="Arial"/>
                <w:color w:val="000000"/>
                <w:sz w:val="24"/>
                <w:szCs w:val="24"/>
              </w:rPr>
            </w:pPr>
            <w:r>
              <w:rPr>
                <w:rFonts w:cs="Arial"/>
                <w:color w:val="000000"/>
                <w:sz w:val="24"/>
                <w:szCs w:val="24"/>
              </w:rPr>
              <w:t xml:space="preserve">Lisette's best feature is her eyes. </w:t>
            </w:r>
          </w:p>
          <w:p w14:paraId="7E10426E" w14:textId="77777777" w:rsidR="003F6093" w:rsidRDefault="000A2B13">
            <w:pPr>
              <w:numPr>
                <w:ilvl w:val="0"/>
                <w:numId w:val="464"/>
              </w:numPr>
              <w:rPr>
                <w:rFonts w:cs="Arial"/>
                <w:color w:val="000000"/>
                <w:sz w:val="24"/>
                <w:szCs w:val="24"/>
              </w:rPr>
            </w:pPr>
            <w:r>
              <w:rPr>
                <w:rFonts w:cs="Arial"/>
                <w:b/>
                <w:bCs/>
                <w:color w:val="000000"/>
                <w:sz w:val="24"/>
                <w:szCs w:val="24"/>
              </w:rPr>
              <w:t>factory</w:t>
            </w:r>
            <w:r>
              <w:rPr>
                <w:rFonts w:cs="Arial"/>
                <w:color w:val="000000"/>
                <w:sz w:val="24"/>
                <w:szCs w:val="24"/>
              </w:rPr>
              <w:t xml:space="preserve"> (noun): a place where things are made or built </w:t>
            </w:r>
          </w:p>
          <w:p w14:paraId="50D1836D" w14:textId="77777777" w:rsidR="003F6093" w:rsidRDefault="00C436DA">
            <w:pPr>
              <w:numPr>
                <w:ilvl w:val="1"/>
                <w:numId w:val="464"/>
              </w:numPr>
              <w:rPr>
                <w:rFonts w:cs="Arial"/>
                <w:color w:val="000000"/>
                <w:sz w:val="24"/>
                <w:szCs w:val="24"/>
              </w:rPr>
            </w:pPr>
            <w:hyperlink r:id="rId271" w:anchor="fac" w:history="1">
              <w:r w:rsidR="000A2B13">
                <w:rPr>
                  <w:rStyle w:val="Hyperlink"/>
                </w:rPr>
                <w:t>fact</w:t>
              </w:r>
            </w:hyperlink>
            <w:r w:rsidR="000A2B13">
              <w:rPr>
                <w:rFonts w:cs="Arial"/>
                <w:color w:val="000000"/>
                <w:sz w:val="24"/>
                <w:szCs w:val="24"/>
              </w:rPr>
              <w:t xml:space="preserve"> + </w:t>
            </w:r>
            <w:hyperlink r:id="rId272" w:anchor="ARYNOUN" w:history="1">
              <w:r w:rsidR="000A2B13">
                <w:rPr>
                  <w:rStyle w:val="Hyperlink"/>
                </w:rPr>
                <w:t>ory</w:t>
              </w:r>
            </w:hyperlink>
            <w:r w:rsidR="000A2B13">
              <w:rPr>
                <w:rFonts w:cs="Arial"/>
                <w:color w:val="000000"/>
                <w:sz w:val="24"/>
                <w:szCs w:val="24"/>
              </w:rPr>
              <w:t xml:space="preserve"> </w:t>
            </w:r>
          </w:p>
          <w:p w14:paraId="10ABC40B" w14:textId="77777777" w:rsidR="003F6093" w:rsidRDefault="000A2B13">
            <w:pPr>
              <w:numPr>
                <w:ilvl w:val="1"/>
                <w:numId w:val="464"/>
              </w:numPr>
              <w:spacing w:after="280"/>
              <w:rPr>
                <w:rFonts w:cs="Arial"/>
                <w:color w:val="000000"/>
                <w:sz w:val="24"/>
                <w:szCs w:val="24"/>
              </w:rPr>
            </w:pPr>
            <w:r>
              <w:rPr>
                <w:rFonts w:cs="Arial"/>
                <w:color w:val="000000"/>
                <w:sz w:val="24"/>
                <w:szCs w:val="24"/>
              </w:rPr>
              <w:t xml:space="preserve">There is a boat factory near the river. </w:t>
            </w:r>
          </w:p>
          <w:p w14:paraId="288C8C80" w14:textId="77777777" w:rsidR="003F6093" w:rsidRDefault="000A2B13">
            <w:pPr>
              <w:numPr>
                <w:ilvl w:val="0"/>
                <w:numId w:val="494"/>
              </w:numPr>
              <w:rPr>
                <w:rFonts w:cs="Arial"/>
                <w:color w:val="000000"/>
                <w:sz w:val="24"/>
                <w:szCs w:val="24"/>
              </w:rPr>
            </w:pPr>
            <w:r>
              <w:rPr>
                <w:rFonts w:cs="Arial"/>
                <w:b/>
                <w:bCs/>
                <w:color w:val="000000"/>
                <w:sz w:val="24"/>
                <w:szCs w:val="24"/>
              </w:rPr>
              <w:t xml:space="preserve">difficult </w:t>
            </w:r>
            <w:r>
              <w:rPr>
                <w:rFonts w:cs="Arial"/>
                <w:color w:val="000000"/>
                <w:sz w:val="24"/>
                <w:szCs w:val="24"/>
              </w:rPr>
              <w:t xml:space="preserve">(adjective): hard to do, troublesome, hard to understand </w:t>
            </w:r>
          </w:p>
          <w:p w14:paraId="32F6CE50" w14:textId="77777777" w:rsidR="003F6093" w:rsidRDefault="00C436DA">
            <w:pPr>
              <w:numPr>
                <w:ilvl w:val="1"/>
                <w:numId w:val="494"/>
              </w:numPr>
              <w:rPr>
                <w:rFonts w:cs="Arial"/>
                <w:color w:val="000000"/>
                <w:sz w:val="24"/>
                <w:szCs w:val="24"/>
              </w:rPr>
            </w:pPr>
            <w:hyperlink r:id="rId273" w:anchor="DI" w:history="1">
              <w:r w:rsidR="000A2B13">
                <w:rPr>
                  <w:rStyle w:val="Hyperlink"/>
                </w:rPr>
                <w:t>di</w:t>
              </w:r>
            </w:hyperlink>
            <w:r w:rsidR="000A2B13">
              <w:rPr>
                <w:rFonts w:cs="Arial"/>
                <w:color w:val="000000"/>
                <w:sz w:val="24"/>
                <w:szCs w:val="24"/>
              </w:rPr>
              <w:t xml:space="preserve"> + </w:t>
            </w:r>
            <w:hyperlink r:id="rId274" w:anchor="fac" w:history="1">
              <w:r w:rsidR="000A2B13">
                <w:rPr>
                  <w:rStyle w:val="Hyperlink"/>
                </w:rPr>
                <w:t>fic</w:t>
              </w:r>
            </w:hyperlink>
            <w:r w:rsidR="000A2B13">
              <w:rPr>
                <w:rFonts w:cs="Arial"/>
                <w:color w:val="000000"/>
                <w:sz w:val="24"/>
                <w:szCs w:val="24"/>
              </w:rPr>
              <w:t xml:space="preserve"> + ult </w:t>
            </w:r>
          </w:p>
          <w:p w14:paraId="4155954D" w14:textId="77777777" w:rsidR="003F6093" w:rsidRDefault="000A2B13">
            <w:pPr>
              <w:numPr>
                <w:ilvl w:val="1"/>
                <w:numId w:val="494"/>
              </w:numPr>
              <w:spacing w:after="280"/>
              <w:rPr>
                <w:rFonts w:cs="Arial"/>
                <w:color w:val="000000"/>
                <w:sz w:val="24"/>
                <w:szCs w:val="24"/>
              </w:rPr>
            </w:pPr>
            <w:r>
              <w:rPr>
                <w:rFonts w:cs="Arial"/>
                <w:color w:val="000000"/>
                <w:sz w:val="24"/>
                <w:szCs w:val="24"/>
              </w:rPr>
              <w:t xml:space="preserve">The test was difficult and I answered only eight of the ten questions. </w:t>
            </w:r>
          </w:p>
          <w:p w14:paraId="0B4D7455" w14:textId="77777777" w:rsidR="003F6093" w:rsidRDefault="000A2B13">
            <w:pPr>
              <w:numPr>
                <w:ilvl w:val="0"/>
                <w:numId w:val="384"/>
              </w:numPr>
              <w:rPr>
                <w:rFonts w:cs="Arial"/>
                <w:color w:val="000000"/>
                <w:sz w:val="24"/>
                <w:szCs w:val="24"/>
              </w:rPr>
            </w:pPr>
            <w:r>
              <w:rPr>
                <w:rFonts w:cs="Arial"/>
                <w:b/>
                <w:bCs/>
                <w:color w:val="000000"/>
                <w:sz w:val="24"/>
                <w:szCs w:val="24"/>
              </w:rPr>
              <w:t xml:space="preserve">fact </w:t>
            </w:r>
            <w:r>
              <w:rPr>
                <w:rFonts w:cs="Arial"/>
                <w:color w:val="000000"/>
                <w:sz w:val="24"/>
                <w:szCs w:val="24"/>
              </w:rPr>
              <w:t xml:space="preserve">(noun): something known to be true </w:t>
            </w:r>
          </w:p>
          <w:p w14:paraId="35748DB0" w14:textId="77777777" w:rsidR="003F6093" w:rsidRDefault="00C436DA">
            <w:pPr>
              <w:numPr>
                <w:ilvl w:val="1"/>
                <w:numId w:val="384"/>
              </w:numPr>
              <w:rPr>
                <w:rFonts w:cs="Arial"/>
                <w:color w:val="000000"/>
                <w:sz w:val="24"/>
                <w:szCs w:val="24"/>
              </w:rPr>
            </w:pPr>
            <w:hyperlink r:id="rId275" w:anchor="fac" w:history="1">
              <w:r w:rsidR="000A2B13">
                <w:rPr>
                  <w:rStyle w:val="Hyperlink"/>
                </w:rPr>
                <w:t>fact</w:t>
              </w:r>
            </w:hyperlink>
            <w:r w:rsidR="000A2B13">
              <w:rPr>
                <w:rFonts w:cs="Arial"/>
                <w:color w:val="000000"/>
                <w:sz w:val="24"/>
                <w:szCs w:val="24"/>
              </w:rPr>
              <w:t xml:space="preserve"> </w:t>
            </w:r>
          </w:p>
          <w:p w14:paraId="536C643D" w14:textId="77777777" w:rsidR="003F6093" w:rsidRDefault="000A2B13">
            <w:pPr>
              <w:numPr>
                <w:ilvl w:val="1"/>
                <w:numId w:val="384"/>
              </w:numPr>
              <w:spacing w:after="280"/>
              <w:rPr>
                <w:rFonts w:cs="Arial"/>
                <w:color w:val="000000"/>
                <w:sz w:val="24"/>
                <w:szCs w:val="24"/>
              </w:rPr>
            </w:pPr>
            <w:r>
              <w:rPr>
                <w:rFonts w:cs="Arial"/>
                <w:color w:val="000000"/>
                <w:sz w:val="24"/>
                <w:szCs w:val="24"/>
              </w:rPr>
              <w:t xml:space="preserve">It's a fact that the world is round. </w:t>
            </w:r>
          </w:p>
          <w:p w14:paraId="004E670F" w14:textId="77777777" w:rsidR="003F6093" w:rsidRDefault="000A2B13">
            <w:pPr>
              <w:numPr>
                <w:ilvl w:val="0"/>
                <w:numId w:val="336"/>
              </w:numPr>
              <w:rPr>
                <w:rFonts w:cs="Arial"/>
                <w:color w:val="000000"/>
                <w:sz w:val="24"/>
                <w:szCs w:val="24"/>
              </w:rPr>
            </w:pPr>
            <w:r>
              <w:rPr>
                <w:rFonts w:cs="Arial"/>
                <w:b/>
                <w:bCs/>
                <w:color w:val="000000"/>
                <w:sz w:val="24"/>
                <w:szCs w:val="24"/>
              </w:rPr>
              <w:t xml:space="preserve">effect </w:t>
            </w:r>
            <w:r>
              <w:rPr>
                <w:rFonts w:cs="Arial"/>
                <w:color w:val="000000"/>
                <w:sz w:val="24"/>
                <w:szCs w:val="24"/>
              </w:rPr>
              <w:t xml:space="preserve">(noun): a change caused by something, a result, influence </w:t>
            </w:r>
          </w:p>
          <w:p w14:paraId="5AD45754" w14:textId="77777777" w:rsidR="003F6093" w:rsidRDefault="00C436DA">
            <w:pPr>
              <w:numPr>
                <w:ilvl w:val="1"/>
                <w:numId w:val="336"/>
              </w:numPr>
              <w:rPr>
                <w:rFonts w:cs="Arial"/>
                <w:color w:val="000000"/>
                <w:sz w:val="24"/>
                <w:szCs w:val="24"/>
              </w:rPr>
            </w:pPr>
            <w:hyperlink r:id="rId276" w:anchor="E-" w:history="1">
              <w:r w:rsidR="000A2B13">
                <w:rPr>
                  <w:rStyle w:val="Hyperlink"/>
                </w:rPr>
                <w:t>e</w:t>
              </w:r>
            </w:hyperlink>
            <w:r w:rsidR="000A2B13">
              <w:rPr>
                <w:rFonts w:cs="Arial"/>
                <w:color w:val="000000"/>
                <w:sz w:val="24"/>
                <w:szCs w:val="24"/>
              </w:rPr>
              <w:t xml:space="preserve"> + </w:t>
            </w:r>
            <w:hyperlink r:id="rId277" w:anchor="fac" w:history="1">
              <w:r w:rsidR="000A2B13">
                <w:rPr>
                  <w:rStyle w:val="Hyperlink"/>
                </w:rPr>
                <w:t>fect</w:t>
              </w:r>
            </w:hyperlink>
            <w:r w:rsidR="000A2B13">
              <w:rPr>
                <w:rFonts w:cs="Arial"/>
                <w:color w:val="000000"/>
                <w:sz w:val="24"/>
                <w:szCs w:val="24"/>
              </w:rPr>
              <w:t xml:space="preserve"> </w:t>
            </w:r>
          </w:p>
          <w:p w14:paraId="1F272A27" w14:textId="77777777" w:rsidR="003F6093" w:rsidRDefault="000A2B13">
            <w:pPr>
              <w:numPr>
                <w:ilvl w:val="1"/>
                <w:numId w:val="336"/>
              </w:numPr>
              <w:spacing w:after="280"/>
              <w:rPr>
                <w:rFonts w:cs="Arial"/>
                <w:color w:val="000000"/>
                <w:sz w:val="24"/>
                <w:szCs w:val="24"/>
              </w:rPr>
            </w:pPr>
            <w:r>
              <w:rPr>
                <w:rFonts w:cs="Arial"/>
                <w:color w:val="000000"/>
                <w:sz w:val="24"/>
                <w:szCs w:val="24"/>
              </w:rPr>
              <w:t xml:space="preserve">The sun's effect on human skin is known to be harmful. </w:t>
            </w:r>
          </w:p>
          <w:p w14:paraId="3C88ECF7"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278" w:anchor="fer" w:history="1">
              <w:r>
                <w:rPr>
                  <w:rStyle w:val="Hyperlink"/>
                </w:rPr>
                <w:t xml:space="preserve">fer </w:t>
              </w:r>
            </w:hyperlink>
          </w:p>
          <w:p w14:paraId="6BF78E8D" w14:textId="77777777" w:rsidR="003F6093" w:rsidRDefault="000A2B13">
            <w:pPr>
              <w:numPr>
                <w:ilvl w:val="0"/>
                <w:numId w:val="116"/>
              </w:numPr>
              <w:spacing w:before="280"/>
              <w:rPr>
                <w:rFonts w:cs="Arial"/>
                <w:color w:val="000000"/>
                <w:sz w:val="24"/>
                <w:szCs w:val="24"/>
              </w:rPr>
            </w:pPr>
            <w:bookmarkStart w:id="35" w:name="FER"/>
            <w:r>
              <w:rPr>
                <w:rFonts w:cs="Arial"/>
                <w:color w:val="000000"/>
                <w:sz w:val="24"/>
                <w:szCs w:val="24"/>
              </w:rPr>
              <w:t>fertile</w:t>
            </w:r>
            <w:bookmarkEnd w:id="35"/>
            <w:r>
              <w:rPr>
                <w:rFonts w:cs="Arial"/>
                <w:color w:val="000000"/>
                <w:sz w:val="24"/>
                <w:szCs w:val="24"/>
              </w:rPr>
              <w:t xml:space="preserve"> (adjective): productive, bearing or capable of bearing fruit in large quantities </w:t>
            </w:r>
          </w:p>
          <w:p w14:paraId="1324BABA" w14:textId="77777777" w:rsidR="003F6093" w:rsidRDefault="00C436DA">
            <w:pPr>
              <w:numPr>
                <w:ilvl w:val="1"/>
                <w:numId w:val="116"/>
              </w:numPr>
              <w:rPr>
                <w:rFonts w:cs="Arial"/>
                <w:color w:val="000000"/>
                <w:sz w:val="24"/>
                <w:szCs w:val="24"/>
              </w:rPr>
            </w:pPr>
            <w:hyperlink r:id="rId279" w:anchor="fer" w:history="1">
              <w:r w:rsidR="000A2B13">
                <w:rPr>
                  <w:rStyle w:val="Hyperlink"/>
                </w:rPr>
                <w:t>fert</w:t>
              </w:r>
            </w:hyperlink>
            <w:r w:rsidR="000A2B13">
              <w:rPr>
                <w:rFonts w:cs="Arial"/>
                <w:color w:val="000000"/>
                <w:sz w:val="24"/>
                <w:szCs w:val="24"/>
              </w:rPr>
              <w:t xml:space="preserve"> + </w:t>
            </w:r>
            <w:hyperlink r:id="rId280" w:anchor="ILEADJ" w:history="1">
              <w:r w:rsidR="000A2B13">
                <w:rPr>
                  <w:rStyle w:val="Hyperlink"/>
                </w:rPr>
                <w:t>ile</w:t>
              </w:r>
            </w:hyperlink>
            <w:r w:rsidR="000A2B13">
              <w:rPr>
                <w:rFonts w:cs="Arial"/>
                <w:color w:val="000000"/>
                <w:sz w:val="24"/>
                <w:szCs w:val="24"/>
              </w:rPr>
              <w:t xml:space="preserve"> </w:t>
            </w:r>
          </w:p>
          <w:p w14:paraId="031C1CA8" w14:textId="77777777" w:rsidR="003F6093" w:rsidRDefault="000A2B13">
            <w:pPr>
              <w:numPr>
                <w:ilvl w:val="1"/>
                <w:numId w:val="116"/>
              </w:numPr>
              <w:spacing w:after="280"/>
              <w:rPr>
                <w:rFonts w:cs="Arial"/>
                <w:color w:val="000000"/>
                <w:sz w:val="24"/>
                <w:szCs w:val="24"/>
              </w:rPr>
            </w:pPr>
            <w:r>
              <w:rPr>
                <w:rFonts w:cs="Arial"/>
                <w:color w:val="000000"/>
                <w:sz w:val="24"/>
                <w:szCs w:val="24"/>
              </w:rPr>
              <w:t xml:space="preserve">The land by the river is quite fertile and many crops are grown there. </w:t>
            </w:r>
          </w:p>
          <w:p w14:paraId="68841D83" w14:textId="77777777" w:rsidR="003F6093" w:rsidRDefault="000A2B13">
            <w:pPr>
              <w:numPr>
                <w:ilvl w:val="0"/>
                <w:numId w:val="190"/>
              </w:numPr>
              <w:rPr>
                <w:rFonts w:cs="Arial"/>
                <w:color w:val="000000"/>
                <w:sz w:val="24"/>
                <w:szCs w:val="24"/>
              </w:rPr>
            </w:pPr>
            <w:r>
              <w:rPr>
                <w:rFonts w:cs="Arial"/>
                <w:b/>
                <w:bCs/>
                <w:color w:val="000000"/>
                <w:sz w:val="24"/>
                <w:szCs w:val="24"/>
              </w:rPr>
              <w:t xml:space="preserve">refer </w:t>
            </w:r>
            <w:r>
              <w:rPr>
                <w:rFonts w:cs="Arial"/>
                <w:color w:val="000000"/>
                <w:sz w:val="24"/>
                <w:szCs w:val="24"/>
              </w:rPr>
              <w:t xml:space="preserve">(verb): to classify within a general category, to send or direct to another source </w:t>
            </w:r>
          </w:p>
          <w:p w14:paraId="2F6D2B8C" w14:textId="77777777" w:rsidR="003F6093" w:rsidRDefault="00C436DA">
            <w:pPr>
              <w:numPr>
                <w:ilvl w:val="1"/>
                <w:numId w:val="190"/>
              </w:numPr>
              <w:rPr>
                <w:rFonts w:cs="Arial"/>
                <w:color w:val="000000"/>
                <w:sz w:val="24"/>
                <w:szCs w:val="24"/>
              </w:rPr>
            </w:pPr>
            <w:hyperlink r:id="rId281" w:anchor="RE" w:history="1">
              <w:r w:rsidR="000A2B13">
                <w:rPr>
                  <w:rStyle w:val="Hyperlink"/>
                </w:rPr>
                <w:t>re</w:t>
              </w:r>
            </w:hyperlink>
            <w:r w:rsidR="000A2B13">
              <w:rPr>
                <w:rFonts w:cs="Arial"/>
                <w:color w:val="000000"/>
                <w:sz w:val="24"/>
                <w:szCs w:val="24"/>
              </w:rPr>
              <w:t xml:space="preserve"> + </w:t>
            </w:r>
            <w:hyperlink r:id="rId282" w:anchor="fer" w:history="1">
              <w:r w:rsidR="000A2B13">
                <w:rPr>
                  <w:rStyle w:val="Hyperlink"/>
                </w:rPr>
                <w:t>fer</w:t>
              </w:r>
            </w:hyperlink>
            <w:r w:rsidR="000A2B13">
              <w:rPr>
                <w:rFonts w:cs="Arial"/>
                <w:color w:val="000000"/>
                <w:sz w:val="24"/>
                <w:szCs w:val="24"/>
              </w:rPr>
              <w:t xml:space="preserve"> </w:t>
            </w:r>
          </w:p>
          <w:p w14:paraId="0A2C5522" w14:textId="77777777" w:rsidR="003F6093" w:rsidRDefault="000A2B13">
            <w:pPr>
              <w:numPr>
                <w:ilvl w:val="1"/>
                <w:numId w:val="190"/>
              </w:numPr>
              <w:spacing w:after="280"/>
              <w:rPr>
                <w:rFonts w:cs="Arial"/>
                <w:color w:val="000000"/>
                <w:sz w:val="24"/>
                <w:szCs w:val="24"/>
              </w:rPr>
            </w:pPr>
            <w:r>
              <w:rPr>
                <w:rFonts w:cs="Arial"/>
                <w:color w:val="000000"/>
                <w:sz w:val="24"/>
                <w:szCs w:val="24"/>
              </w:rPr>
              <w:t xml:space="preserve">The patient was referred to a physical therapist for additional treatment. </w:t>
            </w:r>
          </w:p>
          <w:p w14:paraId="61CAA076" w14:textId="77777777" w:rsidR="003F6093" w:rsidRDefault="000A2B13">
            <w:pPr>
              <w:numPr>
                <w:ilvl w:val="0"/>
                <w:numId w:val="497"/>
              </w:numPr>
              <w:rPr>
                <w:rFonts w:cs="Arial"/>
                <w:color w:val="000000"/>
                <w:sz w:val="24"/>
                <w:szCs w:val="24"/>
              </w:rPr>
            </w:pPr>
            <w:r>
              <w:rPr>
                <w:rFonts w:cs="Arial"/>
                <w:b/>
                <w:bCs/>
                <w:color w:val="000000"/>
                <w:sz w:val="24"/>
                <w:szCs w:val="24"/>
              </w:rPr>
              <w:t xml:space="preserve">infer </w:t>
            </w:r>
            <w:r>
              <w:rPr>
                <w:rFonts w:cs="Arial"/>
                <w:color w:val="000000"/>
                <w:sz w:val="24"/>
                <w:szCs w:val="24"/>
              </w:rPr>
              <w:t xml:space="preserve">(verb): to come to a conclusion from facts or ideas, to guess </w:t>
            </w:r>
          </w:p>
          <w:p w14:paraId="357AC807" w14:textId="77777777" w:rsidR="003F6093" w:rsidRDefault="00C436DA">
            <w:pPr>
              <w:numPr>
                <w:ilvl w:val="1"/>
                <w:numId w:val="497"/>
              </w:numPr>
              <w:rPr>
                <w:rFonts w:cs="Arial"/>
                <w:color w:val="000000"/>
                <w:sz w:val="24"/>
                <w:szCs w:val="24"/>
              </w:rPr>
            </w:pPr>
            <w:hyperlink r:id="rId283" w:anchor="IN" w:history="1">
              <w:r w:rsidR="000A2B13">
                <w:rPr>
                  <w:rStyle w:val="Hyperlink"/>
                </w:rPr>
                <w:t>in</w:t>
              </w:r>
            </w:hyperlink>
            <w:r w:rsidR="000A2B13">
              <w:rPr>
                <w:rFonts w:cs="Arial"/>
                <w:color w:val="000000"/>
                <w:sz w:val="24"/>
                <w:szCs w:val="24"/>
              </w:rPr>
              <w:t xml:space="preserve"> + </w:t>
            </w:r>
            <w:hyperlink r:id="rId284" w:anchor="fer" w:history="1">
              <w:r w:rsidR="000A2B13">
                <w:rPr>
                  <w:rStyle w:val="Hyperlink"/>
                </w:rPr>
                <w:t>fer</w:t>
              </w:r>
            </w:hyperlink>
            <w:r w:rsidR="000A2B13">
              <w:rPr>
                <w:rFonts w:cs="Arial"/>
                <w:color w:val="000000"/>
                <w:sz w:val="24"/>
                <w:szCs w:val="24"/>
              </w:rPr>
              <w:t xml:space="preserve"> </w:t>
            </w:r>
          </w:p>
          <w:p w14:paraId="4258835E" w14:textId="77777777" w:rsidR="003F6093" w:rsidRDefault="000A2B13">
            <w:pPr>
              <w:numPr>
                <w:ilvl w:val="1"/>
                <w:numId w:val="497"/>
              </w:numPr>
              <w:spacing w:after="280"/>
              <w:rPr>
                <w:rFonts w:cs="Arial"/>
                <w:color w:val="000000"/>
                <w:sz w:val="24"/>
                <w:szCs w:val="24"/>
              </w:rPr>
            </w:pPr>
            <w:r>
              <w:rPr>
                <w:rFonts w:cs="Arial"/>
                <w:color w:val="000000"/>
                <w:sz w:val="24"/>
                <w:szCs w:val="24"/>
              </w:rPr>
              <w:t xml:space="preserve">Sometimes a reader has to infer from the facts presented in an article what the main idea is about. </w:t>
            </w:r>
          </w:p>
          <w:p w14:paraId="58B48A48"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285" w:anchor="fid" w:history="1">
              <w:r>
                <w:rPr>
                  <w:rStyle w:val="Hyperlink"/>
                </w:rPr>
                <w:t xml:space="preserve">fid </w:t>
              </w:r>
            </w:hyperlink>
          </w:p>
          <w:p w14:paraId="2129E3E5" w14:textId="77777777" w:rsidR="003F6093" w:rsidRDefault="000A2B13">
            <w:pPr>
              <w:numPr>
                <w:ilvl w:val="0"/>
                <w:numId w:val="238"/>
              </w:numPr>
              <w:spacing w:before="280"/>
              <w:rPr>
                <w:rFonts w:cs="Arial"/>
                <w:color w:val="000000"/>
                <w:sz w:val="24"/>
                <w:szCs w:val="24"/>
              </w:rPr>
            </w:pPr>
            <w:bookmarkStart w:id="36" w:name="FID"/>
            <w:r>
              <w:rPr>
                <w:rFonts w:cs="Arial"/>
                <w:color w:val="000000"/>
                <w:sz w:val="24"/>
                <w:szCs w:val="24"/>
              </w:rPr>
              <w:t>diffident</w:t>
            </w:r>
            <w:bookmarkEnd w:id="36"/>
            <w:r>
              <w:rPr>
                <w:rFonts w:cs="Arial"/>
                <w:b/>
                <w:bCs/>
                <w:color w:val="000000"/>
                <w:sz w:val="24"/>
                <w:szCs w:val="24"/>
              </w:rPr>
              <w:t xml:space="preserve"> </w:t>
            </w:r>
            <w:r>
              <w:rPr>
                <w:rFonts w:cs="Arial"/>
                <w:color w:val="000000"/>
                <w:sz w:val="24"/>
                <w:szCs w:val="24"/>
              </w:rPr>
              <w:t xml:space="preserve">(adjective): hesitant in acting, shy </w:t>
            </w:r>
          </w:p>
          <w:p w14:paraId="5F1885B5" w14:textId="77777777" w:rsidR="003F6093" w:rsidRDefault="00C436DA">
            <w:pPr>
              <w:numPr>
                <w:ilvl w:val="1"/>
                <w:numId w:val="238"/>
              </w:numPr>
              <w:rPr>
                <w:rFonts w:cs="Arial"/>
                <w:color w:val="000000"/>
                <w:sz w:val="24"/>
                <w:szCs w:val="24"/>
              </w:rPr>
            </w:pPr>
            <w:hyperlink r:id="rId286" w:anchor="DI" w:history="1">
              <w:r w:rsidR="000A2B13">
                <w:rPr>
                  <w:rStyle w:val="Hyperlink"/>
                </w:rPr>
                <w:t>di</w:t>
              </w:r>
            </w:hyperlink>
            <w:r w:rsidR="000A2B13">
              <w:rPr>
                <w:rFonts w:cs="Arial"/>
                <w:color w:val="000000"/>
                <w:sz w:val="24"/>
                <w:szCs w:val="24"/>
              </w:rPr>
              <w:t xml:space="preserve">f + </w:t>
            </w:r>
            <w:hyperlink r:id="rId287" w:anchor="fid" w:history="1">
              <w:r w:rsidR="000A2B13">
                <w:rPr>
                  <w:rStyle w:val="Hyperlink"/>
                </w:rPr>
                <w:t>fid</w:t>
              </w:r>
            </w:hyperlink>
            <w:r w:rsidR="000A2B13">
              <w:rPr>
                <w:rFonts w:cs="Arial"/>
                <w:color w:val="000000"/>
                <w:sz w:val="24"/>
                <w:szCs w:val="24"/>
              </w:rPr>
              <w:t xml:space="preserve"> + </w:t>
            </w:r>
            <w:hyperlink r:id="rId288" w:anchor="ANDADJ" w:history="1">
              <w:r w:rsidR="000A2B13">
                <w:rPr>
                  <w:rStyle w:val="Hyperlink"/>
                </w:rPr>
                <w:t>ent</w:t>
              </w:r>
            </w:hyperlink>
            <w:r w:rsidR="000A2B13">
              <w:rPr>
                <w:rFonts w:cs="Arial"/>
                <w:color w:val="000000"/>
                <w:sz w:val="24"/>
                <w:szCs w:val="24"/>
              </w:rPr>
              <w:t xml:space="preserve"> </w:t>
            </w:r>
          </w:p>
          <w:p w14:paraId="4ACE4F77" w14:textId="77777777" w:rsidR="003F6093" w:rsidRDefault="000A2B13">
            <w:pPr>
              <w:numPr>
                <w:ilvl w:val="1"/>
                <w:numId w:val="238"/>
              </w:numPr>
              <w:spacing w:after="280"/>
              <w:rPr>
                <w:rFonts w:cs="Arial"/>
                <w:color w:val="000000"/>
                <w:sz w:val="24"/>
                <w:szCs w:val="24"/>
              </w:rPr>
            </w:pPr>
            <w:r>
              <w:rPr>
                <w:rFonts w:cs="Arial"/>
                <w:color w:val="000000"/>
                <w:sz w:val="24"/>
                <w:szCs w:val="24"/>
              </w:rPr>
              <w:t xml:space="preserve">The diffident student would not speak in front of the class. </w:t>
            </w:r>
          </w:p>
          <w:p w14:paraId="67CB527B" w14:textId="77777777" w:rsidR="003F6093" w:rsidRDefault="000A2B13">
            <w:pPr>
              <w:numPr>
                <w:ilvl w:val="0"/>
                <w:numId w:val="380"/>
              </w:numPr>
              <w:rPr>
                <w:rFonts w:cs="Arial"/>
                <w:color w:val="000000"/>
                <w:sz w:val="24"/>
                <w:szCs w:val="24"/>
              </w:rPr>
            </w:pPr>
            <w:r>
              <w:rPr>
                <w:rFonts w:cs="Arial"/>
                <w:b/>
                <w:bCs/>
                <w:color w:val="000000"/>
                <w:sz w:val="24"/>
                <w:szCs w:val="24"/>
              </w:rPr>
              <w:t xml:space="preserve">fidelity </w:t>
            </w:r>
            <w:r>
              <w:rPr>
                <w:rFonts w:cs="Arial"/>
                <w:color w:val="000000"/>
                <w:sz w:val="24"/>
                <w:szCs w:val="24"/>
              </w:rPr>
              <w:t xml:space="preserve">(noun): the quality of being faithful, accuracy </w:t>
            </w:r>
          </w:p>
          <w:p w14:paraId="7E28391B" w14:textId="77777777" w:rsidR="003F6093" w:rsidRDefault="00C436DA">
            <w:pPr>
              <w:numPr>
                <w:ilvl w:val="1"/>
                <w:numId w:val="380"/>
              </w:numPr>
              <w:rPr>
                <w:rFonts w:cs="Arial"/>
                <w:color w:val="000000"/>
                <w:sz w:val="24"/>
                <w:szCs w:val="24"/>
              </w:rPr>
            </w:pPr>
            <w:hyperlink r:id="rId289" w:anchor="fid" w:history="1">
              <w:r w:rsidR="000A2B13">
                <w:rPr>
                  <w:rStyle w:val="Hyperlink"/>
                </w:rPr>
                <w:t>fid</w:t>
              </w:r>
            </w:hyperlink>
            <w:r w:rsidR="000A2B13">
              <w:rPr>
                <w:rFonts w:cs="Arial"/>
                <w:color w:val="000000"/>
                <w:sz w:val="24"/>
                <w:szCs w:val="24"/>
              </w:rPr>
              <w:t xml:space="preserve"> + el + </w:t>
            </w:r>
            <w:hyperlink r:id="rId290" w:anchor="ITYNOUN" w:history="1">
              <w:r w:rsidR="000A2B13">
                <w:rPr>
                  <w:rStyle w:val="Hyperlink"/>
                </w:rPr>
                <w:t>ity</w:t>
              </w:r>
            </w:hyperlink>
            <w:r w:rsidR="000A2B13">
              <w:rPr>
                <w:rFonts w:cs="Arial"/>
                <w:color w:val="000000"/>
                <w:sz w:val="24"/>
                <w:szCs w:val="24"/>
              </w:rPr>
              <w:t xml:space="preserve"> </w:t>
            </w:r>
          </w:p>
          <w:p w14:paraId="6823CDBF" w14:textId="77777777" w:rsidR="003F6093" w:rsidRDefault="000A2B13">
            <w:pPr>
              <w:numPr>
                <w:ilvl w:val="1"/>
                <w:numId w:val="380"/>
              </w:numPr>
              <w:spacing w:after="280"/>
              <w:rPr>
                <w:rFonts w:cs="Arial"/>
                <w:color w:val="000000"/>
                <w:sz w:val="24"/>
                <w:szCs w:val="24"/>
              </w:rPr>
            </w:pPr>
            <w:r>
              <w:rPr>
                <w:rFonts w:cs="Arial"/>
                <w:color w:val="000000"/>
                <w:sz w:val="24"/>
                <w:szCs w:val="24"/>
              </w:rPr>
              <w:t xml:space="preserve">The fidelity of this video reproduction is quite good. </w:t>
            </w:r>
          </w:p>
          <w:p w14:paraId="40990BDA" w14:textId="77777777" w:rsidR="003F6093" w:rsidRDefault="000A2B13">
            <w:pPr>
              <w:numPr>
                <w:ilvl w:val="0"/>
                <w:numId w:val="218"/>
              </w:numPr>
              <w:rPr>
                <w:rFonts w:cs="Arial"/>
                <w:color w:val="000000"/>
                <w:sz w:val="24"/>
                <w:szCs w:val="24"/>
              </w:rPr>
            </w:pPr>
            <w:r>
              <w:rPr>
                <w:rFonts w:cs="Arial"/>
                <w:b/>
                <w:bCs/>
                <w:color w:val="000000"/>
                <w:sz w:val="24"/>
                <w:szCs w:val="24"/>
              </w:rPr>
              <w:t xml:space="preserve">confide </w:t>
            </w:r>
            <w:r>
              <w:rPr>
                <w:rFonts w:cs="Arial"/>
                <w:color w:val="000000"/>
                <w:sz w:val="24"/>
                <w:szCs w:val="24"/>
              </w:rPr>
              <w:t xml:space="preserve">(verb): to trust, to trust another person with a secret </w:t>
            </w:r>
          </w:p>
          <w:p w14:paraId="4A688083" w14:textId="77777777" w:rsidR="003F6093" w:rsidRDefault="00C436DA">
            <w:pPr>
              <w:numPr>
                <w:ilvl w:val="1"/>
                <w:numId w:val="218"/>
              </w:numPr>
              <w:rPr>
                <w:rFonts w:cs="Arial"/>
                <w:color w:val="000000"/>
                <w:sz w:val="24"/>
                <w:szCs w:val="24"/>
              </w:rPr>
            </w:pPr>
            <w:hyperlink r:id="rId291" w:anchor="CON" w:history="1">
              <w:r w:rsidR="000A2B13">
                <w:rPr>
                  <w:rStyle w:val="Hyperlink"/>
                </w:rPr>
                <w:t>con</w:t>
              </w:r>
            </w:hyperlink>
            <w:r w:rsidR="000A2B13">
              <w:rPr>
                <w:rFonts w:cs="Arial"/>
                <w:color w:val="000000"/>
                <w:sz w:val="24"/>
                <w:szCs w:val="24"/>
              </w:rPr>
              <w:t xml:space="preserve"> + </w:t>
            </w:r>
            <w:hyperlink r:id="rId292" w:anchor="fid" w:history="1">
              <w:r w:rsidR="000A2B13">
                <w:rPr>
                  <w:rStyle w:val="Hyperlink"/>
                </w:rPr>
                <w:t>fide</w:t>
              </w:r>
            </w:hyperlink>
            <w:r w:rsidR="000A2B13">
              <w:rPr>
                <w:rFonts w:cs="Arial"/>
                <w:color w:val="000000"/>
                <w:sz w:val="24"/>
                <w:szCs w:val="24"/>
              </w:rPr>
              <w:t xml:space="preserve"> </w:t>
            </w:r>
          </w:p>
          <w:p w14:paraId="26170506" w14:textId="77777777" w:rsidR="003F6093" w:rsidRDefault="000A2B13">
            <w:pPr>
              <w:numPr>
                <w:ilvl w:val="1"/>
                <w:numId w:val="218"/>
              </w:numPr>
              <w:spacing w:after="280"/>
              <w:rPr>
                <w:rFonts w:cs="Arial"/>
                <w:color w:val="000000"/>
                <w:sz w:val="24"/>
                <w:szCs w:val="24"/>
              </w:rPr>
            </w:pPr>
            <w:r>
              <w:rPr>
                <w:rFonts w:cs="Arial"/>
                <w:color w:val="000000"/>
                <w:sz w:val="24"/>
                <w:szCs w:val="24"/>
              </w:rPr>
              <w:t xml:space="preserve">Joan confided in her friend and told her a secret. </w:t>
            </w:r>
          </w:p>
          <w:p w14:paraId="5C286C14" w14:textId="77777777" w:rsidR="003F6093" w:rsidRDefault="000A2B13">
            <w:pPr>
              <w:rPr>
                <w:rFonts w:cs="Arial"/>
                <w:color w:val="000000"/>
                <w:sz w:val="24"/>
                <w:szCs w:val="24"/>
              </w:rPr>
            </w:pPr>
            <w:r>
              <w:rPr>
                <w:rFonts w:cs="Arial"/>
                <w:color w:val="000000"/>
                <w:sz w:val="24"/>
                <w:szCs w:val="24"/>
              </w:rPr>
              <w:lastRenderedPageBreak/>
              <w:br/>
            </w:r>
            <w:r>
              <w:rPr>
                <w:rFonts w:cs="Arial"/>
                <w:color w:val="000000"/>
                <w:sz w:val="24"/>
                <w:szCs w:val="24"/>
              </w:rPr>
              <w:br/>
            </w:r>
            <w:hyperlink r:id="rId293" w:anchor="flu" w:history="1">
              <w:r>
                <w:rPr>
                  <w:rStyle w:val="Hyperlink"/>
                </w:rPr>
                <w:t xml:space="preserve">flu, fluct, flux </w:t>
              </w:r>
            </w:hyperlink>
          </w:p>
          <w:p w14:paraId="15C71E40" w14:textId="77777777" w:rsidR="003F6093" w:rsidRDefault="000A2B13">
            <w:pPr>
              <w:numPr>
                <w:ilvl w:val="0"/>
                <w:numId w:val="87"/>
              </w:numPr>
              <w:spacing w:before="280"/>
              <w:rPr>
                <w:rFonts w:cs="Arial"/>
                <w:color w:val="000000"/>
                <w:sz w:val="24"/>
                <w:szCs w:val="24"/>
              </w:rPr>
            </w:pPr>
            <w:bookmarkStart w:id="37" w:name="FLU"/>
            <w:r>
              <w:rPr>
                <w:rFonts w:cs="Arial"/>
                <w:color w:val="000000"/>
                <w:sz w:val="24"/>
                <w:szCs w:val="24"/>
              </w:rPr>
              <w:t xml:space="preserve">fluent </w:t>
            </w:r>
            <w:bookmarkEnd w:id="37"/>
            <w:r>
              <w:rPr>
                <w:rFonts w:cs="Arial"/>
                <w:color w:val="000000"/>
                <w:sz w:val="24"/>
                <w:szCs w:val="24"/>
              </w:rPr>
              <w:t xml:space="preserve">(adjective): capable of moving with ease, able to speak another language </w:t>
            </w:r>
          </w:p>
          <w:p w14:paraId="12E02EB5" w14:textId="77777777" w:rsidR="003F6093" w:rsidRDefault="00C436DA">
            <w:pPr>
              <w:numPr>
                <w:ilvl w:val="1"/>
                <w:numId w:val="87"/>
              </w:numPr>
              <w:rPr>
                <w:rFonts w:cs="Arial"/>
                <w:color w:val="000000"/>
                <w:sz w:val="24"/>
                <w:szCs w:val="24"/>
              </w:rPr>
            </w:pPr>
            <w:hyperlink r:id="rId294" w:anchor="flu" w:history="1">
              <w:r w:rsidR="000A2B13">
                <w:rPr>
                  <w:rStyle w:val="Hyperlink"/>
                </w:rPr>
                <w:t>flu</w:t>
              </w:r>
            </w:hyperlink>
            <w:r w:rsidR="000A2B13">
              <w:rPr>
                <w:rFonts w:cs="Arial"/>
                <w:color w:val="000000"/>
                <w:sz w:val="24"/>
                <w:szCs w:val="24"/>
              </w:rPr>
              <w:t xml:space="preserve"> + </w:t>
            </w:r>
            <w:hyperlink r:id="rId295" w:anchor="ANTADJ" w:history="1">
              <w:r w:rsidR="000A2B13">
                <w:rPr>
                  <w:rStyle w:val="Hyperlink"/>
                </w:rPr>
                <w:t>ent</w:t>
              </w:r>
            </w:hyperlink>
            <w:r w:rsidR="000A2B13">
              <w:rPr>
                <w:rFonts w:cs="Arial"/>
                <w:color w:val="000000"/>
                <w:sz w:val="24"/>
                <w:szCs w:val="24"/>
              </w:rPr>
              <w:t xml:space="preserve"> </w:t>
            </w:r>
          </w:p>
          <w:p w14:paraId="3D6C84BC" w14:textId="77777777" w:rsidR="003F6093" w:rsidRDefault="000A2B13">
            <w:pPr>
              <w:numPr>
                <w:ilvl w:val="1"/>
                <w:numId w:val="87"/>
              </w:numPr>
              <w:rPr>
                <w:rFonts w:cs="Arial"/>
                <w:color w:val="000000"/>
                <w:sz w:val="24"/>
                <w:szCs w:val="24"/>
              </w:rPr>
            </w:pPr>
            <w:r>
              <w:rPr>
                <w:rFonts w:cs="Arial"/>
                <w:color w:val="000000"/>
                <w:sz w:val="24"/>
                <w:szCs w:val="24"/>
              </w:rPr>
              <w:t xml:space="preserve">The dancer had a fluent body. </w:t>
            </w:r>
          </w:p>
          <w:p w14:paraId="072CF5DE" w14:textId="77777777" w:rsidR="003F6093" w:rsidRDefault="000A2B13">
            <w:pPr>
              <w:numPr>
                <w:ilvl w:val="1"/>
                <w:numId w:val="87"/>
              </w:numPr>
              <w:spacing w:after="280"/>
              <w:rPr>
                <w:rFonts w:cs="Arial"/>
                <w:color w:val="000000"/>
                <w:sz w:val="24"/>
                <w:szCs w:val="24"/>
              </w:rPr>
            </w:pPr>
            <w:r>
              <w:rPr>
                <w:rFonts w:cs="Arial"/>
                <w:color w:val="000000"/>
                <w:sz w:val="24"/>
                <w:szCs w:val="24"/>
              </w:rPr>
              <w:t xml:space="preserve">Juanita is fluent in several languages. </w:t>
            </w:r>
          </w:p>
          <w:p w14:paraId="62E109C2" w14:textId="77777777" w:rsidR="003F6093" w:rsidRDefault="000A2B13">
            <w:pPr>
              <w:numPr>
                <w:ilvl w:val="0"/>
                <w:numId w:val="321"/>
              </w:numPr>
              <w:rPr>
                <w:rFonts w:cs="Arial"/>
                <w:color w:val="000000"/>
                <w:sz w:val="24"/>
                <w:szCs w:val="24"/>
              </w:rPr>
            </w:pPr>
            <w:r>
              <w:rPr>
                <w:rFonts w:cs="Arial"/>
                <w:b/>
                <w:bCs/>
                <w:color w:val="000000"/>
                <w:sz w:val="24"/>
                <w:szCs w:val="24"/>
              </w:rPr>
              <w:t xml:space="preserve">superfluous </w:t>
            </w:r>
            <w:r>
              <w:rPr>
                <w:rFonts w:cs="Arial"/>
                <w:color w:val="000000"/>
                <w:sz w:val="24"/>
                <w:szCs w:val="24"/>
              </w:rPr>
              <w:t xml:space="preserve">(adjective): extra, more than is needed </w:t>
            </w:r>
          </w:p>
          <w:p w14:paraId="6E403596" w14:textId="77777777" w:rsidR="003F6093" w:rsidRDefault="00C436DA">
            <w:pPr>
              <w:numPr>
                <w:ilvl w:val="1"/>
                <w:numId w:val="321"/>
              </w:numPr>
              <w:rPr>
                <w:rFonts w:cs="Arial"/>
                <w:color w:val="000000"/>
                <w:sz w:val="24"/>
                <w:szCs w:val="24"/>
              </w:rPr>
            </w:pPr>
            <w:hyperlink r:id="rId296" w:anchor="SUPER" w:history="1">
              <w:r w:rsidR="000A2B13">
                <w:rPr>
                  <w:rStyle w:val="Hyperlink"/>
                </w:rPr>
                <w:t>super</w:t>
              </w:r>
            </w:hyperlink>
            <w:r w:rsidR="000A2B13">
              <w:rPr>
                <w:rFonts w:cs="Arial"/>
                <w:color w:val="000000"/>
                <w:sz w:val="24"/>
                <w:szCs w:val="24"/>
              </w:rPr>
              <w:t xml:space="preserve"> + </w:t>
            </w:r>
            <w:hyperlink r:id="rId297" w:anchor="flu" w:history="1">
              <w:r w:rsidR="000A2B13">
                <w:rPr>
                  <w:rStyle w:val="Hyperlink"/>
                </w:rPr>
                <w:t>flu</w:t>
              </w:r>
            </w:hyperlink>
            <w:r w:rsidR="000A2B13">
              <w:rPr>
                <w:rFonts w:cs="Arial"/>
                <w:color w:val="000000"/>
                <w:sz w:val="24"/>
                <w:szCs w:val="24"/>
              </w:rPr>
              <w:t xml:space="preserve"> + </w:t>
            </w:r>
            <w:hyperlink r:id="rId298" w:anchor="OUSADJ" w:history="1">
              <w:r w:rsidR="000A2B13">
                <w:rPr>
                  <w:rStyle w:val="Hyperlink"/>
                </w:rPr>
                <w:t>ous</w:t>
              </w:r>
            </w:hyperlink>
            <w:r w:rsidR="000A2B13">
              <w:rPr>
                <w:rFonts w:cs="Arial"/>
                <w:color w:val="000000"/>
                <w:sz w:val="24"/>
                <w:szCs w:val="24"/>
              </w:rPr>
              <w:t xml:space="preserve"> </w:t>
            </w:r>
          </w:p>
          <w:p w14:paraId="30549ABA" w14:textId="77777777" w:rsidR="003F6093" w:rsidRDefault="000A2B13">
            <w:pPr>
              <w:numPr>
                <w:ilvl w:val="1"/>
                <w:numId w:val="321"/>
              </w:numPr>
              <w:spacing w:after="280"/>
              <w:rPr>
                <w:rFonts w:cs="Arial"/>
                <w:color w:val="000000"/>
                <w:sz w:val="24"/>
                <w:szCs w:val="24"/>
              </w:rPr>
            </w:pPr>
            <w:r>
              <w:rPr>
                <w:rFonts w:cs="Arial"/>
                <w:color w:val="000000"/>
                <w:sz w:val="24"/>
                <w:szCs w:val="24"/>
              </w:rPr>
              <w:t xml:space="preserve">Three cherries on my piece of cake is superfluous; I only needed one. </w:t>
            </w:r>
          </w:p>
          <w:p w14:paraId="38C0A651" w14:textId="77777777" w:rsidR="003F6093" w:rsidRDefault="000A2B13">
            <w:pPr>
              <w:numPr>
                <w:ilvl w:val="0"/>
                <w:numId w:val="206"/>
              </w:numPr>
              <w:rPr>
                <w:rFonts w:cs="Arial"/>
                <w:color w:val="000000"/>
                <w:sz w:val="24"/>
                <w:szCs w:val="24"/>
              </w:rPr>
            </w:pPr>
            <w:r>
              <w:rPr>
                <w:rFonts w:cs="Arial"/>
                <w:b/>
                <w:bCs/>
                <w:color w:val="000000"/>
                <w:sz w:val="24"/>
                <w:szCs w:val="24"/>
              </w:rPr>
              <w:t xml:space="preserve">influence </w:t>
            </w:r>
            <w:r>
              <w:rPr>
                <w:rFonts w:cs="Arial"/>
                <w:color w:val="000000"/>
                <w:sz w:val="24"/>
                <w:szCs w:val="24"/>
              </w:rPr>
              <w:t xml:space="preserve">(verb, noun): to have an effect on something; the ability to affect something indirectly </w:t>
            </w:r>
          </w:p>
          <w:p w14:paraId="51B9359C" w14:textId="77777777" w:rsidR="003F6093" w:rsidRDefault="00C436DA">
            <w:pPr>
              <w:numPr>
                <w:ilvl w:val="1"/>
                <w:numId w:val="206"/>
              </w:numPr>
              <w:rPr>
                <w:rFonts w:cs="Arial"/>
                <w:color w:val="000000"/>
                <w:sz w:val="24"/>
                <w:szCs w:val="24"/>
              </w:rPr>
            </w:pPr>
            <w:hyperlink r:id="rId299" w:anchor="IN" w:history="1">
              <w:r w:rsidR="000A2B13">
                <w:rPr>
                  <w:rStyle w:val="Hyperlink"/>
                </w:rPr>
                <w:t>in</w:t>
              </w:r>
            </w:hyperlink>
            <w:r w:rsidR="000A2B13">
              <w:rPr>
                <w:rFonts w:cs="Arial"/>
                <w:color w:val="000000"/>
                <w:sz w:val="24"/>
                <w:szCs w:val="24"/>
              </w:rPr>
              <w:t xml:space="preserve"> + </w:t>
            </w:r>
            <w:hyperlink r:id="rId300" w:anchor="flu" w:history="1">
              <w:r w:rsidR="000A2B13">
                <w:rPr>
                  <w:rStyle w:val="Hyperlink"/>
                </w:rPr>
                <w:t>flu</w:t>
              </w:r>
            </w:hyperlink>
            <w:r w:rsidR="000A2B13">
              <w:rPr>
                <w:rFonts w:cs="Arial"/>
                <w:color w:val="000000"/>
                <w:sz w:val="24"/>
                <w:szCs w:val="24"/>
              </w:rPr>
              <w:t xml:space="preserve"> + </w:t>
            </w:r>
            <w:hyperlink r:id="rId301" w:anchor="ANCENOUN" w:history="1">
              <w:r w:rsidR="000A2B13">
                <w:rPr>
                  <w:rStyle w:val="Hyperlink"/>
                </w:rPr>
                <w:t>ence</w:t>
              </w:r>
            </w:hyperlink>
            <w:r w:rsidR="000A2B13">
              <w:rPr>
                <w:rFonts w:cs="Arial"/>
                <w:color w:val="000000"/>
                <w:sz w:val="24"/>
                <w:szCs w:val="24"/>
              </w:rPr>
              <w:t xml:space="preserve"> </w:t>
            </w:r>
          </w:p>
          <w:p w14:paraId="494A86C0" w14:textId="77777777" w:rsidR="003F6093" w:rsidRDefault="000A2B13">
            <w:pPr>
              <w:numPr>
                <w:ilvl w:val="1"/>
                <w:numId w:val="206"/>
              </w:numPr>
              <w:spacing w:after="280"/>
              <w:rPr>
                <w:rFonts w:cs="Arial"/>
                <w:color w:val="000000"/>
                <w:sz w:val="24"/>
                <w:szCs w:val="24"/>
              </w:rPr>
            </w:pPr>
            <w:r>
              <w:rPr>
                <w:rFonts w:cs="Arial"/>
                <w:color w:val="000000"/>
                <w:sz w:val="24"/>
                <w:szCs w:val="24"/>
              </w:rPr>
              <w:t xml:space="preserve">It was John's success as a musician that influenced my decision to take guitar lessons. </w:t>
            </w:r>
          </w:p>
          <w:p w14:paraId="4B204EDD" w14:textId="77777777" w:rsidR="003F6093" w:rsidRDefault="000A2B13">
            <w:pPr>
              <w:numPr>
                <w:ilvl w:val="0"/>
                <w:numId w:val="387"/>
              </w:numPr>
              <w:rPr>
                <w:rFonts w:cs="Arial"/>
                <w:color w:val="000000"/>
                <w:sz w:val="24"/>
                <w:szCs w:val="24"/>
              </w:rPr>
            </w:pPr>
            <w:r>
              <w:rPr>
                <w:rFonts w:cs="Arial"/>
                <w:b/>
                <w:bCs/>
                <w:color w:val="000000"/>
                <w:sz w:val="24"/>
                <w:szCs w:val="24"/>
              </w:rPr>
              <w:t xml:space="preserve">fluid </w:t>
            </w:r>
            <w:r>
              <w:rPr>
                <w:rFonts w:cs="Arial"/>
                <w:color w:val="000000"/>
                <w:sz w:val="24"/>
                <w:szCs w:val="24"/>
              </w:rPr>
              <w:t xml:space="preserve">(adjective): capable of flowing, a smooth style, liquid </w:t>
            </w:r>
          </w:p>
          <w:p w14:paraId="317E4954" w14:textId="77777777" w:rsidR="003F6093" w:rsidRDefault="00C436DA">
            <w:pPr>
              <w:numPr>
                <w:ilvl w:val="1"/>
                <w:numId w:val="387"/>
              </w:numPr>
              <w:rPr>
                <w:rFonts w:cs="Arial"/>
                <w:color w:val="000000"/>
                <w:sz w:val="24"/>
                <w:szCs w:val="24"/>
              </w:rPr>
            </w:pPr>
            <w:hyperlink r:id="rId302" w:anchor="flu" w:history="1">
              <w:r w:rsidR="000A2B13">
                <w:rPr>
                  <w:rStyle w:val="Hyperlink"/>
                </w:rPr>
                <w:t>flu</w:t>
              </w:r>
            </w:hyperlink>
            <w:r w:rsidR="000A2B13">
              <w:rPr>
                <w:rFonts w:cs="Arial"/>
                <w:color w:val="000000"/>
                <w:sz w:val="24"/>
                <w:szCs w:val="24"/>
              </w:rPr>
              <w:t xml:space="preserve"> + id </w:t>
            </w:r>
          </w:p>
          <w:p w14:paraId="54CFFB93" w14:textId="77777777" w:rsidR="003F6093" w:rsidRDefault="000A2B13">
            <w:pPr>
              <w:numPr>
                <w:ilvl w:val="1"/>
                <w:numId w:val="387"/>
              </w:numPr>
              <w:spacing w:after="280"/>
              <w:rPr>
                <w:rFonts w:cs="Arial"/>
                <w:color w:val="000000"/>
                <w:sz w:val="24"/>
                <w:szCs w:val="24"/>
              </w:rPr>
            </w:pPr>
            <w:r>
              <w:rPr>
                <w:rFonts w:cs="Arial"/>
                <w:color w:val="000000"/>
                <w:sz w:val="24"/>
                <w:szCs w:val="24"/>
              </w:rPr>
              <w:t xml:space="preserve">The ink my new pen is quite fluid and flows evenly across the page. </w:t>
            </w:r>
          </w:p>
          <w:p w14:paraId="49F30AFF" w14:textId="77777777" w:rsidR="003F6093" w:rsidRDefault="000A2B13">
            <w:pPr>
              <w:numPr>
                <w:ilvl w:val="0"/>
                <w:numId w:val="339"/>
              </w:numPr>
              <w:rPr>
                <w:rFonts w:cs="Arial"/>
                <w:color w:val="000000"/>
                <w:sz w:val="24"/>
                <w:szCs w:val="24"/>
              </w:rPr>
            </w:pPr>
            <w:r>
              <w:rPr>
                <w:rFonts w:cs="Arial"/>
                <w:b/>
                <w:bCs/>
                <w:color w:val="000000"/>
                <w:sz w:val="24"/>
                <w:szCs w:val="24"/>
              </w:rPr>
              <w:t xml:space="preserve">fluctuate </w:t>
            </w:r>
            <w:r>
              <w:rPr>
                <w:rFonts w:cs="Arial"/>
                <w:color w:val="000000"/>
                <w:sz w:val="24"/>
                <w:szCs w:val="24"/>
              </w:rPr>
              <w:t xml:space="preserve">(verb): to shift back and forth, to move erratically </w:t>
            </w:r>
          </w:p>
          <w:p w14:paraId="0BF9B540" w14:textId="77777777" w:rsidR="003F6093" w:rsidRDefault="00C436DA">
            <w:pPr>
              <w:numPr>
                <w:ilvl w:val="1"/>
                <w:numId w:val="339"/>
              </w:numPr>
              <w:rPr>
                <w:rFonts w:cs="Arial"/>
                <w:color w:val="000000"/>
                <w:sz w:val="24"/>
                <w:szCs w:val="24"/>
              </w:rPr>
            </w:pPr>
            <w:hyperlink r:id="rId303" w:anchor="flu" w:history="1">
              <w:r w:rsidR="000A2B13">
                <w:rPr>
                  <w:rStyle w:val="Hyperlink"/>
                </w:rPr>
                <w:t>fluct</w:t>
              </w:r>
            </w:hyperlink>
            <w:r w:rsidR="000A2B13">
              <w:rPr>
                <w:rFonts w:cs="Arial"/>
                <w:color w:val="000000"/>
                <w:sz w:val="24"/>
                <w:szCs w:val="24"/>
              </w:rPr>
              <w:t xml:space="preserve">u + </w:t>
            </w:r>
            <w:hyperlink r:id="rId304" w:anchor="ATEVERB" w:history="1">
              <w:r w:rsidR="000A2B13">
                <w:rPr>
                  <w:rStyle w:val="Hyperlink"/>
                </w:rPr>
                <w:t>ate</w:t>
              </w:r>
            </w:hyperlink>
            <w:r w:rsidR="000A2B13">
              <w:rPr>
                <w:rFonts w:cs="Arial"/>
                <w:color w:val="000000"/>
                <w:sz w:val="24"/>
                <w:szCs w:val="24"/>
              </w:rPr>
              <w:t xml:space="preserve"> </w:t>
            </w:r>
          </w:p>
          <w:p w14:paraId="05AB1F36" w14:textId="77777777" w:rsidR="003F6093" w:rsidRDefault="000A2B13">
            <w:pPr>
              <w:numPr>
                <w:ilvl w:val="1"/>
                <w:numId w:val="339"/>
              </w:numPr>
              <w:spacing w:after="280"/>
              <w:rPr>
                <w:rFonts w:cs="Arial"/>
                <w:color w:val="000000"/>
                <w:sz w:val="24"/>
                <w:szCs w:val="24"/>
              </w:rPr>
            </w:pPr>
            <w:r>
              <w:rPr>
                <w:rFonts w:cs="Arial"/>
                <w:color w:val="000000"/>
                <w:sz w:val="24"/>
                <w:szCs w:val="24"/>
              </w:rPr>
              <w:t xml:space="preserve">My body temperature has been fluctuating all day -- sometimes I'm hot and sometimes I'm cold. </w:t>
            </w:r>
          </w:p>
          <w:p w14:paraId="10D90E9F" w14:textId="77777777" w:rsidR="003F6093" w:rsidRDefault="000A2B13">
            <w:pPr>
              <w:rPr>
                <w:rFonts w:cs="Arial"/>
                <w:b/>
                <w:bCs/>
                <w:color w:val="000000"/>
                <w:sz w:val="24"/>
                <w:szCs w:val="24"/>
              </w:rPr>
            </w:pPr>
            <w:r>
              <w:rPr>
                <w:rFonts w:cs="Arial"/>
                <w:color w:val="000000"/>
                <w:sz w:val="24"/>
                <w:szCs w:val="24"/>
              </w:rPr>
              <w:br/>
            </w:r>
            <w:r>
              <w:rPr>
                <w:rFonts w:cs="Arial"/>
                <w:color w:val="000000"/>
                <w:sz w:val="24"/>
                <w:szCs w:val="24"/>
              </w:rPr>
              <w:br/>
            </w:r>
            <w:hyperlink r:id="rId305" w:anchor="form" w:history="1">
              <w:r>
                <w:rPr>
                  <w:rStyle w:val="Hyperlink"/>
                </w:rPr>
                <w:t xml:space="preserve">form </w:t>
              </w:r>
            </w:hyperlink>
            <w:bookmarkStart w:id="38" w:name="FORM"/>
          </w:p>
          <w:p w14:paraId="72129F7C" w14:textId="77777777" w:rsidR="003F6093" w:rsidRDefault="000A2B13">
            <w:pPr>
              <w:numPr>
                <w:ilvl w:val="0"/>
                <w:numId w:val="302"/>
              </w:numPr>
              <w:spacing w:before="280"/>
              <w:rPr>
                <w:rFonts w:cs="Arial"/>
                <w:color w:val="000000"/>
                <w:sz w:val="24"/>
                <w:szCs w:val="24"/>
              </w:rPr>
            </w:pPr>
            <w:r>
              <w:rPr>
                <w:rFonts w:cs="Arial"/>
                <w:b/>
                <w:bCs/>
                <w:color w:val="000000"/>
                <w:sz w:val="24"/>
                <w:szCs w:val="24"/>
              </w:rPr>
              <w:t>format</w:t>
            </w:r>
            <w:bookmarkEnd w:id="38"/>
            <w:r>
              <w:rPr>
                <w:rFonts w:cs="Arial"/>
                <w:b/>
                <w:bCs/>
                <w:color w:val="000000"/>
                <w:sz w:val="24"/>
                <w:szCs w:val="24"/>
              </w:rPr>
              <w:t xml:space="preserve"> </w:t>
            </w:r>
            <w:r>
              <w:rPr>
                <w:rFonts w:cs="Arial"/>
                <w:color w:val="000000"/>
                <w:sz w:val="24"/>
                <w:szCs w:val="24"/>
              </w:rPr>
              <w:t xml:space="preserve">(noun): the shape and size of something, the arrangement of something </w:t>
            </w:r>
          </w:p>
          <w:p w14:paraId="4F7D3AF4" w14:textId="77777777" w:rsidR="003F6093" w:rsidRDefault="00C436DA">
            <w:pPr>
              <w:numPr>
                <w:ilvl w:val="1"/>
                <w:numId w:val="302"/>
              </w:numPr>
              <w:rPr>
                <w:rFonts w:cs="Arial"/>
                <w:color w:val="000000"/>
                <w:sz w:val="24"/>
                <w:szCs w:val="24"/>
              </w:rPr>
            </w:pPr>
            <w:hyperlink r:id="rId306" w:anchor="form" w:history="1">
              <w:r w:rsidR="000A2B13">
                <w:rPr>
                  <w:rStyle w:val="Hyperlink"/>
                </w:rPr>
                <w:t>form</w:t>
              </w:r>
            </w:hyperlink>
            <w:r w:rsidR="000A2B13">
              <w:rPr>
                <w:rFonts w:cs="Arial"/>
                <w:color w:val="000000"/>
                <w:sz w:val="24"/>
                <w:szCs w:val="24"/>
              </w:rPr>
              <w:t xml:space="preserve"> + at </w:t>
            </w:r>
          </w:p>
          <w:p w14:paraId="124B737E" w14:textId="77777777" w:rsidR="003F6093" w:rsidRDefault="000A2B13">
            <w:pPr>
              <w:numPr>
                <w:ilvl w:val="1"/>
                <w:numId w:val="302"/>
              </w:numPr>
              <w:spacing w:after="280"/>
              <w:rPr>
                <w:rFonts w:cs="Arial"/>
                <w:color w:val="000000"/>
                <w:sz w:val="24"/>
                <w:szCs w:val="24"/>
              </w:rPr>
            </w:pPr>
            <w:r>
              <w:rPr>
                <w:rFonts w:cs="Arial"/>
                <w:color w:val="000000"/>
                <w:sz w:val="24"/>
                <w:szCs w:val="24"/>
              </w:rPr>
              <w:t xml:space="preserve">The format of this class will be half lecture and half class participation. </w:t>
            </w:r>
          </w:p>
          <w:p w14:paraId="739A5BDF" w14:textId="77777777" w:rsidR="003F6093" w:rsidRDefault="000A2B13">
            <w:pPr>
              <w:numPr>
                <w:ilvl w:val="0"/>
                <w:numId w:val="16"/>
              </w:numPr>
              <w:rPr>
                <w:rFonts w:cs="Arial"/>
                <w:color w:val="000000"/>
                <w:sz w:val="24"/>
                <w:szCs w:val="24"/>
              </w:rPr>
            </w:pPr>
            <w:r>
              <w:rPr>
                <w:rFonts w:cs="Arial"/>
                <w:b/>
                <w:bCs/>
                <w:color w:val="000000"/>
                <w:sz w:val="24"/>
                <w:szCs w:val="24"/>
              </w:rPr>
              <w:t xml:space="preserve">formulate </w:t>
            </w:r>
            <w:r>
              <w:rPr>
                <w:rFonts w:cs="Arial"/>
                <w:color w:val="000000"/>
                <w:sz w:val="24"/>
                <w:szCs w:val="24"/>
              </w:rPr>
              <w:t xml:space="preserve">(verb): to prepare from a set of steps (formula), to devise </w:t>
            </w:r>
          </w:p>
          <w:p w14:paraId="03C37593" w14:textId="77777777" w:rsidR="003F6093" w:rsidRDefault="00C436DA">
            <w:pPr>
              <w:numPr>
                <w:ilvl w:val="1"/>
                <w:numId w:val="16"/>
              </w:numPr>
              <w:rPr>
                <w:rFonts w:cs="Arial"/>
                <w:color w:val="000000"/>
                <w:sz w:val="24"/>
                <w:szCs w:val="24"/>
              </w:rPr>
            </w:pPr>
            <w:hyperlink r:id="rId307" w:anchor="form" w:history="1">
              <w:r w:rsidR="000A2B13">
                <w:rPr>
                  <w:rStyle w:val="Hyperlink"/>
                </w:rPr>
                <w:t>form</w:t>
              </w:r>
            </w:hyperlink>
            <w:r w:rsidR="000A2B13">
              <w:rPr>
                <w:rFonts w:cs="Arial"/>
                <w:color w:val="000000"/>
                <w:sz w:val="24"/>
                <w:szCs w:val="24"/>
              </w:rPr>
              <w:t xml:space="preserve"> + </w:t>
            </w:r>
            <w:hyperlink r:id="rId308" w:anchor="ALNOUN" w:history="1">
              <w:r w:rsidR="000A2B13">
                <w:rPr>
                  <w:rStyle w:val="Hyperlink"/>
                </w:rPr>
                <w:t>ul</w:t>
              </w:r>
            </w:hyperlink>
            <w:r w:rsidR="000A2B13">
              <w:rPr>
                <w:rFonts w:cs="Arial"/>
                <w:color w:val="000000"/>
                <w:sz w:val="24"/>
                <w:szCs w:val="24"/>
              </w:rPr>
              <w:t xml:space="preserve"> + </w:t>
            </w:r>
            <w:hyperlink r:id="rId309" w:anchor="ATEVERB" w:history="1">
              <w:r w:rsidR="000A2B13">
                <w:rPr>
                  <w:rStyle w:val="Hyperlink"/>
                </w:rPr>
                <w:t>ate</w:t>
              </w:r>
            </w:hyperlink>
            <w:r w:rsidR="000A2B13">
              <w:rPr>
                <w:rFonts w:cs="Arial"/>
                <w:color w:val="000000"/>
                <w:sz w:val="24"/>
                <w:szCs w:val="24"/>
              </w:rPr>
              <w:t xml:space="preserve"> </w:t>
            </w:r>
          </w:p>
          <w:p w14:paraId="7C8229BE" w14:textId="77777777" w:rsidR="003F6093" w:rsidRDefault="000A2B13">
            <w:pPr>
              <w:numPr>
                <w:ilvl w:val="1"/>
                <w:numId w:val="16"/>
              </w:numPr>
              <w:spacing w:after="280"/>
              <w:rPr>
                <w:rFonts w:cs="Arial"/>
                <w:color w:val="000000"/>
                <w:sz w:val="24"/>
                <w:szCs w:val="24"/>
              </w:rPr>
            </w:pPr>
            <w:r>
              <w:rPr>
                <w:rFonts w:cs="Arial"/>
                <w:color w:val="000000"/>
                <w:sz w:val="24"/>
                <w:szCs w:val="24"/>
              </w:rPr>
              <w:t xml:space="preserve">The chemist formulated a new way of making dish detergent. </w:t>
            </w:r>
          </w:p>
          <w:p w14:paraId="288857B5" w14:textId="77777777" w:rsidR="003F6093" w:rsidRDefault="000A2B13">
            <w:pPr>
              <w:rPr>
                <w:rFonts w:cs="Arial"/>
                <w:b/>
                <w:bCs/>
                <w:color w:val="000000"/>
                <w:sz w:val="24"/>
                <w:szCs w:val="24"/>
              </w:rPr>
            </w:pPr>
            <w:r>
              <w:rPr>
                <w:rFonts w:cs="Arial"/>
                <w:color w:val="000000"/>
                <w:sz w:val="24"/>
                <w:szCs w:val="24"/>
              </w:rPr>
              <w:br/>
            </w:r>
            <w:r>
              <w:rPr>
                <w:rFonts w:cs="Arial"/>
                <w:color w:val="000000"/>
                <w:sz w:val="24"/>
                <w:szCs w:val="24"/>
              </w:rPr>
              <w:br/>
            </w:r>
            <w:hyperlink r:id="rId310" w:anchor="fract" w:history="1">
              <w:r>
                <w:rPr>
                  <w:rStyle w:val="Hyperlink"/>
                </w:rPr>
                <w:t>fract, frag, frai</w:t>
              </w:r>
            </w:hyperlink>
            <w:r>
              <w:rPr>
                <w:rFonts w:cs="Arial"/>
                <w:b/>
                <w:bCs/>
                <w:color w:val="000000"/>
                <w:sz w:val="24"/>
                <w:szCs w:val="24"/>
              </w:rPr>
              <w:t xml:space="preserve"> </w:t>
            </w:r>
          </w:p>
          <w:p w14:paraId="119993FF" w14:textId="77777777" w:rsidR="003F6093" w:rsidRDefault="000A2B13">
            <w:pPr>
              <w:numPr>
                <w:ilvl w:val="0"/>
                <w:numId w:val="228"/>
              </w:numPr>
              <w:spacing w:before="280"/>
              <w:rPr>
                <w:rFonts w:cs="Arial"/>
                <w:color w:val="000000"/>
                <w:sz w:val="24"/>
                <w:szCs w:val="24"/>
              </w:rPr>
            </w:pPr>
            <w:bookmarkStart w:id="39" w:name="FRACT"/>
            <w:r>
              <w:rPr>
                <w:rFonts w:cs="Arial"/>
                <w:color w:val="000000"/>
                <w:sz w:val="24"/>
                <w:szCs w:val="24"/>
              </w:rPr>
              <w:t>fracture</w:t>
            </w:r>
            <w:bookmarkEnd w:id="39"/>
            <w:r>
              <w:rPr>
                <w:rFonts w:cs="Arial"/>
                <w:b/>
                <w:bCs/>
                <w:color w:val="000000"/>
                <w:sz w:val="24"/>
                <w:szCs w:val="24"/>
              </w:rPr>
              <w:t xml:space="preserve"> </w:t>
            </w:r>
            <w:r>
              <w:rPr>
                <w:rFonts w:cs="Arial"/>
                <w:color w:val="000000"/>
                <w:sz w:val="24"/>
                <w:szCs w:val="24"/>
              </w:rPr>
              <w:t xml:space="preserve">(verb, noun): to break, to crack; a broken bone </w:t>
            </w:r>
          </w:p>
          <w:p w14:paraId="4BCF5DED" w14:textId="77777777" w:rsidR="003F6093" w:rsidRDefault="00C436DA">
            <w:pPr>
              <w:numPr>
                <w:ilvl w:val="1"/>
                <w:numId w:val="228"/>
              </w:numPr>
              <w:spacing w:after="280"/>
              <w:rPr>
                <w:rFonts w:cs="Arial"/>
                <w:color w:val="000000"/>
                <w:sz w:val="24"/>
                <w:szCs w:val="24"/>
              </w:rPr>
            </w:pPr>
            <w:hyperlink r:id="rId311" w:anchor="fract" w:history="1">
              <w:r w:rsidR="000A2B13">
                <w:rPr>
                  <w:rStyle w:val="Hyperlink"/>
                </w:rPr>
                <w:t>fract</w:t>
              </w:r>
            </w:hyperlink>
            <w:r w:rsidR="000A2B13">
              <w:rPr>
                <w:rFonts w:cs="Arial"/>
                <w:color w:val="000000"/>
                <w:sz w:val="24"/>
                <w:szCs w:val="24"/>
              </w:rPr>
              <w:t xml:space="preserve"> + </w:t>
            </w:r>
            <w:hyperlink r:id="rId312" w:anchor="URENOUN" w:history="1">
              <w:r w:rsidR="000A2B13">
                <w:rPr>
                  <w:rStyle w:val="Hyperlink"/>
                </w:rPr>
                <w:t>ure</w:t>
              </w:r>
            </w:hyperlink>
            <w:r w:rsidR="000A2B13">
              <w:rPr>
                <w:rFonts w:cs="Arial"/>
                <w:color w:val="000000"/>
                <w:sz w:val="24"/>
                <w:szCs w:val="24"/>
              </w:rPr>
              <w:t xml:space="preserve"> Miguel fractured arm his while skiing. </w:t>
            </w:r>
          </w:p>
          <w:p w14:paraId="6D532117" w14:textId="77777777" w:rsidR="003F6093" w:rsidRDefault="000A2B13">
            <w:pPr>
              <w:numPr>
                <w:ilvl w:val="0"/>
                <w:numId w:val="117"/>
              </w:numPr>
              <w:rPr>
                <w:rFonts w:cs="Arial"/>
                <w:color w:val="000000"/>
                <w:sz w:val="24"/>
                <w:szCs w:val="24"/>
              </w:rPr>
            </w:pPr>
            <w:r>
              <w:rPr>
                <w:rFonts w:cs="Arial"/>
                <w:b/>
                <w:bCs/>
                <w:color w:val="000000"/>
                <w:sz w:val="24"/>
                <w:szCs w:val="24"/>
              </w:rPr>
              <w:t xml:space="preserve">fragment </w:t>
            </w:r>
            <w:r>
              <w:rPr>
                <w:rFonts w:cs="Arial"/>
                <w:color w:val="000000"/>
                <w:sz w:val="24"/>
                <w:szCs w:val="24"/>
              </w:rPr>
              <w:t xml:space="preserve">(noun): a piece broken off, a part of something </w:t>
            </w:r>
          </w:p>
          <w:p w14:paraId="292960F3" w14:textId="77777777" w:rsidR="003F6093" w:rsidRDefault="00C436DA">
            <w:pPr>
              <w:numPr>
                <w:ilvl w:val="1"/>
                <w:numId w:val="117"/>
              </w:numPr>
              <w:rPr>
                <w:rFonts w:cs="Arial"/>
                <w:color w:val="000000"/>
                <w:sz w:val="24"/>
                <w:szCs w:val="24"/>
              </w:rPr>
            </w:pPr>
            <w:hyperlink r:id="rId313" w:anchor="fract" w:history="1">
              <w:r w:rsidR="000A2B13">
                <w:rPr>
                  <w:rStyle w:val="Hyperlink"/>
                </w:rPr>
                <w:t>frag</w:t>
              </w:r>
            </w:hyperlink>
            <w:r w:rsidR="000A2B13">
              <w:rPr>
                <w:rFonts w:cs="Arial"/>
                <w:color w:val="000000"/>
                <w:sz w:val="24"/>
                <w:szCs w:val="24"/>
              </w:rPr>
              <w:t xml:space="preserve"> + </w:t>
            </w:r>
            <w:hyperlink r:id="rId314" w:anchor="MENTNOUN" w:history="1">
              <w:r w:rsidR="000A2B13">
                <w:rPr>
                  <w:rStyle w:val="Hyperlink"/>
                </w:rPr>
                <w:t>ment</w:t>
              </w:r>
            </w:hyperlink>
            <w:r w:rsidR="000A2B13">
              <w:rPr>
                <w:rFonts w:cs="Arial"/>
                <w:color w:val="000000"/>
                <w:sz w:val="24"/>
                <w:szCs w:val="24"/>
              </w:rPr>
              <w:t xml:space="preserve"> </w:t>
            </w:r>
          </w:p>
          <w:p w14:paraId="33790BD7" w14:textId="77777777" w:rsidR="003F6093" w:rsidRDefault="000A2B13">
            <w:pPr>
              <w:numPr>
                <w:ilvl w:val="1"/>
                <w:numId w:val="117"/>
              </w:numPr>
              <w:spacing w:after="280"/>
              <w:rPr>
                <w:rFonts w:cs="Arial"/>
                <w:color w:val="000000"/>
                <w:sz w:val="24"/>
                <w:szCs w:val="24"/>
              </w:rPr>
            </w:pPr>
            <w:r>
              <w:rPr>
                <w:rFonts w:cs="Arial"/>
                <w:color w:val="000000"/>
                <w:sz w:val="24"/>
                <w:szCs w:val="24"/>
              </w:rPr>
              <w:t xml:space="preserve">It bothers me that I can remember only a fragment of the poem rather than the whole piece. </w:t>
            </w:r>
          </w:p>
          <w:p w14:paraId="45C80E79" w14:textId="77777777" w:rsidR="003F6093" w:rsidRDefault="000A2B13">
            <w:pPr>
              <w:numPr>
                <w:ilvl w:val="0"/>
                <w:numId w:val="359"/>
              </w:numPr>
              <w:rPr>
                <w:rFonts w:cs="Arial"/>
                <w:color w:val="000000"/>
                <w:sz w:val="24"/>
                <w:szCs w:val="24"/>
              </w:rPr>
            </w:pPr>
            <w:r>
              <w:rPr>
                <w:rFonts w:cs="Arial"/>
                <w:b/>
                <w:bCs/>
                <w:color w:val="000000"/>
                <w:sz w:val="24"/>
                <w:szCs w:val="24"/>
              </w:rPr>
              <w:t xml:space="preserve">frail </w:t>
            </w:r>
            <w:r>
              <w:rPr>
                <w:rFonts w:cs="Arial"/>
                <w:color w:val="000000"/>
                <w:sz w:val="24"/>
                <w:szCs w:val="24"/>
              </w:rPr>
              <w:t xml:space="preserve">(adjective): easily broken, not strong </w:t>
            </w:r>
          </w:p>
          <w:p w14:paraId="26E009DB" w14:textId="77777777" w:rsidR="003F6093" w:rsidRDefault="00C436DA">
            <w:pPr>
              <w:numPr>
                <w:ilvl w:val="1"/>
                <w:numId w:val="359"/>
              </w:numPr>
              <w:rPr>
                <w:rFonts w:cs="Arial"/>
                <w:color w:val="000000"/>
                <w:sz w:val="24"/>
                <w:szCs w:val="24"/>
              </w:rPr>
            </w:pPr>
            <w:hyperlink r:id="rId315" w:anchor="fract" w:history="1">
              <w:r w:rsidR="000A2B13">
                <w:rPr>
                  <w:rStyle w:val="Hyperlink"/>
                </w:rPr>
                <w:t>frail</w:t>
              </w:r>
            </w:hyperlink>
            <w:r w:rsidR="000A2B13">
              <w:rPr>
                <w:rFonts w:cs="Arial"/>
                <w:color w:val="000000"/>
                <w:sz w:val="24"/>
                <w:szCs w:val="24"/>
              </w:rPr>
              <w:t xml:space="preserve"> </w:t>
            </w:r>
          </w:p>
          <w:p w14:paraId="7BE6DE7D" w14:textId="77777777" w:rsidR="003F6093" w:rsidRDefault="000A2B13">
            <w:pPr>
              <w:numPr>
                <w:ilvl w:val="1"/>
                <w:numId w:val="359"/>
              </w:numPr>
              <w:spacing w:after="280"/>
              <w:rPr>
                <w:rFonts w:cs="Arial"/>
                <w:color w:val="000000"/>
                <w:sz w:val="24"/>
                <w:szCs w:val="24"/>
              </w:rPr>
            </w:pPr>
            <w:r>
              <w:rPr>
                <w:rFonts w:cs="Arial"/>
                <w:color w:val="000000"/>
                <w:sz w:val="24"/>
                <w:szCs w:val="24"/>
              </w:rPr>
              <w:t xml:space="preserve">Be careful! That chair is frail </w:t>
            </w:r>
          </w:p>
          <w:p w14:paraId="62F249A2" w14:textId="77777777" w:rsidR="003F6093" w:rsidRDefault="000A2B13">
            <w:pPr>
              <w:rPr>
                <w:rFonts w:cs="Arial"/>
                <w:b/>
                <w:bCs/>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lastRenderedPageBreak/>
              <w:br/>
            </w:r>
            <w:r>
              <w:rPr>
                <w:rFonts w:cs="Arial"/>
                <w:color w:val="000000"/>
                <w:sz w:val="24"/>
                <w:szCs w:val="24"/>
              </w:rPr>
              <w:br/>
            </w:r>
            <w:bookmarkStart w:id="40" w:name="G"/>
            <w:r>
              <w:rPr>
                <w:rFonts w:cs="Arial"/>
                <w:color w:val="000000"/>
                <w:sz w:val="24"/>
                <w:szCs w:val="24"/>
              </w:rPr>
              <w:t>G</w:t>
            </w:r>
            <w:bookmarkEnd w:id="40"/>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316" w:anchor="gen" w:history="1">
              <w:r>
                <w:rPr>
                  <w:rStyle w:val="Hyperlink"/>
                </w:rPr>
                <w:t>gen, gin</w:t>
              </w:r>
            </w:hyperlink>
            <w:r>
              <w:rPr>
                <w:rFonts w:cs="Arial"/>
                <w:b/>
                <w:bCs/>
                <w:color w:val="000000"/>
                <w:sz w:val="24"/>
                <w:szCs w:val="24"/>
              </w:rPr>
              <w:t xml:space="preserve"> </w:t>
            </w:r>
          </w:p>
          <w:p w14:paraId="03FFBF2C" w14:textId="77777777" w:rsidR="003F6093" w:rsidRDefault="000A2B13">
            <w:pPr>
              <w:numPr>
                <w:ilvl w:val="0"/>
                <w:numId w:val="259"/>
              </w:numPr>
              <w:spacing w:before="280"/>
              <w:rPr>
                <w:rFonts w:cs="Arial"/>
                <w:color w:val="000000"/>
                <w:sz w:val="24"/>
                <w:szCs w:val="24"/>
              </w:rPr>
            </w:pPr>
            <w:bookmarkStart w:id="41" w:name="GEN"/>
            <w:r>
              <w:rPr>
                <w:rFonts w:cs="Arial"/>
                <w:color w:val="000000"/>
                <w:sz w:val="24"/>
                <w:szCs w:val="24"/>
              </w:rPr>
              <w:t>generally</w:t>
            </w:r>
            <w:bookmarkEnd w:id="41"/>
            <w:r>
              <w:rPr>
                <w:rFonts w:cs="Arial"/>
                <w:color w:val="000000"/>
                <w:sz w:val="24"/>
                <w:szCs w:val="24"/>
              </w:rPr>
              <w:t xml:space="preserve"> (adverb): in a general manner, usually, with regard to the whole not specifics </w:t>
            </w:r>
          </w:p>
          <w:p w14:paraId="05559D01" w14:textId="77777777" w:rsidR="003F6093" w:rsidRDefault="00C436DA">
            <w:pPr>
              <w:numPr>
                <w:ilvl w:val="1"/>
                <w:numId w:val="259"/>
              </w:numPr>
              <w:rPr>
                <w:rFonts w:cs="Arial"/>
                <w:color w:val="000000"/>
                <w:sz w:val="24"/>
                <w:szCs w:val="24"/>
              </w:rPr>
            </w:pPr>
            <w:hyperlink r:id="rId317" w:anchor="gen" w:history="1">
              <w:r w:rsidR="000A2B13">
                <w:rPr>
                  <w:rStyle w:val="Hyperlink"/>
                </w:rPr>
                <w:t>gen</w:t>
              </w:r>
            </w:hyperlink>
            <w:r w:rsidR="000A2B13">
              <w:rPr>
                <w:rFonts w:cs="Arial"/>
                <w:color w:val="000000"/>
                <w:sz w:val="24"/>
                <w:szCs w:val="24"/>
              </w:rPr>
              <w:t xml:space="preserve"> + er + </w:t>
            </w:r>
            <w:hyperlink r:id="rId318" w:anchor="ALADJ" w:history="1">
              <w:r w:rsidR="000A2B13">
                <w:rPr>
                  <w:rStyle w:val="Hyperlink"/>
                </w:rPr>
                <w:t>al</w:t>
              </w:r>
            </w:hyperlink>
            <w:r w:rsidR="000A2B13">
              <w:rPr>
                <w:rFonts w:cs="Arial"/>
                <w:color w:val="000000"/>
                <w:sz w:val="24"/>
                <w:szCs w:val="24"/>
              </w:rPr>
              <w:t xml:space="preserve"> + </w:t>
            </w:r>
            <w:hyperlink r:id="rId319" w:anchor="LYADV" w:history="1">
              <w:r w:rsidR="000A2B13">
                <w:rPr>
                  <w:rStyle w:val="Hyperlink"/>
                </w:rPr>
                <w:t>ly</w:t>
              </w:r>
            </w:hyperlink>
            <w:r w:rsidR="000A2B13">
              <w:rPr>
                <w:rFonts w:cs="Arial"/>
                <w:color w:val="000000"/>
                <w:sz w:val="24"/>
                <w:szCs w:val="24"/>
              </w:rPr>
              <w:t xml:space="preserve"> </w:t>
            </w:r>
          </w:p>
          <w:p w14:paraId="4074F4AC" w14:textId="77777777" w:rsidR="003F6093" w:rsidRDefault="000A2B13">
            <w:pPr>
              <w:numPr>
                <w:ilvl w:val="1"/>
                <w:numId w:val="259"/>
              </w:numPr>
              <w:spacing w:after="280"/>
              <w:rPr>
                <w:rFonts w:cs="Arial"/>
                <w:color w:val="000000"/>
                <w:sz w:val="24"/>
                <w:szCs w:val="24"/>
              </w:rPr>
            </w:pPr>
            <w:r>
              <w:rPr>
                <w:rFonts w:cs="Arial"/>
                <w:color w:val="000000"/>
                <w:sz w:val="24"/>
                <w:szCs w:val="24"/>
              </w:rPr>
              <w:t xml:space="preserve">Generally, Lance leaves work at 5:00 p.m. </w:t>
            </w:r>
          </w:p>
          <w:p w14:paraId="61DB44FF" w14:textId="77777777" w:rsidR="003F6093" w:rsidRDefault="000A2B13">
            <w:pPr>
              <w:numPr>
                <w:ilvl w:val="0"/>
                <w:numId w:val="430"/>
              </w:numPr>
              <w:rPr>
                <w:rFonts w:cs="Arial"/>
                <w:color w:val="000000"/>
                <w:sz w:val="24"/>
                <w:szCs w:val="24"/>
              </w:rPr>
            </w:pPr>
            <w:r>
              <w:rPr>
                <w:rFonts w:cs="Arial"/>
                <w:b/>
                <w:bCs/>
                <w:color w:val="000000"/>
                <w:sz w:val="24"/>
                <w:szCs w:val="24"/>
              </w:rPr>
              <w:t xml:space="preserve">gingerly </w:t>
            </w:r>
            <w:r>
              <w:rPr>
                <w:rFonts w:cs="Arial"/>
                <w:color w:val="000000"/>
                <w:sz w:val="24"/>
                <w:szCs w:val="24"/>
              </w:rPr>
              <w:t xml:space="preserve">(adverb, adjective): careful </w:t>
            </w:r>
          </w:p>
          <w:p w14:paraId="33F2D4A9" w14:textId="77777777" w:rsidR="003F6093" w:rsidRDefault="00C436DA">
            <w:pPr>
              <w:numPr>
                <w:ilvl w:val="1"/>
                <w:numId w:val="430"/>
              </w:numPr>
              <w:rPr>
                <w:rFonts w:cs="Arial"/>
                <w:color w:val="000000"/>
                <w:sz w:val="24"/>
                <w:szCs w:val="24"/>
              </w:rPr>
            </w:pPr>
            <w:hyperlink r:id="rId320" w:anchor="gen" w:history="1">
              <w:r w:rsidR="000A2B13">
                <w:rPr>
                  <w:rStyle w:val="Hyperlink"/>
                </w:rPr>
                <w:t>gin</w:t>
              </w:r>
            </w:hyperlink>
            <w:r w:rsidR="000A2B13">
              <w:rPr>
                <w:rFonts w:cs="Arial"/>
                <w:color w:val="000000"/>
                <w:sz w:val="24"/>
                <w:szCs w:val="24"/>
              </w:rPr>
              <w:t xml:space="preserve"> + g</w:t>
            </w:r>
            <w:hyperlink r:id="rId321" w:anchor="ERADJ" w:history="1">
              <w:r w:rsidR="000A2B13">
                <w:rPr>
                  <w:rStyle w:val="Hyperlink"/>
                </w:rPr>
                <w:t>er</w:t>
              </w:r>
            </w:hyperlink>
            <w:r w:rsidR="000A2B13">
              <w:rPr>
                <w:rFonts w:cs="Arial"/>
                <w:color w:val="000000"/>
                <w:sz w:val="24"/>
                <w:szCs w:val="24"/>
              </w:rPr>
              <w:t xml:space="preserve"> + </w:t>
            </w:r>
            <w:hyperlink r:id="rId322" w:anchor="LYADV" w:history="1">
              <w:r w:rsidR="000A2B13">
                <w:rPr>
                  <w:rStyle w:val="Hyperlink"/>
                </w:rPr>
                <w:t>ly</w:t>
              </w:r>
            </w:hyperlink>
            <w:r w:rsidR="000A2B13">
              <w:rPr>
                <w:rFonts w:cs="Arial"/>
                <w:color w:val="000000"/>
                <w:sz w:val="24"/>
                <w:szCs w:val="24"/>
              </w:rPr>
              <w:t xml:space="preserve"> </w:t>
            </w:r>
          </w:p>
          <w:p w14:paraId="05D53210" w14:textId="77777777" w:rsidR="003F6093" w:rsidRDefault="000A2B13">
            <w:pPr>
              <w:numPr>
                <w:ilvl w:val="1"/>
                <w:numId w:val="430"/>
              </w:numPr>
              <w:spacing w:after="280"/>
              <w:rPr>
                <w:rFonts w:cs="Arial"/>
                <w:color w:val="000000"/>
                <w:sz w:val="24"/>
                <w:szCs w:val="24"/>
              </w:rPr>
            </w:pPr>
            <w:r>
              <w:rPr>
                <w:rFonts w:cs="Arial"/>
                <w:color w:val="000000"/>
                <w:sz w:val="24"/>
                <w:szCs w:val="24"/>
              </w:rPr>
              <w:t xml:space="preserve">Paulette picked up the antique vase gingerly and placed it on the shelf. </w:t>
            </w:r>
          </w:p>
          <w:p w14:paraId="5EEE3B0B" w14:textId="77777777" w:rsidR="003F6093" w:rsidRDefault="000A2B13">
            <w:pPr>
              <w:numPr>
                <w:ilvl w:val="0"/>
                <w:numId w:val="411"/>
              </w:numPr>
              <w:rPr>
                <w:rFonts w:cs="Arial"/>
                <w:color w:val="000000"/>
                <w:sz w:val="24"/>
                <w:szCs w:val="24"/>
              </w:rPr>
            </w:pPr>
            <w:r>
              <w:rPr>
                <w:rFonts w:cs="Arial"/>
                <w:b/>
                <w:bCs/>
                <w:color w:val="000000"/>
                <w:sz w:val="24"/>
                <w:szCs w:val="24"/>
              </w:rPr>
              <w:t xml:space="preserve">indigenous </w:t>
            </w:r>
            <w:r>
              <w:rPr>
                <w:rFonts w:cs="Arial"/>
                <w:color w:val="000000"/>
                <w:sz w:val="24"/>
                <w:szCs w:val="24"/>
              </w:rPr>
              <w:t xml:space="preserve">(adjective): native, having been born in a specific area or environment </w:t>
            </w:r>
          </w:p>
          <w:p w14:paraId="745C0DC7" w14:textId="77777777" w:rsidR="003F6093" w:rsidRDefault="00C436DA">
            <w:pPr>
              <w:numPr>
                <w:ilvl w:val="1"/>
                <w:numId w:val="411"/>
              </w:numPr>
              <w:rPr>
                <w:rFonts w:cs="Arial"/>
                <w:color w:val="000000"/>
                <w:sz w:val="24"/>
                <w:szCs w:val="24"/>
              </w:rPr>
            </w:pPr>
            <w:hyperlink r:id="rId323" w:anchor="IN" w:history="1">
              <w:r w:rsidR="000A2B13">
                <w:rPr>
                  <w:rStyle w:val="Hyperlink"/>
                </w:rPr>
                <w:t>in</w:t>
              </w:r>
            </w:hyperlink>
            <w:r w:rsidR="000A2B13">
              <w:rPr>
                <w:rFonts w:cs="Arial"/>
                <w:color w:val="000000"/>
                <w:sz w:val="24"/>
                <w:szCs w:val="24"/>
              </w:rPr>
              <w:t xml:space="preserve"> + </w:t>
            </w:r>
            <w:hyperlink r:id="rId324" w:anchor="DI" w:history="1">
              <w:r w:rsidR="000A2B13">
                <w:rPr>
                  <w:rStyle w:val="Hyperlink"/>
                </w:rPr>
                <w:t>di</w:t>
              </w:r>
            </w:hyperlink>
            <w:r w:rsidR="000A2B13">
              <w:rPr>
                <w:rFonts w:cs="Arial"/>
                <w:color w:val="000000"/>
                <w:sz w:val="24"/>
                <w:szCs w:val="24"/>
              </w:rPr>
              <w:t xml:space="preserve"> + </w:t>
            </w:r>
            <w:hyperlink r:id="rId325" w:anchor="gen" w:history="1">
              <w:r w:rsidR="000A2B13">
                <w:rPr>
                  <w:rStyle w:val="Hyperlink"/>
                </w:rPr>
                <w:t>gen</w:t>
              </w:r>
            </w:hyperlink>
            <w:r w:rsidR="000A2B13">
              <w:rPr>
                <w:rFonts w:cs="Arial"/>
                <w:color w:val="000000"/>
                <w:sz w:val="24"/>
                <w:szCs w:val="24"/>
              </w:rPr>
              <w:t xml:space="preserve"> + </w:t>
            </w:r>
            <w:hyperlink r:id="rId326" w:anchor="OUSADJ" w:history="1">
              <w:r w:rsidR="000A2B13">
                <w:rPr>
                  <w:rStyle w:val="Hyperlink"/>
                </w:rPr>
                <w:t>ous</w:t>
              </w:r>
            </w:hyperlink>
            <w:r w:rsidR="000A2B13">
              <w:rPr>
                <w:rFonts w:cs="Arial"/>
                <w:color w:val="000000"/>
                <w:sz w:val="24"/>
                <w:szCs w:val="24"/>
              </w:rPr>
              <w:t xml:space="preserve"> </w:t>
            </w:r>
          </w:p>
          <w:p w14:paraId="0A898402" w14:textId="77777777" w:rsidR="003F6093" w:rsidRDefault="000A2B13">
            <w:pPr>
              <w:numPr>
                <w:ilvl w:val="1"/>
                <w:numId w:val="411"/>
              </w:numPr>
              <w:spacing w:after="280"/>
              <w:rPr>
                <w:rFonts w:cs="Arial"/>
                <w:color w:val="000000"/>
                <w:sz w:val="24"/>
                <w:szCs w:val="24"/>
              </w:rPr>
            </w:pPr>
            <w:r>
              <w:rPr>
                <w:rFonts w:cs="Arial"/>
                <w:color w:val="000000"/>
                <w:sz w:val="24"/>
                <w:szCs w:val="24"/>
              </w:rPr>
              <w:t xml:space="preserve">The tomato plant is indigenous to South America. </w:t>
            </w:r>
          </w:p>
          <w:p w14:paraId="5899E5D1" w14:textId="77777777" w:rsidR="003F6093" w:rsidRDefault="000A2B13">
            <w:pPr>
              <w:rPr>
                <w:rFonts w:cs="Arial"/>
                <w:b/>
                <w:bCs/>
                <w:color w:val="000000"/>
                <w:sz w:val="24"/>
                <w:szCs w:val="24"/>
              </w:rPr>
            </w:pPr>
            <w:r>
              <w:rPr>
                <w:rFonts w:cs="Arial"/>
                <w:color w:val="000000"/>
                <w:sz w:val="24"/>
                <w:szCs w:val="24"/>
              </w:rPr>
              <w:br/>
            </w:r>
            <w:r>
              <w:rPr>
                <w:rFonts w:cs="Arial"/>
                <w:color w:val="000000"/>
                <w:sz w:val="24"/>
                <w:szCs w:val="24"/>
              </w:rPr>
              <w:br/>
            </w:r>
            <w:hyperlink r:id="rId327" w:anchor="ge" w:history="1">
              <w:r>
                <w:rPr>
                  <w:rStyle w:val="Hyperlink"/>
                </w:rPr>
                <w:t>ge</w:t>
              </w:r>
            </w:hyperlink>
            <w:r>
              <w:rPr>
                <w:rFonts w:cs="Arial"/>
                <w:b/>
                <w:bCs/>
                <w:color w:val="000000"/>
                <w:sz w:val="24"/>
                <w:szCs w:val="24"/>
              </w:rPr>
              <w:t xml:space="preserve"> </w:t>
            </w:r>
            <w:bookmarkStart w:id="42" w:name="GE"/>
          </w:p>
          <w:p w14:paraId="23125965" w14:textId="77777777" w:rsidR="003F6093" w:rsidRDefault="000A2B13">
            <w:pPr>
              <w:numPr>
                <w:ilvl w:val="0"/>
                <w:numId w:val="364"/>
              </w:numPr>
              <w:spacing w:before="280"/>
              <w:rPr>
                <w:rFonts w:cs="Arial"/>
                <w:color w:val="000000"/>
                <w:sz w:val="24"/>
                <w:szCs w:val="24"/>
              </w:rPr>
            </w:pPr>
            <w:r>
              <w:rPr>
                <w:rFonts w:cs="Arial"/>
                <w:b/>
                <w:bCs/>
                <w:color w:val="000000"/>
                <w:sz w:val="24"/>
                <w:szCs w:val="24"/>
              </w:rPr>
              <w:t>geography</w:t>
            </w:r>
            <w:bookmarkEnd w:id="42"/>
            <w:r>
              <w:rPr>
                <w:rFonts w:cs="Arial"/>
                <w:b/>
                <w:bCs/>
                <w:color w:val="000000"/>
                <w:sz w:val="24"/>
                <w:szCs w:val="24"/>
              </w:rPr>
              <w:t xml:space="preserve"> </w:t>
            </w:r>
            <w:r>
              <w:rPr>
                <w:rFonts w:cs="Arial"/>
                <w:color w:val="000000"/>
                <w:sz w:val="24"/>
                <w:szCs w:val="24"/>
              </w:rPr>
              <w:t xml:space="preserve">(noun): a science that describes the earth's surface </w:t>
            </w:r>
          </w:p>
          <w:p w14:paraId="11FC42B3" w14:textId="77777777" w:rsidR="003F6093" w:rsidRDefault="00C436DA">
            <w:pPr>
              <w:numPr>
                <w:ilvl w:val="1"/>
                <w:numId w:val="364"/>
              </w:numPr>
              <w:rPr>
                <w:rFonts w:cs="Arial"/>
                <w:color w:val="000000"/>
                <w:sz w:val="24"/>
                <w:szCs w:val="24"/>
              </w:rPr>
            </w:pPr>
            <w:hyperlink r:id="rId328" w:anchor="ge" w:history="1">
              <w:r w:rsidR="000A2B13">
                <w:rPr>
                  <w:rStyle w:val="Hyperlink"/>
                </w:rPr>
                <w:t>geo</w:t>
              </w:r>
            </w:hyperlink>
            <w:r w:rsidR="000A2B13">
              <w:rPr>
                <w:rFonts w:cs="Arial"/>
                <w:color w:val="000000"/>
                <w:sz w:val="24"/>
                <w:szCs w:val="24"/>
              </w:rPr>
              <w:t xml:space="preserve"> + </w:t>
            </w:r>
            <w:hyperlink r:id="rId329" w:anchor="graph" w:history="1">
              <w:r w:rsidR="000A2B13">
                <w:rPr>
                  <w:rStyle w:val="Hyperlink"/>
                </w:rPr>
                <w:t>graph</w:t>
              </w:r>
            </w:hyperlink>
            <w:r w:rsidR="000A2B13">
              <w:rPr>
                <w:rFonts w:cs="Arial"/>
                <w:color w:val="000000"/>
                <w:sz w:val="24"/>
                <w:szCs w:val="24"/>
              </w:rPr>
              <w:t xml:space="preserve"> + </w:t>
            </w:r>
            <w:hyperlink r:id="rId330" w:anchor="YNOUN" w:history="1">
              <w:r w:rsidR="000A2B13">
                <w:rPr>
                  <w:rStyle w:val="Hyperlink"/>
                </w:rPr>
                <w:t>y</w:t>
              </w:r>
            </w:hyperlink>
            <w:r w:rsidR="000A2B13">
              <w:rPr>
                <w:rFonts w:cs="Arial"/>
                <w:color w:val="000000"/>
                <w:sz w:val="24"/>
                <w:szCs w:val="24"/>
              </w:rPr>
              <w:t xml:space="preserve"> </w:t>
            </w:r>
          </w:p>
          <w:p w14:paraId="159779B0" w14:textId="77777777" w:rsidR="003F6093" w:rsidRDefault="000A2B13">
            <w:pPr>
              <w:numPr>
                <w:ilvl w:val="1"/>
                <w:numId w:val="364"/>
              </w:numPr>
              <w:spacing w:after="280"/>
              <w:rPr>
                <w:rFonts w:cs="Arial"/>
                <w:color w:val="000000"/>
                <w:sz w:val="24"/>
                <w:szCs w:val="24"/>
              </w:rPr>
            </w:pPr>
            <w:r>
              <w:rPr>
                <w:rFonts w:cs="Arial"/>
                <w:color w:val="000000"/>
                <w:sz w:val="24"/>
                <w:szCs w:val="24"/>
              </w:rPr>
              <w:t xml:space="preserve">The geography of New York varies from the sandy shores to rocky mountains. </w:t>
            </w:r>
          </w:p>
          <w:p w14:paraId="6F24124D" w14:textId="77777777" w:rsidR="003F6093" w:rsidRDefault="000A2B13">
            <w:pPr>
              <w:rPr>
                <w:rFonts w:cs="Arial"/>
                <w:b/>
                <w:bCs/>
                <w:color w:val="000000"/>
                <w:sz w:val="24"/>
                <w:szCs w:val="24"/>
              </w:rPr>
            </w:pPr>
            <w:r>
              <w:rPr>
                <w:rFonts w:cs="Arial"/>
                <w:color w:val="000000"/>
                <w:sz w:val="24"/>
                <w:szCs w:val="24"/>
              </w:rPr>
              <w:br/>
            </w:r>
            <w:r>
              <w:rPr>
                <w:rFonts w:cs="Arial"/>
                <w:color w:val="000000"/>
                <w:sz w:val="24"/>
                <w:szCs w:val="24"/>
              </w:rPr>
              <w:br/>
            </w:r>
            <w:hyperlink r:id="rId331" w:anchor="gor" w:history="1">
              <w:r>
                <w:rPr>
                  <w:rStyle w:val="Hyperlink"/>
                </w:rPr>
                <w:t>gor</w:t>
              </w:r>
            </w:hyperlink>
            <w:r>
              <w:rPr>
                <w:rFonts w:cs="Arial"/>
                <w:b/>
                <w:bCs/>
                <w:color w:val="000000"/>
                <w:sz w:val="24"/>
                <w:szCs w:val="24"/>
              </w:rPr>
              <w:t xml:space="preserve"> </w:t>
            </w:r>
            <w:bookmarkStart w:id="43" w:name="GOR"/>
          </w:p>
          <w:p w14:paraId="55DF0B1C" w14:textId="77777777" w:rsidR="003F6093" w:rsidRDefault="000A2B13">
            <w:pPr>
              <w:numPr>
                <w:ilvl w:val="0"/>
                <w:numId w:val="348"/>
              </w:numPr>
              <w:spacing w:before="280"/>
              <w:rPr>
                <w:rFonts w:cs="Arial"/>
                <w:color w:val="000000"/>
                <w:sz w:val="24"/>
                <w:szCs w:val="24"/>
              </w:rPr>
            </w:pPr>
            <w:r>
              <w:rPr>
                <w:rFonts w:cs="Arial"/>
                <w:b/>
                <w:bCs/>
                <w:color w:val="000000"/>
                <w:sz w:val="24"/>
                <w:szCs w:val="24"/>
              </w:rPr>
              <w:t>categorize</w:t>
            </w:r>
            <w:bookmarkEnd w:id="43"/>
            <w:r>
              <w:rPr>
                <w:rFonts w:cs="Arial"/>
                <w:b/>
                <w:bCs/>
                <w:color w:val="000000"/>
                <w:sz w:val="24"/>
                <w:szCs w:val="24"/>
              </w:rPr>
              <w:t xml:space="preserve"> </w:t>
            </w:r>
            <w:r>
              <w:rPr>
                <w:rFonts w:cs="Arial"/>
                <w:color w:val="000000"/>
                <w:sz w:val="24"/>
                <w:szCs w:val="24"/>
              </w:rPr>
              <w:t xml:space="preserve">(verb): to place things in classes or sets, to classify </w:t>
            </w:r>
          </w:p>
          <w:p w14:paraId="68BA03D1" w14:textId="77777777" w:rsidR="003F6093" w:rsidRDefault="00C436DA">
            <w:pPr>
              <w:numPr>
                <w:ilvl w:val="1"/>
                <w:numId w:val="348"/>
              </w:numPr>
              <w:rPr>
                <w:rFonts w:cs="Arial"/>
                <w:color w:val="000000"/>
                <w:sz w:val="24"/>
                <w:szCs w:val="24"/>
              </w:rPr>
            </w:pPr>
            <w:hyperlink r:id="rId332" w:anchor="CAT" w:history="1">
              <w:r w:rsidR="000A2B13">
                <w:rPr>
                  <w:rStyle w:val="Hyperlink"/>
                </w:rPr>
                <w:t>cat</w:t>
              </w:r>
            </w:hyperlink>
            <w:r w:rsidR="000A2B13">
              <w:rPr>
                <w:rFonts w:cs="Arial"/>
                <w:color w:val="000000"/>
                <w:sz w:val="24"/>
                <w:szCs w:val="24"/>
              </w:rPr>
              <w:t xml:space="preserve">e + </w:t>
            </w:r>
            <w:hyperlink r:id="rId333" w:anchor="gor" w:history="1">
              <w:r w:rsidR="000A2B13">
                <w:rPr>
                  <w:rStyle w:val="Hyperlink"/>
                </w:rPr>
                <w:t>gor</w:t>
              </w:r>
            </w:hyperlink>
            <w:r w:rsidR="000A2B13">
              <w:rPr>
                <w:rFonts w:cs="Arial"/>
                <w:color w:val="000000"/>
                <w:sz w:val="24"/>
                <w:szCs w:val="24"/>
              </w:rPr>
              <w:t xml:space="preserve"> + </w:t>
            </w:r>
            <w:hyperlink r:id="rId334" w:anchor="IZEVERB" w:history="1">
              <w:r w:rsidR="000A2B13">
                <w:rPr>
                  <w:rStyle w:val="Hyperlink"/>
                </w:rPr>
                <w:t>ize</w:t>
              </w:r>
            </w:hyperlink>
            <w:r w:rsidR="000A2B13">
              <w:rPr>
                <w:rFonts w:cs="Arial"/>
                <w:color w:val="000000"/>
                <w:sz w:val="24"/>
                <w:szCs w:val="24"/>
              </w:rPr>
              <w:t xml:space="preserve"> </w:t>
            </w:r>
          </w:p>
          <w:p w14:paraId="4331502D" w14:textId="77777777" w:rsidR="003F6093" w:rsidRDefault="000A2B13">
            <w:pPr>
              <w:numPr>
                <w:ilvl w:val="1"/>
                <w:numId w:val="348"/>
              </w:numPr>
              <w:spacing w:after="280"/>
              <w:rPr>
                <w:rFonts w:cs="Arial"/>
                <w:color w:val="000000"/>
                <w:sz w:val="24"/>
                <w:szCs w:val="24"/>
              </w:rPr>
            </w:pPr>
            <w:r>
              <w:rPr>
                <w:rFonts w:cs="Arial"/>
                <w:color w:val="000000"/>
                <w:sz w:val="24"/>
                <w:szCs w:val="24"/>
              </w:rPr>
              <w:t xml:space="preserve">The professor asked her students to categorize the plants they found. </w:t>
            </w:r>
          </w:p>
          <w:p w14:paraId="55DDB3BA" w14:textId="77777777" w:rsidR="003F6093" w:rsidRDefault="000A2B13">
            <w:pPr>
              <w:rPr>
                <w:rFonts w:cs="Arial"/>
                <w:b/>
                <w:bCs/>
                <w:color w:val="000000"/>
                <w:sz w:val="24"/>
                <w:szCs w:val="24"/>
              </w:rPr>
            </w:pPr>
            <w:r>
              <w:rPr>
                <w:rFonts w:cs="Arial"/>
                <w:color w:val="000000"/>
                <w:sz w:val="24"/>
                <w:szCs w:val="24"/>
              </w:rPr>
              <w:br/>
            </w:r>
            <w:r>
              <w:rPr>
                <w:rFonts w:cs="Arial"/>
                <w:color w:val="000000"/>
                <w:sz w:val="24"/>
                <w:szCs w:val="24"/>
              </w:rPr>
              <w:br/>
            </w:r>
            <w:hyperlink r:id="rId335" w:anchor="grad" w:history="1">
              <w:r>
                <w:rPr>
                  <w:rStyle w:val="Hyperlink"/>
                </w:rPr>
                <w:t>grad, gress, gree</w:t>
              </w:r>
            </w:hyperlink>
            <w:r>
              <w:rPr>
                <w:rFonts w:cs="Arial"/>
                <w:b/>
                <w:bCs/>
                <w:color w:val="000000"/>
                <w:sz w:val="24"/>
                <w:szCs w:val="24"/>
              </w:rPr>
              <w:t xml:space="preserve"> </w:t>
            </w:r>
            <w:bookmarkStart w:id="44" w:name="GRAD"/>
          </w:p>
          <w:p w14:paraId="3544B732" w14:textId="77777777" w:rsidR="003F6093" w:rsidRDefault="000A2B13">
            <w:pPr>
              <w:numPr>
                <w:ilvl w:val="0"/>
                <w:numId w:val="335"/>
              </w:numPr>
              <w:spacing w:before="280"/>
              <w:rPr>
                <w:rFonts w:cs="Arial"/>
                <w:color w:val="000000"/>
                <w:sz w:val="24"/>
                <w:szCs w:val="24"/>
              </w:rPr>
            </w:pPr>
            <w:r>
              <w:rPr>
                <w:rFonts w:cs="Arial"/>
                <w:b/>
                <w:bCs/>
                <w:color w:val="000000"/>
                <w:sz w:val="24"/>
                <w:szCs w:val="24"/>
              </w:rPr>
              <w:t xml:space="preserve">grade </w:t>
            </w:r>
            <w:r>
              <w:rPr>
                <w:rFonts w:cs="Arial"/>
                <w:color w:val="000000"/>
                <w:sz w:val="24"/>
                <w:szCs w:val="24"/>
              </w:rPr>
              <w:t xml:space="preserve">(noun): a stage in a process, a mark indicating quality </w:t>
            </w:r>
          </w:p>
          <w:bookmarkEnd w:id="44"/>
          <w:p w14:paraId="2834BDBA" w14:textId="77777777" w:rsidR="003F6093" w:rsidRDefault="003F6093">
            <w:pPr>
              <w:numPr>
                <w:ilvl w:val="1"/>
                <w:numId w:val="335"/>
              </w:numPr>
              <w:rPr>
                <w:rFonts w:cs="Arial"/>
                <w:color w:val="000000"/>
                <w:sz w:val="24"/>
                <w:szCs w:val="24"/>
              </w:rPr>
            </w:pPr>
            <w:r>
              <w:fldChar w:fldCharType="begin"/>
            </w:r>
            <w:r w:rsidR="000A2B13">
              <w:instrText xml:space="preserve"> HYPERLINK "http://www.learn4good.com/languages/toefl/vocabulary_root.htm" \l "grad"</w:instrText>
            </w:r>
            <w:r>
              <w:fldChar w:fldCharType="separate"/>
            </w:r>
            <w:r w:rsidR="000A2B13">
              <w:rPr>
                <w:rStyle w:val="Hyperlink"/>
              </w:rPr>
              <w:t>grade</w:t>
            </w:r>
            <w:r>
              <w:fldChar w:fldCharType="end"/>
            </w:r>
            <w:r w:rsidR="000A2B13">
              <w:rPr>
                <w:rFonts w:cs="Arial"/>
                <w:color w:val="000000"/>
                <w:sz w:val="24"/>
                <w:szCs w:val="24"/>
              </w:rPr>
              <w:t xml:space="preserve"> </w:t>
            </w:r>
          </w:p>
          <w:p w14:paraId="0A5F43C4" w14:textId="77777777" w:rsidR="003F6093" w:rsidRDefault="000A2B13">
            <w:pPr>
              <w:numPr>
                <w:ilvl w:val="1"/>
                <w:numId w:val="335"/>
              </w:numPr>
              <w:spacing w:after="280"/>
              <w:rPr>
                <w:rFonts w:cs="Arial"/>
                <w:color w:val="000000"/>
                <w:sz w:val="24"/>
                <w:szCs w:val="24"/>
              </w:rPr>
            </w:pPr>
            <w:r>
              <w:rPr>
                <w:rFonts w:cs="Arial"/>
                <w:color w:val="000000"/>
                <w:sz w:val="24"/>
                <w:szCs w:val="24"/>
              </w:rPr>
              <w:t xml:space="preserve">Ali hopes to receive a passing grade on his midterm exam. </w:t>
            </w:r>
          </w:p>
          <w:p w14:paraId="03B77CB7" w14:textId="77777777" w:rsidR="003F6093" w:rsidRDefault="000A2B13">
            <w:pPr>
              <w:numPr>
                <w:ilvl w:val="0"/>
                <w:numId w:val="289"/>
              </w:numPr>
              <w:rPr>
                <w:rFonts w:cs="Arial"/>
                <w:color w:val="000000"/>
                <w:sz w:val="24"/>
                <w:szCs w:val="24"/>
              </w:rPr>
            </w:pPr>
            <w:r>
              <w:rPr>
                <w:rFonts w:cs="Arial"/>
                <w:b/>
                <w:bCs/>
                <w:color w:val="000000"/>
                <w:sz w:val="24"/>
                <w:szCs w:val="24"/>
              </w:rPr>
              <w:t xml:space="preserve">progress </w:t>
            </w:r>
            <w:r>
              <w:rPr>
                <w:rFonts w:cs="Arial"/>
                <w:color w:val="000000"/>
                <w:sz w:val="24"/>
                <w:szCs w:val="24"/>
              </w:rPr>
              <w:t xml:space="preserve">(verb, noun): to move forward; forward movement </w:t>
            </w:r>
          </w:p>
          <w:p w14:paraId="31382909" w14:textId="77777777" w:rsidR="003F6093" w:rsidRDefault="00C436DA">
            <w:pPr>
              <w:numPr>
                <w:ilvl w:val="1"/>
                <w:numId w:val="289"/>
              </w:numPr>
              <w:rPr>
                <w:rFonts w:cs="Arial"/>
                <w:color w:val="000000"/>
                <w:sz w:val="24"/>
                <w:szCs w:val="24"/>
              </w:rPr>
            </w:pPr>
            <w:hyperlink r:id="rId336" w:anchor="PRO" w:history="1">
              <w:r w:rsidR="000A2B13">
                <w:rPr>
                  <w:rStyle w:val="Hyperlink"/>
                </w:rPr>
                <w:t>pro</w:t>
              </w:r>
            </w:hyperlink>
            <w:r w:rsidR="000A2B13">
              <w:rPr>
                <w:rFonts w:cs="Arial"/>
                <w:color w:val="000000"/>
                <w:sz w:val="24"/>
                <w:szCs w:val="24"/>
              </w:rPr>
              <w:t xml:space="preserve"> + </w:t>
            </w:r>
            <w:hyperlink r:id="rId337" w:anchor="grad" w:history="1">
              <w:r w:rsidR="000A2B13">
                <w:rPr>
                  <w:rStyle w:val="Hyperlink"/>
                </w:rPr>
                <w:t>gress</w:t>
              </w:r>
            </w:hyperlink>
            <w:r w:rsidR="000A2B13">
              <w:rPr>
                <w:rFonts w:cs="Arial"/>
                <w:color w:val="000000"/>
                <w:sz w:val="24"/>
                <w:szCs w:val="24"/>
              </w:rPr>
              <w:t xml:space="preserve"> </w:t>
            </w:r>
          </w:p>
          <w:p w14:paraId="528B0CB8" w14:textId="77777777" w:rsidR="003F6093" w:rsidRDefault="000A2B13">
            <w:pPr>
              <w:numPr>
                <w:ilvl w:val="1"/>
                <w:numId w:val="289"/>
              </w:numPr>
              <w:rPr>
                <w:rFonts w:cs="Arial"/>
                <w:color w:val="000000"/>
                <w:sz w:val="24"/>
                <w:szCs w:val="24"/>
              </w:rPr>
            </w:pPr>
            <w:r>
              <w:rPr>
                <w:rFonts w:cs="Arial"/>
                <w:color w:val="000000"/>
                <w:sz w:val="24"/>
                <w:szCs w:val="24"/>
              </w:rPr>
              <w:t xml:space="preserve">Mina progressed to the next level in her French language program. </w:t>
            </w:r>
          </w:p>
          <w:p w14:paraId="3B73CF80" w14:textId="77777777" w:rsidR="003F6093" w:rsidRDefault="000A2B13">
            <w:pPr>
              <w:numPr>
                <w:ilvl w:val="1"/>
                <w:numId w:val="289"/>
              </w:numPr>
              <w:spacing w:after="280"/>
              <w:rPr>
                <w:rFonts w:cs="Arial"/>
                <w:color w:val="000000"/>
                <w:sz w:val="24"/>
                <w:szCs w:val="24"/>
              </w:rPr>
            </w:pPr>
            <w:r>
              <w:rPr>
                <w:rFonts w:cs="Arial"/>
                <w:color w:val="000000"/>
                <w:sz w:val="24"/>
                <w:szCs w:val="24"/>
              </w:rPr>
              <w:t xml:space="preserve">There hasn't been much progress made in getting the house built -- only the frame is up. </w:t>
            </w:r>
          </w:p>
          <w:p w14:paraId="64EC477A" w14:textId="77777777" w:rsidR="003F6093" w:rsidRDefault="000A2B13">
            <w:pPr>
              <w:numPr>
                <w:ilvl w:val="0"/>
                <w:numId w:val="453"/>
              </w:numPr>
              <w:rPr>
                <w:rFonts w:cs="Arial"/>
                <w:color w:val="000000"/>
                <w:sz w:val="24"/>
                <w:szCs w:val="24"/>
              </w:rPr>
            </w:pPr>
            <w:r>
              <w:rPr>
                <w:rFonts w:cs="Arial"/>
                <w:b/>
                <w:bCs/>
                <w:color w:val="000000"/>
                <w:sz w:val="24"/>
                <w:szCs w:val="24"/>
              </w:rPr>
              <w:t xml:space="preserve">degree </w:t>
            </w:r>
            <w:r>
              <w:rPr>
                <w:rFonts w:cs="Arial"/>
                <w:color w:val="000000"/>
                <w:sz w:val="24"/>
                <w:szCs w:val="24"/>
              </w:rPr>
              <w:t xml:space="preserve">(noun): a step or stage in a process, a rank, a level of intensity </w:t>
            </w:r>
          </w:p>
          <w:p w14:paraId="577EF553" w14:textId="77777777" w:rsidR="003F6093" w:rsidRDefault="00C436DA">
            <w:pPr>
              <w:numPr>
                <w:ilvl w:val="1"/>
                <w:numId w:val="453"/>
              </w:numPr>
              <w:rPr>
                <w:rFonts w:cs="Arial"/>
                <w:color w:val="000000"/>
                <w:sz w:val="24"/>
                <w:szCs w:val="24"/>
              </w:rPr>
            </w:pPr>
            <w:hyperlink r:id="rId338" w:anchor="DE" w:history="1">
              <w:r w:rsidR="000A2B13">
                <w:rPr>
                  <w:rStyle w:val="Hyperlink"/>
                </w:rPr>
                <w:t>de</w:t>
              </w:r>
            </w:hyperlink>
            <w:r w:rsidR="000A2B13">
              <w:rPr>
                <w:rFonts w:cs="Arial"/>
                <w:color w:val="000000"/>
                <w:sz w:val="24"/>
                <w:szCs w:val="24"/>
              </w:rPr>
              <w:t xml:space="preserve"> + </w:t>
            </w:r>
            <w:hyperlink r:id="rId339" w:anchor="grad" w:history="1">
              <w:r w:rsidR="000A2B13">
                <w:rPr>
                  <w:rStyle w:val="Hyperlink"/>
                </w:rPr>
                <w:t>gree</w:t>
              </w:r>
            </w:hyperlink>
            <w:r w:rsidR="000A2B13">
              <w:rPr>
                <w:rFonts w:cs="Arial"/>
                <w:color w:val="000000"/>
                <w:sz w:val="24"/>
                <w:szCs w:val="24"/>
              </w:rPr>
              <w:t xml:space="preserve"> </w:t>
            </w:r>
          </w:p>
          <w:p w14:paraId="3C966178" w14:textId="77777777" w:rsidR="003F6093" w:rsidRDefault="000A2B13">
            <w:pPr>
              <w:numPr>
                <w:ilvl w:val="1"/>
                <w:numId w:val="453"/>
              </w:numPr>
              <w:spacing w:after="280"/>
              <w:rPr>
                <w:rFonts w:cs="Arial"/>
                <w:color w:val="000000"/>
                <w:sz w:val="24"/>
                <w:szCs w:val="24"/>
              </w:rPr>
            </w:pPr>
            <w:r>
              <w:rPr>
                <w:rFonts w:cs="Arial"/>
                <w:color w:val="000000"/>
                <w:sz w:val="24"/>
                <w:szCs w:val="24"/>
              </w:rPr>
              <w:t xml:space="preserve">There is a high degree of stress associated with being a police officer. </w:t>
            </w:r>
          </w:p>
          <w:p w14:paraId="70261D25" w14:textId="77777777" w:rsidR="003F6093" w:rsidRDefault="000A2B13">
            <w:pPr>
              <w:rPr>
                <w:rFonts w:cs="Arial"/>
                <w:b/>
                <w:bCs/>
                <w:color w:val="000000"/>
                <w:sz w:val="24"/>
                <w:szCs w:val="24"/>
              </w:rPr>
            </w:pPr>
            <w:r>
              <w:rPr>
                <w:rFonts w:cs="Arial"/>
                <w:color w:val="000000"/>
                <w:sz w:val="24"/>
                <w:szCs w:val="24"/>
              </w:rPr>
              <w:br/>
            </w:r>
            <w:r>
              <w:rPr>
                <w:rFonts w:cs="Arial"/>
                <w:color w:val="000000"/>
                <w:sz w:val="24"/>
                <w:szCs w:val="24"/>
              </w:rPr>
              <w:br/>
            </w:r>
            <w:hyperlink r:id="rId340" w:anchor="graph" w:history="1">
              <w:r>
                <w:rPr>
                  <w:rStyle w:val="Hyperlink"/>
                </w:rPr>
                <w:t>graph, graf</w:t>
              </w:r>
            </w:hyperlink>
            <w:r>
              <w:rPr>
                <w:rFonts w:cs="Arial"/>
                <w:b/>
                <w:bCs/>
                <w:color w:val="000000"/>
                <w:sz w:val="24"/>
                <w:szCs w:val="24"/>
              </w:rPr>
              <w:t xml:space="preserve"> </w:t>
            </w:r>
            <w:bookmarkStart w:id="45" w:name="GRAPH"/>
          </w:p>
          <w:p w14:paraId="01390B82" w14:textId="77777777" w:rsidR="003F6093" w:rsidRDefault="000A2B13">
            <w:pPr>
              <w:numPr>
                <w:ilvl w:val="0"/>
                <w:numId w:val="84"/>
              </w:numPr>
              <w:spacing w:before="280"/>
              <w:rPr>
                <w:rFonts w:cs="Arial"/>
                <w:color w:val="000000"/>
                <w:sz w:val="24"/>
                <w:szCs w:val="24"/>
              </w:rPr>
            </w:pPr>
            <w:r>
              <w:rPr>
                <w:rFonts w:cs="Arial"/>
                <w:b/>
                <w:bCs/>
                <w:color w:val="000000"/>
                <w:sz w:val="24"/>
                <w:szCs w:val="24"/>
              </w:rPr>
              <w:t>graphic</w:t>
            </w:r>
            <w:bookmarkEnd w:id="45"/>
            <w:r>
              <w:rPr>
                <w:rFonts w:cs="Arial"/>
                <w:b/>
                <w:bCs/>
                <w:color w:val="000000"/>
                <w:sz w:val="24"/>
                <w:szCs w:val="24"/>
              </w:rPr>
              <w:t xml:space="preserve"> </w:t>
            </w:r>
            <w:r>
              <w:rPr>
                <w:rFonts w:cs="Arial"/>
                <w:color w:val="000000"/>
                <w:sz w:val="24"/>
                <w:szCs w:val="24"/>
              </w:rPr>
              <w:t xml:space="preserve">(adjective): written, drawn, vividly shown </w:t>
            </w:r>
          </w:p>
          <w:p w14:paraId="047B1F78" w14:textId="77777777" w:rsidR="003F6093" w:rsidRDefault="00C436DA">
            <w:pPr>
              <w:numPr>
                <w:ilvl w:val="1"/>
                <w:numId w:val="84"/>
              </w:numPr>
              <w:rPr>
                <w:rFonts w:cs="Arial"/>
                <w:color w:val="000000"/>
                <w:sz w:val="24"/>
                <w:szCs w:val="24"/>
              </w:rPr>
            </w:pPr>
            <w:hyperlink r:id="rId341" w:anchor="graph" w:history="1">
              <w:r w:rsidR="000A2B13">
                <w:rPr>
                  <w:rStyle w:val="Hyperlink"/>
                </w:rPr>
                <w:t>graph</w:t>
              </w:r>
            </w:hyperlink>
            <w:r w:rsidR="000A2B13">
              <w:rPr>
                <w:rFonts w:cs="Arial"/>
                <w:color w:val="000000"/>
                <w:sz w:val="24"/>
                <w:szCs w:val="24"/>
              </w:rPr>
              <w:t xml:space="preserve"> + </w:t>
            </w:r>
            <w:hyperlink r:id="rId342" w:anchor="ICADJ" w:history="1">
              <w:r w:rsidR="000A2B13">
                <w:rPr>
                  <w:rStyle w:val="Hyperlink"/>
                </w:rPr>
                <w:t>ic</w:t>
              </w:r>
            </w:hyperlink>
            <w:r w:rsidR="000A2B13">
              <w:rPr>
                <w:rFonts w:cs="Arial"/>
                <w:color w:val="000000"/>
                <w:sz w:val="24"/>
                <w:szCs w:val="24"/>
              </w:rPr>
              <w:t xml:space="preserve"> </w:t>
            </w:r>
          </w:p>
          <w:p w14:paraId="0272FCA4" w14:textId="77777777" w:rsidR="003F6093" w:rsidRDefault="000A2B13">
            <w:pPr>
              <w:numPr>
                <w:ilvl w:val="1"/>
                <w:numId w:val="84"/>
              </w:numPr>
              <w:spacing w:after="280"/>
              <w:rPr>
                <w:rFonts w:cs="Arial"/>
                <w:color w:val="000000"/>
                <w:sz w:val="24"/>
                <w:szCs w:val="24"/>
              </w:rPr>
            </w:pPr>
            <w:r>
              <w:rPr>
                <w:rFonts w:cs="Arial"/>
                <w:color w:val="000000"/>
                <w:sz w:val="24"/>
                <w:szCs w:val="24"/>
              </w:rPr>
              <w:t xml:space="preserve">Dominic is planning to study graphic art. </w:t>
            </w:r>
          </w:p>
          <w:p w14:paraId="1052C77A" w14:textId="77777777" w:rsidR="003F6093" w:rsidRDefault="000A2B13">
            <w:pPr>
              <w:numPr>
                <w:ilvl w:val="0"/>
                <w:numId w:val="94"/>
              </w:numPr>
              <w:rPr>
                <w:rFonts w:cs="Arial"/>
                <w:color w:val="000000"/>
                <w:sz w:val="24"/>
                <w:szCs w:val="24"/>
              </w:rPr>
            </w:pPr>
            <w:r>
              <w:rPr>
                <w:rFonts w:cs="Arial"/>
                <w:b/>
                <w:bCs/>
                <w:color w:val="000000"/>
                <w:sz w:val="24"/>
                <w:szCs w:val="24"/>
              </w:rPr>
              <w:t xml:space="preserve">graffitti </w:t>
            </w:r>
            <w:r>
              <w:rPr>
                <w:rFonts w:cs="Arial"/>
                <w:color w:val="000000"/>
                <w:sz w:val="24"/>
                <w:szCs w:val="24"/>
              </w:rPr>
              <w:t xml:space="preserve">(noun): drawings or writing on a wall </w:t>
            </w:r>
          </w:p>
          <w:p w14:paraId="52BB47C0" w14:textId="77777777" w:rsidR="003F6093" w:rsidRDefault="00C436DA">
            <w:pPr>
              <w:numPr>
                <w:ilvl w:val="1"/>
                <w:numId w:val="94"/>
              </w:numPr>
              <w:rPr>
                <w:rFonts w:cs="Arial"/>
                <w:color w:val="000000"/>
                <w:sz w:val="24"/>
                <w:szCs w:val="24"/>
              </w:rPr>
            </w:pPr>
            <w:hyperlink r:id="rId343" w:anchor="graph" w:history="1">
              <w:r w:rsidR="000A2B13">
                <w:rPr>
                  <w:rStyle w:val="Hyperlink"/>
                </w:rPr>
                <w:t>graph</w:t>
              </w:r>
            </w:hyperlink>
            <w:r w:rsidR="000A2B13">
              <w:rPr>
                <w:rFonts w:cs="Arial"/>
                <w:color w:val="000000"/>
                <w:sz w:val="24"/>
                <w:szCs w:val="24"/>
              </w:rPr>
              <w:t xml:space="preserve"> + itti </w:t>
            </w:r>
          </w:p>
          <w:p w14:paraId="75BC6120" w14:textId="77777777" w:rsidR="003F6093" w:rsidRDefault="000A2B13">
            <w:pPr>
              <w:numPr>
                <w:ilvl w:val="1"/>
                <w:numId w:val="94"/>
              </w:numPr>
              <w:spacing w:after="280"/>
              <w:rPr>
                <w:rFonts w:cs="Arial"/>
                <w:color w:val="000000"/>
                <w:sz w:val="24"/>
                <w:szCs w:val="24"/>
              </w:rPr>
            </w:pPr>
            <w:r>
              <w:rPr>
                <w:rFonts w:cs="Arial"/>
                <w:color w:val="000000"/>
                <w:sz w:val="24"/>
                <w:szCs w:val="24"/>
              </w:rPr>
              <w:t xml:space="preserve">Many people find the graffitti on the subway trains disturbing. </w:t>
            </w:r>
          </w:p>
          <w:p w14:paraId="56E70CDF" w14:textId="77777777" w:rsidR="003F6093" w:rsidRDefault="000A2B13">
            <w:pPr>
              <w:rPr>
                <w:rFonts w:cs="Arial"/>
                <w:b/>
                <w:bCs/>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46" w:name="H"/>
            <w:r>
              <w:rPr>
                <w:rFonts w:cs="Arial"/>
                <w:color w:val="000000"/>
                <w:sz w:val="24"/>
                <w:szCs w:val="24"/>
              </w:rPr>
              <w:t>H</w:t>
            </w:r>
            <w:bookmarkEnd w:id="46"/>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344" w:anchor="her" w:history="1">
              <w:r>
                <w:rPr>
                  <w:rStyle w:val="Hyperlink"/>
                </w:rPr>
                <w:t>her, hes</w:t>
              </w:r>
            </w:hyperlink>
            <w:r>
              <w:rPr>
                <w:rFonts w:cs="Arial"/>
                <w:b/>
                <w:bCs/>
                <w:color w:val="000000"/>
                <w:sz w:val="24"/>
                <w:szCs w:val="24"/>
              </w:rPr>
              <w:t xml:space="preserve"> </w:t>
            </w:r>
          </w:p>
          <w:p w14:paraId="78E5B7C7" w14:textId="77777777" w:rsidR="003F6093" w:rsidRDefault="000A2B13">
            <w:pPr>
              <w:numPr>
                <w:ilvl w:val="0"/>
                <w:numId w:val="145"/>
              </w:numPr>
              <w:spacing w:before="280"/>
              <w:rPr>
                <w:rFonts w:cs="Arial"/>
                <w:color w:val="000000"/>
                <w:sz w:val="24"/>
                <w:szCs w:val="24"/>
              </w:rPr>
            </w:pPr>
            <w:bookmarkStart w:id="47" w:name="HER"/>
            <w:r>
              <w:rPr>
                <w:rFonts w:cs="Arial"/>
                <w:color w:val="000000"/>
                <w:sz w:val="24"/>
                <w:szCs w:val="24"/>
              </w:rPr>
              <w:t>adhere</w:t>
            </w:r>
            <w:bookmarkEnd w:id="47"/>
            <w:r>
              <w:rPr>
                <w:rFonts w:cs="Arial"/>
                <w:b/>
                <w:bCs/>
                <w:color w:val="000000"/>
                <w:sz w:val="24"/>
                <w:szCs w:val="24"/>
              </w:rPr>
              <w:t xml:space="preserve"> </w:t>
            </w:r>
            <w:r>
              <w:rPr>
                <w:rFonts w:cs="Arial"/>
                <w:color w:val="000000"/>
                <w:sz w:val="24"/>
                <w:szCs w:val="24"/>
              </w:rPr>
              <w:t xml:space="preserve">(verb): to stick </w:t>
            </w:r>
          </w:p>
          <w:p w14:paraId="1FC8354C" w14:textId="77777777" w:rsidR="003F6093" w:rsidRDefault="00C436DA">
            <w:pPr>
              <w:numPr>
                <w:ilvl w:val="1"/>
                <w:numId w:val="145"/>
              </w:numPr>
              <w:rPr>
                <w:rFonts w:cs="Arial"/>
                <w:color w:val="000000"/>
                <w:sz w:val="24"/>
                <w:szCs w:val="24"/>
              </w:rPr>
            </w:pPr>
            <w:hyperlink r:id="rId345" w:anchor="A-" w:history="1">
              <w:r w:rsidR="000A2B13">
                <w:rPr>
                  <w:rStyle w:val="Hyperlink"/>
                </w:rPr>
                <w:t>ad</w:t>
              </w:r>
            </w:hyperlink>
            <w:r w:rsidR="000A2B13">
              <w:rPr>
                <w:rFonts w:cs="Arial"/>
                <w:color w:val="000000"/>
                <w:sz w:val="24"/>
                <w:szCs w:val="24"/>
              </w:rPr>
              <w:t xml:space="preserve"> + </w:t>
            </w:r>
            <w:hyperlink r:id="rId346" w:anchor="her" w:history="1">
              <w:r w:rsidR="000A2B13">
                <w:rPr>
                  <w:rStyle w:val="Hyperlink"/>
                </w:rPr>
                <w:t>here</w:t>
              </w:r>
            </w:hyperlink>
            <w:r w:rsidR="000A2B13">
              <w:rPr>
                <w:rFonts w:cs="Arial"/>
                <w:color w:val="000000"/>
                <w:sz w:val="24"/>
                <w:szCs w:val="24"/>
              </w:rPr>
              <w:t xml:space="preserve"> </w:t>
            </w:r>
          </w:p>
          <w:p w14:paraId="5EB15C94" w14:textId="77777777" w:rsidR="003F6093" w:rsidRDefault="000A2B13">
            <w:pPr>
              <w:numPr>
                <w:ilvl w:val="1"/>
                <w:numId w:val="145"/>
              </w:numPr>
              <w:spacing w:after="280"/>
              <w:rPr>
                <w:rFonts w:cs="Arial"/>
                <w:color w:val="000000"/>
                <w:sz w:val="24"/>
                <w:szCs w:val="24"/>
              </w:rPr>
            </w:pPr>
            <w:r>
              <w:rPr>
                <w:rFonts w:cs="Arial"/>
                <w:color w:val="000000"/>
                <w:sz w:val="24"/>
                <w:szCs w:val="24"/>
              </w:rPr>
              <w:t xml:space="preserve">Paper often adheres to wet surfaces. </w:t>
            </w:r>
          </w:p>
          <w:p w14:paraId="55398DE7" w14:textId="77777777" w:rsidR="003F6093" w:rsidRDefault="000A2B13">
            <w:pPr>
              <w:numPr>
                <w:ilvl w:val="0"/>
                <w:numId w:val="155"/>
              </w:numPr>
              <w:rPr>
                <w:rFonts w:cs="Arial"/>
                <w:color w:val="000000"/>
                <w:sz w:val="24"/>
                <w:szCs w:val="24"/>
              </w:rPr>
            </w:pPr>
            <w:r>
              <w:rPr>
                <w:rFonts w:cs="Arial"/>
                <w:b/>
                <w:bCs/>
                <w:color w:val="000000"/>
                <w:sz w:val="24"/>
                <w:szCs w:val="24"/>
              </w:rPr>
              <w:t xml:space="preserve">hesitate </w:t>
            </w:r>
            <w:r>
              <w:rPr>
                <w:rFonts w:cs="Arial"/>
                <w:color w:val="000000"/>
                <w:sz w:val="24"/>
                <w:szCs w:val="24"/>
              </w:rPr>
              <w:t xml:space="preserve">(verb): to hold back a decision, to waver </w:t>
            </w:r>
          </w:p>
          <w:p w14:paraId="1C05C597" w14:textId="77777777" w:rsidR="003F6093" w:rsidRDefault="00C436DA">
            <w:pPr>
              <w:numPr>
                <w:ilvl w:val="1"/>
                <w:numId w:val="155"/>
              </w:numPr>
              <w:rPr>
                <w:rFonts w:cs="Arial"/>
                <w:color w:val="000000"/>
                <w:sz w:val="24"/>
                <w:szCs w:val="24"/>
              </w:rPr>
            </w:pPr>
            <w:hyperlink r:id="rId347" w:anchor="her" w:history="1">
              <w:r w:rsidR="000A2B13">
                <w:rPr>
                  <w:rStyle w:val="Hyperlink"/>
                </w:rPr>
                <w:t>hes</w:t>
              </w:r>
            </w:hyperlink>
            <w:r w:rsidR="000A2B13">
              <w:rPr>
                <w:rFonts w:cs="Arial"/>
                <w:color w:val="000000"/>
                <w:sz w:val="24"/>
                <w:szCs w:val="24"/>
              </w:rPr>
              <w:t xml:space="preserve">it + </w:t>
            </w:r>
            <w:hyperlink r:id="rId348" w:anchor="ATEVERB" w:history="1">
              <w:r w:rsidR="000A2B13">
                <w:rPr>
                  <w:rStyle w:val="Hyperlink"/>
                </w:rPr>
                <w:t>ate</w:t>
              </w:r>
            </w:hyperlink>
            <w:r w:rsidR="000A2B13">
              <w:rPr>
                <w:rFonts w:cs="Arial"/>
                <w:color w:val="000000"/>
                <w:sz w:val="24"/>
                <w:szCs w:val="24"/>
              </w:rPr>
              <w:t xml:space="preserve"> </w:t>
            </w:r>
          </w:p>
          <w:p w14:paraId="2479F033" w14:textId="77777777" w:rsidR="003F6093" w:rsidRDefault="000A2B13">
            <w:pPr>
              <w:numPr>
                <w:ilvl w:val="1"/>
                <w:numId w:val="155"/>
              </w:numPr>
              <w:spacing w:after="280"/>
              <w:rPr>
                <w:rFonts w:cs="Arial"/>
                <w:color w:val="000000"/>
                <w:sz w:val="24"/>
                <w:szCs w:val="24"/>
              </w:rPr>
            </w:pPr>
            <w:r>
              <w:rPr>
                <w:rFonts w:cs="Arial"/>
                <w:color w:val="000000"/>
                <w:sz w:val="24"/>
                <w:szCs w:val="24"/>
              </w:rPr>
              <w:t xml:space="preserve">Don't hesitate to call me if you need help. </w:t>
            </w:r>
          </w:p>
          <w:p w14:paraId="75008CCC" w14:textId="77777777" w:rsidR="003F6093" w:rsidRDefault="000A2B13">
            <w:pPr>
              <w:rPr>
                <w:rFonts w:cs="Arial"/>
                <w:b/>
                <w:bCs/>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48" w:name="J"/>
            <w:r>
              <w:rPr>
                <w:rFonts w:cs="Arial"/>
                <w:color w:val="000000"/>
                <w:sz w:val="24"/>
                <w:szCs w:val="24"/>
              </w:rPr>
              <w:t>J</w:t>
            </w:r>
            <w:bookmarkEnd w:id="48"/>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349" w:anchor="jac" w:history="1">
              <w:r>
                <w:rPr>
                  <w:rStyle w:val="Hyperlink"/>
                </w:rPr>
                <w:t>jac, ject, jet</w:t>
              </w:r>
            </w:hyperlink>
            <w:r>
              <w:rPr>
                <w:rFonts w:cs="Arial"/>
                <w:b/>
                <w:bCs/>
                <w:color w:val="000000"/>
                <w:sz w:val="24"/>
                <w:szCs w:val="24"/>
              </w:rPr>
              <w:t xml:space="preserve"> </w:t>
            </w:r>
            <w:bookmarkStart w:id="49" w:name="JAC"/>
          </w:p>
          <w:p w14:paraId="312657C2" w14:textId="77777777" w:rsidR="003F6093" w:rsidRDefault="000A2B13">
            <w:pPr>
              <w:numPr>
                <w:ilvl w:val="0"/>
                <w:numId w:val="355"/>
              </w:numPr>
              <w:spacing w:before="280"/>
              <w:rPr>
                <w:rFonts w:cs="Arial"/>
                <w:color w:val="000000"/>
                <w:sz w:val="24"/>
                <w:szCs w:val="24"/>
              </w:rPr>
            </w:pPr>
            <w:r>
              <w:rPr>
                <w:rFonts w:cs="Arial"/>
                <w:b/>
                <w:bCs/>
                <w:color w:val="000000"/>
                <w:sz w:val="24"/>
                <w:szCs w:val="24"/>
              </w:rPr>
              <w:t>adjacent</w:t>
            </w:r>
            <w:bookmarkEnd w:id="49"/>
            <w:r>
              <w:rPr>
                <w:rFonts w:cs="Arial"/>
                <w:b/>
                <w:bCs/>
                <w:color w:val="000000"/>
                <w:sz w:val="24"/>
                <w:szCs w:val="24"/>
              </w:rPr>
              <w:t xml:space="preserve"> </w:t>
            </w:r>
            <w:r>
              <w:rPr>
                <w:rFonts w:cs="Arial"/>
                <w:color w:val="000000"/>
                <w:sz w:val="24"/>
                <w:szCs w:val="24"/>
              </w:rPr>
              <w:t xml:space="preserve">(adjective): to lie next to </w:t>
            </w:r>
          </w:p>
          <w:p w14:paraId="27018BD0" w14:textId="77777777" w:rsidR="003F6093" w:rsidRDefault="00C436DA">
            <w:pPr>
              <w:numPr>
                <w:ilvl w:val="1"/>
                <w:numId w:val="355"/>
              </w:numPr>
              <w:rPr>
                <w:rFonts w:cs="Arial"/>
                <w:color w:val="000000"/>
                <w:sz w:val="24"/>
                <w:szCs w:val="24"/>
              </w:rPr>
            </w:pPr>
            <w:hyperlink r:id="rId350" w:anchor="A-" w:history="1">
              <w:r w:rsidR="000A2B13">
                <w:rPr>
                  <w:rStyle w:val="Hyperlink"/>
                </w:rPr>
                <w:t>ad</w:t>
              </w:r>
            </w:hyperlink>
            <w:r w:rsidR="000A2B13">
              <w:rPr>
                <w:rFonts w:cs="Arial"/>
                <w:color w:val="000000"/>
                <w:sz w:val="24"/>
                <w:szCs w:val="24"/>
              </w:rPr>
              <w:t xml:space="preserve"> + </w:t>
            </w:r>
            <w:hyperlink r:id="rId351" w:anchor="jac" w:history="1">
              <w:r w:rsidR="000A2B13">
                <w:rPr>
                  <w:rStyle w:val="Hyperlink"/>
                </w:rPr>
                <w:t>jac</w:t>
              </w:r>
            </w:hyperlink>
            <w:r w:rsidR="000A2B13">
              <w:rPr>
                <w:rFonts w:cs="Arial"/>
                <w:color w:val="000000"/>
                <w:sz w:val="24"/>
                <w:szCs w:val="24"/>
              </w:rPr>
              <w:t xml:space="preserve"> + </w:t>
            </w:r>
            <w:hyperlink r:id="rId352" w:anchor="ANTADJ" w:history="1">
              <w:r w:rsidR="000A2B13">
                <w:rPr>
                  <w:rStyle w:val="Hyperlink"/>
                </w:rPr>
                <w:t>ent</w:t>
              </w:r>
            </w:hyperlink>
            <w:r w:rsidR="000A2B13">
              <w:rPr>
                <w:rFonts w:cs="Arial"/>
                <w:color w:val="000000"/>
                <w:sz w:val="24"/>
                <w:szCs w:val="24"/>
              </w:rPr>
              <w:t xml:space="preserve"> </w:t>
            </w:r>
          </w:p>
          <w:p w14:paraId="015D7858" w14:textId="77777777" w:rsidR="003F6093" w:rsidRDefault="000A2B13">
            <w:pPr>
              <w:numPr>
                <w:ilvl w:val="1"/>
                <w:numId w:val="355"/>
              </w:numPr>
              <w:spacing w:after="280"/>
              <w:rPr>
                <w:rFonts w:cs="Arial"/>
                <w:color w:val="000000"/>
                <w:sz w:val="24"/>
                <w:szCs w:val="24"/>
              </w:rPr>
            </w:pPr>
            <w:r>
              <w:rPr>
                <w:rFonts w:cs="Arial"/>
                <w:color w:val="000000"/>
                <w:sz w:val="24"/>
                <w:szCs w:val="24"/>
              </w:rPr>
              <w:t xml:space="preserve">You won't have a long walk between classes because the engineering building is adjacent to the chemistry laboratories. </w:t>
            </w:r>
          </w:p>
          <w:p w14:paraId="79DE69E8" w14:textId="77777777" w:rsidR="003F6093" w:rsidRDefault="000A2B13">
            <w:pPr>
              <w:numPr>
                <w:ilvl w:val="0"/>
                <w:numId w:val="408"/>
              </w:numPr>
              <w:rPr>
                <w:rFonts w:cs="Arial"/>
                <w:color w:val="000000"/>
                <w:sz w:val="24"/>
                <w:szCs w:val="24"/>
              </w:rPr>
            </w:pPr>
            <w:r>
              <w:rPr>
                <w:rFonts w:cs="Arial"/>
                <w:b/>
                <w:bCs/>
                <w:color w:val="000000"/>
                <w:sz w:val="24"/>
                <w:szCs w:val="24"/>
              </w:rPr>
              <w:t xml:space="preserve">jettison </w:t>
            </w:r>
            <w:r>
              <w:rPr>
                <w:rFonts w:cs="Arial"/>
                <w:color w:val="000000"/>
                <w:sz w:val="24"/>
                <w:szCs w:val="24"/>
              </w:rPr>
              <w:t xml:space="preserve">(verb): to throw away, to cast off </w:t>
            </w:r>
          </w:p>
          <w:p w14:paraId="6491F459" w14:textId="77777777" w:rsidR="003F6093" w:rsidRDefault="00C436DA">
            <w:pPr>
              <w:numPr>
                <w:ilvl w:val="1"/>
                <w:numId w:val="408"/>
              </w:numPr>
              <w:rPr>
                <w:rFonts w:cs="Arial"/>
                <w:color w:val="000000"/>
                <w:sz w:val="24"/>
                <w:szCs w:val="24"/>
              </w:rPr>
            </w:pPr>
            <w:hyperlink r:id="rId353" w:anchor="jac" w:history="1">
              <w:r w:rsidR="000A2B13">
                <w:rPr>
                  <w:rStyle w:val="Hyperlink"/>
                </w:rPr>
                <w:t>jet</w:t>
              </w:r>
            </w:hyperlink>
            <w:r w:rsidR="000A2B13">
              <w:rPr>
                <w:rFonts w:cs="Arial"/>
                <w:color w:val="000000"/>
                <w:sz w:val="24"/>
                <w:szCs w:val="24"/>
              </w:rPr>
              <w:t xml:space="preserve">t + ison </w:t>
            </w:r>
          </w:p>
          <w:p w14:paraId="4E57E481" w14:textId="77777777" w:rsidR="003F6093" w:rsidRDefault="000A2B13">
            <w:pPr>
              <w:numPr>
                <w:ilvl w:val="1"/>
                <w:numId w:val="408"/>
              </w:numPr>
              <w:spacing w:after="280"/>
              <w:rPr>
                <w:rFonts w:cs="Arial"/>
                <w:color w:val="000000"/>
                <w:sz w:val="24"/>
                <w:szCs w:val="24"/>
              </w:rPr>
            </w:pPr>
            <w:r>
              <w:rPr>
                <w:rFonts w:cs="Arial"/>
                <w:color w:val="000000"/>
                <w:sz w:val="24"/>
                <w:szCs w:val="24"/>
              </w:rPr>
              <w:t xml:space="preserve">The captain of the sinking ship jettisoned the cargo. </w:t>
            </w:r>
          </w:p>
          <w:p w14:paraId="1CE61177" w14:textId="77777777" w:rsidR="003F6093" w:rsidRDefault="000A2B13">
            <w:pPr>
              <w:numPr>
                <w:ilvl w:val="0"/>
                <w:numId w:val="423"/>
              </w:numPr>
              <w:rPr>
                <w:rFonts w:cs="Arial"/>
                <w:color w:val="000000"/>
                <w:sz w:val="24"/>
                <w:szCs w:val="24"/>
              </w:rPr>
            </w:pPr>
            <w:r>
              <w:rPr>
                <w:rFonts w:cs="Arial"/>
                <w:b/>
                <w:bCs/>
                <w:color w:val="000000"/>
                <w:sz w:val="24"/>
                <w:szCs w:val="24"/>
              </w:rPr>
              <w:t>reject</w:t>
            </w:r>
            <w:r>
              <w:rPr>
                <w:rFonts w:cs="Arial"/>
                <w:color w:val="000000"/>
                <w:sz w:val="24"/>
                <w:szCs w:val="24"/>
              </w:rPr>
              <w:t xml:space="preserve"> (verb): to throw out, unwilling to accept </w:t>
            </w:r>
          </w:p>
          <w:p w14:paraId="4138CB96" w14:textId="77777777" w:rsidR="003F6093" w:rsidRDefault="00C436DA">
            <w:pPr>
              <w:numPr>
                <w:ilvl w:val="1"/>
                <w:numId w:val="423"/>
              </w:numPr>
              <w:rPr>
                <w:rFonts w:cs="Arial"/>
                <w:color w:val="000000"/>
                <w:sz w:val="24"/>
                <w:szCs w:val="24"/>
              </w:rPr>
            </w:pPr>
            <w:hyperlink r:id="rId354" w:anchor="RE" w:history="1">
              <w:r w:rsidR="000A2B13">
                <w:rPr>
                  <w:rStyle w:val="Hyperlink"/>
                </w:rPr>
                <w:t>re</w:t>
              </w:r>
            </w:hyperlink>
            <w:r w:rsidR="000A2B13">
              <w:rPr>
                <w:rFonts w:cs="Arial"/>
                <w:color w:val="000000"/>
                <w:sz w:val="24"/>
                <w:szCs w:val="24"/>
              </w:rPr>
              <w:t xml:space="preserve"> + </w:t>
            </w:r>
            <w:hyperlink r:id="rId355" w:anchor="jac" w:history="1">
              <w:r w:rsidR="000A2B13">
                <w:rPr>
                  <w:rStyle w:val="Hyperlink"/>
                </w:rPr>
                <w:t>ject</w:t>
              </w:r>
            </w:hyperlink>
            <w:r w:rsidR="000A2B13">
              <w:rPr>
                <w:rFonts w:cs="Arial"/>
                <w:color w:val="000000"/>
                <w:sz w:val="24"/>
                <w:szCs w:val="24"/>
              </w:rPr>
              <w:t xml:space="preserve"> </w:t>
            </w:r>
          </w:p>
          <w:p w14:paraId="3AE70CAA" w14:textId="77777777" w:rsidR="003F6093" w:rsidRDefault="000A2B13">
            <w:pPr>
              <w:numPr>
                <w:ilvl w:val="1"/>
                <w:numId w:val="423"/>
              </w:numPr>
              <w:spacing w:after="280"/>
              <w:rPr>
                <w:rFonts w:cs="Arial"/>
                <w:color w:val="000000"/>
                <w:sz w:val="24"/>
                <w:szCs w:val="24"/>
              </w:rPr>
            </w:pPr>
            <w:r>
              <w:rPr>
                <w:rFonts w:cs="Arial"/>
                <w:color w:val="000000"/>
                <w:sz w:val="24"/>
                <w:szCs w:val="24"/>
              </w:rPr>
              <w:t xml:space="preserve">David was rejected by two schools before he found a school that accepted him. </w:t>
            </w:r>
          </w:p>
          <w:p w14:paraId="4CDDA10F"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356" w:anchor="jug" w:history="1">
              <w:r>
                <w:rPr>
                  <w:rStyle w:val="Hyperlink"/>
                </w:rPr>
                <w:t>jug, junct, just</w:t>
              </w:r>
            </w:hyperlink>
            <w:r>
              <w:rPr>
                <w:rFonts w:cs="Arial"/>
                <w:color w:val="000000"/>
                <w:sz w:val="24"/>
                <w:szCs w:val="24"/>
              </w:rPr>
              <w:t xml:space="preserve"> </w:t>
            </w:r>
          </w:p>
          <w:p w14:paraId="6D78AB57" w14:textId="77777777" w:rsidR="003F6093" w:rsidRDefault="000A2B13">
            <w:pPr>
              <w:numPr>
                <w:ilvl w:val="0"/>
                <w:numId w:val="169"/>
              </w:numPr>
              <w:spacing w:before="280"/>
              <w:rPr>
                <w:rFonts w:cs="Arial"/>
                <w:color w:val="000000"/>
                <w:sz w:val="24"/>
                <w:szCs w:val="24"/>
              </w:rPr>
            </w:pPr>
            <w:bookmarkStart w:id="50" w:name="JUG"/>
            <w:r>
              <w:rPr>
                <w:rFonts w:cs="Arial"/>
                <w:color w:val="000000"/>
                <w:sz w:val="24"/>
                <w:szCs w:val="24"/>
              </w:rPr>
              <w:t>adjust</w:t>
            </w:r>
            <w:bookmarkEnd w:id="50"/>
            <w:r>
              <w:rPr>
                <w:rFonts w:cs="Arial"/>
                <w:color w:val="000000"/>
                <w:sz w:val="24"/>
                <w:szCs w:val="24"/>
              </w:rPr>
              <w:t xml:space="preserve"> (verb): to change or adapt to fit or match something </w:t>
            </w:r>
          </w:p>
          <w:p w14:paraId="49522237" w14:textId="77777777" w:rsidR="003F6093" w:rsidRDefault="00C436DA">
            <w:pPr>
              <w:numPr>
                <w:ilvl w:val="1"/>
                <w:numId w:val="169"/>
              </w:numPr>
              <w:rPr>
                <w:rFonts w:cs="Arial"/>
                <w:color w:val="000000"/>
                <w:sz w:val="24"/>
                <w:szCs w:val="24"/>
              </w:rPr>
            </w:pPr>
            <w:hyperlink r:id="rId357" w:anchor="A-" w:history="1">
              <w:r w:rsidR="000A2B13">
                <w:rPr>
                  <w:rStyle w:val="Hyperlink"/>
                </w:rPr>
                <w:t>ad</w:t>
              </w:r>
            </w:hyperlink>
            <w:r w:rsidR="000A2B13">
              <w:rPr>
                <w:rFonts w:cs="Arial"/>
                <w:color w:val="000000"/>
                <w:sz w:val="24"/>
                <w:szCs w:val="24"/>
              </w:rPr>
              <w:t xml:space="preserve"> + </w:t>
            </w:r>
            <w:hyperlink r:id="rId358" w:anchor="jug" w:history="1">
              <w:r w:rsidR="000A2B13">
                <w:rPr>
                  <w:rStyle w:val="Hyperlink"/>
                </w:rPr>
                <w:t>just</w:t>
              </w:r>
            </w:hyperlink>
            <w:r w:rsidR="000A2B13">
              <w:rPr>
                <w:rFonts w:cs="Arial"/>
                <w:color w:val="000000"/>
                <w:sz w:val="24"/>
                <w:szCs w:val="24"/>
              </w:rPr>
              <w:t xml:space="preserve"> </w:t>
            </w:r>
          </w:p>
          <w:p w14:paraId="6EF76A53" w14:textId="77777777" w:rsidR="003F6093" w:rsidRDefault="000A2B13">
            <w:pPr>
              <w:numPr>
                <w:ilvl w:val="1"/>
                <w:numId w:val="169"/>
              </w:numPr>
              <w:spacing w:after="280"/>
              <w:rPr>
                <w:rFonts w:cs="Arial"/>
                <w:color w:val="000000"/>
                <w:sz w:val="24"/>
                <w:szCs w:val="24"/>
              </w:rPr>
            </w:pPr>
            <w:r>
              <w:rPr>
                <w:rFonts w:cs="Arial"/>
                <w:color w:val="000000"/>
                <w:sz w:val="24"/>
                <w:szCs w:val="24"/>
              </w:rPr>
              <w:t xml:space="preserve">Jared has to adjust to his new work schedule. </w:t>
            </w:r>
          </w:p>
          <w:p w14:paraId="24B6E3E5" w14:textId="77777777" w:rsidR="003F6093" w:rsidRDefault="000A2B13">
            <w:pPr>
              <w:numPr>
                <w:ilvl w:val="0"/>
                <w:numId w:val="287"/>
              </w:numPr>
              <w:rPr>
                <w:rFonts w:cs="Arial"/>
                <w:color w:val="000000"/>
                <w:sz w:val="24"/>
                <w:szCs w:val="24"/>
              </w:rPr>
            </w:pPr>
            <w:r>
              <w:rPr>
                <w:rFonts w:cs="Arial"/>
                <w:b/>
                <w:bCs/>
                <w:color w:val="000000"/>
                <w:sz w:val="24"/>
                <w:szCs w:val="24"/>
              </w:rPr>
              <w:t xml:space="preserve">conjugal </w:t>
            </w:r>
            <w:r>
              <w:rPr>
                <w:rFonts w:cs="Arial"/>
                <w:color w:val="000000"/>
                <w:sz w:val="24"/>
                <w:szCs w:val="24"/>
              </w:rPr>
              <w:t xml:space="preserve">(adjective): of marriage, marital relationship </w:t>
            </w:r>
          </w:p>
          <w:p w14:paraId="175197D8" w14:textId="77777777" w:rsidR="003F6093" w:rsidRDefault="00C436DA">
            <w:pPr>
              <w:numPr>
                <w:ilvl w:val="1"/>
                <w:numId w:val="287"/>
              </w:numPr>
              <w:rPr>
                <w:rFonts w:cs="Arial"/>
                <w:color w:val="000000"/>
                <w:sz w:val="24"/>
                <w:szCs w:val="24"/>
              </w:rPr>
            </w:pPr>
            <w:hyperlink r:id="rId359" w:anchor="CO" w:history="1">
              <w:r w:rsidR="000A2B13">
                <w:rPr>
                  <w:rStyle w:val="Hyperlink"/>
                </w:rPr>
                <w:t>con</w:t>
              </w:r>
            </w:hyperlink>
            <w:r w:rsidR="000A2B13">
              <w:rPr>
                <w:rFonts w:cs="Arial"/>
                <w:color w:val="000000"/>
                <w:sz w:val="24"/>
                <w:szCs w:val="24"/>
              </w:rPr>
              <w:t xml:space="preserve"> + </w:t>
            </w:r>
            <w:hyperlink r:id="rId360" w:anchor="jug" w:history="1">
              <w:r w:rsidR="000A2B13">
                <w:rPr>
                  <w:rStyle w:val="Hyperlink"/>
                </w:rPr>
                <w:t>jug</w:t>
              </w:r>
            </w:hyperlink>
            <w:r w:rsidR="000A2B13">
              <w:rPr>
                <w:rFonts w:cs="Arial"/>
                <w:color w:val="000000"/>
                <w:sz w:val="24"/>
                <w:szCs w:val="24"/>
              </w:rPr>
              <w:t xml:space="preserve"> + </w:t>
            </w:r>
            <w:hyperlink r:id="rId361" w:anchor="ALADJ" w:history="1">
              <w:r w:rsidR="000A2B13">
                <w:rPr>
                  <w:rStyle w:val="Hyperlink"/>
                </w:rPr>
                <w:t>al</w:t>
              </w:r>
            </w:hyperlink>
            <w:r w:rsidR="000A2B13">
              <w:rPr>
                <w:rFonts w:cs="Arial"/>
                <w:color w:val="000000"/>
                <w:sz w:val="24"/>
                <w:szCs w:val="24"/>
              </w:rPr>
              <w:t xml:space="preserve"> </w:t>
            </w:r>
          </w:p>
          <w:p w14:paraId="303AF02B" w14:textId="77777777" w:rsidR="003F6093" w:rsidRDefault="000A2B13">
            <w:pPr>
              <w:numPr>
                <w:ilvl w:val="1"/>
                <w:numId w:val="287"/>
              </w:numPr>
              <w:spacing w:after="280"/>
              <w:rPr>
                <w:rFonts w:cs="Arial"/>
                <w:color w:val="000000"/>
                <w:sz w:val="24"/>
                <w:szCs w:val="24"/>
              </w:rPr>
            </w:pPr>
            <w:r>
              <w:rPr>
                <w:rFonts w:cs="Arial"/>
                <w:color w:val="000000"/>
                <w:sz w:val="24"/>
                <w:szCs w:val="24"/>
              </w:rPr>
              <w:lastRenderedPageBreak/>
              <w:t xml:space="preserve">One should think seriously before entering a conjugal relationship. </w:t>
            </w:r>
          </w:p>
          <w:p w14:paraId="601C6C06" w14:textId="77777777" w:rsidR="003F6093" w:rsidRDefault="000A2B13">
            <w:pPr>
              <w:numPr>
                <w:ilvl w:val="0"/>
                <w:numId w:val="396"/>
              </w:numPr>
              <w:rPr>
                <w:rFonts w:cs="Arial"/>
                <w:color w:val="000000"/>
                <w:sz w:val="24"/>
                <w:szCs w:val="24"/>
              </w:rPr>
            </w:pPr>
            <w:r>
              <w:rPr>
                <w:rFonts w:cs="Arial"/>
                <w:b/>
                <w:bCs/>
                <w:color w:val="000000"/>
                <w:sz w:val="24"/>
                <w:szCs w:val="24"/>
              </w:rPr>
              <w:t xml:space="preserve">junction </w:t>
            </w:r>
            <w:r>
              <w:rPr>
                <w:rFonts w:cs="Arial"/>
                <w:color w:val="000000"/>
                <w:sz w:val="24"/>
                <w:szCs w:val="24"/>
              </w:rPr>
              <w:t xml:space="preserve">(noun): the place at which two things join </w:t>
            </w:r>
          </w:p>
          <w:p w14:paraId="3D690A2E" w14:textId="77777777" w:rsidR="003F6093" w:rsidRDefault="00C436DA">
            <w:pPr>
              <w:numPr>
                <w:ilvl w:val="1"/>
                <w:numId w:val="396"/>
              </w:numPr>
              <w:rPr>
                <w:rFonts w:cs="Arial"/>
                <w:color w:val="000000"/>
                <w:sz w:val="24"/>
                <w:szCs w:val="24"/>
              </w:rPr>
            </w:pPr>
            <w:hyperlink r:id="rId362" w:anchor="jug" w:history="1">
              <w:r w:rsidR="000A2B13">
                <w:rPr>
                  <w:rStyle w:val="Hyperlink"/>
                </w:rPr>
                <w:t>junct</w:t>
              </w:r>
            </w:hyperlink>
            <w:r w:rsidR="000A2B13">
              <w:rPr>
                <w:rFonts w:cs="Arial"/>
                <w:color w:val="000000"/>
                <w:sz w:val="24"/>
                <w:szCs w:val="24"/>
              </w:rPr>
              <w:t xml:space="preserve"> + </w:t>
            </w:r>
            <w:hyperlink r:id="rId363" w:anchor="IONNOUN" w:history="1">
              <w:r w:rsidR="000A2B13">
                <w:rPr>
                  <w:rStyle w:val="Hyperlink"/>
                </w:rPr>
                <w:t>ion</w:t>
              </w:r>
            </w:hyperlink>
            <w:r w:rsidR="000A2B13">
              <w:rPr>
                <w:rFonts w:cs="Arial"/>
                <w:color w:val="000000"/>
                <w:sz w:val="24"/>
                <w:szCs w:val="24"/>
              </w:rPr>
              <w:t xml:space="preserve"> </w:t>
            </w:r>
          </w:p>
          <w:p w14:paraId="01B8650D" w14:textId="77777777" w:rsidR="003F6093" w:rsidRDefault="000A2B13">
            <w:pPr>
              <w:numPr>
                <w:ilvl w:val="1"/>
                <w:numId w:val="396"/>
              </w:numPr>
              <w:spacing w:after="280"/>
              <w:rPr>
                <w:rFonts w:cs="Arial"/>
                <w:color w:val="000000"/>
                <w:sz w:val="24"/>
                <w:szCs w:val="24"/>
              </w:rPr>
            </w:pPr>
            <w:r>
              <w:rPr>
                <w:rFonts w:cs="Arial"/>
                <w:color w:val="000000"/>
                <w:sz w:val="24"/>
                <w:szCs w:val="24"/>
              </w:rPr>
              <w:t xml:space="preserve">Deborah's house is at the junction of Hill and Maple streets. </w:t>
            </w:r>
          </w:p>
          <w:p w14:paraId="1A094B23"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51" w:name="L"/>
            <w:r>
              <w:rPr>
                <w:rFonts w:cs="Arial"/>
                <w:color w:val="000000"/>
                <w:sz w:val="24"/>
                <w:szCs w:val="24"/>
              </w:rPr>
              <w:t>L</w:t>
            </w:r>
            <w:bookmarkEnd w:id="51"/>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364" w:anchor="lex" w:history="1">
              <w:r>
                <w:rPr>
                  <w:rStyle w:val="Hyperlink"/>
                </w:rPr>
                <w:t>lex, leg</w:t>
              </w:r>
            </w:hyperlink>
            <w:r>
              <w:rPr>
                <w:rFonts w:cs="Arial"/>
                <w:color w:val="000000"/>
                <w:sz w:val="24"/>
                <w:szCs w:val="24"/>
              </w:rPr>
              <w:t xml:space="preserve"> </w:t>
            </w:r>
          </w:p>
          <w:p w14:paraId="71944605" w14:textId="77777777" w:rsidR="003F6093" w:rsidRDefault="000A2B13">
            <w:pPr>
              <w:numPr>
                <w:ilvl w:val="0"/>
                <w:numId w:val="475"/>
              </w:numPr>
              <w:spacing w:before="280"/>
              <w:rPr>
                <w:rFonts w:cs="Arial"/>
                <w:color w:val="000000"/>
                <w:sz w:val="24"/>
                <w:szCs w:val="24"/>
              </w:rPr>
            </w:pPr>
            <w:bookmarkStart w:id="52" w:name="LEX"/>
            <w:r>
              <w:rPr>
                <w:rFonts w:cs="Arial"/>
                <w:b/>
                <w:bCs/>
                <w:color w:val="000000"/>
                <w:sz w:val="24"/>
                <w:szCs w:val="24"/>
              </w:rPr>
              <w:t>college</w:t>
            </w:r>
            <w:bookmarkEnd w:id="52"/>
            <w:r>
              <w:rPr>
                <w:rFonts w:cs="Arial"/>
                <w:b/>
                <w:bCs/>
                <w:color w:val="000000"/>
                <w:sz w:val="24"/>
                <w:szCs w:val="24"/>
              </w:rPr>
              <w:t xml:space="preserve"> </w:t>
            </w:r>
            <w:r>
              <w:rPr>
                <w:rFonts w:cs="Arial"/>
                <w:color w:val="000000"/>
                <w:sz w:val="24"/>
                <w:szCs w:val="24"/>
              </w:rPr>
              <w:t xml:space="preserve">(noun): a school for higher learning, a group of people having a common purpose </w:t>
            </w:r>
          </w:p>
          <w:p w14:paraId="604F2985" w14:textId="77777777" w:rsidR="003F6093" w:rsidRDefault="00C436DA">
            <w:pPr>
              <w:numPr>
                <w:ilvl w:val="1"/>
                <w:numId w:val="475"/>
              </w:numPr>
              <w:rPr>
                <w:rFonts w:cs="Arial"/>
                <w:color w:val="000000"/>
                <w:sz w:val="24"/>
                <w:szCs w:val="24"/>
              </w:rPr>
            </w:pPr>
            <w:hyperlink r:id="rId365" w:anchor="CO" w:history="1">
              <w:r w:rsidR="000A2B13">
                <w:rPr>
                  <w:rStyle w:val="Hyperlink"/>
                </w:rPr>
                <w:t>col</w:t>
              </w:r>
            </w:hyperlink>
            <w:r w:rsidR="000A2B13">
              <w:rPr>
                <w:rFonts w:cs="Arial"/>
                <w:color w:val="000000"/>
                <w:sz w:val="24"/>
                <w:szCs w:val="24"/>
              </w:rPr>
              <w:t xml:space="preserve"> + </w:t>
            </w:r>
            <w:hyperlink r:id="rId366" w:anchor="lex" w:history="1">
              <w:r w:rsidR="000A2B13">
                <w:rPr>
                  <w:rStyle w:val="Hyperlink"/>
                </w:rPr>
                <w:t>lege</w:t>
              </w:r>
            </w:hyperlink>
            <w:r w:rsidR="000A2B13">
              <w:rPr>
                <w:rFonts w:cs="Arial"/>
                <w:color w:val="000000"/>
                <w:sz w:val="24"/>
                <w:szCs w:val="24"/>
              </w:rPr>
              <w:t xml:space="preserve"> </w:t>
            </w:r>
          </w:p>
          <w:p w14:paraId="57F8CF52" w14:textId="77777777" w:rsidR="003F6093" w:rsidRDefault="000A2B13">
            <w:pPr>
              <w:numPr>
                <w:ilvl w:val="1"/>
                <w:numId w:val="475"/>
              </w:numPr>
              <w:spacing w:after="280"/>
              <w:rPr>
                <w:rFonts w:cs="Arial"/>
                <w:color w:val="000000"/>
                <w:sz w:val="24"/>
                <w:szCs w:val="24"/>
              </w:rPr>
            </w:pPr>
            <w:r>
              <w:rPr>
                <w:rFonts w:cs="Arial"/>
                <w:color w:val="000000"/>
                <w:sz w:val="24"/>
                <w:szCs w:val="24"/>
              </w:rPr>
              <w:t xml:space="preserve">Yolanda is going to college to become a lawyer. </w:t>
            </w:r>
          </w:p>
          <w:p w14:paraId="7F366E3A" w14:textId="77777777" w:rsidR="003F6093" w:rsidRDefault="000A2B13">
            <w:pPr>
              <w:numPr>
                <w:ilvl w:val="0"/>
                <w:numId w:val="181"/>
              </w:numPr>
              <w:rPr>
                <w:rFonts w:cs="Arial"/>
                <w:color w:val="000000"/>
                <w:sz w:val="24"/>
                <w:szCs w:val="24"/>
              </w:rPr>
            </w:pPr>
            <w:r>
              <w:rPr>
                <w:rFonts w:cs="Arial"/>
                <w:b/>
                <w:bCs/>
                <w:color w:val="000000"/>
                <w:sz w:val="24"/>
                <w:szCs w:val="24"/>
              </w:rPr>
              <w:t xml:space="preserve">legal </w:t>
            </w:r>
            <w:r>
              <w:rPr>
                <w:rFonts w:cs="Arial"/>
                <w:color w:val="000000"/>
                <w:sz w:val="24"/>
                <w:szCs w:val="24"/>
              </w:rPr>
              <w:t xml:space="preserve">(adjective, noun): based on law; conforms to law </w:t>
            </w:r>
          </w:p>
          <w:p w14:paraId="662FA76C" w14:textId="77777777" w:rsidR="003F6093" w:rsidRDefault="00C436DA">
            <w:pPr>
              <w:numPr>
                <w:ilvl w:val="1"/>
                <w:numId w:val="181"/>
              </w:numPr>
              <w:rPr>
                <w:rFonts w:cs="Arial"/>
                <w:color w:val="000000"/>
                <w:sz w:val="24"/>
                <w:szCs w:val="24"/>
              </w:rPr>
            </w:pPr>
            <w:hyperlink r:id="rId367" w:anchor="lex" w:history="1">
              <w:r w:rsidR="000A2B13">
                <w:rPr>
                  <w:rStyle w:val="Hyperlink"/>
                </w:rPr>
                <w:t>leg</w:t>
              </w:r>
            </w:hyperlink>
            <w:r w:rsidR="000A2B13">
              <w:rPr>
                <w:rFonts w:cs="Arial"/>
                <w:color w:val="000000"/>
                <w:sz w:val="24"/>
                <w:szCs w:val="24"/>
              </w:rPr>
              <w:t xml:space="preserve"> + </w:t>
            </w:r>
            <w:hyperlink r:id="rId368" w:anchor="ALADJ" w:history="1">
              <w:r w:rsidR="000A2B13">
                <w:rPr>
                  <w:rStyle w:val="Hyperlink"/>
                </w:rPr>
                <w:t>al</w:t>
              </w:r>
            </w:hyperlink>
            <w:r w:rsidR="000A2B13">
              <w:rPr>
                <w:rFonts w:cs="Arial"/>
                <w:color w:val="000000"/>
                <w:sz w:val="24"/>
                <w:szCs w:val="24"/>
              </w:rPr>
              <w:t xml:space="preserve"> </w:t>
            </w:r>
          </w:p>
          <w:p w14:paraId="4D36B9EB" w14:textId="77777777" w:rsidR="003F6093" w:rsidRDefault="000A2B13">
            <w:pPr>
              <w:numPr>
                <w:ilvl w:val="1"/>
                <w:numId w:val="181"/>
              </w:numPr>
              <w:rPr>
                <w:rFonts w:cs="Arial"/>
                <w:color w:val="000000"/>
                <w:sz w:val="24"/>
                <w:szCs w:val="24"/>
              </w:rPr>
            </w:pPr>
            <w:r>
              <w:rPr>
                <w:rFonts w:cs="Arial"/>
                <w:color w:val="000000"/>
                <w:sz w:val="24"/>
                <w:szCs w:val="24"/>
              </w:rPr>
              <w:t xml:space="preserve">Jared is working as a legal secretary for two lawyers in New York </w:t>
            </w:r>
          </w:p>
          <w:p w14:paraId="4787447D" w14:textId="77777777" w:rsidR="003F6093" w:rsidRDefault="000A2B13">
            <w:pPr>
              <w:numPr>
                <w:ilvl w:val="1"/>
                <w:numId w:val="181"/>
              </w:numPr>
              <w:spacing w:after="280"/>
              <w:rPr>
                <w:rFonts w:cs="Arial"/>
                <w:color w:val="000000"/>
                <w:sz w:val="24"/>
                <w:szCs w:val="24"/>
              </w:rPr>
            </w:pPr>
            <w:r>
              <w:rPr>
                <w:rFonts w:cs="Arial"/>
                <w:color w:val="000000"/>
                <w:sz w:val="24"/>
                <w:szCs w:val="24"/>
              </w:rPr>
              <w:t xml:space="preserve">Is it legal to own fireworks in Massachusetts or is there a law against them? </w:t>
            </w:r>
          </w:p>
          <w:p w14:paraId="2B5B3A44" w14:textId="77777777" w:rsidR="003F6093" w:rsidRDefault="000A2B13">
            <w:pPr>
              <w:numPr>
                <w:ilvl w:val="0"/>
                <w:numId w:val="138"/>
              </w:numPr>
              <w:rPr>
                <w:rFonts w:cs="Arial"/>
                <w:color w:val="000000"/>
                <w:sz w:val="24"/>
                <w:szCs w:val="24"/>
              </w:rPr>
            </w:pPr>
            <w:r>
              <w:rPr>
                <w:rFonts w:cs="Arial"/>
                <w:b/>
                <w:bCs/>
                <w:color w:val="000000"/>
                <w:sz w:val="24"/>
                <w:szCs w:val="24"/>
              </w:rPr>
              <w:t>league</w:t>
            </w:r>
            <w:r>
              <w:rPr>
                <w:rFonts w:cs="Arial"/>
                <w:color w:val="000000"/>
                <w:sz w:val="24"/>
                <w:szCs w:val="24"/>
              </w:rPr>
              <w:t xml:space="preserve"> (noun): a group of people, an association </w:t>
            </w:r>
          </w:p>
          <w:p w14:paraId="65D707C9" w14:textId="77777777" w:rsidR="003F6093" w:rsidRDefault="00C436DA">
            <w:pPr>
              <w:numPr>
                <w:ilvl w:val="1"/>
                <w:numId w:val="138"/>
              </w:numPr>
              <w:rPr>
                <w:rFonts w:cs="Arial"/>
                <w:color w:val="000000"/>
                <w:sz w:val="24"/>
                <w:szCs w:val="24"/>
              </w:rPr>
            </w:pPr>
            <w:hyperlink r:id="rId369" w:anchor="lex" w:history="1">
              <w:r w:rsidR="000A2B13">
                <w:rPr>
                  <w:rStyle w:val="Hyperlink"/>
                </w:rPr>
                <w:t>leag</w:t>
              </w:r>
            </w:hyperlink>
            <w:r w:rsidR="000A2B13">
              <w:rPr>
                <w:rFonts w:cs="Arial"/>
                <w:color w:val="000000"/>
                <w:sz w:val="24"/>
                <w:szCs w:val="24"/>
              </w:rPr>
              <w:t xml:space="preserve"> + ue </w:t>
            </w:r>
          </w:p>
          <w:p w14:paraId="055295FF" w14:textId="77777777" w:rsidR="003F6093" w:rsidRDefault="000A2B13">
            <w:pPr>
              <w:numPr>
                <w:ilvl w:val="1"/>
                <w:numId w:val="138"/>
              </w:numPr>
              <w:spacing w:after="280"/>
              <w:rPr>
                <w:rFonts w:cs="Arial"/>
                <w:color w:val="000000"/>
                <w:sz w:val="24"/>
                <w:szCs w:val="24"/>
              </w:rPr>
            </w:pPr>
            <w:r>
              <w:rPr>
                <w:rFonts w:cs="Arial"/>
                <w:color w:val="000000"/>
                <w:sz w:val="24"/>
                <w:szCs w:val="24"/>
              </w:rPr>
              <w:t xml:space="preserve">There are fifty people participating in the bowling league. </w:t>
            </w:r>
          </w:p>
          <w:p w14:paraId="4C51014C"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370" w:anchor="lect" w:history="1">
              <w:r>
                <w:rPr>
                  <w:rStyle w:val="Hyperlink"/>
                </w:rPr>
                <w:t>lect</w:t>
              </w:r>
            </w:hyperlink>
            <w:r>
              <w:rPr>
                <w:rFonts w:cs="Arial"/>
                <w:color w:val="000000"/>
                <w:sz w:val="24"/>
                <w:szCs w:val="24"/>
              </w:rPr>
              <w:t xml:space="preserve"> </w:t>
            </w:r>
          </w:p>
          <w:p w14:paraId="5AAB9A26" w14:textId="77777777" w:rsidR="003F6093" w:rsidRDefault="000A2B13">
            <w:pPr>
              <w:numPr>
                <w:ilvl w:val="0"/>
                <w:numId w:val="205"/>
              </w:numPr>
              <w:spacing w:before="280"/>
              <w:rPr>
                <w:rFonts w:cs="Arial"/>
                <w:color w:val="000000"/>
                <w:sz w:val="24"/>
                <w:szCs w:val="24"/>
              </w:rPr>
            </w:pPr>
            <w:bookmarkStart w:id="53" w:name="LECT"/>
            <w:r>
              <w:rPr>
                <w:rFonts w:cs="Arial"/>
                <w:b/>
                <w:bCs/>
                <w:color w:val="000000"/>
                <w:sz w:val="24"/>
                <w:szCs w:val="24"/>
              </w:rPr>
              <w:t>collect</w:t>
            </w:r>
            <w:bookmarkEnd w:id="53"/>
            <w:r>
              <w:rPr>
                <w:rFonts w:cs="Arial"/>
                <w:color w:val="000000"/>
                <w:sz w:val="24"/>
                <w:szCs w:val="24"/>
              </w:rPr>
              <w:t xml:space="preserve"> (verb): to gather, to bring together </w:t>
            </w:r>
          </w:p>
          <w:p w14:paraId="04457FF8" w14:textId="77777777" w:rsidR="003F6093" w:rsidRDefault="00C436DA">
            <w:pPr>
              <w:numPr>
                <w:ilvl w:val="1"/>
                <w:numId w:val="205"/>
              </w:numPr>
              <w:rPr>
                <w:rFonts w:cs="Arial"/>
                <w:color w:val="000000"/>
                <w:sz w:val="24"/>
                <w:szCs w:val="24"/>
              </w:rPr>
            </w:pPr>
            <w:hyperlink r:id="rId371" w:anchor="CO" w:history="1">
              <w:r w:rsidR="000A2B13">
                <w:rPr>
                  <w:rStyle w:val="Hyperlink"/>
                </w:rPr>
                <w:t>col</w:t>
              </w:r>
            </w:hyperlink>
            <w:r w:rsidR="000A2B13">
              <w:rPr>
                <w:rFonts w:cs="Arial"/>
                <w:color w:val="000000"/>
                <w:sz w:val="24"/>
                <w:szCs w:val="24"/>
              </w:rPr>
              <w:t xml:space="preserve"> + </w:t>
            </w:r>
            <w:hyperlink r:id="rId372" w:anchor="lect" w:history="1">
              <w:r w:rsidR="000A2B13">
                <w:rPr>
                  <w:rStyle w:val="Hyperlink"/>
                </w:rPr>
                <w:t>lect</w:t>
              </w:r>
            </w:hyperlink>
            <w:r w:rsidR="000A2B13">
              <w:rPr>
                <w:rFonts w:cs="Arial"/>
                <w:color w:val="000000"/>
                <w:sz w:val="24"/>
                <w:szCs w:val="24"/>
              </w:rPr>
              <w:t xml:space="preserve"> </w:t>
            </w:r>
          </w:p>
          <w:p w14:paraId="794B109A" w14:textId="77777777" w:rsidR="003F6093" w:rsidRDefault="000A2B13">
            <w:pPr>
              <w:numPr>
                <w:ilvl w:val="1"/>
                <w:numId w:val="205"/>
              </w:numPr>
              <w:spacing w:after="280"/>
              <w:rPr>
                <w:rFonts w:cs="Arial"/>
                <w:color w:val="000000"/>
                <w:sz w:val="24"/>
                <w:szCs w:val="24"/>
              </w:rPr>
            </w:pPr>
            <w:r>
              <w:rPr>
                <w:rFonts w:cs="Arial"/>
                <w:color w:val="000000"/>
                <w:sz w:val="24"/>
                <w:szCs w:val="24"/>
              </w:rPr>
              <w:t xml:space="preserve">The little girl collected wildflowers for her mother. </w:t>
            </w:r>
          </w:p>
          <w:p w14:paraId="4FC8D709" w14:textId="77777777" w:rsidR="003F6093" w:rsidRDefault="000A2B13">
            <w:pPr>
              <w:numPr>
                <w:ilvl w:val="0"/>
                <w:numId w:val="438"/>
              </w:numPr>
              <w:rPr>
                <w:rFonts w:cs="Arial"/>
                <w:color w:val="000000"/>
                <w:sz w:val="24"/>
                <w:szCs w:val="24"/>
              </w:rPr>
            </w:pPr>
            <w:r>
              <w:rPr>
                <w:rFonts w:cs="Arial"/>
                <w:b/>
                <w:bCs/>
                <w:color w:val="000000"/>
                <w:sz w:val="24"/>
                <w:szCs w:val="24"/>
              </w:rPr>
              <w:t>legible</w:t>
            </w:r>
            <w:r>
              <w:rPr>
                <w:rFonts w:cs="Arial"/>
                <w:color w:val="000000"/>
                <w:sz w:val="24"/>
                <w:szCs w:val="24"/>
              </w:rPr>
              <w:t xml:space="preserve"> (noun): readible, clear enough to read </w:t>
            </w:r>
          </w:p>
          <w:p w14:paraId="66EE4E1B" w14:textId="77777777" w:rsidR="003F6093" w:rsidRDefault="00C436DA">
            <w:pPr>
              <w:numPr>
                <w:ilvl w:val="1"/>
                <w:numId w:val="438"/>
              </w:numPr>
              <w:rPr>
                <w:rFonts w:cs="Arial"/>
                <w:color w:val="000000"/>
                <w:sz w:val="24"/>
                <w:szCs w:val="24"/>
              </w:rPr>
            </w:pPr>
            <w:hyperlink r:id="rId373" w:anchor="lect" w:history="1">
              <w:r w:rsidR="000A2B13">
                <w:rPr>
                  <w:rStyle w:val="Hyperlink"/>
                </w:rPr>
                <w:t>leg</w:t>
              </w:r>
            </w:hyperlink>
            <w:r w:rsidR="000A2B13">
              <w:rPr>
                <w:rFonts w:cs="Arial"/>
                <w:color w:val="000000"/>
                <w:sz w:val="24"/>
                <w:szCs w:val="24"/>
              </w:rPr>
              <w:t xml:space="preserve"> + </w:t>
            </w:r>
            <w:hyperlink r:id="rId374" w:anchor="ABLEADJ" w:history="1">
              <w:r w:rsidR="000A2B13">
                <w:rPr>
                  <w:rStyle w:val="Hyperlink"/>
                </w:rPr>
                <w:t>ible</w:t>
              </w:r>
            </w:hyperlink>
            <w:r w:rsidR="000A2B13">
              <w:rPr>
                <w:rFonts w:cs="Arial"/>
                <w:color w:val="000000"/>
                <w:sz w:val="24"/>
                <w:szCs w:val="24"/>
              </w:rPr>
              <w:t xml:space="preserve"> </w:t>
            </w:r>
          </w:p>
          <w:p w14:paraId="5F3759D8" w14:textId="77777777" w:rsidR="003F6093" w:rsidRDefault="000A2B13">
            <w:pPr>
              <w:numPr>
                <w:ilvl w:val="1"/>
                <w:numId w:val="438"/>
              </w:numPr>
              <w:spacing w:after="280"/>
              <w:rPr>
                <w:rFonts w:cs="Arial"/>
                <w:color w:val="000000"/>
                <w:sz w:val="24"/>
                <w:szCs w:val="24"/>
              </w:rPr>
            </w:pPr>
            <w:r>
              <w:rPr>
                <w:rFonts w:cs="Arial"/>
                <w:color w:val="000000"/>
                <w:sz w:val="24"/>
                <w:szCs w:val="24"/>
              </w:rPr>
              <w:t xml:space="preserve">His handwriting is quite legible. </w:t>
            </w:r>
          </w:p>
          <w:p w14:paraId="697E8CDB" w14:textId="77777777" w:rsidR="003F6093" w:rsidRDefault="000A2B13">
            <w:pPr>
              <w:numPr>
                <w:ilvl w:val="0"/>
                <w:numId w:val="222"/>
              </w:numPr>
              <w:rPr>
                <w:rFonts w:cs="Arial"/>
                <w:color w:val="000000"/>
                <w:sz w:val="24"/>
                <w:szCs w:val="24"/>
              </w:rPr>
            </w:pPr>
            <w:r>
              <w:rPr>
                <w:rFonts w:cs="Arial"/>
                <w:b/>
                <w:bCs/>
                <w:color w:val="000000"/>
                <w:sz w:val="24"/>
                <w:szCs w:val="24"/>
              </w:rPr>
              <w:t xml:space="preserve">eligible </w:t>
            </w:r>
            <w:r>
              <w:rPr>
                <w:rFonts w:cs="Arial"/>
                <w:color w:val="000000"/>
                <w:sz w:val="24"/>
                <w:szCs w:val="24"/>
              </w:rPr>
              <w:t xml:space="preserve">(adjective): qualified, worthy to be chosen </w:t>
            </w:r>
          </w:p>
          <w:p w14:paraId="36EEA226" w14:textId="77777777" w:rsidR="003F6093" w:rsidRDefault="00C436DA">
            <w:pPr>
              <w:numPr>
                <w:ilvl w:val="1"/>
                <w:numId w:val="222"/>
              </w:numPr>
              <w:rPr>
                <w:rFonts w:cs="Arial"/>
                <w:color w:val="000000"/>
                <w:sz w:val="24"/>
                <w:szCs w:val="24"/>
              </w:rPr>
            </w:pPr>
            <w:hyperlink r:id="rId375" w:anchor="E-" w:history="1">
              <w:r w:rsidR="000A2B13">
                <w:rPr>
                  <w:rStyle w:val="Hyperlink"/>
                </w:rPr>
                <w:t>e</w:t>
              </w:r>
            </w:hyperlink>
            <w:r w:rsidR="000A2B13">
              <w:rPr>
                <w:rFonts w:cs="Arial"/>
                <w:color w:val="000000"/>
                <w:sz w:val="24"/>
                <w:szCs w:val="24"/>
              </w:rPr>
              <w:t xml:space="preserve"> + </w:t>
            </w:r>
            <w:hyperlink r:id="rId376" w:anchor="lect" w:history="1">
              <w:r w:rsidR="000A2B13">
                <w:rPr>
                  <w:rStyle w:val="Hyperlink"/>
                </w:rPr>
                <w:t>lig</w:t>
              </w:r>
            </w:hyperlink>
            <w:r w:rsidR="000A2B13">
              <w:rPr>
                <w:rFonts w:cs="Arial"/>
                <w:color w:val="000000"/>
                <w:sz w:val="24"/>
                <w:szCs w:val="24"/>
              </w:rPr>
              <w:t xml:space="preserve"> + </w:t>
            </w:r>
            <w:hyperlink r:id="rId377" w:anchor="ABLEADJ" w:history="1">
              <w:r w:rsidR="000A2B13">
                <w:rPr>
                  <w:rStyle w:val="Hyperlink"/>
                </w:rPr>
                <w:t>ible</w:t>
              </w:r>
            </w:hyperlink>
            <w:r w:rsidR="000A2B13">
              <w:rPr>
                <w:rFonts w:cs="Arial"/>
                <w:color w:val="000000"/>
                <w:sz w:val="24"/>
                <w:szCs w:val="24"/>
              </w:rPr>
              <w:t xml:space="preserve"> </w:t>
            </w:r>
          </w:p>
          <w:p w14:paraId="7BCF578E" w14:textId="77777777" w:rsidR="003F6093" w:rsidRDefault="000A2B13">
            <w:pPr>
              <w:numPr>
                <w:ilvl w:val="1"/>
                <w:numId w:val="222"/>
              </w:numPr>
              <w:spacing w:after="280"/>
              <w:rPr>
                <w:rFonts w:cs="Arial"/>
                <w:color w:val="000000"/>
                <w:sz w:val="24"/>
                <w:szCs w:val="24"/>
              </w:rPr>
            </w:pPr>
            <w:r>
              <w:rPr>
                <w:rFonts w:cs="Arial"/>
                <w:color w:val="000000"/>
                <w:sz w:val="24"/>
                <w:szCs w:val="24"/>
              </w:rPr>
              <w:t xml:space="preserve">Now that Geoffrey is eighteen he is eligible to vote. </w:t>
            </w:r>
          </w:p>
          <w:p w14:paraId="5C5ED4ED"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378" w:anchor="loc" w:history="1">
              <w:r>
                <w:rPr>
                  <w:rStyle w:val="Hyperlink"/>
                </w:rPr>
                <w:t>loc</w:t>
              </w:r>
            </w:hyperlink>
            <w:r>
              <w:rPr>
                <w:rFonts w:cs="Arial"/>
                <w:color w:val="000000"/>
                <w:sz w:val="24"/>
                <w:szCs w:val="24"/>
              </w:rPr>
              <w:t xml:space="preserve"> </w:t>
            </w:r>
          </w:p>
          <w:p w14:paraId="3D1B6921" w14:textId="77777777" w:rsidR="003F6093" w:rsidRDefault="000A2B13">
            <w:pPr>
              <w:numPr>
                <w:ilvl w:val="0"/>
                <w:numId w:val="111"/>
              </w:numPr>
              <w:spacing w:before="280"/>
              <w:rPr>
                <w:rFonts w:cs="Arial"/>
                <w:color w:val="000000"/>
                <w:sz w:val="24"/>
                <w:szCs w:val="24"/>
              </w:rPr>
            </w:pPr>
            <w:bookmarkStart w:id="54" w:name="LOC"/>
            <w:r>
              <w:rPr>
                <w:rFonts w:cs="Arial"/>
                <w:b/>
                <w:bCs/>
                <w:color w:val="000000"/>
                <w:sz w:val="24"/>
                <w:szCs w:val="24"/>
              </w:rPr>
              <w:t>locally</w:t>
            </w:r>
            <w:bookmarkEnd w:id="54"/>
            <w:r>
              <w:rPr>
                <w:rFonts w:cs="Arial"/>
                <w:b/>
                <w:bCs/>
                <w:color w:val="000000"/>
                <w:sz w:val="24"/>
                <w:szCs w:val="24"/>
              </w:rPr>
              <w:t xml:space="preserve"> </w:t>
            </w:r>
            <w:r>
              <w:rPr>
                <w:rFonts w:cs="Arial"/>
                <w:color w:val="000000"/>
                <w:sz w:val="24"/>
                <w:szCs w:val="24"/>
              </w:rPr>
              <w:t xml:space="preserve">(adverb): nearby, relative to a certain area </w:t>
            </w:r>
          </w:p>
          <w:p w14:paraId="5F9CF971" w14:textId="77777777" w:rsidR="003F6093" w:rsidRDefault="00C436DA">
            <w:pPr>
              <w:numPr>
                <w:ilvl w:val="1"/>
                <w:numId w:val="111"/>
              </w:numPr>
              <w:rPr>
                <w:rFonts w:cs="Arial"/>
                <w:color w:val="000000"/>
                <w:sz w:val="24"/>
                <w:szCs w:val="24"/>
              </w:rPr>
            </w:pPr>
            <w:hyperlink r:id="rId379" w:anchor="loc" w:history="1">
              <w:r w:rsidR="000A2B13">
                <w:rPr>
                  <w:rStyle w:val="Hyperlink"/>
                </w:rPr>
                <w:t>loc</w:t>
              </w:r>
            </w:hyperlink>
            <w:r w:rsidR="000A2B13">
              <w:rPr>
                <w:rFonts w:cs="Arial"/>
                <w:color w:val="000000"/>
                <w:sz w:val="24"/>
                <w:szCs w:val="24"/>
              </w:rPr>
              <w:t xml:space="preserve"> + </w:t>
            </w:r>
            <w:hyperlink r:id="rId380" w:anchor="ALADJ" w:history="1">
              <w:r w:rsidR="000A2B13">
                <w:rPr>
                  <w:rStyle w:val="Hyperlink"/>
                </w:rPr>
                <w:t>al</w:t>
              </w:r>
            </w:hyperlink>
            <w:r w:rsidR="000A2B13">
              <w:rPr>
                <w:rFonts w:cs="Arial"/>
                <w:color w:val="000000"/>
                <w:sz w:val="24"/>
                <w:szCs w:val="24"/>
              </w:rPr>
              <w:t xml:space="preserve"> + </w:t>
            </w:r>
            <w:hyperlink r:id="rId381" w:anchor="LYADV" w:history="1">
              <w:r w:rsidR="000A2B13">
                <w:rPr>
                  <w:rStyle w:val="Hyperlink"/>
                </w:rPr>
                <w:t>ly</w:t>
              </w:r>
            </w:hyperlink>
            <w:r w:rsidR="000A2B13">
              <w:rPr>
                <w:rFonts w:cs="Arial"/>
                <w:color w:val="000000"/>
                <w:sz w:val="24"/>
                <w:szCs w:val="24"/>
              </w:rPr>
              <w:t xml:space="preserve"> </w:t>
            </w:r>
          </w:p>
          <w:p w14:paraId="241A57D1" w14:textId="77777777" w:rsidR="003F6093" w:rsidRDefault="000A2B13">
            <w:pPr>
              <w:numPr>
                <w:ilvl w:val="1"/>
                <w:numId w:val="111"/>
              </w:numPr>
              <w:spacing w:after="280"/>
              <w:rPr>
                <w:rFonts w:cs="Arial"/>
                <w:color w:val="000000"/>
                <w:sz w:val="24"/>
                <w:szCs w:val="24"/>
              </w:rPr>
            </w:pPr>
            <w:r>
              <w:rPr>
                <w:rFonts w:cs="Arial"/>
                <w:color w:val="000000"/>
                <w:sz w:val="24"/>
                <w:szCs w:val="24"/>
              </w:rPr>
              <w:t xml:space="preserve">The vegetables are grown locally. </w:t>
            </w:r>
          </w:p>
          <w:p w14:paraId="21A7B8C1"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382" w:anchor="log" w:history="1">
              <w:r>
                <w:rPr>
                  <w:rStyle w:val="Hyperlink"/>
                </w:rPr>
                <w:t>log</w:t>
              </w:r>
            </w:hyperlink>
            <w:r>
              <w:rPr>
                <w:rFonts w:cs="Arial"/>
                <w:color w:val="000000"/>
                <w:sz w:val="24"/>
                <w:szCs w:val="24"/>
              </w:rPr>
              <w:t xml:space="preserve"> </w:t>
            </w:r>
          </w:p>
          <w:p w14:paraId="3A67970F" w14:textId="77777777" w:rsidR="003F6093" w:rsidRDefault="000A2B13">
            <w:pPr>
              <w:numPr>
                <w:ilvl w:val="0"/>
                <w:numId w:val="499"/>
              </w:numPr>
              <w:spacing w:before="280"/>
              <w:rPr>
                <w:rFonts w:cs="Arial"/>
                <w:color w:val="000000"/>
                <w:sz w:val="24"/>
                <w:szCs w:val="24"/>
              </w:rPr>
            </w:pPr>
            <w:bookmarkStart w:id="55" w:name="LOG"/>
            <w:r>
              <w:rPr>
                <w:rFonts w:cs="Arial"/>
                <w:b/>
                <w:bCs/>
                <w:color w:val="000000"/>
                <w:sz w:val="24"/>
                <w:szCs w:val="24"/>
              </w:rPr>
              <w:lastRenderedPageBreak/>
              <w:t>logic</w:t>
            </w:r>
            <w:bookmarkEnd w:id="55"/>
            <w:r>
              <w:rPr>
                <w:rFonts w:cs="Arial"/>
                <w:b/>
                <w:bCs/>
                <w:color w:val="000000"/>
                <w:sz w:val="24"/>
                <w:szCs w:val="24"/>
              </w:rPr>
              <w:t xml:space="preserve"> </w:t>
            </w:r>
            <w:r>
              <w:rPr>
                <w:rFonts w:cs="Arial"/>
                <w:color w:val="000000"/>
                <w:sz w:val="24"/>
                <w:szCs w:val="24"/>
              </w:rPr>
              <w:t xml:space="preserve">(noun): the study of reason </w:t>
            </w:r>
          </w:p>
          <w:p w14:paraId="331AF736" w14:textId="77777777" w:rsidR="003F6093" w:rsidRDefault="00C436DA">
            <w:pPr>
              <w:numPr>
                <w:ilvl w:val="1"/>
                <w:numId w:val="499"/>
              </w:numPr>
              <w:rPr>
                <w:rFonts w:cs="Arial"/>
                <w:color w:val="000000"/>
                <w:sz w:val="24"/>
                <w:szCs w:val="24"/>
              </w:rPr>
            </w:pPr>
            <w:hyperlink r:id="rId383" w:anchor="log" w:history="1">
              <w:r w:rsidR="000A2B13">
                <w:rPr>
                  <w:rStyle w:val="Hyperlink"/>
                </w:rPr>
                <w:t>log</w:t>
              </w:r>
            </w:hyperlink>
            <w:r w:rsidR="000A2B13">
              <w:rPr>
                <w:rFonts w:cs="Arial"/>
                <w:color w:val="000000"/>
                <w:sz w:val="24"/>
                <w:szCs w:val="24"/>
              </w:rPr>
              <w:t xml:space="preserve"> + </w:t>
            </w:r>
            <w:hyperlink r:id="rId384" w:anchor="ICNOUN" w:history="1">
              <w:r w:rsidR="000A2B13">
                <w:rPr>
                  <w:rStyle w:val="Hyperlink"/>
                </w:rPr>
                <w:t>ic</w:t>
              </w:r>
            </w:hyperlink>
            <w:r w:rsidR="000A2B13">
              <w:rPr>
                <w:rFonts w:cs="Arial"/>
                <w:color w:val="000000"/>
                <w:sz w:val="24"/>
                <w:szCs w:val="24"/>
              </w:rPr>
              <w:t xml:space="preserve"> </w:t>
            </w:r>
          </w:p>
          <w:p w14:paraId="2C8AA783" w14:textId="77777777" w:rsidR="003F6093" w:rsidRDefault="000A2B13">
            <w:pPr>
              <w:numPr>
                <w:ilvl w:val="1"/>
                <w:numId w:val="499"/>
              </w:numPr>
              <w:spacing w:after="280"/>
              <w:rPr>
                <w:rFonts w:cs="Arial"/>
                <w:color w:val="000000"/>
                <w:sz w:val="24"/>
                <w:szCs w:val="24"/>
              </w:rPr>
            </w:pPr>
            <w:r>
              <w:rPr>
                <w:rFonts w:cs="Arial"/>
                <w:color w:val="000000"/>
                <w:sz w:val="24"/>
                <w:szCs w:val="24"/>
              </w:rPr>
              <w:t xml:space="preserve">Simone is taking a class in logic and she is learning about how to reason. </w:t>
            </w:r>
          </w:p>
          <w:p w14:paraId="5E491EB6"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385" w:anchor="luc" w:history="1">
              <w:r>
                <w:rPr>
                  <w:rStyle w:val="Hyperlink"/>
                </w:rPr>
                <w:t>luc</w:t>
              </w:r>
            </w:hyperlink>
            <w:r>
              <w:rPr>
                <w:rFonts w:cs="Arial"/>
                <w:color w:val="000000"/>
                <w:sz w:val="24"/>
                <w:szCs w:val="24"/>
              </w:rPr>
              <w:t xml:space="preserve"> </w:t>
            </w:r>
          </w:p>
          <w:p w14:paraId="362C08F4" w14:textId="77777777" w:rsidR="003F6093" w:rsidRDefault="000A2B13">
            <w:pPr>
              <w:numPr>
                <w:ilvl w:val="0"/>
                <w:numId w:val="25"/>
              </w:numPr>
              <w:spacing w:before="280"/>
              <w:rPr>
                <w:rFonts w:cs="Arial"/>
                <w:color w:val="000000"/>
                <w:sz w:val="24"/>
                <w:szCs w:val="24"/>
              </w:rPr>
            </w:pPr>
            <w:bookmarkStart w:id="56" w:name="LUC"/>
            <w:r>
              <w:rPr>
                <w:rFonts w:cs="Arial"/>
                <w:b/>
                <w:bCs/>
                <w:color w:val="000000"/>
                <w:sz w:val="24"/>
                <w:szCs w:val="24"/>
              </w:rPr>
              <w:t>translucent</w:t>
            </w:r>
            <w:bookmarkEnd w:id="56"/>
            <w:r>
              <w:rPr>
                <w:rFonts w:cs="Arial"/>
                <w:color w:val="000000"/>
                <w:sz w:val="24"/>
                <w:szCs w:val="24"/>
              </w:rPr>
              <w:t xml:space="preserve"> (adjective): allowing some light to shine through </w:t>
            </w:r>
          </w:p>
          <w:p w14:paraId="52605480" w14:textId="77777777" w:rsidR="003F6093" w:rsidRDefault="00C436DA">
            <w:pPr>
              <w:numPr>
                <w:ilvl w:val="1"/>
                <w:numId w:val="25"/>
              </w:numPr>
              <w:rPr>
                <w:rFonts w:cs="Arial"/>
                <w:color w:val="000000"/>
                <w:sz w:val="24"/>
                <w:szCs w:val="24"/>
              </w:rPr>
            </w:pPr>
            <w:hyperlink r:id="rId386" w:anchor="TRANS" w:history="1">
              <w:r w:rsidR="000A2B13">
                <w:rPr>
                  <w:rStyle w:val="Hyperlink"/>
                </w:rPr>
                <w:t>trans</w:t>
              </w:r>
            </w:hyperlink>
            <w:r w:rsidR="000A2B13">
              <w:rPr>
                <w:rFonts w:cs="Arial"/>
                <w:color w:val="000000"/>
                <w:sz w:val="24"/>
                <w:szCs w:val="24"/>
              </w:rPr>
              <w:t xml:space="preserve"> + </w:t>
            </w:r>
            <w:hyperlink r:id="rId387" w:anchor="luc" w:history="1">
              <w:r w:rsidR="000A2B13">
                <w:rPr>
                  <w:rStyle w:val="Hyperlink"/>
                </w:rPr>
                <w:t>luc</w:t>
              </w:r>
            </w:hyperlink>
            <w:r w:rsidR="000A2B13">
              <w:rPr>
                <w:rFonts w:cs="Arial"/>
                <w:color w:val="000000"/>
                <w:sz w:val="24"/>
                <w:szCs w:val="24"/>
              </w:rPr>
              <w:t xml:space="preserve"> + </w:t>
            </w:r>
            <w:hyperlink r:id="rId388" w:anchor="ANTADJ" w:history="1">
              <w:r w:rsidR="000A2B13">
                <w:rPr>
                  <w:rStyle w:val="Hyperlink"/>
                </w:rPr>
                <w:t>ent</w:t>
              </w:r>
            </w:hyperlink>
            <w:r w:rsidR="000A2B13">
              <w:rPr>
                <w:rFonts w:cs="Arial"/>
                <w:color w:val="000000"/>
                <w:sz w:val="24"/>
                <w:szCs w:val="24"/>
              </w:rPr>
              <w:t xml:space="preserve"> </w:t>
            </w:r>
          </w:p>
          <w:p w14:paraId="5496A6DD" w14:textId="77777777" w:rsidR="003F6093" w:rsidRDefault="000A2B13">
            <w:pPr>
              <w:numPr>
                <w:ilvl w:val="1"/>
                <w:numId w:val="25"/>
              </w:numPr>
              <w:spacing w:after="280"/>
              <w:rPr>
                <w:rFonts w:cs="Arial"/>
                <w:color w:val="000000"/>
                <w:sz w:val="24"/>
                <w:szCs w:val="24"/>
              </w:rPr>
            </w:pPr>
            <w:r>
              <w:rPr>
                <w:rFonts w:cs="Arial"/>
                <w:color w:val="000000"/>
                <w:sz w:val="24"/>
                <w:szCs w:val="24"/>
              </w:rPr>
              <w:t xml:space="preserve">The sheet of paper is translucent when held close to a lightbulb. </w:t>
            </w:r>
          </w:p>
          <w:p w14:paraId="328C497F" w14:textId="77777777" w:rsidR="003F6093" w:rsidRDefault="000A2B13">
            <w:pPr>
              <w:numPr>
                <w:ilvl w:val="0"/>
                <w:numId w:val="316"/>
              </w:numPr>
              <w:rPr>
                <w:rFonts w:cs="Arial"/>
                <w:color w:val="000000"/>
                <w:sz w:val="24"/>
                <w:szCs w:val="24"/>
              </w:rPr>
            </w:pPr>
            <w:r>
              <w:rPr>
                <w:rFonts w:cs="Arial"/>
                <w:b/>
                <w:bCs/>
                <w:color w:val="000000"/>
                <w:sz w:val="24"/>
                <w:szCs w:val="24"/>
              </w:rPr>
              <w:t>illuminate</w:t>
            </w:r>
            <w:r>
              <w:rPr>
                <w:rFonts w:cs="Arial"/>
                <w:color w:val="000000"/>
                <w:sz w:val="24"/>
                <w:szCs w:val="24"/>
              </w:rPr>
              <w:t xml:space="preserve"> (verb): to provide with light, to make lighter, to make clear </w:t>
            </w:r>
          </w:p>
          <w:p w14:paraId="4AEC657A" w14:textId="77777777" w:rsidR="003F6093" w:rsidRDefault="00C436DA">
            <w:pPr>
              <w:numPr>
                <w:ilvl w:val="1"/>
                <w:numId w:val="316"/>
              </w:numPr>
              <w:rPr>
                <w:rFonts w:cs="Arial"/>
                <w:color w:val="000000"/>
                <w:sz w:val="24"/>
                <w:szCs w:val="24"/>
              </w:rPr>
            </w:pPr>
            <w:hyperlink r:id="rId389" w:anchor="ILINTO" w:history="1">
              <w:r w:rsidR="000A2B13">
                <w:rPr>
                  <w:rStyle w:val="Hyperlink"/>
                </w:rPr>
                <w:t>il</w:t>
              </w:r>
            </w:hyperlink>
            <w:r w:rsidR="000A2B13">
              <w:rPr>
                <w:rFonts w:cs="Arial"/>
                <w:color w:val="000000"/>
                <w:sz w:val="24"/>
                <w:szCs w:val="24"/>
              </w:rPr>
              <w:t xml:space="preserve"> + </w:t>
            </w:r>
            <w:hyperlink r:id="rId390" w:anchor="luc" w:history="1">
              <w:r w:rsidR="000A2B13">
                <w:rPr>
                  <w:rStyle w:val="Hyperlink"/>
                </w:rPr>
                <w:t>lum</w:t>
              </w:r>
            </w:hyperlink>
            <w:r w:rsidR="000A2B13">
              <w:rPr>
                <w:rFonts w:cs="Arial"/>
                <w:color w:val="000000"/>
                <w:sz w:val="24"/>
                <w:szCs w:val="24"/>
              </w:rPr>
              <w:t xml:space="preserve"> + in + </w:t>
            </w:r>
            <w:hyperlink r:id="rId391" w:anchor="ATEVERB" w:history="1">
              <w:r w:rsidR="000A2B13">
                <w:rPr>
                  <w:rStyle w:val="Hyperlink"/>
                </w:rPr>
                <w:t>ate</w:t>
              </w:r>
            </w:hyperlink>
            <w:r w:rsidR="000A2B13">
              <w:rPr>
                <w:rFonts w:cs="Arial"/>
                <w:color w:val="000000"/>
                <w:sz w:val="24"/>
                <w:szCs w:val="24"/>
              </w:rPr>
              <w:t xml:space="preserve"> </w:t>
            </w:r>
          </w:p>
          <w:p w14:paraId="69FDD914" w14:textId="77777777" w:rsidR="003F6093" w:rsidRDefault="000A2B13">
            <w:pPr>
              <w:numPr>
                <w:ilvl w:val="1"/>
                <w:numId w:val="316"/>
              </w:numPr>
              <w:spacing w:after="280"/>
              <w:rPr>
                <w:rFonts w:cs="Arial"/>
                <w:color w:val="000000"/>
                <w:sz w:val="24"/>
                <w:szCs w:val="24"/>
              </w:rPr>
            </w:pPr>
            <w:r>
              <w:rPr>
                <w:rFonts w:cs="Arial"/>
                <w:color w:val="000000"/>
                <w:sz w:val="24"/>
                <w:szCs w:val="24"/>
              </w:rPr>
              <w:t xml:space="preserve">The lamp illuminates the room. </w:t>
            </w:r>
          </w:p>
          <w:p w14:paraId="4A7DB359" w14:textId="77777777" w:rsidR="003F6093" w:rsidRDefault="000A2B13">
            <w:pPr>
              <w:numPr>
                <w:ilvl w:val="0"/>
                <w:numId w:val="11"/>
              </w:numPr>
              <w:rPr>
                <w:rFonts w:cs="Arial"/>
                <w:color w:val="000000"/>
                <w:sz w:val="24"/>
                <w:szCs w:val="24"/>
              </w:rPr>
            </w:pPr>
            <w:r>
              <w:rPr>
                <w:rFonts w:cs="Arial"/>
                <w:b/>
                <w:bCs/>
                <w:color w:val="000000"/>
                <w:sz w:val="24"/>
                <w:szCs w:val="24"/>
              </w:rPr>
              <w:t>illustrate</w:t>
            </w:r>
            <w:r>
              <w:rPr>
                <w:rFonts w:cs="Arial"/>
                <w:color w:val="000000"/>
                <w:sz w:val="24"/>
                <w:szCs w:val="24"/>
              </w:rPr>
              <w:t xml:space="preserve"> (verb): to explain by using pictorial examples, to show by using visual examples </w:t>
            </w:r>
          </w:p>
          <w:p w14:paraId="53564A6D" w14:textId="77777777" w:rsidR="003F6093" w:rsidRDefault="00C436DA">
            <w:pPr>
              <w:numPr>
                <w:ilvl w:val="1"/>
                <w:numId w:val="11"/>
              </w:numPr>
              <w:rPr>
                <w:rFonts w:cs="Arial"/>
                <w:color w:val="000000"/>
                <w:sz w:val="24"/>
                <w:szCs w:val="24"/>
              </w:rPr>
            </w:pPr>
            <w:hyperlink r:id="rId392" w:anchor="ILINTO" w:history="1">
              <w:r w:rsidR="000A2B13">
                <w:rPr>
                  <w:rStyle w:val="Hyperlink"/>
                </w:rPr>
                <w:t>il</w:t>
              </w:r>
            </w:hyperlink>
            <w:r w:rsidR="000A2B13">
              <w:rPr>
                <w:rFonts w:cs="Arial"/>
                <w:color w:val="000000"/>
                <w:sz w:val="24"/>
                <w:szCs w:val="24"/>
              </w:rPr>
              <w:t xml:space="preserve"> + </w:t>
            </w:r>
            <w:hyperlink r:id="rId393" w:anchor="luc" w:history="1">
              <w:r w:rsidR="000A2B13">
                <w:rPr>
                  <w:rStyle w:val="Hyperlink"/>
                </w:rPr>
                <w:t>lustr</w:t>
              </w:r>
            </w:hyperlink>
            <w:r w:rsidR="000A2B13">
              <w:rPr>
                <w:rFonts w:cs="Arial"/>
                <w:color w:val="000000"/>
                <w:sz w:val="24"/>
                <w:szCs w:val="24"/>
              </w:rPr>
              <w:t xml:space="preserve"> + </w:t>
            </w:r>
            <w:hyperlink r:id="rId394" w:anchor="ATEVERB" w:history="1">
              <w:r w:rsidR="000A2B13">
                <w:rPr>
                  <w:rStyle w:val="Hyperlink"/>
                </w:rPr>
                <w:t>ate</w:t>
              </w:r>
            </w:hyperlink>
            <w:r w:rsidR="000A2B13">
              <w:rPr>
                <w:rFonts w:cs="Arial"/>
                <w:color w:val="000000"/>
                <w:sz w:val="24"/>
                <w:szCs w:val="24"/>
              </w:rPr>
              <w:t xml:space="preserve"> </w:t>
            </w:r>
          </w:p>
          <w:p w14:paraId="3072236C" w14:textId="77777777" w:rsidR="003F6093" w:rsidRDefault="000A2B13">
            <w:pPr>
              <w:numPr>
                <w:ilvl w:val="1"/>
                <w:numId w:val="11"/>
              </w:numPr>
              <w:spacing w:after="280"/>
              <w:rPr>
                <w:rFonts w:cs="Arial"/>
                <w:color w:val="000000"/>
                <w:sz w:val="24"/>
                <w:szCs w:val="24"/>
              </w:rPr>
            </w:pPr>
            <w:r>
              <w:rPr>
                <w:rFonts w:cs="Arial"/>
                <w:color w:val="000000"/>
                <w:sz w:val="24"/>
                <w:szCs w:val="24"/>
              </w:rPr>
              <w:t xml:space="preserve">Christopher illustrated his idea on piece of paper for everyone to see. </w:t>
            </w:r>
          </w:p>
          <w:p w14:paraId="25C5A853"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57" w:name="M"/>
            <w:r>
              <w:rPr>
                <w:rFonts w:cs="Arial"/>
                <w:color w:val="000000"/>
                <w:sz w:val="24"/>
                <w:szCs w:val="24"/>
              </w:rPr>
              <w:t>M</w:t>
            </w:r>
            <w:bookmarkEnd w:id="57"/>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395" w:anchor="man" w:history="1">
              <w:r>
                <w:rPr>
                  <w:rStyle w:val="Hyperlink"/>
                </w:rPr>
                <w:t>man</w:t>
              </w:r>
            </w:hyperlink>
            <w:r>
              <w:rPr>
                <w:rFonts w:cs="Arial"/>
                <w:color w:val="000000"/>
                <w:sz w:val="24"/>
                <w:szCs w:val="24"/>
              </w:rPr>
              <w:t xml:space="preserve"> </w:t>
            </w:r>
          </w:p>
          <w:p w14:paraId="2AD73392" w14:textId="77777777" w:rsidR="003F6093" w:rsidRDefault="000A2B13">
            <w:pPr>
              <w:numPr>
                <w:ilvl w:val="0"/>
                <w:numId w:val="352"/>
              </w:numPr>
              <w:spacing w:before="280"/>
              <w:rPr>
                <w:rFonts w:cs="Arial"/>
                <w:color w:val="000000"/>
                <w:sz w:val="24"/>
                <w:szCs w:val="24"/>
              </w:rPr>
            </w:pPr>
            <w:bookmarkStart w:id="58" w:name="MAN"/>
            <w:r>
              <w:rPr>
                <w:rFonts w:cs="Arial"/>
                <w:b/>
                <w:bCs/>
                <w:color w:val="000000"/>
                <w:sz w:val="24"/>
                <w:szCs w:val="24"/>
              </w:rPr>
              <w:t>management</w:t>
            </w:r>
            <w:bookmarkEnd w:id="58"/>
            <w:r>
              <w:rPr>
                <w:rFonts w:cs="Arial"/>
                <w:color w:val="000000"/>
                <w:sz w:val="24"/>
                <w:szCs w:val="24"/>
              </w:rPr>
              <w:t xml:space="preserve"> (noun): the act of handling or running something, usually a business. </w:t>
            </w:r>
          </w:p>
          <w:p w14:paraId="1CE24374" w14:textId="77777777" w:rsidR="003F6093" w:rsidRDefault="00C436DA">
            <w:pPr>
              <w:numPr>
                <w:ilvl w:val="1"/>
                <w:numId w:val="352"/>
              </w:numPr>
              <w:rPr>
                <w:rFonts w:cs="Arial"/>
                <w:color w:val="000000"/>
                <w:sz w:val="24"/>
                <w:szCs w:val="24"/>
              </w:rPr>
            </w:pPr>
            <w:hyperlink r:id="rId396" w:anchor="man" w:history="1">
              <w:r w:rsidR="000A2B13">
                <w:rPr>
                  <w:rStyle w:val="Hyperlink"/>
                </w:rPr>
                <w:t>man</w:t>
              </w:r>
            </w:hyperlink>
            <w:r w:rsidR="000A2B13">
              <w:rPr>
                <w:rFonts w:cs="Arial"/>
                <w:color w:val="000000"/>
                <w:sz w:val="24"/>
                <w:szCs w:val="24"/>
              </w:rPr>
              <w:t xml:space="preserve"> + </w:t>
            </w:r>
            <w:hyperlink r:id="rId397" w:anchor="AGEVERB" w:history="1">
              <w:r w:rsidR="000A2B13">
                <w:rPr>
                  <w:rStyle w:val="Hyperlink"/>
                </w:rPr>
                <w:t>age</w:t>
              </w:r>
            </w:hyperlink>
            <w:r w:rsidR="000A2B13">
              <w:rPr>
                <w:rFonts w:cs="Arial"/>
                <w:color w:val="000000"/>
                <w:sz w:val="24"/>
                <w:szCs w:val="24"/>
              </w:rPr>
              <w:t xml:space="preserve"> + </w:t>
            </w:r>
            <w:hyperlink r:id="rId398" w:anchor="MENTNOUN" w:history="1">
              <w:r w:rsidR="000A2B13">
                <w:rPr>
                  <w:rStyle w:val="Hyperlink"/>
                </w:rPr>
                <w:t>ment</w:t>
              </w:r>
            </w:hyperlink>
            <w:r w:rsidR="000A2B13">
              <w:rPr>
                <w:rFonts w:cs="Arial"/>
                <w:color w:val="000000"/>
                <w:sz w:val="24"/>
                <w:szCs w:val="24"/>
              </w:rPr>
              <w:t xml:space="preserve"> </w:t>
            </w:r>
          </w:p>
          <w:p w14:paraId="2F4283B2" w14:textId="77777777" w:rsidR="003F6093" w:rsidRDefault="000A2B13">
            <w:pPr>
              <w:numPr>
                <w:ilvl w:val="1"/>
                <w:numId w:val="352"/>
              </w:numPr>
              <w:spacing w:after="280"/>
              <w:rPr>
                <w:rFonts w:cs="Arial"/>
                <w:color w:val="000000"/>
                <w:sz w:val="24"/>
                <w:szCs w:val="24"/>
              </w:rPr>
            </w:pPr>
            <w:r>
              <w:rPr>
                <w:rFonts w:cs="Arial"/>
                <w:color w:val="000000"/>
                <w:sz w:val="24"/>
                <w:szCs w:val="24"/>
              </w:rPr>
              <w:t xml:space="preserve">This store is under new management. </w:t>
            </w:r>
          </w:p>
          <w:p w14:paraId="25C3133D"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399" w:anchor="mem" w:history="1">
              <w:r>
                <w:rPr>
                  <w:rStyle w:val="Hyperlink"/>
                </w:rPr>
                <w:t>mem</w:t>
              </w:r>
            </w:hyperlink>
            <w:r>
              <w:rPr>
                <w:rFonts w:cs="Arial"/>
                <w:color w:val="000000"/>
                <w:sz w:val="24"/>
                <w:szCs w:val="24"/>
              </w:rPr>
              <w:t xml:space="preserve"> </w:t>
            </w:r>
          </w:p>
          <w:p w14:paraId="47C5E141" w14:textId="77777777" w:rsidR="003F6093" w:rsidRDefault="000A2B13">
            <w:pPr>
              <w:numPr>
                <w:ilvl w:val="0"/>
                <w:numId w:val="382"/>
              </w:numPr>
              <w:spacing w:before="280"/>
              <w:rPr>
                <w:rFonts w:cs="Arial"/>
                <w:color w:val="000000"/>
                <w:sz w:val="24"/>
                <w:szCs w:val="24"/>
              </w:rPr>
            </w:pPr>
            <w:bookmarkStart w:id="59" w:name="MEM"/>
            <w:r>
              <w:rPr>
                <w:rFonts w:cs="Arial"/>
                <w:b/>
                <w:bCs/>
                <w:color w:val="000000"/>
                <w:sz w:val="24"/>
                <w:szCs w:val="24"/>
              </w:rPr>
              <w:t>commemorate</w:t>
            </w:r>
            <w:bookmarkEnd w:id="59"/>
            <w:r>
              <w:rPr>
                <w:rFonts w:cs="Arial"/>
                <w:color w:val="000000"/>
                <w:sz w:val="24"/>
                <w:szCs w:val="24"/>
              </w:rPr>
              <w:t xml:space="preserve"> (verb): to remember an important event through ceremony or observation </w:t>
            </w:r>
          </w:p>
          <w:p w14:paraId="0D5F4924" w14:textId="77777777" w:rsidR="003F6093" w:rsidRDefault="00C436DA">
            <w:pPr>
              <w:numPr>
                <w:ilvl w:val="1"/>
                <w:numId w:val="382"/>
              </w:numPr>
              <w:rPr>
                <w:rFonts w:cs="Arial"/>
                <w:color w:val="000000"/>
                <w:sz w:val="24"/>
                <w:szCs w:val="24"/>
              </w:rPr>
            </w:pPr>
            <w:hyperlink r:id="rId400" w:anchor="CO" w:history="1">
              <w:r w:rsidR="000A2B13">
                <w:rPr>
                  <w:rStyle w:val="Hyperlink"/>
                </w:rPr>
                <w:t>com</w:t>
              </w:r>
            </w:hyperlink>
            <w:r w:rsidR="000A2B13">
              <w:rPr>
                <w:rFonts w:cs="Arial"/>
                <w:color w:val="000000"/>
                <w:sz w:val="24"/>
                <w:szCs w:val="24"/>
              </w:rPr>
              <w:t xml:space="preserve"> + </w:t>
            </w:r>
            <w:hyperlink r:id="rId401" w:anchor="mem" w:history="1">
              <w:r w:rsidR="000A2B13">
                <w:rPr>
                  <w:rStyle w:val="Hyperlink"/>
                </w:rPr>
                <w:t>mem</w:t>
              </w:r>
            </w:hyperlink>
            <w:r w:rsidR="000A2B13">
              <w:rPr>
                <w:rFonts w:cs="Arial"/>
                <w:color w:val="000000"/>
                <w:sz w:val="24"/>
                <w:szCs w:val="24"/>
              </w:rPr>
              <w:t xml:space="preserve"> + </w:t>
            </w:r>
            <w:hyperlink r:id="rId402" w:anchor="ORNOUN" w:history="1">
              <w:r w:rsidR="000A2B13">
                <w:rPr>
                  <w:rStyle w:val="Hyperlink"/>
                </w:rPr>
                <w:t>or</w:t>
              </w:r>
            </w:hyperlink>
            <w:r w:rsidR="000A2B13">
              <w:rPr>
                <w:rFonts w:cs="Arial"/>
                <w:color w:val="000000"/>
                <w:sz w:val="24"/>
                <w:szCs w:val="24"/>
              </w:rPr>
              <w:t xml:space="preserve"> + </w:t>
            </w:r>
            <w:hyperlink r:id="rId403" w:anchor="ATEVERB" w:history="1">
              <w:r w:rsidR="000A2B13">
                <w:rPr>
                  <w:rStyle w:val="Hyperlink"/>
                </w:rPr>
                <w:t>ate</w:t>
              </w:r>
            </w:hyperlink>
            <w:r w:rsidR="000A2B13">
              <w:rPr>
                <w:rFonts w:cs="Arial"/>
                <w:color w:val="000000"/>
                <w:sz w:val="24"/>
                <w:szCs w:val="24"/>
              </w:rPr>
              <w:t xml:space="preserve"> </w:t>
            </w:r>
          </w:p>
          <w:p w14:paraId="1B85AB58" w14:textId="77777777" w:rsidR="003F6093" w:rsidRDefault="000A2B13">
            <w:pPr>
              <w:numPr>
                <w:ilvl w:val="1"/>
                <w:numId w:val="382"/>
              </w:numPr>
              <w:spacing w:after="280"/>
              <w:rPr>
                <w:rFonts w:cs="Arial"/>
                <w:color w:val="000000"/>
                <w:sz w:val="24"/>
                <w:szCs w:val="24"/>
              </w:rPr>
            </w:pPr>
            <w:r>
              <w:rPr>
                <w:rFonts w:cs="Arial"/>
                <w:color w:val="000000"/>
                <w:sz w:val="24"/>
                <w:szCs w:val="24"/>
              </w:rPr>
              <w:t xml:space="preserve">The American Revolution is commemorated every Fourth of July. </w:t>
            </w:r>
          </w:p>
          <w:p w14:paraId="720B0A76" w14:textId="77777777" w:rsidR="003F6093" w:rsidRDefault="000A2B13">
            <w:pPr>
              <w:numPr>
                <w:ilvl w:val="0"/>
                <w:numId w:val="180"/>
              </w:numPr>
              <w:rPr>
                <w:rFonts w:cs="Arial"/>
                <w:color w:val="000000"/>
                <w:sz w:val="24"/>
                <w:szCs w:val="24"/>
              </w:rPr>
            </w:pPr>
            <w:r>
              <w:rPr>
                <w:rFonts w:cs="Arial"/>
                <w:b/>
                <w:bCs/>
                <w:color w:val="000000"/>
                <w:sz w:val="24"/>
                <w:szCs w:val="24"/>
              </w:rPr>
              <w:t>memory</w:t>
            </w:r>
            <w:r>
              <w:rPr>
                <w:rFonts w:cs="Arial"/>
                <w:color w:val="000000"/>
                <w:sz w:val="24"/>
                <w:szCs w:val="24"/>
              </w:rPr>
              <w:t xml:space="preserve"> (noun): the ability to recall past events </w:t>
            </w:r>
          </w:p>
          <w:p w14:paraId="2C9D3340" w14:textId="77777777" w:rsidR="003F6093" w:rsidRDefault="00C436DA">
            <w:pPr>
              <w:numPr>
                <w:ilvl w:val="1"/>
                <w:numId w:val="180"/>
              </w:numPr>
              <w:rPr>
                <w:rFonts w:cs="Arial"/>
                <w:color w:val="000000"/>
                <w:sz w:val="24"/>
                <w:szCs w:val="24"/>
              </w:rPr>
            </w:pPr>
            <w:hyperlink r:id="rId404" w:anchor="mem" w:history="1">
              <w:r w:rsidR="000A2B13">
                <w:rPr>
                  <w:rStyle w:val="Hyperlink"/>
                </w:rPr>
                <w:t>mem</w:t>
              </w:r>
            </w:hyperlink>
            <w:r w:rsidR="000A2B13">
              <w:rPr>
                <w:rFonts w:cs="Arial"/>
                <w:color w:val="000000"/>
                <w:sz w:val="24"/>
                <w:szCs w:val="24"/>
              </w:rPr>
              <w:t xml:space="preserve"> + </w:t>
            </w:r>
            <w:hyperlink r:id="rId405" w:anchor="ORNOUN" w:history="1">
              <w:r w:rsidR="000A2B13">
                <w:rPr>
                  <w:rStyle w:val="Hyperlink"/>
                </w:rPr>
                <w:t>or</w:t>
              </w:r>
            </w:hyperlink>
            <w:r w:rsidR="000A2B13">
              <w:rPr>
                <w:rFonts w:cs="Arial"/>
                <w:color w:val="000000"/>
                <w:sz w:val="24"/>
                <w:szCs w:val="24"/>
              </w:rPr>
              <w:t xml:space="preserve"> + </w:t>
            </w:r>
            <w:hyperlink r:id="rId406" w:anchor="YNOUN" w:history="1">
              <w:r w:rsidR="000A2B13">
                <w:rPr>
                  <w:rStyle w:val="Hyperlink"/>
                </w:rPr>
                <w:t>y</w:t>
              </w:r>
            </w:hyperlink>
            <w:r w:rsidR="000A2B13">
              <w:rPr>
                <w:rFonts w:cs="Arial"/>
                <w:color w:val="000000"/>
                <w:sz w:val="24"/>
                <w:szCs w:val="24"/>
              </w:rPr>
              <w:t xml:space="preserve"> </w:t>
            </w:r>
          </w:p>
          <w:p w14:paraId="25C3E4C2" w14:textId="77777777" w:rsidR="003F6093" w:rsidRDefault="000A2B13">
            <w:pPr>
              <w:numPr>
                <w:ilvl w:val="1"/>
                <w:numId w:val="180"/>
              </w:numPr>
              <w:spacing w:after="280"/>
              <w:rPr>
                <w:rFonts w:cs="Arial"/>
                <w:color w:val="000000"/>
                <w:sz w:val="24"/>
                <w:szCs w:val="24"/>
              </w:rPr>
            </w:pPr>
            <w:r>
              <w:rPr>
                <w:rFonts w:cs="Arial"/>
                <w:color w:val="000000"/>
                <w:sz w:val="24"/>
                <w:szCs w:val="24"/>
              </w:rPr>
              <w:t xml:space="preserve">Geanine has an excellent memory and she can recall things that happened years ago. </w:t>
            </w:r>
          </w:p>
          <w:p w14:paraId="672BBD64"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07" w:anchor="ment" w:history="1">
              <w:r>
                <w:rPr>
                  <w:rStyle w:val="Hyperlink"/>
                </w:rPr>
                <w:t>ment</w:t>
              </w:r>
            </w:hyperlink>
            <w:r>
              <w:rPr>
                <w:rFonts w:cs="Arial"/>
                <w:color w:val="000000"/>
                <w:sz w:val="24"/>
                <w:szCs w:val="24"/>
              </w:rPr>
              <w:t xml:space="preserve"> </w:t>
            </w:r>
          </w:p>
          <w:p w14:paraId="140D9A25" w14:textId="77777777" w:rsidR="003F6093" w:rsidRDefault="000A2B13">
            <w:pPr>
              <w:numPr>
                <w:ilvl w:val="0"/>
                <w:numId w:val="41"/>
              </w:numPr>
              <w:spacing w:before="280"/>
              <w:rPr>
                <w:rFonts w:cs="Arial"/>
                <w:color w:val="000000"/>
                <w:sz w:val="24"/>
                <w:szCs w:val="24"/>
              </w:rPr>
            </w:pPr>
            <w:bookmarkStart w:id="60" w:name="MENT"/>
            <w:r>
              <w:rPr>
                <w:rFonts w:cs="Arial"/>
                <w:color w:val="000000"/>
                <w:sz w:val="24"/>
                <w:szCs w:val="24"/>
              </w:rPr>
              <w:t>mental</w:t>
            </w:r>
            <w:bookmarkEnd w:id="60"/>
            <w:r>
              <w:rPr>
                <w:rFonts w:cs="Arial"/>
                <w:color w:val="000000"/>
                <w:sz w:val="24"/>
                <w:szCs w:val="24"/>
              </w:rPr>
              <w:t xml:space="preserve"> (adjective): related to the mind </w:t>
            </w:r>
          </w:p>
          <w:p w14:paraId="68DF37BC" w14:textId="77777777" w:rsidR="003F6093" w:rsidRDefault="00C436DA">
            <w:pPr>
              <w:numPr>
                <w:ilvl w:val="1"/>
                <w:numId w:val="41"/>
              </w:numPr>
              <w:rPr>
                <w:rFonts w:cs="Arial"/>
                <w:color w:val="000000"/>
                <w:sz w:val="24"/>
                <w:szCs w:val="24"/>
              </w:rPr>
            </w:pPr>
            <w:hyperlink r:id="rId408" w:anchor="ment" w:history="1">
              <w:r w:rsidR="000A2B13">
                <w:rPr>
                  <w:rStyle w:val="Hyperlink"/>
                </w:rPr>
                <w:t>ment</w:t>
              </w:r>
            </w:hyperlink>
            <w:r w:rsidR="000A2B13">
              <w:rPr>
                <w:rFonts w:cs="Arial"/>
                <w:color w:val="000000"/>
                <w:sz w:val="24"/>
                <w:szCs w:val="24"/>
              </w:rPr>
              <w:t xml:space="preserve"> + </w:t>
            </w:r>
            <w:hyperlink r:id="rId409" w:anchor="ALADJ" w:history="1">
              <w:r w:rsidR="000A2B13">
                <w:rPr>
                  <w:rStyle w:val="Hyperlink"/>
                </w:rPr>
                <w:t>al</w:t>
              </w:r>
            </w:hyperlink>
            <w:r w:rsidR="000A2B13">
              <w:rPr>
                <w:rFonts w:cs="Arial"/>
                <w:color w:val="000000"/>
                <w:sz w:val="24"/>
                <w:szCs w:val="24"/>
              </w:rPr>
              <w:t xml:space="preserve"> </w:t>
            </w:r>
          </w:p>
          <w:p w14:paraId="566A0D46" w14:textId="77777777" w:rsidR="003F6093" w:rsidRDefault="000A2B13">
            <w:pPr>
              <w:numPr>
                <w:ilvl w:val="1"/>
                <w:numId w:val="41"/>
              </w:numPr>
              <w:spacing w:after="280"/>
              <w:rPr>
                <w:rFonts w:cs="Arial"/>
                <w:color w:val="000000"/>
                <w:sz w:val="24"/>
                <w:szCs w:val="24"/>
              </w:rPr>
            </w:pPr>
            <w:r>
              <w:rPr>
                <w:rFonts w:cs="Arial"/>
                <w:color w:val="000000"/>
                <w:sz w:val="24"/>
                <w:szCs w:val="24"/>
              </w:rPr>
              <w:t xml:space="preserve">Lauren's mental abilities must be quite good if she achieved a perfect score without even studying. </w:t>
            </w:r>
          </w:p>
          <w:p w14:paraId="3D8C1870" w14:textId="77777777" w:rsidR="003F6093" w:rsidRDefault="000A2B13">
            <w:pPr>
              <w:numPr>
                <w:ilvl w:val="0"/>
                <w:numId w:val="280"/>
              </w:numPr>
              <w:rPr>
                <w:rFonts w:cs="Arial"/>
                <w:color w:val="000000"/>
                <w:sz w:val="24"/>
                <w:szCs w:val="24"/>
              </w:rPr>
            </w:pPr>
            <w:r>
              <w:rPr>
                <w:rFonts w:cs="Arial"/>
                <w:b/>
                <w:bCs/>
                <w:color w:val="000000"/>
                <w:sz w:val="24"/>
                <w:szCs w:val="24"/>
              </w:rPr>
              <w:t>mention</w:t>
            </w:r>
            <w:r>
              <w:rPr>
                <w:rFonts w:cs="Arial"/>
                <w:color w:val="000000"/>
                <w:sz w:val="24"/>
                <w:szCs w:val="24"/>
              </w:rPr>
              <w:t xml:space="preserve"> (verb): to cite, to speak about, to refer to </w:t>
            </w:r>
          </w:p>
          <w:p w14:paraId="42924AA4" w14:textId="77777777" w:rsidR="003F6093" w:rsidRDefault="00C436DA">
            <w:pPr>
              <w:numPr>
                <w:ilvl w:val="1"/>
                <w:numId w:val="280"/>
              </w:numPr>
              <w:rPr>
                <w:rFonts w:cs="Arial"/>
                <w:color w:val="000000"/>
                <w:sz w:val="24"/>
                <w:szCs w:val="24"/>
              </w:rPr>
            </w:pPr>
            <w:hyperlink r:id="rId410" w:anchor="ment" w:history="1">
              <w:r w:rsidR="000A2B13">
                <w:rPr>
                  <w:rStyle w:val="Hyperlink"/>
                </w:rPr>
                <w:t>ment</w:t>
              </w:r>
            </w:hyperlink>
            <w:r w:rsidR="000A2B13">
              <w:rPr>
                <w:rFonts w:cs="Arial"/>
                <w:color w:val="000000"/>
                <w:sz w:val="24"/>
                <w:szCs w:val="24"/>
              </w:rPr>
              <w:t xml:space="preserve"> + </w:t>
            </w:r>
            <w:hyperlink r:id="rId411" w:anchor="IONNOUN" w:history="1">
              <w:r w:rsidR="000A2B13">
                <w:rPr>
                  <w:rStyle w:val="Hyperlink"/>
                </w:rPr>
                <w:t>ion</w:t>
              </w:r>
            </w:hyperlink>
            <w:r w:rsidR="000A2B13">
              <w:rPr>
                <w:rFonts w:cs="Arial"/>
                <w:color w:val="000000"/>
                <w:sz w:val="24"/>
                <w:szCs w:val="24"/>
              </w:rPr>
              <w:t xml:space="preserve"> </w:t>
            </w:r>
          </w:p>
          <w:p w14:paraId="01465A23" w14:textId="77777777" w:rsidR="003F6093" w:rsidRDefault="000A2B13">
            <w:pPr>
              <w:numPr>
                <w:ilvl w:val="1"/>
                <w:numId w:val="280"/>
              </w:numPr>
              <w:spacing w:after="280"/>
              <w:rPr>
                <w:rFonts w:cs="Arial"/>
                <w:color w:val="000000"/>
                <w:sz w:val="24"/>
                <w:szCs w:val="24"/>
              </w:rPr>
            </w:pPr>
            <w:r>
              <w:rPr>
                <w:rFonts w:cs="Arial"/>
                <w:color w:val="000000"/>
                <w:sz w:val="24"/>
                <w:szCs w:val="24"/>
              </w:rPr>
              <w:t xml:space="preserve">The instructor forgot to mention that the class was cancelled. </w:t>
            </w:r>
          </w:p>
          <w:p w14:paraId="02FC9B0E"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12" w:anchor="min" w:history="1">
              <w:r>
                <w:rPr>
                  <w:rStyle w:val="Hyperlink"/>
                </w:rPr>
                <w:t>min</w:t>
              </w:r>
            </w:hyperlink>
            <w:r>
              <w:rPr>
                <w:rFonts w:cs="Arial"/>
                <w:color w:val="000000"/>
                <w:sz w:val="24"/>
                <w:szCs w:val="24"/>
              </w:rPr>
              <w:t xml:space="preserve"> </w:t>
            </w:r>
          </w:p>
          <w:p w14:paraId="2FD50D41" w14:textId="77777777" w:rsidR="003F6093" w:rsidRDefault="000A2B13">
            <w:pPr>
              <w:numPr>
                <w:ilvl w:val="0"/>
                <w:numId w:val="342"/>
              </w:numPr>
              <w:spacing w:before="280"/>
              <w:rPr>
                <w:rFonts w:cs="Arial"/>
                <w:color w:val="000000"/>
                <w:sz w:val="24"/>
                <w:szCs w:val="24"/>
              </w:rPr>
            </w:pPr>
            <w:bookmarkStart w:id="61" w:name="MIN"/>
            <w:r>
              <w:rPr>
                <w:rFonts w:cs="Arial"/>
                <w:color w:val="000000"/>
                <w:sz w:val="24"/>
                <w:szCs w:val="24"/>
              </w:rPr>
              <w:t>minor</w:t>
            </w:r>
            <w:bookmarkEnd w:id="61"/>
            <w:r>
              <w:rPr>
                <w:rFonts w:cs="Arial"/>
                <w:color w:val="000000"/>
                <w:sz w:val="24"/>
                <w:szCs w:val="24"/>
              </w:rPr>
              <w:t xml:space="preserve"> (adjective): lesser, less important </w:t>
            </w:r>
          </w:p>
          <w:p w14:paraId="1B6A3930" w14:textId="77777777" w:rsidR="003F6093" w:rsidRDefault="00C436DA">
            <w:pPr>
              <w:numPr>
                <w:ilvl w:val="1"/>
                <w:numId w:val="342"/>
              </w:numPr>
              <w:rPr>
                <w:rFonts w:cs="Arial"/>
                <w:color w:val="000000"/>
                <w:sz w:val="24"/>
                <w:szCs w:val="24"/>
              </w:rPr>
            </w:pPr>
            <w:hyperlink r:id="rId413" w:anchor="min" w:history="1">
              <w:r w:rsidR="000A2B13">
                <w:rPr>
                  <w:rStyle w:val="Hyperlink"/>
                </w:rPr>
                <w:t>min</w:t>
              </w:r>
            </w:hyperlink>
            <w:r w:rsidR="000A2B13">
              <w:rPr>
                <w:rFonts w:cs="Arial"/>
                <w:color w:val="000000"/>
                <w:sz w:val="24"/>
                <w:szCs w:val="24"/>
              </w:rPr>
              <w:t xml:space="preserve"> + </w:t>
            </w:r>
            <w:hyperlink r:id="rId414" w:anchor="ERNOUN" w:history="1">
              <w:r w:rsidR="000A2B13">
                <w:rPr>
                  <w:rStyle w:val="Hyperlink"/>
                </w:rPr>
                <w:t>or</w:t>
              </w:r>
            </w:hyperlink>
            <w:r w:rsidR="000A2B13">
              <w:rPr>
                <w:rFonts w:cs="Arial"/>
                <w:color w:val="000000"/>
                <w:sz w:val="24"/>
                <w:szCs w:val="24"/>
              </w:rPr>
              <w:t xml:space="preserve"> </w:t>
            </w:r>
          </w:p>
          <w:p w14:paraId="5520A4F7" w14:textId="77777777" w:rsidR="003F6093" w:rsidRDefault="000A2B13">
            <w:pPr>
              <w:numPr>
                <w:ilvl w:val="1"/>
                <w:numId w:val="342"/>
              </w:numPr>
              <w:spacing w:after="280"/>
              <w:rPr>
                <w:rFonts w:cs="Arial"/>
                <w:color w:val="000000"/>
                <w:sz w:val="24"/>
                <w:szCs w:val="24"/>
              </w:rPr>
            </w:pPr>
            <w:r>
              <w:rPr>
                <w:rFonts w:cs="Arial"/>
                <w:color w:val="000000"/>
                <w:sz w:val="24"/>
                <w:szCs w:val="24"/>
              </w:rPr>
              <w:t xml:space="preserve">The knife slipped and Marcelle received a minor cut. </w:t>
            </w:r>
          </w:p>
          <w:p w14:paraId="6065749A" w14:textId="77777777" w:rsidR="003F6093" w:rsidRDefault="000A2B13">
            <w:pPr>
              <w:numPr>
                <w:ilvl w:val="0"/>
                <w:numId w:val="8"/>
              </w:numPr>
              <w:rPr>
                <w:rFonts w:cs="Arial"/>
                <w:color w:val="000000"/>
                <w:sz w:val="24"/>
                <w:szCs w:val="24"/>
              </w:rPr>
            </w:pPr>
            <w:r>
              <w:rPr>
                <w:rFonts w:cs="Arial"/>
                <w:b/>
                <w:bCs/>
                <w:color w:val="000000"/>
                <w:sz w:val="24"/>
                <w:szCs w:val="24"/>
              </w:rPr>
              <w:t>minute</w:t>
            </w:r>
            <w:r>
              <w:rPr>
                <w:rFonts w:cs="Arial"/>
                <w:color w:val="000000"/>
                <w:sz w:val="24"/>
                <w:szCs w:val="24"/>
              </w:rPr>
              <w:t xml:space="preserve"> (adjective, noun): tiny, very small; sixty seconds </w:t>
            </w:r>
          </w:p>
          <w:p w14:paraId="2F372A70" w14:textId="77777777" w:rsidR="003F6093" w:rsidRDefault="00C436DA">
            <w:pPr>
              <w:numPr>
                <w:ilvl w:val="1"/>
                <w:numId w:val="8"/>
              </w:numPr>
              <w:rPr>
                <w:rFonts w:cs="Arial"/>
                <w:color w:val="000000"/>
                <w:sz w:val="24"/>
                <w:szCs w:val="24"/>
              </w:rPr>
            </w:pPr>
            <w:hyperlink r:id="rId415" w:anchor="min" w:history="1">
              <w:r w:rsidR="000A2B13">
                <w:rPr>
                  <w:rStyle w:val="Hyperlink"/>
                </w:rPr>
                <w:t>min</w:t>
              </w:r>
            </w:hyperlink>
            <w:r w:rsidR="000A2B13">
              <w:rPr>
                <w:rFonts w:cs="Arial"/>
                <w:color w:val="000000"/>
                <w:sz w:val="24"/>
                <w:szCs w:val="24"/>
              </w:rPr>
              <w:t xml:space="preserve"> + ute </w:t>
            </w:r>
          </w:p>
          <w:p w14:paraId="7263D324" w14:textId="77777777" w:rsidR="003F6093" w:rsidRDefault="000A2B13">
            <w:pPr>
              <w:numPr>
                <w:ilvl w:val="1"/>
                <w:numId w:val="8"/>
              </w:numPr>
              <w:rPr>
                <w:rFonts w:cs="Arial"/>
                <w:color w:val="000000"/>
                <w:sz w:val="24"/>
                <w:szCs w:val="24"/>
              </w:rPr>
            </w:pPr>
            <w:r>
              <w:rPr>
                <w:rFonts w:cs="Arial"/>
                <w:color w:val="000000"/>
                <w:sz w:val="24"/>
                <w:szCs w:val="24"/>
              </w:rPr>
              <w:t xml:space="preserve">Even though the speck of dirt on the camera lens was minute, it ruined the photograph. </w:t>
            </w:r>
          </w:p>
          <w:p w14:paraId="7AA7FEB7" w14:textId="77777777" w:rsidR="003F6093" w:rsidRDefault="000A2B13">
            <w:pPr>
              <w:numPr>
                <w:ilvl w:val="1"/>
                <w:numId w:val="8"/>
              </w:numPr>
              <w:spacing w:after="280"/>
              <w:rPr>
                <w:rFonts w:cs="Arial"/>
                <w:color w:val="000000"/>
                <w:sz w:val="24"/>
                <w:szCs w:val="24"/>
              </w:rPr>
            </w:pPr>
            <w:r>
              <w:rPr>
                <w:rFonts w:cs="Arial"/>
                <w:color w:val="000000"/>
                <w:sz w:val="24"/>
                <w:szCs w:val="24"/>
              </w:rPr>
              <w:t xml:space="preserve">Terry will be finished in one minute. </w:t>
            </w:r>
          </w:p>
          <w:p w14:paraId="19E3AF63" w14:textId="77777777" w:rsidR="003F6093" w:rsidRDefault="000A2B13">
            <w:pPr>
              <w:numPr>
                <w:ilvl w:val="0"/>
                <w:numId w:val="489"/>
              </w:numPr>
              <w:rPr>
                <w:rFonts w:cs="Arial"/>
                <w:color w:val="000000"/>
                <w:sz w:val="24"/>
                <w:szCs w:val="24"/>
              </w:rPr>
            </w:pPr>
            <w:r>
              <w:rPr>
                <w:rFonts w:cs="Arial"/>
                <w:b/>
                <w:bCs/>
                <w:color w:val="000000"/>
                <w:sz w:val="24"/>
                <w:szCs w:val="24"/>
              </w:rPr>
              <w:t>minuscule</w:t>
            </w:r>
            <w:r>
              <w:rPr>
                <w:rFonts w:cs="Arial"/>
                <w:color w:val="000000"/>
                <w:sz w:val="24"/>
                <w:szCs w:val="24"/>
              </w:rPr>
              <w:t xml:space="preserve"> (adjective): very small </w:t>
            </w:r>
          </w:p>
          <w:p w14:paraId="4ECC3B03" w14:textId="77777777" w:rsidR="003F6093" w:rsidRDefault="00C436DA">
            <w:pPr>
              <w:numPr>
                <w:ilvl w:val="1"/>
                <w:numId w:val="489"/>
              </w:numPr>
              <w:rPr>
                <w:rFonts w:cs="Arial"/>
                <w:color w:val="000000"/>
                <w:sz w:val="24"/>
                <w:szCs w:val="24"/>
              </w:rPr>
            </w:pPr>
            <w:hyperlink r:id="rId416" w:anchor="min" w:history="1">
              <w:r w:rsidR="000A2B13">
                <w:rPr>
                  <w:rStyle w:val="Hyperlink"/>
                </w:rPr>
                <w:t>minusc</w:t>
              </w:r>
            </w:hyperlink>
            <w:r w:rsidR="000A2B13">
              <w:rPr>
                <w:rFonts w:cs="Arial"/>
                <w:color w:val="000000"/>
                <w:sz w:val="24"/>
                <w:szCs w:val="24"/>
              </w:rPr>
              <w:t xml:space="preserve"> + </w:t>
            </w:r>
            <w:hyperlink r:id="rId417" w:anchor="ULENOUN" w:history="1">
              <w:r w:rsidR="000A2B13">
                <w:rPr>
                  <w:rStyle w:val="Hyperlink"/>
                </w:rPr>
                <w:t>ule</w:t>
              </w:r>
            </w:hyperlink>
            <w:r w:rsidR="000A2B13">
              <w:rPr>
                <w:rFonts w:cs="Arial"/>
                <w:color w:val="000000"/>
                <w:sz w:val="24"/>
                <w:szCs w:val="24"/>
              </w:rPr>
              <w:t xml:space="preserve"> </w:t>
            </w:r>
          </w:p>
          <w:p w14:paraId="0C00B7F6" w14:textId="77777777" w:rsidR="003F6093" w:rsidRDefault="000A2B13">
            <w:pPr>
              <w:numPr>
                <w:ilvl w:val="1"/>
                <w:numId w:val="489"/>
              </w:numPr>
              <w:spacing w:after="280"/>
              <w:rPr>
                <w:rFonts w:cs="Arial"/>
                <w:color w:val="000000"/>
                <w:sz w:val="24"/>
                <w:szCs w:val="24"/>
              </w:rPr>
            </w:pPr>
            <w:r>
              <w:rPr>
                <w:rFonts w:cs="Arial"/>
                <w:color w:val="000000"/>
                <w:sz w:val="24"/>
                <w:szCs w:val="24"/>
              </w:rPr>
              <w:t xml:space="preserve">The minuscule gem was very hard to see without magnifying glasses. </w:t>
            </w:r>
          </w:p>
          <w:p w14:paraId="129E11FD"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18" w:anchor="mit" w:history="1">
              <w:r>
                <w:rPr>
                  <w:rStyle w:val="Hyperlink"/>
                </w:rPr>
                <w:t>mit, miss</w:t>
              </w:r>
            </w:hyperlink>
            <w:r>
              <w:rPr>
                <w:rFonts w:cs="Arial"/>
                <w:color w:val="000000"/>
                <w:sz w:val="24"/>
                <w:szCs w:val="24"/>
              </w:rPr>
              <w:t xml:space="preserve"> </w:t>
            </w:r>
          </w:p>
          <w:p w14:paraId="5524E489" w14:textId="77777777" w:rsidR="003F6093" w:rsidRDefault="000A2B13">
            <w:pPr>
              <w:numPr>
                <w:ilvl w:val="0"/>
                <w:numId w:val="362"/>
              </w:numPr>
              <w:spacing w:before="280"/>
              <w:rPr>
                <w:rFonts w:cs="Arial"/>
                <w:color w:val="000000"/>
                <w:sz w:val="24"/>
                <w:szCs w:val="24"/>
              </w:rPr>
            </w:pPr>
            <w:bookmarkStart w:id="62" w:name="MIT"/>
            <w:r>
              <w:rPr>
                <w:rFonts w:cs="Arial"/>
                <w:b/>
                <w:bCs/>
                <w:color w:val="000000"/>
                <w:sz w:val="24"/>
                <w:szCs w:val="24"/>
              </w:rPr>
              <w:t>admit</w:t>
            </w:r>
            <w:bookmarkEnd w:id="62"/>
            <w:r>
              <w:rPr>
                <w:rFonts w:cs="Arial"/>
                <w:color w:val="000000"/>
                <w:sz w:val="24"/>
                <w:szCs w:val="24"/>
              </w:rPr>
              <w:t xml:space="preserve"> (verb): to accept, to confess, to allow entry </w:t>
            </w:r>
          </w:p>
          <w:p w14:paraId="03603C82" w14:textId="77777777" w:rsidR="003F6093" w:rsidRDefault="00C436DA">
            <w:pPr>
              <w:numPr>
                <w:ilvl w:val="1"/>
                <w:numId w:val="362"/>
              </w:numPr>
              <w:rPr>
                <w:rFonts w:cs="Arial"/>
                <w:color w:val="000000"/>
                <w:sz w:val="24"/>
                <w:szCs w:val="24"/>
              </w:rPr>
            </w:pPr>
            <w:hyperlink r:id="rId419" w:anchor="A-" w:history="1">
              <w:r w:rsidR="000A2B13">
                <w:rPr>
                  <w:rStyle w:val="Hyperlink"/>
                </w:rPr>
                <w:t>ad</w:t>
              </w:r>
            </w:hyperlink>
            <w:r w:rsidR="000A2B13">
              <w:rPr>
                <w:rFonts w:cs="Arial"/>
                <w:color w:val="000000"/>
                <w:sz w:val="24"/>
                <w:szCs w:val="24"/>
              </w:rPr>
              <w:t xml:space="preserve"> + </w:t>
            </w:r>
            <w:hyperlink r:id="rId420" w:anchor="mit" w:history="1">
              <w:r w:rsidR="000A2B13">
                <w:rPr>
                  <w:rStyle w:val="Hyperlink"/>
                </w:rPr>
                <w:t>mit</w:t>
              </w:r>
            </w:hyperlink>
            <w:r w:rsidR="000A2B13">
              <w:rPr>
                <w:rFonts w:cs="Arial"/>
                <w:color w:val="000000"/>
                <w:sz w:val="24"/>
                <w:szCs w:val="24"/>
              </w:rPr>
              <w:t xml:space="preserve"> </w:t>
            </w:r>
          </w:p>
          <w:p w14:paraId="1DFDE773" w14:textId="77777777" w:rsidR="003F6093" w:rsidRDefault="000A2B13">
            <w:pPr>
              <w:numPr>
                <w:ilvl w:val="1"/>
                <w:numId w:val="362"/>
              </w:numPr>
              <w:spacing w:after="280"/>
              <w:rPr>
                <w:rFonts w:cs="Arial"/>
                <w:color w:val="000000"/>
                <w:sz w:val="24"/>
                <w:szCs w:val="24"/>
              </w:rPr>
            </w:pPr>
            <w:r>
              <w:rPr>
                <w:rFonts w:cs="Arial"/>
                <w:color w:val="000000"/>
                <w:sz w:val="24"/>
                <w:szCs w:val="24"/>
              </w:rPr>
              <w:t xml:space="preserve">I must admit that even though you didn't like the movie I did. </w:t>
            </w:r>
          </w:p>
          <w:p w14:paraId="30A4DE4D" w14:textId="77777777" w:rsidR="003F6093" w:rsidRDefault="000A2B13">
            <w:pPr>
              <w:numPr>
                <w:ilvl w:val="0"/>
                <w:numId w:val="126"/>
              </w:numPr>
              <w:rPr>
                <w:rFonts w:cs="Arial"/>
                <w:color w:val="000000"/>
                <w:sz w:val="24"/>
                <w:szCs w:val="24"/>
              </w:rPr>
            </w:pPr>
            <w:r>
              <w:rPr>
                <w:rFonts w:cs="Arial"/>
                <w:b/>
                <w:bCs/>
                <w:color w:val="000000"/>
                <w:sz w:val="24"/>
                <w:szCs w:val="24"/>
              </w:rPr>
              <w:t xml:space="preserve">missive </w:t>
            </w:r>
            <w:r>
              <w:rPr>
                <w:rFonts w:cs="Arial"/>
                <w:color w:val="000000"/>
                <w:sz w:val="24"/>
                <w:szCs w:val="24"/>
              </w:rPr>
              <w:t xml:space="preserve">(noun): a letter to be sent </w:t>
            </w:r>
          </w:p>
          <w:p w14:paraId="3FF0FA4D" w14:textId="77777777" w:rsidR="003F6093" w:rsidRDefault="00C436DA">
            <w:pPr>
              <w:numPr>
                <w:ilvl w:val="1"/>
                <w:numId w:val="126"/>
              </w:numPr>
              <w:rPr>
                <w:rFonts w:cs="Arial"/>
                <w:color w:val="000000"/>
                <w:sz w:val="24"/>
                <w:szCs w:val="24"/>
              </w:rPr>
            </w:pPr>
            <w:hyperlink r:id="rId421" w:anchor="mit" w:history="1">
              <w:r w:rsidR="000A2B13">
                <w:rPr>
                  <w:rStyle w:val="Hyperlink"/>
                </w:rPr>
                <w:t>miss</w:t>
              </w:r>
            </w:hyperlink>
            <w:r w:rsidR="000A2B13">
              <w:rPr>
                <w:rFonts w:cs="Arial"/>
                <w:color w:val="000000"/>
                <w:sz w:val="24"/>
                <w:szCs w:val="24"/>
              </w:rPr>
              <w:t xml:space="preserve"> + </w:t>
            </w:r>
            <w:hyperlink r:id="rId422" w:anchor="IVENOUN" w:history="1">
              <w:r w:rsidR="000A2B13">
                <w:rPr>
                  <w:rStyle w:val="Hyperlink"/>
                </w:rPr>
                <w:t>ive</w:t>
              </w:r>
            </w:hyperlink>
            <w:r w:rsidR="000A2B13">
              <w:rPr>
                <w:rFonts w:cs="Arial"/>
                <w:color w:val="000000"/>
                <w:sz w:val="24"/>
                <w:szCs w:val="24"/>
              </w:rPr>
              <w:t xml:space="preserve"> </w:t>
            </w:r>
          </w:p>
          <w:p w14:paraId="1ABF3D02" w14:textId="77777777" w:rsidR="003F6093" w:rsidRDefault="000A2B13">
            <w:pPr>
              <w:numPr>
                <w:ilvl w:val="1"/>
                <w:numId w:val="126"/>
              </w:numPr>
              <w:spacing w:after="280"/>
              <w:rPr>
                <w:rFonts w:cs="Arial"/>
                <w:color w:val="000000"/>
                <w:sz w:val="24"/>
                <w:szCs w:val="24"/>
              </w:rPr>
            </w:pPr>
            <w:r>
              <w:rPr>
                <w:rFonts w:cs="Arial"/>
                <w:color w:val="000000"/>
                <w:sz w:val="24"/>
                <w:szCs w:val="24"/>
              </w:rPr>
              <w:t xml:space="preserve">Missives were more common one hundred years ago. Today, people use the telephone. </w:t>
            </w:r>
          </w:p>
          <w:p w14:paraId="359431D2"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23" w:anchor="mob" w:history="1">
              <w:r>
                <w:rPr>
                  <w:rStyle w:val="Hyperlink"/>
                </w:rPr>
                <w:t>mob, mov, mot</w:t>
              </w:r>
            </w:hyperlink>
            <w:r>
              <w:rPr>
                <w:rFonts w:cs="Arial"/>
                <w:color w:val="000000"/>
                <w:sz w:val="24"/>
                <w:szCs w:val="24"/>
              </w:rPr>
              <w:t xml:space="preserve"> </w:t>
            </w:r>
          </w:p>
          <w:p w14:paraId="114812B1" w14:textId="77777777" w:rsidR="003F6093" w:rsidRDefault="000A2B13">
            <w:pPr>
              <w:numPr>
                <w:ilvl w:val="0"/>
                <w:numId w:val="2"/>
              </w:numPr>
              <w:spacing w:before="280"/>
              <w:rPr>
                <w:rFonts w:cs="Arial"/>
                <w:color w:val="000000"/>
                <w:sz w:val="24"/>
                <w:szCs w:val="24"/>
              </w:rPr>
            </w:pPr>
            <w:bookmarkStart w:id="63" w:name="MOB"/>
            <w:r>
              <w:rPr>
                <w:rFonts w:cs="Arial"/>
                <w:b/>
                <w:bCs/>
                <w:color w:val="000000"/>
                <w:sz w:val="24"/>
                <w:szCs w:val="24"/>
              </w:rPr>
              <w:t>remove</w:t>
            </w:r>
            <w:bookmarkEnd w:id="63"/>
            <w:r>
              <w:rPr>
                <w:rFonts w:cs="Arial"/>
                <w:color w:val="000000"/>
                <w:sz w:val="24"/>
                <w:szCs w:val="24"/>
              </w:rPr>
              <w:t xml:space="preserve"> (verb): to take off or to take away </w:t>
            </w:r>
          </w:p>
          <w:p w14:paraId="1501DC22" w14:textId="77777777" w:rsidR="003F6093" w:rsidRDefault="00C436DA">
            <w:pPr>
              <w:numPr>
                <w:ilvl w:val="1"/>
                <w:numId w:val="2"/>
              </w:numPr>
              <w:rPr>
                <w:rFonts w:cs="Arial"/>
                <w:color w:val="000000"/>
                <w:sz w:val="24"/>
                <w:szCs w:val="24"/>
              </w:rPr>
            </w:pPr>
            <w:hyperlink r:id="rId424" w:anchor="RE" w:history="1">
              <w:r w:rsidR="000A2B13">
                <w:rPr>
                  <w:rStyle w:val="Hyperlink"/>
                </w:rPr>
                <w:t>re</w:t>
              </w:r>
            </w:hyperlink>
            <w:r w:rsidR="000A2B13">
              <w:rPr>
                <w:rFonts w:cs="Arial"/>
                <w:color w:val="000000"/>
                <w:sz w:val="24"/>
                <w:szCs w:val="24"/>
              </w:rPr>
              <w:t xml:space="preserve"> + </w:t>
            </w:r>
            <w:hyperlink r:id="rId425" w:anchor="mob" w:history="1">
              <w:r w:rsidR="000A2B13">
                <w:rPr>
                  <w:rStyle w:val="Hyperlink"/>
                </w:rPr>
                <w:t>move</w:t>
              </w:r>
            </w:hyperlink>
            <w:r w:rsidR="000A2B13">
              <w:rPr>
                <w:rFonts w:cs="Arial"/>
                <w:color w:val="000000"/>
                <w:sz w:val="24"/>
                <w:szCs w:val="24"/>
              </w:rPr>
              <w:t xml:space="preserve"> </w:t>
            </w:r>
          </w:p>
          <w:p w14:paraId="0366B0F0" w14:textId="77777777" w:rsidR="003F6093" w:rsidRDefault="000A2B13">
            <w:pPr>
              <w:numPr>
                <w:ilvl w:val="1"/>
                <w:numId w:val="2"/>
              </w:numPr>
              <w:spacing w:after="280"/>
              <w:rPr>
                <w:rFonts w:cs="Arial"/>
                <w:color w:val="000000"/>
                <w:sz w:val="24"/>
                <w:szCs w:val="24"/>
              </w:rPr>
            </w:pPr>
            <w:r>
              <w:rPr>
                <w:rFonts w:cs="Arial"/>
                <w:color w:val="000000"/>
                <w:sz w:val="24"/>
                <w:szCs w:val="24"/>
              </w:rPr>
              <w:t xml:space="preserve">The waiter removed the dirty dishes from the table. </w:t>
            </w:r>
          </w:p>
          <w:p w14:paraId="159E9D97" w14:textId="77777777" w:rsidR="003F6093" w:rsidRDefault="000A2B13">
            <w:pPr>
              <w:numPr>
                <w:ilvl w:val="0"/>
                <w:numId w:val="370"/>
              </w:numPr>
              <w:rPr>
                <w:rFonts w:cs="Arial"/>
                <w:color w:val="000000"/>
                <w:sz w:val="24"/>
                <w:szCs w:val="24"/>
              </w:rPr>
            </w:pPr>
            <w:r>
              <w:rPr>
                <w:rFonts w:cs="Arial"/>
                <w:b/>
                <w:bCs/>
                <w:color w:val="000000"/>
                <w:sz w:val="24"/>
                <w:szCs w:val="24"/>
              </w:rPr>
              <w:t>mobile</w:t>
            </w:r>
            <w:r>
              <w:rPr>
                <w:rFonts w:cs="Arial"/>
                <w:color w:val="000000"/>
                <w:sz w:val="24"/>
                <w:szCs w:val="24"/>
              </w:rPr>
              <w:t xml:space="preserve"> (adjective): able to move </w:t>
            </w:r>
          </w:p>
          <w:p w14:paraId="01105864" w14:textId="77777777" w:rsidR="003F6093" w:rsidRDefault="00C436DA">
            <w:pPr>
              <w:numPr>
                <w:ilvl w:val="1"/>
                <w:numId w:val="370"/>
              </w:numPr>
              <w:rPr>
                <w:rFonts w:cs="Arial"/>
                <w:color w:val="000000"/>
                <w:sz w:val="24"/>
                <w:szCs w:val="24"/>
              </w:rPr>
            </w:pPr>
            <w:hyperlink r:id="rId426" w:anchor="mob" w:history="1">
              <w:r w:rsidR="000A2B13">
                <w:rPr>
                  <w:rStyle w:val="Hyperlink"/>
                </w:rPr>
                <w:t>mob</w:t>
              </w:r>
            </w:hyperlink>
            <w:r w:rsidR="000A2B13">
              <w:rPr>
                <w:rFonts w:cs="Arial"/>
                <w:color w:val="000000"/>
                <w:sz w:val="24"/>
                <w:szCs w:val="24"/>
              </w:rPr>
              <w:t xml:space="preserve"> + </w:t>
            </w:r>
            <w:hyperlink r:id="rId427" w:anchor="ILEADJ" w:history="1">
              <w:r w:rsidR="000A2B13">
                <w:rPr>
                  <w:rStyle w:val="Hyperlink"/>
                </w:rPr>
                <w:t>ile</w:t>
              </w:r>
            </w:hyperlink>
            <w:r w:rsidR="000A2B13">
              <w:rPr>
                <w:rFonts w:cs="Arial"/>
                <w:color w:val="000000"/>
                <w:sz w:val="24"/>
                <w:szCs w:val="24"/>
              </w:rPr>
              <w:t xml:space="preserve"> </w:t>
            </w:r>
          </w:p>
          <w:p w14:paraId="6B1BA015" w14:textId="77777777" w:rsidR="003F6093" w:rsidRDefault="000A2B13">
            <w:pPr>
              <w:numPr>
                <w:ilvl w:val="1"/>
                <w:numId w:val="370"/>
              </w:numPr>
              <w:spacing w:after="280"/>
              <w:rPr>
                <w:rFonts w:cs="Arial"/>
                <w:color w:val="000000"/>
                <w:sz w:val="24"/>
                <w:szCs w:val="24"/>
              </w:rPr>
            </w:pPr>
            <w:r>
              <w:rPr>
                <w:rFonts w:cs="Arial"/>
                <w:color w:val="000000"/>
                <w:sz w:val="24"/>
                <w:szCs w:val="24"/>
              </w:rPr>
              <w:t xml:space="preserve">Many people drive their mobile homes from North to South, following the warm weather. </w:t>
            </w:r>
          </w:p>
          <w:p w14:paraId="1DD948D5" w14:textId="77777777" w:rsidR="003F6093" w:rsidRDefault="000A2B13">
            <w:pPr>
              <w:numPr>
                <w:ilvl w:val="0"/>
                <w:numId w:val="469"/>
              </w:numPr>
              <w:rPr>
                <w:rFonts w:cs="Arial"/>
                <w:color w:val="000000"/>
                <w:sz w:val="24"/>
                <w:szCs w:val="24"/>
              </w:rPr>
            </w:pPr>
            <w:r>
              <w:rPr>
                <w:rFonts w:cs="Arial"/>
                <w:b/>
                <w:bCs/>
                <w:color w:val="000000"/>
                <w:sz w:val="24"/>
                <w:szCs w:val="24"/>
              </w:rPr>
              <w:t>motion</w:t>
            </w:r>
            <w:r>
              <w:rPr>
                <w:rFonts w:cs="Arial"/>
                <w:color w:val="000000"/>
                <w:sz w:val="24"/>
                <w:szCs w:val="24"/>
              </w:rPr>
              <w:t xml:space="preserve"> (noun): act of moving, action </w:t>
            </w:r>
          </w:p>
          <w:p w14:paraId="33CBD47E" w14:textId="77777777" w:rsidR="003F6093" w:rsidRDefault="00C436DA">
            <w:pPr>
              <w:numPr>
                <w:ilvl w:val="1"/>
                <w:numId w:val="469"/>
              </w:numPr>
              <w:rPr>
                <w:rFonts w:cs="Arial"/>
                <w:color w:val="000000"/>
                <w:sz w:val="24"/>
                <w:szCs w:val="24"/>
              </w:rPr>
            </w:pPr>
            <w:hyperlink r:id="rId428" w:anchor="mob" w:history="1">
              <w:r w:rsidR="000A2B13">
                <w:rPr>
                  <w:rStyle w:val="Hyperlink"/>
                </w:rPr>
                <w:t>mot</w:t>
              </w:r>
            </w:hyperlink>
            <w:r w:rsidR="000A2B13">
              <w:rPr>
                <w:rFonts w:cs="Arial"/>
                <w:color w:val="000000"/>
                <w:sz w:val="24"/>
                <w:szCs w:val="24"/>
              </w:rPr>
              <w:t xml:space="preserve"> + </w:t>
            </w:r>
            <w:hyperlink r:id="rId429" w:anchor="IIONOUN" w:history="1">
              <w:r w:rsidR="000A2B13">
                <w:rPr>
                  <w:rStyle w:val="Hyperlink"/>
                </w:rPr>
                <w:t>ion</w:t>
              </w:r>
            </w:hyperlink>
            <w:r w:rsidR="000A2B13">
              <w:rPr>
                <w:rFonts w:cs="Arial"/>
                <w:color w:val="000000"/>
                <w:sz w:val="24"/>
                <w:szCs w:val="24"/>
              </w:rPr>
              <w:t xml:space="preserve"> </w:t>
            </w:r>
          </w:p>
          <w:p w14:paraId="2DA3B9B2" w14:textId="77777777" w:rsidR="003F6093" w:rsidRDefault="000A2B13">
            <w:pPr>
              <w:numPr>
                <w:ilvl w:val="1"/>
                <w:numId w:val="469"/>
              </w:numPr>
              <w:spacing w:after="280"/>
              <w:rPr>
                <w:rFonts w:cs="Arial"/>
                <w:color w:val="000000"/>
                <w:sz w:val="24"/>
                <w:szCs w:val="24"/>
              </w:rPr>
            </w:pPr>
            <w:r>
              <w:rPr>
                <w:rFonts w:cs="Arial"/>
                <w:color w:val="000000"/>
                <w:sz w:val="24"/>
                <w:szCs w:val="24"/>
              </w:rPr>
              <w:t xml:space="preserve">Many people find the motion of a rocking chair soothing. </w:t>
            </w:r>
          </w:p>
          <w:p w14:paraId="7D17A5EC"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64" w:name="N"/>
            <w:r>
              <w:rPr>
                <w:rFonts w:cs="Arial"/>
                <w:color w:val="000000"/>
                <w:sz w:val="24"/>
                <w:szCs w:val="24"/>
              </w:rPr>
              <w:t>N</w:t>
            </w:r>
            <w:bookmarkEnd w:id="64"/>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430" w:anchor="nasc" w:history="1">
              <w:r>
                <w:rPr>
                  <w:rStyle w:val="Hyperlink"/>
                </w:rPr>
                <w:t>nasc, nat, gnant, nai</w:t>
              </w:r>
            </w:hyperlink>
            <w:r>
              <w:rPr>
                <w:rFonts w:cs="Arial"/>
                <w:color w:val="000000"/>
                <w:sz w:val="24"/>
                <w:szCs w:val="24"/>
              </w:rPr>
              <w:t xml:space="preserve"> </w:t>
            </w:r>
          </w:p>
          <w:p w14:paraId="0F453AC9" w14:textId="77777777" w:rsidR="003F6093" w:rsidRDefault="000A2B13">
            <w:pPr>
              <w:numPr>
                <w:ilvl w:val="0"/>
                <w:numId w:val="182"/>
              </w:numPr>
              <w:spacing w:before="280"/>
              <w:rPr>
                <w:rFonts w:cs="Arial"/>
                <w:color w:val="000000"/>
                <w:sz w:val="24"/>
                <w:szCs w:val="24"/>
              </w:rPr>
            </w:pPr>
            <w:bookmarkStart w:id="65" w:name="NASC"/>
            <w:r>
              <w:rPr>
                <w:rFonts w:cs="Arial"/>
                <w:b/>
                <w:bCs/>
                <w:color w:val="000000"/>
                <w:sz w:val="24"/>
                <w:szCs w:val="24"/>
              </w:rPr>
              <w:lastRenderedPageBreak/>
              <w:t>native</w:t>
            </w:r>
            <w:bookmarkEnd w:id="65"/>
            <w:r>
              <w:rPr>
                <w:rFonts w:cs="Arial"/>
                <w:color w:val="000000"/>
                <w:sz w:val="24"/>
                <w:szCs w:val="24"/>
              </w:rPr>
              <w:t xml:space="preserve"> (adjective): belonging to a place by birth, indigenous </w:t>
            </w:r>
          </w:p>
          <w:p w14:paraId="6DECE1CC" w14:textId="77777777" w:rsidR="003F6093" w:rsidRDefault="00C436DA">
            <w:pPr>
              <w:numPr>
                <w:ilvl w:val="1"/>
                <w:numId w:val="182"/>
              </w:numPr>
              <w:rPr>
                <w:rFonts w:cs="Arial"/>
                <w:color w:val="000000"/>
                <w:sz w:val="24"/>
                <w:szCs w:val="24"/>
              </w:rPr>
            </w:pPr>
            <w:hyperlink r:id="rId431" w:anchor="nasc" w:history="1">
              <w:r w:rsidR="000A2B13">
                <w:rPr>
                  <w:rStyle w:val="Hyperlink"/>
                </w:rPr>
                <w:t>nat</w:t>
              </w:r>
            </w:hyperlink>
            <w:r w:rsidR="000A2B13">
              <w:rPr>
                <w:rFonts w:cs="Arial"/>
                <w:color w:val="000000"/>
                <w:sz w:val="24"/>
                <w:szCs w:val="24"/>
              </w:rPr>
              <w:t xml:space="preserve"> +</w:t>
            </w:r>
            <w:hyperlink r:id="rId432" w:anchor="IVENOUN" w:history="1">
              <w:r w:rsidR="000A2B13">
                <w:rPr>
                  <w:rStyle w:val="Hyperlink"/>
                </w:rPr>
                <w:t>ive</w:t>
              </w:r>
            </w:hyperlink>
            <w:r w:rsidR="000A2B13">
              <w:rPr>
                <w:rFonts w:cs="Arial"/>
                <w:color w:val="000000"/>
                <w:sz w:val="24"/>
                <w:szCs w:val="24"/>
              </w:rPr>
              <w:t xml:space="preserve"> </w:t>
            </w:r>
          </w:p>
          <w:p w14:paraId="339F3277" w14:textId="77777777" w:rsidR="003F6093" w:rsidRDefault="000A2B13">
            <w:pPr>
              <w:numPr>
                <w:ilvl w:val="1"/>
                <w:numId w:val="182"/>
              </w:numPr>
              <w:spacing w:after="280"/>
              <w:rPr>
                <w:rFonts w:cs="Arial"/>
                <w:color w:val="000000"/>
                <w:sz w:val="24"/>
                <w:szCs w:val="24"/>
              </w:rPr>
            </w:pPr>
            <w:r>
              <w:rPr>
                <w:rFonts w:cs="Arial"/>
                <w:color w:val="000000"/>
                <w:sz w:val="24"/>
                <w:szCs w:val="24"/>
              </w:rPr>
              <w:t xml:space="preserve">Turkeys are native to North America. </w:t>
            </w:r>
          </w:p>
          <w:p w14:paraId="7D5FD3AC" w14:textId="77777777" w:rsidR="003F6093" w:rsidRDefault="000A2B13">
            <w:pPr>
              <w:numPr>
                <w:ilvl w:val="0"/>
                <w:numId w:val="20"/>
              </w:numPr>
              <w:rPr>
                <w:rFonts w:cs="Arial"/>
                <w:color w:val="000000"/>
                <w:sz w:val="24"/>
                <w:szCs w:val="24"/>
              </w:rPr>
            </w:pPr>
            <w:r>
              <w:rPr>
                <w:rFonts w:cs="Arial"/>
                <w:b/>
                <w:bCs/>
                <w:color w:val="000000"/>
                <w:sz w:val="24"/>
                <w:szCs w:val="24"/>
              </w:rPr>
              <w:t xml:space="preserve">nascent </w:t>
            </w:r>
            <w:r>
              <w:rPr>
                <w:rFonts w:cs="Arial"/>
                <w:color w:val="000000"/>
                <w:sz w:val="24"/>
                <w:szCs w:val="24"/>
              </w:rPr>
              <w:t xml:space="preserve">(adjective): just born </w:t>
            </w:r>
          </w:p>
          <w:p w14:paraId="60486285" w14:textId="77777777" w:rsidR="003F6093" w:rsidRDefault="00C436DA">
            <w:pPr>
              <w:numPr>
                <w:ilvl w:val="1"/>
                <w:numId w:val="20"/>
              </w:numPr>
              <w:rPr>
                <w:rFonts w:cs="Arial"/>
                <w:color w:val="000000"/>
                <w:sz w:val="24"/>
                <w:szCs w:val="24"/>
              </w:rPr>
            </w:pPr>
            <w:hyperlink r:id="rId433" w:anchor="nasc" w:history="1">
              <w:r w:rsidR="000A2B13">
                <w:rPr>
                  <w:rStyle w:val="Hyperlink"/>
                </w:rPr>
                <w:t>nasc</w:t>
              </w:r>
            </w:hyperlink>
            <w:r w:rsidR="000A2B13">
              <w:rPr>
                <w:rFonts w:cs="Arial"/>
                <w:color w:val="000000"/>
                <w:sz w:val="24"/>
                <w:szCs w:val="24"/>
              </w:rPr>
              <w:t xml:space="preserve"> + </w:t>
            </w:r>
            <w:hyperlink r:id="rId434" w:anchor="ANTADH" w:history="1">
              <w:r w:rsidR="000A2B13">
                <w:rPr>
                  <w:rStyle w:val="Hyperlink"/>
                </w:rPr>
                <w:t>ent</w:t>
              </w:r>
            </w:hyperlink>
            <w:r w:rsidR="000A2B13">
              <w:rPr>
                <w:rFonts w:cs="Arial"/>
                <w:color w:val="000000"/>
                <w:sz w:val="24"/>
                <w:szCs w:val="24"/>
              </w:rPr>
              <w:t xml:space="preserve"> </w:t>
            </w:r>
          </w:p>
          <w:p w14:paraId="53F87E07" w14:textId="77777777" w:rsidR="003F6093" w:rsidRDefault="000A2B13">
            <w:pPr>
              <w:numPr>
                <w:ilvl w:val="1"/>
                <w:numId w:val="20"/>
              </w:numPr>
              <w:spacing w:after="280"/>
              <w:rPr>
                <w:rFonts w:cs="Arial"/>
                <w:color w:val="000000"/>
                <w:sz w:val="24"/>
                <w:szCs w:val="24"/>
              </w:rPr>
            </w:pPr>
            <w:r>
              <w:rPr>
                <w:rFonts w:cs="Arial"/>
                <w:color w:val="000000"/>
                <w:sz w:val="24"/>
                <w:szCs w:val="24"/>
              </w:rPr>
              <w:t xml:space="preserve">The nascent kittens curled up with their mother. </w:t>
            </w:r>
          </w:p>
          <w:p w14:paraId="7F07BA17" w14:textId="77777777" w:rsidR="003F6093" w:rsidRDefault="000A2B13">
            <w:pPr>
              <w:numPr>
                <w:ilvl w:val="0"/>
                <w:numId w:val="409"/>
              </w:numPr>
              <w:rPr>
                <w:rFonts w:cs="Arial"/>
                <w:color w:val="000000"/>
                <w:sz w:val="24"/>
                <w:szCs w:val="24"/>
              </w:rPr>
            </w:pPr>
            <w:r>
              <w:rPr>
                <w:rFonts w:cs="Arial"/>
                <w:b/>
                <w:bCs/>
                <w:color w:val="000000"/>
                <w:sz w:val="24"/>
                <w:szCs w:val="24"/>
              </w:rPr>
              <w:t xml:space="preserve">pregnant </w:t>
            </w:r>
            <w:r>
              <w:rPr>
                <w:rFonts w:cs="Arial"/>
                <w:color w:val="000000"/>
                <w:sz w:val="24"/>
                <w:szCs w:val="24"/>
              </w:rPr>
              <w:t xml:space="preserve">(adjective): having a child developing in the womb, "with child" </w:t>
            </w:r>
          </w:p>
          <w:p w14:paraId="667B059B" w14:textId="77777777" w:rsidR="003F6093" w:rsidRDefault="00C436DA">
            <w:pPr>
              <w:numPr>
                <w:ilvl w:val="1"/>
                <w:numId w:val="409"/>
              </w:numPr>
              <w:rPr>
                <w:rFonts w:cs="Arial"/>
                <w:color w:val="000000"/>
                <w:sz w:val="24"/>
                <w:szCs w:val="24"/>
              </w:rPr>
            </w:pPr>
            <w:hyperlink r:id="rId435" w:anchor="PRE" w:history="1">
              <w:r w:rsidR="000A2B13">
                <w:rPr>
                  <w:rStyle w:val="Hyperlink"/>
                </w:rPr>
                <w:t>pre</w:t>
              </w:r>
            </w:hyperlink>
            <w:r w:rsidR="000A2B13">
              <w:rPr>
                <w:rFonts w:cs="Arial"/>
                <w:color w:val="000000"/>
                <w:sz w:val="24"/>
                <w:szCs w:val="24"/>
              </w:rPr>
              <w:t xml:space="preserve"> + </w:t>
            </w:r>
            <w:hyperlink r:id="rId436" w:anchor="nasc" w:history="1">
              <w:r w:rsidR="000A2B13">
                <w:rPr>
                  <w:rStyle w:val="Hyperlink"/>
                </w:rPr>
                <w:t>gn</w:t>
              </w:r>
            </w:hyperlink>
            <w:r w:rsidR="000A2B13">
              <w:rPr>
                <w:rFonts w:cs="Arial"/>
                <w:color w:val="000000"/>
                <w:sz w:val="24"/>
                <w:szCs w:val="24"/>
              </w:rPr>
              <w:t xml:space="preserve"> +</w:t>
            </w:r>
            <w:hyperlink r:id="rId437" w:anchor="ANTADJ" w:history="1">
              <w:r w:rsidR="000A2B13">
                <w:rPr>
                  <w:rStyle w:val="Hyperlink"/>
                </w:rPr>
                <w:t>ent</w:t>
              </w:r>
            </w:hyperlink>
            <w:r w:rsidR="000A2B13">
              <w:rPr>
                <w:rFonts w:cs="Arial"/>
                <w:color w:val="000000"/>
                <w:sz w:val="24"/>
                <w:szCs w:val="24"/>
              </w:rPr>
              <w:t xml:space="preserve"> </w:t>
            </w:r>
          </w:p>
          <w:p w14:paraId="1892F1E3" w14:textId="77777777" w:rsidR="003F6093" w:rsidRDefault="000A2B13">
            <w:pPr>
              <w:numPr>
                <w:ilvl w:val="1"/>
                <w:numId w:val="409"/>
              </w:numPr>
              <w:spacing w:after="280"/>
              <w:rPr>
                <w:rFonts w:cs="Arial"/>
                <w:color w:val="000000"/>
                <w:sz w:val="24"/>
                <w:szCs w:val="24"/>
              </w:rPr>
            </w:pPr>
            <w:r>
              <w:rPr>
                <w:rFonts w:cs="Arial"/>
                <w:color w:val="000000"/>
                <w:sz w:val="24"/>
                <w:szCs w:val="24"/>
              </w:rPr>
              <w:t xml:space="preserve">Linda's dog is pregnant and it will have its puppies in November. </w:t>
            </w:r>
          </w:p>
          <w:p w14:paraId="58565E7D" w14:textId="77777777" w:rsidR="003F6093" w:rsidRDefault="000A2B13">
            <w:pPr>
              <w:numPr>
                <w:ilvl w:val="0"/>
                <w:numId w:val="53"/>
              </w:numPr>
              <w:rPr>
                <w:rFonts w:cs="Arial"/>
                <w:color w:val="000000"/>
                <w:sz w:val="24"/>
                <w:szCs w:val="24"/>
              </w:rPr>
            </w:pPr>
            <w:r>
              <w:rPr>
                <w:rFonts w:cs="Arial"/>
                <w:b/>
                <w:bCs/>
                <w:color w:val="000000"/>
                <w:sz w:val="24"/>
                <w:szCs w:val="24"/>
              </w:rPr>
              <w:t xml:space="preserve">naive </w:t>
            </w:r>
            <w:r>
              <w:rPr>
                <w:rFonts w:cs="Arial"/>
                <w:color w:val="000000"/>
                <w:sz w:val="24"/>
                <w:szCs w:val="24"/>
              </w:rPr>
              <w:t xml:space="preserve">(adjective): lack of experience, not knowledgeable of the world </w:t>
            </w:r>
          </w:p>
          <w:p w14:paraId="0473D720" w14:textId="77777777" w:rsidR="003F6093" w:rsidRDefault="00C436DA">
            <w:pPr>
              <w:numPr>
                <w:ilvl w:val="1"/>
                <w:numId w:val="53"/>
              </w:numPr>
              <w:rPr>
                <w:rFonts w:cs="Arial"/>
                <w:color w:val="000000"/>
                <w:sz w:val="24"/>
                <w:szCs w:val="24"/>
              </w:rPr>
            </w:pPr>
            <w:hyperlink r:id="rId438" w:anchor="nasc" w:history="1">
              <w:r w:rsidR="000A2B13">
                <w:rPr>
                  <w:rStyle w:val="Hyperlink"/>
                </w:rPr>
                <w:t>nai</w:t>
              </w:r>
            </w:hyperlink>
            <w:r w:rsidR="000A2B13">
              <w:rPr>
                <w:rFonts w:cs="Arial"/>
                <w:color w:val="000000"/>
                <w:sz w:val="24"/>
                <w:szCs w:val="24"/>
              </w:rPr>
              <w:t xml:space="preserve"> + </w:t>
            </w:r>
            <w:hyperlink r:id="rId439" w:anchor="IVEADJ" w:history="1">
              <w:r w:rsidR="000A2B13">
                <w:rPr>
                  <w:rStyle w:val="Hyperlink"/>
                </w:rPr>
                <w:t>ve</w:t>
              </w:r>
            </w:hyperlink>
            <w:r w:rsidR="000A2B13">
              <w:rPr>
                <w:rFonts w:cs="Arial"/>
                <w:color w:val="000000"/>
                <w:sz w:val="24"/>
                <w:szCs w:val="24"/>
              </w:rPr>
              <w:t xml:space="preserve"> </w:t>
            </w:r>
          </w:p>
          <w:p w14:paraId="6B10A7CF" w14:textId="77777777" w:rsidR="003F6093" w:rsidRDefault="000A2B13">
            <w:pPr>
              <w:numPr>
                <w:ilvl w:val="1"/>
                <w:numId w:val="53"/>
              </w:numPr>
              <w:spacing w:after="280"/>
              <w:rPr>
                <w:rFonts w:cs="Arial"/>
                <w:color w:val="000000"/>
                <w:sz w:val="24"/>
                <w:szCs w:val="24"/>
              </w:rPr>
            </w:pPr>
            <w:r>
              <w:rPr>
                <w:rFonts w:cs="Arial"/>
                <w:color w:val="000000"/>
                <w:sz w:val="24"/>
                <w:szCs w:val="24"/>
              </w:rPr>
              <w:t xml:space="preserve">When Olivia went to New York ten year's ago she was naive, but now she is a well-seasoned traveler. </w:t>
            </w:r>
          </w:p>
          <w:p w14:paraId="7902B173"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40" w:anchor="nom" w:history="1">
              <w:r>
                <w:rPr>
                  <w:rStyle w:val="Hyperlink"/>
                </w:rPr>
                <w:t>nom</w:t>
              </w:r>
            </w:hyperlink>
            <w:r>
              <w:rPr>
                <w:rFonts w:cs="Arial"/>
                <w:color w:val="000000"/>
                <w:sz w:val="24"/>
                <w:szCs w:val="24"/>
              </w:rPr>
              <w:t xml:space="preserve"> </w:t>
            </w:r>
          </w:p>
          <w:p w14:paraId="775E6F5A" w14:textId="77777777" w:rsidR="003F6093" w:rsidRDefault="000A2B13">
            <w:pPr>
              <w:numPr>
                <w:ilvl w:val="0"/>
                <w:numId w:val="401"/>
              </w:numPr>
              <w:spacing w:before="280"/>
              <w:rPr>
                <w:rFonts w:cs="Arial"/>
                <w:color w:val="000000"/>
                <w:sz w:val="24"/>
                <w:szCs w:val="24"/>
              </w:rPr>
            </w:pPr>
            <w:bookmarkStart w:id="66" w:name="NOM"/>
            <w:r>
              <w:rPr>
                <w:rFonts w:cs="Arial"/>
                <w:b/>
                <w:bCs/>
                <w:color w:val="000000"/>
                <w:sz w:val="24"/>
                <w:szCs w:val="24"/>
              </w:rPr>
              <w:t xml:space="preserve">nominate </w:t>
            </w:r>
            <w:bookmarkEnd w:id="66"/>
            <w:r>
              <w:rPr>
                <w:rFonts w:cs="Arial"/>
                <w:color w:val="000000"/>
                <w:sz w:val="24"/>
                <w:szCs w:val="24"/>
              </w:rPr>
              <w:t xml:space="preserve">(verb): to name for office </w:t>
            </w:r>
          </w:p>
          <w:p w14:paraId="7CE2C328" w14:textId="77777777" w:rsidR="003F6093" w:rsidRDefault="00C436DA">
            <w:pPr>
              <w:numPr>
                <w:ilvl w:val="1"/>
                <w:numId w:val="401"/>
              </w:numPr>
              <w:rPr>
                <w:rFonts w:cs="Arial"/>
                <w:color w:val="000000"/>
                <w:sz w:val="24"/>
                <w:szCs w:val="24"/>
              </w:rPr>
            </w:pPr>
            <w:hyperlink r:id="rId441" w:anchor="nom" w:history="1">
              <w:r w:rsidR="000A2B13">
                <w:rPr>
                  <w:rStyle w:val="Hyperlink"/>
                </w:rPr>
                <w:t>nomin</w:t>
              </w:r>
            </w:hyperlink>
            <w:r w:rsidR="000A2B13">
              <w:rPr>
                <w:rFonts w:cs="Arial"/>
                <w:color w:val="000000"/>
                <w:sz w:val="24"/>
                <w:szCs w:val="24"/>
              </w:rPr>
              <w:t xml:space="preserve"> + </w:t>
            </w:r>
            <w:hyperlink r:id="rId442" w:anchor="ATEVERB" w:history="1">
              <w:r w:rsidR="000A2B13">
                <w:rPr>
                  <w:rStyle w:val="Hyperlink"/>
                </w:rPr>
                <w:t>ate</w:t>
              </w:r>
            </w:hyperlink>
            <w:r w:rsidR="000A2B13">
              <w:rPr>
                <w:rFonts w:cs="Arial"/>
                <w:color w:val="000000"/>
                <w:sz w:val="24"/>
                <w:szCs w:val="24"/>
              </w:rPr>
              <w:t xml:space="preserve"> </w:t>
            </w:r>
          </w:p>
          <w:p w14:paraId="2265D24A" w14:textId="77777777" w:rsidR="003F6093" w:rsidRDefault="000A2B13">
            <w:pPr>
              <w:numPr>
                <w:ilvl w:val="1"/>
                <w:numId w:val="401"/>
              </w:numPr>
              <w:spacing w:after="280"/>
              <w:rPr>
                <w:rFonts w:cs="Arial"/>
                <w:color w:val="000000"/>
                <w:sz w:val="24"/>
                <w:szCs w:val="24"/>
              </w:rPr>
            </w:pPr>
            <w:r>
              <w:rPr>
                <w:rFonts w:cs="Arial"/>
                <w:color w:val="000000"/>
                <w:sz w:val="24"/>
                <w:szCs w:val="24"/>
              </w:rPr>
              <w:t xml:space="preserve">Vittorio nominated Mary for class president. </w:t>
            </w:r>
          </w:p>
          <w:p w14:paraId="374124FE" w14:textId="77777777" w:rsidR="003F6093" w:rsidRDefault="000A2B13">
            <w:pPr>
              <w:numPr>
                <w:ilvl w:val="0"/>
                <w:numId w:val="304"/>
              </w:numPr>
              <w:rPr>
                <w:rFonts w:cs="Arial"/>
                <w:color w:val="000000"/>
                <w:sz w:val="24"/>
                <w:szCs w:val="24"/>
              </w:rPr>
            </w:pPr>
            <w:r>
              <w:rPr>
                <w:rFonts w:cs="Arial"/>
                <w:b/>
                <w:bCs/>
                <w:color w:val="000000"/>
                <w:sz w:val="24"/>
                <w:szCs w:val="24"/>
              </w:rPr>
              <w:t xml:space="preserve">synonym </w:t>
            </w:r>
            <w:r>
              <w:rPr>
                <w:rFonts w:cs="Arial"/>
                <w:color w:val="000000"/>
                <w:sz w:val="24"/>
                <w:szCs w:val="24"/>
              </w:rPr>
              <w:t xml:space="preserve">(noun): a word with a similar meaning to another word in the same language </w:t>
            </w:r>
          </w:p>
          <w:p w14:paraId="59350262" w14:textId="77777777" w:rsidR="003F6093" w:rsidRDefault="00C436DA">
            <w:pPr>
              <w:numPr>
                <w:ilvl w:val="1"/>
                <w:numId w:val="304"/>
              </w:numPr>
              <w:rPr>
                <w:rFonts w:cs="Arial"/>
                <w:color w:val="000000"/>
                <w:sz w:val="24"/>
                <w:szCs w:val="24"/>
              </w:rPr>
            </w:pPr>
            <w:hyperlink r:id="rId443" w:anchor="SYN" w:history="1">
              <w:r w:rsidR="000A2B13">
                <w:rPr>
                  <w:rStyle w:val="Hyperlink"/>
                </w:rPr>
                <w:t>syn</w:t>
              </w:r>
            </w:hyperlink>
            <w:r w:rsidR="000A2B13">
              <w:rPr>
                <w:rFonts w:cs="Arial"/>
                <w:color w:val="000000"/>
                <w:sz w:val="24"/>
                <w:szCs w:val="24"/>
              </w:rPr>
              <w:t xml:space="preserve"> + o</w:t>
            </w:r>
            <w:hyperlink r:id="rId444" w:anchor="nom" w:history="1">
              <w:r w:rsidR="000A2B13">
                <w:rPr>
                  <w:rStyle w:val="Hyperlink"/>
                </w:rPr>
                <w:t>nym</w:t>
              </w:r>
            </w:hyperlink>
            <w:r w:rsidR="000A2B13">
              <w:rPr>
                <w:rFonts w:cs="Arial"/>
                <w:color w:val="000000"/>
                <w:sz w:val="24"/>
                <w:szCs w:val="24"/>
              </w:rPr>
              <w:t xml:space="preserve"> </w:t>
            </w:r>
          </w:p>
          <w:p w14:paraId="61A948D5" w14:textId="77777777" w:rsidR="003F6093" w:rsidRDefault="000A2B13">
            <w:pPr>
              <w:numPr>
                <w:ilvl w:val="1"/>
                <w:numId w:val="304"/>
              </w:numPr>
              <w:spacing w:after="280"/>
              <w:rPr>
                <w:rFonts w:cs="Arial"/>
                <w:color w:val="000000"/>
                <w:sz w:val="24"/>
                <w:szCs w:val="24"/>
              </w:rPr>
            </w:pPr>
            <w:r>
              <w:rPr>
                <w:rFonts w:cs="Arial"/>
                <w:color w:val="000000"/>
                <w:sz w:val="24"/>
                <w:szCs w:val="24"/>
              </w:rPr>
              <w:t xml:space="preserve">The word "fair" is a synonym for the word "just." </w:t>
            </w:r>
          </w:p>
          <w:p w14:paraId="365C0E69"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45" w:anchor="nov" w:history="1">
              <w:r>
                <w:rPr>
                  <w:rStyle w:val="Hyperlink"/>
                </w:rPr>
                <w:t>nov</w:t>
              </w:r>
            </w:hyperlink>
            <w:r>
              <w:rPr>
                <w:rFonts w:cs="Arial"/>
                <w:color w:val="000000"/>
                <w:sz w:val="24"/>
                <w:szCs w:val="24"/>
              </w:rPr>
              <w:t xml:space="preserve"> </w:t>
            </w:r>
          </w:p>
          <w:p w14:paraId="04A1B5BA" w14:textId="77777777" w:rsidR="003F6093" w:rsidRDefault="000A2B13">
            <w:pPr>
              <w:numPr>
                <w:ilvl w:val="0"/>
                <w:numId w:val="146"/>
              </w:numPr>
              <w:spacing w:before="280"/>
              <w:rPr>
                <w:rFonts w:cs="Arial"/>
                <w:color w:val="000000"/>
                <w:sz w:val="24"/>
                <w:szCs w:val="24"/>
              </w:rPr>
            </w:pPr>
            <w:bookmarkStart w:id="67" w:name="NOV"/>
            <w:r>
              <w:rPr>
                <w:rFonts w:cs="Arial"/>
                <w:b/>
                <w:bCs/>
                <w:color w:val="000000"/>
                <w:sz w:val="24"/>
                <w:szCs w:val="24"/>
              </w:rPr>
              <w:t xml:space="preserve">novelty </w:t>
            </w:r>
            <w:bookmarkEnd w:id="67"/>
            <w:r>
              <w:rPr>
                <w:rFonts w:cs="Arial"/>
                <w:color w:val="000000"/>
                <w:sz w:val="24"/>
                <w:szCs w:val="24"/>
              </w:rPr>
              <w:t xml:space="preserve">(noun): something new </w:t>
            </w:r>
          </w:p>
          <w:p w14:paraId="4AC56368" w14:textId="77777777" w:rsidR="003F6093" w:rsidRDefault="00C436DA">
            <w:pPr>
              <w:numPr>
                <w:ilvl w:val="1"/>
                <w:numId w:val="146"/>
              </w:numPr>
              <w:rPr>
                <w:rFonts w:cs="Arial"/>
                <w:color w:val="000000"/>
                <w:sz w:val="24"/>
                <w:szCs w:val="24"/>
              </w:rPr>
            </w:pPr>
            <w:hyperlink r:id="rId446" w:anchor="nov" w:history="1">
              <w:r w:rsidR="000A2B13">
                <w:rPr>
                  <w:rStyle w:val="Hyperlink"/>
                </w:rPr>
                <w:t>nov</w:t>
              </w:r>
            </w:hyperlink>
            <w:r w:rsidR="000A2B13">
              <w:rPr>
                <w:rFonts w:cs="Arial"/>
                <w:color w:val="000000"/>
                <w:sz w:val="24"/>
                <w:szCs w:val="24"/>
              </w:rPr>
              <w:t xml:space="preserve">el + </w:t>
            </w:r>
            <w:hyperlink r:id="rId447" w:anchor="ITYNOUN" w:history="1">
              <w:r w:rsidR="000A2B13">
                <w:rPr>
                  <w:rStyle w:val="Hyperlink"/>
                </w:rPr>
                <w:t>ty</w:t>
              </w:r>
            </w:hyperlink>
            <w:r w:rsidR="000A2B13">
              <w:rPr>
                <w:rFonts w:cs="Arial"/>
                <w:color w:val="000000"/>
                <w:sz w:val="24"/>
                <w:szCs w:val="24"/>
              </w:rPr>
              <w:t xml:space="preserve"> </w:t>
            </w:r>
          </w:p>
          <w:p w14:paraId="11836786" w14:textId="77777777" w:rsidR="003F6093" w:rsidRDefault="000A2B13">
            <w:pPr>
              <w:numPr>
                <w:ilvl w:val="1"/>
                <w:numId w:val="146"/>
              </w:numPr>
              <w:spacing w:after="280"/>
              <w:rPr>
                <w:rFonts w:cs="Arial"/>
                <w:color w:val="000000"/>
                <w:sz w:val="24"/>
                <w:szCs w:val="24"/>
              </w:rPr>
            </w:pPr>
            <w:r>
              <w:rPr>
                <w:rFonts w:cs="Arial"/>
                <w:color w:val="000000"/>
                <w:sz w:val="24"/>
                <w:szCs w:val="24"/>
              </w:rPr>
              <w:t xml:space="preserve">After six months the novelty of Pierre's new car is starting to wear off. </w:t>
            </w:r>
          </w:p>
          <w:p w14:paraId="792731E1" w14:textId="77777777" w:rsidR="003F6093" w:rsidRDefault="000A2B13">
            <w:pPr>
              <w:numPr>
                <w:ilvl w:val="0"/>
                <w:numId w:val="120"/>
              </w:numPr>
              <w:rPr>
                <w:rFonts w:cs="Arial"/>
                <w:color w:val="000000"/>
                <w:sz w:val="24"/>
                <w:szCs w:val="24"/>
              </w:rPr>
            </w:pPr>
            <w:r>
              <w:rPr>
                <w:rFonts w:cs="Arial"/>
                <w:b/>
                <w:bCs/>
                <w:color w:val="000000"/>
                <w:sz w:val="24"/>
                <w:szCs w:val="24"/>
              </w:rPr>
              <w:t xml:space="preserve">novice </w:t>
            </w:r>
            <w:r>
              <w:rPr>
                <w:rFonts w:cs="Arial"/>
                <w:color w:val="000000"/>
                <w:sz w:val="24"/>
                <w:szCs w:val="24"/>
              </w:rPr>
              <w:t xml:space="preserve">(noun): a newcomer, a beginner, someone new to something </w:t>
            </w:r>
          </w:p>
          <w:p w14:paraId="6FB17966" w14:textId="77777777" w:rsidR="003F6093" w:rsidRDefault="00C436DA">
            <w:pPr>
              <w:numPr>
                <w:ilvl w:val="1"/>
                <w:numId w:val="120"/>
              </w:numPr>
              <w:rPr>
                <w:rFonts w:cs="Arial"/>
                <w:color w:val="000000"/>
                <w:sz w:val="24"/>
                <w:szCs w:val="24"/>
              </w:rPr>
            </w:pPr>
            <w:hyperlink r:id="rId448" w:anchor="nov" w:history="1">
              <w:r w:rsidR="000A2B13">
                <w:rPr>
                  <w:rStyle w:val="Hyperlink"/>
                </w:rPr>
                <w:t>nov</w:t>
              </w:r>
            </w:hyperlink>
            <w:r w:rsidR="000A2B13">
              <w:rPr>
                <w:rFonts w:cs="Arial"/>
                <w:color w:val="000000"/>
                <w:sz w:val="24"/>
                <w:szCs w:val="24"/>
              </w:rPr>
              <w:t xml:space="preserve"> + </w:t>
            </w:r>
            <w:hyperlink r:id="rId449" w:anchor="ICENOUN" w:history="1">
              <w:r w:rsidR="000A2B13">
                <w:rPr>
                  <w:rStyle w:val="Hyperlink"/>
                </w:rPr>
                <w:t>ice</w:t>
              </w:r>
            </w:hyperlink>
            <w:r w:rsidR="000A2B13">
              <w:rPr>
                <w:rFonts w:cs="Arial"/>
                <w:color w:val="000000"/>
                <w:sz w:val="24"/>
                <w:szCs w:val="24"/>
              </w:rPr>
              <w:t xml:space="preserve"> </w:t>
            </w:r>
          </w:p>
          <w:p w14:paraId="068B3738" w14:textId="77777777" w:rsidR="003F6093" w:rsidRDefault="000A2B13">
            <w:pPr>
              <w:numPr>
                <w:ilvl w:val="1"/>
                <w:numId w:val="120"/>
              </w:numPr>
              <w:spacing w:after="280"/>
              <w:rPr>
                <w:rFonts w:cs="Arial"/>
                <w:color w:val="000000"/>
                <w:sz w:val="24"/>
                <w:szCs w:val="24"/>
              </w:rPr>
            </w:pPr>
            <w:r>
              <w:rPr>
                <w:rFonts w:cs="Arial"/>
                <w:color w:val="000000"/>
                <w:sz w:val="24"/>
                <w:szCs w:val="24"/>
              </w:rPr>
              <w:t xml:space="preserve">Bjorn is a novice when it comes to playing poker or other card games. </w:t>
            </w:r>
          </w:p>
          <w:p w14:paraId="25D207E2"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68" w:name="O"/>
            <w:r>
              <w:rPr>
                <w:rFonts w:cs="Arial"/>
                <w:color w:val="000000"/>
                <w:sz w:val="24"/>
                <w:szCs w:val="24"/>
              </w:rPr>
              <w:t>O</w:t>
            </w:r>
            <w:bookmarkEnd w:id="68"/>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450" w:anchor="oper" w:history="1">
              <w:r>
                <w:rPr>
                  <w:rStyle w:val="Hyperlink"/>
                </w:rPr>
                <w:t>oper</w:t>
              </w:r>
            </w:hyperlink>
            <w:r>
              <w:rPr>
                <w:rFonts w:cs="Arial"/>
                <w:color w:val="000000"/>
                <w:sz w:val="24"/>
                <w:szCs w:val="24"/>
              </w:rPr>
              <w:t xml:space="preserve"> </w:t>
            </w:r>
          </w:p>
          <w:p w14:paraId="058526D9" w14:textId="77777777" w:rsidR="003F6093" w:rsidRDefault="000A2B13">
            <w:pPr>
              <w:numPr>
                <w:ilvl w:val="0"/>
                <w:numId w:val="99"/>
              </w:numPr>
              <w:spacing w:before="280"/>
              <w:rPr>
                <w:rFonts w:cs="Arial"/>
                <w:color w:val="000000"/>
                <w:sz w:val="24"/>
                <w:szCs w:val="24"/>
              </w:rPr>
            </w:pPr>
            <w:bookmarkStart w:id="69" w:name="OPER"/>
            <w:r>
              <w:rPr>
                <w:rFonts w:cs="Arial"/>
                <w:b/>
                <w:bCs/>
                <w:color w:val="000000"/>
                <w:sz w:val="24"/>
                <w:szCs w:val="24"/>
              </w:rPr>
              <w:t xml:space="preserve">operate </w:t>
            </w:r>
            <w:bookmarkEnd w:id="69"/>
            <w:r>
              <w:rPr>
                <w:rFonts w:cs="Arial"/>
                <w:color w:val="000000"/>
                <w:sz w:val="24"/>
                <w:szCs w:val="24"/>
              </w:rPr>
              <w:t xml:space="preserve">(verb): to work, to perform </w:t>
            </w:r>
          </w:p>
          <w:p w14:paraId="602FF9B8" w14:textId="77777777" w:rsidR="003F6093" w:rsidRDefault="00C436DA">
            <w:pPr>
              <w:numPr>
                <w:ilvl w:val="1"/>
                <w:numId w:val="99"/>
              </w:numPr>
              <w:rPr>
                <w:rFonts w:cs="Arial"/>
                <w:color w:val="000000"/>
                <w:sz w:val="24"/>
                <w:szCs w:val="24"/>
              </w:rPr>
            </w:pPr>
            <w:hyperlink r:id="rId451" w:anchor="oper" w:history="1">
              <w:r w:rsidR="000A2B13">
                <w:rPr>
                  <w:rStyle w:val="Hyperlink"/>
                </w:rPr>
                <w:t>oper</w:t>
              </w:r>
            </w:hyperlink>
            <w:r w:rsidR="000A2B13">
              <w:rPr>
                <w:rFonts w:cs="Arial"/>
                <w:color w:val="000000"/>
                <w:sz w:val="24"/>
                <w:szCs w:val="24"/>
              </w:rPr>
              <w:t xml:space="preserve"> + </w:t>
            </w:r>
            <w:hyperlink r:id="rId452" w:anchor="ATEVERB" w:history="1">
              <w:r w:rsidR="000A2B13">
                <w:rPr>
                  <w:rStyle w:val="Hyperlink"/>
                </w:rPr>
                <w:t>ate</w:t>
              </w:r>
            </w:hyperlink>
            <w:r w:rsidR="000A2B13">
              <w:rPr>
                <w:rFonts w:cs="Arial"/>
                <w:color w:val="000000"/>
                <w:sz w:val="24"/>
                <w:szCs w:val="24"/>
              </w:rPr>
              <w:t xml:space="preserve"> </w:t>
            </w:r>
          </w:p>
          <w:p w14:paraId="2B8BEC19" w14:textId="77777777" w:rsidR="003F6093" w:rsidRDefault="000A2B13">
            <w:pPr>
              <w:numPr>
                <w:ilvl w:val="1"/>
                <w:numId w:val="99"/>
              </w:numPr>
              <w:spacing w:after="280"/>
              <w:rPr>
                <w:rFonts w:cs="Arial"/>
                <w:color w:val="000000"/>
                <w:sz w:val="24"/>
                <w:szCs w:val="24"/>
              </w:rPr>
            </w:pPr>
            <w:r>
              <w:rPr>
                <w:rFonts w:cs="Arial"/>
                <w:color w:val="000000"/>
                <w:sz w:val="24"/>
                <w:szCs w:val="24"/>
              </w:rPr>
              <w:t xml:space="preserve">People are advised not to operate heavy machinery after drinking alcohol. </w:t>
            </w:r>
          </w:p>
          <w:p w14:paraId="31ED5645" w14:textId="77777777" w:rsidR="003F6093" w:rsidRDefault="000A2B13">
            <w:pPr>
              <w:numPr>
                <w:ilvl w:val="0"/>
                <w:numId w:val="210"/>
              </w:numPr>
              <w:rPr>
                <w:rFonts w:cs="Arial"/>
                <w:color w:val="000000"/>
                <w:sz w:val="24"/>
                <w:szCs w:val="24"/>
              </w:rPr>
            </w:pPr>
            <w:r>
              <w:rPr>
                <w:rFonts w:cs="Arial"/>
                <w:b/>
                <w:bCs/>
                <w:color w:val="000000"/>
                <w:sz w:val="24"/>
                <w:szCs w:val="24"/>
              </w:rPr>
              <w:t xml:space="preserve">opus </w:t>
            </w:r>
            <w:r>
              <w:rPr>
                <w:rFonts w:cs="Arial"/>
                <w:color w:val="000000"/>
                <w:sz w:val="24"/>
                <w:szCs w:val="24"/>
              </w:rPr>
              <w:t xml:space="preserve">(noun): a musical composition </w:t>
            </w:r>
          </w:p>
          <w:p w14:paraId="79137113" w14:textId="77777777" w:rsidR="003F6093" w:rsidRDefault="00C436DA">
            <w:pPr>
              <w:numPr>
                <w:ilvl w:val="1"/>
                <w:numId w:val="210"/>
              </w:numPr>
              <w:rPr>
                <w:rFonts w:cs="Arial"/>
                <w:color w:val="000000"/>
                <w:sz w:val="24"/>
                <w:szCs w:val="24"/>
              </w:rPr>
            </w:pPr>
            <w:hyperlink r:id="rId453" w:anchor="oper" w:history="1">
              <w:r w:rsidR="000A2B13">
                <w:rPr>
                  <w:rStyle w:val="Hyperlink"/>
                </w:rPr>
                <w:t>opus</w:t>
              </w:r>
            </w:hyperlink>
            <w:r w:rsidR="000A2B13">
              <w:rPr>
                <w:rFonts w:cs="Arial"/>
                <w:color w:val="000000"/>
                <w:sz w:val="24"/>
                <w:szCs w:val="24"/>
              </w:rPr>
              <w:t xml:space="preserve"> </w:t>
            </w:r>
          </w:p>
          <w:p w14:paraId="79E5E833" w14:textId="77777777" w:rsidR="003F6093" w:rsidRDefault="000A2B13">
            <w:pPr>
              <w:numPr>
                <w:ilvl w:val="1"/>
                <w:numId w:val="210"/>
              </w:numPr>
              <w:spacing w:after="280"/>
              <w:rPr>
                <w:rFonts w:cs="Arial"/>
                <w:color w:val="000000"/>
                <w:sz w:val="24"/>
                <w:szCs w:val="24"/>
              </w:rPr>
            </w:pPr>
            <w:r>
              <w:rPr>
                <w:rFonts w:cs="Arial"/>
                <w:color w:val="000000"/>
                <w:sz w:val="24"/>
                <w:szCs w:val="24"/>
              </w:rPr>
              <w:t xml:space="preserve">Vivaldi's opus number three is not as well known as is other compositions. </w:t>
            </w:r>
          </w:p>
          <w:p w14:paraId="0409E7F0"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70" w:name="P"/>
            <w:r>
              <w:rPr>
                <w:rFonts w:cs="Arial"/>
                <w:color w:val="000000"/>
                <w:sz w:val="24"/>
                <w:szCs w:val="24"/>
              </w:rPr>
              <w:t>P</w:t>
            </w:r>
            <w:bookmarkEnd w:id="70"/>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454" w:anchor="pat" w:history="1">
              <w:r>
                <w:rPr>
                  <w:rStyle w:val="Hyperlink"/>
                </w:rPr>
                <w:t>pat</w:t>
              </w:r>
            </w:hyperlink>
            <w:r>
              <w:rPr>
                <w:rFonts w:cs="Arial"/>
                <w:color w:val="000000"/>
                <w:sz w:val="24"/>
                <w:szCs w:val="24"/>
              </w:rPr>
              <w:t xml:space="preserve"> </w:t>
            </w:r>
          </w:p>
          <w:p w14:paraId="0B139BF6" w14:textId="77777777" w:rsidR="003F6093" w:rsidRDefault="000A2B13">
            <w:pPr>
              <w:numPr>
                <w:ilvl w:val="0"/>
                <w:numId w:val="433"/>
              </w:numPr>
              <w:spacing w:before="280"/>
              <w:rPr>
                <w:rFonts w:cs="Arial"/>
                <w:color w:val="000000"/>
                <w:sz w:val="24"/>
                <w:szCs w:val="24"/>
              </w:rPr>
            </w:pPr>
            <w:bookmarkStart w:id="71" w:name="PAT"/>
            <w:r>
              <w:rPr>
                <w:rFonts w:cs="Arial"/>
                <w:b/>
                <w:bCs/>
                <w:color w:val="000000"/>
                <w:sz w:val="24"/>
                <w:szCs w:val="24"/>
              </w:rPr>
              <w:t xml:space="preserve">patient </w:t>
            </w:r>
            <w:bookmarkEnd w:id="71"/>
            <w:r>
              <w:rPr>
                <w:rFonts w:cs="Arial"/>
                <w:color w:val="000000"/>
                <w:sz w:val="24"/>
                <w:szCs w:val="24"/>
              </w:rPr>
              <w:t xml:space="preserve">(adjective, noun): calm, bearing pain without complaint; a person under medical care </w:t>
            </w:r>
          </w:p>
          <w:p w14:paraId="0A52E192" w14:textId="77777777" w:rsidR="003F6093" w:rsidRDefault="00C436DA">
            <w:pPr>
              <w:numPr>
                <w:ilvl w:val="1"/>
                <w:numId w:val="433"/>
              </w:numPr>
              <w:rPr>
                <w:rFonts w:cs="Arial"/>
                <w:color w:val="000000"/>
                <w:sz w:val="24"/>
                <w:szCs w:val="24"/>
              </w:rPr>
            </w:pPr>
            <w:hyperlink r:id="rId455" w:anchor="pat" w:history="1">
              <w:r w:rsidR="000A2B13">
                <w:rPr>
                  <w:rStyle w:val="Hyperlink"/>
                </w:rPr>
                <w:t>pat</w:t>
              </w:r>
            </w:hyperlink>
            <w:r w:rsidR="000A2B13">
              <w:rPr>
                <w:rFonts w:cs="Arial"/>
                <w:color w:val="000000"/>
                <w:sz w:val="24"/>
                <w:szCs w:val="24"/>
              </w:rPr>
              <w:t xml:space="preserve">i + </w:t>
            </w:r>
            <w:hyperlink r:id="rId456" w:anchor="ANTADJ" w:history="1">
              <w:r w:rsidR="000A2B13">
                <w:rPr>
                  <w:rStyle w:val="Hyperlink"/>
                </w:rPr>
                <w:t>ent</w:t>
              </w:r>
            </w:hyperlink>
            <w:r w:rsidR="000A2B13">
              <w:rPr>
                <w:rFonts w:cs="Arial"/>
                <w:color w:val="000000"/>
                <w:sz w:val="24"/>
                <w:szCs w:val="24"/>
              </w:rPr>
              <w:t xml:space="preserve"> </w:t>
            </w:r>
          </w:p>
          <w:p w14:paraId="28A4502B" w14:textId="77777777" w:rsidR="003F6093" w:rsidRDefault="000A2B13">
            <w:pPr>
              <w:numPr>
                <w:ilvl w:val="1"/>
                <w:numId w:val="433"/>
              </w:numPr>
              <w:rPr>
                <w:rFonts w:cs="Arial"/>
                <w:color w:val="000000"/>
                <w:sz w:val="24"/>
                <w:szCs w:val="24"/>
              </w:rPr>
            </w:pPr>
            <w:r>
              <w:rPr>
                <w:rFonts w:cs="Arial"/>
                <w:color w:val="000000"/>
                <w:sz w:val="24"/>
                <w:szCs w:val="24"/>
              </w:rPr>
              <w:t xml:space="preserve">Josiah was patient as he waited in line for concert tickets. </w:t>
            </w:r>
          </w:p>
          <w:p w14:paraId="42A448F4" w14:textId="77777777" w:rsidR="003F6093" w:rsidRDefault="000A2B13">
            <w:pPr>
              <w:numPr>
                <w:ilvl w:val="1"/>
                <w:numId w:val="433"/>
              </w:numPr>
              <w:spacing w:after="280"/>
              <w:rPr>
                <w:rFonts w:cs="Arial"/>
                <w:color w:val="000000"/>
                <w:sz w:val="24"/>
                <w:szCs w:val="24"/>
              </w:rPr>
            </w:pPr>
            <w:r>
              <w:rPr>
                <w:rFonts w:cs="Arial"/>
                <w:color w:val="000000"/>
                <w:sz w:val="24"/>
                <w:szCs w:val="24"/>
              </w:rPr>
              <w:t xml:space="preserve">Amelia has been a patient of Dr. Gustaf's for ten years. </w:t>
            </w:r>
          </w:p>
          <w:p w14:paraId="338F8F7C" w14:textId="77777777" w:rsidR="003F6093" w:rsidRDefault="000A2B13">
            <w:pPr>
              <w:numPr>
                <w:ilvl w:val="0"/>
                <w:numId w:val="413"/>
              </w:numPr>
              <w:rPr>
                <w:rFonts w:cs="Arial"/>
                <w:color w:val="000000"/>
                <w:sz w:val="24"/>
                <w:szCs w:val="24"/>
              </w:rPr>
            </w:pPr>
            <w:r>
              <w:rPr>
                <w:rFonts w:cs="Arial"/>
                <w:b/>
                <w:bCs/>
                <w:color w:val="000000"/>
                <w:sz w:val="24"/>
                <w:szCs w:val="24"/>
              </w:rPr>
              <w:t xml:space="preserve">passion </w:t>
            </w:r>
            <w:r>
              <w:rPr>
                <w:rFonts w:cs="Arial"/>
                <w:color w:val="000000"/>
                <w:sz w:val="24"/>
                <w:szCs w:val="24"/>
              </w:rPr>
              <w:t xml:space="preserve">(noun): a strong feeling or emotion </w:t>
            </w:r>
          </w:p>
          <w:p w14:paraId="25804F88" w14:textId="77777777" w:rsidR="003F6093" w:rsidRDefault="00C436DA">
            <w:pPr>
              <w:numPr>
                <w:ilvl w:val="1"/>
                <w:numId w:val="413"/>
              </w:numPr>
              <w:rPr>
                <w:rFonts w:cs="Arial"/>
                <w:color w:val="000000"/>
                <w:sz w:val="24"/>
                <w:szCs w:val="24"/>
              </w:rPr>
            </w:pPr>
            <w:hyperlink r:id="rId457" w:anchor="pat" w:history="1">
              <w:r w:rsidR="000A2B13">
                <w:rPr>
                  <w:rStyle w:val="Hyperlink"/>
                </w:rPr>
                <w:t>pass</w:t>
              </w:r>
            </w:hyperlink>
            <w:r w:rsidR="000A2B13">
              <w:rPr>
                <w:rFonts w:cs="Arial"/>
                <w:color w:val="000000"/>
                <w:sz w:val="24"/>
                <w:szCs w:val="24"/>
              </w:rPr>
              <w:t xml:space="preserve"> + </w:t>
            </w:r>
            <w:hyperlink r:id="rId458" w:anchor="IONNOUN" w:history="1">
              <w:r w:rsidR="000A2B13">
                <w:rPr>
                  <w:rStyle w:val="Hyperlink"/>
                </w:rPr>
                <w:t>ion</w:t>
              </w:r>
            </w:hyperlink>
            <w:r w:rsidR="000A2B13">
              <w:rPr>
                <w:rFonts w:cs="Arial"/>
                <w:color w:val="000000"/>
                <w:sz w:val="24"/>
                <w:szCs w:val="24"/>
              </w:rPr>
              <w:t xml:space="preserve"> </w:t>
            </w:r>
          </w:p>
          <w:p w14:paraId="4677D2D2" w14:textId="77777777" w:rsidR="003F6093" w:rsidRDefault="000A2B13">
            <w:pPr>
              <w:numPr>
                <w:ilvl w:val="1"/>
                <w:numId w:val="413"/>
              </w:numPr>
              <w:spacing w:after="280"/>
              <w:rPr>
                <w:rFonts w:cs="Arial"/>
                <w:color w:val="000000"/>
                <w:sz w:val="24"/>
                <w:szCs w:val="24"/>
              </w:rPr>
            </w:pPr>
            <w:r>
              <w:rPr>
                <w:rFonts w:cs="Arial"/>
                <w:color w:val="000000"/>
                <w:sz w:val="24"/>
                <w:szCs w:val="24"/>
              </w:rPr>
              <w:t xml:space="preserve">Barbara has a passion for motorcycle racing. </w:t>
            </w:r>
          </w:p>
          <w:p w14:paraId="7DDFA7E3" w14:textId="77777777" w:rsidR="003F6093" w:rsidRDefault="000A2B13">
            <w:pPr>
              <w:numPr>
                <w:ilvl w:val="0"/>
                <w:numId w:val="248"/>
              </w:numPr>
              <w:rPr>
                <w:rFonts w:cs="Arial"/>
                <w:color w:val="000000"/>
                <w:sz w:val="24"/>
                <w:szCs w:val="24"/>
              </w:rPr>
            </w:pPr>
            <w:r>
              <w:rPr>
                <w:rFonts w:cs="Arial"/>
                <w:b/>
                <w:bCs/>
                <w:color w:val="000000"/>
                <w:sz w:val="24"/>
                <w:szCs w:val="24"/>
              </w:rPr>
              <w:t xml:space="preserve">sympathy </w:t>
            </w:r>
            <w:r>
              <w:rPr>
                <w:rFonts w:cs="Arial"/>
                <w:color w:val="000000"/>
                <w:sz w:val="24"/>
                <w:szCs w:val="24"/>
              </w:rPr>
              <w:t xml:space="preserve">(noun): sharing another person's feelings, the ability to feel for another person's suffering </w:t>
            </w:r>
          </w:p>
          <w:p w14:paraId="0838BB5C" w14:textId="77777777" w:rsidR="003F6093" w:rsidRDefault="00C436DA">
            <w:pPr>
              <w:numPr>
                <w:ilvl w:val="1"/>
                <w:numId w:val="248"/>
              </w:numPr>
              <w:rPr>
                <w:rFonts w:cs="Arial"/>
                <w:color w:val="000000"/>
                <w:sz w:val="24"/>
                <w:szCs w:val="24"/>
              </w:rPr>
            </w:pPr>
            <w:hyperlink r:id="rId459" w:anchor="SYN" w:history="1">
              <w:r w:rsidR="000A2B13">
                <w:rPr>
                  <w:rStyle w:val="Hyperlink"/>
                </w:rPr>
                <w:t>sym</w:t>
              </w:r>
            </w:hyperlink>
            <w:r w:rsidR="000A2B13">
              <w:rPr>
                <w:rFonts w:cs="Arial"/>
                <w:color w:val="000000"/>
                <w:sz w:val="24"/>
                <w:szCs w:val="24"/>
              </w:rPr>
              <w:t xml:space="preserve"> + </w:t>
            </w:r>
            <w:hyperlink r:id="rId460" w:anchor="pat" w:history="1">
              <w:r w:rsidR="000A2B13">
                <w:rPr>
                  <w:rStyle w:val="Hyperlink"/>
                </w:rPr>
                <w:t>path</w:t>
              </w:r>
            </w:hyperlink>
            <w:r w:rsidR="000A2B13">
              <w:rPr>
                <w:rFonts w:cs="Arial"/>
                <w:color w:val="000000"/>
                <w:sz w:val="24"/>
                <w:szCs w:val="24"/>
              </w:rPr>
              <w:t xml:space="preserve"> + </w:t>
            </w:r>
            <w:hyperlink r:id="rId461" w:anchor="YNOUN" w:history="1">
              <w:r w:rsidR="000A2B13">
                <w:rPr>
                  <w:rStyle w:val="Hyperlink"/>
                </w:rPr>
                <w:t>y</w:t>
              </w:r>
            </w:hyperlink>
            <w:r w:rsidR="000A2B13">
              <w:rPr>
                <w:rFonts w:cs="Arial"/>
                <w:color w:val="000000"/>
                <w:sz w:val="24"/>
                <w:szCs w:val="24"/>
              </w:rPr>
              <w:t xml:space="preserve"> </w:t>
            </w:r>
          </w:p>
          <w:p w14:paraId="037870B2" w14:textId="77777777" w:rsidR="003F6093" w:rsidRDefault="000A2B13">
            <w:pPr>
              <w:numPr>
                <w:ilvl w:val="1"/>
                <w:numId w:val="248"/>
              </w:numPr>
              <w:spacing w:after="280"/>
              <w:rPr>
                <w:rFonts w:cs="Arial"/>
                <w:color w:val="000000"/>
                <w:sz w:val="24"/>
                <w:szCs w:val="24"/>
              </w:rPr>
            </w:pPr>
            <w:r>
              <w:rPr>
                <w:rFonts w:cs="Arial"/>
                <w:color w:val="000000"/>
                <w:sz w:val="24"/>
                <w:szCs w:val="24"/>
              </w:rPr>
              <w:t xml:space="preserve">Ching-wei expressed his deepest sympathy when hearing of Mrs. Martin's death. </w:t>
            </w:r>
          </w:p>
          <w:p w14:paraId="3E881FF3" w14:textId="77777777" w:rsidR="003F6093" w:rsidRDefault="000A2B13">
            <w:pPr>
              <w:numPr>
                <w:ilvl w:val="0"/>
                <w:numId w:val="93"/>
              </w:numPr>
              <w:rPr>
                <w:rFonts w:cs="Arial"/>
                <w:color w:val="000000"/>
                <w:sz w:val="24"/>
                <w:szCs w:val="24"/>
              </w:rPr>
            </w:pPr>
            <w:r>
              <w:rPr>
                <w:rFonts w:cs="Arial"/>
                <w:b/>
                <w:bCs/>
                <w:color w:val="000000"/>
                <w:sz w:val="24"/>
                <w:szCs w:val="24"/>
              </w:rPr>
              <w:t xml:space="preserve">pathology </w:t>
            </w:r>
            <w:r>
              <w:rPr>
                <w:rFonts w:cs="Arial"/>
                <w:color w:val="000000"/>
                <w:sz w:val="24"/>
                <w:szCs w:val="24"/>
              </w:rPr>
              <w:t xml:space="preserve">(noun): the study of diseases </w:t>
            </w:r>
          </w:p>
          <w:p w14:paraId="073E8B77" w14:textId="77777777" w:rsidR="003F6093" w:rsidRDefault="00C436DA">
            <w:pPr>
              <w:numPr>
                <w:ilvl w:val="1"/>
                <w:numId w:val="93"/>
              </w:numPr>
              <w:rPr>
                <w:rFonts w:cs="Arial"/>
                <w:color w:val="000000"/>
                <w:sz w:val="24"/>
                <w:szCs w:val="24"/>
              </w:rPr>
            </w:pPr>
            <w:hyperlink r:id="rId462" w:anchor="pat" w:history="1">
              <w:r w:rsidR="000A2B13">
                <w:rPr>
                  <w:rStyle w:val="Hyperlink"/>
                </w:rPr>
                <w:t>path</w:t>
              </w:r>
            </w:hyperlink>
            <w:r w:rsidR="000A2B13">
              <w:rPr>
                <w:rFonts w:cs="Arial"/>
                <w:color w:val="000000"/>
                <w:sz w:val="24"/>
                <w:szCs w:val="24"/>
              </w:rPr>
              <w:t xml:space="preserve">o + </w:t>
            </w:r>
            <w:hyperlink r:id="rId463" w:anchor="log" w:history="1">
              <w:r w:rsidR="000A2B13">
                <w:rPr>
                  <w:rStyle w:val="Hyperlink"/>
                </w:rPr>
                <w:t>log</w:t>
              </w:r>
            </w:hyperlink>
            <w:r w:rsidR="000A2B13">
              <w:rPr>
                <w:rFonts w:cs="Arial"/>
                <w:color w:val="000000"/>
                <w:sz w:val="24"/>
                <w:szCs w:val="24"/>
              </w:rPr>
              <w:t xml:space="preserve"> + </w:t>
            </w:r>
            <w:hyperlink r:id="rId464" w:anchor="YNOUN" w:history="1">
              <w:r w:rsidR="000A2B13">
                <w:rPr>
                  <w:rStyle w:val="Hyperlink"/>
                </w:rPr>
                <w:t>y</w:t>
              </w:r>
            </w:hyperlink>
            <w:r w:rsidR="000A2B13">
              <w:rPr>
                <w:rFonts w:cs="Arial"/>
                <w:color w:val="000000"/>
                <w:sz w:val="24"/>
                <w:szCs w:val="24"/>
              </w:rPr>
              <w:t xml:space="preserve"> </w:t>
            </w:r>
          </w:p>
          <w:p w14:paraId="05791413" w14:textId="77777777" w:rsidR="003F6093" w:rsidRDefault="000A2B13">
            <w:pPr>
              <w:numPr>
                <w:ilvl w:val="1"/>
                <w:numId w:val="93"/>
              </w:numPr>
              <w:spacing w:after="280"/>
              <w:rPr>
                <w:rFonts w:cs="Arial"/>
                <w:color w:val="000000"/>
                <w:sz w:val="24"/>
                <w:szCs w:val="24"/>
              </w:rPr>
            </w:pPr>
            <w:r>
              <w:rPr>
                <w:rFonts w:cs="Arial"/>
                <w:color w:val="000000"/>
                <w:sz w:val="24"/>
                <w:szCs w:val="24"/>
              </w:rPr>
              <w:t xml:space="preserve">Blaise is studying pathology because he wants to learn about diseases. </w:t>
            </w:r>
          </w:p>
          <w:p w14:paraId="1103C717"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65" w:anchor="ped" w:history="1">
              <w:r>
                <w:rPr>
                  <w:rStyle w:val="Hyperlink"/>
                </w:rPr>
                <w:t>ped</w:t>
              </w:r>
            </w:hyperlink>
            <w:r>
              <w:rPr>
                <w:rFonts w:cs="Arial"/>
                <w:color w:val="000000"/>
                <w:sz w:val="24"/>
                <w:szCs w:val="24"/>
              </w:rPr>
              <w:t xml:space="preserve"> </w:t>
            </w:r>
          </w:p>
          <w:p w14:paraId="58F97AF2" w14:textId="77777777" w:rsidR="003F6093" w:rsidRDefault="000A2B13">
            <w:pPr>
              <w:numPr>
                <w:ilvl w:val="0"/>
                <w:numId w:val="480"/>
              </w:numPr>
              <w:spacing w:before="280"/>
              <w:rPr>
                <w:rFonts w:cs="Arial"/>
                <w:color w:val="000000"/>
                <w:sz w:val="24"/>
                <w:szCs w:val="24"/>
              </w:rPr>
            </w:pPr>
            <w:bookmarkStart w:id="72" w:name="PED"/>
            <w:r>
              <w:rPr>
                <w:rFonts w:cs="Arial"/>
                <w:b/>
                <w:bCs/>
                <w:color w:val="000000"/>
                <w:sz w:val="24"/>
                <w:szCs w:val="24"/>
              </w:rPr>
              <w:t xml:space="preserve">impede </w:t>
            </w:r>
            <w:bookmarkEnd w:id="72"/>
            <w:r>
              <w:rPr>
                <w:rFonts w:cs="Arial"/>
                <w:color w:val="000000"/>
                <w:sz w:val="24"/>
                <w:szCs w:val="24"/>
              </w:rPr>
              <w:t xml:space="preserve">(verb): to hinder, to slow down </w:t>
            </w:r>
          </w:p>
          <w:p w14:paraId="75EE7B97" w14:textId="77777777" w:rsidR="003F6093" w:rsidRDefault="00C436DA">
            <w:pPr>
              <w:numPr>
                <w:ilvl w:val="1"/>
                <w:numId w:val="480"/>
              </w:numPr>
              <w:rPr>
                <w:rFonts w:cs="Arial"/>
                <w:color w:val="000000"/>
                <w:sz w:val="24"/>
                <w:szCs w:val="24"/>
              </w:rPr>
            </w:pPr>
            <w:hyperlink r:id="rId466" w:anchor="IL" w:history="1">
              <w:r w:rsidR="000A2B13">
                <w:rPr>
                  <w:rStyle w:val="Hyperlink"/>
                </w:rPr>
                <w:t>im</w:t>
              </w:r>
            </w:hyperlink>
            <w:r w:rsidR="000A2B13">
              <w:rPr>
                <w:rFonts w:cs="Arial"/>
                <w:color w:val="000000"/>
                <w:sz w:val="24"/>
                <w:szCs w:val="24"/>
              </w:rPr>
              <w:t xml:space="preserve"> + </w:t>
            </w:r>
            <w:hyperlink r:id="rId467" w:anchor="ped" w:history="1">
              <w:r w:rsidR="000A2B13">
                <w:rPr>
                  <w:rStyle w:val="Hyperlink"/>
                </w:rPr>
                <w:t>pede</w:t>
              </w:r>
            </w:hyperlink>
            <w:r w:rsidR="000A2B13">
              <w:rPr>
                <w:rFonts w:cs="Arial"/>
                <w:color w:val="000000"/>
                <w:sz w:val="24"/>
                <w:szCs w:val="24"/>
              </w:rPr>
              <w:t xml:space="preserve"> </w:t>
            </w:r>
          </w:p>
          <w:p w14:paraId="59083C5A" w14:textId="77777777" w:rsidR="003F6093" w:rsidRDefault="000A2B13">
            <w:pPr>
              <w:numPr>
                <w:ilvl w:val="1"/>
                <w:numId w:val="480"/>
              </w:numPr>
              <w:spacing w:after="280"/>
              <w:rPr>
                <w:rFonts w:cs="Arial"/>
                <w:color w:val="000000"/>
                <w:sz w:val="24"/>
                <w:szCs w:val="24"/>
              </w:rPr>
            </w:pPr>
            <w:r>
              <w:rPr>
                <w:rFonts w:cs="Arial"/>
                <w:color w:val="000000"/>
                <w:sz w:val="24"/>
                <w:szCs w:val="24"/>
              </w:rPr>
              <w:t xml:space="preserve">The shackles and chains impeded the prisoner's escape. </w:t>
            </w:r>
          </w:p>
          <w:p w14:paraId="2C002323" w14:textId="77777777" w:rsidR="003F6093" w:rsidRDefault="000A2B13">
            <w:pPr>
              <w:numPr>
                <w:ilvl w:val="0"/>
                <w:numId w:val="358"/>
              </w:numPr>
              <w:rPr>
                <w:rFonts w:cs="Arial"/>
                <w:color w:val="000000"/>
                <w:sz w:val="24"/>
                <w:szCs w:val="24"/>
              </w:rPr>
            </w:pPr>
            <w:r>
              <w:rPr>
                <w:rFonts w:cs="Arial"/>
                <w:b/>
                <w:bCs/>
                <w:color w:val="000000"/>
                <w:sz w:val="24"/>
                <w:szCs w:val="24"/>
              </w:rPr>
              <w:t xml:space="preserve">pedestal </w:t>
            </w:r>
            <w:r>
              <w:rPr>
                <w:rFonts w:cs="Arial"/>
                <w:color w:val="000000"/>
                <w:sz w:val="24"/>
                <w:szCs w:val="24"/>
              </w:rPr>
              <w:t xml:space="preserve">(noun): a support for a column or other structure, a base for something </w:t>
            </w:r>
          </w:p>
          <w:p w14:paraId="1C50B269" w14:textId="77777777" w:rsidR="003F6093" w:rsidRDefault="00C436DA">
            <w:pPr>
              <w:numPr>
                <w:ilvl w:val="1"/>
                <w:numId w:val="358"/>
              </w:numPr>
              <w:rPr>
                <w:rFonts w:cs="Arial"/>
                <w:color w:val="000000"/>
                <w:sz w:val="24"/>
                <w:szCs w:val="24"/>
              </w:rPr>
            </w:pPr>
            <w:hyperlink r:id="rId468" w:anchor="ped" w:history="1">
              <w:r w:rsidR="000A2B13">
                <w:rPr>
                  <w:rStyle w:val="Hyperlink"/>
                </w:rPr>
                <w:t>ped</w:t>
              </w:r>
            </w:hyperlink>
            <w:r w:rsidR="000A2B13">
              <w:rPr>
                <w:rFonts w:cs="Arial"/>
                <w:color w:val="000000"/>
                <w:sz w:val="24"/>
                <w:szCs w:val="24"/>
              </w:rPr>
              <w:t xml:space="preserve">est + al </w:t>
            </w:r>
          </w:p>
          <w:p w14:paraId="5ED91E90" w14:textId="77777777" w:rsidR="003F6093" w:rsidRDefault="000A2B13">
            <w:pPr>
              <w:numPr>
                <w:ilvl w:val="1"/>
                <w:numId w:val="358"/>
              </w:numPr>
              <w:spacing w:after="280"/>
              <w:rPr>
                <w:rFonts w:cs="Arial"/>
                <w:color w:val="000000"/>
                <w:sz w:val="24"/>
                <w:szCs w:val="24"/>
              </w:rPr>
            </w:pPr>
            <w:r>
              <w:rPr>
                <w:rFonts w:cs="Arial"/>
                <w:color w:val="000000"/>
                <w:sz w:val="24"/>
                <w:szCs w:val="24"/>
              </w:rPr>
              <w:t xml:space="preserve">Johannes put the vase on a pedestal. </w:t>
            </w:r>
          </w:p>
          <w:p w14:paraId="4A7671E6" w14:textId="77777777" w:rsidR="003F6093" w:rsidRDefault="000A2B13">
            <w:pPr>
              <w:numPr>
                <w:ilvl w:val="0"/>
                <w:numId w:val="165"/>
              </w:numPr>
              <w:rPr>
                <w:rFonts w:cs="Arial"/>
                <w:color w:val="000000"/>
                <w:sz w:val="24"/>
                <w:szCs w:val="24"/>
              </w:rPr>
            </w:pPr>
            <w:r>
              <w:rPr>
                <w:rFonts w:cs="Arial"/>
                <w:b/>
                <w:bCs/>
                <w:color w:val="000000"/>
                <w:sz w:val="24"/>
                <w:szCs w:val="24"/>
              </w:rPr>
              <w:t xml:space="preserve">pedestrian </w:t>
            </w:r>
            <w:r>
              <w:rPr>
                <w:rFonts w:cs="Arial"/>
                <w:color w:val="000000"/>
                <w:sz w:val="24"/>
                <w:szCs w:val="24"/>
              </w:rPr>
              <w:t xml:space="preserve">(noun): a person walking </w:t>
            </w:r>
          </w:p>
          <w:p w14:paraId="3CFC5A7F" w14:textId="77777777" w:rsidR="003F6093" w:rsidRDefault="00C436DA">
            <w:pPr>
              <w:numPr>
                <w:ilvl w:val="1"/>
                <w:numId w:val="165"/>
              </w:numPr>
              <w:rPr>
                <w:rFonts w:cs="Arial"/>
                <w:color w:val="000000"/>
                <w:sz w:val="24"/>
                <w:szCs w:val="24"/>
              </w:rPr>
            </w:pPr>
            <w:hyperlink r:id="rId469" w:anchor="ped" w:history="1">
              <w:r w:rsidR="000A2B13">
                <w:rPr>
                  <w:rStyle w:val="Hyperlink"/>
                </w:rPr>
                <w:t>ped</w:t>
              </w:r>
            </w:hyperlink>
            <w:r w:rsidR="000A2B13">
              <w:rPr>
                <w:rFonts w:cs="Arial"/>
                <w:color w:val="000000"/>
                <w:sz w:val="24"/>
                <w:szCs w:val="24"/>
              </w:rPr>
              <w:t xml:space="preserve">estr + </w:t>
            </w:r>
            <w:hyperlink r:id="rId470" w:anchor="IANNOUN" w:history="1">
              <w:r w:rsidR="000A2B13">
                <w:rPr>
                  <w:rStyle w:val="Hyperlink"/>
                </w:rPr>
                <w:t>ian</w:t>
              </w:r>
            </w:hyperlink>
            <w:r w:rsidR="000A2B13">
              <w:rPr>
                <w:rFonts w:cs="Arial"/>
                <w:color w:val="000000"/>
                <w:sz w:val="24"/>
                <w:szCs w:val="24"/>
              </w:rPr>
              <w:t xml:space="preserve"> </w:t>
            </w:r>
          </w:p>
          <w:p w14:paraId="3828A117" w14:textId="77777777" w:rsidR="003F6093" w:rsidRDefault="000A2B13">
            <w:pPr>
              <w:numPr>
                <w:ilvl w:val="1"/>
                <w:numId w:val="165"/>
              </w:numPr>
              <w:spacing w:after="280"/>
              <w:rPr>
                <w:rFonts w:cs="Arial"/>
                <w:color w:val="000000"/>
                <w:sz w:val="24"/>
                <w:szCs w:val="24"/>
              </w:rPr>
            </w:pPr>
            <w:r>
              <w:rPr>
                <w:rFonts w:cs="Arial"/>
                <w:color w:val="000000"/>
                <w:sz w:val="24"/>
                <w:szCs w:val="24"/>
              </w:rPr>
              <w:t xml:space="preserve">As soon as the cars stopped, the pedestrians crossed the street. </w:t>
            </w:r>
          </w:p>
          <w:p w14:paraId="09B8B8DD"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71" w:anchor="pod" w:history="1">
              <w:r>
                <w:rPr>
                  <w:rStyle w:val="Hyperlink"/>
                </w:rPr>
                <w:t>pod</w:t>
              </w:r>
            </w:hyperlink>
            <w:r>
              <w:rPr>
                <w:rFonts w:cs="Arial"/>
                <w:color w:val="000000"/>
                <w:sz w:val="24"/>
                <w:szCs w:val="24"/>
              </w:rPr>
              <w:t xml:space="preserve"> </w:t>
            </w:r>
          </w:p>
          <w:p w14:paraId="0E98B108" w14:textId="77777777" w:rsidR="003F6093" w:rsidRDefault="000A2B13">
            <w:pPr>
              <w:numPr>
                <w:ilvl w:val="0"/>
                <w:numId w:val="451"/>
              </w:numPr>
              <w:spacing w:before="280"/>
              <w:rPr>
                <w:rFonts w:cs="Arial"/>
                <w:color w:val="000000"/>
                <w:sz w:val="24"/>
                <w:szCs w:val="24"/>
              </w:rPr>
            </w:pPr>
            <w:r>
              <w:rPr>
                <w:rFonts w:cs="Arial"/>
                <w:b/>
                <w:bCs/>
                <w:color w:val="000000"/>
                <w:sz w:val="24"/>
                <w:szCs w:val="24"/>
              </w:rPr>
              <w:t xml:space="preserve">podium </w:t>
            </w:r>
            <w:r>
              <w:rPr>
                <w:rFonts w:cs="Arial"/>
                <w:color w:val="000000"/>
                <w:sz w:val="24"/>
                <w:szCs w:val="24"/>
              </w:rPr>
              <w:t xml:space="preserve">(noun): a platform, an area raised above the surrounding ground, a place at which to speak in front of an audience </w:t>
            </w:r>
          </w:p>
          <w:p w14:paraId="12CC42F8" w14:textId="77777777" w:rsidR="003F6093" w:rsidRDefault="00C436DA">
            <w:pPr>
              <w:numPr>
                <w:ilvl w:val="1"/>
                <w:numId w:val="451"/>
              </w:numPr>
              <w:rPr>
                <w:rFonts w:cs="Arial"/>
                <w:color w:val="000000"/>
                <w:sz w:val="24"/>
                <w:szCs w:val="24"/>
              </w:rPr>
            </w:pPr>
            <w:hyperlink r:id="rId472" w:anchor="pod" w:history="1">
              <w:r w:rsidR="000A2B13">
                <w:rPr>
                  <w:rStyle w:val="Hyperlink"/>
                </w:rPr>
                <w:t>pod</w:t>
              </w:r>
            </w:hyperlink>
            <w:r w:rsidR="000A2B13">
              <w:rPr>
                <w:rFonts w:cs="Arial"/>
                <w:color w:val="000000"/>
                <w:sz w:val="24"/>
                <w:szCs w:val="24"/>
              </w:rPr>
              <w:t xml:space="preserve"> + ium </w:t>
            </w:r>
          </w:p>
          <w:p w14:paraId="4131ED60" w14:textId="77777777" w:rsidR="003F6093" w:rsidRDefault="000A2B13">
            <w:pPr>
              <w:numPr>
                <w:ilvl w:val="1"/>
                <w:numId w:val="451"/>
              </w:numPr>
              <w:spacing w:after="280"/>
              <w:rPr>
                <w:rFonts w:cs="Arial"/>
                <w:color w:val="000000"/>
                <w:sz w:val="24"/>
                <w:szCs w:val="24"/>
              </w:rPr>
            </w:pPr>
            <w:r>
              <w:rPr>
                <w:rFonts w:cs="Arial"/>
                <w:color w:val="000000"/>
                <w:sz w:val="24"/>
                <w:szCs w:val="24"/>
              </w:rPr>
              <w:t xml:space="preserve">The professor walked up to the podium and spoke into the microphone. </w:t>
            </w:r>
          </w:p>
          <w:p w14:paraId="336C4814"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73" w:anchor="pel" w:history="1">
              <w:r>
                <w:rPr>
                  <w:rStyle w:val="Hyperlink"/>
                </w:rPr>
                <w:t>pel</w:t>
              </w:r>
            </w:hyperlink>
            <w:r>
              <w:rPr>
                <w:rFonts w:cs="Arial"/>
                <w:color w:val="000000"/>
                <w:sz w:val="24"/>
                <w:szCs w:val="24"/>
              </w:rPr>
              <w:t xml:space="preserve"> </w:t>
            </w:r>
          </w:p>
          <w:p w14:paraId="5C15F6B0" w14:textId="77777777" w:rsidR="003F6093" w:rsidRDefault="000A2B13">
            <w:pPr>
              <w:numPr>
                <w:ilvl w:val="0"/>
                <w:numId w:val="272"/>
              </w:numPr>
              <w:spacing w:before="280"/>
              <w:rPr>
                <w:rFonts w:cs="Arial"/>
                <w:color w:val="000000"/>
                <w:sz w:val="24"/>
                <w:szCs w:val="24"/>
              </w:rPr>
            </w:pPr>
            <w:bookmarkStart w:id="73" w:name="PEL"/>
            <w:r>
              <w:rPr>
                <w:rFonts w:cs="Arial"/>
                <w:b/>
                <w:bCs/>
                <w:color w:val="000000"/>
                <w:sz w:val="24"/>
                <w:szCs w:val="24"/>
              </w:rPr>
              <w:lastRenderedPageBreak/>
              <w:t xml:space="preserve">repel </w:t>
            </w:r>
            <w:bookmarkEnd w:id="73"/>
            <w:r>
              <w:rPr>
                <w:rFonts w:cs="Arial"/>
                <w:color w:val="000000"/>
                <w:sz w:val="24"/>
                <w:szCs w:val="24"/>
              </w:rPr>
              <w:t xml:space="preserve">(verb): to drive away or push back </w:t>
            </w:r>
          </w:p>
          <w:p w14:paraId="51A5AC75" w14:textId="77777777" w:rsidR="003F6093" w:rsidRDefault="00C436DA">
            <w:pPr>
              <w:numPr>
                <w:ilvl w:val="1"/>
                <w:numId w:val="272"/>
              </w:numPr>
              <w:rPr>
                <w:rFonts w:cs="Arial"/>
                <w:color w:val="000000"/>
                <w:sz w:val="24"/>
                <w:szCs w:val="24"/>
              </w:rPr>
            </w:pPr>
            <w:hyperlink r:id="rId474" w:anchor="RE" w:history="1">
              <w:r w:rsidR="000A2B13">
                <w:rPr>
                  <w:rStyle w:val="Hyperlink"/>
                </w:rPr>
                <w:t>re</w:t>
              </w:r>
            </w:hyperlink>
            <w:r w:rsidR="000A2B13">
              <w:rPr>
                <w:rFonts w:cs="Arial"/>
                <w:color w:val="000000"/>
                <w:sz w:val="24"/>
                <w:szCs w:val="24"/>
              </w:rPr>
              <w:t xml:space="preserve"> + </w:t>
            </w:r>
            <w:hyperlink r:id="rId475" w:anchor="pel" w:history="1">
              <w:r w:rsidR="000A2B13">
                <w:rPr>
                  <w:rStyle w:val="Hyperlink"/>
                </w:rPr>
                <w:t>pel</w:t>
              </w:r>
            </w:hyperlink>
            <w:r w:rsidR="000A2B13">
              <w:rPr>
                <w:rFonts w:cs="Arial"/>
                <w:color w:val="000000"/>
                <w:sz w:val="24"/>
                <w:szCs w:val="24"/>
              </w:rPr>
              <w:t xml:space="preserve"> </w:t>
            </w:r>
          </w:p>
          <w:p w14:paraId="5BD5DB45" w14:textId="77777777" w:rsidR="003F6093" w:rsidRDefault="000A2B13">
            <w:pPr>
              <w:numPr>
                <w:ilvl w:val="1"/>
                <w:numId w:val="272"/>
              </w:numPr>
              <w:spacing w:after="280"/>
              <w:rPr>
                <w:rFonts w:cs="Arial"/>
                <w:color w:val="000000"/>
                <w:sz w:val="24"/>
                <w:szCs w:val="24"/>
              </w:rPr>
            </w:pPr>
            <w:r>
              <w:rPr>
                <w:rFonts w:cs="Arial"/>
                <w:color w:val="000000"/>
                <w:sz w:val="24"/>
                <w:szCs w:val="24"/>
              </w:rPr>
              <w:t xml:space="preserve">Does Margo's new jacket repel water? </w:t>
            </w:r>
          </w:p>
          <w:p w14:paraId="3649CCF2" w14:textId="77777777" w:rsidR="003F6093" w:rsidRDefault="000A2B13">
            <w:pPr>
              <w:numPr>
                <w:ilvl w:val="0"/>
                <w:numId w:val="271"/>
              </w:numPr>
              <w:rPr>
                <w:rFonts w:cs="Arial"/>
                <w:color w:val="000000"/>
                <w:sz w:val="24"/>
                <w:szCs w:val="24"/>
              </w:rPr>
            </w:pPr>
            <w:r>
              <w:rPr>
                <w:rFonts w:cs="Arial"/>
                <w:b/>
                <w:bCs/>
                <w:color w:val="000000"/>
                <w:sz w:val="24"/>
                <w:szCs w:val="24"/>
              </w:rPr>
              <w:t xml:space="preserve">pulse </w:t>
            </w:r>
            <w:r>
              <w:rPr>
                <w:rFonts w:cs="Arial"/>
                <w:color w:val="000000"/>
                <w:sz w:val="24"/>
                <w:szCs w:val="24"/>
              </w:rPr>
              <w:t xml:space="preserve">(noun): the regular action of blood through arteries </w:t>
            </w:r>
          </w:p>
          <w:p w14:paraId="48482273" w14:textId="77777777" w:rsidR="003F6093" w:rsidRDefault="00C436DA">
            <w:pPr>
              <w:numPr>
                <w:ilvl w:val="1"/>
                <w:numId w:val="271"/>
              </w:numPr>
              <w:rPr>
                <w:rFonts w:cs="Arial"/>
                <w:color w:val="000000"/>
                <w:sz w:val="24"/>
                <w:szCs w:val="24"/>
              </w:rPr>
            </w:pPr>
            <w:hyperlink r:id="rId476" w:anchor="pel" w:history="1">
              <w:r w:rsidR="000A2B13">
                <w:rPr>
                  <w:rStyle w:val="Hyperlink"/>
                </w:rPr>
                <w:t>pulse</w:t>
              </w:r>
            </w:hyperlink>
            <w:r w:rsidR="000A2B13">
              <w:rPr>
                <w:rFonts w:cs="Arial"/>
                <w:color w:val="000000"/>
                <w:sz w:val="24"/>
                <w:szCs w:val="24"/>
              </w:rPr>
              <w:t xml:space="preserve"> </w:t>
            </w:r>
          </w:p>
          <w:p w14:paraId="125E7B02" w14:textId="77777777" w:rsidR="003F6093" w:rsidRDefault="000A2B13">
            <w:pPr>
              <w:numPr>
                <w:ilvl w:val="1"/>
                <w:numId w:val="271"/>
              </w:numPr>
              <w:spacing w:after="280"/>
              <w:rPr>
                <w:rFonts w:cs="Arial"/>
                <w:color w:val="000000"/>
                <w:sz w:val="24"/>
                <w:szCs w:val="24"/>
              </w:rPr>
            </w:pPr>
            <w:r>
              <w:rPr>
                <w:rFonts w:cs="Arial"/>
                <w:color w:val="000000"/>
                <w:sz w:val="24"/>
                <w:szCs w:val="24"/>
              </w:rPr>
              <w:t xml:space="preserve">The nurse felt for the patient's pulse in his neck. </w:t>
            </w:r>
          </w:p>
          <w:p w14:paraId="4DA1BE6A"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77" w:anchor="pend" w:history="1">
              <w:r>
                <w:rPr>
                  <w:rStyle w:val="Hyperlink"/>
                </w:rPr>
                <w:t>pend, pond</w:t>
              </w:r>
            </w:hyperlink>
            <w:r>
              <w:rPr>
                <w:rFonts w:cs="Arial"/>
                <w:color w:val="000000"/>
                <w:sz w:val="24"/>
                <w:szCs w:val="24"/>
              </w:rPr>
              <w:t xml:space="preserve"> </w:t>
            </w:r>
          </w:p>
          <w:p w14:paraId="5112B54F" w14:textId="77777777" w:rsidR="003F6093" w:rsidRDefault="000A2B13">
            <w:pPr>
              <w:numPr>
                <w:ilvl w:val="0"/>
                <w:numId w:val="18"/>
              </w:numPr>
              <w:spacing w:before="280"/>
              <w:rPr>
                <w:rFonts w:cs="Arial"/>
                <w:color w:val="000000"/>
                <w:sz w:val="24"/>
                <w:szCs w:val="24"/>
              </w:rPr>
            </w:pPr>
            <w:r>
              <w:rPr>
                <w:rFonts w:cs="Arial"/>
                <w:b/>
                <w:bCs/>
                <w:color w:val="000000"/>
                <w:sz w:val="24"/>
                <w:szCs w:val="24"/>
              </w:rPr>
              <w:t>suspend</w:t>
            </w:r>
            <w:r>
              <w:rPr>
                <w:rFonts w:cs="Arial"/>
                <w:color w:val="000000"/>
                <w:sz w:val="24"/>
                <w:szCs w:val="24"/>
              </w:rPr>
              <w:t xml:space="preserve"> (noun): to hang from, to interrupt, to stop </w:t>
            </w:r>
          </w:p>
          <w:p w14:paraId="55C27881" w14:textId="77777777" w:rsidR="003F6093" w:rsidRDefault="00C436DA">
            <w:pPr>
              <w:numPr>
                <w:ilvl w:val="1"/>
                <w:numId w:val="18"/>
              </w:numPr>
              <w:rPr>
                <w:rFonts w:cs="Arial"/>
                <w:color w:val="000000"/>
                <w:sz w:val="24"/>
                <w:szCs w:val="24"/>
              </w:rPr>
            </w:pPr>
            <w:hyperlink r:id="rId478" w:anchor="SUB" w:history="1">
              <w:r w:rsidR="000A2B13">
                <w:rPr>
                  <w:rStyle w:val="Hyperlink"/>
                </w:rPr>
                <w:t>sus</w:t>
              </w:r>
            </w:hyperlink>
            <w:r w:rsidR="000A2B13">
              <w:rPr>
                <w:rFonts w:cs="Arial"/>
                <w:color w:val="000000"/>
                <w:sz w:val="24"/>
                <w:szCs w:val="24"/>
              </w:rPr>
              <w:t xml:space="preserve"> + </w:t>
            </w:r>
            <w:hyperlink r:id="rId479" w:anchor="ped" w:history="1">
              <w:r w:rsidR="000A2B13">
                <w:rPr>
                  <w:rStyle w:val="Hyperlink"/>
                </w:rPr>
                <w:t>pend</w:t>
              </w:r>
            </w:hyperlink>
            <w:r w:rsidR="000A2B13">
              <w:rPr>
                <w:rFonts w:cs="Arial"/>
                <w:color w:val="000000"/>
                <w:sz w:val="24"/>
                <w:szCs w:val="24"/>
              </w:rPr>
              <w:t xml:space="preserve"> </w:t>
            </w:r>
          </w:p>
          <w:p w14:paraId="2095E0C8" w14:textId="77777777" w:rsidR="003F6093" w:rsidRDefault="000A2B13">
            <w:pPr>
              <w:numPr>
                <w:ilvl w:val="1"/>
                <w:numId w:val="18"/>
              </w:numPr>
              <w:spacing w:after="280"/>
              <w:rPr>
                <w:rFonts w:cs="Arial"/>
                <w:color w:val="000000"/>
                <w:sz w:val="24"/>
                <w:szCs w:val="24"/>
              </w:rPr>
            </w:pPr>
            <w:r>
              <w:rPr>
                <w:rFonts w:cs="Arial"/>
                <w:color w:val="000000"/>
                <w:sz w:val="24"/>
                <w:szCs w:val="24"/>
              </w:rPr>
              <w:t xml:space="preserve">The light was turned on by a string suspended from the light fixture. </w:t>
            </w:r>
          </w:p>
          <w:p w14:paraId="30DD0C0F" w14:textId="77777777" w:rsidR="003F6093" w:rsidRDefault="000A2B13">
            <w:pPr>
              <w:numPr>
                <w:ilvl w:val="0"/>
                <w:numId w:val="257"/>
              </w:numPr>
              <w:rPr>
                <w:rFonts w:cs="Arial"/>
                <w:color w:val="000000"/>
                <w:sz w:val="24"/>
                <w:szCs w:val="24"/>
              </w:rPr>
            </w:pPr>
            <w:r>
              <w:rPr>
                <w:rFonts w:cs="Arial"/>
                <w:b/>
                <w:bCs/>
                <w:color w:val="000000"/>
                <w:sz w:val="24"/>
                <w:szCs w:val="24"/>
              </w:rPr>
              <w:t>ponder</w:t>
            </w:r>
            <w:r>
              <w:rPr>
                <w:rFonts w:cs="Arial"/>
                <w:color w:val="000000"/>
                <w:sz w:val="24"/>
                <w:szCs w:val="24"/>
              </w:rPr>
              <w:t xml:space="preserve"> (verb): to think about, to weigh in one's mind </w:t>
            </w:r>
          </w:p>
          <w:p w14:paraId="2B246628" w14:textId="77777777" w:rsidR="003F6093" w:rsidRDefault="00C436DA">
            <w:pPr>
              <w:numPr>
                <w:ilvl w:val="1"/>
                <w:numId w:val="257"/>
              </w:numPr>
              <w:rPr>
                <w:rFonts w:cs="Arial"/>
                <w:color w:val="000000"/>
                <w:sz w:val="24"/>
                <w:szCs w:val="24"/>
              </w:rPr>
            </w:pPr>
            <w:hyperlink r:id="rId480" w:anchor="pend" w:history="1">
              <w:r w:rsidR="000A2B13">
                <w:rPr>
                  <w:rStyle w:val="Hyperlink"/>
                </w:rPr>
                <w:t>pond</w:t>
              </w:r>
            </w:hyperlink>
            <w:r w:rsidR="000A2B13">
              <w:rPr>
                <w:rFonts w:cs="Arial"/>
                <w:color w:val="000000"/>
                <w:sz w:val="24"/>
                <w:szCs w:val="24"/>
              </w:rPr>
              <w:t xml:space="preserve"> + </w:t>
            </w:r>
            <w:hyperlink r:id="rId481" w:anchor="ERVERB" w:history="1">
              <w:r w:rsidR="000A2B13">
                <w:rPr>
                  <w:rStyle w:val="Hyperlink"/>
                </w:rPr>
                <w:t>er</w:t>
              </w:r>
            </w:hyperlink>
            <w:r w:rsidR="000A2B13">
              <w:rPr>
                <w:rFonts w:cs="Arial"/>
                <w:color w:val="000000"/>
                <w:sz w:val="24"/>
                <w:szCs w:val="24"/>
              </w:rPr>
              <w:t xml:space="preserve"> </w:t>
            </w:r>
          </w:p>
          <w:p w14:paraId="2E6FC3AE" w14:textId="77777777" w:rsidR="003F6093" w:rsidRDefault="000A2B13">
            <w:pPr>
              <w:numPr>
                <w:ilvl w:val="1"/>
                <w:numId w:val="257"/>
              </w:numPr>
              <w:spacing w:after="280"/>
              <w:rPr>
                <w:rFonts w:cs="Arial"/>
                <w:color w:val="000000"/>
                <w:sz w:val="24"/>
                <w:szCs w:val="24"/>
              </w:rPr>
            </w:pPr>
            <w:r>
              <w:rPr>
                <w:rFonts w:cs="Arial"/>
                <w:color w:val="000000"/>
                <w:sz w:val="24"/>
                <w:szCs w:val="24"/>
              </w:rPr>
              <w:t xml:space="preserve">Levi pondered the possibility of going to medical school. </w:t>
            </w:r>
          </w:p>
          <w:p w14:paraId="10B2B811"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82" w:anchor="phan" w:history="1">
              <w:r>
                <w:rPr>
                  <w:rStyle w:val="Hyperlink"/>
                </w:rPr>
                <w:t>phan, fan</w:t>
              </w:r>
            </w:hyperlink>
            <w:r>
              <w:rPr>
                <w:rFonts w:cs="Arial"/>
                <w:color w:val="000000"/>
                <w:sz w:val="24"/>
                <w:szCs w:val="24"/>
              </w:rPr>
              <w:t xml:space="preserve"> </w:t>
            </w:r>
          </w:p>
          <w:p w14:paraId="334C0D16" w14:textId="77777777" w:rsidR="003F6093" w:rsidRDefault="000A2B13">
            <w:pPr>
              <w:numPr>
                <w:ilvl w:val="0"/>
                <w:numId w:val="51"/>
              </w:numPr>
              <w:spacing w:before="280"/>
              <w:rPr>
                <w:rFonts w:cs="Arial"/>
                <w:color w:val="000000"/>
                <w:sz w:val="24"/>
                <w:szCs w:val="24"/>
              </w:rPr>
            </w:pPr>
            <w:bookmarkStart w:id="74" w:name="PHAN"/>
            <w:r>
              <w:rPr>
                <w:rFonts w:cs="Arial"/>
                <w:b/>
                <w:bCs/>
                <w:color w:val="000000"/>
                <w:sz w:val="24"/>
                <w:szCs w:val="24"/>
              </w:rPr>
              <w:t>phantom</w:t>
            </w:r>
            <w:bookmarkEnd w:id="74"/>
            <w:r>
              <w:rPr>
                <w:rFonts w:cs="Arial"/>
                <w:color w:val="000000"/>
                <w:sz w:val="24"/>
                <w:szCs w:val="24"/>
              </w:rPr>
              <w:t xml:space="preserve"> (noun): something seen but having no physical existence, a ghost. </w:t>
            </w:r>
          </w:p>
          <w:p w14:paraId="079EE594" w14:textId="77777777" w:rsidR="003F6093" w:rsidRDefault="00C436DA">
            <w:pPr>
              <w:numPr>
                <w:ilvl w:val="1"/>
                <w:numId w:val="51"/>
              </w:numPr>
              <w:rPr>
                <w:rFonts w:cs="Arial"/>
                <w:color w:val="000000"/>
                <w:sz w:val="24"/>
                <w:szCs w:val="24"/>
              </w:rPr>
            </w:pPr>
            <w:hyperlink r:id="rId483" w:anchor="phan" w:history="1">
              <w:r w:rsidR="000A2B13">
                <w:rPr>
                  <w:rStyle w:val="Hyperlink"/>
                </w:rPr>
                <w:t>phan</w:t>
              </w:r>
            </w:hyperlink>
            <w:r w:rsidR="000A2B13">
              <w:rPr>
                <w:rFonts w:cs="Arial"/>
                <w:color w:val="000000"/>
                <w:sz w:val="24"/>
                <w:szCs w:val="24"/>
              </w:rPr>
              <w:t xml:space="preserve"> + tom </w:t>
            </w:r>
          </w:p>
          <w:p w14:paraId="75DA1769" w14:textId="77777777" w:rsidR="003F6093" w:rsidRDefault="000A2B13">
            <w:pPr>
              <w:numPr>
                <w:ilvl w:val="1"/>
                <w:numId w:val="51"/>
              </w:numPr>
              <w:spacing w:after="280"/>
              <w:rPr>
                <w:rFonts w:cs="Arial"/>
                <w:color w:val="000000"/>
                <w:sz w:val="24"/>
                <w:szCs w:val="24"/>
              </w:rPr>
            </w:pPr>
            <w:r>
              <w:rPr>
                <w:rFonts w:cs="Arial"/>
                <w:color w:val="000000"/>
                <w:sz w:val="24"/>
                <w:szCs w:val="24"/>
              </w:rPr>
              <w:t xml:space="preserve">The children told horror stories about phantoms and ghosts. </w:t>
            </w:r>
          </w:p>
          <w:p w14:paraId="4AC0FD45" w14:textId="77777777" w:rsidR="003F6093" w:rsidRDefault="000A2B13">
            <w:pPr>
              <w:numPr>
                <w:ilvl w:val="0"/>
                <w:numId w:val="237"/>
              </w:numPr>
              <w:rPr>
                <w:rFonts w:cs="Arial"/>
                <w:color w:val="000000"/>
                <w:sz w:val="24"/>
                <w:szCs w:val="24"/>
              </w:rPr>
            </w:pPr>
            <w:r>
              <w:rPr>
                <w:rFonts w:cs="Arial"/>
                <w:b/>
                <w:bCs/>
                <w:color w:val="000000"/>
                <w:sz w:val="24"/>
                <w:szCs w:val="24"/>
              </w:rPr>
              <w:t>fantasy</w:t>
            </w:r>
            <w:r>
              <w:rPr>
                <w:rFonts w:cs="Arial"/>
                <w:color w:val="000000"/>
                <w:sz w:val="24"/>
                <w:szCs w:val="24"/>
              </w:rPr>
              <w:t xml:space="preserve"> (noun): a creation of the imagination that cannot be real, a daydream </w:t>
            </w:r>
          </w:p>
          <w:p w14:paraId="68C13015" w14:textId="77777777" w:rsidR="003F6093" w:rsidRDefault="00C436DA">
            <w:pPr>
              <w:numPr>
                <w:ilvl w:val="1"/>
                <w:numId w:val="237"/>
              </w:numPr>
              <w:rPr>
                <w:rFonts w:cs="Arial"/>
                <w:color w:val="000000"/>
                <w:sz w:val="24"/>
                <w:szCs w:val="24"/>
              </w:rPr>
            </w:pPr>
            <w:hyperlink r:id="rId484" w:anchor="phan" w:history="1">
              <w:r w:rsidR="000A2B13">
                <w:rPr>
                  <w:rStyle w:val="Hyperlink"/>
                </w:rPr>
                <w:t>fan</w:t>
              </w:r>
            </w:hyperlink>
            <w:r w:rsidR="000A2B13">
              <w:rPr>
                <w:rFonts w:cs="Arial"/>
                <w:color w:val="000000"/>
                <w:sz w:val="24"/>
                <w:szCs w:val="24"/>
              </w:rPr>
              <w:t xml:space="preserve">tas + </w:t>
            </w:r>
            <w:hyperlink r:id="rId485" w:anchor="YNOUN" w:history="1">
              <w:r w:rsidR="000A2B13">
                <w:rPr>
                  <w:rStyle w:val="Hyperlink"/>
                </w:rPr>
                <w:t>y</w:t>
              </w:r>
            </w:hyperlink>
            <w:r w:rsidR="000A2B13">
              <w:rPr>
                <w:rFonts w:cs="Arial"/>
                <w:color w:val="000000"/>
                <w:sz w:val="24"/>
                <w:szCs w:val="24"/>
              </w:rPr>
              <w:t xml:space="preserve"> </w:t>
            </w:r>
          </w:p>
          <w:p w14:paraId="565E84AC" w14:textId="77777777" w:rsidR="003F6093" w:rsidRDefault="000A2B13">
            <w:pPr>
              <w:numPr>
                <w:ilvl w:val="1"/>
                <w:numId w:val="237"/>
              </w:numPr>
              <w:spacing w:after="280"/>
              <w:rPr>
                <w:rFonts w:cs="Arial"/>
                <w:color w:val="000000"/>
                <w:sz w:val="24"/>
                <w:szCs w:val="24"/>
              </w:rPr>
            </w:pPr>
            <w:r>
              <w:rPr>
                <w:rFonts w:cs="Arial"/>
                <w:color w:val="000000"/>
                <w:sz w:val="24"/>
                <w:szCs w:val="24"/>
              </w:rPr>
              <w:t xml:space="preserve">When Miguel was a child he had a fantasy about being a doctor on the planet Jupiter. </w:t>
            </w:r>
          </w:p>
          <w:p w14:paraId="03149BAC"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86" w:anchor="phil" w:history="1">
              <w:r>
                <w:rPr>
                  <w:rStyle w:val="Hyperlink"/>
                </w:rPr>
                <w:t>phil</w:t>
              </w:r>
            </w:hyperlink>
            <w:r>
              <w:rPr>
                <w:rFonts w:cs="Arial"/>
                <w:color w:val="000000"/>
                <w:sz w:val="24"/>
                <w:szCs w:val="24"/>
              </w:rPr>
              <w:t xml:space="preserve"> </w:t>
            </w:r>
          </w:p>
          <w:p w14:paraId="48A4B926" w14:textId="77777777" w:rsidR="003F6093" w:rsidRDefault="000A2B13">
            <w:pPr>
              <w:numPr>
                <w:ilvl w:val="0"/>
                <w:numId w:val="189"/>
              </w:numPr>
              <w:spacing w:before="280"/>
              <w:rPr>
                <w:rFonts w:cs="Arial"/>
                <w:color w:val="000000"/>
                <w:sz w:val="24"/>
                <w:szCs w:val="24"/>
              </w:rPr>
            </w:pPr>
            <w:bookmarkStart w:id="75" w:name="PHIL"/>
            <w:r>
              <w:rPr>
                <w:rFonts w:cs="Arial"/>
                <w:b/>
                <w:bCs/>
                <w:color w:val="000000"/>
                <w:sz w:val="24"/>
                <w:szCs w:val="24"/>
              </w:rPr>
              <w:t>philosopher</w:t>
            </w:r>
            <w:bookmarkEnd w:id="75"/>
            <w:r>
              <w:rPr>
                <w:rFonts w:cs="Arial"/>
                <w:b/>
                <w:bCs/>
                <w:color w:val="000000"/>
                <w:sz w:val="24"/>
                <w:szCs w:val="24"/>
              </w:rPr>
              <w:t xml:space="preserve"> </w:t>
            </w:r>
            <w:r>
              <w:rPr>
                <w:rFonts w:cs="Arial"/>
                <w:color w:val="000000"/>
                <w:sz w:val="24"/>
                <w:szCs w:val="24"/>
              </w:rPr>
              <w:t xml:space="preserve">(noun): a person who seeks (loves) wisdom </w:t>
            </w:r>
          </w:p>
          <w:p w14:paraId="725FD254" w14:textId="77777777" w:rsidR="003F6093" w:rsidRDefault="00C436DA">
            <w:pPr>
              <w:numPr>
                <w:ilvl w:val="1"/>
                <w:numId w:val="189"/>
              </w:numPr>
              <w:rPr>
                <w:rFonts w:cs="Arial"/>
                <w:color w:val="000000"/>
                <w:sz w:val="24"/>
                <w:szCs w:val="24"/>
              </w:rPr>
            </w:pPr>
            <w:hyperlink r:id="rId487" w:anchor="phil" w:history="1">
              <w:r w:rsidR="000A2B13">
                <w:rPr>
                  <w:rStyle w:val="Hyperlink"/>
                </w:rPr>
                <w:t>philo</w:t>
              </w:r>
            </w:hyperlink>
            <w:r w:rsidR="000A2B13">
              <w:rPr>
                <w:rFonts w:cs="Arial"/>
                <w:color w:val="000000"/>
                <w:sz w:val="24"/>
                <w:szCs w:val="24"/>
              </w:rPr>
              <w:t xml:space="preserve">+ soph + </w:t>
            </w:r>
            <w:hyperlink r:id="rId488" w:anchor="ERNOUN" w:history="1">
              <w:r w:rsidR="000A2B13">
                <w:rPr>
                  <w:rStyle w:val="Hyperlink"/>
                </w:rPr>
                <w:t>er</w:t>
              </w:r>
            </w:hyperlink>
            <w:r w:rsidR="000A2B13">
              <w:rPr>
                <w:rFonts w:cs="Arial"/>
                <w:color w:val="000000"/>
                <w:sz w:val="24"/>
                <w:szCs w:val="24"/>
              </w:rPr>
              <w:t xml:space="preserve"> </w:t>
            </w:r>
          </w:p>
          <w:p w14:paraId="6114C418" w14:textId="77777777" w:rsidR="003F6093" w:rsidRDefault="000A2B13">
            <w:pPr>
              <w:numPr>
                <w:ilvl w:val="1"/>
                <w:numId w:val="189"/>
              </w:numPr>
              <w:spacing w:after="280"/>
              <w:rPr>
                <w:rFonts w:cs="Arial"/>
                <w:color w:val="000000"/>
                <w:sz w:val="24"/>
                <w:szCs w:val="24"/>
              </w:rPr>
            </w:pPr>
            <w:r>
              <w:rPr>
                <w:rFonts w:cs="Arial"/>
                <w:color w:val="000000"/>
                <w:sz w:val="24"/>
                <w:szCs w:val="24"/>
              </w:rPr>
              <w:t xml:space="preserve">Plato wrote about the Greek philosopher Socrates. </w:t>
            </w:r>
          </w:p>
          <w:p w14:paraId="74B3B5FD"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89" w:anchor="phon" w:history="1">
              <w:r>
                <w:rPr>
                  <w:rStyle w:val="Hyperlink"/>
                </w:rPr>
                <w:t>phon</w:t>
              </w:r>
            </w:hyperlink>
            <w:r>
              <w:rPr>
                <w:rFonts w:cs="Arial"/>
                <w:color w:val="000000"/>
                <w:sz w:val="24"/>
                <w:szCs w:val="24"/>
              </w:rPr>
              <w:t xml:space="preserve"> </w:t>
            </w:r>
          </w:p>
          <w:p w14:paraId="2D59B2FB" w14:textId="77777777" w:rsidR="003F6093" w:rsidRDefault="000A2B13">
            <w:pPr>
              <w:numPr>
                <w:ilvl w:val="0"/>
                <w:numId w:val="162"/>
              </w:numPr>
              <w:spacing w:before="280"/>
              <w:rPr>
                <w:rFonts w:cs="Arial"/>
                <w:color w:val="000000"/>
                <w:sz w:val="24"/>
                <w:szCs w:val="24"/>
              </w:rPr>
            </w:pPr>
            <w:bookmarkStart w:id="76" w:name="PHON"/>
            <w:r>
              <w:rPr>
                <w:rFonts w:cs="Arial"/>
                <w:b/>
                <w:bCs/>
                <w:color w:val="000000"/>
                <w:sz w:val="24"/>
                <w:szCs w:val="24"/>
              </w:rPr>
              <w:t xml:space="preserve">phonetic </w:t>
            </w:r>
            <w:bookmarkEnd w:id="76"/>
            <w:r>
              <w:rPr>
                <w:rFonts w:cs="Arial"/>
                <w:color w:val="000000"/>
                <w:sz w:val="24"/>
                <w:szCs w:val="24"/>
              </w:rPr>
              <w:t xml:space="preserve">(adjective) relating to speech sounds </w:t>
            </w:r>
          </w:p>
          <w:p w14:paraId="65341BA0" w14:textId="77777777" w:rsidR="003F6093" w:rsidRDefault="00C436DA">
            <w:pPr>
              <w:numPr>
                <w:ilvl w:val="1"/>
                <w:numId w:val="162"/>
              </w:numPr>
              <w:rPr>
                <w:rFonts w:cs="Arial"/>
                <w:color w:val="000000"/>
                <w:sz w:val="24"/>
                <w:szCs w:val="24"/>
              </w:rPr>
            </w:pPr>
            <w:hyperlink r:id="rId490" w:anchor="phon" w:history="1">
              <w:r w:rsidR="000A2B13">
                <w:rPr>
                  <w:rStyle w:val="Hyperlink"/>
                </w:rPr>
                <w:t>phon</w:t>
              </w:r>
            </w:hyperlink>
            <w:r w:rsidR="000A2B13">
              <w:rPr>
                <w:rFonts w:cs="Arial"/>
                <w:color w:val="000000"/>
                <w:sz w:val="24"/>
                <w:szCs w:val="24"/>
              </w:rPr>
              <w:t xml:space="preserve">et + </w:t>
            </w:r>
            <w:hyperlink r:id="rId491" w:anchor="ICADJ" w:history="1">
              <w:r w:rsidR="000A2B13">
                <w:rPr>
                  <w:rStyle w:val="Hyperlink"/>
                </w:rPr>
                <w:t>ic</w:t>
              </w:r>
            </w:hyperlink>
            <w:r w:rsidR="000A2B13">
              <w:rPr>
                <w:rFonts w:cs="Arial"/>
                <w:color w:val="000000"/>
                <w:sz w:val="24"/>
                <w:szCs w:val="24"/>
              </w:rPr>
              <w:t xml:space="preserve"> </w:t>
            </w:r>
          </w:p>
          <w:p w14:paraId="1B14BE2A" w14:textId="77777777" w:rsidR="003F6093" w:rsidRDefault="000A2B13">
            <w:pPr>
              <w:numPr>
                <w:ilvl w:val="1"/>
                <w:numId w:val="162"/>
              </w:numPr>
              <w:spacing w:after="280"/>
              <w:rPr>
                <w:rFonts w:cs="Arial"/>
                <w:color w:val="000000"/>
                <w:sz w:val="24"/>
                <w:szCs w:val="24"/>
              </w:rPr>
            </w:pPr>
            <w:r>
              <w:rPr>
                <w:rFonts w:cs="Arial"/>
                <w:color w:val="000000"/>
                <w:sz w:val="24"/>
                <w:szCs w:val="24"/>
              </w:rPr>
              <w:t xml:space="preserve">The phonetic alphabet is useful when studying languages or linguistics. </w:t>
            </w:r>
          </w:p>
          <w:p w14:paraId="05D02076"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92" w:anchor="pict" w:history="1">
              <w:r>
                <w:rPr>
                  <w:rStyle w:val="Hyperlink"/>
                </w:rPr>
                <w:t>pict</w:t>
              </w:r>
            </w:hyperlink>
            <w:r>
              <w:rPr>
                <w:rFonts w:cs="Arial"/>
                <w:color w:val="000000"/>
                <w:sz w:val="24"/>
                <w:szCs w:val="24"/>
              </w:rPr>
              <w:t xml:space="preserve"> </w:t>
            </w:r>
          </w:p>
          <w:p w14:paraId="1C7A021F" w14:textId="77777777" w:rsidR="003F6093" w:rsidRDefault="000A2B13">
            <w:pPr>
              <w:numPr>
                <w:ilvl w:val="0"/>
                <w:numId w:val="345"/>
              </w:numPr>
              <w:spacing w:before="280"/>
              <w:rPr>
                <w:rFonts w:cs="Arial"/>
                <w:color w:val="000000"/>
                <w:sz w:val="24"/>
                <w:szCs w:val="24"/>
              </w:rPr>
            </w:pPr>
            <w:bookmarkStart w:id="77" w:name="PICT"/>
            <w:r>
              <w:rPr>
                <w:rFonts w:cs="Arial"/>
                <w:b/>
                <w:bCs/>
                <w:color w:val="000000"/>
                <w:sz w:val="24"/>
                <w:szCs w:val="24"/>
              </w:rPr>
              <w:t>depict</w:t>
            </w:r>
            <w:bookmarkEnd w:id="77"/>
            <w:r>
              <w:rPr>
                <w:rFonts w:cs="Arial"/>
                <w:b/>
                <w:bCs/>
                <w:color w:val="000000"/>
                <w:sz w:val="24"/>
                <w:szCs w:val="24"/>
              </w:rPr>
              <w:t xml:space="preserve"> </w:t>
            </w:r>
            <w:r>
              <w:rPr>
                <w:rFonts w:cs="Arial"/>
                <w:color w:val="000000"/>
                <w:sz w:val="24"/>
                <w:szCs w:val="24"/>
              </w:rPr>
              <w:t xml:space="preserve">(verb): to portray, to represent </w:t>
            </w:r>
          </w:p>
          <w:p w14:paraId="0FB01C08" w14:textId="77777777" w:rsidR="003F6093" w:rsidRDefault="00C436DA">
            <w:pPr>
              <w:numPr>
                <w:ilvl w:val="1"/>
                <w:numId w:val="345"/>
              </w:numPr>
              <w:rPr>
                <w:rFonts w:cs="Arial"/>
                <w:color w:val="000000"/>
                <w:sz w:val="24"/>
                <w:szCs w:val="24"/>
              </w:rPr>
            </w:pPr>
            <w:hyperlink r:id="rId493" w:anchor="DE" w:history="1">
              <w:r w:rsidR="000A2B13">
                <w:rPr>
                  <w:rStyle w:val="Hyperlink"/>
                </w:rPr>
                <w:t>de</w:t>
              </w:r>
            </w:hyperlink>
            <w:r w:rsidR="000A2B13">
              <w:rPr>
                <w:rFonts w:cs="Arial"/>
                <w:color w:val="000000"/>
                <w:sz w:val="24"/>
                <w:szCs w:val="24"/>
              </w:rPr>
              <w:t xml:space="preserve"> + </w:t>
            </w:r>
            <w:hyperlink r:id="rId494" w:anchor="phil" w:history="1">
              <w:r w:rsidR="000A2B13">
                <w:rPr>
                  <w:rStyle w:val="Hyperlink"/>
                </w:rPr>
                <w:t>pict</w:t>
              </w:r>
            </w:hyperlink>
            <w:r w:rsidR="000A2B13">
              <w:rPr>
                <w:rFonts w:cs="Arial"/>
                <w:color w:val="000000"/>
                <w:sz w:val="24"/>
                <w:szCs w:val="24"/>
              </w:rPr>
              <w:t xml:space="preserve"> </w:t>
            </w:r>
          </w:p>
          <w:p w14:paraId="72301E4B" w14:textId="77777777" w:rsidR="003F6093" w:rsidRDefault="000A2B13">
            <w:pPr>
              <w:numPr>
                <w:ilvl w:val="1"/>
                <w:numId w:val="345"/>
              </w:numPr>
              <w:spacing w:after="280"/>
              <w:rPr>
                <w:rFonts w:cs="Arial"/>
                <w:color w:val="000000"/>
                <w:sz w:val="24"/>
                <w:szCs w:val="24"/>
              </w:rPr>
            </w:pPr>
            <w:r>
              <w:rPr>
                <w:rFonts w:cs="Arial"/>
                <w:color w:val="000000"/>
                <w:sz w:val="24"/>
                <w:szCs w:val="24"/>
              </w:rPr>
              <w:lastRenderedPageBreak/>
              <w:t xml:space="preserve">In the movie the character was depicted as evil. </w:t>
            </w:r>
          </w:p>
          <w:p w14:paraId="3B0716B6"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495" w:anchor="port" w:history="1">
              <w:r>
                <w:rPr>
                  <w:rStyle w:val="Hyperlink"/>
                </w:rPr>
                <w:t>port</w:t>
              </w:r>
            </w:hyperlink>
            <w:r>
              <w:rPr>
                <w:rFonts w:cs="Arial"/>
                <w:color w:val="000000"/>
                <w:sz w:val="24"/>
                <w:szCs w:val="24"/>
              </w:rPr>
              <w:t xml:space="preserve"> </w:t>
            </w:r>
          </w:p>
          <w:p w14:paraId="19FF1A83" w14:textId="77777777" w:rsidR="003F6093" w:rsidRDefault="000A2B13">
            <w:pPr>
              <w:numPr>
                <w:ilvl w:val="0"/>
                <w:numId w:val="261"/>
              </w:numPr>
              <w:spacing w:before="280"/>
              <w:rPr>
                <w:rFonts w:cs="Arial"/>
                <w:color w:val="000000"/>
                <w:sz w:val="24"/>
                <w:szCs w:val="24"/>
              </w:rPr>
            </w:pPr>
            <w:bookmarkStart w:id="78" w:name="PORT"/>
            <w:r>
              <w:rPr>
                <w:rFonts w:cs="Arial"/>
                <w:b/>
                <w:bCs/>
                <w:color w:val="000000"/>
                <w:sz w:val="24"/>
                <w:szCs w:val="24"/>
              </w:rPr>
              <w:t>import</w:t>
            </w:r>
            <w:bookmarkEnd w:id="78"/>
            <w:r>
              <w:rPr>
                <w:rFonts w:cs="Arial"/>
                <w:b/>
                <w:bCs/>
                <w:color w:val="000000"/>
                <w:sz w:val="24"/>
                <w:szCs w:val="24"/>
              </w:rPr>
              <w:t xml:space="preserve"> </w:t>
            </w:r>
            <w:r>
              <w:rPr>
                <w:rFonts w:cs="Arial"/>
                <w:color w:val="000000"/>
                <w:sz w:val="24"/>
                <w:szCs w:val="24"/>
              </w:rPr>
              <w:t xml:space="preserve">(verb): to bring in from a foreign country </w:t>
            </w:r>
          </w:p>
          <w:p w14:paraId="6AA8D79F" w14:textId="77777777" w:rsidR="003F6093" w:rsidRDefault="00C436DA">
            <w:pPr>
              <w:numPr>
                <w:ilvl w:val="1"/>
                <w:numId w:val="261"/>
              </w:numPr>
              <w:rPr>
                <w:rFonts w:cs="Arial"/>
                <w:color w:val="000000"/>
                <w:sz w:val="24"/>
                <w:szCs w:val="24"/>
              </w:rPr>
            </w:pPr>
            <w:hyperlink r:id="rId496" w:anchor="IN" w:history="1">
              <w:r w:rsidR="000A2B13">
                <w:rPr>
                  <w:rStyle w:val="Hyperlink"/>
                </w:rPr>
                <w:t>im</w:t>
              </w:r>
            </w:hyperlink>
            <w:r w:rsidR="000A2B13">
              <w:rPr>
                <w:rFonts w:cs="Arial"/>
                <w:color w:val="000000"/>
                <w:sz w:val="24"/>
                <w:szCs w:val="24"/>
              </w:rPr>
              <w:t xml:space="preserve"> + </w:t>
            </w:r>
            <w:hyperlink r:id="rId497" w:anchor="port" w:history="1">
              <w:r w:rsidR="000A2B13">
                <w:rPr>
                  <w:rStyle w:val="Hyperlink"/>
                </w:rPr>
                <w:t>port</w:t>
              </w:r>
            </w:hyperlink>
            <w:r w:rsidR="000A2B13">
              <w:rPr>
                <w:rFonts w:cs="Arial"/>
                <w:color w:val="000000"/>
                <w:sz w:val="24"/>
                <w:szCs w:val="24"/>
              </w:rPr>
              <w:t xml:space="preserve"> </w:t>
            </w:r>
          </w:p>
          <w:p w14:paraId="6A64EC44" w14:textId="77777777" w:rsidR="003F6093" w:rsidRDefault="000A2B13">
            <w:pPr>
              <w:numPr>
                <w:ilvl w:val="1"/>
                <w:numId w:val="261"/>
              </w:numPr>
              <w:spacing w:after="280"/>
              <w:rPr>
                <w:rFonts w:cs="Arial"/>
                <w:color w:val="000000"/>
                <w:sz w:val="24"/>
                <w:szCs w:val="24"/>
              </w:rPr>
            </w:pPr>
            <w:r>
              <w:rPr>
                <w:rFonts w:cs="Arial"/>
                <w:color w:val="000000"/>
                <w:sz w:val="24"/>
                <w:szCs w:val="24"/>
              </w:rPr>
              <w:t xml:space="preserve">Fyodor imports caviar and other products from Russia. </w:t>
            </w:r>
          </w:p>
          <w:p w14:paraId="3CC8D00F" w14:textId="77777777" w:rsidR="003F6093" w:rsidRDefault="000A2B13">
            <w:pPr>
              <w:numPr>
                <w:ilvl w:val="0"/>
                <w:numId w:val="491"/>
              </w:numPr>
              <w:rPr>
                <w:rFonts w:cs="Arial"/>
                <w:color w:val="000000"/>
                <w:sz w:val="24"/>
                <w:szCs w:val="24"/>
              </w:rPr>
            </w:pPr>
            <w:r>
              <w:rPr>
                <w:rFonts w:cs="Arial"/>
                <w:b/>
                <w:bCs/>
                <w:color w:val="000000"/>
                <w:sz w:val="24"/>
                <w:szCs w:val="24"/>
              </w:rPr>
              <w:t xml:space="preserve">portage </w:t>
            </w:r>
            <w:r>
              <w:rPr>
                <w:rFonts w:cs="Arial"/>
                <w:color w:val="000000"/>
                <w:sz w:val="24"/>
                <w:szCs w:val="24"/>
              </w:rPr>
              <w:t xml:space="preserve">(noun) the labor of carrying boats across land </w:t>
            </w:r>
          </w:p>
          <w:p w14:paraId="7EE2A3BD" w14:textId="77777777" w:rsidR="003F6093" w:rsidRDefault="00C436DA">
            <w:pPr>
              <w:numPr>
                <w:ilvl w:val="1"/>
                <w:numId w:val="491"/>
              </w:numPr>
              <w:rPr>
                <w:rFonts w:cs="Arial"/>
                <w:color w:val="000000"/>
                <w:sz w:val="24"/>
                <w:szCs w:val="24"/>
              </w:rPr>
            </w:pPr>
            <w:hyperlink r:id="rId498" w:anchor="port" w:history="1">
              <w:r w:rsidR="000A2B13">
                <w:rPr>
                  <w:rStyle w:val="Hyperlink"/>
                </w:rPr>
                <w:t>port</w:t>
              </w:r>
            </w:hyperlink>
            <w:r w:rsidR="000A2B13">
              <w:rPr>
                <w:rFonts w:cs="Arial"/>
                <w:color w:val="000000"/>
                <w:sz w:val="24"/>
                <w:szCs w:val="24"/>
              </w:rPr>
              <w:t xml:space="preserve"> + </w:t>
            </w:r>
            <w:hyperlink r:id="rId499" w:anchor="AGENOUN" w:history="1">
              <w:r w:rsidR="000A2B13">
                <w:rPr>
                  <w:rStyle w:val="Hyperlink"/>
                </w:rPr>
                <w:t>age</w:t>
              </w:r>
            </w:hyperlink>
            <w:r w:rsidR="000A2B13">
              <w:rPr>
                <w:rFonts w:cs="Arial"/>
                <w:color w:val="000000"/>
                <w:sz w:val="24"/>
                <w:szCs w:val="24"/>
              </w:rPr>
              <w:t xml:space="preserve"> </w:t>
            </w:r>
          </w:p>
          <w:p w14:paraId="57B09720" w14:textId="77777777" w:rsidR="003F6093" w:rsidRDefault="000A2B13">
            <w:pPr>
              <w:numPr>
                <w:ilvl w:val="1"/>
                <w:numId w:val="491"/>
              </w:numPr>
              <w:spacing w:after="280"/>
              <w:rPr>
                <w:rFonts w:cs="Arial"/>
                <w:color w:val="000000"/>
                <w:sz w:val="24"/>
                <w:szCs w:val="24"/>
              </w:rPr>
            </w:pPr>
            <w:r>
              <w:rPr>
                <w:rFonts w:cs="Arial"/>
                <w:color w:val="000000"/>
                <w:sz w:val="24"/>
                <w:szCs w:val="24"/>
              </w:rPr>
              <w:t xml:space="preserve">Bill said that he had a five mile portage on his last canoe trip. </w:t>
            </w:r>
          </w:p>
          <w:p w14:paraId="2CA27E11"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500" w:anchor="pli" w:history="1">
              <w:r>
                <w:rPr>
                  <w:rStyle w:val="Hyperlink"/>
                </w:rPr>
                <w:t>pli, ply</w:t>
              </w:r>
            </w:hyperlink>
            <w:r>
              <w:rPr>
                <w:rFonts w:cs="Arial"/>
                <w:color w:val="000000"/>
                <w:sz w:val="24"/>
                <w:szCs w:val="24"/>
              </w:rPr>
              <w:t xml:space="preserve"> </w:t>
            </w:r>
          </w:p>
          <w:p w14:paraId="70CB2B0A" w14:textId="77777777" w:rsidR="003F6093" w:rsidRDefault="000A2B13">
            <w:pPr>
              <w:numPr>
                <w:ilvl w:val="0"/>
                <w:numId w:val="203"/>
              </w:numPr>
              <w:spacing w:before="280"/>
              <w:rPr>
                <w:rFonts w:cs="Arial"/>
                <w:color w:val="000000"/>
                <w:sz w:val="24"/>
                <w:szCs w:val="24"/>
              </w:rPr>
            </w:pPr>
            <w:bookmarkStart w:id="79" w:name="PLI"/>
            <w:r>
              <w:rPr>
                <w:rFonts w:cs="Arial"/>
                <w:b/>
                <w:bCs/>
                <w:color w:val="000000"/>
                <w:sz w:val="24"/>
                <w:szCs w:val="24"/>
              </w:rPr>
              <w:t xml:space="preserve">reply </w:t>
            </w:r>
            <w:bookmarkEnd w:id="79"/>
            <w:r>
              <w:rPr>
                <w:rFonts w:cs="Arial"/>
                <w:color w:val="000000"/>
                <w:sz w:val="24"/>
                <w:szCs w:val="24"/>
              </w:rPr>
              <w:t xml:space="preserve">(verb, noun): to respond, to answer; a response </w:t>
            </w:r>
          </w:p>
          <w:p w14:paraId="3D3F08CF" w14:textId="77777777" w:rsidR="003F6093" w:rsidRDefault="00C436DA">
            <w:pPr>
              <w:numPr>
                <w:ilvl w:val="1"/>
                <w:numId w:val="203"/>
              </w:numPr>
              <w:rPr>
                <w:rFonts w:cs="Arial"/>
                <w:color w:val="000000"/>
                <w:sz w:val="24"/>
                <w:szCs w:val="24"/>
              </w:rPr>
            </w:pPr>
            <w:hyperlink r:id="rId501" w:anchor="RE" w:history="1">
              <w:r w:rsidR="000A2B13">
                <w:rPr>
                  <w:rStyle w:val="Hyperlink"/>
                </w:rPr>
                <w:t>re</w:t>
              </w:r>
            </w:hyperlink>
            <w:r w:rsidR="000A2B13">
              <w:rPr>
                <w:rFonts w:cs="Arial"/>
                <w:color w:val="000000"/>
                <w:sz w:val="24"/>
                <w:szCs w:val="24"/>
              </w:rPr>
              <w:t xml:space="preserve"> + </w:t>
            </w:r>
            <w:hyperlink r:id="rId502" w:anchor="pli" w:history="1">
              <w:r w:rsidR="000A2B13">
                <w:rPr>
                  <w:rStyle w:val="Hyperlink"/>
                </w:rPr>
                <w:t>ply</w:t>
              </w:r>
            </w:hyperlink>
            <w:r w:rsidR="000A2B13">
              <w:rPr>
                <w:rFonts w:cs="Arial"/>
                <w:color w:val="000000"/>
                <w:sz w:val="24"/>
                <w:szCs w:val="24"/>
              </w:rPr>
              <w:t xml:space="preserve"> </w:t>
            </w:r>
          </w:p>
          <w:p w14:paraId="3641AF83" w14:textId="77777777" w:rsidR="003F6093" w:rsidRDefault="000A2B13">
            <w:pPr>
              <w:numPr>
                <w:ilvl w:val="1"/>
                <w:numId w:val="203"/>
              </w:numPr>
              <w:rPr>
                <w:rFonts w:cs="Arial"/>
                <w:color w:val="000000"/>
                <w:sz w:val="24"/>
                <w:szCs w:val="24"/>
              </w:rPr>
            </w:pPr>
            <w:r>
              <w:rPr>
                <w:rFonts w:cs="Arial"/>
                <w:color w:val="000000"/>
                <w:sz w:val="24"/>
                <w:szCs w:val="24"/>
              </w:rPr>
              <w:t xml:space="preserve">Did Marco reply to Emily's invitation? </w:t>
            </w:r>
          </w:p>
          <w:p w14:paraId="10F704EB" w14:textId="77777777" w:rsidR="003F6093" w:rsidRDefault="000A2B13">
            <w:pPr>
              <w:numPr>
                <w:ilvl w:val="1"/>
                <w:numId w:val="203"/>
              </w:numPr>
              <w:spacing w:after="280"/>
              <w:rPr>
                <w:rFonts w:cs="Arial"/>
                <w:color w:val="000000"/>
                <w:sz w:val="24"/>
                <w:szCs w:val="24"/>
              </w:rPr>
            </w:pPr>
            <w:r>
              <w:rPr>
                <w:rFonts w:cs="Arial"/>
                <w:color w:val="000000"/>
                <w:sz w:val="24"/>
                <w:szCs w:val="24"/>
              </w:rPr>
              <w:t xml:space="preserve">Lynn received a negative reply from her parents and she will not be going to the party. </w:t>
            </w:r>
          </w:p>
          <w:p w14:paraId="6F84540E" w14:textId="77777777" w:rsidR="003F6093" w:rsidRDefault="000A2B13">
            <w:pPr>
              <w:numPr>
                <w:ilvl w:val="0"/>
                <w:numId w:val="34"/>
              </w:numPr>
              <w:rPr>
                <w:rFonts w:cs="Arial"/>
                <w:color w:val="000000"/>
                <w:sz w:val="24"/>
                <w:szCs w:val="24"/>
              </w:rPr>
            </w:pPr>
            <w:r>
              <w:rPr>
                <w:rFonts w:cs="Arial"/>
                <w:b/>
                <w:bCs/>
                <w:color w:val="000000"/>
                <w:sz w:val="24"/>
                <w:szCs w:val="24"/>
              </w:rPr>
              <w:t xml:space="preserve">implicate </w:t>
            </w:r>
            <w:r>
              <w:rPr>
                <w:rFonts w:cs="Arial"/>
                <w:color w:val="000000"/>
                <w:sz w:val="24"/>
                <w:szCs w:val="24"/>
              </w:rPr>
              <w:t xml:space="preserve">(verb): to involve, to incriminate </w:t>
            </w:r>
          </w:p>
          <w:p w14:paraId="42998F21" w14:textId="77777777" w:rsidR="003F6093" w:rsidRDefault="00C436DA">
            <w:pPr>
              <w:numPr>
                <w:ilvl w:val="1"/>
                <w:numId w:val="34"/>
              </w:numPr>
              <w:rPr>
                <w:rFonts w:cs="Arial"/>
                <w:color w:val="000000"/>
                <w:sz w:val="24"/>
                <w:szCs w:val="24"/>
              </w:rPr>
            </w:pPr>
            <w:hyperlink r:id="rId503" w:anchor="IN" w:history="1">
              <w:r w:rsidR="000A2B13">
                <w:rPr>
                  <w:rStyle w:val="Hyperlink"/>
                </w:rPr>
                <w:t>im</w:t>
              </w:r>
            </w:hyperlink>
            <w:r w:rsidR="000A2B13">
              <w:rPr>
                <w:rFonts w:cs="Arial"/>
                <w:color w:val="000000"/>
                <w:sz w:val="24"/>
                <w:szCs w:val="24"/>
              </w:rPr>
              <w:t xml:space="preserve"> + </w:t>
            </w:r>
            <w:hyperlink r:id="rId504" w:anchor="pli" w:history="1">
              <w:r w:rsidR="000A2B13">
                <w:rPr>
                  <w:rStyle w:val="Hyperlink"/>
                </w:rPr>
                <w:t>plic</w:t>
              </w:r>
            </w:hyperlink>
            <w:r w:rsidR="000A2B13">
              <w:rPr>
                <w:rFonts w:cs="Arial"/>
                <w:color w:val="000000"/>
                <w:sz w:val="24"/>
                <w:szCs w:val="24"/>
              </w:rPr>
              <w:t xml:space="preserve"> + </w:t>
            </w:r>
            <w:hyperlink r:id="rId505" w:anchor="ATEVERB" w:history="1">
              <w:r w:rsidR="000A2B13">
                <w:rPr>
                  <w:rStyle w:val="Hyperlink"/>
                </w:rPr>
                <w:t>ate</w:t>
              </w:r>
            </w:hyperlink>
            <w:r w:rsidR="000A2B13">
              <w:rPr>
                <w:rFonts w:cs="Arial"/>
                <w:color w:val="000000"/>
                <w:sz w:val="24"/>
                <w:szCs w:val="24"/>
              </w:rPr>
              <w:t xml:space="preserve"> </w:t>
            </w:r>
          </w:p>
          <w:p w14:paraId="1814AA26" w14:textId="77777777" w:rsidR="003F6093" w:rsidRDefault="000A2B13">
            <w:pPr>
              <w:numPr>
                <w:ilvl w:val="1"/>
                <w:numId w:val="34"/>
              </w:numPr>
              <w:spacing w:after="280"/>
              <w:rPr>
                <w:rFonts w:cs="Arial"/>
                <w:color w:val="000000"/>
                <w:sz w:val="24"/>
                <w:szCs w:val="24"/>
              </w:rPr>
            </w:pPr>
            <w:r>
              <w:rPr>
                <w:rFonts w:cs="Arial"/>
                <w:color w:val="000000"/>
                <w:sz w:val="24"/>
                <w:szCs w:val="24"/>
              </w:rPr>
              <w:t xml:space="preserve">The thief was implicated in three burglaries. </w:t>
            </w:r>
          </w:p>
          <w:p w14:paraId="6BD04061" w14:textId="77777777" w:rsidR="003F6093" w:rsidRDefault="000A2B13">
            <w:pPr>
              <w:numPr>
                <w:ilvl w:val="0"/>
                <w:numId w:val="256"/>
              </w:numPr>
              <w:rPr>
                <w:rFonts w:cs="Arial"/>
                <w:color w:val="000000"/>
                <w:sz w:val="24"/>
                <w:szCs w:val="24"/>
              </w:rPr>
            </w:pPr>
            <w:r>
              <w:rPr>
                <w:rFonts w:cs="Arial"/>
                <w:b/>
                <w:bCs/>
                <w:color w:val="000000"/>
                <w:sz w:val="24"/>
                <w:szCs w:val="24"/>
              </w:rPr>
              <w:t xml:space="preserve">ply </w:t>
            </w:r>
            <w:r>
              <w:rPr>
                <w:rFonts w:cs="Arial"/>
                <w:color w:val="000000"/>
                <w:sz w:val="24"/>
                <w:szCs w:val="24"/>
              </w:rPr>
              <w:t xml:space="preserve">(noun): a layer </w:t>
            </w:r>
          </w:p>
          <w:p w14:paraId="2F42BB81" w14:textId="77777777" w:rsidR="003F6093" w:rsidRDefault="00C436DA">
            <w:pPr>
              <w:numPr>
                <w:ilvl w:val="1"/>
                <w:numId w:val="256"/>
              </w:numPr>
              <w:rPr>
                <w:rFonts w:cs="Arial"/>
                <w:color w:val="000000"/>
                <w:sz w:val="24"/>
                <w:szCs w:val="24"/>
              </w:rPr>
            </w:pPr>
            <w:hyperlink r:id="rId506" w:anchor="pli" w:history="1">
              <w:r w:rsidR="000A2B13">
                <w:rPr>
                  <w:rStyle w:val="Hyperlink"/>
                </w:rPr>
                <w:t>ply</w:t>
              </w:r>
            </w:hyperlink>
            <w:r w:rsidR="000A2B13">
              <w:rPr>
                <w:rFonts w:cs="Arial"/>
                <w:color w:val="000000"/>
                <w:sz w:val="24"/>
                <w:szCs w:val="24"/>
              </w:rPr>
              <w:t xml:space="preserve"> </w:t>
            </w:r>
          </w:p>
          <w:p w14:paraId="2E201DDB" w14:textId="77777777" w:rsidR="003F6093" w:rsidRDefault="000A2B13">
            <w:pPr>
              <w:numPr>
                <w:ilvl w:val="1"/>
                <w:numId w:val="256"/>
              </w:numPr>
              <w:spacing w:after="280"/>
              <w:rPr>
                <w:rFonts w:cs="Arial"/>
                <w:color w:val="000000"/>
                <w:sz w:val="24"/>
                <w:szCs w:val="24"/>
              </w:rPr>
            </w:pPr>
            <w:r>
              <w:rPr>
                <w:rFonts w:cs="Arial"/>
                <w:color w:val="000000"/>
                <w:sz w:val="24"/>
                <w:szCs w:val="24"/>
              </w:rPr>
              <w:t xml:space="preserve">Two ply tissue paper is stronger than one ply. </w:t>
            </w:r>
          </w:p>
          <w:p w14:paraId="212613CE"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507" w:anchor="pon" w:history="1">
              <w:r>
                <w:rPr>
                  <w:rStyle w:val="Hyperlink"/>
                </w:rPr>
                <w:t>pon, pos</w:t>
              </w:r>
            </w:hyperlink>
            <w:r>
              <w:rPr>
                <w:rFonts w:cs="Arial"/>
                <w:color w:val="000000"/>
                <w:sz w:val="24"/>
                <w:szCs w:val="24"/>
              </w:rPr>
              <w:t xml:space="preserve"> </w:t>
            </w:r>
          </w:p>
          <w:p w14:paraId="4CD296FC" w14:textId="77777777" w:rsidR="003F6093" w:rsidRDefault="000A2B13">
            <w:pPr>
              <w:numPr>
                <w:ilvl w:val="0"/>
                <w:numId w:val="232"/>
              </w:numPr>
              <w:spacing w:before="280"/>
              <w:rPr>
                <w:rFonts w:cs="Arial"/>
                <w:color w:val="000000"/>
                <w:sz w:val="24"/>
                <w:szCs w:val="24"/>
              </w:rPr>
            </w:pPr>
            <w:bookmarkStart w:id="80" w:name="PON"/>
            <w:r>
              <w:rPr>
                <w:rFonts w:cs="Arial"/>
                <w:b/>
                <w:bCs/>
                <w:color w:val="000000"/>
                <w:sz w:val="24"/>
                <w:szCs w:val="24"/>
              </w:rPr>
              <w:t xml:space="preserve">position </w:t>
            </w:r>
            <w:bookmarkEnd w:id="80"/>
            <w:r>
              <w:rPr>
                <w:rFonts w:cs="Arial"/>
                <w:color w:val="000000"/>
                <w:sz w:val="24"/>
                <w:szCs w:val="24"/>
              </w:rPr>
              <w:t xml:space="preserve">(noun): a place occupied by something </w:t>
            </w:r>
          </w:p>
          <w:p w14:paraId="45F71085" w14:textId="77777777" w:rsidR="003F6093" w:rsidRDefault="00C436DA">
            <w:pPr>
              <w:numPr>
                <w:ilvl w:val="1"/>
                <w:numId w:val="232"/>
              </w:numPr>
              <w:rPr>
                <w:rFonts w:cs="Arial"/>
                <w:color w:val="000000"/>
                <w:sz w:val="24"/>
                <w:szCs w:val="24"/>
              </w:rPr>
            </w:pPr>
            <w:hyperlink r:id="rId508" w:anchor="pon" w:history="1">
              <w:r w:rsidR="000A2B13">
                <w:rPr>
                  <w:rStyle w:val="Hyperlink"/>
                </w:rPr>
                <w:t>pos</w:t>
              </w:r>
            </w:hyperlink>
            <w:r w:rsidR="000A2B13">
              <w:rPr>
                <w:rFonts w:cs="Arial"/>
                <w:color w:val="000000"/>
                <w:sz w:val="24"/>
                <w:szCs w:val="24"/>
              </w:rPr>
              <w:t xml:space="preserve">it + </w:t>
            </w:r>
            <w:hyperlink r:id="rId509" w:anchor="IONNOUN" w:history="1">
              <w:r w:rsidR="000A2B13">
                <w:rPr>
                  <w:rStyle w:val="Hyperlink"/>
                </w:rPr>
                <w:t>ion</w:t>
              </w:r>
            </w:hyperlink>
            <w:r w:rsidR="000A2B13">
              <w:rPr>
                <w:rFonts w:cs="Arial"/>
                <w:color w:val="000000"/>
                <w:sz w:val="24"/>
                <w:szCs w:val="24"/>
              </w:rPr>
              <w:t xml:space="preserve"> </w:t>
            </w:r>
          </w:p>
          <w:p w14:paraId="3241A964" w14:textId="77777777" w:rsidR="003F6093" w:rsidRDefault="000A2B13">
            <w:pPr>
              <w:numPr>
                <w:ilvl w:val="1"/>
                <w:numId w:val="232"/>
              </w:numPr>
              <w:spacing w:after="280"/>
              <w:rPr>
                <w:rFonts w:cs="Arial"/>
                <w:color w:val="000000"/>
                <w:sz w:val="24"/>
                <w:szCs w:val="24"/>
              </w:rPr>
            </w:pPr>
            <w:r>
              <w:rPr>
                <w:rFonts w:cs="Arial"/>
                <w:color w:val="000000"/>
                <w:sz w:val="24"/>
                <w:szCs w:val="24"/>
              </w:rPr>
              <w:t xml:space="preserve">What position does Ian hold at his mother's company? </w:t>
            </w:r>
          </w:p>
          <w:p w14:paraId="1C0C2A76" w14:textId="77777777" w:rsidR="003F6093" w:rsidRDefault="000A2B13">
            <w:pPr>
              <w:numPr>
                <w:ilvl w:val="0"/>
                <w:numId w:val="279"/>
              </w:numPr>
              <w:rPr>
                <w:rFonts w:cs="Arial"/>
                <w:color w:val="000000"/>
                <w:sz w:val="24"/>
                <w:szCs w:val="24"/>
              </w:rPr>
            </w:pPr>
            <w:r>
              <w:rPr>
                <w:rFonts w:cs="Arial"/>
                <w:b/>
                <w:bCs/>
                <w:color w:val="000000"/>
                <w:sz w:val="24"/>
                <w:szCs w:val="24"/>
              </w:rPr>
              <w:t xml:space="preserve">postpone </w:t>
            </w:r>
            <w:r>
              <w:rPr>
                <w:rFonts w:cs="Arial"/>
                <w:color w:val="000000"/>
                <w:sz w:val="24"/>
                <w:szCs w:val="24"/>
              </w:rPr>
              <w:t xml:space="preserve">(verb): to put off to a later time </w:t>
            </w:r>
          </w:p>
          <w:p w14:paraId="19C5AF23" w14:textId="77777777" w:rsidR="003F6093" w:rsidRDefault="00C436DA">
            <w:pPr>
              <w:numPr>
                <w:ilvl w:val="1"/>
                <w:numId w:val="279"/>
              </w:numPr>
              <w:rPr>
                <w:rFonts w:cs="Arial"/>
                <w:color w:val="000000"/>
                <w:sz w:val="24"/>
                <w:szCs w:val="24"/>
              </w:rPr>
            </w:pPr>
            <w:hyperlink r:id="rId510" w:anchor="POST" w:history="1">
              <w:r w:rsidR="000A2B13">
                <w:rPr>
                  <w:rStyle w:val="Hyperlink"/>
                </w:rPr>
                <w:t>post</w:t>
              </w:r>
            </w:hyperlink>
            <w:r w:rsidR="000A2B13">
              <w:rPr>
                <w:rFonts w:cs="Arial"/>
                <w:color w:val="000000"/>
                <w:sz w:val="24"/>
                <w:szCs w:val="24"/>
              </w:rPr>
              <w:t xml:space="preserve"> + </w:t>
            </w:r>
            <w:hyperlink r:id="rId511" w:anchor="pon" w:history="1">
              <w:r w:rsidR="000A2B13">
                <w:rPr>
                  <w:rStyle w:val="Hyperlink"/>
                </w:rPr>
                <w:t>pone</w:t>
              </w:r>
            </w:hyperlink>
            <w:r w:rsidR="000A2B13">
              <w:rPr>
                <w:rFonts w:cs="Arial"/>
                <w:color w:val="000000"/>
                <w:sz w:val="24"/>
                <w:szCs w:val="24"/>
              </w:rPr>
              <w:t xml:space="preserve"> </w:t>
            </w:r>
          </w:p>
          <w:p w14:paraId="4FDC8304" w14:textId="77777777" w:rsidR="003F6093" w:rsidRDefault="000A2B13">
            <w:pPr>
              <w:numPr>
                <w:ilvl w:val="1"/>
                <w:numId w:val="279"/>
              </w:numPr>
              <w:spacing w:after="280"/>
              <w:rPr>
                <w:rFonts w:cs="Arial"/>
                <w:color w:val="000000"/>
                <w:sz w:val="24"/>
                <w:szCs w:val="24"/>
              </w:rPr>
            </w:pPr>
            <w:r>
              <w:rPr>
                <w:rFonts w:cs="Arial"/>
                <w:color w:val="000000"/>
                <w:sz w:val="24"/>
                <w:szCs w:val="24"/>
              </w:rPr>
              <w:t xml:space="preserve">The baseball game was postponed because of the storm. </w:t>
            </w:r>
          </w:p>
          <w:p w14:paraId="599B1E39" w14:textId="77777777" w:rsidR="003F6093" w:rsidRDefault="000A2B13">
            <w:pPr>
              <w:numPr>
                <w:ilvl w:val="0"/>
                <w:numId w:val="136"/>
              </w:numPr>
              <w:rPr>
                <w:rFonts w:cs="Arial"/>
                <w:color w:val="000000"/>
                <w:sz w:val="24"/>
                <w:szCs w:val="24"/>
              </w:rPr>
            </w:pPr>
            <w:r>
              <w:rPr>
                <w:rFonts w:cs="Arial"/>
                <w:b/>
                <w:bCs/>
                <w:color w:val="000000"/>
                <w:sz w:val="24"/>
                <w:szCs w:val="24"/>
              </w:rPr>
              <w:t xml:space="preserve">posture </w:t>
            </w:r>
            <w:r>
              <w:rPr>
                <w:rFonts w:cs="Arial"/>
                <w:color w:val="000000"/>
                <w:sz w:val="24"/>
                <w:szCs w:val="24"/>
              </w:rPr>
              <w:t xml:space="preserve">(noun) the position of a body </w:t>
            </w:r>
          </w:p>
          <w:p w14:paraId="2EE34E85" w14:textId="77777777" w:rsidR="003F6093" w:rsidRDefault="00C436DA">
            <w:pPr>
              <w:numPr>
                <w:ilvl w:val="1"/>
                <w:numId w:val="136"/>
              </w:numPr>
              <w:rPr>
                <w:rFonts w:cs="Arial"/>
                <w:color w:val="000000"/>
                <w:sz w:val="24"/>
                <w:szCs w:val="24"/>
              </w:rPr>
            </w:pPr>
            <w:hyperlink r:id="rId512" w:anchor="pon" w:history="1">
              <w:r w:rsidR="000A2B13">
                <w:rPr>
                  <w:rStyle w:val="Hyperlink"/>
                </w:rPr>
                <w:t>post</w:t>
              </w:r>
            </w:hyperlink>
            <w:r w:rsidR="000A2B13">
              <w:rPr>
                <w:rFonts w:cs="Arial"/>
                <w:color w:val="000000"/>
                <w:sz w:val="24"/>
                <w:szCs w:val="24"/>
              </w:rPr>
              <w:t xml:space="preserve"> + </w:t>
            </w:r>
            <w:hyperlink r:id="rId513" w:anchor="URENOUN" w:history="1">
              <w:r w:rsidR="000A2B13">
                <w:rPr>
                  <w:rStyle w:val="Hyperlink"/>
                </w:rPr>
                <w:t>ure</w:t>
              </w:r>
            </w:hyperlink>
            <w:r w:rsidR="000A2B13">
              <w:rPr>
                <w:rFonts w:cs="Arial"/>
                <w:color w:val="000000"/>
                <w:sz w:val="24"/>
                <w:szCs w:val="24"/>
              </w:rPr>
              <w:t xml:space="preserve"> </w:t>
            </w:r>
          </w:p>
          <w:p w14:paraId="614807AD" w14:textId="77777777" w:rsidR="003F6093" w:rsidRDefault="000A2B13">
            <w:pPr>
              <w:numPr>
                <w:ilvl w:val="1"/>
                <w:numId w:val="136"/>
              </w:numPr>
              <w:spacing w:after="280"/>
              <w:rPr>
                <w:rFonts w:cs="Arial"/>
                <w:color w:val="000000"/>
                <w:sz w:val="24"/>
                <w:szCs w:val="24"/>
              </w:rPr>
            </w:pPr>
            <w:r>
              <w:rPr>
                <w:rFonts w:cs="Arial"/>
                <w:color w:val="000000"/>
                <w:sz w:val="24"/>
                <w:szCs w:val="24"/>
              </w:rPr>
              <w:t xml:space="preserve">Denise has terrific posture -- her back is straight and strong. </w:t>
            </w:r>
          </w:p>
          <w:p w14:paraId="235B5D01"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514" w:anchor="psych" w:history="1">
              <w:r>
                <w:rPr>
                  <w:rStyle w:val="Hyperlink"/>
                </w:rPr>
                <w:t>psych</w:t>
              </w:r>
            </w:hyperlink>
            <w:r>
              <w:rPr>
                <w:rFonts w:cs="Arial"/>
                <w:color w:val="000000"/>
                <w:sz w:val="24"/>
                <w:szCs w:val="24"/>
              </w:rPr>
              <w:t xml:space="preserve"> </w:t>
            </w:r>
          </w:p>
          <w:p w14:paraId="030BAB16" w14:textId="77777777" w:rsidR="003F6093" w:rsidRDefault="000A2B13">
            <w:pPr>
              <w:numPr>
                <w:ilvl w:val="0"/>
                <w:numId w:val="393"/>
              </w:numPr>
              <w:spacing w:before="280"/>
              <w:rPr>
                <w:rFonts w:cs="Arial"/>
                <w:color w:val="000000"/>
                <w:sz w:val="24"/>
                <w:szCs w:val="24"/>
              </w:rPr>
            </w:pPr>
            <w:bookmarkStart w:id="81" w:name="PSYCH"/>
            <w:r>
              <w:rPr>
                <w:rFonts w:cs="Arial"/>
                <w:b/>
                <w:bCs/>
                <w:color w:val="000000"/>
                <w:sz w:val="24"/>
                <w:szCs w:val="24"/>
              </w:rPr>
              <w:t xml:space="preserve">psychology </w:t>
            </w:r>
            <w:bookmarkEnd w:id="81"/>
            <w:r>
              <w:rPr>
                <w:rFonts w:cs="Arial"/>
                <w:color w:val="000000"/>
                <w:sz w:val="24"/>
                <w:szCs w:val="24"/>
              </w:rPr>
              <w:t xml:space="preserve">(noun): study of how the mind works </w:t>
            </w:r>
          </w:p>
          <w:p w14:paraId="71AF158C" w14:textId="77777777" w:rsidR="003F6093" w:rsidRDefault="00C436DA">
            <w:pPr>
              <w:numPr>
                <w:ilvl w:val="1"/>
                <w:numId w:val="393"/>
              </w:numPr>
              <w:rPr>
                <w:rFonts w:cs="Arial"/>
                <w:color w:val="000000"/>
                <w:sz w:val="24"/>
                <w:szCs w:val="24"/>
              </w:rPr>
            </w:pPr>
            <w:hyperlink r:id="rId515" w:anchor="psych" w:history="1">
              <w:r w:rsidR="000A2B13">
                <w:rPr>
                  <w:rStyle w:val="Hyperlink"/>
                </w:rPr>
                <w:t>psych</w:t>
              </w:r>
            </w:hyperlink>
            <w:r w:rsidR="000A2B13">
              <w:rPr>
                <w:rFonts w:cs="Arial"/>
                <w:color w:val="000000"/>
                <w:sz w:val="24"/>
                <w:szCs w:val="24"/>
              </w:rPr>
              <w:t xml:space="preserve">o + </w:t>
            </w:r>
            <w:hyperlink r:id="rId516" w:anchor="log" w:history="1">
              <w:r w:rsidR="000A2B13">
                <w:rPr>
                  <w:rStyle w:val="Hyperlink"/>
                </w:rPr>
                <w:t>log</w:t>
              </w:r>
            </w:hyperlink>
            <w:r w:rsidR="000A2B13">
              <w:rPr>
                <w:rFonts w:cs="Arial"/>
                <w:color w:val="000000"/>
                <w:sz w:val="24"/>
                <w:szCs w:val="24"/>
              </w:rPr>
              <w:t xml:space="preserve"> + </w:t>
            </w:r>
            <w:hyperlink r:id="rId517" w:anchor="YNOUN" w:history="1">
              <w:r w:rsidR="000A2B13">
                <w:rPr>
                  <w:rStyle w:val="Hyperlink"/>
                </w:rPr>
                <w:t>y</w:t>
              </w:r>
            </w:hyperlink>
            <w:r w:rsidR="000A2B13">
              <w:rPr>
                <w:rFonts w:cs="Arial"/>
                <w:color w:val="000000"/>
                <w:sz w:val="24"/>
                <w:szCs w:val="24"/>
              </w:rPr>
              <w:t xml:space="preserve"> </w:t>
            </w:r>
          </w:p>
          <w:p w14:paraId="64DAA2A8" w14:textId="77777777" w:rsidR="003F6093" w:rsidRDefault="000A2B13">
            <w:pPr>
              <w:numPr>
                <w:ilvl w:val="1"/>
                <w:numId w:val="393"/>
              </w:numPr>
              <w:spacing w:after="280"/>
              <w:rPr>
                <w:rFonts w:cs="Arial"/>
                <w:color w:val="000000"/>
                <w:sz w:val="24"/>
                <w:szCs w:val="24"/>
              </w:rPr>
            </w:pPr>
            <w:r>
              <w:rPr>
                <w:rFonts w:cs="Arial"/>
                <w:color w:val="000000"/>
                <w:sz w:val="24"/>
                <w:szCs w:val="24"/>
              </w:rPr>
              <w:t xml:space="preserve">Lynette studies psychology because she is interested in how people think and feel. </w:t>
            </w:r>
          </w:p>
          <w:p w14:paraId="329EEF1C" w14:textId="77777777" w:rsidR="003F6093" w:rsidRDefault="000A2B13">
            <w:pPr>
              <w:rPr>
                <w:rFonts w:cs="Arial"/>
                <w:color w:val="000000"/>
                <w:sz w:val="24"/>
                <w:szCs w:val="24"/>
              </w:rPr>
            </w:pPr>
            <w:r>
              <w:rPr>
                <w:rFonts w:cs="Arial"/>
                <w:color w:val="000000"/>
                <w:sz w:val="24"/>
                <w:szCs w:val="24"/>
              </w:rPr>
              <w:lastRenderedPageBreak/>
              <w:br/>
            </w:r>
            <w:r>
              <w:rPr>
                <w:rFonts w:cs="Arial"/>
                <w:color w:val="000000"/>
                <w:sz w:val="24"/>
                <w:szCs w:val="24"/>
              </w:rPr>
              <w:br/>
            </w:r>
            <w:r>
              <w:rPr>
                <w:rFonts w:cs="Arial"/>
                <w:color w:val="000000"/>
                <w:sz w:val="24"/>
                <w:szCs w:val="24"/>
              </w:rPr>
              <w:br/>
            </w:r>
            <w:r>
              <w:rPr>
                <w:rFonts w:cs="Arial"/>
                <w:color w:val="000000"/>
                <w:sz w:val="24"/>
                <w:szCs w:val="24"/>
              </w:rPr>
              <w:br/>
            </w:r>
            <w:bookmarkStart w:id="82" w:name="Q"/>
            <w:r>
              <w:rPr>
                <w:rFonts w:cs="Arial"/>
                <w:color w:val="000000"/>
                <w:sz w:val="24"/>
                <w:szCs w:val="24"/>
              </w:rPr>
              <w:t>Q</w:t>
            </w:r>
            <w:bookmarkEnd w:id="82"/>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518" w:anchor="quir" w:history="1">
              <w:r>
                <w:rPr>
                  <w:rStyle w:val="Hyperlink"/>
                </w:rPr>
                <w:t>quir</w:t>
              </w:r>
            </w:hyperlink>
            <w:r>
              <w:rPr>
                <w:rFonts w:cs="Arial"/>
                <w:color w:val="000000"/>
                <w:sz w:val="24"/>
                <w:szCs w:val="24"/>
              </w:rPr>
              <w:t xml:space="preserve"> </w:t>
            </w:r>
          </w:p>
          <w:p w14:paraId="1647C41D" w14:textId="77777777" w:rsidR="003F6093" w:rsidRDefault="000A2B13">
            <w:pPr>
              <w:numPr>
                <w:ilvl w:val="0"/>
                <w:numId w:val="273"/>
              </w:numPr>
              <w:spacing w:before="280"/>
              <w:rPr>
                <w:rFonts w:cs="Arial"/>
                <w:color w:val="000000"/>
                <w:sz w:val="24"/>
                <w:szCs w:val="24"/>
              </w:rPr>
            </w:pPr>
            <w:bookmarkStart w:id="83" w:name="QUIR"/>
            <w:r>
              <w:rPr>
                <w:rFonts w:cs="Arial"/>
                <w:b/>
                <w:bCs/>
                <w:color w:val="000000"/>
                <w:sz w:val="24"/>
                <w:szCs w:val="24"/>
              </w:rPr>
              <w:t xml:space="preserve">inquire </w:t>
            </w:r>
            <w:bookmarkEnd w:id="83"/>
            <w:r>
              <w:rPr>
                <w:rFonts w:cs="Arial"/>
                <w:color w:val="000000"/>
                <w:sz w:val="24"/>
                <w:szCs w:val="24"/>
              </w:rPr>
              <w:t xml:space="preserve">(verb): to ask about </w:t>
            </w:r>
          </w:p>
          <w:p w14:paraId="5A3B5630" w14:textId="77777777" w:rsidR="003F6093" w:rsidRDefault="00C436DA">
            <w:pPr>
              <w:numPr>
                <w:ilvl w:val="1"/>
                <w:numId w:val="273"/>
              </w:numPr>
              <w:rPr>
                <w:rFonts w:cs="Arial"/>
                <w:color w:val="000000"/>
                <w:sz w:val="24"/>
                <w:szCs w:val="24"/>
              </w:rPr>
            </w:pPr>
            <w:hyperlink r:id="rId519" w:anchor="IN" w:history="1">
              <w:r w:rsidR="000A2B13">
                <w:rPr>
                  <w:rStyle w:val="Hyperlink"/>
                </w:rPr>
                <w:t>in</w:t>
              </w:r>
            </w:hyperlink>
            <w:r w:rsidR="000A2B13">
              <w:rPr>
                <w:rFonts w:cs="Arial"/>
                <w:color w:val="000000"/>
                <w:sz w:val="24"/>
                <w:szCs w:val="24"/>
              </w:rPr>
              <w:t xml:space="preserve"> + </w:t>
            </w:r>
            <w:hyperlink r:id="rId520" w:anchor="quir" w:history="1">
              <w:r w:rsidR="000A2B13">
                <w:rPr>
                  <w:rStyle w:val="Hyperlink"/>
                </w:rPr>
                <w:t>quire</w:t>
              </w:r>
            </w:hyperlink>
            <w:r w:rsidR="000A2B13">
              <w:rPr>
                <w:rFonts w:cs="Arial"/>
                <w:color w:val="000000"/>
                <w:sz w:val="24"/>
                <w:szCs w:val="24"/>
              </w:rPr>
              <w:t xml:space="preserve"> </w:t>
            </w:r>
          </w:p>
          <w:p w14:paraId="31665E7C" w14:textId="77777777" w:rsidR="003F6093" w:rsidRDefault="000A2B13">
            <w:pPr>
              <w:numPr>
                <w:ilvl w:val="1"/>
                <w:numId w:val="273"/>
              </w:numPr>
              <w:spacing w:after="280"/>
              <w:rPr>
                <w:rFonts w:cs="Arial"/>
                <w:color w:val="000000"/>
                <w:sz w:val="24"/>
                <w:szCs w:val="24"/>
              </w:rPr>
            </w:pPr>
            <w:r>
              <w:rPr>
                <w:rFonts w:cs="Arial"/>
                <w:color w:val="000000"/>
                <w:sz w:val="24"/>
                <w:szCs w:val="24"/>
              </w:rPr>
              <w:t xml:space="preserve">Debbie inquired about employment opportunities at the factory. </w:t>
            </w:r>
          </w:p>
          <w:p w14:paraId="3F4375DE" w14:textId="77777777" w:rsidR="003F6093" w:rsidRDefault="000A2B13">
            <w:pPr>
              <w:numPr>
                <w:ilvl w:val="0"/>
                <w:numId w:val="58"/>
              </w:numPr>
              <w:rPr>
                <w:rFonts w:cs="Arial"/>
                <w:color w:val="000000"/>
                <w:sz w:val="24"/>
                <w:szCs w:val="24"/>
              </w:rPr>
            </w:pPr>
            <w:r>
              <w:rPr>
                <w:rFonts w:cs="Arial"/>
                <w:b/>
                <w:bCs/>
                <w:color w:val="000000"/>
                <w:sz w:val="24"/>
                <w:szCs w:val="24"/>
              </w:rPr>
              <w:t xml:space="preserve">exquisite </w:t>
            </w:r>
            <w:r>
              <w:rPr>
                <w:rFonts w:cs="Arial"/>
                <w:color w:val="000000"/>
                <w:sz w:val="24"/>
                <w:szCs w:val="24"/>
              </w:rPr>
              <w:t xml:space="preserve">(adjective): carefully selected, marked by beauty </w:t>
            </w:r>
          </w:p>
          <w:p w14:paraId="1A0D8FAE" w14:textId="77777777" w:rsidR="003F6093" w:rsidRDefault="00C436DA">
            <w:pPr>
              <w:numPr>
                <w:ilvl w:val="1"/>
                <w:numId w:val="58"/>
              </w:numPr>
              <w:rPr>
                <w:rFonts w:cs="Arial"/>
                <w:color w:val="000000"/>
                <w:sz w:val="24"/>
                <w:szCs w:val="24"/>
              </w:rPr>
            </w:pPr>
            <w:hyperlink r:id="rId521" w:anchor="E-" w:history="1">
              <w:r w:rsidR="000A2B13">
                <w:rPr>
                  <w:rStyle w:val="Hyperlink"/>
                </w:rPr>
                <w:t>ex</w:t>
              </w:r>
            </w:hyperlink>
            <w:r w:rsidR="000A2B13">
              <w:rPr>
                <w:rFonts w:cs="Arial"/>
                <w:color w:val="000000"/>
                <w:sz w:val="24"/>
                <w:szCs w:val="24"/>
              </w:rPr>
              <w:t xml:space="preserve"> + </w:t>
            </w:r>
            <w:hyperlink r:id="rId522" w:anchor="quir" w:history="1">
              <w:r w:rsidR="000A2B13">
                <w:rPr>
                  <w:rStyle w:val="Hyperlink"/>
                </w:rPr>
                <w:t>quis</w:t>
              </w:r>
            </w:hyperlink>
            <w:r w:rsidR="000A2B13">
              <w:rPr>
                <w:rFonts w:cs="Arial"/>
                <w:color w:val="000000"/>
                <w:sz w:val="24"/>
                <w:szCs w:val="24"/>
              </w:rPr>
              <w:t xml:space="preserve"> + </w:t>
            </w:r>
            <w:hyperlink r:id="rId523" w:anchor="ITEADJ" w:history="1">
              <w:r w:rsidR="000A2B13">
                <w:rPr>
                  <w:rStyle w:val="Hyperlink"/>
                </w:rPr>
                <w:t>ite</w:t>
              </w:r>
            </w:hyperlink>
            <w:r w:rsidR="000A2B13">
              <w:rPr>
                <w:rFonts w:cs="Arial"/>
                <w:color w:val="000000"/>
                <w:sz w:val="24"/>
                <w:szCs w:val="24"/>
              </w:rPr>
              <w:t xml:space="preserve"> </w:t>
            </w:r>
          </w:p>
          <w:p w14:paraId="154DCB5F" w14:textId="77777777" w:rsidR="003F6093" w:rsidRDefault="000A2B13">
            <w:pPr>
              <w:numPr>
                <w:ilvl w:val="1"/>
                <w:numId w:val="58"/>
              </w:numPr>
              <w:spacing w:after="280"/>
              <w:rPr>
                <w:rFonts w:cs="Arial"/>
                <w:color w:val="000000"/>
                <w:sz w:val="24"/>
                <w:szCs w:val="24"/>
              </w:rPr>
            </w:pPr>
            <w:r>
              <w:rPr>
                <w:rFonts w:cs="Arial"/>
                <w:color w:val="000000"/>
                <w:sz w:val="24"/>
                <w:szCs w:val="24"/>
              </w:rPr>
              <w:t xml:space="preserve">Everyone noticed the exquisite diamond Toni was wearing. </w:t>
            </w:r>
          </w:p>
          <w:p w14:paraId="647FC816" w14:textId="77777777" w:rsidR="003F6093" w:rsidRDefault="000A2B13">
            <w:pPr>
              <w:numPr>
                <w:ilvl w:val="0"/>
                <w:numId w:val="391"/>
              </w:numPr>
              <w:rPr>
                <w:rFonts w:cs="Arial"/>
                <w:color w:val="000000"/>
                <w:sz w:val="24"/>
                <w:szCs w:val="24"/>
              </w:rPr>
            </w:pPr>
            <w:r>
              <w:rPr>
                <w:rFonts w:cs="Arial"/>
                <w:b/>
                <w:bCs/>
                <w:color w:val="000000"/>
                <w:sz w:val="24"/>
                <w:szCs w:val="24"/>
              </w:rPr>
              <w:t xml:space="preserve">quest </w:t>
            </w:r>
            <w:r>
              <w:rPr>
                <w:rFonts w:cs="Arial"/>
                <w:color w:val="000000"/>
                <w:sz w:val="24"/>
                <w:szCs w:val="24"/>
              </w:rPr>
              <w:t xml:space="preserve">(noun): a search, the act of seeking </w:t>
            </w:r>
          </w:p>
          <w:p w14:paraId="152BE643" w14:textId="77777777" w:rsidR="003F6093" w:rsidRDefault="00C436DA">
            <w:pPr>
              <w:numPr>
                <w:ilvl w:val="1"/>
                <w:numId w:val="391"/>
              </w:numPr>
              <w:rPr>
                <w:rFonts w:cs="Arial"/>
                <w:color w:val="000000"/>
                <w:sz w:val="24"/>
                <w:szCs w:val="24"/>
              </w:rPr>
            </w:pPr>
            <w:hyperlink r:id="rId524" w:anchor="quir" w:history="1">
              <w:r w:rsidR="000A2B13">
                <w:rPr>
                  <w:rStyle w:val="Hyperlink"/>
                </w:rPr>
                <w:t>quest</w:t>
              </w:r>
            </w:hyperlink>
            <w:r w:rsidR="000A2B13">
              <w:rPr>
                <w:rFonts w:cs="Arial"/>
                <w:color w:val="000000"/>
                <w:sz w:val="24"/>
                <w:szCs w:val="24"/>
              </w:rPr>
              <w:t xml:space="preserve"> </w:t>
            </w:r>
          </w:p>
          <w:p w14:paraId="502D4BE4" w14:textId="77777777" w:rsidR="003F6093" w:rsidRDefault="000A2B13">
            <w:pPr>
              <w:numPr>
                <w:ilvl w:val="1"/>
                <w:numId w:val="391"/>
              </w:numPr>
              <w:spacing w:after="280"/>
              <w:rPr>
                <w:rFonts w:cs="Arial"/>
                <w:color w:val="000000"/>
                <w:sz w:val="24"/>
                <w:szCs w:val="24"/>
              </w:rPr>
            </w:pPr>
            <w:r>
              <w:rPr>
                <w:rFonts w:cs="Arial"/>
                <w:color w:val="000000"/>
                <w:sz w:val="24"/>
                <w:szCs w:val="24"/>
              </w:rPr>
              <w:t xml:space="preserve">At four in the morning Quincy went out on a quest for ice cream. </w:t>
            </w:r>
          </w:p>
          <w:p w14:paraId="74C54277" w14:textId="77777777" w:rsidR="003F6093" w:rsidRDefault="000A2B13">
            <w:pPr>
              <w:numPr>
                <w:ilvl w:val="0"/>
                <w:numId w:val="90"/>
              </w:numPr>
              <w:rPr>
                <w:rFonts w:cs="Arial"/>
                <w:color w:val="000000"/>
                <w:sz w:val="24"/>
                <w:szCs w:val="24"/>
              </w:rPr>
            </w:pPr>
            <w:r>
              <w:rPr>
                <w:rFonts w:cs="Arial"/>
                <w:b/>
                <w:bCs/>
                <w:color w:val="000000"/>
                <w:sz w:val="24"/>
                <w:szCs w:val="24"/>
              </w:rPr>
              <w:t xml:space="preserve">query </w:t>
            </w:r>
            <w:r>
              <w:rPr>
                <w:rFonts w:cs="Arial"/>
                <w:color w:val="000000"/>
                <w:sz w:val="24"/>
                <w:szCs w:val="24"/>
              </w:rPr>
              <w:t xml:space="preserve">(verb, noun): to ask questions, a question </w:t>
            </w:r>
          </w:p>
          <w:p w14:paraId="4E93CADD" w14:textId="77777777" w:rsidR="003F6093" w:rsidRDefault="00C436DA">
            <w:pPr>
              <w:numPr>
                <w:ilvl w:val="1"/>
                <w:numId w:val="90"/>
              </w:numPr>
              <w:rPr>
                <w:rFonts w:cs="Arial"/>
                <w:color w:val="000000"/>
                <w:sz w:val="24"/>
                <w:szCs w:val="24"/>
              </w:rPr>
            </w:pPr>
            <w:hyperlink r:id="rId525" w:anchor="quir" w:history="1">
              <w:r w:rsidR="000A2B13">
                <w:rPr>
                  <w:rStyle w:val="Hyperlink"/>
                </w:rPr>
                <w:t>query</w:t>
              </w:r>
            </w:hyperlink>
            <w:r w:rsidR="000A2B13">
              <w:rPr>
                <w:rFonts w:cs="Arial"/>
                <w:color w:val="000000"/>
                <w:sz w:val="24"/>
                <w:szCs w:val="24"/>
              </w:rPr>
              <w:t xml:space="preserve"> </w:t>
            </w:r>
          </w:p>
          <w:p w14:paraId="16DA4F0A" w14:textId="77777777" w:rsidR="003F6093" w:rsidRDefault="000A2B13">
            <w:pPr>
              <w:numPr>
                <w:ilvl w:val="1"/>
                <w:numId w:val="90"/>
              </w:numPr>
              <w:rPr>
                <w:rFonts w:cs="Arial"/>
                <w:color w:val="000000"/>
                <w:sz w:val="24"/>
                <w:szCs w:val="24"/>
              </w:rPr>
            </w:pPr>
            <w:r>
              <w:rPr>
                <w:rFonts w:cs="Arial"/>
                <w:color w:val="000000"/>
                <w:sz w:val="24"/>
                <w:szCs w:val="24"/>
              </w:rPr>
              <w:t xml:space="preserve">The lawyer queried the witness. </w:t>
            </w:r>
          </w:p>
          <w:p w14:paraId="5016E270" w14:textId="77777777" w:rsidR="003F6093" w:rsidRDefault="000A2B13">
            <w:pPr>
              <w:numPr>
                <w:ilvl w:val="1"/>
                <w:numId w:val="90"/>
              </w:numPr>
              <w:spacing w:after="280"/>
              <w:rPr>
                <w:rFonts w:cs="Arial"/>
                <w:color w:val="000000"/>
                <w:sz w:val="24"/>
                <w:szCs w:val="24"/>
              </w:rPr>
            </w:pPr>
            <w:r>
              <w:rPr>
                <w:rFonts w:cs="Arial"/>
                <w:color w:val="000000"/>
                <w:sz w:val="24"/>
                <w:szCs w:val="24"/>
              </w:rPr>
              <w:t xml:space="preserve">I have a query about the origins of the English language. </w:t>
            </w:r>
          </w:p>
          <w:p w14:paraId="18F9B82F"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84" w:name="R"/>
            <w:r>
              <w:rPr>
                <w:rFonts w:cs="Arial"/>
                <w:color w:val="000000"/>
                <w:sz w:val="24"/>
                <w:szCs w:val="24"/>
              </w:rPr>
              <w:t>R</w:t>
            </w:r>
            <w:bookmarkEnd w:id="84"/>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526" w:anchor="rupt" w:history="1">
              <w:r>
                <w:rPr>
                  <w:rStyle w:val="Hyperlink"/>
                </w:rPr>
                <w:t>rupt</w:t>
              </w:r>
            </w:hyperlink>
            <w:r>
              <w:rPr>
                <w:rFonts w:cs="Arial"/>
                <w:color w:val="000000"/>
                <w:sz w:val="24"/>
                <w:szCs w:val="24"/>
              </w:rPr>
              <w:t xml:space="preserve"> </w:t>
            </w:r>
          </w:p>
          <w:p w14:paraId="3F1BA037" w14:textId="77777777" w:rsidR="003F6093" w:rsidRDefault="000A2B13">
            <w:pPr>
              <w:numPr>
                <w:ilvl w:val="0"/>
                <w:numId w:val="242"/>
              </w:numPr>
              <w:spacing w:before="280"/>
              <w:rPr>
                <w:rFonts w:cs="Arial"/>
                <w:color w:val="000000"/>
                <w:sz w:val="24"/>
                <w:szCs w:val="24"/>
              </w:rPr>
            </w:pPr>
            <w:bookmarkStart w:id="85" w:name="RUPT"/>
            <w:r>
              <w:rPr>
                <w:rFonts w:cs="Arial"/>
                <w:b/>
                <w:bCs/>
                <w:color w:val="000000"/>
                <w:sz w:val="24"/>
                <w:szCs w:val="24"/>
              </w:rPr>
              <w:t xml:space="preserve">corrupt </w:t>
            </w:r>
            <w:bookmarkEnd w:id="85"/>
            <w:r>
              <w:rPr>
                <w:rFonts w:cs="Arial"/>
                <w:color w:val="000000"/>
                <w:sz w:val="24"/>
                <w:szCs w:val="24"/>
              </w:rPr>
              <w:t xml:space="preserve">(verb, adjective): to change from good to bad </w:t>
            </w:r>
          </w:p>
          <w:p w14:paraId="21DE4037" w14:textId="77777777" w:rsidR="003F6093" w:rsidRDefault="00C436DA">
            <w:pPr>
              <w:numPr>
                <w:ilvl w:val="1"/>
                <w:numId w:val="242"/>
              </w:numPr>
              <w:rPr>
                <w:rFonts w:cs="Arial"/>
                <w:color w:val="000000"/>
                <w:sz w:val="24"/>
                <w:szCs w:val="24"/>
              </w:rPr>
            </w:pPr>
            <w:hyperlink r:id="rId527" w:anchor="CO" w:history="1">
              <w:r w:rsidR="000A2B13">
                <w:rPr>
                  <w:rStyle w:val="Hyperlink"/>
                </w:rPr>
                <w:t>cor</w:t>
              </w:r>
            </w:hyperlink>
            <w:r w:rsidR="000A2B13">
              <w:rPr>
                <w:rFonts w:cs="Arial"/>
                <w:color w:val="000000"/>
                <w:sz w:val="24"/>
                <w:szCs w:val="24"/>
              </w:rPr>
              <w:t xml:space="preserve"> + </w:t>
            </w:r>
            <w:hyperlink r:id="rId528" w:anchor="rupt" w:history="1">
              <w:r w:rsidR="000A2B13">
                <w:rPr>
                  <w:rStyle w:val="Hyperlink"/>
                </w:rPr>
                <w:t>rupt</w:t>
              </w:r>
            </w:hyperlink>
            <w:r w:rsidR="000A2B13">
              <w:rPr>
                <w:rFonts w:cs="Arial"/>
                <w:color w:val="000000"/>
                <w:sz w:val="24"/>
                <w:szCs w:val="24"/>
              </w:rPr>
              <w:t xml:space="preserve"> </w:t>
            </w:r>
          </w:p>
          <w:p w14:paraId="66523679" w14:textId="77777777" w:rsidR="003F6093" w:rsidRDefault="000A2B13">
            <w:pPr>
              <w:numPr>
                <w:ilvl w:val="1"/>
                <w:numId w:val="242"/>
              </w:numPr>
              <w:rPr>
                <w:rFonts w:cs="Arial"/>
                <w:color w:val="000000"/>
                <w:sz w:val="24"/>
                <w:szCs w:val="24"/>
              </w:rPr>
            </w:pPr>
            <w:r>
              <w:rPr>
                <w:rFonts w:cs="Arial"/>
                <w:color w:val="000000"/>
                <w:sz w:val="24"/>
                <w:szCs w:val="24"/>
              </w:rPr>
              <w:t xml:space="preserve">The politician was corrupted by power and money. </w:t>
            </w:r>
          </w:p>
          <w:p w14:paraId="7B00BE82" w14:textId="77777777" w:rsidR="003F6093" w:rsidRDefault="000A2B13">
            <w:pPr>
              <w:numPr>
                <w:ilvl w:val="1"/>
                <w:numId w:val="242"/>
              </w:numPr>
              <w:spacing w:after="280"/>
              <w:rPr>
                <w:rFonts w:cs="Arial"/>
                <w:color w:val="000000"/>
                <w:sz w:val="24"/>
                <w:szCs w:val="24"/>
              </w:rPr>
            </w:pPr>
            <w:r>
              <w:rPr>
                <w:rFonts w:cs="Arial"/>
                <w:color w:val="000000"/>
                <w:sz w:val="24"/>
                <w:szCs w:val="24"/>
              </w:rPr>
              <w:t xml:space="preserve">The corrupt judge was arrested for accepting a bribe. </w:t>
            </w:r>
          </w:p>
          <w:p w14:paraId="66997969" w14:textId="77777777" w:rsidR="003F6093" w:rsidRDefault="000A2B13">
            <w:pPr>
              <w:numPr>
                <w:ilvl w:val="0"/>
                <w:numId w:val="361"/>
              </w:numPr>
              <w:rPr>
                <w:rFonts w:cs="Arial"/>
                <w:color w:val="000000"/>
                <w:sz w:val="24"/>
                <w:szCs w:val="24"/>
              </w:rPr>
            </w:pPr>
            <w:r>
              <w:rPr>
                <w:rFonts w:cs="Arial"/>
                <w:b/>
                <w:bCs/>
                <w:color w:val="000000"/>
                <w:sz w:val="24"/>
                <w:szCs w:val="24"/>
              </w:rPr>
              <w:t xml:space="preserve">rupture </w:t>
            </w:r>
            <w:r>
              <w:rPr>
                <w:rFonts w:cs="Arial"/>
                <w:color w:val="000000"/>
                <w:sz w:val="24"/>
                <w:szCs w:val="24"/>
              </w:rPr>
              <w:t xml:space="preserve">(verb): to break or burst </w:t>
            </w:r>
          </w:p>
          <w:p w14:paraId="28D39879" w14:textId="77777777" w:rsidR="003F6093" w:rsidRDefault="00C436DA">
            <w:pPr>
              <w:numPr>
                <w:ilvl w:val="1"/>
                <w:numId w:val="361"/>
              </w:numPr>
              <w:rPr>
                <w:rFonts w:cs="Arial"/>
                <w:color w:val="000000"/>
                <w:sz w:val="24"/>
                <w:szCs w:val="24"/>
              </w:rPr>
            </w:pPr>
            <w:hyperlink r:id="rId529" w:anchor="rupt" w:history="1">
              <w:r w:rsidR="000A2B13">
                <w:rPr>
                  <w:rStyle w:val="Hyperlink"/>
                </w:rPr>
                <w:t>rupt</w:t>
              </w:r>
            </w:hyperlink>
            <w:r w:rsidR="000A2B13">
              <w:rPr>
                <w:rFonts w:cs="Arial"/>
                <w:color w:val="000000"/>
                <w:sz w:val="24"/>
                <w:szCs w:val="24"/>
              </w:rPr>
              <w:t xml:space="preserve"> + </w:t>
            </w:r>
            <w:hyperlink r:id="rId530" w:anchor="UREVERB" w:history="1">
              <w:r w:rsidR="000A2B13">
                <w:rPr>
                  <w:rStyle w:val="Hyperlink"/>
                </w:rPr>
                <w:t>ure</w:t>
              </w:r>
            </w:hyperlink>
            <w:r w:rsidR="000A2B13">
              <w:rPr>
                <w:rFonts w:cs="Arial"/>
                <w:color w:val="000000"/>
                <w:sz w:val="24"/>
                <w:szCs w:val="24"/>
              </w:rPr>
              <w:t xml:space="preserve"> </w:t>
            </w:r>
          </w:p>
          <w:p w14:paraId="588D1FF0" w14:textId="77777777" w:rsidR="003F6093" w:rsidRDefault="000A2B13">
            <w:pPr>
              <w:numPr>
                <w:ilvl w:val="1"/>
                <w:numId w:val="361"/>
              </w:numPr>
              <w:spacing w:after="280"/>
              <w:rPr>
                <w:rFonts w:cs="Arial"/>
                <w:color w:val="000000"/>
                <w:sz w:val="24"/>
                <w:szCs w:val="24"/>
              </w:rPr>
            </w:pPr>
            <w:r>
              <w:rPr>
                <w:rFonts w:cs="Arial"/>
                <w:color w:val="000000"/>
                <w:sz w:val="24"/>
                <w:szCs w:val="24"/>
              </w:rPr>
              <w:t xml:space="preserve">The water bed ruptured and the water flowed onto the floor. </w:t>
            </w:r>
          </w:p>
          <w:p w14:paraId="390F2D0E" w14:textId="77777777" w:rsidR="003F6093" w:rsidRDefault="000A2B13">
            <w:pPr>
              <w:numPr>
                <w:ilvl w:val="0"/>
                <w:numId w:val="406"/>
              </w:numPr>
              <w:rPr>
                <w:rFonts w:cs="Arial"/>
                <w:color w:val="000000"/>
                <w:sz w:val="24"/>
                <w:szCs w:val="24"/>
              </w:rPr>
            </w:pPr>
            <w:r>
              <w:rPr>
                <w:rFonts w:cs="Arial"/>
                <w:b/>
                <w:bCs/>
                <w:color w:val="000000"/>
                <w:sz w:val="24"/>
                <w:szCs w:val="24"/>
              </w:rPr>
              <w:t xml:space="preserve">interrupt </w:t>
            </w:r>
            <w:r>
              <w:rPr>
                <w:rFonts w:cs="Arial"/>
                <w:color w:val="000000"/>
                <w:sz w:val="24"/>
                <w:szCs w:val="24"/>
              </w:rPr>
              <w:t xml:space="preserve">(verb): to stop, to break in (usually with questions) </w:t>
            </w:r>
          </w:p>
          <w:p w14:paraId="16403706" w14:textId="77777777" w:rsidR="003F6093" w:rsidRDefault="00C436DA">
            <w:pPr>
              <w:numPr>
                <w:ilvl w:val="1"/>
                <w:numId w:val="406"/>
              </w:numPr>
              <w:rPr>
                <w:rFonts w:cs="Arial"/>
                <w:color w:val="000000"/>
                <w:sz w:val="24"/>
                <w:szCs w:val="24"/>
              </w:rPr>
            </w:pPr>
            <w:hyperlink r:id="rId531" w:anchor="INTER" w:history="1">
              <w:r w:rsidR="000A2B13">
                <w:rPr>
                  <w:rStyle w:val="Hyperlink"/>
                </w:rPr>
                <w:t>inter</w:t>
              </w:r>
            </w:hyperlink>
            <w:r w:rsidR="000A2B13">
              <w:rPr>
                <w:rFonts w:cs="Arial"/>
                <w:color w:val="000000"/>
                <w:sz w:val="24"/>
                <w:szCs w:val="24"/>
              </w:rPr>
              <w:t xml:space="preserve"> + </w:t>
            </w:r>
            <w:hyperlink r:id="rId532" w:anchor="rupt" w:history="1">
              <w:r w:rsidR="000A2B13">
                <w:rPr>
                  <w:rStyle w:val="Hyperlink"/>
                </w:rPr>
                <w:t>rupt</w:t>
              </w:r>
            </w:hyperlink>
            <w:r w:rsidR="000A2B13">
              <w:rPr>
                <w:rFonts w:cs="Arial"/>
                <w:color w:val="000000"/>
                <w:sz w:val="24"/>
                <w:szCs w:val="24"/>
              </w:rPr>
              <w:t xml:space="preserve"> </w:t>
            </w:r>
          </w:p>
          <w:p w14:paraId="388B98DA" w14:textId="77777777" w:rsidR="003F6093" w:rsidRDefault="000A2B13">
            <w:pPr>
              <w:numPr>
                <w:ilvl w:val="1"/>
                <w:numId w:val="406"/>
              </w:numPr>
              <w:spacing w:after="280"/>
              <w:rPr>
                <w:rFonts w:cs="Arial"/>
                <w:color w:val="000000"/>
                <w:sz w:val="24"/>
                <w:szCs w:val="24"/>
              </w:rPr>
            </w:pPr>
            <w:r>
              <w:rPr>
                <w:rFonts w:cs="Arial"/>
                <w:color w:val="000000"/>
                <w:sz w:val="24"/>
                <w:szCs w:val="24"/>
              </w:rPr>
              <w:t xml:space="preserve">It's impolite to interrupt someone while they are speaking. </w:t>
            </w:r>
          </w:p>
          <w:p w14:paraId="5E73BB76"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86" w:name="S"/>
            <w:r>
              <w:rPr>
                <w:rFonts w:cs="Arial"/>
                <w:color w:val="000000"/>
                <w:sz w:val="24"/>
                <w:szCs w:val="24"/>
              </w:rPr>
              <w:t>S</w:t>
            </w:r>
            <w:bookmarkEnd w:id="86"/>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533" w:anchor="sci" w:history="1">
              <w:r>
                <w:rPr>
                  <w:rStyle w:val="Hyperlink"/>
                </w:rPr>
                <w:t>sci</w:t>
              </w:r>
            </w:hyperlink>
            <w:r>
              <w:rPr>
                <w:rFonts w:cs="Arial"/>
                <w:color w:val="000000"/>
                <w:sz w:val="24"/>
                <w:szCs w:val="24"/>
              </w:rPr>
              <w:t xml:space="preserve"> </w:t>
            </w:r>
          </w:p>
          <w:p w14:paraId="18EB76A9" w14:textId="77777777" w:rsidR="003F6093" w:rsidRDefault="000A2B13">
            <w:pPr>
              <w:numPr>
                <w:ilvl w:val="0"/>
                <w:numId w:val="130"/>
              </w:numPr>
              <w:spacing w:before="280"/>
              <w:rPr>
                <w:rFonts w:cs="Arial"/>
                <w:color w:val="000000"/>
                <w:sz w:val="24"/>
                <w:szCs w:val="24"/>
              </w:rPr>
            </w:pPr>
            <w:bookmarkStart w:id="87" w:name="SCI"/>
            <w:r>
              <w:rPr>
                <w:rFonts w:cs="Arial"/>
                <w:b/>
                <w:bCs/>
                <w:color w:val="000000"/>
                <w:sz w:val="24"/>
                <w:szCs w:val="24"/>
              </w:rPr>
              <w:t xml:space="preserve">conscious </w:t>
            </w:r>
            <w:bookmarkEnd w:id="87"/>
            <w:r>
              <w:rPr>
                <w:rFonts w:cs="Arial"/>
                <w:color w:val="000000"/>
                <w:sz w:val="24"/>
                <w:szCs w:val="24"/>
              </w:rPr>
              <w:t xml:space="preserve">(adjective): aware, having knowledge of oneself </w:t>
            </w:r>
          </w:p>
          <w:p w14:paraId="1C33EE3D" w14:textId="77777777" w:rsidR="003F6093" w:rsidRDefault="00C436DA">
            <w:pPr>
              <w:numPr>
                <w:ilvl w:val="1"/>
                <w:numId w:val="130"/>
              </w:numPr>
              <w:rPr>
                <w:rFonts w:cs="Arial"/>
                <w:color w:val="000000"/>
                <w:sz w:val="24"/>
                <w:szCs w:val="24"/>
              </w:rPr>
            </w:pPr>
            <w:hyperlink r:id="rId534" w:anchor="CO" w:history="1">
              <w:r w:rsidR="000A2B13">
                <w:rPr>
                  <w:rStyle w:val="Hyperlink"/>
                </w:rPr>
                <w:t>con</w:t>
              </w:r>
            </w:hyperlink>
            <w:r w:rsidR="000A2B13">
              <w:rPr>
                <w:rFonts w:cs="Arial"/>
                <w:color w:val="000000"/>
                <w:sz w:val="24"/>
                <w:szCs w:val="24"/>
              </w:rPr>
              <w:t xml:space="preserve"> + </w:t>
            </w:r>
            <w:hyperlink r:id="rId535" w:anchor="sci" w:history="1">
              <w:r w:rsidR="000A2B13">
                <w:rPr>
                  <w:rStyle w:val="Hyperlink"/>
                </w:rPr>
                <w:t>sci</w:t>
              </w:r>
            </w:hyperlink>
            <w:r w:rsidR="000A2B13">
              <w:rPr>
                <w:rFonts w:cs="Arial"/>
                <w:color w:val="000000"/>
                <w:sz w:val="24"/>
                <w:szCs w:val="24"/>
              </w:rPr>
              <w:t xml:space="preserve"> + </w:t>
            </w:r>
            <w:hyperlink r:id="rId536" w:anchor="OUSADJ" w:history="1">
              <w:r w:rsidR="000A2B13">
                <w:rPr>
                  <w:rStyle w:val="Hyperlink"/>
                </w:rPr>
                <w:t>ous</w:t>
              </w:r>
            </w:hyperlink>
            <w:r w:rsidR="000A2B13">
              <w:rPr>
                <w:rFonts w:cs="Arial"/>
                <w:color w:val="000000"/>
                <w:sz w:val="24"/>
                <w:szCs w:val="24"/>
              </w:rPr>
              <w:t xml:space="preserve"> </w:t>
            </w:r>
          </w:p>
          <w:p w14:paraId="0F476085" w14:textId="77777777" w:rsidR="003F6093" w:rsidRDefault="000A2B13">
            <w:pPr>
              <w:numPr>
                <w:ilvl w:val="1"/>
                <w:numId w:val="130"/>
              </w:numPr>
              <w:spacing w:after="280"/>
              <w:rPr>
                <w:rFonts w:cs="Arial"/>
                <w:color w:val="000000"/>
                <w:sz w:val="24"/>
                <w:szCs w:val="24"/>
              </w:rPr>
            </w:pPr>
            <w:r>
              <w:rPr>
                <w:rFonts w:cs="Arial"/>
                <w:color w:val="000000"/>
                <w:sz w:val="24"/>
                <w:szCs w:val="24"/>
              </w:rPr>
              <w:lastRenderedPageBreak/>
              <w:t xml:space="preserve">Gerturde was conscious of everything even though she appeared asleep. </w:t>
            </w:r>
          </w:p>
          <w:p w14:paraId="404E974C" w14:textId="77777777" w:rsidR="003F6093" w:rsidRDefault="000A2B13">
            <w:pPr>
              <w:numPr>
                <w:ilvl w:val="0"/>
                <w:numId w:val="24"/>
              </w:numPr>
              <w:rPr>
                <w:rFonts w:cs="Arial"/>
                <w:color w:val="000000"/>
                <w:sz w:val="24"/>
                <w:szCs w:val="24"/>
              </w:rPr>
            </w:pPr>
            <w:r>
              <w:rPr>
                <w:rFonts w:cs="Arial"/>
                <w:b/>
                <w:bCs/>
                <w:color w:val="000000"/>
                <w:sz w:val="24"/>
                <w:szCs w:val="24"/>
              </w:rPr>
              <w:t xml:space="preserve">science </w:t>
            </w:r>
            <w:r>
              <w:rPr>
                <w:rFonts w:cs="Arial"/>
                <w:color w:val="000000"/>
                <w:sz w:val="24"/>
                <w:szCs w:val="24"/>
              </w:rPr>
              <w:t xml:space="preserve">(noun): a system of knowledge </w:t>
            </w:r>
          </w:p>
          <w:p w14:paraId="220F154E" w14:textId="77777777" w:rsidR="003F6093" w:rsidRDefault="00C436DA">
            <w:pPr>
              <w:numPr>
                <w:ilvl w:val="1"/>
                <w:numId w:val="24"/>
              </w:numPr>
              <w:rPr>
                <w:rFonts w:cs="Arial"/>
                <w:color w:val="000000"/>
                <w:sz w:val="24"/>
                <w:szCs w:val="24"/>
              </w:rPr>
            </w:pPr>
            <w:hyperlink r:id="rId537" w:anchor="sci" w:history="1">
              <w:r w:rsidR="000A2B13">
                <w:rPr>
                  <w:rStyle w:val="Hyperlink"/>
                </w:rPr>
                <w:t>sci</w:t>
              </w:r>
            </w:hyperlink>
            <w:r w:rsidR="000A2B13">
              <w:rPr>
                <w:rFonts w:cs="Arial"/>
                <w:color w:val="000000"/>
                <w:sz w:val="24"/>
                <w:szCs w:val="24"/>
              </w:rPr>
              <w:t xml:space="preserve"> + </w:t>
            </w:r>
            <w:hyperlink r:id="rId538" w:anchor="ANCENOUN" w:history="1">
              <w:r w:rsidR="000A2B13">
                <w:rPr>
                  <w:rStyle w:val="Hyperlink"/>
                </w:rPr>
                <w:t>ence</w:t>
              </w:r>
            </w:hyperlink>
            <w:r w:rsidR="000A2B13">
              <w:rPr>
                <w:rFonts w:cs="Arial"/>
                <w:color w:val="000000"/>
                <w:sz w:val="24"/>
                <w:szCs w:val="24"/>
              </w:rPr>
              <w:t xml:space="preserve"> </w:t>
            </w:r>
          </w:p>
          <w:p w14:paraId="37B10AE2" w14:textId="77777777" w:rsidR="003F6093" w:rsidRDefault="000A2B13">
            <w:pPr>
              <w:numPr>
                <w:ilvl w:val="1"/>
                <w:numId w:val="24"/>
              </w:numPr>
              <w:spacing w:after="280"/>
              <w:rPr>
                <w:rFonts w:cs="Arial"/>
                <w:color w:val="000000"/>
                <w:sz w:val="24"/>
                <w:szCs w:val="24"/>
              </w:rPr>
            </w:pPr>
            <w:r>
              <w:rPr>
                <w:rFonts w:cs="Arial"/>
                <w:color w:val="000000"/>
                <w:sz w:val="24"/>
                <w:szCs w:val="24"/>
              </w:rPr>
              <w:t xml:space="preserve">Claire enjoys science, especially biology. </w:t>
            </w:r>
          </w:p>
          <w:p w14:paraId="1DFB46C3" w14:textId="77777777" w:rsidR="003F6093" w:rsidRDefault="000A2B13">
            <w:pPr>
              <w:rPr>
                <w:rFonts w:cs="Arial"/>
                <w:b/>
                <w:bCs/>
                <w:color w:val="000000"/>
                <w:sz w:val="24"/>
                <w:szCs w:val="24"/>
              </w:rPr>
            </w:pPr>
            <w:r>
              <w:rPr>
                <w:rFonts w:cs="Arial"/>
                <w:color w:val="000000"/>
                <w:sz w:val="24"/>
                <w:szCs w:val="24"/>
              </w:rPr>
              <w:br/>
            </w:r>
            <w:r>
              <w:rPr>
                <w:rFonts w:cs="Arial"/>
                <w:color w:val="000000"/>
                <w:sz w:val="24"/>
                <w:szCs w:val="24"/>
              </w:rPr>
              <w:br/>
            </w:r>
            <w:hyperlink r:id="rId539" w:anchor="scrib" w:history="1">
              <w:r>
                <w:rPr>
                  <w:rStyle w:val="Hyperlink"/>
                </w:rPr>
                <w:t xml:space="preserve">scrib, scrip </w:t>
              </w:r>
            </w:hyperlink>
          </w:p>
          <w:p w14:paraId="4BD66554" w14:textId="77777777" w:rsidR="003F6093" w:rsidRDefault="000A2B13">
            <w:pPr>
              <w:numPr>
                <w:ilvl w:val="0"/>
                <w:numId w:val="254"/>
              </w:numPr>
              <w:spacing w:before="280"/>
              <w:rPr>
                <w:rFonts w:cs="Arial"/>
                <w:color w:val="000000"/>
                <w:sz w:val="24"/>
                <w:szCs w:val="24"/>
              </w:rPr>
            </w:pPr>
            <w:bookmarkStart w:id="88" w:name="SCRIB"/>
            <w:r>
              <w:rPr>
                <w:rFonts w:cs="Arial"/>
                <w:b/>
                <w:bCs/>
                <w:color w:val="000000"/>
                <w:sz w:val="24"/>
                <w:szCs w:val="24"/>
              </w:rPr>
              <w:t xml:space="preserve">scribble </w:t>
            </w:r>
            <w:bookmarkEnd w:id="88"/>
            <w:r>
              <w:rPr>
                <w:rFonts w:cs="Arial"/>
                <w:color w:val="000000"/>
                <w:sz w:val="24"/>
                <w:szCs w:val="24"/>
              </w:rPr>
              <w:t xml:space="preserve">(verb): to write quickly or carelessly </w:t>
            </w:r>
          </w:p>
          <w:p w14:paraId="7AFA3415" w14:textId="77777777" w:rsidR="003F6093" w:rsidRDefault="00C436DA">
            <w:pPr>
              <w:numPr>
                <w:ilvl w:val="1"/>
                <w:numId w:val="254"/>
              </w:numPr>
              <w:rPr>
                <w:rFonts w:cs="Arial"/>
                <w:color w:val="000000"/>
                <w:sz w:val="24"/>
                <w:szCs w:val="24"/>
              </w:rPr>
            </w:pPr>
            <w:hyperlink r:id="rId540" w:anchor="scrib" w:history="1">
              <w:r w:rsidR="000A2B13">
                <w:rPr>
                  <w:rStyle w:val="Hyperlink"/>
                </w:rPr>
                <w:t>scrib</w:t>
              </w:r>
            </w:hyperlink>
            <w:r w:rsidR="000A2B13">
              <w:rPr>
                <w:rFonts w:cs="Arial"/>
                <w:color w:val="000000"/>
                <w:sz w:val="24"/>
                <w:szCs w:val="24"/>
              </w:rPr>
              <w:t xml:space="preserve">b + le </w:t>
            </w:r>
          </w:p>
          <w:p w14:paraId="6BAD1166" w14:textId="77777777" w:rsidR="003F6093" w:rsidRDefault="000A2B13">
            <w:pPr>
              <w:numPr>
                <w:ilvl w:val="1"/>
                <w:numId w:val="254"/>
              </w:numPr>
              <w:spacing w:after="280"/>
              <w:rPr>
                <w:rFonts w:cs="Arial"/>
                <w:color w:val="000000"/>
                <w:sz w:val="24"/>
                <w:szCs w:val="24"/>
              </w:rPr>
            </w:pPr>
            <w:r>
              <w:rPr>
                <w:rFonts w:cs="Arial"/>
                <w:color w:val="000000"/>
                <w:sz w:val="24"/>
                <w:szCs w:val="24"/>
              </w:rPr>
              <w:t xml:space="preserve">He scribbled a note in his notebook. </w:t>
            </w:r>
          </w:p>
          <w:p w14:paraId="698154FD" w14:textId="77777777" w:rsidR="003F6093" w:rsidRDefault="000A2B13">
            <w:pPr>
              <w:numPr>
                <w:ilvl w:val="0"/>
                <w:numId w:val="200"/>
              </w:numPr>
              <w:rPr>
                <w:rFonts w:cs="Arial"/>
                <w:color w:val="000000"/>
                <w:sz w:val="24"/>
                <w:szCs w:val="24"/>
              </w:rPr>
            </w:pPr>
            <w:r>
              <w:rPr>
                <w:rFonts w:cs="Arial"/>
                <w:b/>
                <w:bCs/>
                <w:color w:val="000000"/>
                <w:sz w:val="24"/>
                <w:szCs w:val="24"/>
              </w:rPr>
              <w:t>script</w:t>
            </w:r>
            <w:r>
              <w:rPr>
                <w:rFonts w:cs="Arial"/>
                <w:color w:val="000000"/>
                <w:sz w:val="24"/>
                <w:szCs w:val="24"/>
              </w:rPr>
              <w:t xml:space="preserve"> (noun): handwriting, something written </w:t>
            </w:r>
          </w:p>
          <w:p w14:paraId="21A64D25" w14:textId="77777777" w:rsidR="003F6093" w:rsidRDefault="00C436DA">
            <w:pPr>
              <w:numPr>
                <w:ilvl w:val="1"/>
                <w:numId w:val="200"/>
              </w:numPr>
              <w:rPr>
                <w:rFonts w:cs="Arial"/>
                <w:color w:val="000000"/>
                <w:sz w:val="24"/>
                <w:szCs w:val="24"/>
              </w:rPr>
            </w:pPr>
            <w:hyperlink r:id="rId541" w:anchor="scrib" w:history="1">
              <w:r w:rsidR="000A2B13">
                <w:rPr>
                  <w:rStyle w:val="Hyperlink"/>
                </w:rPr>
                <w:t>script</w:t>
              </w:r>
            </w:hyperlink>
            <w:r w:rsidR="000A2B13">
              <w:rPr>
                <w:rFonts w:cs="Arial"/>
                <w:color w:val="000000"/>
                <w:sz w:val="24"/>
                <w:szCs w:val="24"/>
              </w:rPr>
              <w:t xml:space="preserve"> </w:t>
            </w:r>
          </w:p>
          <w:p w14:paraId="03EA591D" w14:textId="77777777" w:rsidR="003F6093" w:rsidRDefault="000A2B13">
            <w:pPr>
              <w:numPr>
                <w:ilvl w:val="1"/>
                <w:numId w:val="200"/>
              </w:numPr>
              <w:spacing w:after="280"/>
              <w:rPr>
                <w:rFonts w:cs="Arial"/>
                <w:color w:val="000000"/>
                <w:sz w:val="24"/>
                <w:szCs w:val="24"/>
              </w:rPr>
            </w:pPr>
            <w:r>
              <w:rPr>
                <w:rFonts w:cs="Arial"/>
                <w:color w:val="000000"/>
                <w:sz w:val="24"/>
                <w:szCs w:val="24"/>
              </w:rPr>
              <w:t xml:space="preserve">Sometimes her script is hard to read. </w:t>
            </w:r>
          </w:p>
          <w:p w14:paraId="50696AC0" w14:textId="77777777" w:rsidR="003F6093" w:rsidRDefault="000A2B13">
            <w:pPr>
              <w:numPr>
                <w:ilvl w:val="0"/>
                <w:numId w:val="320"/>
              </w:numPr>
              <w:rPr>
                <w:rFonts w:cs="Arial"/>
                <w:color w:val="000000"/>
                <w:sz w:val="24"/>
                <w:szCs w:val="24"/>
              </w:rPr>
            </w:pPr>
            <w:r>
              <w:rPr>
                <w:rFonts w:cs="Arial"/>
                <w:b/>
                <w:bCs/>
                <w:color w:val="000000"/>
                <w:sz w:val="24"/>
                <w:szCs w:val="24"/>
              </w:rPr>
              <w:t>describe</w:t>
            </w:r>
            <w:r>
              <w:rPr>
                <w:rFonts w:cs="Arial"/>
                <w:color w:val="000000"/>
                <w:sz w:val="24"/>
                <w:szCs w:val="24"/>
              </w:rPr>
              <w:t xml:space="preserve"> (verb): to say what something is like </w:t>
            </w:r>
          </w:p>
          <w:p w14:paraId="773130F2" w14:textId="77777777" w:rsidR="003F6093" w:rsidRDefault="00C436DA">
            <w:pPr>
              <w:numPr>
                <w:ilvl w:val="1"/>
                <w:numId w:val="320"/>
              </w:numPr>
              <w:rPr>
                <w:rFonts w:cs="Arial"/>
                <w:color w:val="000000"/>
                <w:sz w:val="24"/>
                <w:szCs w:val="24"/>
              </w:rPr>
            </w:pPr>
            <w:hyperlink r:id="rId542" w:anchor="DE" w:history="1">
              <w:r w:rsidR="000A2B13">
                <w:rPr>
                  <w:rStyle w:val="Hyperlink"/>
                </w:rPr>
                <w:t>de</w:t>
              </w:r>
            </w:hyperlink>
            <w:r w:rsidR="000A2B13">
              <w:rPr>
                <w:rFonts w:cs="Arial"/>
                <w:color w:val="000000"/>
                <w:sz w:val="24"/>
                <w:szCs w:val="24"/>
              </w:rPr>
              <w:t xml:space="preserve"> + </w:t>
            </w:r>
            <w:hyperlink r:id="rId543" w:anchor="scrib" w:history="1">
              <w:r w:rsidR="000A2B13">
                <w:rPr>
                  <w:rStyle w:val="Hyperlink"/>
                </w:rPr>
                <w:t>scribe</w:t>
              </w:r>
            </w:hyperlink>
            <w:r w:rsidR="000A2B13">
              <w:rPr>
                <w:rFonts w:cs="Arial"/>
                <w:color w:val="000000"/>
                <w:sz w:val="24"/>
                <w:szCs w:val="24"/>
              </w:rPr>
              <w:t xml:space="preserve"> </w:t>
            </w:r>
          </w:p>
          <w:p w14:paraId="352FB504" w14:textId="77777777" w:rsidR="003F6093" w:rsidRDefault="000A2B13">
            <w:pPr>
              <w:numPr>
                <w:ilvl w:val="1"/>
                <w:numId w:val="320"/>
              </w:numPr>
              <w:spacing w:after="280"/>
              <w:rPr>
                <w:rFonts w:cs="Arial"/>
                <w:color w:val="000000"/>
                <w:sz w:val="24"/>
                <w:szCs w:val="24"/>
              </w:rPr>
            </w:pPr>
            <w:r>
              <w:rPr>
                <w:rFonts w:cs="Arial"/>
                <w:color w:val="000000"/>
                <w:sz w:val="24"/>
                <w:szCs w:val="24"/>
              </w:rPr>
              <w:t xml:space="preserve">The scientist described his experiment to the class. </w:t>
            </w:r>
          </w:p>
          <w:p w14:paraId="02403319"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544" w:anchor="sent" w:history="1">
              <w:r>
                <w:rPr>
                  <w:rStyle w:val="Hyperlink"/>
                </w:rPr>
                <w:t>sent, sens</w:t>
              </w:r>
            </w:hyperlink>
            <w:r>
              <w:rPr>
                <w:rFonts w:cs="Arial"/>
                <w:color w:val="000000"/>
                <w:sz w:val="24"/>
                <w:szCs w:val="24"/>
              </w:rPr>
              <w:t xml:space="preserve"> </w:t>
            </w:r>
          </w:p>
          <w:p w14:paraId="73F4F4FC" w14:textId="77777777" w:rsidR="003F6093" w:rsidRDefault="000A2B13">
            <w:pPr>
              <w:numPr>
                <w:ilvl w:val="0"/>
                <w:numId w:val="247"/>
              </w:numPr>
              <w:spacing w:before="280"/>
              <w:rPr>
                <w:rFonts w:cs="Arial"/>
                <w:color w:val="000000"/>
                <w:sz w:val="24"/>
                <w:szCs w:val="24"/>
              </w:rPr>
            </w:pPr>
            <w:bookmarkStart w:id="89" w:name="SENT"/>
            <w:r>
              <w:rPr>
                <w:rFonts w:cs="Arial"/>
                <w:color w:val="000000"/>
                <w:sz w:val="24"/>
                <w:szCs w:val="24"/>
              </w:rPr>
              <w:t>sensation</w:t>
            </w:r>
            <w:bookmarkEnd w:id="89"/>
            <w:r>
              <w:rPr>
                <w:rFonts w:cs="Arial"/>
                <w:color w:val="000000"/>
                <w:sz w:val="24"/>
                <w:szCs w:val="24"/>
              </w:rPr>
              <w:t xml:space="preserve"> (noun): ability to feel due to stimulation </w:t>
            </w:r>
          </w:p>
          <w:p w14:paraId="17675C84" w14:textId="77777777" w:rsidR="003F6093" w:rsidRDefault="00C436DA">
            <w:pPr>
              <w:numPr>
                <w:ilvl w:val="1"/>
                <w:numId w:val="247"/>
              </w:numPr>
              <w:rPr>
                <w:rFonts w:cs="Arial"/>
                <w:color w:val="000000"/>
                <w:sz w:val="24"/>
                <w:szCs w:val="24"/>
              </w:rPr>
            </w:pPr>
            <w:hyperlink r:id="rId545" w:anchor="sent" w:history="1">
              <w:r w:rsidR="000A2B13">
                <w:rPr>
                  <w:rStyle w:val="Hyperlink"/>
                </w:rPr>
                <w:t>sens</w:t>
              </w:r>
            </w:hyperlink>
            <w:r w:rsidR="000A2B13">
              <w:rPr>
                <w:rFonts w:cs="Arial"/>
                <w:color w:val="000000"/>
                <w:sz w:val="24"/>
                <w:szCs w:val="24"/>
              </w:rPr>
              <w:t xml:space="preserve"> + </w:t>
            </w:r>
            <w:hyperlink r:id="rId546" w:anchor="ATEVERB" w:history="1">
              <w:r w:rsidR="000A2B13">
                <w:rPr>
                  <w:rStyle w:val="Hyperlink"/>
                </w:rPr>
                <w:t>at</w:t>
              </w:r>
            </w:hyperlink>
            <w:r w:rsidR="000A2B13">
              <w:rPr>
                <w:rFonts w:cs="Arial"/>
                <w:color w:val="000000"/>
                <w:sz w:val="24"/>
                <w:szCs w:val="24"/>
              </w:rPr>
              <w:t xml:space="preserve"> + </w:t>
            </w:r>
            <w:hyperlink r:id="rId547" w:anchor="IONNOUN" w:history="1">
              <w:r w:rsidR="000A2B13">
                <w:rPr>
                  <w:rStyle w:val="Hyperlink"/>
                </w:rPr>
                <w:t>ion</w:t>
              </w:r>
            </w:hyperlink>
            <w:r w:rsidR="000A2B13">
              <w:rPr>
                <w:rFonts w:cs="Arial"/>
                <w:color w:val="000000"/>
                <w:sz w:val="24"/>
                <w:szCs w:val="24"/>
              </w:rPr>
              <w:t xml:space="preserve"> </w:t>
            </w:r>
          </w:p>
          <w:p w14:paraId="7354ECD2" w14:textId="77777777" w:rsidR="003F6093" w:rsidRDefault="000A2B13">
            <w:pPr>
              <w:numPr>
                <w:ilvl w:val="1"/>
                <w:numId w:val="247"/>
              </w:numPr>
              <w:spacing w:after="280"/>
              <w:rPr>
                <w:rFonts w:cs="Arial"/>
                <w:color w:val="000000"/>
                <w:sz w:val="24"/>
                <w:szCs w:val="24"/>
              </w:rPr>
            </w:pPr>
            <w:r>
              <w:rPr>
                <w:rFonts w:cs="Arial"/>
                <w:color w:val="000000"/>
                <w:sz w:val="24"/>
                <w:szCs w:val="24"/>
              </w:rPr>
              <w:t xml:space="preserve">Jamal felt a tingling sensation in his arm after he hit his elbow on the table. </w:t>
            </w:r>
          </w:p>
          <w:p w14:paraId="1C0E2F53" w14:textId="77777777" w:rsidR="003F6093" w:rsidRDefault="000A2B13">
            <w:pPr>
              <w:numPr>
                <w:ilvl w:val="0"/>
                <w:numId w:val="48"/>
              </w:numPr>
              <w:rPr>
                <w:rFonts w:cs="Arial"/>
                <w:color w:val="000000"/>
                <w:sz w:val="24"/>
                <w:szCs w:val="24"/>
              </w:rPr>
            </w:pPr>
            <w:r>
              <w:rPr>
                <w:rFonts w:cs="Arial"/>
                <w:b/>
                <w:bCs/>
                <w:color w:val="000000"/>
                <w:sz w:val="24"/>
                <w:szCs w:val="24"/>
              </w:rPr>
              <w:t>sentimental</w:t>
            </w:r>
            <w:r>
              <w:rPr>
                <w:rFonts w:cs="Arial"/>
                <w:color w:val="000000"/>
                <w:sz w:val="24"/>
                <w:szCs w:val="24"/>
              </w:rPr>
              <w:t xml:space="preserve"> (adjective): marked by feeling or emotion </w:t>
            </w:r>
          </w:p>
          <w:p w14:paraId="673A4084" w14:textId="77777777" w:rsidR="003F6093" w:rsidRDefault="00C436DA">
            <w:pPr>
              <w:numPr>
                <w:ilvl w:val="1"/>
                <w:numId w:val="48"/>
              </w:numPr>
              <w:rPr>
                <w:rFonts w:cs="Arial"/>
                <w:color w:val="000000"/>
                <w:sz w:val="24"/>
                <w:szCs w:val="24"/>
              </w:rPr>
            </w:pPr>
            <w:hyperlink r:id="rId548" w:anchor="sent" w:history="1">
              <w:r w:rsidR="000A2B13">
                <w:rPr>
                  <w:rStyle w:val="Hyperlink"/>
                </w:rPr>
                <w:t>sent</w:t>
              </w:r>
            </w:hyperlink>
            <w:r w:rsidR="000A2B13">
              <w:rPr>
                <w:rFonts w:cs="Arial"/>
                <w:color w:val="000000"/>
                <w:sz w:val="24"/>
                <w:szCs w:val="24"/>
              </w:rPr>
              <w:t xml:space="preserve">i + </w:t>
            </w:r>
            <w:hyperlink r:id="rId549" w:anchor="MENTNOUN" w:history="1">
              <w:r w:rsidR="000A2B13">
                <w:rPr>
                  <w:rStyle w:val="Hyperlink"/>
                </w:rPr>
                <w:t>ment</w:t>
              </w:r>
            </w:hyperlink>
            <w:r w:rsidR="000A2B13">
              <w:rPr>
                <w:rFonts w:cs="Arial"/>
                <w:color w:val="000000"/>
                <w:sz w:val="24"/>
                <w:szCs w:val="24"/>
              </w:rPr>
              <w:t xml:space="preserve"> +</w:t>
            </w:r>
            <w:hyperlink r:id="rId550" w:anchor="ALADJ" w:history="1">
              <w:r w:rsidR="000A2B13">
                <w:rPr>
                  <w:rStyle w:val="Hyperlink"/>
                </w:rPr>
                <w:t>al</w:t>
              </w:r>
            </w:hyperlink>
            <w:r w:rsidR="000A2B13">
              <w:rPr>
                <w:rFonts w:cs="Arial"/>
                <w:color w:val="000000"/>
                <w:sz w:val="24"/>
                <w:szCs w:val="24"/>
              </w:rPr>
              <w:t xml:space="preserve"> </w:t>
            </w:r>
          </w:p>
          <w:p w14:paraId="40C9FF17" w14:textId="77777777" w:rsidR="003F6093" w:rsidRDefault="000A2B13">
            <w:pPr>
              <w:numPr>
                <w:ilvl w:val="1"/>
                <w:numId w:val="48"/>
              </w:numPr>
              <w:spacing w:after="280"/>
              <w:rPr>
                <w:rFonts w:cs="Arial"/>
                <w:color w:val="000000"/>
                <w:sz w:val="24"/>
                <w:szCs w:val="24"/>
              </w:rPr>
            </w:pPr>
            <w:r>
              <w:rPr>
                <w:rFonts w:cs="Arial"/>
                <w:color w:val="000000"/>
                <w:sz w:val="24"/>
                <w:szCs w:val="24"/>
              </w:rPr>
              <w:t xml:space="preserve">Lauren has a sentimental attachment to that quilt because her great grandmother made it. </w:t>
            </w:r>
          </w:p>
          <w:p w14:paraId="204BE7DB"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551" w:anchor="sequ" w:history="1">
              <w:r>
                <w:rPr>
                  <w:rStyle w:val="Hyperlink"/>
                </w:rPr>
                <w:t>sequ</w:t>
              </w:r>
            </w:hyperlink>
            <w:r>
              <w:rPr>
                <w:rFonts w:cs="Arial"/>
                <w:color w:val="000000"/>
                <w:sz w:val="24"/>
                <w:szCs w:val="24"/>
              </w:rPr>
              <w:t xml:space="preserve"> </w:t>
            </w:r>
          </w:p>
          <w:p w14:paraId="1B0A6F83" w14:textId="77777777" w:rsidR="003F6093" w:rsidRDefault="000A2B13">
            <w:pPr>
              <w:numPr>
                <w:ilvl w:val="0"/>
                <w:numId w:val="204"/>
              </w:numPr>
              <w:spacing w:before="280"/>
              <w:rPr>
                <w:rFonts w:cs="Arial"/>
                <w:color w:val="000000"/>
                <w:sz w:val="24"/>
                <w:szCs w:val="24"/>
              </w:rPr>
            </w:pPr>
            <w:bookmarkStart w:id="90" w:name="SEQU"/>
            <w:r>
              <w:rPr>
                <w:rFonts w:cs="Arial"/>
                <w:b/>
                <w:bCs/>
                <w:color w:val="000000"/>
                <w:sz w:val="24"/>
                <w:szCs w:val="24"/>
              </w:rPr>
              <w:t>sequence</w:t>
            </w:r>
            <w:bookmarkEnd w:id="90"/>
            <w:r>
              <w:rPr>
                <w:rFonts w:cs="Arial"/>
                <w:color w:val="000000"/>
                <w:sz w:val="24"/>
                <w:szCs w:val="24"/>
              </w:rPr>
              <w:t xml:space="preserve"> (noun): a continuous series </w:t>
            </w:r>
          </w:p>
          <w:p w14:paraId="7A64BBD8" w14:textId="77777777" w:rsidR="003F6093" w:rsidRDefault="00C436DA">
            <w:pPr>
              <w:numPr>
                <w:ilvl w:val="1"/>
                <w:numId w:val="204"/>
              </w:numPr>
              <w:rPr>
                <w:rFonts w:cs="Arial"/>
                <w:color w:val="000000"/>
                <w:sz w:val="24"/>
                <w:szCs w:val="24"/>
              </w:rPr>
            </w:pPr>
            <w:hyperlink r:id="rId552" w:anchor="sequ" w:history="1">
              <w:r w:rsidR="000A2B13">
                <w:rPr>
                  <w:rStyle w:val="Hyperlink"/>
                </w:rPr>
                <w:t>sequ</w:t>
              </w:r>
            </w:hyperlink>
            <w:r w:rsidR="000A2B13">
              <w:rPr>
                <w:rFonts w:cs="Arial"/>
                <w:color w:val="000000"/>
                <w:sz w:val="24"/>
                <w:szCs w:val="24"/>
              </w:rPr>
              <w:t xml:space="preserve"> + </w:t>
            </w:r>
            <w:hyperlink r:id="rId553" w:anchor="ANCENOUN" w:history="1">
              <w:r w:rsidR="000A2B13">
                <w:rPr>
                  <w:rStyle w:val="Hyperlink"/>
                </w:rPr>
                <w:t>ence</w:t>
              </w:r>
            </w:hyperlink>
            <w:r w:rsidR="000A2B13">
              <w:rPr>
                <w:rFonts w:cs="Arial"/>
                <w:color w:val="000000"/>
                <w:sz w:val="24"/>
                <w:szCs w:val="24"/>
              </w:rPr>
              <w:t xml:space="preserve"> </w:t>
            </w:r>
          </w:p>
          <w:p w14:paraId="058743B6" w14:textId="77777777" w:rsidR="003F6093" w:rsidRDefault="000A2B13">
            <w:pPr>
              <w:numPr>
                <w:ilvl w:val="1"/>
                <w:numId w:val="204"/>
              </w:numPr>
              <w:spacing w:after="280"/>
              <w:rPr>
                <w:rFonts w:cs="Arial"/>
                <w:color w:val="000000"/>
                <w:sz w:val="24"/>
                <w:szCs w:val="24"/>
              </w:rPr>
            </w:pPr>
            <w:r>
              <w:rPr>
                <w:rFonts w:cs="Arial"/>
                <w:color w:val="000000"/>
                <w:sz w:val="24"/>
                <w:szCs w:val="24"/>
              </w:rPr>
              <w:t xml:space="preserve">The sequence of events were as follows: first we had dinner, then we went to the movies, and then we went fo ice cream. </w:t>
            </w:r>
          </w:p>
          <w:p w14:paraId="313D4282" w14:textId="77777777" w:rsidR="003F6093" w:rsidRDefault="000A2B13">
            <w:pPr>
              <w:numPr>
                <w:ilvl w:val="0"/>
                <w:numId w:val="75"/>
              </w:numPr>
              <w:rPr>
                <w:rFonts w:cs="Arial"/>
                <w:color w:val="000000"/>
                <w:sz w:val="24"/>
                <w:szCs w:val="24"/>
              </w:rPr>
            </w:pPr>
            <w:r>
              <w:rPr>
                <w:rFonts w:cs="Arial"/>
                <w:b/>
                <w:bCs/>
                <w:color w:val="000000"/>
                <w:sz w:val="24"/>
                <w:szCs w:val="24"/>
              </w:rPr>
              <w:t xml:space="preserve">consecutive </w:t>
            </w:r>
            <w:r>
              <w:rPr>
                <w:rFonts w:cs="Arial"/>
                <w:color w:val="000000"/>
                <w:sz w:val="24"/>
                <w:szCs w:val="24"/>
              </w:rPr>
              <w:t xml:space="preserve">(adjective): following in an unbroken order </w:t>
            </w:r>
          </w:p>
          <w:p w14:paraId="162D4135" w14:textId="77777777" w:rsidR="003F6093" w:rsidRDefault="00C436DA">
            <w:pPr>
              <w:numPr>
                <w:ilvl w:val="1"/>
                <w:numId w:val="75"/>
              </w:numPr>
              <w:rPr>
                <w:rFonts w:cs="Arial"/>
                <w:color w:val="000000"/>
                <w:sz w:val="24"/>
                <w:szCs w:val="24"/>
              </w:rPr>
            </w:pPr>
            <w:hyperlink r:id="rId554" w:anchor="CO" w:history="1">
              <w:r w:rsidR="000A2B13">
                <w:rPr>
                  <w:rStyle w:val="Hyperlink"/>
                </w:rPr>
                <w:t>con</w:t>
              </w:r>
            </w:hyperlink>
            <w:r w:rsidR="000A2B13">
              <w:rPr>
                <w:rFonts w:cs="Arial"/>
                <w:color w:val="000000"/>
                <w:sz w:val="24"/>
                <w:szCs w:val="24"/>
              </w:rPr>
              <w:t xml:space="preserve"> + </w:t>
            </w:r>
            <w:hyperlink r:id="rId555" w:anchor="sequ" w:history="1">
              <w:r w:rsidR="000A2B13">
                <w:rPr>
                  <w:rStyle w:val="Hyperlink"/>
                </w:rPr>
                <w:t>secut</w:t>
              </w:r>
            </w:hyperlink>
            <w:r w:rsidR="000A2B13">
              <w:rPr>
                <w:rFonts w:cs="Arial"/>
                <w:color w:val="000000"/>
                <w:sz w:val="24"/>
                <w:szCs w:val="24"/>
              </w:rPr>
              <w:t xml:space="preserve"> + </w:t>
            </w:r>
            <w:hyperlink r:id="rId556" w:anchor="IVEADJ" w:history="1">
              <w:r w:rsidR="000A2B13">
                <w:rPr>
                  <w:rStyle w:val="Hyperlink"/>
                </w:rPr>
                <w:t>ive</w:t>
              </w:r>
            </w:hyperlink>
            <w:r w:rsidR="000A2B13">
              <w:rPr>
                <w:rFonts w:cs="Arial"/>
                <w:color w:val="000000"/>
                <w:sz w:val="24"/>
                <w:szCs w:val="24"/>
              </w:rPr>
              <w:t xml:space="preserve"> </w:t>
            </w:r>
          </w:p>
          <w:p w14:paraId="612B48C5" w14:textId="77777777" w:rsidR="003F6093" w:rsidRDefault="000A2B13">
            <w:pPr>
              <w:numPr>
                <w:ilvl w:val="1"/>
                <w:numId w:val="75"/>
              </w:numPr>
              <w:spacing w:after="280"/>
              <w:rPr>
                <w:rFonts w:cs="Arial"/>
                <w:color w:val="000000"/>
                <w:sz w:val="24"/>
                <w:szCs w:val="24"/>
              </w:rPr>
            </w:pPr>
            <w:r>
              <w:rPr>
                <w:rFonts w:cs="Arial"/>
                <w:color w:val="000000"/>
                <w:sz w:val="24"/>
                <w:szCs w:val="24"/>
              </w:rPr>
              <w:t xml:space="preserve">Terri was elected team captain three consecutive years in a row. </w:t>
            </w:r>
          </w:p>
          <w:p w14:paraId="5493A873" w14:textId="77777777" w:rsidR="003F6093" w:rsidRDefault="000A2B13">
            <w:pPr>
              <w:numPr>
                <w:ilvl w:val="0"/>
                <w:numId w:val="27"/>
              </w:numPr>
              <w:rPr>
                <w:rFonts w:cs="Arial"/>
                <w:color w:val="000000"/>
                <w:sz w:val="24"/>
                <w:szCs w:val="24"/>
              </w:rPr>
            </w:pPr>
            <w:r>
              <w:rPr>
                <w:rFonts w:cs="Arial"/>
                <w:b/>
                <w:bCs/>
                <w:color w:val="000000"/>
                <w:sz w:val="24"/>
                <w:szCs w:val="24"/>
              </w:rPr>
              <w:t xml:space="preserve">ensue </w:t>
            </w:r>
            <w:r>
              <w:rPr>
                <w:rFonts w:cs="Arial"/>
                <w:color w:val="000000"/>
                <w:sz w:val="24"/>
                <w:szCs w:val="24"/>
              </w:rPr>
              <w:t xml:space="preserve">(verb): to happen afterward </w:t>
            </w:r>
          </w:p>
          <w:p w14:paraId="3FB2196C" w14:textId="77777777" w:rsidR="003F6093" w:rsidRDefault="00C436DA">
            <w:pPr>
              <w:numPr>
                <w:ilvl w:val="1"/>
                <w:numId w:val="27"/>
              </w:numPr>
              <w:rPr>
                <w:rFonts w:cs="Arial"/>
                <w:color w:val="000000"/>
                <w:sz w:val="24"/>
                <w:szCs w:val="24"/>
              </w:rPr>
            </w:pPr>
            <w:hyperlink r:id="rId557" w:anchor="EN" w:history="1">
              <w:r w:rsidR="000A2B13">
                <w:rPr>
                  <w:rStyle w:val="Hyperlink"/>
                </w:rPr>
                <w:t>en</w:t>
              </w:r>
            </w:hyperlink>
            <w:r w:rsidR="000A2B13">
              <w:rPr>
                <w:rFonts w:cs="Arial"/>
                <w:color w:val="000000"/>
                <w:sz w:val="24"/>
                <w:szCs w:val="24"/>
              </w:rPr>
              <w:t xml:space="preserve"> + </w:t>
            </w:r>
            <w:hyperlink r:id="rId558" w:anchor="sequ" w:history="1">
              <w:r w:rsidR="000A2B13">
                <w:rPr>
                  <w:rStyle w:val="Hyperlink"/>
                </w:rPr>
                <w:t>sue</w:t>
              </w:r>
            </w:hyperlink>
            <w:r w:rsidR="000A2B13">
              <w:rPr>
                <w:rFonts w:cs="Arial"/>
                <w:color w:val="000000"/>
                <w:sz w:val="24"/>
                <w:szCs w:val="24"/>
              </w:rPr>
              <w:t xml:space="preserve"> </w:t>
            </w:r>
          </w:p>
          <w:p w14:paraId="2E860F50" w14:textId="77777777" w:rsidR="003F6093" w:rsidRDefault="000A2B13">
            <w:pPr>
              <w:numPr>
                <w:ilvl w:val="1"/>
                <w:numId w:val="27"/>
              </w:numPr>
              <w:spacing w:after="280"/>
              <w:rPr>
                <w:rFonts w:cs="Arial"/>
                <w:color w:val="000000"/>
                <w:sz w:val="24"/>
                <w:szCs w:val="24"/>
              </w:rPr>
            </w:pPr>
            <w:r>
              <w:rPr>
                <w:rFonts w:cs="Arial"/>
                <w:color w:val="000000"/>
                <w:sz w:val="24"/>
                <w:szCs w:val="24"/>
              </w:rPr>
              <w:t xml:space="preserve">After a disagreement in the restaurant, a fight ensued in the parking lot. </w:t>
            </w:r>
          </w:p>
          <w:p w14:paraId="68064A0D"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559" w:anchor="soci" w:history="1">
              <w:r>
                <w:rPr>
                  <w:rStyle w:val="Hyperlink"/>
                </w:rPr>
                <w:t>soci</w:t>
              </w:r>
            </w:hyperlink>
            <w:r>
              <w:rPr>
                <w:rFonts w:cs="Arial"/>
                <w:color w:val="000000"/>
                <w:sz w:val="24"/>
                <w:szCs w:val="24"/>
              </w:rPr>
              <w:t xml:space="preserve"> </w:t>
            </w:r>
            <w:bookmarkStart w:id="91" w:name="SOCI"/>
          </w:p>
          <w:p w14:paraId="5453B455" w14:textId="77777777" w:rsidR="003F6093" w:rsidRDefault="000A2B13">
            <w:pPr>
              <w:numPr>
                <w:ilvl w:val="0"/>
                <w:numId w:val="481"/>
              </w:numPr>
              <w:spacing w:before="280"/>
              <w:rPr>
                <w:rFonts w:cs="Arial"/>
                <w:color w:val="000000"/>
                <w:sz w:val="24"/>
                <w:szCs w:val="24"/>
              </w:rPr>
            </w:pPr>
            <w:r>
              <w:rPr>
                <w:rFonts w:cs="Arial"/>
                <w:b/>
                <w:bCs/>
                <w:color w:val="000000"/>
                <w:sz w:val="24"/>
                <w:szCs w:val="24"/>
              </w:rPr>
              <w:lastRenderedPageBreak/>
              <w:t>society</w:t>
            </w:r>
            <w:bookmarkEnd w:id="91"/>
            <w:r>
              <w:rPr>
                <w:rFonts w:cs="Arial"/>
                <w:b/>
                <w:bCs/>
                <w:color w:val="000000"/>
                <w:sz w:val="24"/>
                <w:szCs w:val="24"/>
              </w:rPr>
              <w:t xml:space="preserve"> </w:t>
            </w:r>
            <w:r>
              <w:rPr>
                <w:rFonts w:cs="Arial"/>
                <w:color w:val="000000"/>
                <w:sz w:val="24"/>
                <w:szCs w:val="24"/>
              </w:rPr>
              <w:t xml:space="preserve">(noun): community, the relationship among individuals living or working in a common area, companionship </w:t>
            </w:r>
          </w:p>
          <w:p w14:paraId="2A39F207" w14:textId="77777777" w:rsidR="003F6093" w:rsidRDefault="00C436DA">
            <w:pPr>
              <w:numPr>
                <w:ilvl w:val="1"/>
                <w:numId w:val="481"/>
              </w:numPr>
              <w:rPr>
                <w:rFonts w:cs="Arial"/>
                <w:color w:val="000000"/>
                <w:sz w:val="24"/>
                <w:szCs w:val="24"/>
              </w:rPr>
            </w:pPr>
            <w:hyperlink r:id="rId560" w:anchor="soci" w:history="1">
              <w:r w:rsidR="000A2B13">
                <w:rPr>
                  <w:rStyle w:val="Hyperlink"/>
                </w:rPr>
                <w:t>soci</w:t>
              </w:r>
            </w:hyperlink>
            <w:r w:rsidR="000A2B13">
              <w:rPr>
                <w:rFonts w:cs="Arial"/>
                <w:color w:val="000000"/>
                <w:sz w:val="24"/>
                <w:szCs w:val="24"/>
              </w:rPr>
              <w:t xml:space="preserve">et + </w:t>
            </w:r>
            <w:hyperlink r:id="rId561" w:anchor="YNOUN" w:history="1">
              <w:r w:rsidR="000A2B13">
                <w:rPr>
                  <w:rStyle w:val="Hyperlink"/>
                </w:rPr>
                <w:t>y</w:t>
              </w:r>
            </w:hyperlink>
            <w:r w:rsidR="000A2B13">
              <w:rPr>
                <w:rFonts w:cs="Arial"/>
                <w:color w:val="000000"/>
                <w:sz w:val="24"/>
                <w:szCs w:val="24"/>
              </w:rPr>
              <w:t xml:space="preserve"> </w:t>
            </w:r>
          </w:p>
          <w:p w14:paraId="0C06C585" w14:textId="77777777" w:rsidR="003F6093" w:rsidRDefault="000A2B13">
            <w:pPr>
              <w:numPr>
                <w:ilvl w:val="1"/>
                <w:numId w:val="481"/>
              </w:numPr>
              <w:spacing w:after="280"/>
              <w:rPr>
                <w:rFonts w:cs="Arial"/>
                <w:color w:val="000000"/>
                <w:sz w:val="24"/>
                <w:szCs w:val="24"/>
              </w:rPr>
            </w:pPr>
            <w:r>
              <w:rPr>
                <w:rFonts w:cs="Arial"/>
                <w:color w:val="000000"/>
                <w:sz w:val="24"/>
                <w:szCs w:val="24"/>
              </w:rPr>
              <w:t xml:space="preserve">Sometimes what is best for a society is not always good for an individual living in that society. </w:t>
            </w:r>
          </w:p>
          <w:p w14:paraId="7AD44406"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562" w:anchor="sol" w:history="1">
              <w:r>
                <w:rPr>
                  <w:rStyle w:val="Hyperlink"/>
                </w:rPr>
                <w:t>sol</w:t>
              </w:r>
            </w:hyperlink>
            <w:r>
              <w:rPr>
                <w:rFonts w:cs="Arial"/>
                <w:color w:val="000000"/>
                <w:sz w:val="24"/>
                <w:szCs w:val="24"/>
              </w:rPr>
              <w:t xml:space="preserve"> </w:t>
            </w:r>
            <w:bookmarkStart w:id="92" w:name="SOL"/>
          </w:p>
          <w:p w14:paraId="3C4289AC" w14:textId="77777777" w:rsidR="003F6093" w:rsidRDefault="000A2B13">
            <w:pPr>
              <w:numPr>
                <w:ilvl w:val="0"/>
                <w:numId w:val="191"/>
              </w:numPr>
              <w:spacing w:before="280"/>
              <w:rPr>
                <w:rFonts w:cs="Arial"/>
                <w:color w:val="000000"/>
                <w:sz w:val="24"/>
                <w:szCs w:val="24"/>
              </w:rPr>
            </w:pPr>
            <w:r>
              <w:rPr>
                <w:rFonts w:cs="Arial"/>
                <w:b/>
                <w:bCs/>
                <w:color w:val="000000"/>
                <w:sz w:val="24"/>
                <w:szCs w:val="24"/>
              </w:rPr>
              <w:t>solitary</w:t>
            </w:r>
            <w:bookmarkEnd w:id="92"/>
            <w:r>
              <w:rPr>
                <w:rFonts w:cs="Arial"/>
                <w:b/>
                <w:bCs/>
                <w:color w:val="000000"/>
                <w:sz w:val="24"/>
                <w:szCs w:val="24"/>
              </w:rPr>
              <w:t xml:space="preserve"> </w:t>
            </w:r>
            <w:r>
              <w:rPr>
                <w:rFonts w:cs="Arial"/>
                <w:color w:val="000000"/>
                <w:sz w:val="24"/>
                <w:szCs w:val="24"/>
              </w:rPr>
              <w:t xml:space="preserve">(adjective): being alone </w:t>
            </w:r>
          </w:p>
          <w:p w14:paraId="5FA8701D" w14:textId="77777777" w:rsidR="003F6093" w:rsidRDefault="00C436DA">
            <w:pPr>
              <w:numPr>
                <w:ilvl w:val="1"/>
                <w:numId w:val="191"/>
              </w:numPr>
              <w:rPr>
                <w:rFonts w:cs="Arial"/>
                <w:color w:val="000000"/>
                <w:sz w:val="24"/>
                <w:szCs w:val="24"/>
              </w:rPr>
            </w:pPr>
            <w:hyperlink r:id="rId563" w:anchor="sol" w:history="1">
              <w:r w:rsidR="000A2B13">
                <w:rPr>
                  <w:rStyle w:val="Hyperlink"/>
                </w:rPr>
                <w:t>sol</w:t>
              </w:r>
            </w:hyperlink>
            <w:r w:rsidR="000A2B13">
              <w:rPr>
                <w:rFonts w:cs="Arial"/>
                <w:color w:val="000000"/>
                <w:sz w:val="24"/>
                <w:szCs w:val="24"/>
              </w:rPr>
              <w:t xml:space="preserve">it + </w:t>
            </w:r>
            <w:hyperlink r:id="rId564" w:anchor="ARADJ" w:history="1">
              <w:r w:rsidR="000A2B13">
                <w:rPr>
                  <w:rStyle w:val="Hyperlink"/>
                </w:rPr>
                <w:t>ary</w:t>
              </w:r>
            </w:hyperlink>
            <w:r w:rsidR="000A2B13">
              <w:rPr>
                <w:rFonts w:cs="Arial"/>
                <w:color w:val="000000"/>
                <w:sz w:val="24"/>
                <w:szCs w:val="24"/>
              </w:rPr>
              <w:t xml:space="preserve"> </w:t>
            </w:r>
          </w:p>
          <w:p w14:paraId="5BE1E033" w14:textId="77777777" w:rsidR="003F6093" w:rsidRDefault="000A2B13">
            <w:pPr>
              <w:numPr>
                <w:ilvl w:val="1"/>
                <w:numId w:val="191"/>
              </w:numPr>
              <w:spacing w:after="280"/>
              <w:rPr>
                <w:rFonts w:cs="Arial"/>
                <w:color w:val="000000"/>
                <w:sz w:val="24"/>
                <w:szCs w:val="24"/>
              </w:rPr>
            </w:pPr>
            <w:r>
              <w:rPr>
                <w:rFonts w:cs="Arial"/>
                <w:color w:val="000000"/>
                <w:sz w:val="24"/>
                <w:szCs w:val="24"/>
              </w:rPr>
              <w:t xml:space="preserve">There was a solitary bather on the beach. </w:t>
            </w:r>
          </w:p>
          <w:p w14:paraId="0362F24D" w14:textId="77777777" w:rsidR="003F6093" w:rsidRDefault="000A2B13">
            <w:pPr>
              <w:numPr>
                <w:ilvl w:val="0"/>
                <w:numId w:val="449"/>
              </w:numPr>
              <w:rPr>
                <w:rFonts w:cs="Arial"/>
                <w:color w:val="000000"/>
                <w:sz w:val="24"/>
                <w:szCs w:val="24"/>
              </w:rPr>
            </w:pPr>
            <w:r>
              <w:rPr>
                <w:rFonts w:cs="Arial"/>
                <w:b/>
                <w:bCs/>
                <w:color w:val="000000"/>
                <w:sz w:val="24"/>
                <w:szCs w:val="24"/>
              </w:rPr>
              <w:t xml:space="preserve">isolate </w:t>
            </w:r>
            <w:r>
              <w:rPr>
                <w:rFonts w:cs="Arial"/>
                <w:color w:val="000000"/>
                <w:sz w:val="24"/>
                <w:szCs w:val="24"/>
              </w:rPr>
              <w:t xml:space="preserve">(verb): to separate from others, to place something by itself </w:t>
            </w:r>
          </w:p>
          <w:p w14:paraId="05F62B6C" w14:textId="77777777" w:rsidR="003F6093" w:rsidRDefault="000A2B13">
            <w:pPr>
              <w:numPr>
                <w:ilvl w:val="1"/>
                <w:numId w:val="449"/>
              </w:numPr>
              <w:rPr>
                <w:rFonts w:cs="Arial"/>
                <w:color w:val="000000"/>
                <w:sz w:val="24"/>
                <w:szCs w:val="24"/>
              </w:rPr>
            </w:pPr>
            <w:r>
              <w:rPr>
                <w:rFonts w:cs="Arial"/>
                <w:color w:val="000000"/>
                <w:sz w:val="24"/>
                <w:szCs w:val="24"/>
              </w:rPr>
              <w:t xml:space="preserve">i + </w:t>
            </w:r>
            <w:hyperlink r:id="rId565" w:anchor="sol" w:history="1">
              <w:r>
                <w:rPr>
                  <w:rStyle w:val="Hyperlink"/>
                </w:rPr>
                <w:t>sol</w:t>
              </w:r>
            </w:hyperlink>
            <w:r>
              <w:rPr>
                <w:rFonts w:cs="Arial"/>
                <w:color w:val="000000"/>
                <w:sz w:val="24"/>
                <w:szCs w:val="24"/>
              </w:rPr>
              <w:t xml:space="preserve"> + </w:t>
            </w:r>
            <w:hyperlink r:id="rId566" w:anchor="ATEVERB" w:history="1">
              <w:r>
                <w:rPr>
                  <w:rStyle w:val="Hyperlink"/>
                </w:rPr>
                <w:t>ate</w:t>
              </w:r>
            </w:hyperlink>
            <w:r>
              <w:rPr>
                <w:rFonts w:cs="Arial"/>
                <w:color w:val="000000"/>
                <w:sz w:val="24"/>
                <w:szCs w:val="24"/>
              </w:rPr>
              <w:t xml:space="preserve"> </w:t>
            </w:r>
          </w:p>
          <w:p w14:paraId="4FEC9198" w14:textId="77777777" w:rsidR="003F6093" w:rsidRDefault="000A2B13">
            <w:pPr>
              <w:numPr>
                <w:ilvl w:val="1"/>
                <w:numId w:val="449"/>
              </w:numPr>
              <w:spacing w:after="280"/>
              <w:rPr>
                <w:rFonts w:cs="Arial"/>
                <w:color w:val="000000"/>
                <w:sz w:val="24"/>
                <w:szCs w:val="24"/>
              </w:rPr>
            </w:pPr>
            <w:r>
              <w:rPr>
                <w:rFonts w:cs="Arial"/>
                <w:color w:val="000000"/>
                <w:sz w:val="24"/>
                <w:szCs w:val="24"/>
              </w:rPr>
              <w:t xml:space="preserve">The sick cat was isolated from the other animals. </w:t>
            </w:r>
          </w:p>
          <w:p w14:paraId="419A595F"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567" w:anchor="solv" w:history="1">
              <w:r>
                <w:rPr>
                  <w:rStyle w:val="Hyperlink"/>
                </w:rPr>
                <w:t>solv, solu</w:t>
              </w:r>
            </w:hyperlink>
            <w:r>
              <w:rPr>
                <w:rFonts w:cs="Arial"/>
                <w:color w:val="000000"/>
                <w:sz w:val="24"/>
                <w:szCs w:val="24"/>
              </w:rPr>
              <w:t xml:space="preserve"> </w:t>
            </w:r>
            <w:bookmarkStart w:id="93" w:name="SOLV"/>
          </w:p>
          <w:p w14:paraId="59637397" w14:textId="77777777" w:rsidR="003F6093" w:rsidRDefault="000A2B13">
            <w:pPr>
              <w:numPr>
                <w:ilvl w:val="0"/>
                <w:numId w:val="244"/>
              </w:numPr>
              <w:spacing w:before="280"/>
              <w:rPr>
                <w:rFonts w:cs="Arial"/>
                <w:color w:val="000000"/>
                <w:sz w:val="24"/>
                <w:szCs w:val="24"/>
              </w:rPr>
            </w:pPr>
            <w:r>
              <w:rPr>
                <w:rFonts w:cs="Arial"/>
                <w:b/>
                <w:bCs/>
                <w:color w:val="000000"/>
                <w:sz w:val="24"/>
                <w:szCs w:val="24"/>
              </w:rPr>
              <w:t>solve</w:t>
            </w:r>
            <w:bookmarkEnd w:id="93"/>
            <w:r>
              <w:rPr>
                <w:rFonts w:cs="Arial"/>
                <w:b/>
                <w:bCs/>
                <w:color w:val="000000"/>
                <w:sz w:val="24"/>
                <w:szCs w:val="24"/>
              </w:rPr>
              <w:t xml:space="preserve"> </w:t>
            </w:r>
            <w:r>
              <w:rPr>
                <w:rFonts w:cs="Arial"/>
                <w:color w:val="000000"/>
                <w:sz w:val="24"/>
                <w:szCs w:val="24"/>
              </w:rPr>
              <w:t xml:space="preserve">(verb): to find an answer </w:t>
            </w:r>
          </w:p>
          <w:p w14:paraId="57565F24" w14:textId="77777777" w:rsidR="003F6093" w:rsidRDefault="00C436DA">
            <w:pPr>
              <w:numPr>
                <w:ilvl w:val="1"/>
                <w:numId w:val="244"/>
              </w:numPr>
              <w:rPr>
                <w:rFonts w:cs="Arial"/>
                <w:color w:val="000000"/>
                <w:sz w:val="24"/>
                <w:szCs w:val="24"/>
              </w:rPr>
            </w:pPr>
            <w:hyperlink r:id="rId568" w:anchor="solv" w:history="1">
              <w:r w:rsidR="000A2B13">
                <w:rPr>
                  <w:rStyle w:val="Hyperlink"/>
                </w:rPr>
                <w:t>solve</w:t>
              </w:r>
            </w:hyperlink>
            <w:r w:rsidR="000A2B13">
              <w:rPr>
                <w:rFonts w:cs="Arial"/>
                <w:color w:val="000000"/>
                <w:sz w:val="24"/>
                <w:szCs w:val="24"/>
              </w:rPr>
              <w:t xml:space="preserve"> </w:t>
            </w:r>
          </w:p>
          <w:p w14:paraId="278CC883" w14:textId="77777777" w:rsidR="003F6093" w:rsidRDefault="000A2B13">
            <w:pPr>
              <w:numPr>
                <w:ilvl w:val="1"/>
                <w:numId w:val="244"/>
              </w:numPr>
              <w:spacing w:after="280"/>
              <w:rPr>
                <w:rFonts w:cs="Arial"/>
                <w:color w:val="000000"/>
                <w:sz w:val="24"/>
                <w:szCs w:val="24"/>
              </w:rPr>
            </w:pPr>
            <w:r>
              <w:rPr>
                <w:rFonts w:cs="Arial"/>
                <w:color w:val="000000"/>
                <w:sz w:val="24"/>
                <w:szCs w:val="24"/>
              </w:rPr>
              <w:t xml:space="preserve">The professor asked the student to solve the problem and show her answer on the board. </w:t>
            </w:r>
          </w:p>
          <w:p w14:paraId="5EF51AA9" w14:textId="77777777" w:rsidR="003F6093" w:rsidRDefault="000A2B13">
            <w:pPr>
              <w:numPr>
                <w:ilvl w:val="0"/>
                <w:numId w:val="62"/>
              </w:numPr>
              <w:rPr>
                <w:rFonts w:cs="Arial"/>
                <w:color w:val="000000"/>
                <w:sz w:val="24"/>
                <w:szCs w:val="24"/>
              </w:rPr>
            </w:pPr>
            <w:r>
              <w:rPr>
                <w:rFonts w:cs="Arial"/>
                <w:b/>
                <w:bCs/>
                <w:color w:val="000000"/>
                <w:sz w:val="24"/>
                <w:szCs w:val="24"/>
              </w:rPr>
              <w:t xml:space="preserve">absolute </w:t>
            </w:r>
            <w:r>
              <w:rPr>
                <w:rFonts w:cs="Arial"/>
                <w:color w:val="000000"/>
                <w:sz w:val="24"/>
                <w:szCs w:val="24"/>
              </w:rPr>
              <w:t xml:space="preserve">(adjective): complete, unrestricted, perfect </w:t>
            </w:r>
          </w:p>
          <w:p w14:paraId="7C0CB3C3" w14:textId="77777777" w:rsidR="003F6093" w:rsidRDefault="00C436DA">
            <w:pPr>
              <w:numPr>
                <w:ilvl w:val="1"/>
                <w:numId w:val="62"/>
              </w:numPr>
              <w:rPr>
                <w:rFonts w:cs="Arial"/>
                <w:color w:val="000000"/>
                <w:sz w:val="24"/>
                <w:szCs w:val="24"/>
              </w:rPr>
            </w:pPr>
            <w:hyperlink r:id="rId569" w:anchor="AB" w:history="1">
              <w:r w:rsidR="000A2B13">
                <w:rPr>
                  <w:rStyle w:val="Hyperlink"/>
                </w:rPr>
                <w:t>ab</w:t>
              </w:r>
            </w:hyperlink>
            <w:r w:rsidR="000A2B13">
              <w:rPr>
                <w:rFonts w:cs="Arial"/>
                <w:color w:val="000000"/>
                <w:sz w:val="24"/>
                <w:szCs w:val="24"/>
              </w:rPr>
              <w:t xml:space="preserve"> + </w:t>
            </w:r>
            <w:hyperlink r:id="rId570" w:anchor="solv" w:history="1">
              <w:r w:rsidR="000A2B13">
                <w:rPr>
                  <w:rStyle w:val="Hyperlink"/>
                </w:rPr>
                <w:t>sol</w:t>
              </w:r>
            </w:hyperlink>
            <w:r w:rsidR="000A2B13">
              <w:rPr>
                <w:rFonts w:cs="Arial"/>
                <w:color w:val="000000"/>
                <w:sz w:val="24"/>
                <w:szCs w:val="24"/>
              </w:rPr>
              <w:t xml:space="preserve"> + ute </w:t>
            </w:r>
          </w:p>
          <w:p w14:paraId="0E592F09" w14:textId="77777777" w:rsidR="003F6093" w:rsidRDefault="000A2B13">
            <w:pPr>
              <w:numPr>
                <w:ilvl w:val="1"/>
                <w:numId w:val="62"/>
              </w:numPr>
              <w:spacing w:after="280"/>
              <w:rPr>
                <w:rFonts w:cs="Arial"/>
                <w:color w:val="000000"/>
                <w:sz w:val="24"/>
                <w:szCs w:val="24"/>
              </w:rPr>
            </w:pPr>
            <w:r>
              <w:rPr>
                <w:rFonts w:cs="Arial"/>
                <w:color w:val="000000"/>
                <w:sz w:val="24"/>
                <w:szCs w:val="24"/>
              </w:rPr>
              <w:t xml:space="preserve">The babysitter has absolute authority over the children while their parents are away. </w:t>
            </w:r>
          </w:p>
          <w:p w14:paraId="0E6E3507" w14:textId="77777777" w:rsidR="003F6093" w:rsidRDefault="000A2B13">
            <w:pPr>
              <w:numPr>
                <w:ilvl w:val="0"/>
                <w:numId w:val="338"/>
              </w:numPr>
              <w:rPr>
                <w:rFonts w:cs="Arial"/>
                <w:color w:val="000000"/>
                <w:sz w:val="24"/>
                <w:szCs w:val="24"/>
              </w:rPr>
            </w:pPr>
            <w:r>
              <w:rPr>
                <w:rFonts w:cs="Arial"/>
                <w:b/>
                <w:bCs/>
                <w:color w:val="000000"/>
                <w:sz w:val="24"/>
                <w:szCs w:val="24"/>
              </w:rPr>
              <w:t xml:space="preserve">soluble </w:t>
            </w:r>
            <w:r>
              <w:rPr>
                <w:rFonts w:cs="Arial"/>
                <w:color w:val="000000"/>
                <w:sz w:val="24"/>
                <w:szCs w:val="24"/>
              </w:rPr>
              <w:t xml:space="preserve">(adjective): able to disperse in liquid </w:t>
            </w:r>
          </w:p>
          <w:p w14:paraId="34F50F55" w14:textId="77777777" w:rsidR="003F6093" w:rsidRDefault="00C436DA">
            <w:pPr>
              <w:numPr>
                <w:ilvl w:val="1"/>
                <w:numId w:val="338"/>
              </w:numPr>
              <w:rPr>
                <w:rFonts w:cs="Arial"/>
                <w:color w:val="000000"/>
                <w:sz w:val="24"/>
                <w:szCs w:val="24"/>
              </w:rPr>
            </w:pPr>
            <w:hyperlink r:id="rId571" w:anchor="solv" w:history="1">
              <w:r w:rsidR="000A2B13">
                <w:rPr>
                  <w:rStyle w:val="Hyperlink"/>
                </w:rPr>
                <w:t>sol</w:t>
              </w:r>
            </w:hyperlink>
            <w:r w:rsidR="000A2B13">
              <w:rPr>
                <w:rFonts w:cs="Arial"/>
                <w:color w:val="000000"/>
                <w:sz w:val="24"/>
                <w:szCs w:val="24"/>
              </w:rPr>
              <w:t xml:space="preserve"> + uble </w:t>
            </w:r>
          </w:p>
          <w:p w14:paraId="3859F5CA" w14:textId="77777777" w:rsidR="003F6093" w:rsidRDefault="000A2B13">
            <w:pPr>
              <w:numPr>
                <w:ilvl w:val="1"/>
                <w:numId w:val="338"/>
              </w:numPr>
              <w:spacing w:after="280"/>
              <w:rPr>
                <w:rFonts w:cs="Arial"/>
                <w:color w:val="000000"/>
                <w:sz w:val="24"/>
                <w:szCs w:val="24"/>
              </w:rPr>
            </w:pPr>
            <w:r>
              <w:rPr>
                <w:rFonts w:cs="Arial"/>
                <w:color w:val="000000"/>
                <w:sz w:val="24"/>
                <w:szCs w:val="24"/>
              </w:rPr>
              <w:t xml:space="preserve">Sugar is soluble in water. </w:t>
            </w:r>
          </w:p>
          <w:p w14:paraId="6E370BEA"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572" w:anchor="spec" w:history="1">
              <w:r>
                <w:rPr>
                  <w:rStyle w:val="Hyperlink"/>
                </w:rPr>
                <w:t>spec, spi</w:t>
              </w:r>
            </w:hyperlink>
            <w:r>
              <w:rPr>
                <w:rFonts w:cs="Arial"/>
                <w:color w:val="000000"/>
                <w:sz w:val="24"/>
                <w:szCs w:val="24"/>
              </w:rPr>
              <w:t xml:space="preserve"> </w:t>
            </w:r>
            <w:bookmarkStart w:id="94" w:name="SPEC"/>
          </w:p>
          <w:p w14:paraId="50D0FF6D" w14:textId="77777777" w:rsidR="003F6093" w:rsidRDefault="000A2B13">
            <w:pPr>
              <w:numPr>
                <w:ilvl w:val="0"/>
                <w:numId w:val="38"/>
              </w:numPr>
              <w:spacing w:before="280"/>
              <w:rPr>
                <w:rFonts w:cs="Arial"/>
                <w:color w:val="000000"/>
                <w:sz w:val="24"/>
                <w:szCs w:val="24"/>
              </w:rPr>
            </w:pPr>
            <w:r>
              <w:rPr>
                <w:rFonts w:cs="Arial"/>
                <w:b/>
                <w:bCs/>
                <w:color w:val="000000"/>
                <w:sz w:val="24"/>
                <w:szCs w:val="24"/>
              </w:rPr>
              <w:t>spectator</w:t>
            </w:r>
            <w:bookmarkEnd w:id="94"/>
            <w:r>
              <w:rPr>
                <w:rFonts w:cs="Arial"/>
                <w:b/>
                <w:bCs/>
                <w:color w:val="000000"/>
                <w:sz w:val="24"/>
                <w:szCs w:val="24"/>
              </w:rPr>
              <w:t xml:space="preserve"> </w:t>
            </w:r>
            <w:r>
              <w:rPr>
                <w:rFonts w:cs="Arial"/>
                <w:color w:val="000000"/>
                <w:sz w:val="24"/>
                <w:szCs w:val="24"/>
              </w:rPr>
              <w:t xml:space="preserve">(noun): a person who watches or observes </w:t>
            </w:r>
          </w:p>
          <w:p w14:paraId="7CE3D654" w14:textId="77777777" w:rsidR="003F6093" w:rsidRDefault="00C436DA">
            <w:pPr>
              <w:numPr>
                <w:ilvl w:val="1"/>
                <w:numId w:val="38"/>
              </w:numPr>
              <w:rPr>
                <w:rFonts w:cs="Arial"/>
                <w:color w:val="000000"/>
                <w:sz w:val="24"/>
                <w:szCs w:val="24"/>
              </w:rPr>
            </w:pPr>
            <w:hyperlink r:id="rId573" w:anchor="spec" w:history="1">
              <w:r w:rsidR="000A2B13">
                <w:rPr>
                  <w:rStyle w:val="Hyperlink"/>
                </w:rPr>
                <w:t>spect</w:t>
              </w:r>
            </w:hyperlink>
            <w:r w:rsidR="000A2B13">
              <w:rPr>
                <w:rFonts w:cs="Arial"/>
                <w:color w:val="000000"/>
                <w:sz w:val="24"/>
                <w:szCs w:val="24"/>
              </w:rPr>
              <w:t xml:space="preserve"> + </w:t>
            </w:r>
            <w:hyperlink r:id="rId574" w:anchor="ATEVERB" w:history="1">
              <w:r w:rsidR="000A2B13">
                <w:rPr>
                  <w:rStyle w:val="Hyperlink"/>
                </w:rPr>
                <w:t>at</w:t>
              </w:r>
            </w:hyperlink>
            <w:r w:rsidR="000A2B13">
              <w:rPr>
                <w:rFonts w:cs="Arial"/>
                <w:color w:val="000000"/>
                <w:sz w:val="24"/>
                <w:szCs w:val="24"/>
              </w:rPr>
              <w:t xml:space="preserve"> + </w:t>
            </w:r>
            <w:hyperlink r:id="rId575" w:anchor="ERNOUN" w:history="1">
              <w:r w:rsidR="000A2B13">
                <w:rPr>
                  <w:rStyle w:val="Hyperlink"/>
                </w:rPr>
                <w:t>or</w:t>
              </w:r>
            </w:hyperlink>
            <w:r w:rsidR="000A2B13">
              <w:rPr>
                <w:rFonts w:cs="Arial"/>
                <w:color w:val="000000"/>
                <w:sz w:val="24"/>
                <w:szCs w:val="24"/>
              </w:rPr>
              <w:t xml:space="preserve"> </w:t>
            </w:r>
          </w:p>
          <w:p w14:paraId="4BA25DA2" w14:textId="77777777" w:rsidR="003F6093" w:rsidRDefault="000A2B13">
            <w:pPr>
              <w:numPr>
                <w:ilvl w:val="1"/>
                <w:numId w:val="38"/>
              </w:numPr>
              <w:spacing w:after="280"/>
              <w:rPr>
                <w:rFonts w:cs="Arial"/>
                <w:color w:val="000000"/>
                <w:sz w:val="24"/>
                <w:szCs w:val="24"/>
              </w:rPr>
            </w:pPr>
            <w:r>
              <w:rPr>
                <w:rFonts w:cs="Arial"/>
                <w:color w:val="000000"/>
                <w:sz w:val="24"/>
                <w:szCs w:val="24"/>
              </w:rPr>
              <w:t xml:space="preserve">There were over a thousand spectators at the local baseball game. </w:t>
            </w:r>
          </w:p>
          <w:p w14:paraId="2EEEF947" w14:textId="77777777" w:rsidR="003F6093" w:rsidRDefault="000A2B13">
            <w:pPr>
              <w:numPr>
                <w:ilvl w:val="0"/>
                <w:numId w:val="33"/>
              </w:numPr>
              <w:rPr>
                <w:rFonts w:cs="Arial"/>
                <w:color w:val="000000"/>
                <w:sz w:val="24"/>
                <w:szCs w:val="24"/>
              </w:rPr>
            </w:pPr>
            <w:r>
              <w:rPr>
                <w:rFonts w:cs="Arial"/>
                <w:b/>
                <w:bCs/>
                <w:color w:val="000000"/>
                <w:sz w:val="24"/>
                <w:szCs w:val="24"/>
              </w:rPr>
              <w:t xml:space="preserve">despise </w:t>
            </w:r>
            <w:r>
              <w:rPr>
                <w:rFonts w:cs="Arial"/>
                <w:color w:val="000000"/>
                <w:sz w:val="24"/>
                <w:szCs w:val="24"/>
              </w:rPr>
              <w:t xml:space="preserve">(verb): to hate, tolook down on </w:t>
            </w:r>
          </w:p>
          <w:p w14:paraId="20DDE213" w14:textId="77777777" w:rsidR="003F6093" w:rsidRDefault="00C436DA">
            <w:pPr>
              <w:numPr>
                <w:ilvl w:val="1"/>
                <w:numId w:val="33"/>
              </w:numPr>
              <w:rPr>
                <w:rFonts w:cs="Arial"/>
                <w:color w:val="000000"/>
                <w:sz w:val="24"/>
                <w:szCs w:val="24"/>
              </w:rPr>
            </w:pPr>
            <w:hyperlink r:id="rId576" w:anchor="DE" w:history="1">
              <w:r w:rsidR="000A2B13">
                <w:rPr>
                  <w:rStyle w:val="Hyperlink"/>
                </w:rPr>
                <w:t>de</w:t>
              </w:r>
            </w:hyperlink>
            <w:r w:rsidR="000A2B13">
              <w:rPr>
                <w:rFonts w:cs="Arial"/>
                <w:color w:val="000000"/>
                <w:sz w:val="24"/>
                <w:szCs w:val="24"/>
              </w:rPr>
              <w:t xml:space="preserve"> + </w:t>
            </w:r>
            <w:hyperlink r:id="rId577" w:anchor="spec" w:history="1">
              <w:r w:rsidR="000A2B13">
                <w:rPr>
                  <w:rStyle w:val="Hyperlink"/>
                </w:rPr>
                <w:t>spi</w:t>
              </w:r>
            </w:hyperlink>
            <w:r w:rsidR="000A2B13">
              <w:rPr>
                <w:rFonts w:cs="Arial"/>
                <w:color w:val="000000"/>
                <w:sz w:val="24"/>
                <w:szCs w:val="24"/>
              </w:rPr>
              <w:t xml:space="preserve">se </w:t>
            </w:r>
          </w:p>
          <w:p w14:paraId="7B36BF1A" w14:textId="77777777" w:rsidR="003F6093" w:rsidRDefault="000A2B13">
            <w:pPr>
              <w:numPr>
                <w:ilvl w:val="1"/>
                <w:numId w:val="33"/>
              </w:numPr>
              <w:spacing w:after="280"/>
              <w:rPr>
                <w:rFonts w:cs="Arial"/>
                <w:color w:val="000000"/>
                <w:sz w:val="24"/>
                <w:szCs w:val="24"/>
              </w:rPr>
            </w:pPr>
            <w:r>
              <w:rPr>
                <w:rFonts w:cs="Arial"/>
                <w:color w:val="000000"/>
                <w:sz w:val="24"/>
                <w:szCs w:val="24"/>
              </w:rPr>
              <w:t xml:space="preserve">Marguerite despises people who are cruel to animals. </w:t>
            </w:r>
          </w:p>
          <w:p w14:paraId="7E4E3E3B" w14:textId="77777777" w:rsidR="003F6093" w:rsidRDefault="000A2B13">
            <w:pPr>
              <w:numPr>
                <w:ilvl w:val="0"/>
                <w:numId w:val="266"/>
              </w:numPr>
              <w:rPr>
                <w:rFonts w:cs="Arial"/>
                <w:color w:val="000000"/>
                <w:sz w:val="24"/>
                <w:szCs w:val="24"/>
              </w:rPr>
            </w:pPr>
            <w:r>
              <w:rPr>
                <w:rFonts w:cs="Arial"/>
                <w:b/>
                <w:bCs/>
                <w:color w:val="000000"/>
                <w:sz w:val="24"/>
                <w:szCs w:val="24"/>
              </w:rPr>
              <w:t xml:space="preserve">auspicicious </w:t>
            </w:r>
            <w:r>
              <w:rPr>
                <w:rFonts w:cs="Arial"/>
                <w:color w:val="000000"/>
                <w:sz w:val="24"/>
                <w:szCs w:val="24"/>
              </w:rPr>
              <w:t xml:space="preserve">(adjective): favorable </w:t>
            </w:r>
          </w:p>
          <w:p w14:paraId="1AB64BF5" w14:textId="77777777" w:rsidR="003F6093" w:rsidRDefault="000A2B13">
            <w:pPr>
              <w:numPr>
                <w:ilvl w:val="1"/>
                <w:numId w:val="266"/>
              </w:numPr>
              <w:rPr>
                <w:rFonts w:cs="Arial"/>
                <w:color w:val="000000"/>
                <w:sz w:val="24"/>
                <w:szCs w:val="24"/>
              </w:rPr>
            </w:pPr>
            <w:r>
              <w:rPr>
                <w:rFonts w:cs="Arial"/>
                <w:color w:val="000000"/>
                <w:sz w:val="24"/>
                <w:szCs w:val="24"/>
              </w:rPr>
              <w:t xml:space="preserve">au + </w:t>
            </w:r>
            <w:hyperlink r:id="rId578" w:anchor="spec" w:history="1">
              <w:r>
                <w:rPr>
                  <w:rStyle w:val="Hyperlink"/>
                </w:rPr>
                <w:t>spic</w:t>
              </w:r>
            </w:hyperlink>
            <w:r>
              <w:rPr>
                <w:rFonts w:cs="Arial"/>
                <w:color w:val="000000"/>
                <w:sz w:val="24"/>
                <w:szCs w:val="24"/>
              </w:rPr>
              <w:t xml:space="preserve">ic + </w:t>
            </w:r>
            <w:hyperlink r:id="rId579" w:anchor="OUSADJ" w:history="1">
              <w:r>
                <w:rPr>
                  <w:rStyle w:val="Hyperlink"/>
                </w:rPr>
                <w:t>ious</w:t>
              </w:r>
            </w:hyperlink>
            <w:r>
              <w:rPr>
                <w:rFonts w:cs="Arial"/>
                <w:color w:val="000000"/>
                <w:sz w:val="24"/>
                <w:szCs w:val="24"/>
              </w:rPr>
              <w:t xml:space="preserve"> </w:t>
            </w:r>
          </w:p>
          <w:p w14:paraId="5E8CA67B" w14:textId="77777777" w:rsidR="003F6093" w:rsidRDefault="000A2B13">
            <w:pPr>
              <w:numPr>
                <w:ilvl w:val="1"/>
                <w:numId w:val="266"/>
              </w:numPr>
              <w:spacing w:after="280"/>
              <w:rPr>
                <w:rFonts w:cs="Arial"/>
                <w:color w:val="000000"/>
                <w:sz w:val="24"/>
                <w:szCs w:val="24"/>
              </w:rPr>
            </w:pPr>
            <w:r>
              <w:rPr>
                <w:rFonts w:cs="Arial"/>
                <w:color w:val="000000"/>
                <w:sz w:val="24"/>
                <w:szCs w:val="24"/>
              </w:rPr>
              <w:t xml:space="preserve">The thousand dollar donation made for an auspicious beginning. </w:t>
            </w:r>
          </w:p>
          <w:p w14:paraId="54DBAA87" w14:textId="77777777" w:rsidR="003F6093" w:rsidRDefault="000A2B13">
            <w:pPr>
              <w:numPr>
                <w:ilvl w:val="0"/>
                <w:numId w:val="213"/>
              </w:numPr>
              <w:rPr>
                <w:rFonts w:cs="Arial"/>
                <w:color w:val="000000"/>
                <w:sz w:val="24"/>
                <w:szCs w:val="24"/>
              </w:rPr>
            </w:pPr>
            <w:r>
              <w:rPr>
                <w:rFonts w:cs="Arial"/>
                <w:b/>
                <w:bCs/>
                <w:color w:val="000000"/>
                <w:sz w:val="24"/>
                <w:szCs w:val="24"/>
              </w:rPr>
              <w:t xml:space="preserve">espionage </w:t>
            </w:r>
            <w:r>
              <w:rPr>
                <w:rFonts w:cs="Arial"/>
                <w:color w:val="000000"/>
                <w:sz w:val="24"/>
                <w:szCs w:val="24"/>
              </w:rPr>
              <w:t xml:space="preserve">(noun): using spies or observers </w:t>
            </w:r>
          </w:p>
          <w:p w14:paraId="0A29E1D3" w14:textId="77777777" w:rsidR="003F6093" w:rsidRDefault="000A2B13">
            <w:pPr>
              <w:numPr>
                <w:ilvl w:val="1"/>
                <w:numId w:val="213"/>
              </w:numPr>
              <w:rPr>
                <w:rFonts w:cs="Arial"/>
                <w:color w:val="000000"/>
                <w:sz w:val="24"/>
                <w:szCs w:val="24"/>
              </w:rPr>
            </w:pPr>
            <w:r>
              <w:rPr>
                <w:rFonts w:cs="Arial"/>
                <w:color w:val="000000"/>
                <w:sz w:val="24"/>
                <w:szCs w:val="24"/>
              </w:rPr>
              <w:t xml:space="preserve">e + </w:t>
            </w:r>
            <w:hyperlink r:id="rId580" w:anchor="spec" w:history="1">
              <w:r>
                <w:rPr>
                  <w:rStyle w:val="Hyperlink"/>
                </w:rPr>
                <w:t>spi</w:t>
              </w:r>
            </w:hyperlink>
            <w:r>
              <w:rPr>
                <w:rFonts w:cs="Arial"/>
                <w:color w:val="000000"/>
                <w:sz w:val="24"/>
                <w:szCs w:val="24"/>
              </w:rPr>
              <w:t xml:space="preserve">on + </w:t>
            </w:r>
            <w:hyperlink r:id="rId581" w:anchor="AGENOUN" w:history="1">
              <w:r>
                <w:rPr>
                  <w:rStyle w:val="Hyperlink"/>
                </w:rPr>
                <w:t>age</w:t>
              </w:r>
            </w:hyperlink>
            <w:r>
              <w:rPr>
                <w:rFonts w:cs="Arial"/>
                <w:color w:val="000000"/>
                <w:sz w:val="24"/>
                <w:szCs w:val="24"/>
              </w:rPr>
              <w:t xml:space="preserve"> </w:t>
            </w:r>
          </w:p>
          <w:p w14:paraId="03C91AE5" w14:textId="77777777" w:rsidR="003F6093" w:rsidRDefault="000A2B13">
            <w:pPr>
              <w:numPr>
                <w:ilvl w:val="1"/>
                <w:numId w:val="213"/>
              </w:numPr>
              <w:spacing w:after="280"/>
              <w:rPr>
                <w:rFonts w:cs="Arial"/>
                <w:color w:val="000000"/>
                <w:sz w:val="24"/>
                <w:szCs w:val="24"/>
              </w:rPr>
            </w:pPr>
            <w:r>
              <w:rPr>
                <w:rFonts w:cs="Arial"/>
                <w:color w:val="000000"/>
                <w:sz w:val="24"/>
                <w:szCs w:val="24"/>
              </w:rPr>
              <w:t xml:space="preserve">Espionage is often depicted in mystery movies and novels. </w:t>
            </w:r>
          </w:p>
          <w:p w14:paraId="5519825B" w14:textId="77777777" w:rsidR="003F6093" w:rsidRDefault="000A2B13">
            <w:pPr>
              <w:rPr>
                <w:rFonts w:cs="Arial"/>
                <w:color w:val="000000"/>
                <w:sz w:val="24"/>
                <w:szCs w:val="24"/>
              </w:rPr>
            </w:pPr>
            <w:r>
              <w:rPr>
                <w:rFonts w:cs="Arial"/>
                <w:color w:val="000000"/>
                <w:sz w:val="24"/>
                <w:szCs w:val="24"/>
              </w:rPr>
              <w:lastRenderedPageBreak/>
              <w:br/>
            </w:r>
            <w:r>
              <w:rPr>
                <w:rFonts w:cs="Arial"/>
                <w:color w:val="000000"/>
                <w:sz w:val="24"/>
                <w:szCs w:val="24"/>
              </w:rPr>
              <w:br/>
            </w:r>
            <w:hyperlink r:id="rId582" w:anchor="spir" w:history="1">
              <w:r>
                <w:rPr>
                  <w:rStyle w:val="Hyperlink"/>
                </w:rPr>
                <w:t>spir</w:t>
              </w:r>
            </w:hyperlink>
            <w:r>
              <w:rPr>
                <w:rFonts w:cs="Arial"/>
                <w:color w:val="000000"/>
                <w:sz w:val="24"/>
                <w:szCs w:val="24"/>
              </w:rPr>
              <w:t xml:space="preserve"> </w:t>
            </w:r>
            <w:bookmarkStart w:id="95" w:name="SPIR"/>
          </w:p>
          <w:p w14:paraId="4EAABB9E" w14:textId="77777777" w:rsidR="003F6093" w:rsidRDefault="000A2B13">
            <w:pPr>
              <w:numPr>
                <w:ilvl w:val="0"/>
                <w:numId w:val="377"/>
              </w:numPr>
              <w:spacing w:before="280"/>
              <w:rPr>
                <w:rFonts w:cs="Arial"/>
                <w:color w:val="000000"/>
                <w:sz w:val="24"/>
                <w:szCs w:val="24"/>
              </w:rPr>
            </w:pPr>
            <w:r>
              <w:rPr>
                <w:rFonts w:cs="Arial"/>
                <w:b/>
                <w:bCs/>
                <w:color w:val="000000"/>
                <w:sz w:val="24"/>
                <w:szCs w:val="24"/>
              </w:rPr>
              <w:t>respiration</w:t>
            </w:r>
            <w:bookmarkEnd w:id="95"/>
            <w:r>
              <w:rPr>
                <w:rFonts w:cs="Arial"/>
                <w:b/>
                <w:bCs/>
                <w:color w:val="000000"/>
                <w:sz w:val="24"/>
                <w:szCs w:val="24"/>
              </w:rPr>
              <w:t xml:space="preserve"> </w:t>
            </w:r>
            <w:r>
              <w:rPr>
                <w:rFonts w:cs="Arial"/>
                <w:color w:val="000000"/>
                <w:sz w:val="24"/>
                <w:szCs w:val="24"/>
              </w:rPr>
              <w:t xml:space="preserve">(noun): breathing </w:t>
            </w:r>
          </w:p>
          <w:p w14:paraId="06EC7F15" w14:textId="77777777" w:rsidR="003F6093" w:rsidRDefault="00C436DA">
            <w:pPr>
              <w:numPr>
                <w:ilvl w:val="1"/>
                <w:numId w:val="377"/>
              </w:numPr>
              <w:rPr>
                <w:rFonts w:cs="Arial"/>
                <w:color w:val="000000"/>
                <w:sz w:val="24"/>
                <w:szCs w:val="24"/>
              </w:rPr>
            </w:pPr>
            <w:hyperlink r:id="rId583" w:anchor="RE" w:history="1">
              <w:r w:rsidR="000A2B13">
                <w:rPr>
                  <w:rStyle w:val="Hyperlink"/>
                </w:rPr>
                <w:t>re</w:t>
              </w:r>
            </w:hyperlink>
            <w:r w:rsidR="000A2B13">
              <w:rPr>
                <w:rFonts w:cs="Arial"/>
                <w:color w:val="000000"/>
                <w:sz w:val="24"/>
                <w:szCs w:val="24"/>
              </w:rPr>
              <w:t xml:space="preserve"> + </w:t>
            </w:r>
            <w:hyperlink r:id="rId584" w:anchor="spir" w:history="1">
              <w:r w:rsidR="000A2B13">
                <w:rPr>
                  <w:rStyle w:val="Hyperlink"/>
                </w:rPr>
                <w:t>spir</w:t>
              </w:r>
            </w:hyperlink>
            <w:r w:rsidR="000A2B13">
              <w:rPr>
                <w:rFonts w:cs="Arial"/>
                <w:color w:val="000000"/>
                <w:sz w:val="24"/>
                <w:szCs w:val="24"/>
              </w:rPr>
              <w:t xml:space="preserve"> + </w:t>
            </w:r>
            <w:hyperlink r:id="rId585" w:anchor="ATEVERB" w:history="1">
              <w:r w:rsidR="000A2B13">
                <w:rPr>
                  <w:rStyle w:val="Hyperlink"/>
                </w:rPr>
                <w:t>at</w:t>
              </w:r>
            </w:hyperlink>
            <w:r w:rsidR="000A2B13">
              <w:rPr>
                <w:rFonts w:cs="Arial"/>
                <w:color w:val="000000"/>
                <w:sz w:val="24"/>
                <w:szCs w:val="24"/>
              </w:rPr>
              <w:t xml:space="preserve"> + </w:t>
            </w:r>
            <w:hyperlink r:id="rId586" w:anchor="IONNOUN" w:history="1">
              <w:r w:rsidR="000A2B13">
                <w:rPr>
                  <w:rStyle w:val="Hyperlink"/>
                </w:rPr>
                <w:t>ion</w:t>
              </w:r>
            </w:hyperlink>
            <w:r w:rsidR="000A2B13">
              <w:rPr>
                <w:rFonts w:cs="Arial"/>
                <w:color w:val="000000"/>
                <w:sz w:val="24"/>
                <w:szCs w:val="24"/>
              </w:rPr>
              <w:t xml:space="preserve"> </w:t>
            </w:r>
          </w:p>
          <w:p w14:paraId="39D40492" w14:textId="77777777" w:rsidR="003F6093" w:rsidRDefault="000A2B13">
            <w:pPr>
              <w:numPr>
                <w:ilvl w:val="1"/>
                <w:numId w:val="377"/>
              </w:numPr>
              <w:spacing w:after="280"/>
              <w:rPr>
                <w:rFonts w:cs="Arial"/>
                <w:color w:val="000000"/>
                <w:sz w:val="24"/>
                <w:szCs w:val="24"/>
              </w:rPr>
            </w:pPr>
            <w:r>
              <w:rPr>
                <w:rFonts w:cs="Arial"/>
                <w:color w:val="000000"/>
                <w:sz w:val="24"/>
                <w:szCs w:val="24"/>
              </w:rPr>
              <w:t xml:space="preserve">Respiration becomes increasingly difficult the higher one climbs. </w:t>
            </w:r>
          </w:p>
          <w:p w14:paraId="15C03ADF" w14:textId="77777777" w:rsidR="003F6093" w:rsidRDefault="000A2B13">
            <w:pPr>
              <w:numPr>
                <w:ilvl w:val="0"/>
                <w:numId w:val="201"/>
              </w:numPr>
              <w:rPr>
                <w:rFonts w:cs="Arial"/>
                <w:color w:val="000000"/>
                <w:sz w:val="24"/>
                <w:szCs w:val="24"/>
              </w:rPr>
            </w:pPr>
            <w:r>
              <w:rPr>
                <w:rFonts w:cs="Arial"/>
                <w:b/>
                <w:bCs/>
                <w:color w:val="000000"/>
                <w:sz w:val="24"/>
                <w:szCs w:val="24"/>
              </w:rPr>
              <w:t xml:space="preserve">inspire </w:t>
            </w:r>
            <w:r>
              <w:rPr>
                <w:rFonts w:cs="Arial"/>
                <w:color w:val="000000"/>
                <w:sz w:val="24"/>
                <w:szCs w:val="24"/>
              </w:rPr>
              <w:t xml:space="preserve">(verb): to stimulate, to fill with a feeling or desire </w:t>
            </w:r>
          </w:p>
          <w:p w14:paraId="0A9F2AB9" w14:textId="77777777" w:rsidR="003F6093" w:rsidRDefault="00C436DA">
            <w:pPr>
              <w:numPr>
                <w:ilvl w:val="1"/>
                <w:numId w:val="201"/>
              </w:numPr>
              <w:rPr>
                <w:rFonts w:cs="Arial"/>
                <w:color w:val="000000"/>
                <w:sz w:val="24"/>
                <w:szCs w:val="24"/>
              </w:rPr>
            </w:pPr>
            <w:hyperlink r:id="rId587" w:anchor="IN" w:history="1">
              <w:r w:rsidR="000A2B13">
                <w:rPr>
                  <w:rStyle w:val="Hyperlink"/>
                </w:rPr>
                <w:t>in</w:t>
              </w:r>
            </w:hyperlink>
            <w:r w:rsidR="000A2B13">
              <w:rPr>
                <w:rFonts w:cs="Arial"/>
                <w:color w:val="000000"/>
                <w:sz w:val="24"/>
                <w:szCs w:val="24"/>
              </w:rPr>
              <w:t xml:space="preserve"> + </w:t>
            </w:r>
            <w:hyperlink r:id="rId588" w:anchor="spir" w:history="1">
              <w:r w:rsidR="000A2B13">
                <w:rPr>
                  <w:rStyle w:val="Hyperlink"/>
                </w:rPr>
                <w:t>spire</w:t>
              </w:r>
            </w:hyperlink>
            <w:r w:rsidR="000A2B13">
              <w:rPr>
                <w:rFonts w:cs="Arial"/>
                <w:color w:val="000000"/>
                <w:sz w:val="24"/>
                <w:szCs w:val="24"/>
              </w:rPr>
              <w:t xml:space="preserve"> </w:t>
            </w:r>
          </w:p>
          <w:p w14:paraId="1736A70B" w14:textId="77777777" w:rsidR="003F6093" w:rsidRDefault="000A2B13">
            <w:pPr>
              <w:numPr>
                <w:ilvl w:val="1"/>
                <w:numId w:val="201"/>
              </w:numPr>
              <w:spacing w:after="280"/>
              <w:rPr>
                <w:rFonts w:cs="Arial"/>
                <w:color w:val="000000"/>
                <w:sz w:val="24"/>
                <w:szCs w:val="24"/>
              </w:rPr>
            </w:pPr>
            <w:r>
              <w:rPr>
                <w:rFonts w:cs="Arial"/>
                <w:color w:val="000000"/>
                <w:sz w:val="24"/>
                <w:szCs w:val="24"/>
              </w:rPr>
              <w:t xml:space="preserve">Students are often inspired by their teachers. </w:t>
            </w:r>
          </w:p>
          <w:p w14:paraId="26B30E70"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589" w:anchor="stab" w:history="1">
              <w:r>
                <w:rPr>
                  <w:rStyle w:val="Hyperlink"/>
                </w:rPr>
                <w:t>stab, stat</w:t>
              </w:r>
            </w:hyperlink>
            <w:r>
              <w:rPr>
                <w:rFonts w:cs="Arial"/>
                <w:color w:val="000000"/>
                <w:sz w:val="24"/>
                <w:szCs w:val="24"/>
              </w:rPr>
              <w:t xml:space="preserve"> </w:t>
            </w:r>
            <w:bookmarkStart w:id="96" w:name="STAB"/>
          </w:p>
          <w:p w14:paraId="3E3DB66E" w14:textId="77777777" w:rsidR="003F6093" w:rsidRDefault="000A2B13">
            <w:pPr>
              <w:numPr>
                <w:ilvl w:val="0"/>
                <w:numId w:val="230"/>
              </w:numPr>
              <w:spacing w:before="280"/>
              <w:rPr>
                <w:rFonts w:cs="Arial"/>
                <w:color w:val="000000"/>
                <w:sz w:val="24"/>
                <w:szCs w:val="24"/>
              </w:rPr>
            </w:pPr>
            <w:r>
              <w:rPr>
                <w:rFonts w:cs="Arial"/>
                <w:b/>
                <w:bCs/>
                <w:color w:val="000000"/>
                <w:sz w:val="24"/>
                <w:szCs w:val="24"/>
              </w:rPr>
              <w:t>stature</w:t>
            </w:r>
            <w:bookmarkEnd w:id="96"/>
            <w:r>
              <w:rPr>
                <w:rFonts w:cs="Arial"/>
                <w:b/>
                <w:bCs/>
                <w:color w:val="000000"/>
                <w:sz w:val="24"/>
                <w:szCs w:val="24"/>
              </w:rPr>
              <w:t xml:space="preserve"> </w:t>
            </w:r>
            <w:r>
              <w:rPr>
                <w:rFonts w:cs="Arial"/>
                <w:color w:val="000000"/>
                <w:sz w:val="24"/>
                <w:szCs w:val="24"/>
              </w:rPr>
              <w:t xml:space="preserve">(noun): height of a body, importance of position </w:t>
            </w:r>
          </w:p>
          <w:p w14:paraId="608C6856" w14:textId="77777777" w:rsidR="003F6093" w:rsidRDefault="00C436DA">
            <w:pPr>
              <w:numPr>
                <w:ilvl w:val="1"/>
                <w:numId w:val="230"/>
              </w:numPr>
              <w:rPr>
                <w:rFonts w:cs="Arial"/>
                <w:color w:val="000000"/>
                <w:sz w:val="24"/>
                <w:szCs w:val="24"/>
              </w:rPr>
            </w:pPr>
            <w:hyperlink r:id="rId590" w:anchor="stab" w:history="1">
              <w:r w:rsidR="000A2B13">
                <w:rPr>
                  <w:rStyle w:val="Hyperlink"/>
                </w:rPr>
                <w:t>stat</w:t>
              </w:r>
            </w:hyperlink>
            <w:r w:rsidR="000A2B13">
              <w:rPr>
                <w:rFonts w:cs="Arial"/>
                <w:color w:val="000000"/>
                <w:sz w:val="24"/>
                <w:szCs w:val="24"/>
              </w:rPr>
              <w:t xml:space="preserve"> + </w:t>
            </w:r>
            <w:hyperlink r:id="rId591" w:anchor="URENOUN" w:history="1">
              <w:r w:rsidR="000A2B13">
                <w:rPr>
                  <w:rStyle w:val="Hyperlink"/>
                </w:rPr>
                <w:t>ure</w:t>
              </w:r>
            </w:hyperlink>
            <w:r w:rsidR="000A2B13">
              <w:rPr>
                <w:rFonts w:cs="Arial"/>
                <w:color w:val="000000"/>
                <w:sz w:val="24"/>
                <w:szCs w:val="24"/>
              </w:rPr>
              <w:t xml:space="preserve"> </w:t>
            </w:r>
          </w:p>
          <w:p w14:paraId="058B84EF" w14:textId="77777777" w:rsidR="003F6093" w:rsidRDefault="000A2B13">
            <w:pPr>
              <w:numPr>
                <w:ilvl w:val="1"/>
                <w:numId w:val="230"/>
              </w:numPr>
              <w:spacing w:after="280"/>
              <w:rPr>
                <w:rFonts w:cs="Arial"/>
                <w:color w:val="000000"/>
                <w:sz w:val="24"/>
                <w:szCs w:val="24"/>
              </w:rPr>
            </w:pPr>
            <w:r>
              <w:rPr>
                <w:rFonts w:cs="Arial"/>
                <w:color w:val="000000"/>
                <w:sz w:val="24"/>
                <w:szCs w:val="24"/>
              </w:rPr>
              <w:t xml:space="preserve">I'm reluctant to say she was short, but she was of rather small stature. </w:t>
            </w:r>
          </w:p>
          <w:p w14:paraId="5477888F" w14:textId="77777777" w:rsidR="003F6093" w:rsidRDefault="000A2B13">
            <w:pPr>
              <w:numPr>
                <w:ilvl w:val="0"/>
                <w:numId w:val="143"/>
              </w:numPr>
              <w:rPr>
                <w:rFonts w:cs="Arial"/>
                <w:color w:val="000000"/>
                <w:sz w:val="24"/>
                <w:szCs w:val="24"/>
              </w:rPr>
            </w:pPr>
            <w:r>
              <w:rPr>
                <w:rFonts w:cs="Arial"/>
                <w:b/>
                <w:bCs/>
                <w:color w:val="000000"/>
                <w:sz w:val="24"/>
                <w:szCs w:val="24"/>
              </w:rPr>
              <w:t xml:space="preserve">establish </w:t>
            </w:r>
            <w:r>
              <w:rPr>
                <w:rFonts w:cs="Arial"/>
                <w:color w:val="000000"/>
                <w:sz w:val="24"/>
                <w:szCs w:val="24"/>
              </w:rPr>
              <w:t xml:space="preserve">(verb): to found, to start, to make firm </w:t>
            </w:r>
          </w:p>
          <w:p w14:paraId="08BEB796" w14:textId="77777777" w:rsidR="003F6093" w:rsidRDefault="000A2B13">
            <w:pPr>
              <w:numPr>
                <w:ilvl w:val="1"/>
                <w:numId w:val="143"/>
              </w:numPr>
              <w:rPr>
                <w:rFonts w:cs="Arial"/>
                <w:color w:val="000000"/>
                <w:sz w:val="24"/>
                <w:szCs w:val="24"/>
              </w:rPr>
            </w:pPr>
            <w:r>
              <w:rPr>
                <w:rFonts w:cs="Arial"/>
                <w:color w:val="000000"/>
                <w:sz w:val="24"/>
                <w:szCs w:val="24"/>
              </w:rPr>
              <w:t xml:space="preserve">e + </w:t>
            </w:r>
            <w:hyperlink r:id="rId592" w:anchor="stab" w:history="1">
              <w:r>
                <w:rPr>
                  <w:rStyle w:val="Hyperlink"/>
                </w:rPr>
                <w:t>stab</w:t>
              </w:r>
            </w:hyperlink>
            <w:r>
              <w:rPr>
                <w:rFonts w:cs="Arial"/>
                <w:color w:val="000000"/>
                <w:sz w:val="24"/>
                <w:szCs w:val="24"/>
              </w:rPr>
              <w:t xml:space="preserve">l + </w:t>
            </w:r>
            <w:hyperlink r:id="rId593" w:anchor="URENOUN" w:history="1">
              <w:r>
                <w:rPr>
                  <w:rStyle w:val="Hyperlink"/>
                </w:rPr>
                <w:t>ish</w:t>
              </w:r>
            </w:hyperlink>
            <w:r>
              <w:rPr>
                <w:rFonts w:cs="Arial"/>
                <w:color w:val="000000"/>
                <w:sz w:val="24"/>
                <w:szCs w:val="24"/>
              </w:rPr>
              <w:t xml:space="preserve"> </w:t>
            </w:r>
          </w:p>
          <w:p w14:paraId="17959C9C" w14:textId="77777777" w:rsidR="003F6093" w:rsidRDefault="000A2B13">
            <w:pPr>
              <w:numPr>
                <w:ilvl w:val="1"/>
                <w:numId w:val="143"/>
              </w:numPr>
              <w:spacing w:after="280"/>
              <w:rPr>
                <w:rFonts w:cs="Arial"/>
                <w:color w:val="000000"/>
                <w:sz w:val="24"/>
                <w:szCs w:val="24"/>
              </w:rPr>
            </w:pPr>
            <w:r>
              <w:rPr>
                <w:rFonts w:cs="Arial"/>
                <w:color w:val="000000"/>
                <w:sz w:val="24"/>
                <w:szCs w:val="24"/>
              </w:rPr>
              <w:t xml:space="preserve">Southampton College was established in 1963. </w:t>
            </w:r>
          </w:p>
          <w:p w14:paraId="61A5B91A" w14:textId="77777777" w:rsidR="003F6093" w:rsidRDefault="000A2B13">
            <w:pPr>
              <w:numPr>
                <w:ilvl w:val="0"/>
                <w:numId w:val="26"/>
              </w:numPr>
              <w:rPr>
                <w:rFonts w:cs="Arial"/>
                <w:color w:val="000000"/>
                <w:sz w:val="24"/>
                <w:szCs w:val="24"/>
              </w:rPr>
            </w:pPr>
            <w:r>
              <w:rPr>
                <w:rFonts w:cs="Arial"/>
                <w:b/>
                <w:bCs/>
                <w:color w:val="000000"/>
                <w:sz w:val="24"/>
                <w:szCs w:val="24"/>
              </w:rPr>
              <w:t xml:space="preserve">stance </w:t>
            </w:r>
            <w:r>
              <w:rPr>
                <w:rFonts w:cs="Arial"/>
                <w:color w:val="000000"/>
                <w:sz w:val="24"/>
                <w:szCs w:val="24"/>
              </w:rPr>
              <w:t xml:space="preserve">(noun): a way of standing, a position, an attitude </w:t>
            </w:r>
          </w:p>
          <w:p w14:paraId="2DBB0FA2" w14:textId="77777777" w:rsidR="003F6093" w:rsidRDefault="00C436DA">
            <w:pPr>
              <w:numPr>
                <w:ilvl w:val="1"/>
                <w:numId w:val="26"/>
              </w:numPr>
              <w:rPr>
                <w:rFonts w:cs="Arial"/>
                <w:color w:val="000000"/>
                <w:sz w:val="24"/>
                <w:szCs w:val="24"/>
              </w:rPr>
            </w:pPr>
            <w:hyperlink r:id="rId594" w:anchor="stab" w:history="1">
              <w:r w:rsidR="000A2B13">
                <w:rPr>
                  <w:rStyle w:val="Hyperlink"/>
                </w:rPr>
                <w:t>sta</w:t>
              </w:r>
            </w:hyperlink>
            <w:r w:rsidR="000A2B13">
              <w:rPr>
                <w:rFonts w:cs="Arial"/>
                <w:color w:val="000000"/>
                <w:sz w:val="24"/>
                <w:szCs w:val="24"/>
              </w:rPr>
              <w:t xml:space="preserve"> + </w:t>
            </w:r>
            <w:hyperlink r:id="rId595" w:anchor="ANCENOUN" w:history="1">
              <w:r w:rsidR="000A2B13">
                <w:rPr>
                  <w:rStyle w:val="Hyperlink"/>
                </w:rPr>
                <w:t>nce</w:t>
              </w:r>
            </w:hyperlink>
            <w:r w:rsidR="000A2B13">
              <w:rPr>
                <w:rFonts w:cs="Arial"/>
                <w:color w:val="000000"/>
                <w:sz w:val="24"/>
                <w:szCs w:val="24"/>
              </w:rPr>
              <w:t xml:space="preserve"> </w:t>
            </w:r>
          </w:p>
          <w:p w14:paraId="7C5396FC" w14:textId="77777777" w:rsidR="003F6093" w:rsidRDefault="000A2B13">
            <w:pPr>
              <w:numPr>
                <w:ilvl w:val="1"/>
                <w:numId w:val="26"/>
              </w:numPr>
              <w:spacing w:after="280"/>
              <w:rPr>
                <w:rFonts w:cs="Arial"/>
                <w:color w:val="000000"/>
                <w:sz w:val="24"/>
                <w:szCs w:val="24"/>
              </w:rPr>
            </w:pPr>
            <w:r>
              <w:rPr>
                <w:rFonts w:cs="Arial"/>
                <w:color w:val="000000"/>
                <w:sz w:val="24"/>
                <w:szCs w:val="24"/>
              </w:rPr>
              <w:t xml:space="preserve">A person's stance is very important in the games of golf and baseball. </w:t>
            </w:r>
          </w:p>
          <w:p w14:paraId="2DD43949"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596" w:anchor="strain" w:history="1">
              <w:r>
                <w:rPr>
                  <w:rStyle w:val="Hyperlink"/>
                </w:rPr>
                <w:t>strain, strict</w:t>
              </w:r>
            </w:hyperlink>
            <w:r>
              <w:rPr>
                <w:rFonts w:cs="Arial"/>
                <w:color w:val="000000"/>
                <w:sz w:val="24"/>
                <w:szCs w:val="24"/>
              </w:rPr>
              <w:t xml:space="preserve"> </w:t>
            </w:r>
            <w:bookmarkStart w:id="97" w:name="STRAIN"/>
          </w:p>
          <w:p w14:paraId="41A66330" w14:textId="77777777" w:rsidR="003F6093" w:rsidRDefault="000A2B13">
            <w:pPr>
              <w:numPr>
                <w:ilvl w:val="0"/>
                <w:numId w:val="185"/>
              </w:numPr>
              <w:spacing w:before="280"/>
              <w:rPr>
                <w:rFonts w:cs="Arial"/>
                <w:color w:val="000000"/>
                <w:sz w:val="24"/>
                <w:szCs w:val="24"/>
              </w:rPr>
            </w:pPr>
            <w:r>
              <w:rPr>
                <w:rFonts w:cs="Arial"/>
                <w:b/>
                <w:bCs/>
                <w:color w:val="000000"/>
                <w:sz w:val="24"/>
                <w:szCs w:val="24"/>
              </w:rPr>
              <w:t>restrain</w:t>
            </w:r>
            <w:bookmarkEnd w:id="97"/>
            <w:r>
              <w:rPr>
                <w:rFonts w:cs="Arial"/>
                <w:b/>
                <w:bCs/>
                <w:color w:val="000000"/>
                <w:sz w:val="24"/>
                <w:szCs w:val="24"/>
              </w:rPr>
              <w:t xml:space="preserve"> </w:t>
            </w:r>
            <w:r>
              <w:rPr>
                <w:rFonts w:cs="Arial"/>
                <w:color w:val="000000"/>
                <w:sz w:val="24"/>
                <w:szCs w:val="24"/>
              </w:rPr>
              <w:t xml:space="preserve">(verb): to hold back, to prevent from doing </w:t>
            </w:r>
          </w:p>
          <w:p w14:paraId="2737EEB9" w14:textId="77777777" w:rsidR="003F6093" w:rsidRDefault="00C436DA">
            <w:pPr>
              <w:numPr>
                <w:ilvl w:val="1"/>
                <w:numId w:val="185"/>
              </w:numPr>
              <w:rPr>
                <w:rFonts w:cs="Arial"/>
                <w:color w:val="000000"/>
                <w:sz w:val="24"/>
                <w:szCs w:val="24"/>
              </w:rPr>
            </w:pPr>
            <w:hyperlink r:id="rId597" w:anchor="RE" w:history="1">
              <w:r w:rsidR="000A2B13">
                <w:rPr>
                  <w:rStyle w:val="Hyperlink"/>
                </w:rPr>
                <w:t>re</w:t>
              </w:r>
            </w:hyperlink>
            <w:r w:rsidR="000A2B13">
              <w:rPr>
                <w:rFonts w:cs="Arial"/>
                <w:color w:val="000000"/>
                <w:sz w:val="24"/>
                <w:szCs w:val="24"/>
              </w:rPr>
              <w:t xml:space="preserve"> + </w:t>
            </w:r>
            <w:hyperlink r:id="rId598" w:anchor="strain" w:history="1">
              <w:r w:rsidR="000A2B13">
                <w:rPr>
                  <w:rStyle w:val="Hyperlink"/>
                </w:rPr>
                <w:t>strain</w:t>
              </w:r>
            </w:hyperlink>
            <w:r w:rsidR="000A2B13">
              <w:rPr>
                <w:rFonts w:cs="Arial"/>
                <w:color w:val="000000"/>
                <w:sz w:val="24"/>
                <w:szCs w:val="24"/>
              </w:rPr>
              <w:t xml:space="preserve"> </w:t>
            </w:r>
          </w:p>
          <w:p w14:paraId="27CDF138" w14:textId="77777777" w:rsidR="003F6093" w:rsidRDefault="000A2B13">
            <w:pPr>
              <w:numPr>
                <w:ilvl w:val="1"/>
                <w:numId w:val="185"/>
              </w:numPr>
              <w:spacing w:after="280"/>
              <w:rPr>
                <w:rFonts w:cs="Arial"/>
                <w:color w:val="000000"/>
                <w:sz w:val="24"/>
                <w:szCs w:val="24"/>
              </w:rPr>
            </w:pPr>
            <w:r>
              <w:rPr>
                <w:rFonts w:cs="Arial"/>
                <w:color w:val="000000"/>
                <w:sz w:val="24"/>
                <w:szCs w:val="24"/>
              </w:rPr>
              <w:t xml:space="preserve">The dog was restrained by the trainer's grip on its leash. </w:t>
            </w:r>
          </w:p>
          <w:p w14:paraId="22ABCC29" w14:textId="77777777" w:rsidR="003F6093" w:rsidRDefault="000A2B13">
            <w:pPr>
              <w:numPr>
                <w:ilvl w:val="0"/>
                <w:numId w:val="472"/>
              </w:numPr>
              <w:rPr>
                <w:rFonts w:cs="Arial"/>
                <w:color w:val="000000"/>
                <w:sz w:val="24"/>
                <w:szCs w:val="24"/>
              </w:rPr>
            </w:pPr>
            <w:r>
              <w:rPr>
                <w:rFonts w:cs="Arial"/>
                <w:b/>
                <w:bCs/>
                <w:color w:val="000000"/>
                <w:sz w:val="24"/>
                <w:szCs w:val="24"/>
              </w:rPr>
              <w:t xml:space="preserve">constrict </w:t>
            </w:r>
            <w:r>
              <w:rPr>
                <w:rFonts w:cs="Arial"/>
                <w:color w:val="000000"/>
                <w:sz w:val="24"/>
                <w:szCs w:val="24"/>
              </w:rPr>
              <w:t xml:space="preserve">(verb): to squeeze, to make narrow </w:t>
            </w:r>
          </w:p>
          <w:p w14:paraId="33C3FA11" w14:textId="77777777" w:rsidR="003F6093" w:rsidRDefault="00C436DA">
            <w:pPr>
              <w:numPr>
                <w:ilvl w:val="1"/>
                <w:numId w:val="472"/>
              </w:numPr>
              <w:rPr>
                <w:rFonts w:cs="Arial"/>
                <w:color w:val="000000"/>
                <w:sz w:val="24"/>
                <w:szCs w:val="24"/>
              </w:rPr>
            </w:pPr>
            <w:hyperlink r:id="rId599" w:anchor="CO" w:history="1">
              <w:r w:rsidR="000A2B13">
                <w:rPr>
                  <w:rStyle w:val="Hyperlink"/>
                </w:rPr>
                <w:t>con</w:t>
              </w:r>
            </w:hyperlink>
            <w:r w:rsidR="000A2B13">
              <w:rPr>
                <w:rFonts w:cs="Arial"/>
                <w:color w:val="000000"/>
                <w:sz w:val="24"/>
                <w:szCs w:val="24"/>
              </w:rPr>
              <w:t xml:space="preserve"> + </w:t>
            </w:r>
            <w:hyperlink r:id="rId600" w:anchor="strain" w:history="1">
              <w:r w:rsidR="000A2B13">
                <w:rPr>
                  <w:rStyle w:val="Hyperlink"/>
                </w:rPr>
                <w:t>strict</w:t>
              </w:r>
            </w:hyperlink>
            <w:r w:rsidR="000A2B13">
              <w:rPr>
                <w:rFonts w:cs="Arial"/>
                <w:color w:val="000000"/>
                <w:sz w:val="24"/>
                <w:szCs w:val="24"/>
              </w:rPr>
              <w:t xml:space="preserve"> </w:t>
            </w:r>
          </w:p>
          <w:p w14:paraId="005D285C" w14:textId="77777777" w:rsidR="003F6093" w:rsidRDefault="000A2B13">
            <w:pPr>
              <w:numPr>
                <w:ilvl w:val="1"/>
                <w:numId w:val="472"/>
              </w:numPr>
              <w:spacing w:after="280"/>
              <w:rPr>
                <w:rFonts w:cs="Arial"/>
                <w:color w:val="000000"/>
                <w:sz w:val="24"/>
                <w:szCs w:val="24"/>
              </w:rPr>
            </w:pPr>
            <w:r>
              <w:rPr>
                <w:rFonts w:cs="Arial"/>
                <w:color w:val="000000"/>
                <w:sz w:val="24"/>
                <w:szCs w:val="24"/>
              </w:rPr>
              <w:t xml:space="preserve">Marvin felt constricted by the suit and tie he wore to the meeting. </w:t>
            </w:r>
          </w:p>
          <w:p w14:paraId="10E1FE28" w14:textId="77777777" w:rsidR="003F6093" w:rsidRDefault="000A2B13">
            <w:pPr>
              <w:numPr>
                <w:ilvl w:val="0"/>
                <w:numId w:val="137"/>
              </w:numPr>
              <w:rPr>
                <w:rFonts w:cs="Arial"/>
                <w:color w:val="000000"/>
                <w:sz w:val="24"/>
                <w:szCs w:val="24"/>
              </w:rPr>
            </w:pPr>
            <w:r>
              <w:rPr>
                <w:rFonts w:cs="Arial"/>
                <w:b/>
                <w:bCs/>
                <w:color w:val="000000"/>
                <w:sz w:val="24"/>
                <w:szCs w:val="24"/>
              </w:rPr>
              <w:t xml:space="preserve">stringent </w:t>
            </w:r>
            <w:r>
              <w:rPr>
                <w:rFonts w:cs="Arial"/>
                <w:color w:val="000000"/>
                <w:sz w:val="24"/>
                <w:szCs w:val="24"/>
              </w:rPr>
              <w:t xml:space="preserve">(adjective): strict, tight, severe </w:t>
            </w:r>
          </w:p>
          <w:p w14:paraId="48E008DE" w14:textId="77777777" w:rsidR="003F6093" w:rsidRDefault="00C436DA">
            <w:pPr>
              <w:numPr>
                <w:ilvl w:val="1"/>
                <w:numId w:val="137"/>
              </w:numPr>
              <w:rPr>
                <w:rFonts w:cs="Arial"/>
                <w:color w:val="000000"/>
                <w:sz w:val="24"/>
                <w:szCs w:val="24"/>
              </w:rPr>
            </w:pPr>
            <w:hyperlink r:id="rId601" w:anchor="strain" w:history="1">
              <w:r w:rsidR="000A2B13">
                <w:rPr>
                  <w:rStyle w:val="Hyperlink"/>
                </w:rPr>
                <w:t>string</w:t>
              </w:r>
            </w:hyperlink>
            <w:r w:rsidR="000A2B13">
              <w:rPr>
                <w:rFonts w:cs="Arial"/>
                <w:color w:val="000000"/>
                <w:sz w:val="24"/>
                <w:szCs w:val="24"/>
              </w:rPr>
              <w:t xml:space="preserve"> + </w:t>
            </w:r>
            <w:hyperlink r:id="rId602" w:anchor="ANTADJ" w:history="1">
              <w:r w:rsidR="000A2B13">
                <w:rPr>
                  <w:rStyle w:val="Hyperlink"/>
                </w:rPr>
                <w:t>ent</w:t>
              </w:r>
            </w:hyperlink>
            <w:r w:rsidR="000A2B13">
              <w:rPr>
                <w:rFonts w:cs="Arial"/>
                <w:color w:val="000000"/>
                <w:sz w:val="24"/>
                <w:szCs w:val="24"/>
              </w:rPr>
              <w:t xml:space="preserve"> </w:t>
            </w:r>
          </w:p>
          <w:p w14:paraId="55C107AB" w14:textId="77777777" w:rsidR="003F6093" w:rsidRDefault="000A2B13">
            <w:pPr>
              <w:numPr>
                <w:ilvl w:val="1"/>
                <w:numId w:val="137"/>
              </w:numPr>
              <w:spacing w:after="280"/>
              <w:rPr>
                <w:rFonts w:cs="Arial"/>
                <w:color w:val="000000"/>
                <w:sz w:val="24"/>
                <w:szCs w:val="24"/>
              </w:rPr>
            </w:pPr>
            <w:r>
              <w:rPr>
                <w:rFonts w:cs="Arial"/>
                <w:color w:val="000000"/>
                <w:sz w:val="24"/>
                <w:szCs w:val="24"/>
              </w:rPr>
              <w:t xml:space="preserve">There are stringent rules and regulations one must follow when operating a child care center. </w:t>
            </w:r>
          </w:p>
          <w:p w14:paraId="69500110" w14:textId="77777777" w:rsidR="003F6093" w:rsidRDefault="000A2B13">
            <w:pPr>
              <w:numPr>
                <w:ilvl w:val="0"/>
                <w:numId w:val="466"/>
              </w:numPr>
              <w:rPr>
                <w:rFonts w:cs="Arial"/>
                <w:color w:val="000000"/>
                <w:sz w:val="24"/>
                <w:szCs w:val="24"/>
              </w:rPr>
            </w:pPr>
            <w:r>
              <w:rPr>
                <w:rFonts w:cs="Arial"/>
                <w:b/>
                <w:bCs/>
                <w:color w:val="000000"/>
                <w:sz w:val="24"/>
                <w:szCs w:val="24"/>
              </w:rPr>
              <w:t xml:space="preserve">prestige </w:t>
            </w:r>
            <w:r>
              <w:rPr>
                <w:rFonts w:cs="Arial"/>
                <w:color w:val="000000"/>
                <w:sz w:val="24"/>
                <w:szCs w:val="24"/>
              </w:rPr>
              <w:t xml:space="preserve">(noun): respect for a person or a thing </w:t>
            </w:r>
          </w:p>
          <w:p w14:paraId="3D45A9C4" w14:textId="77777777" w:rsidR="003F6093" w:rsidRDefault="00C436DA">
            <w:pPr>
              <w:numPr>
                <w:ilvl w:val="1"/>
                <w:numId w:val="466"/>
              </w:numPr>
              <w:rPr>
                <w:rFonts w:cs="Arial"/>
                <w:color w:val="000000"/>
                <w:sz w:val="24"/>
                <w:szCs w:val="24"/>
              </w:rPr>
            </w:pPr>
            <w:hyperlink r:id="rId603" w:anchor="PRE" w:history="1">
              <w:r w:rsidR="000A2B13">
                <w:rPr>
                  <w:rStyle w:val="Hyperlink"/>
                </w:rPr>
                <w:t>pre</w:t>
              </w:r>
            </w:hyperlink>
            <w:r w:rsidR="000A2B13">
              <w:rPr>
                <w:rFonts w:cs="Arial"/>
                <w:color w:val="000000"/>
                <w:sz w:val="24"/>
                <w:szCs w:val="24"/>
              </w:rPr>
              <w:t xml:space="preserve"> + </w:t>
            </w:r>
            <w:hyperlink r:id="rId604" w:anchor="strain" w:history="1">
              <w:r w:rsidR="000A2B13">
                <w:rPr>
                  <w:rStyle w:val="Hyperlink"/>
                </w:rPr>
                <w:t>stige</w:t>
              </w:r>
            </w:hyperlink>
            <w:r w:rsidR="000A2B13">
              <w:rPr>
                <w:rFonts w:cs="Arial"/>
                <w:color w:val="000000"/>
                <w:sz w:val="24"/>
                <w:szCs w:val="24"/>
              </w:rPr>
              <w:t xml:space="preserve"> </w:t>
            </w:r>
          </w:p>
          <w:p w14:paraId="348E8DB5" w14:textId="77777777" w:rsidR="003F6093" w:rsidRDefault="000A2B13">
            <w:pPr>
              <w:numPr>
                <w:ilvl w:val="1"/>
                <w:numId w:val="466"/>
              </w:numPr>
              <w:spacing w:after="280"/>
              <w:rPr>
                <w:rFonts w:cs="Arial"/>
                <w:color w:val="000000"/>
                <w:sz w:val="24"/>
                <w:szCs w:val="24"/>
              </w:rPr>
            </w:pPr>
            <w:r>
              <w:rPr>
                <w:rFonts w:cs="Arial"/>
                <w:color w:val="000000"/>
                <w:sz w:val="24"/>
                <w:szCs w:val="24"/>
              </w:rPr>
              <w:t xml:space="preserve">There is a lot of prestige associated with occupying a political position. </w:t>
            </w:r>
          </w:p>
          <w:p w14:paraId="5BDF39DC"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605" w:anchor="stru" w:history="1">
              <w:r>
                <w:rPr>
                  <w:rStyle w:val="Hyperlink"/>
                </w:rPr>
                <w:t>stru, stroy</w:t>
              </w:r>
            </w:hyperlink>
            <w:r>
              <w:rPr>
                <w:rFonts w:cs="Arial"/>
                <w:color w:val="000000"/>
                <w:sz w:val="24"/>
                <w:szCs w:val="24"/>
              </w:rPr>
              <w:t xml:space="preserve"> </w:t>
            </w:r>
            <w:bookmarkStart w:id="98" w:name="STRU"/>
          </w:p>
          <w:p w14:paraId="1DBB9659" w14:textId="77777777" w:rsidR="003F6093" w:rsidRDefault="000A2B13">
            <w:pPr>
              <w:numPr>
                <w:ilvl w:val="0"/>
                <w:numId w:val="496"/>
              </w:numPr>
              <w:spacing w:before="280"/>
              <w:rPr>
                <w:rFonts w:cs="Arial"/>
                <w:color w:val="000000"/>
                <w:sz w:val="24"/>
                <w:szCs w:val="24"/>
              </w:rPr>
            </w:pPr>
            <w:r>
              <w:rPr>
                <w:rFonts w:cs="Arial"/>
                <w:b/>
                <w:bCs/>
                <w:color w:val="000000"/>
                <w:sz w:val="24"/>
                <w:szCs w:val="24"/>
              </w:rPr>
              <w:t>destroy</w:t>
            </w:r>
            <w:bookmarkEnd w:id="98"/>
            <w:r>
              <w:rPr>
                <w:rFonts w:cs="Arial"/>
                <w:b/>
                <w:bCs/>
                <w:color w:val="000000"/>
                <w:sz w:val="24"/>
                <w:szCs w:val="24"/>
              </w:rPr>
              <w:t xml:space="preserve"> </w:t>
            </w:r>
            <w:r>
              <w:rPr>
                <w:rFonts w:cs="Arial"/>
                <w:color w:val="000000"/>
                <w:sz w:val="24"/>
                <w:szCs w:val="24"/>
              </w:rPr>
              <w:t xml:space="preserve">(verb): to ruin, to pull down </w:t>
            </w:r>
          </w:p>
          <w:p w14:paraId="40839D9D" w14:textId="77777777" w:rsidR="003F6093" w:rsidRDefault="00C436DA">
            <w:pPr>
              <w:numPr>
                <w:ilvl w:val="1"/>
                <w:numId w:val="496"/>
              </w:numPr>
              <w:rPr>
                <w:rFonts w:cs="Arial"/>
                <w:color w:val="000000"/>
                <w:sz w:val="24"/>
                <w:szCs w:val="24"/>
              </w:rPr>
            </w:pPr>
            <w:hyperlink r:id="rId606" w:anchor="DE" w:history="1">
              <w:r w:rsidR="000A2B13">
                <w:rPr>
                  <w:rStyle w:val="Hyperlink"/>
                </w:rPr>
                <w:t>de</w:t>
              </w:r>
            </w:hyperlink>
            <w:r w:rsidR="000A2B13">
              <w:rPr>
                <w:rFonts w:cs="Arial"/>
                <w:color w:val="000000"/>
                <w:sz w:val="24"/>
                <w:szCs w:val="24"/>
              </w:rPr>
              <w:t xml:space="preserve"> + </w:t>
            </w:r>
            <w:hyperlink r:id="rId607" w:anchor="stru" w:history="1">
              <w:r w:rsidR="000A2B13">
                <w:rPr>
                  <w:rStyle w:val="Hyperlink"/>
                </w:rPr>
                <w:t>stroy</w:t>
              </w:r>
            </w:hyperlink>
            <w:r w:rsidR="000A2B13">
              <w:rPr>
                <w:rFonts w:cs="Arial"/>
                <w:color w:val="000000"/>
                <w:sz w:val="24"/>
                <w:szCs w:val="24"/>
              </w:rPr>
              <w:t xml:space="preserve"> </w:t>
            </w:r>
          </w:p>
          <w:p w14:paraId="14425C3D" w14:textId="77777777" w:rsidR="003F6093" w:rsidRDefault="000A2B13">
            <w:pPr>
              <w:numPr>
                <w:ilvl w:val="1"/>
                <w:numId w:val="496"/>
              </w:numPr>
              <w:spacing w:after="280"/>
              <w:rPr>
                <w:rFonts w:cs="Arial"/>
                <w:color w:val="000000"/>
                <w:sz w:val="24"/>
                <w:szCs w:val="24"/>
              </w:rPr>
            </w:pPr>
            <w:r>
              <w:rPr>
                <w:rFonts w:cs="Arial"/>
                <w:color w:val="000000"/>
                <w:sz w:val="24"/>
                <w:szCs w:val="24"/>
              </w:rPr>
              <w:lastRenderedPageBreak/>
              <w:t xml:space="preserve">The house was destroyed by the fire. </w:t>
            </w:r>
          </w:p>
          <w:p w14:paraId="50D95F95" w14:textId="77777777" w:rsidR="003F6093" w:rsidRDefault="000A2B13">
            <w:pPr>
              <w:numPr>
                <w:ilvl w:val="0"/>
                <w:numId w:val="421"/>
              </w:numPr>
              <w:rPr>
                <w:rFonts w:cs="Arial"/>
                <w:color w:val="000000"/>
                <w:sz w:val="24"/>
                <w:szCs w:val="24"/>
              </w:rPr>
            </w:pPr>
            <w:r>
              <w:rPr>
                <w:rFonts w:cs="Arial"/>
                <w:b/>
                <w:bCs/>
                <w:color w:val="000000"/>
                <w:sz w:val="24"/>
                <w:szCs w:val="24"/>
              </w:rPr>
              <w:t xml:space="preserve">misconstrue </w:t>
            </w:r>
            <w:r>
              <w:rPr>
                <w:rFonts w:cs="Arial"/>
                <w:color w:val="000000"/>
                <w:sz w:val="24"/>
                <w:szCs w:val="24"/>
              </w:rPr>
              <w:t xml:space="preserve">(verb): to interpret, analyse, or understand something incorrectly; misunderstand </w:t>
            </w:r>
          </w:p>
          <w:p w14:paraId="3E34C5A6" w14:textId="77777777" w:rsidR="003F6093" w:rsidRDefault="00C436DA">
            <w:pPr>
              <w:numPr>
                <w:ilvl w:val="1"/>
                <w:numId w:val="421"/>
              </w:numPr>
              <w:rPr>
                <w:rFonts w:cs="Arial"/>
                <w:color w:val="000000"/>
                <w:sz w:val="24"/>
                <w:szCs w:val="24"/>
              </w:rPr>
            </w:pPr>
            <w:hyperlink r:id="rId608" w:anchor="MIS" w:history="1">
              <w:r w:rsidR="000A2B13">
                <w:rPr>
                  <w:rStyle w:val="Hyperlink"/>
                </w:rPr>
                <w:t>mis</w:t>
              </w:r>
            </w:hyperlink>
            <w:r w:rsidR="000A2B13">
              <w:rPr>
                <w:rFonts w:cs="Arial"/>
                <w:color w:val="000000"/>
                <w:sz w:val="24"/>
                <w:szCs w:val="24"/>
              </w:rPr>
              <w:t xml:space="preserve"> + </w:t>
            </w:r>
            <w:hyperlink r:id="rId609" w:anchor="CO" w:history="1">
              <w:r w:rsidR="000A2B13">
                <w:rPr>
                  <w:rStyle w:val="Hyperlink"/>
                </w:rPr>
                <w:t>con</w:t>
              </w:r>
            </w:hyperlink>
            <w:r w:rsidR="000A2B13">
              <w:rPr>
                <w:rFonts w:cs="Arial"/>
                <w:color w:val="000000"/>
                <w:sz w:val="24"/>
                <w:szCs w:val="24"/>
              </w:rPr>
              <w:t xml:space="preserve"> + </w:t>
            </w:r>
            <w:hyperlink r:id="rId610" w:anchor="stru" w:history="1">
              <w:r w:rsidR="000A2B13">
                <w:rPr>
                  <w:rStyle w:val="Hyperlink"/>
                </w:rPr>
                <w:t>strue</w:t>
              </w:r>
            </w:hyperlink>
            <w:r w:rsidR="000A2B13">
              <w:rPr>
                <w:rFonts w:cs="Arial"/>
                <w:color w:val="000000"/>
                <w:sz w:val="24"/>
                <w:szCs w:val="24"/>
              </w:rPr>
              <w:t xml:space="preserve"> </w:t>
            </w:r>
          </w:p>
          <w:p w14:paraId="098F4813" w14:textId="77777777" w:rsidR="003F6093" w:rsidRDefault="000A2B13">
            <w:pPr>
              <w:numPr>
                <w:ilvl w:val="1"/>
                <w:numId w:val="421"/>
              </w:numPr>
              <w:spacing w:after="280"/>
              <w:rPr>
                <w:rFonts w:cs="Arial"/>
                <w:color w:val="000000"/>
                <w:sz w:val="24"/>
                <w:szCs w:val="24"/>
              </w:rPr>
            </w:pPr>
            <w:r>
              <w:rPr>
                <w:rFonts w:cs="Arial"/>
                <w:color w:val="000000"/>
                <w:sz w:val="24"/>
                <w:szCs w:val="24"/>
              </w:rPr>
              <w:t xml:space="preserve">Do not misconstrue his actions to mean he likes you -- being pleasant to customers is part of his job. </w:t>
            </w:r>
          </w:p>
          <w:p w14:paraId="58CCC16A" w14:textId="77777777" w:rsidR="003F6093" w:rsidRDefault="000A2B13">
            <w:pPr>
              <w:numPr>
                <w:ilvl w:val="0"/>
                <w:numId w:val="226"/>
              </w:numPr>
              <w:rPr>
                <w:rFonts w:cs="Arial"/>
                <w:color w:val="000000"/>
                <w:sz w:val="24"/>
                <w:szCs w:val="24"/>
              </w:rPr>
            </w:pPr>
            <w:r>
              <w:rPr>
                <w:rFonts w:cs="Arial"/>
                <w:b/>
                <w:bCs/>
                <w:color w:val="000000"/>
                <w:sz w:val="24"/>
                <w:szCs w:val="24"/>
              </w:rPr>
              <w:t xml:space="preserve">obstruct </w:t>
            </w:r>
            <w:r>
              <w:rPr>
                <w:rFonts w:cs="Arial"/>
                <w:color w:val="000000"/>
                <w:sz w:val="24"/>
                <w:szCs w:val="24"/>
              </w:rPr>
              <w:t xml:space="preserve">(verb): to block, prevent, hinder </w:t>
            </w:r>
          </w:p>
          <w:p w14:paraId="4224E868" w14:textId="77777777" w:rsidR="003F6093" w:rsidRDefault="00C436DA">
            <w:pPr>
              <w:numPr>
                <w:ilvl w:val="1"/>
                <w:numId w:val="226"/>
              </w:numPr>
              <w:rPr>
                <w:rFonts w:cs="Arial"/>
                <w:color w:val="000000"/>
                <w:sz w:val="24"/>
                <w:szCs w:val="24"/>
              </w:rPr>
            </w:pPr>
            <w:hyperlink r:id="rId611" w:anchor="OB" w:history="1">
              <w:r w:rsidR="000A2B13">
                <w:rPr>
                  <w:rStyle w:val="Hyperlink"/>
                </w:rPr>
                <w:t>ob</w:t>
              </w:r>
            </w:hyperlink>
            <w:r w:rsidR="000A2B13">
              <w:rPr>
                <w:rFonts w:cs="Arial"/>
                <w:color w:val="000000"/>
                <w:sz w:val="24"/>
                <w:szCs w:val="24"/>
              </w:rPr>
              <w:t xml:space="preserve"> + </w:t>
            </w:r>
            <w:hyperlink r:id="rId612" w:anchor="stru" w:history="1">
              <w:r w:rsidR="000A2B13">
                <w:rPr>
                  <w:rStyle w:val="Hyperlink"/>
                </w:rPr>
                <w:t>struct</w:t>
              </w:r>
            </w:hyperlink>
            <w:r w:rsidR="000A2B13">
              <w:rPr>
                <w:rFonts w:cs="Arial"/>
                <w:color w:val="000000"/>
                <w:sz w:val="24"/>
                <w:szCs w:val="24"/>
              </w:rPr>
              <w:t xml:space="preserve"> </w:t>
            </w:r>
          </w:p>
          <w:p w14:paraId="1CF4C303" w14:textId="77777777" w:rsidR="003F6093" w:rsidRDefault="000A2B13">
            <w:pPr>
              <w:numPr>
                <w:ilvl w:val="1"/>
                <w:numId w:val="226"/>
              </w:numPr>
              <w:spacing w:after="280"/>
              <w:rPr>
                <w:rFonts w:cs="Arial"/>
                <w:color w:val="000000"/>
                <w:sz w:val="24"/>
                <w:szCs w:val="24"/>
              </w:rPr>
            </w:pPr>
            <w:r>
              <w:rPr>
                <w:rFonts w:cs="Arial"/>
                <w:color w:val="000000"/>
                <w:sz w:val="24"/>
                <w:szCs w:val="24"/>
              </w:rPr>
              <w:t xml:space="preserve">The fallen tree obstructed the roadway and blocked traffic for hours. </w:t>
            </w:r>
          </w:p>
          <w:p w14:paraId="74EA0CC6"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99" w:name="T"/>
            <w:r>
              <w:rPr>
                <w:rFonts w:cs="Arial"/>
                <w:color w:val="000000"/>
                <w:sz w:val="24"/>
                <w:szCs w:val="24"/>
              </w:rPr>
              <w:t>T</w:t>
            </w:r>
            <w:bookmarkEnd w:id="99"/>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613" w:anchor="tact" w:history="1">
              <w:r>
                <w:rPr>
                  <w:rStyle w:val="Hyperlink"/>
                </w:rPr>
                <w:t>tact, tang</w:t>
              </w:r>
            </w:hyperlink>
            <w:r>
              <w:rPr>
                <w:rFonts w:cs="Arial"/>
                <w:color w:val="000000"/>
                <w:sz w:val="24"/>
                <w:szCs w:val="24"/>
              </w:rPr>
              <w:t xml:space="preserve"> </w:t>
            </w:r>
            <w:bookmarkStart w:id="100" w:name="TACT"/>
          </w:p>
          <w:p w14:paraId="51F8FB18" w14:textId="77777777" w:rsidR="003F6093" w:rsidRDefault="000A2B13">
            <w:pPr>
              <w:numPr>
                <w:ilvl w:val="0"/>
                <w:numId w:val="61"/>
              </w:numPr>
              <w:spacing w:before="280"/>
              <w:rPr>
                <w:rFonts w:cs="Arial"/>
                <w:color w:val="000000"/>
                <w:sz w:val="24"/>
                <w:szCs w:val="24"/>
              </w:rPr>
            </w:pPr>
            <w:r>
              <w:rPr>
                <w:rFonts w:cs="Arial"/>
                <w:b/>
                <w:bCs/>
                <w:color w:val="000000"/>
                <w:sz w:val="24"/>
                <w:szCs w:val="24"/>
              </w:rPr>
              <w:t>tactilely</w:t>
            </w:r>
            <w:bookmarkEnd w:id="100"/>
            <w:r>
              <w:rPr>
                <w:rFonts w:cs="Arial"/>
                <w:b/>
                <w:bCs/>
                <w:color w:val="000000"/>
                <w:sz w:val="24"/>
                <w:szCs w:val="24"/>
              </w:rPr>
              <w:t xml:space="preserve"> </w:t>
            </w:r>
            <w:r>
              <w:rPr>
                <w:rFonts w:cs="Arial"/>
                <w:color w:val="000000"/>
                <w:sz w:val="24"/>
                <w:szCs w:val="24"/>
              </w:rPr>
              <w:t xml:space="preserve">(adverb): related to the sense of touch </w:t>
            </w:r>
          </w:p>
          <w:p w14:paraId="57C5A89A" w14:textId="77777777" w:rsidR="003F6093" w:rsidRDefault="00C436DA">
            <w:pPr>
              <w:numPr>
                <w:ilvl w:val="1"/>
                <w:numId w:val="61"/>
              </w:numPr>
              <w:rPr>
                <w:rFonts w:cs="Arial"/>
                <w:color w:val="000000"/>
                <w:sz w:val="24"/>
                <w:szCs w:val="24"/>
              </w:rPr>
            </w:pPr>
            <w:hyperlink r:id="rId614" w:anchor="tact" w:history="1">
              <w:r w:rsidR="000A2B13">
                <w:rPr>
                  <w:rStyle w:val="Hyperlink"/>
                </w:rPr>
                <w:t>tact</w:t>
              </w:r>
            </w:hyperlink>
            <w:r w:rsidR="000A2B13">
              <w:rPr>
                <w:rFonts w:cs="Arial"/>
                <w:color w:val="000000"/>
                <w:sz w:val="24"/>
                <w:szCs w:val="24"/>
              </w:rPr>
              <w:t xml:space="preserve"> + </w:t>
            </w:r>
            <w:hyperlink r:id="rId615" w:anchor="ILEADJ" w:history="1">
              <w:r w:rsidR="000A2B13">
                <w:rPr>
                  <w:rStyle w:val="Hyperlink"/>
                </w:rPr>
                <w:t>ile</w:t>
              </w:r>
            </w:hyperlink>
            <w:r w:rsidR="000A2B13">
              <w:rPr>
                <w:rFonts w:cs="Arial"/>
                <w:color w:val="000000"/>
                <w:sz w:val="24"/>
                <w:szCs w:val="24"/>
              </w:rPr>
              <w:t xml:space="preserve"> + + </w:t>
            </w:r>
            <w:hyperlink r:id="rId616" w:anchor="LYADV" w:history="1">
              <w:r w:rsidR="000A2B13">
                <w:rPr>
                  <w:rStyle w:val="Hyperlink"/>
                </w:rPr>
                <w:t>ly</w:t>
              </w:r>
            </w:hyperlink>
            <w:r w:rsidR="000A2B13">
              <w:rPr>
                <w:rFonts w:cs="Arial"/>
                <w:color w:val="000000"/>
                <w:sz w:val="24"/>
                <w:szCs w:val="24"/>
              </w:rPr>
              <w:t xml:space="preserve"> </w:t>
            </w:r>
          </w:p>
          <w:p w14:paraId="54E1F077" w14:textId="77777777" w:rsidR="003F6093" w:rsidRDefault="000A2B13">
            <w:pPr>
              <w:numPr>
                <w:ilvl w:val="1"/>
                <w:numId w:val="61"/>
              </w:numPr>
              <w:spacing w:after="280"/>
              <w:rPr>
                <w:rFonts w:cs="Arial"/>
                <w:color w:val="000000"/>
                <w:sz w:val="24"/>
                <w:szCs w:val="24"/>
              </w:rPr>
            </w:pPr>
            <w:r>
              <w:rPr>
                <w:rFonts w:cs="Arial"/>
                <w:color w:val="000000"/>
                <w:sz w:val="24"/>
                <w:szCs w:val="24"/>
              </w:rPr>
              <w:t xml:space="preserve">Some people are tactilely oriented while others are visually oriented. </w:t>
            </w:r>
          </w:p>
          <w:p w14:paraId="7AD2DADF" w14:textId="77777777" w:rsidR="003F6093" w:rsidRDefault="000A2B13">
            <w:pPr>
              <w:numPr>
                <w:ilvl w:val="0"/>
                <w:numId w:val="327"/>
              </w:numPr>
              <w:rPr>
                <w:rFonts w:cs="Arial"/>
                <w:color w:val="000000"/>
                <w:sz w:val="24"/>
                <w:szCs w:val="24"/>
              </w:rPr>
            </w:pPr>
            <w:r>
              <w:rPr>
                <w:rFonts w:cs="Arial"/>
                <w:b/>
                <w:bCs/>
                <w:color w:val="000000"/>
                <w:sz w:val="24"/>
                <w:szCs w:val="24"/>
              </w:rPr>
              <w:t xml:space="preserve">tangible </w:t>
            </w:r>
            <w:r>
              <w:rPr>
                <w:rFonts w:cs="Arial"/>
                <w:color w:val="000000"/>
                <w:sz w:val="24"/>
                <w:szCs w:val="24"/>
              </w:rPr>
              <w:t xml:space="preserve">(adjective): able to be perceived by touch, physically real </w:t>
            </w:r>
          </w:p>
          <w:p w14:paraId="06238E75" w14:textId="77777777" w:rsidR="003F6093" w:rsidRDefault="00C436DA">
            <w:pPr>
              <w:numPr>
                <w:ilvl w:val="1"/>
                <w:numId w:val="327"/>
              </w:numPr>
              <w:rPr>
                <w:rFonts w:cs="Arial"/>
                <w:color w:val="000000"/>
                <w:sz w:val="24"/>
                <w:szCs w:val="24"/>
              </w:rPr>
            </w:pPr>
            <w:hyperlink r:id="rId617" w:anchor="tact" w:history="1">
              <w:r w:rsidR="000A2B13">
                <w:rPr>
                  <w:rStyle w:val="Hyperlink"/>
                </w:rPr>
                <w:t>tang</w:t>
              </w:r>
            </w:hyperlink>
            <w:r w:rsidR="000A2B13">
              <w:rPr>
                <w:rFonts w:cs="Arial"/>
                <w:color w:val="000000"/>
                <w:sz w:val="24"/>
                <w:szCs w:val="24"/>
              </w:rPr>
              <w:t xml:space="preserve"> + </w:t>
            </w:r>
            <w:hyperlink r:id="rId618" w:anchor="ABLEADJ" w:history="1">
              <w:r w:rsidR="000A2B13">
                <w:rPr>
                  <w:rStyle w:val="Hyperlink"/>
                </w:rPr>
                <w:t>ible</w:t>
              </w:r>
            </w:hyperlink>
            <w:r w:rsidR="000A2B13">
              <w:rPr>
                <w:rFonts w:cs="Arial"/>
                <w:color w:val="000000"/>
                <w:sz w:val="24"/>
                <w:szCs w:val="24"/>
              </w:rPr>
              <w:t xml:space="preserve"> </w:t>
            </w:r>
          </w:p>
          <w:p w14:paraId="1D1CD248" w14:textId="77777777" w:rsidR="003F6093" w:rsidRDefault="000A2B13">
            <w:pPr>
              <w:numPr>
                <w:ilvl w:val="1"/>
                <w:numId w:val="327"/>
              </w:numPr>
              <w:spacing w:after="280"/>
              <w:rPr>
                <w:rFonts w:cs="Arial"/>
                <w:color w:val="000000"/>
                <w:sz w:val="24"/>
                <w:szCs w:val="24"/>
              </w:rPr>
            </w:pPr>
            <w:r>
              <w:rPr>
                <w:rFonts w:cs="Arial"/>
                <w:color w:val="000000"/>
                <w:sz w:val="24"/>
                <w:szCs w:val="24"/>
              </w:rPr>
              <w:t xml:space="preserve">Many people want tangible proof of something before they believe it to be true. </w:t>
            </w:r>
          </w:p>
          <w:p w14:paraId="75BBDB56" w14:textId="77777777" w:rsidR="003F6093" w:rsidRDefault="000A2B13">
            <w:pPr>
              <w:numPr>
                <w:ilvl w:val="0"/>
                <w:numId w:val="435"/>
              </w:numPr>
              <w:rPr>
                <w:rFonts w:cs="Arial"/>
                <w:color w:val="000000"/>
                <w:sz w:val="24"/>
                <w:szCs w:val="24"/>
              </w:rPr>
            </w:pPr>
            <w:r>
              <w:rPr>
                <w:rFonts w:cs="Arial"/>
                <w:b/>
                <w:bCs/>
                <w:color w:val="000000"/>
                <w:sz w:val="24"/>
                <w:szCs w:val="24"/>
              </w:rPr>
              <w:t xml:space="preserve">contiguous </w:t>
            </w:r>
            <w:r>
              <w:rPr>
                <w:rFonts w:cs="Arial"/>
                <w:color w:val="000000"/>
                <w:sz w:val="24"/>
                <w:szCs w:val="24"/>
              </w:rPr>
              <w:t xml:space="preserve">(adjective): touching, next in a sequence </w:t>
            </w:r>
          </w:p>
          <w:p w14:paraId="42DA6183" w14:textId="77777777" w:rsidR="003F6093" w:rsidRDefault="00C436DA">
            <w:pPr>
              <w:numPr>
                <w:ilvl w:val="1"/>
                <w:numId w:val="435"/>
              </w:numPr>
              <w:rPr>
                <w:rFonts w:cs="Arial"/>
                <w:color w:val="000000"/>
                <w:sz w:val="24"/>
                <w:szCs w:val="24"/>
              </w:rPr>
            </w:pPr>
            <w:hyperlink r:id="rId619" w:anchor="CO" w:history="1">
              <w:r w:rsidR="000A2B13">
                <w:rPr>
                  <w:rStyle w:val="Hyperlink"/>
                </w:rPr>
                <w:t>con</w:t>
              </w:r>
            </w:hyperlink>
            <w:r w:rsidR="000A2B13">
              <w:rPr>
                <w:rFonts w:cs="Arial"/>
                <w:color w:val="000000"/>
                <w:sz w:val="24"/>
                <w:szCs w:val="24"/>
              </w:rPr>
              <w:t xml:space="preserve"> + </w:t>
            </w:r>
            <w:hyperlink r:id="rId620" w:anchor="tact" w:history="1">
              <w:r w:rsidR="000A2B13">
                <w:rPr>
                  <w:rStyle w:val="Hyperlink"/>
                </w:rPr>
                <w:t>tig</w:t>
              </w:r>
            </w:hyperlink>
            <w:r w:rsidR="000A2B13">
              <w:rPr>
                <w:rFonts w:cs="Arial"/>
                <w:color w:val="000000"/>
                <w:sz w:val="24"/>
                <w:szCs w:val="24"/>
              </w:rPr>
              <w:t xml:space="preserve"> + u</w:t>
            </w:r>
            <w:hyperlink r:id="rId621" w:anchor="OUSADJ" w:history="1">
              <w:r w:rsidR="000A2B13">
                <w:rPr>
                  <w:rStyle w:val="Hyperlink"/>
                </w:rPr>
                <w:t>ous</w:t>
              </w:r>
            </w:hyperlink>
            <w:r w:rsidR="000A2B13">
              <w:rPr>
                <w:rFonts w:cs="Arial"/>
                <w:color w:val="000000"/>
                <w:sz w:val="24"/>
                <w:szCs w:val="24"/>
              </w:rPr>
              <w:t xml:space="preserve"> </w:t>
            </w:r>
          </w:p>
          <w:p w14:paraId="4EDBAE63" w14:textId="77777777" w:rsidR="003F6093" w:rsidRDefault="000A2B13">
            <w:pPr>
              <w:numPr>
                <w:ilvl w:val="1"/>
                <w:numId w:val="435"/>
              </w:numPr>
              <w:spacing w:after="280"/>
              <w:rPr>
                <w:rFonts w:cs="Arial"/>
                <w:color w:val="000000"/>
                <w:sz w:val="24"/>
                <w:szCs w:val="24"/>
              </w:rPr>
            </w:pPr>
            <w:r>
              <w:rPr>
                <w:rFonts w:cs="Arial"/>
                <w:color w:val="000000"/>
                <w:sz w:val="24"/>
                <w:szCs w:val="24"/>
              </w:rPr>
              <w:t xml:space="preserve">The United States has forty-eight contiguous states. </w:t>
            </w:r>
          </w:p>
          <w:p w14:paraId="5CBDF6F6" w14:textId="77777777" w:rsidR="003F6093" w:rsidRDefault="000A2B13">
            <w:pPr>
              <w:numPr>
                <w:ilvl w:val="0"/>
                <w:numId w:val="455"/>
              </w:numPr>
              <w:rPr>
                <w:rFonts w:cs="Arial"/>
                <w:color w:val="000000"/>
                <w:sz w:val="24"/>
                <w:szCs w:val="24"/>
              </w:rPr>
            </w:pPr>
            <w:r>
              <w:rPr>
                <w:rFonts w:cs="Arial"/>
                <w:b/>
                <w:bCs/>
                <w:color w:val="000000"/>
                <w:sz w:val="24"/>
                <w:szCs w:val="24"/>
              </w:rPr>
              <w:t xml:space="preserve">contingent </w:t>
            </w:r>
            <w:r>
              <w:rPr>
                <w:rFonts w:cs="Arial"/>
                <w:color w:val="000000"/>
                <w:sz w:val="24"/>
                <w:szCs w:val="24"/>
              </w:rPr>
              <w:t xml:space="preserve">(adjective): possible, dependent on something else </w:t>
            </w:r>
          </w:p>
          <w:p w14:paraId="7EB823E3" w14:textId="77777777" w:rsidR="003F6093" w:rsidRDefault="00C436DA">
            <w:pPr>
              <w:numPr>
                <w:ilvl w:val="1"/>
                <w:numId w:val="455"/>
              </w:numPr>
              <w:rPr>
                <w:rFonts w:cs="Arial"/>
                <w:color w:val="000000"/>
                <w:sz w:val="24"/>
                <w:szCs w:val="24"/>
              </w:rPr>
            </w:pPr>
            <w:hyperlink r:id="rId622" w:anchor="CO" w:history="1">
              <w:r w:rsidR="000A2B13">
                <w:rPr>
                  <w:rStyle w:val="Hyperlink"/>
                </w:rPr>
                <w:t>con</w:t>
              </w:r>
            </w:hyperlink>
            <w:r w:rsidR="000A2B13">
              <w:rPr>
                <w:rFonts w:cs="Arial"/>
                <w:color w:val="000000"/>
                <w:sz w:val="24"/>
                <w:szCs w:val="24"/>
              </w:rPr>
              <w:t xml:space="preserve"> + </w:t>
            </w:r>
            <w:hyperlink r:id="rId623" w:anchor="tact" w:history="1">
              <w:r w:rsidR="000A2B13">
                <w:rPr>
                  <w:rStyle w:val="Hyperlink"/>
                </w:rPr>
                <w:t>ting</w:t>
              </w:r>
            </w:hyperlink>
            <w:r w:rsidR="000A2B13">
              <w:rPr>
                <w:rFonts w:cs="Arial"/>
                <w:color w:val="000000"/>
                <w:sz w:val="24"/>
                <w:szCs w:val="24"/>
              </w:rPr>
              <w:t xml:space="preserve"> + </w:t>
            </w:r>
            <w:hyperlink r:id="rId624" w:anchor="ANTADJ" w:history="1">
              <w:r w:rsidR="000A2B13">
                <w:rPr>
                  <w:rStyle w:val="Hyperlink"/>
                </w:rPr>
                <w:t>ent</w:t>
              </w:r>
            </w:hyperlink>
            <w:r w:rsidR="000A2B13">
              <w:rPr>
                <w:rFonts w:cs="Arial"/>
                <w:color w:val="000000"/>
                <w:sz w:val="24"/>
                <w:szCs w:val="24"/>
              </w:rPr>
              <w:t xml:space="preserve"> </w:t>
            </w:r>
          </w:p>
          <w:p w14:paraId="7945CA93" w14:textId="77777777" w:rsidR="003F6093" w:rsidRDefault="000A2B13">
            <w:pPr>
              <w:numPr>
                <w:ilvl w:val="1"/>
                <w:numId w:val="455"/>
              </w:numPr>
              <w:spacing w:after="280"/>
              <w:rPr>
                <w:rFonts w:cs="Arial"/>
                <w:color w:val="000000"/>
                <w:sz w:val="24"/>
                <w:szCs w:val="24"/>
              </w:rPr>
            </w:pPr>
            <w:r>
              <w:rPr>
                <w:rFonts w:cs="Arial"/>
                <w:color w:val="000000"/>
                <w:sz w:val="24"/>
                <w:szCs w:val="24"/>
              </w:rPr>
              <w:t xml:space="preserve">Armand's move to a new apartment is contingent on his getting a raise. </w:t>
            </w:r>
          </w:p>
          <w:p w14:paraId="05796736"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625" w:anchor="tend" w:history="1">
              <w:r>
                <w:rPr>
                  <w:rStyle w:val="Hyperlink"/>
                </w:rPr>
                <w:t>tend, tens</w:t>
              </w:r>
            </w:hyperlink>
            <w:r>
              <w:rPr>
                <w:rFonts w:cs="Arial"/>
                <w:color w:val="000000"/>
                <w:sz w:val="24"/>
                <w:szCs w:val="24"/>
              </w:rPr>
              <w:t xml:space="preserve"> </w:t>
            </w:r>
            <w:bookmarkStart w:id="101" w:name="TEND"/>
          </w:p>
          <w:p w14:paraId="1D793532" w14:textId="77777777" w:rsidR="003F6093" w:rsidRDefault="000A2B13">
            <w:pPr>
              <w:numPr>
                <w:ilvl w:val="0"/>
                <w:numId w:val="441"/>
              </w:numPr>
              <w:spacing w:before="280"/>
              <w:rPr>
                <w:rFonts w:cs="Arial"/>
                <w:color w:val="000000"/>
                <w:sz w:val="24"/>
                <w:szCs w:val="24"/>
              </w:rPr>
            </w:pPr>
            <w:r>
              <w:rPr>
                <w:rFonts w:cs="Arial"/>
                <w:b/>
                <w:bCs/>
                <w:color w:val="000000"/>
                <w:sz w:val="24"/>
                <w:szCs w:val="24"/>
              </w:rPr>
              <w:t>extensive</w:t>
            </w:r>
            <w:bookmarkEnd w:id="101"/>
            <w:r>
              <w:rPr>
                <w:rFonts w:cs="Arial"/>
                <w:b/>
                <w:bCs/>
                <w:color w:val="000000"/>
                <w:sz w:val="24"/>
                <w:szCs w:val="24"/>
              </w:rPr>
              <w:t xml:space="preserve"> </w:t>
            </w:r>
            <w:r>
              <w:rPr>
                <w:rFonts w:cs="Arial"/>
                <w:color w:val="000000"/>
                <w:sz w:val="24"/>
                <w:szCs w:val="24"/>
              </w:rPr>
              <w:t xml:space="preserve">(adjective): large in area, wide </w:t>
            </w:r>
          </w:p>
          <w:p w14:paraId="4DFA89F1" w14:textId="77777777" w:rsidR="003F6093" w:rsidRDefault="00C436DA">
            <w:pPr>
              <w:numPr>
                <w:ilvl w:val="1"/>
                <w:numId w:val="441"/>
              </w:numPr>
              <w:rPr>
                <w:rFonts w:cs="Arial"/>
                <w:color w:val="000000"/>
                <w:sz w:val="24"/>
                <w:szCs w:val="24"/>
              </w:rPr>
            </w:pPr>
            <w:hyperlink r:id="rId626" w:anchor="E" w:history="1">
              <w:r w:rsidR="000A2B13">
                <w:rPr>
                  <w:rStyle w:val="Hyperlink"/>
                </w:rPr>
                <w:t>ex</w:t>
              </w:r>
            </w:hyperlink>
            <w:r w:rsidR="000A2B13">
              <w:rPr>
                <w:rFonts w:cs="Arial"/>
                <w:color w:val="000000"/>
                <w:sz w:val="24"/>
                <w:szCs w:val="24"/>
              </w:rPr>
              <w:t xml:space="preserve"> + </w:t>
            </w:r>
            <w:hyperlink r:id="rId627" w:anchor="tend" w:history="1">
              <w:r w:rsidR="000A2B13">
                <w:rPr>
                  <w:rStyle w:val="Hyperlink"/>
                </w:rPr>
                <w:t>tens</w:t>
              </w:r>
            </w:hyperlink>
            <w:r w:rsidR="000A2B13">
              <w:rPr>
                <w:rFonts w:cs="Arial"/>
                <w:color w:val="000000"/>
                <w:sz w:val="24"/>
                <w:szCs w:val="24"/>
              </w:rPr>
              <w:t xml:space="preserve"> + </w:t>
            </w:r>
            <w:hyperlink r:id="rId628" w:anchor="IVEADJ" w:history="1">
              <w:r w:rsidR="000A2B13">
                <w:rPr>
                  <w:rStyle w:val="Hyperlink"/>
                </w:rPr>
                <w:t>ive</w:t>
              </w:r>
            </w:hyperlink>
            <w:r w:rsidR="000A2B13">
              <w:rPr>
                <w:rFonts w:cs="Arial"/>
                <w:color w:val="000000"/>
                <w:sz w:val="24"/>
                <w:szCs w:val="24"/>
              </w:rPr>
              <w:t xml:space="preserve"> </w:t>
            </w:r>
          </w:p>
          <w:p w14:paraId="1F8AC708" w14:textId="77777777" w:rsidR="003F6093" w:rsidRDefault="000A2B13">
            <w:pPr>
              <w:numPr>
                <w:ilvl w:val="1"/>
                <w:numId w:val="441"/>
              </w:numPr>
              <w:spacing w:after="280"/>
              <w:rPr>
                <w:rFonts w:cs="Arial"/>
                <w:color w:val="000000"/>
                <w:sz w:val="24"/>
                <w:szCs w:val="24"/>
              </w:rPr>
            </w:pPr>
            <w:r>
              <w:rPr>
                <w:rFonts w:cs="Arial"/>
                <w:color w:val="000000"/>
                <w:sz w:val="24"/>
                <w:szCs w:val="24"/>
              </w:rPr>
              <w:t xml:space="preserve">There are extensive farm fields located in the plain states. </w:t>
            </w:r>
          </w:p>
          <w:p w14:paraId="2A0247A3" w14:textId="77777777" w:rsidR="003F6093" w:rsidRDefault="000A2B13">
            <w:pPr>
              <w:numPr>
                <w:ilvl w:val="0"/>
                <w:numId w:val="501"/>
              </w:numPr>
              <w:rPr>
                <w:rFonts w:cs="Arial"/>
                <w:color w:val="000000"/>
                <w:sz w:val="24"/>
                <w:szCs w:val="24"/>
              </w:rPr>
            </w:pPr>
            <w:r>
              <w:rPr>
                <w:rFonts w:cs="Arial"/>
                <w:b/>
                <w:bCs/>
                <w:color w:val="000000"/>
                <w:sz w:val="24"/>
                <w:szCs w:val="24"/>
              </w:rPr>
              <w:t xml:space="preserve">contend </w:t>
            </w:r>
            <w:r>
              <w:rPr>
                <w:rFonts w:cs="Arial"/>
                <w:color w:val="000000"/>
                <w:sz w:val="24"/>
                <w:szCs w:val="24"/>
              </w:rPr>
              <w:t xml:space="preserve">(verb): to strive or reach for, to argue </w:t>
            </w:r>
          </w:p>
          <w:p w14:paraId="348307DD" w14:textId="77777777" w:rsidR="003F6093" w:rsidRDefault="00C436DA">
            <w:pPr>
              <w:numPr>
                <w:ilvl w:val="1"/>
                <w:numId w:val="501"/>
              </w:numPr>
              <w:rPr>
                <w:rFonts w:cs="Arial"/>
                <w:color w:val="000000"/>
                <w:sz w:val="24"/>
                <w:szCs w:val="24"/>
              </w:rPr>
            </w:pPr>
            <w:hyperlink r:id="rId629" w:anchor="CO" w:history="1">
              <w:r w:rsidR="000A2B13">
                <w:rPr>
                  <w:rStyle w:val="Hyperlink"/>
                </w:rPr>
                <w:t>con</w:t>
              </w:r>
            </w:hyperlink>
            <w:r w:rsidR="000A2B13">
              <w:rPr>
                <w:rFonts w:cs="Arial"/>
                <w:color w:val="000000"/>
                <w:sz w:val="24"/>
                <w:szCs w:val="24"/>
              </w:rPr>
              <w:t xml:space="preserve"> + </w:t>
            </w:r>
            <w:hyperlink r:id="rId630" w:anchor="tend" w:history="1">
              <w:r w:rsidR="000A2B13">
                <w:rPr>
                  <w:rStyle w:val="Hyperlink"/>
                </w:rPr>
                <w:t>tend</w:t>
              </w:r>
            </w:hyperlink>
            <w:r w:rsidR="000A2B13">
              <w:rPr>
                <w:rFonts w:cs="Arial"/>
                <w:color w:val="000000"/>
                <w:sz w:val="24"/>
                <w:szCs w:val="24"/>
              </w:rPr>
              <w:t xml:space="preserve"> </w:t>
            </w:r>
          </w:p>
          <w:p w14:paraId="21D18659" w14:textId="77777777" w:rsidR="003F6093" w:rsidRDefault="000A2B13">
            <w:pPr>
              <w:numPr>
                <w:ilvl w:val="1"/>
                <w:numId w:val="501"/>
              </w:numPr>
              <w:spacing w:after="280"/>
              <w:rPr>
                <w:rFonts w:cs="Arial"/>
                <w:color w:val="000000"/>
                <w:sz w:val="24"/>
                <w:szCs w:val="24"/>
              </w:rPr>
            </w:pPr>
            <w:r>
              <w:rPr>
                <w:rFonts w:cs="Arial"/>
                <w:color w:val="000000"/>
                <w:sz w:val="24"/>
                <w:szCs w:val="24"/>
              </w:rPr>
              <w:t xml:space="preserve">The two fighters contended for the heavy-weight championship title. </w:t>
            </w:r>
          </w:p>
          <w:p w14:paraId="7E1BCEBB"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631" w:anchor="tain" w:history="1">
              <w:r>
                <w:rPr>
                  <w:rStyle w:val="Hyperlink"/>
                </w:rPr>
                <w:t>tain, ten</w:t>
              </w:r>
            </w:hyperlink>
            <w:r>
              <w:rPr>
                <w:rFonts w:cs="Arial"/>
                <w:color w:val="000000"/>
                <w:sz w:val="24"/>
                <w:szCs w:val="24"/>
              </w:rPr>
              <w:t xml:space="preserve"> </w:t>
            </w:r>
            <w:bookmarkStart w:id="102" w:name="TAIN"/>
          </w:p>
          <w:p w14:paraId="0BD6EA4D" w14:textId="77777777" w:rsidR="003F6093" w:rsidRDefault="000A2B13">
            <w:pPr>
              <w:numPr>
                <w:ilvl w:val="0"/>
                <w:numId w:val="207"/>
              </w:numPr>
              <w:spacing w:before="280"/>
              <w:rPr>
                <w:rFonts w:cs="Arial"/>
                <w:color w:val="000000"/>
                <w:sz w:val="24"/>
                <w:szCs w:val="24"/>
              </w:rPr>
            </w:pPr>
            <w:r>
              <w:rPr>
                <w:rFonts w:cs="Arial"/>
                <w:b/>
                <w:bCs/>
                <w:color w:val="000000"/>
                <w:sz w:val="24"/>
                <w:szCs w:val="24"/>
              </w:rPr>
              <w:t>retain</w:t>
            </w:r>
            <w:bookmarkEnd w:id="102"/>
            <w:r>
              <w:rPr>
                <w:rFonts w:cs="Arial"/>
                <w:b/>
                <w:bCs/>
                <w:color w:val="000000"/>
                <w:sz w:val="24"/>
                <w:szCs w:val="24"/>
              </w:rPr>
              <w:t xml:space="preserve"> </w:t>
            </w:r>
            <w:r>
              <w:rPr>
                <w:rFonts w:cs="Arial"/>
                <w:color w:val="000000"/>
                <w:sz w:val="24"/>
                <w:szCs w:val="24"/>
              </w:rPr>
              <w:t xml:space="preserve">(verb): to keep, to hold in place </w:t>
            </w:r>
          </w:p>
          <w:p w14:paraId="4EE743F2" w14:textId="77777777" w:rsidR="003F6093" w:rsidRDefault="00C436DA">
            <w:pPr>
              <w:numPr>
                <w:ilvl w:val="1"/>
                <w:numId w:val="207"/>
              </w:numPr>
              <w:rPr>
                <w:rFonts w:cs="Arial"/>
                <w:color w:val="000000"/>
                <w:sz w:val="24"/>
                <w:szCs w:val="24"/>
              </w:rPr>
            </w:pPr>
            <w:hyperlink r:id="rId632" w:anchor="RE" w:history="1">
              <w:r w:rsidR="000A2B13">
                <w:rPr>
                  <w:rStyle w:val="Hyperlink"/>
                </w:rPr>
                <w:t>re</w:t>
              </w:r>
            </w:hyperlink>
            <w:r w:rsidR="000A2B13">
              <w:rPr>
                <w:rFonts w:cs="Arial"/>
                <w:color w:val="000000"/>
                <w:sz w:val="24"/>
                <w:szCs w:val="24"/>
              </w:rPr>
              <w:t xml:space="preserve"> + </w:t>
            </w:r>
            <w:hyperlink r:id="rId633" w:anchor="tain" w:history="1">
              <w:r w:rsidR="000A2B13">
                <w:rPr>
                  <w:rStyle w:val="Hyperlink"/>
                </w:rPr>
                <w:t>tain</w:t>
              </w:r>
            </w:hyperlink>
            <w:r w:rsidR="000A2B13">
              <w:rPr>
                <w:rFonts w:cs="Arial"/>
                <w:color w:val="000000"/>
                <w:sz w:val="24"/>
                <w:szCs w:val="24"/>
              </w:rPr>
              <w:t xml:space="preserve"> </w:t>
            </w:r>
          </w:p>
          <w:p w14:paraId="192668B1" w14:textId="77777777" w:rsidR="003F6093" w:rsidRDefault="000A2B13">
            <w:pPr>
              <w:numPr>
                <w:ilvl w:val="1"/>
                <w:numId w:val="207"/>
              </w:numPr>
              <w:spacing w:after="280"/>
              <w:rPr>
                <w:rFonts w:cs="Arial"/>
                <w:color w:val="000000"/>
                <w:sz w:val="24"/>
                <w:szCs w:val="24"/>
              </w:rPr>
            </w:pPr>
            <w:r>
              <w:rPr>
                <w:rFonts w:cs="Arial"/>
                <w:color w:val="000000"/>
                <w:sz w:val="24"/>
                <w:szCs w:val="24"/>
              </w:rPr>
              <w:t xml:space="preserve">Blanche retained her Alaskan residence since she will return there when she is finished with </w:t>
            </w:r>
            <w:r>
              <w:rPr>
                <w:rFonts w:cs="Arial"/>
                <w:color w:val="000000"/>
                <w:sz w:val="24"/>
                <w:szCs w:val="24"/>
              </w:rPr>
              <w:lastRenderedPageBreak/>
              <w:t xml:space="preserve">school. </w:t>
            </w:r>
          </w:p>
          <w:p w14:paraId="718B169B" w14:textId="77777777" w:rsidR="003F6093" w:rsidRDefault="000A2B13">
            <w:pPr>
              <w:numPr>
                <w:ilvl w:val="0"/>
                <w:numId w:val="354"/>
              </w:numPr>
              <w:rPr>
                <w:rFonts w:cs="Arial"/>
                <w:color w:val="000000"/>
                <w:sz w:val="24"/>
                <w:szCs w:val="24"/>
              </w:rPr>
            </w:pPr>
            <w:r>
              <w:rPr>
                <w:rFonts w:cs="Arial"/>
                <w:b/>
                <w:bCs/>
                <w:color w:val="000000"/>
                <w:sz w:val="24"/>
                <w:szCs w:val="24"/>
              </w:rPr>
              <w:t xml:space="preserve">continue </w:t>
            </w:r>
            <w:r>
              <w:rPr>
                <w:rFonts w:cs="Arial"/>
                <w:color w:val="000000"/>
                <w:sz w:val="24"/>
                <w:szCs w:val="24"/>
              </w:rPr>
              <w:t xml:space="preserve">(verb): to keep going, to remain </w:t>
            </w:r>
          </w:p>
          <w:p w14:paraId="7FEF1D02" w14:textId="77777777" w:rsidR="003F6093" w:rsidRDefault="00C436DA">
            <w:pPr>
              <w:numPr>
                <w:ilvl w:val="1"/>
                <w:numId w:val="354"/>
              </w:numPr>
              <w:rPr>
                <w:rFonts w:cs="Arial"/>
                <w:color w:val="000000"/>
                <w:sz w:val="24"/>
                <w:szCs w:val="24"/>
              </w:rPr>
            </w:pPr>
            <w:hyperlink r:id="rId634" w:anchor="CO" w:history="1">
              <w:r w:rsidR="000A2B13">
                <w:rPr>
                  <w:rStyle w:val="Hyperlink"/>
                </w:rPr>
                <w:t>con</w:t>
              </w:r>
            </w:hyperlink>
            <w:r w:rsidR="000A2B13">
              <w:rPr>
                <w:rFonts w:cs="Arial"/>
                <w:color w:val="000000"/>
                <w:sz w:val="24"/>
                <w:szCs w:val="24"/>
              </w:rPr>
              <w:t xml:space="preserve"> + </w:t>
            </w:r>
            <w:hyperlink r:id="rId635" w:anchor="tain" w:history="1">
              <w:r w:rsidR="000A2B13">
                <w:rPr>
                  <w:rStyle w:val="Hyperlink"/>
                </w:rPr>
                <w:t>tin</w:t>
              </w:r>
            </w:hyperlink>
            <w:r w:rsidR="000A2B13">
              <w:rPr>
                <w:rFonts w:cs="Arial"/>
                <w:color w:val="000000"/>
                <w:sz w:val="24"/>
                <w:szCs w:val="24"/>
              </w:rPr>
              <w:t xml:space="preserve"> + ue </w:t>
            </w:r>
          </w:p>
          <w:p w14:paraId="1338DABA" w14:textId="77777777" w:rsidR="003F6093" w:rsidRDefault="000A2B13">
            <w:pPr>
              <w:numPr>
                <w:ilvl w:val="1"/>
                <w:numId w:val="354"/>
              </w:numPr>
              <w:spacing w:after="280"/>
              <w:rPr>
                <w:rFonts w:cs="Arial"/>
                <w:color w:val="000000"/>
                <w:sz w:val="24"/>
                <w:szCs w:val="24"/>
              </w:rPr>
            </w:pPr>
            <w:r>
              <w:rPr>
                <w:rFonts w:cs="Arial"/>
                <w:color w:val="000000"/>
                <w:sz w:val="24"/>
                <w:szCs w:val="24"/>
              </w:rPr>
              <w:t xml:space="preserve">The movie is scheduled to continue until midnight. </w:t>
            </w:r>
          </w:p>
          <w:p w14:paraId="072BD4EF" w14:textId="77777777" w:rsidR="003F6093" w:rsidRDefault="000A2B13">
            <w:pPr>
              <w:numPr>
                <w:ilvl w:val="0"/>
                <w:numId w:val="102"/>
              </w:numPr>
              <w:rPr>
                <w:rFonts w:cs="Arial"/>
                <w:color w:val="000000"/>
                <w:sz w:val="24"/>
                <w:szCs w:val="24"/>
              </w:rPr>
            </w:pPr>
            <w:r>
              <w:rPr>
                <w:rFonts w:cs="Arial"/>
                <w:b/>
                <w:bCs/>
                <w:color w:val="000000"/>
                <w:sz w:val="24"/>
                <w:szCs w:val="24"/>
              </w:rPr>
              <w:t xml:space="preserve">content </w:t>
            </w:r>
            <w:r>
              <w:rPr>
                <w:rFonts w:cs="Arial"/>
                <w:color w:val="000000"/>
                <w:sz w:val="24"/>
                <w:szCs w:val="24"/>
              </w:rPr>
              <w:t xml:space="preserve">(noun, adjective): something contained, held; satisfied </w:t>
            </w:r>
          </w:p>
          <w:p w14:paraId="3794939D" w14:textId="77777777" w:rsidR="003F6093" w:rsidRDefault="00C436DA">
            <w:pPr>
              <w:numPr>
                <w:ilvl w:val="1"/>
                <w:numId w:val="102"/>
              </w:numPr>
              <w:rPr>
                <w:rFonts w:cs="Arial"/>
                <w:color w:val="000000"/>
                <w:sz w:val="24"/>
                <w:szCs w:val="24"/>
              </w:rPr>
            </w:pPr>
            <w:hyperlink r:id="rId636" w:anchor="CO" w:history="1">
              <w:r w:rsidR="000A2B13">
                <w:rPr>
                  <w:rStyle w:val="Hyperlink"/>
                </w:rPr>
                <w:t>con</w:t>
              </w:r>
            </w:hyperlink>
            <w:r w:rsidR="000A2B13">
              <w:rPr>
                <w:rFonts w:cs="Arial"/>
                <w:color w:val="000000"/>
                <w:sz w:val="24"/>
                <w:szCs w:val="24"/>
              </w:rPr>
              <w:t xml:space="preserve"> + </w:t>
            </w:r>
            <w:hyperlink r:id="rId637" w:anchor="tain" w:history="1">
              <w:r w:rsidR="000A2B13">
                <w:rPr>
                  <w:rStyle w:val="Hyperlink"/>
                </w:rPr>
                <w:t>tent</w:t>
              </w:r>
            </w:hyperlink>
            <w:r w:rsidR="000A2B13">
              <w:rPr>
                <w:rFonts w:cs="Arial"/>
                <w:color w:val="000000"/>
                <w:sz w:val="24"/>
                <w:szCs w:val="24"/>
              </w:rPr>
              <w:t xml:space="preserve"> </w:t>
            </w:r>
          </w:p>
          <w:p w14:paraId="59EFD01D" w14:textId="77777777" w:rsidR="003F6093" w:rsidRDefault="000A2B13">
            <w:pPr>
              <w:numPr>
                <w:ilvl w:val="1"/>
                <w:numId w:val="102"/>
              </w:numPr>
              <w:spacing w:after="280"/>
              <w:rPr>
                <w:rFonts w:cs="Arial"/>
                <w:color w:val="000000"/>
                <w:sz w:val="24"/>
                <w:szCs w:val="24"/>
              </w:rPr>
            </w:pPr>
            <w:r>
              <w:rPr>
                <w:rFonts w:cs="Arial"/>
                <w:color w:val="000000"/>
                <w:sz w:val="24"/>
                <w:szCs w:val="24"/>
              </w:rPr>
              <w:t xml:space="preserve">I can't tell what the content of this can is until I open it. </w:t>
            </w:r>
          </w:p>
          <w:p w14:paraId="600FDFD2" w14:textId="77777777" w:rsidR="003F6093" w:rsidRDefault="000A2B13">
            <w:pPr>
              <w:numPr>
                <w:ilvl w:val="0"/>
                <w:numId w:val="129"/>
              </w:numPr>
              <w:rPr>
                <w:rFonts w:cs="Arial"/>
                <w:color w:val="000000"/>
                <w:sz w:val="24"/>
                <w:szCs w:val="24"/>
              </w:rPr>
            </w:pPr>
            <w:r>
              <w:rPr>
                <w:rFonts w:cs="Arial"/>
                <w:b/>
                <w:bCs/>
                <w:color w:val="000000"/>
                <w:sz w:val="24"/>
                <w:szCs w:val="24"/>
              </w:rPr>
              <w:t xml:space="preserve">tenacious </w:t>
            </w:r>
            <w:r>
              <w:rPr>
                <w:rFonts w:cs="Arial"/>
                <w:color w:val="000000"/>
                <w:sz w:val="24"/>
                <w:szCs w:val="24"/>
              </w:rPr>
              <w:t xml:space="preserve">(adjective): holding or sticking to something </w:t>
            </w:r>
          </w:p>
          <w:p w14:paraId="5C0A5BB8" w14:textId="77777777" w:rsidR="003F6093" w:rsidRDefault="00C436DA">
            <w:pPr>
              <w:numPr>
                <w:ilvl w:val="1"/>
                <w:numId w:val="129"/>
              </w:numPr>
              <w:rPr>
                <w:rFonts w:cs="Arial"/>
                <w:color w:val="000000"/>
                <w:sz w:val="24"/>
                <w:szCs w:val="24"/>
              </w:rPr>
            </w:pPr>
            <w:hyperlink r:id="rId638" w:anchor="tain" w:history="1">
              <w:r w:rsidR="000A2B13">
                <w:rPr>
                  <w:rStyle w:val="Hyperlink"/>
                </w:rPr>
                <w:t>ten</w:t>
              </w:r>
            </w:hyperlink>
            <w:r w:rsidR="000A2B13">
              <w:rPr>
                <w:rFonts w:cs="Arial"/>
                <w:color w:val="000000"/>
                <w:sz w:val="24"/>
                <w:szCs w:val="24"/>
              </w:rPr>
              <w:t xml:space="preserve"> + ac + </w:t>
            </w:r>
            <w:hyperlink r:id="rId639" w:anchor="OUSADJ" w:history="1">
              <w:r w:rsidR="000A2B13">
                <w:rPr>
                  <w:rStyle w:val="Hyperlink"/>
                </w:rPr>
                <w:t>ious</w:t>
              </w:r>
            </w:hyperlink>
            <w:r w:rsidR="000A2B13">
              <w:rPr>
                <w:rFonts w:cs="Arial"/>
                <w:color w:val="000000"/>
                <w:sz w:val="24"/>
                <w:szCs w:val="24"/>
              </w:rPr>
              <w:t xml:space="preserve"> </w:t>
            </w:r>
          </w:p>
          <w:p w14:paraId="146D9948" w14:textId="77777777" w:rsidR="003F6093" w:rsidRDefault="000A2B13">
            <w:pPr>
              <w:numPr>
                <w:ilvl w:val="1"/>
                <w:numId w:val="129"/>
              </w:numPr>
              <w:spacing w:after="280"/>
              <w:rPr>
                <w:rFonts w:cs="Arial"/>
                <w:color w:val="000000"/>
                <w:sz w:val="24"/>
                <w:szCs w:val="24"/>
              </w:rPr>
            </w:pPr>
            <w:r>
              <w:rPr>
                <w:rFonts w:cs="Arial"/>
                <w:color w:val="000000"/>
                <w:sz w:val="24"/>
                <w:szCs w:val="24"/>
              </w:rPr>
              <w:t xml:space="preserve">Kareem is tenacious and he will stick with a subject until he understands it. </w:t>
            </w:r>
          </w:p>
          <w:p w14:paraId="4B9E2729"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640" w:anchor="term" w:history="1">
              <w:r>
                <w:rPr>
                  <w:rStyle w:val="Hyperlink"/>
                </w:rPr>
                <w:t>term</w:t>
              </w:r>
            </w:hyperlink>
            <w:r>
              <w:rPr>
                <w:rFonts w:cs="Arial"/>
                <w:color w:val="000000"/>
                <w:sz w:val="24"/>
                <w:szCs w:val="24"/>
              </w:rPr>
              <w:t xml:space="preserve"> </w:t>
            </w:r>
            <w:bookmarkStart w:id="103" w:name="TERM"/>
          </w:p>
          <w:p w14:paraId="0D513F17" w14:textId="77777777" w:rsidR="003F6093" w:rsidRDefault="000A2B13">
            <w:pPr>
              <w:numPr>
                <w:ilvl w:val="0"/>
                <w:numId w:val="484"/>
              </w:numPr>
              <w:spacing w:before="280"/>
              <w:rPr>
                <w:rFonts w:cs="Arial"/>
                <w:color w:val="000000"/>
                <w:sz w:val="24"/>
                <w:szCs w:val="24"/>
              </w:rPr>
            </w:pPr>
            <w:r>
              <w:rPr>
                <w:rFonts w:cs="Arial"/>
                <w:b/>
                <w:bCs/>
                <w:color w:val="000000"/>
                <w:sz w:val="24"/>
                <w:szCs w:val="24"/>
              </w:rPr>
              <w:t>exterminate</w:t>
            </w:r>
            <w:bookmarkEnd w:id="103"/>
            <w:r>
              <w:rPr>
                <w:rFonts w:cs="Arial"/>
                <w:b/>
                <w:bCs/>
                <w:color w:val="000000"/>
                <w:sz w:val="24"/>
                <w:szCs w:val="24"/>
              </w:rPr>
              <w:t xml:space="preserve"> </w:t>
            </w:r>
            <w:r>
              <w:rPr>
                <w:rFonts w:cs="Arial"/>
                <w:color w:val="000000"/>
                <w:sz w:val="24"/>
                <w:szCs w:val="24"/>
              </w:rPr>
              <w:t xml:space="preserve">(verb): to kill off, to get rid of </w:t>
            </w:r>
          </w:p>
          <w:p w14:paraId="00EE1E1D" w14:textId="77777777" w:rsidR="003F6093" w:rsidRDefault="00C436DA">
            <w:pPr>
              <w:numPr>
                <w:ilvl w:val="1"/>
                <w:numId w:val="484"/>
              </w:numPr>
              <w:rPr>
                <w:rFonts w:cs="Arial"/>
                <w:color w:val="000000"/>
                <w:sz w:val="24"/>
                <w:szCs w:val="24"/>
              </w:rPr>
            </w:pPr>
            <w:hyperlink r:id="rId641" w:anchor="E" w:history="1">
              <w:r w:rsidR="000A2B13">
                <w:rPr>
                  <w:rStyle w:val="Hyperlink"/>
                </w:rPr>
                <w:t>ex</w:t>
              </w:r>
            </w:hyperlink>
            <w:r w:rsidR="000A2B13">
              <w:rPr>
                <w:rFonts w:cs="Arial"/>
                <w:color w:val="000000"/>
                <w:sz w:val="24"/>
                <w:szCs w:val="24"/>
              </w:rPr>
              <w:t xml:space="preserve"> + </w:t>
            </w:r>
            <w:hyperlink r:id="rId642" w:anchor="term" w:history="1">
              <w:r w:rsidR="000A2B13">
                <w:rPr>
                  <w:rStyle w:val="Hyperlink"/>
                </w:rPr>
                <w:t>term</w:t>
              </w:r>
            </w:hyperlink>
            <w:r w:rsidR="000A2B13">
              <w:rPr>
                <w:rFonts w:cs="Arial"/>
                <w:color w:val="000000"/>
                <w:sz w:val="24"/>
                <w:szCs w:val="24"/>
              </w:rPr>
              <w:t xml:space="preserve"> + </w:t>
            </w:r>
            <w:hyperlink r:id="rId643" w:anchor="AB" w:history="1">
              <w:r w:rsidR="000A2B13">
                <w:rPr>
                  <w:rStyle w:val="Hyperlink"/>
                </w:rPr>
                <w:t>in</w:t>
              </w:r>
            </w:hyperlink>
            <w:r w:rsidR="000A2B13">
              <w:rPr>
                <w:rFonts w:cs="Arial"/>
                <w:color w:val="000000"/>
                <w:sz w:val="24"/>
                <w:szCs w:val="24"/>
              </w:rPr>
              <w:t xml:space="preserve"> + </w:t>
            </w:r>
            <w:hyperlink r:id="rId644" w:anchor="ATEVERB" w:history="1">
              <w:r w:rsidR="000A2B13">
                <w:rPr>
                  <w:rStyle w:val="Hyperlink"/>
                </w:rPr>
                <w:t>ate</w:t>
              </w:r>
            </w:hyperlink>
            <w:r w:rsidR="000A2B13">
              <w:rPr>
                <w:rFonts w:cs="Arial"/>
                <w:color w:val="000000"/>
                <w:sz w:val="24"/>
                <w:szCs w:val="24"/>
              </w:rPr>
              <w:t xml:space="preserve"> </w:t>
            </w:r>
          </w:p>
          <w:p w14:paraId="4A060052" w14:textId="77777777" w:rsidR="003F6093" w:rsidRDefault="000A2B13">
            <w:pPr>
              <w:numPr>
                <w:ilvl w:val="1"/>
                <w:numId w:val="484"/>
              </w:numPr>
              <w:spacing w:after="280"/>
              <w:rPr>
                <w:rFonts w:cs="Arial"/>
                <w:color w:val="000000"/>
                <w:sz w:val="24"/>
                <w:szCs w:val="24"/>
              </w:rPr>
            </w:pPr>
            <w:r>
              <w:rPr>
                <w:rFonts w:cs="Arial"/>
                <w:color w:val="000000"/>
                <w:sz w:val="24"/>
                <w:szCs w:val="24"/>
              </w:rPr>
              <w:t xml:space="preserve">The Schaeffer's hired a company to exterminate the cockroaches living in their house. </w:t>
            </w:r>
          </w:p>
          <w:p w14:paraId="6347360F" w14:textId="77777777" w:rsidR="003F6093" w:rsidRDefault="000A2B13">
            <w:pPr>
              <w:numPr>
                <w:ilvl w:val="0"/>
                <w:numId w:val="450"/>
              </w:numPr>
              <w:rPr>
                <w:rFonts w:cs="Arial"/>
                <w:color w:val="000000"/>
                <w:sz w:val="24"/>
                <w:szCs w:val="24"/>
              </w:rPr>
            </w:pPr>
            <w:r>
              <w:rPr>
                <w:rFonts w:cs="Arial"/>
                <w:b/>
                <w:bCs/>
                <w:color w:val="000000"/>
                <w:sz w:val="24"/>
                <w:szCs w:val="24"/>
              </w:rPr>
              <w:t xml:space="preserve">terminal </w:t>
            </w:r>
            <w:r>
              <w:rPr>
                <w:rFonts w:cs="Arial"/>
                <w:color w:val="000000"/>
                <w:sz w:val="24"/>
                <w:szCs w:val="24"/>
              </w:rPr>
              <w:t xml:space="preserve">(adjective): relating to an end </w:t>
            </w:r>
          </w:p>
          <w:p w14:paraId="3DF1D4CF" w14:textId="77777777" w:rsidR="003F6093" w:rsidRDefault="00C436DA">
            <w:pPr>
              <w:numPr>
                <w:ilvl w:val="1"/>
                <w:numId w:val="450"/>
              </w:numPr>
              <w:rPr>
                <w:rFonts w:cs="Arial"/>
                <w:color w:val="000000"/>
                <w:sz w:val="24"/>
                <w:szCs w:val="24"/>
              </w:rPr>
            </w:pPr>
            <w:hyperlink r:id="rId645" w:anchor="term" w:history="1">
              <w:r w:rsidR="000A2B13">
                <w:rPr>
                  <w:rStyle w:val="Hyperlink"/>
                </w:rPr>
                <w:t>term</w:t>
              </w:r>
            </w:hyperlink>
            <w:r w:rsidR="000A2B13">
              <w:rPr>
                <w:rFonts w:cs="Arial"/>
                <w:color w:val="000000"/>
                <w:sz w:val="24"/>
                <w:szCs w:val="24"/>
              </w:rPr>
              <w:t xml:space="preserve"> + </w:t>
            </w:r>
            <w:hyperlink r:id="rId646" w:anchor="IN" w:history="1">
              <w:r w:rsidR="000A2B13">
                <w:rPr>
                  <w:rStyle w:val="Hyperlink"/>
                </w:rPr>
                <w:t>in</w:t>
              </w:r>
            </w:hyperlink>
            <w:r w:rsidR="000A2B13">
              <w:rPr>
                <w:rFonts w:cs="Arial"/>
                <w:color w:val="000000"/>
                <w:sz w:val="24"/>
                <w:szCs w:val="24"/>
              </w:rPr>
              <w:t xml:space="preserve"> + </w:t>
            </w:r>
            <w:hyperlink r:id="rId647" w:anchor="ALADJ" w:history="1">
              <w:r w:rsidR="000A2B13">
                <w:rPr>
                  <w:rStyle w:val="Hyperlink"/>
                </w:rPr>
                <w:t>al</w:t>
              </w:r>
            </w:hyperlink>
            <w:r w:rsidR="000A2B13">
              <w:rPr>
                <w:rFonts w:cs="Arial"/>
                <w:color w:val="000000"/>
                <w:sz w:val="24"/>
                <w:szCs w:val="24"/>
              </w:rPr>
              <w:t xml:space="preserve"> </w:t>
            </w:r>
          </w:p>
          <w:p w14:paraId="017DF09B" w14:textId="77777777" w:rsidR="003F6093" w:rsidRDefault="000A2B13">
            <w:pPr>
              <w:numPr>
                <w:ilvl w:val="1"/>
                <w:numId w:val="450"/>
              </w:numPr>
              <w:spacing w:after="280"/>
              <w:rPr>
                <w:rFonts w:cs="Arial"/>
                <w:color w:val="000000"/>
                <w:sz w:val="24"/>
                <w:szCs w:val="24"/>
              </w:rPr>
            </w:pPr>
            <w:r>
              <w:rPr>
                <w:rFonts w:cs="Arial"/>
                <w:color w:val="000000"/>
                <w:sz w:val="24"/>
                <w:szCs w:val="24"/>
              </w:rPr>
              <w:t xml:space="preserve">Margot has been diagnosed with a terminal disease and has been given only six months to live. </w:t>
            </w:r>
          </w:p>
          <w:p w14:paraId="578410E5"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648" w:anchor="terr" w:history="1">
              <w:r>
                <w:rPr>
                  <w:rStyle w:val="Hyperlink"/>
                </w:rPr>
                <w:t>terr</w:t>
              </w:r>
            </w:hyperlink>
            <w:r>
              <w:rPr>
                <w:rFonts w:cs="Arial"/>
                <w:color w:val="000000"/>
                <w:sz w:val="24"/>
                <w:szCs w:val="24"/>
              </w:rPr>
              <w:t xml:space="preserve"> </w:t>
            </w:r>
            <w:bookmarkStart w:id="104" w:name="TERR"/>
          </w:p>
          <w:p w14:paraId="00890FF1" w14:textId="77777777" w:rsidR="003F6093" w:rsidRDefault="000A2B13">
            <w:pPr>
              <w:numPr>
                <w:ilvl w:val="0"/>
                <w:numId w:val="113"/>
              </w:numPr>
              <w:spacing w:before="280"/>
              <w:rPr>
                <w:rFonts w:cs="Arial"/>
                <w:color w:val="000000"/>
                <w:sz w:val="24"/>
                <w:szCs w:val="24"/>
              </w:rPr>
            </w:pPr>
            <w:r>
              <w:rPr>
                <w:rFonts w:cs="Arial"/>
                <w:b/>
                <w:bCs/>
                <w:color w:val="000000"/>
                <w:sz w:val="24"/>
                <w:szCs w:val="24"/>
              </w:rPr>
              <w:t>territory</w:t>
            </w:r>
            <w:bookmarkEnd w:id="104"/>
            <w:r>
              <w:rPr>
                <w:rFonts w:cs="Arial"/>
                <w:b/>
                <w:bCs/>
                <w:color w:val="000000"/>
                <w:sz w:val="24"/>
                <w:szCs w:val="24"/>
              </w:rPr>
              <w:t xml:space="preserve"> </w:t>
            </w:r>
            <w:r>
              <w:rPr>
                <w:rFonts w:cs="Arial"/>
                <w:color w:val="000000"/>
                <w:sz w:val="24"/>
                <w:szCs w:val="24"/>
              </w:rPr>
              <w:t xml:space="preserve">(noun): area of land </w:t>
            </w:r>
          </w:p>
          <w:p w14:paraId="25353AF6" w14:textId="77777777" w:rsidR="003F6093" w:rsidRDefault="00C436DA">
            <w:pPr>
              <w:numPr>
                <w:ilvl w:val="1"/>
                <w:numId w:val="113"/>
              </w:numPr>
              <w:rPr>
                <w:rFonts w:cs="Arial"/>
                <w:color w:val="000000"/>
                <w:sz w:val="24"/>
                <w:szCs w:val="24"/>
              </w:rPr>
            </w:pPr>
            <w:hyperlink r:id="rId649" w:anchor="terr" w:history="1">
              <w:r w:rsidR="000A2B13">
                <w:rPr>
                  <w:rStyle w:val="Hyperlink"/>
                </w:rPr>
                <w:t>terr</w:t>
              </w:r>
            </w:hyperlink>
            <w:r w:rsidR="000A2B13">
              <w:rPr>
                <w:rFonts w:cs="Arial"/>
                <w:color w:val="000000"/>
                <w:sz w:val="24"/>
                <w:szCs w:val="24"/>
              </w:rPr>
              <w:t xml:space="preserve">it + ory </w:t>
            </w:r>
          </w:p>
          <w:p w14:paraId="0623C1DE" w14:textId="77777777" w:rsidR="003F6093" w:rsidRDefault="000A2B13">
            <w:pPr>
              <w:numPr>
                <w:ilvl w:val="1"/>
                <w:numId w:val="113"/>
              </w:numPr>
              <w:spacing w:after="280"/>
              <w:rPr>
                <w:rFonts w:cs="Arial"/>
                <w:color w:val="000000"/>
                <w:sz w:val="24"/>
                <w:szCs w:val="24"/>
              </w:rPr>
            </w:pPr>
            <w:r>
              <w:rPr>
                <w:rFonts w:cs="Arial"/>
                <w:color w:val="000000"/>
                <w:sz w:val="24"/>
                <w:szCs w:val="24"/>
              </w:rPr>
              <w:t xml:space="preserve">This area is considered to be Canadian territory. </w:t>
            </w:r>
          </w:p>
          <w:p w14:paraId="24D1201A" w14:textId="77777777" w:rsidR="003F6093" w:rsidRDefault="000A2B13">
            <w:pPr>
              <w:numPr>
                <w:ilvl w:val="0"/>
                <w:numId w:val="405"/>
              </w:numPr>
              <w:rPr>
                <w:rFonts w:cs="Arial"/>
                <w:color w:val="000000"/>
                <w:sz w:val="24"/>
                <w:szCs w:val="24"/>
              </w:rPr>
            </w:pPr>
            <w:r>
              <w:rPr>
                <w:rFonts w:cs="Arial"/>
                <w:b/>
                <w:bCs/>
                <w:color w:val="000000"/>
                <w:sz w:val="24"/>
                <w:szCs w:val="24"/>
              </w:rPr>
              <w:t xml:space="preserve">terrain </w:t>
            </w:r>
            <w:r>
              <w:rPr>
                <w:rFonts w:cs="Arial"/>
                <w:color w:val="000000"/>
                <w:sz w:val="24"/>
                <w:szCs w:val="24"/>
              </w:rPr>
              <w:t xml:space="preserve">(noun): the physical features of an area </w:t>
            </w:r>
          </w:p>
          <w:p w14:paraId="05C95B5B" w14:textId="77777777" w:rsidR="003F6093" w:rsidRDefault="00C436DA">
            <w:pPr>
              <w:numPr>
                <w:ilvl w:val="1"/>
                <w:numId w:val="405"/>
              </w:numPr>
              <w:rPr>
                <w:rFonts w:cs="Arial"/>
                <w:color w:val="000000"/>
                <w:sz w:val="24"/>
                <w:szCs w:val="24"/>
              </w:rPr>
            </w:pPr>
            <w:hyperlink r:id="rId650" w:anchor="terr" w:history="1">
              <w:r w:rsidR="000A2B13">
                <w:rPr>
                  <w:rStyle w:val="Hyperlink"/>
                </w:rPr>
                <w:t>terr</w:t>
              </w:r>
            </w:hyperlink>
            <w:r w:rsidR="000A2B13">
              <w:rPr>
                <w:rFonts w:cs="Arial"/>
                <w:color w:val="000000"/>
                <w:sz w:val="24"/>
                <w:szCs w:val="24"/>
              </w:rPr>
              <w:t xml:space="preserve"> + ain </w:t>
            </w:r>
          </w:p>
          <w:p w14:paraId="18C25BFC" w14:textId="77777777" w:rsidR="003F6093" w:rsidRDefault="000A2B13">
            <w:pPr>
              <w:numPr>
                <w:ilvl w:val="1"/>
                <w:numId w:val="405"/>
              </w:numPr>
              <w:spacing w:after="280"/>
              <w:rPr>
                <w:rFonts w:cs="Arial"/>
                <w:color w:val="000000"/>
                <w:sz w:val="24"/>
                <w:szCs w:val="24"/>
              </w:rPr>
            </w:pPr>
            <w:r>
              <w:rPr>
                <w:rFonts w:cs="Arial"/>
                <w:color w:val="000000"/>
                <w:sz w:val="24"/>
                <w:szCs w:val="24"/>
              </w:rPr>
              <w:t xml:space="preserve">There is some very rough terrain in the White Mountain area of New Hampshire. </w:t>
            </w:r>
          </w:p>
          <w:p w14:paraId="734F8AED"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651" w:anchor="test" w:history="1">
              <w:r>
                <w:rPr>
                  <w:rStyle w:val="Hyperlink"/>
                </w:rPr>
                <w:t>test</w:t>
              </w:r>
            </w:hyperlink>
            <w:r>
              <w:rPr>
                <w:rFonts w:cs="Arial"/>
                <w:color w:val="000000"/>
                <w:sz w:val="24"/>
                <w:szCs w:val="24"/>
              </w:rPr>
              <w:t xml:space="preserve"> </w:t>
            </w:r>
            <w:bookmarkStart w:id="105" w:name="TEST"/>
          </w:p>
          <w:p w14:paraId="4D91AD61" w14:textId="77777777" w:rsidR="003F6093" w:rsidRDefault="000A2B13">
            <w:pPr>
              <w:numPr>
                <w:ilvl w:val="0"/>
                <w:numId w:val="188"/>
              </w:numPr>
              <w:spacing w:before="280"/>
              <w:rPr>
                <w:rFonts w:cs="Arial"/>
                <w:color w:val="000000"/>
                <w:sz w:val="24"/>
                <w:szCs w:val="24"/>
              </w:rPr>
            </w:pPr>
            <w:r>
              <w:rPr>
                <w:rFonts w:cs="Arial"/>
                <w:b/>
                <w:bCs/>
                <w:color w:val="000000"/>
                <w:sz w:val="24"/>
                <w:szCs w:val="24"/>
              </w:rPr>
              <w:t>attest</w:t>
            </w:r>
            <w:bookmarkEnd w:id="105"/>
            <w:r>
              <w:rPr>
                <w:rFonts w:cs="Arial"/>
                <w:color w:val="000000"/>
                <w:sz w:val="24"/>
                <w:szCs w:val="24"/>
              </w:rPr>
              <w:t xml:space="preserve"> (verb): to provide proof, to say something is true </w:t>
            </w:r>
          </w:p>
          <w:p w14:paraId="68B54D75" w14:textId="77777777" w:rsidR="003F6093" w:rsidRDefault="00C436DA">
            <w:pPr>
              <w:numPr>
                <w:ilvl w:val="1"/>
                <w:numId w:val="188"/>
              </w:numPr>
              <w:rPr>
                <w:rFonts w:cs="Arial"/>
                <w:color w:val="000000"/>
                <w:sz w:val="24"/>
                <w:szCs w:val="24"/>
              </w:rPr>
            </w:pPr>
            <w:hyperlink r:id="rId652" w:anchor="A" w:history="1">
              <w:r w:rsidR="000A2B13">
                <w:rPr>
                  <w:rStyle w:val="Hyperlink"/>
                </w:rPr>
                <w:t>at</w:t>
              </w:r>
            </w:hyperlink>
            <w:r w:rsidR="000A2B13">
              <w:rPr>
                <w:rFonts w:cs="Arial"/>
                <w:color w:val="000000"/>
                <w:sz w:val="24"/>
                <w:szCs w:val="24"/>
              </w:rPr>
              <w:t xml:space="preserve"> + </w:t>
            </w:r>
            <w:hyperlink r:id="rId653" w:anchor="test" w:history="1">
              <w:r w:rsidR="000A2B13">
                <w:rPr>
                  <w:rStyle w:val="Hyperlink"/>
                </w:rPr>
                <w:t>test</w:t>
              </w:r>
            </w:hyperlink>
            <w:r w:rsidR="000A2B13">
              <w:rPr>
                <w:rFonts w:cs="Arial"/>
                <w:color w:val="000000"/>
                <w:sz w:val="24"/>
                <w:szCs w:val="24"/>
              </w:rPr>
              <w:t xml:space="preserve"> </w:t>
            </w:r>
          </w:p>
          <w:p w14:paraId="0E697EF0" w14:textId="77777777" w:rsidR="003F6093" w:rsidRDefault="000A2B13">
            <w:pPr>
              <w:numPr>
                <w:ilvl w:val="1"/>
                <w:numId w:val="188"/>
              </w:numPr>
              <w:spacing w:after="280"/>
              <w:rPr>
                <w:rFonts w:cs="Arial"/>
                <w:color w:val="000000"/>
                <w:sz w:val="24"/>
                <w:szCs w:val="24"/>
              </w:rPr>
            </w:pPr>
            <w:r>
              <w:rPr>
                <w:rFonts w:cs="Arial"/>
                <w:color w:val="000000"/>
                <w:sz w:val="24"/>
                <w:szCs w:val="24"/>
              </w:rPr>
              <w:t xml:space="preserve">Malcolm can attest to Shiela's honesty since he has known her for ten years. </w:t>
            </w:r>
          </w:p>
          <w:p w14:paraId="00377337" w14:textId="77777777" w:rsidR="003F6093" w:rsidRDefault="000A2B13">
            <w:pPr>
              <w:numPr>
                <w:ilvl w:val="0"/>
                <w:numId w:val="187"/>
              </w:numPr>
              <w:rPr>
                <w:rFonts w:cs="Arial"/>
                <w:color w:val="000000"/>
                <w:sz w:val="24"/>
                <w:szCs w:val="24"/>
              </w:rPr>
            </w:pPr>
            <w:r>
              <w:rPr>
                <w:rFonts w:cs="Arial"/>
                <w:b/>
                <w:bCs/>
                <w:color w:val="000000"/>
                <w:sz w:val="24"/>
                <w:szCs w:val="24"/>
              </w:rPr>
              <w:t xml:space="preserve">testify </w:t>
            </w:r>
            <w:r>
              <w:rPr>
                <w:rFonts w:cs="Arial"/>
                <w:color w:val="000000"/>
                <w:sz w:val="24"/>
                <w:szCs w:val="24"/>
              </w:rPr>
              <w:t xml:space="preserve">(verb): to make a statement based on personal knowledge </w:t>
            </w:r>
          </w:p>
          <w:p w14:paraId="6A4BB708" w14:textId="77777777" w:rsidR="003F6093" w:rsidRDefault="00C436DA">
            <w:pPr>
              <w:numPr>
                <w:ilvl w:val="1"/>
                <w:numId w:val="187"/>
              </w:numPr>
              <w:rPr>
                <w:rFonts w:cs="Arial"/>
                <w:color w:val="000000"/>
                <w:sz w:val="24"/>
                <w:szCs w:val="24"/>
              </w:rPr>
            </w:pPr>
            <w:hyperlink r:id="rId654" w:anchor="test" w:history="1">
              <w:r w:rsidR="000A2B13">
                <w:rPr>
                  <w:rStyle w:val="Hyperlink"/>
                </w:rPr>
                <w:t>test</w:t>
              </w:r>
            </w:hyperlink>
            <w:r w:rsidR="000A2B13">
              <w:rPr>
                <w:rFonts w:cs="Arial"/>
                <w:color w:val="000000"/>
                <w:sz w:val="24"/>
                <w:szCs w:val="24"/>
              </w:rPr>
              <w:t xml:space="preserve"> </w:t>
            </w:r>
            <w:hyperlink r:id="rId655" w:anchor="IFYVERB" w:history="1">
              <w:r w:rsidR="000A2B13">
                <w:rPr>
                  <w:rStyle w:val="Hyperlink"/>
                </w:rPr>
                <w:t>ify</w:t>
              </w:r>
            </w:hyperlink>
            <w:r w:rsidR="000A2B13">
              <w:rPr>
                <w:rFonts w:cs="Arial"/>
                <w:color w:val="000000"/>
                <w:sz w:val="24"/>
                <w:szCs w:val="24"/>
              </w:rPr>
              <w:t xml:space="preserve"> </w:t>
            </w:r>
          </w:p>
          <w:p w14:paraId="75B994A2" w14:textId="77777777" w:rsidR="003F6093" w:rsidRDefault="000A2B13">
            <w:pPr>
              <w:numPr>
                <w:ilvl w:val="1"/>
                <w:numId w:val="187"/>
              </w:numPr>
              <w:spacing w:after="280"/>
              <w:rPr>
                <w:rFonts w:cs="Arial"/>
                <w:color w:val="000000"/>
                <w:sz w:val="24"/>
                <w:szCs w:val="24"/>
              </w:rPr>
            </w:pPr>
            <w:r>
              <w:rPr>
                <w:rFonts w:cs="Arial"/>
                <w:color w:val="000000"/>
                <w:sz w:val="24"/>
                <w:szCs w:val="24"/>
              </w:rPr>
              <w:t xml:space="preserve">The witness testified at the trial. </w:t>
            </w:r>
          </w:p>
          <w:p w14:paraId="6B87F433"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656" w:anchor="therm" w:history="1">
              <w:r>
                <w:rPr>
                  <w:rStyle w:val="Hyperlink"/>
                </w:rPr>
                <w:t>therm</w:t>
              </w:r>
            </w:hyperlink>
            <w:r>
              <w:rPr>
                <w:rFonts w:cs="Arial"/>
                <w:color w:val="000000"/>
                <w:sz w:val="24"/>
                <w:szCs w:val="24"/>
              </w:rPr>
              <w:t xml:space="preserve"> </w:t>
            </w:r>
            <w:bookmarkStart w:id="106" w:name="THERM"/>
          </w:p>
          <w:p w14:paraId="59B0315A" w14:textId="77777777" w:rsidR="003F6093" w:rsidRDefault="000A2B13">
            <w:pPr>
              <w:numPr>
                <w:ilvl w:val="0"/>
                <w:numId w:val="482"/>
              </w:numPr>
              <w:spacing w:before="280"/>
              <w:rPr>
                <w:rFonts w:cs="Arial"/>
                <w:color w:val="000000"/>
                <w:sz w:val="24"/>
                <w:szCs w:val="24"/>
              </w:rPr>
            </w:pPr>
            <w:r>
              <w:rPr>
                <w:rFonts w:cs="Arial"/>
                <w:b/>
                <w:bCs/>
                <w:color w:val="000000"/>
                <w:sz w:val="24"/>
                <w:szCs w:val="24"/>
              </w:rPr>
              <w:t>thermometer</w:t>
            </w:r>
            <w:bookmarkEnd w:id="106"/>
            <w:r>
              <w:rPr>
                <w:rFonts w:cs="Arial"/>
                <w:b/>
                <w:bCs/>
                <w:color w:val="000000"/>
                <w:sz w:val="24"/>
                <w:szCs w:val="24"/>
              </w:rPr>
              <w:t xml:space="preserve"> </w:t>
            </w:r>
            <w:r>
              <w:rPr>
                <w:rFonts w:cs="Arial"/>
                <w:color w:val="000000"/>
                <w:sz w:val="24"/>
                <w:szCs w:val="24"/>
              </w:rPr>
              <w:t xml:space="preserve">(noun) a device for measuring heat </w:t>
            </w:r>
          </w:p>
          <w:p w14:paraId="57622807" w14:textId="77777777" w:rsidR="003F6093" w:rsidRDefault="00C436DA">
            <w:pPr>
              <w:numPr>
                <w:ilvl w:val="1"/>
                <w:numId w:val="482"/>
              </w:numPr>
              <w:rPr>
                <w:rFonts w:cs="Arial"/>
                <w:color w:val="000000"/>
                <w:sz w:val="24"/>
                <w:szCs w:val="24"/>
              </w:rPr>
            </w:pPr>
            <w:hyperlink r:id="rId657" w:anchor="therm" w:history="1">
              <w:r w:rsidR="000A2B13">
                <w:rPr>
                  <w:rStyle w:val="Hyperlink"/>
                </w:rPr>
                <w:t>therm</w:t>
              </w:r>
            </w:hyperlink>
            <w:r w:rsidR="000A2B13">
              <w:rPr>
                <w:rFonts w:cs="Arial"/>
                <w:color w:val="000000"/>
                <w:sz w:val="24"/>
                <w:szCs w:val="24"/>
              </w:rPr>
              <w:t xml:space="preserve">o + meter </w:t>
            </w:r>
          </w:p>
          <w:p w14:paraId="6BA688AE" w14:textId="77777777" w:rsidR="003F6093" w:rsidRDefault="000A2B13">
            <w:pPr>
              <w:numPr>
                <w:ilvl w:val="1"/>
                <w:numId w:val="482"/>
              </w:numPr>
              <w:spacing w:after="280"/>
              <w:rPr>
                <w:rFonts w:cs="Arial"/>
                <w:color w:val="000000"/>
                <w:sz w:val="24"/>
                <w:szCs w:val="24"/>
              </w:rPr>
            </w:pPr>
            <w:r>
              <w:rPr>
                <w:rFonts w:cs="Arial"/>
                <w:color w:val="000000"/>
                <w:sz w:val="24"/>
                <w:szCs w:val="24"/>
              </w:rPr>
              <w:t xml:space="preserve">I took my temperature with a thermometer. </w:t>
            </w:r>
          </w:p>
          <w:p w14:paraId="6ED669E1" w14:textId="77777777" w:rsidR="003F6093" w:rsidRDefault="000A2B13">
            <w:pPr>
              <w:numPr>
                <w:ilvl w:val="0"/>
                <w:numId w:val="174"/>
              </w:numPr>
              <w:rPr>
                <w:rFonts w:cs="Arial"/>
                <w:color w:val="000000"/>
                <w:sz w:val="24"/>
                <w:szCs w:val="24"/>
              </w:rPr>
            </w:pPr>
            <w:r>
              <w:rPr>
                <w:rFonts w:cs="Arial"/>
                <w:b/>
                <w:bCs/>
                <w:color w:val="000000"/>
                <w:sz w:val="24"/>
                <w:szCs w:val="24"/>
              </w:rPr>
              <w:t xml:space="preserve">thermal </w:t>
            </w:r>
            <w:r>
              <w:rPr>
                <w:rFonts w:cs="Arial"/>
                <w:color w:val="000000"/>
                <w:sz w:val="24"/>
                <w:szCs w:val="24"/>
              </w:rPr>
              <w:t xml:space="preserve">(adjective): relating to the presence of heat </w:t>
            </w:r>
          </w:p>
          <w:p w14:paraId="32A8C185" w14:textId="77777777" w:rsidR="003F6093" w:rsidRDefault="00C436DA">
            <w:pPr>
              <w:numPr>
                <w:ilvl w:val="1"/>
                <w:numId w:val="174"/>
              </w:numPr>
              <w:rPr>
                <w:rFonts w:cs="Arial"/>
                <w:color w:val="000000"/>
                <w:sz w:val="24"/>
                <w:szCs w:val="24"/>
              </w:rPr>
            </w:pPr>
            <w:hyperlink r:id="rId658" w:anchor="therm" w:history="1">
              <w:r w:rsidR="000A2B13">
                <w:rPr>
                  <w:rStyle w:val="Hyperlink"/>
                </w:rPr>
                <w:t>therm</w:t>
              </w:r>
            </w:hyperlink>
            <w:r w:rsidR="000A2B13">
              <w:rPr>
                <w:rFonts w:cs="Arial"/>
                <w:color w:val="000000"/>
                <w:sz w:val="24"/>
                <w:szCs w:val="24"/>
              </w:rPr>
              <w:t xml:space="preserve"> + </w:t>
            </w:r>
            <w:hyperlink r:id="rId659" w:anchor="ALADJ" w:history="1">
              <w:r w:rsidR="000A2B13">
                <w:rPr>
                  <w:rStyle w:val="Hyperlink"/>
                </w:rPr>
                <w:t>al</w:t>
              </w:r>
            </w:hyperlink>
            <w:r w:rsidR="000A2B13">
              <w:rPr>
                <w:rFonts w:cs="Arial"/>
                <w:color w:val="000000"/>
                <w:sz w:val="24"/>
                <w:szCs w:val="24"/>
              </w:rPr>
              <w:t xml:space="preserve"> </w:t>
            </w:r>
          </w:p>
          <w:p w14:paraId="0F14CAA2" w14:textId="77777777" w:rsidR="003F6093" w:rsidRDefault="000A2B13">
            <w:pPr>
              <w:numPr>
                <w:ilvl w:val="1"/>
                <w:numId w:val="174"/>
              </w:numPr>
              <w:spacing w:after="280"/>
              <w:rPr>
                <w:rFonts w:cs="Arial"/>
                <w:color w:val="000000"/>
                <w:sz w:val="24"/>
                <w:szCs w:val="24"/>
              </w:rPr>
            </w:pPr>
            <w:r>
              <w:rPr>
                <w:rFonts w:cs="Arial"/>
                <w:color w:val="000000"/>
                <w:sz w:val="24"/>
                <w:szCs w:val="24"/>
              </w:rPr>
              <w:t xml:space="preserve">Lisa bought some thermal underwear to take with her when she goes skiing. </w:t>
            </w:r>
          </w:p>
          <w:p w14:paraId="2BAE6EFC"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660" w:anchor="tor" w:history="1">
              <w:r>
                <w:rPr>
                  <w:rStyle w:val="Hyperlink"/>
                </w:rPr>
                <w:t>tor</w:t>
              </w:r>
            </w:hyperlink>
            <w:r>
              <w:rPr>
                <w:rFonts w:cs="Arial"/>
                <w:color w:val="000000"/>
                <w:sz w:val="24"/>
                <w:szCs w:val="24"/>
              </w:rPr>
              <w:t xml:space="preserve"> </w:t>
            </w:r>
            <w:bookmarkStart w:id="107" w:name="TOR"/>
          </w:p>
          <w:p w14:paraId="5DE493FC" w14:textId="77777777" w:rsidR="003F6093" w:rsidRDefault="000A2B13">
            <w:pPr>
              <w:numPr>
                <w:ilvl w:val="0"/>
                <w:numId w:val="412"/>
              </w:numPr>
              <w:spacing w:before="280"/>
              <w:rPr>
                <w:rFonts w:cs="Arial"/>
                <w:color w:val="000000"/>
                <w:sz w:val="24"/>
                <w:szCs w:val="24"/>
              </w:rPr>
            </w:pPr>
            <w:r>
              <w:rPr>
                <w:rFonts w:cs="Arial"/>
                <w:b/>
                <w:bCs/>
                <w:color w:val="000000"/>
                <w:sz w:val="24"/>
                <w:szCs w:val="24"/>
              </w:rPr>
              <w:t>torment</w:t>
            </w:r>
            <w:bookmarkEnd w:id="107"/>
            <w:r>
              <w:rPr>
                <w:rFonts w:cs="Arial"/>
                <w:b/>
                <w:bCs/>
                <w:color w:val="000000"/>
                <w:sz w:val="24"/>
                <w:szCs w:val="24"/>
              </w:rPr>
              <w:t xml:space="preserve"> </w:t>
            </w:r>
            <w:r>
              <w:rPr>
                <w:rFonts w:cs="Arial"/>
                <w:color w:val="000000"/>
                <w:sz w:val="24"/>
                <w:szCs w:val="24"/>
              </w:rPr>
              <w:t xml:space="preserve">(noun, verb): agony, pain; to cause recurring pain </w:t>
            </w:r>
          </w:p>
          <w:p w14:paraId="250E0D9B" w14:textId="77777777" w:rsidR="003F6093" w:rsidRDefault="00C436DA">
            <w:pPr>
              <w:numPr>
                <w:ilvl w:val="1"/>
                <w:numId w:val="412"/>
              </w:numPr>
              <w:rPr>
                <w:rFonts w:cs="Arial"/>
                <w:color w:val="000000"/>
                <w:sz w:val="24"/>
                <w:szCs w:val="24"/>
              </w:rPr>
            </w:pPr>
            <w:hyperlink r:id="rId661" w:anchor="tor" w:history="1">
              <w:r w:rsidR="000A2B13">
                <w:rPr>
                  <w:rStyle w:val="Hyperlink"/>
                </w:rPr>
                <w:t>tor</w:t>
              </w:r>
            </w:hyperlink>
            <w:r w:rsidR="000A2B13">
              <w:rPr>
                <w:rFonts w:cs="Arial"/>
                <w:color w:val="000000"/>
                <w:sz w:val="24"/>
                <w:szCs w:val="24"/>
              </w:rPr>
              <w:t xml:space="preserve"> + </w:t>
            </w:r>
            <w:hyperlink r:id="rId662" w:anchor="MENTNOUN" w:history="1">
              <w:r w:rsidR="000A2B13">
                <w:rPr>
                  <w:rStyle w:val="Hyperlink"/>
                </w:rPr>
                <w:t>ment</w:t>
              </w:r>
            </w:hyperlink>
            <w:r w:rsidR="000A2B13">
              <w:rPr>
                <w:rFonts w:cs="Arial"/>
                <w:color w:val="000000"/>
                <w:sz w:val="24"/>
                <w:szCs w:val="24"/>
              </w:rPr>
              <w:t xml:space="preserve"> </w:t>
            </w:r>
          </w:p>
          <w:p w14:paraId="272CABBB" w14:textId="77777777" w:rsidR="003F6093" w:rsidRDefault="000A2B13">
            <w:pPr>
              <w:numPr>
                <w:ilvl w:val="1"/>
                <w:numId w:val="412"/>
              </w:numPr>
              <w:rPr>
                <w:rFonts w:cs="Arial"/>
                <w:color w:val="000000"/>
                <w:sz w:val="24"/>
                <w:szCs w:val="24"/>
              </w:rPr>
            </w:pPr>
            <w:r>
              <w:rPr>
                <w:rFonts w:cs="Arial"/>
                <w:color w:val="000000"/>
                <w:sz w:val="24"/>
                <w:szCs w:val="24"/>
              </w:rPr>
              <w:t xml:space="preserve">The torment Jean's nightmares caused made him seek professional help. </w:t>
            </w:r>
          </w:p>
          <w:p w14:paraId="77C4F627" w14:textId="77777777" w:rsidR="003F6093" w:rsidRDefault="000A2B13">
            <w:pPr>
              <w:numPr>
                <w:ilvl w:val="1"/>
                <w:numId w:val="412"/>
              </w:numPr>
              <w:spacing w:after="280"/>
              <w:rPr>
                <w:rFonts w:cs="Arial"/>
                <w:color w:val="000000"/>
                <w:sz w:val="24"/>
                <w:szCs w:val="24"/>
              </w:rPr>
            </w:pPr>
            <w:r>
              <w:rPr>
                <w:rFonts w:cs="Arial"/>
                <w:color w:val="000000"/>
                <w:sz w:val="24"/>
                <w:szCs w:val="24"/>
              </w:rPr>
              <w:t xml:space="preserve">The guards tormented the prisoners. </w:t>
            </w:r>
          </w:p>
          <w:p w14:paraId="5A243279" w14:textId="77777777" w:rsidR="003F6093" w:rsidRDefault="000A2B13">
            <w:pPr>
              <w:numPr>
                <w:ilvl w:val="0"/>
                <w:numId w:val="294"/>
              </w:numPr>
              <w:rPr>
                <w:rFonts w:cs="Arial"/>
                <w:color w:val="000000"/>
                <w:sz w:val="24"/>
                <w:szCs w:val="24"/>
              </w:rPr>
            </w:pPr>
            <w:r>
              <w:rPr>
                <w:rFonts w:cs="Arial"/>
                <w:b/>
                <w:bCs/>
                <w:color w:val="000000"/>
                <w:sz w:val="24"/>
                <w:szCs w:val="24"/>
              </w:rPr>
              <w:t xml:space="preserve">torsion </w:t>
            </w:r>
            <w:r>
              <w:rPr>
                <w:rFonts w:cs="Arial"/>
                <w:color w:val="000000"/>
                <w:sz w:val="24"/>
                <w:szCs w:val="24"/>
              </w:rPr>
              <w:t xml:space="preserve">(noun): twisting of a body or an organ by an external force along an axis </w:t>
            </w:r>
          </w:p>
          <w:p w14:paraId="39B132FC" w14:textId="77777777" w:rsidR="003F6093" w:rsidRDefault="00C436DA">
            <w:pPr>
              <w:numPr>
                <w:ilvl w:val="1"/>
                <w:numId w:val="294"/>
              </w:numPr>
              <w:rPr>
                <w:rFonts w:cs="Arial"/>
                <w:color w:val="000000"/>
                <w:sz w:val="24"/>
                <w:szCs w:val="24"/>
              </w:rPr>
            </w:pPr>
            <w:hyperlink r:id="rId663" w:anchor="tor" w:history="1">
              <w:r w:rsidR="000A2B13">
                <w:rPr>
                  <w:rStyle w:val="Hyperlink"/>
                </w:rPr>
                <w:t>tors</w:t>
              </w:r>
            </w:hyperlink>
            <w:r w:rsidR="000A2B13">
              <w:rPr>
                <w:rFonts w:cs="Arial"/>
                <w:color w:val="000000"/>
                <w:sz w:val="24"/>
                <w:szCs w:val="24"/>
              </w:rPr>
              <w:t xml:space="preserve"> + </w:t>
            </w:r>
            <w:hyperlink r:id="rId664" w:anchor="IONNOUN" w:history="1">
              <w:r w:rsidR="000A2B13">
                <w:rPr>
                  <w:rStyle w:val="Hyperlink"/>
                </w:rPr>
                <w:t>ion</w:t>
              </w:r>
            </w:hyperlink>
            <w:r w:rsidR="000A2B13">
              <w:rPr>
                <w:rFonts w:cs="Arial"/>
                <w:color w:val="000000"/>
                <w:sz w:val="24"/>
                <w:szCs w:val="24"/>
              </w:rPr>
              <w:t xml:space="preserve"> </w:t>
            </w:r>
          </w:p>
          <w:p w14:paraId="5DFDBE05" w14:textId="77777777" w:rsidR="003F6093" w:rsidRDefault="000A2B13">
            <w:pPr>
              <w:numPr>
                <w:ilvl w:val="1"/>
                <w:numId w:val="294"/>
              </w:numPr>
              <w:spacing w:after="280"/>
              <w:rPr>
                <w:rFonts w:cs="Arial"/>
                <w:color w:val="000000"/>
                <w:sz w:val="24"/>
                <w:szCs w:val="24"/>
              </w:rPr>
            </w:pPr>
            <w:r>
              <w:rPr>
                <w:rFonts w:cs="Arial"/>
                <w:color w:val="000000"/>
                <w:sz w:val="24"/>
                <w:szCs w:val="24"/>
              </w:rPr>
              <w:t xml:space="preserve">The torsion of the bolt will help release the wheel. </w:t>
            </w:r>
          </w:p>
          <w:p w14:paraId="6A6FA2CD" w14:textId="77777777" w:rsidR="003F6093" w:rsidRDefault="000A2B13">
            <w:pPr>
              <w:numPr>
                <w:ilvl w:val="0"/>
                <w:numId w:val="368"/>
              </w:numPr>
              <w:rPr>
                <w:rFonts w:cs="Arial"/>
                <w:color w:val="000000"/>
                <w:sz w:val="24"/>
                <w:szCs w:val="24"/>
              </w:rPr>
            </w:pPr>
            <w:r>
              <w:rPr>
                <w:rFonts w:cs="Arial"/>
                <w:b/>
                <w:bCs/>
                <w:color w:val="000000"/>
                <w:sz w:val="24"/>
                <w:szCs w:val="24"/>
              </w:rPr>
              <w:t xml:space="preserve">contort </w:t>
            </w:r>
            <w:r>
              <w:rPr>
                <w:rFonts w:cs="Arial"/>
                <w:color w:val="000000"/>
                <w:sz w:val="24"/>
                <w:szCs w:val="24"/>
              </w:rPr>
              <w:t xml:space="preserve">(verb): to twist into an abnormal shape </w:t>
            </w:r>
          </w:p>
          <w:p w14:paraId="57C57C45" w14:textId="77777777" w:rsidR="003F6093" w:rsidRDefault="00C436DA">
            <w:pPr>
              <w:numPr>
                <w:ilvl w:val="1"/>
                <w:numId w:val="368"/>
              </w:numPr>
              <w:rPr>
                <w:rFonts w:cs="Arial"/>
                <w:color w:val="000000"/>
                <w:sz w:val="24"/>
                <w:szCs w:val="24"/>
              </w:rPr>
            </w:pPr>
            <w:hyperlink r:id="rId665" w:anchor="CO" w:history="1">
              <w:r w:rsidR="000A2B13">
                <w:rPr>
                  <w:rStyle w:val="Hyperlink"/>
                </w:rPr>
                <w:t>con</w:t>
              </w:r>
            </w:hyperlink>
            <w:r w:rsidR="000A2B13">
              <w:rPr>
                <w:rFonts w:cs="Arial"/>
                <w:color w:val="000000"/>
                <w:sz w:val="24"/>
                <w:szCs w:val="24"/>
              </w:rPr>
              <w:t xml:space="preserve"> + </w:t>
            </w:r>
            <w:hyperlink r:id="rId666" w:anchor="tor" w:history="1">
              <w:r w:rsidR="000A2B13">
                <w:rPr>
                  <w:rStyle w:val="Hyperlink"/>
                </w:rPr>
                <w:t>tort</w:t>
              </w:r>
            </w:hyperlink>
            <w:r w:rsidR="000A2B13">
              <w:rPr>
                <w:rFonts w:cs="Arial"/>
                <w:color w:val="000000"/>
                <w:sz w:val="24"/>
                <w:szCs w:val="24"/>
              </w:rPr>
              <w:t xml:space="preserve"> </w:t>
            </w:r>
          </w:p>
          <w:p w14:paraId="4E3D4F30" w14:textId="77777777" w:rsidR="003F6093" w:rsidRDefault="000A2B13">
            <w:pPr>
              <w:numPr>
                <w:ilvl w:val="1"/>
                <w:numId w:val="368"/>
              </w:numPr>
              <w:spacing w:after="280"/>
              <w:rPr>
                <w:rFonts w:cs="Arial"/>
                <w:color w:val="000000"/>
                <w:sz w:val="24"/>
                <w:szCs w:val="24"/>
              </w:rPr>
            </w:pPr>
            <w:r>
              <w:rPr>
                <w:rFonts w:cs="Arial"/>
                <w:color w:val="000000"/>
                <w:sz w:val="24"/>
                <w:szCs w:val="24"/>
              </w:rPr>
              <w:t xml:space="preserve">The actor contorted her face into an evil grin and scared the audience. </w:t>
            </w:r>
          </w:p>
          <w:p w14:paraId="2113C266"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667" w:anchor="tract" w:history="1">
              <w:r>
                <w:rPr>
                  <w:rStyle w:val="Hyperlink"/>
                </w:rPr>
                <w:t>tract, trai</w:t>
              </w:r>
            </w:hyperlink>
            <w:r>
              <w:rPr>
                <w:rFonts w:cs="Arial"/>
                <w:color w:val="000000"/>
                <w:sz w:val="24"/>
                <w:szCs w:val="24"/>
              </w:rPr>
              <w:t xml:space="preserve"> </w:t>
            </w:r>
            <w:bookmarkStart w:id="108" w:name="TRACT"/>
          </w:p>
          <w:p w14:paraId="0E15945B" w14:textId="77777777" w:rsidR="003F6093" w:rsidRDefault="000A2B13">
            <w:pPr>
              <w:numPr>
                <w:ilvl w:val="0"/>
                <w:numId w:val="7"/>
              </w:numPr>
              <w:spacing w:before="280"/>
              <w:rPr>
                <w:rFonts w:cs="Arial"/>
                <w:color w:val="000000"/>
                <w:sz w:val="24"/>
                <w:szCs w:val="24"/>
              </w:rPr>
            </w:pPr>
            <w:r>
              <w:rPr>
                <w:rFonts w:cs="Arial"/>
                <w:b/>
                <w:bCs/>
                <w:color w:val="000000"/>
                <w:sz w:val="24"/>
                <w:szCs w:val="24"/>
              </w:rPr>
              <w:t>attract</w:t>
            </w:r>
            <w:bookmarkEnd w:id="108"/>
            <w:r>
              <w:rPr>
                <w:rFonts w:cs="Arial"/>
                <w:color w:val="000000"/>
                <w:sz w:val="24"/>
                <w:szCs w:val="24"/>
              </w:rPr>
              <w:t xml:space="preserve"> (verb): to draw toward, to arouse interest </w:t>
            </w:r>
          </w:p>
          <w:p w14:paraId="6CE91D9B" w14:textId="77777777" w:rsidR="003F6093" w:rsidRDefault="00C436DA">
            <w:pPr>
              <w:numPr>
                <w:ilvl w:val="1"/>
                <w:numId w:val="7"/>
              </w:numPr>
              <w:rPr>
                <w:rFonts w:cs="Arial"/>
                <w:color w:val="000000"/>
                <w:sz w:val="24"/>
                <w:szCs w:val="24"/>
              </w:rPr>
            </w:pPr>
            <w:hyperlink r:id="rId668" w:anchor="A" w:history="1">
              <w:r w:rsidR="000A2B13">
                <w:rPr>
                  <w:rStyle w:val="Hyperlink"/>
                </w:rPr>
                <w:t>at</w:t>
              </w:r>
            </w:hyperlink>
            <w:r w:rsidR="000A2B13">
              <w:rPr>
                <w:rFonts w:cs="Arial"/>
                <w:color w:val="000000"/>
                <w:sz w:val="24"/>
                <w:szCs w:val="24"/>
              </w:rPr>
              <w:t xml:space="preserve"> + </w:t>
            </w:r>
            <w:hyperlink r:id="rId669" w:anchor="tract" w:history="1">
              <w:r w:rsidR="000A2B13">
                <w:rPr>
                  <w:rStyle w:val="Hyperlink"/>
                </w:rPr>
                <w:t>tract</w:t>
              </w:r>
            </w:hyperlink>
            <w:r w:rsidR="000A2B13">
              <w:rPr>
                <w:rFonts w:cs="Arial"/>
                <w:color w:val="000000"/>
                <w:sz w:val="24"/>
                <w:szCs w:val="24"/>
              </w:rPr>
              <w:t xml:space="preserve"> </w:t>
            </w:r>
          </w:p>
          <w:p w14:paraId="4621A624" w14:textId="77777777" w:rsidR="003F6093" w:rsidRDefault="000A2B13">
            <w:pPr>
              <w:numPr>
                <w:ilvl w:val="1"/>
                <w:numId w:val="7"/>
              </w:numPr>
              <w:spacing w:after="280"/>
              <w:rPr>
                <w:rFonts w:cs="Arial"/>
                <w:color w:val="000000"/>
                <w:sz w:val="24"/>
                <w:szCs w:val="24"/>
              </w:rPr>
            </w:pPr>
            <w:r>
              <w:rPr>
                <w:rFonts w:cs="Arial"/>
                <w:color w:val="000000"/>
                <w:sz w:val="24"/>
                <w:szCs w:val="24"/>
              </w:rPr>
              <w:t xml:space="preserve">The spilled sugar attracted flies and ants. </w:t>
            </w:r>
          </w:p>
          <w:p w14:paraId="13EF7D09" w14:textId="77777777" w:rsidR="003F6093" w:rsidRDefault="000A2B13">
            <w:pPr>
              <w:numPr>
                <w:ilvl w:val="0"/>
                <w:numId w:val="478"/>
              </w:numPr>
              <w:rPr>
                <w:rFonts w:cs="Arial"/>
                <w:color w:val="000000"/>
                <w:sz w:val="24"/>
                <w:szCs w:val="24"/>
              </w:rPr>
            </w:pPr>
            <w:r>
              <w:rPr>
                <w:rFonts w:cs="Arial"/>
                <w:b/>
                <w:bCs/>
                <w:color w:val="000000"/>
                <w:sz w:val="24"/>
                <w:szCs w:val="24"/>
              </w:rPr>
              <w:t xml:space="preserve">train </w:t>
            </w:r>
            <w:r>
              <w:rPr>
                <w:rFonts w:cs="Arial"/>
                <w:color w:val="000000"/>
                <w:sz w:val="24"/>
                <w:szCs w:val="24"/>
              </w:rPr>
              <w:t xml:space="preserve">(verb): to teach or to cause to do something </w:t>
            </w:r>
          </w:p>
          <w:p w14:paraId="659C8075" w14:textId="77777777" w:rsidR="003F6093" w:rsidRDefault="00C436DA">
            <w:pPr>
              <w:numPr>
                <w:ilvl w:val="1"/>
                <w:numId w:val="478"/>
              </w:numPr>
              <w:rPr>
                <w:rFonts w:cs="Arial"/>
                <w:color w:val="000000"/>
                <w:sz w:val="24"/>
                <w:szCs w:val="24"/>
              </w:rPr>
            </w:pPr>
            <w:hyperlink r:id="rId670" w:anchor="tract" w:history="1">
              <w:r w:rsidR="000A2B13">
                <w:rPr>
                  <w:rStyle w:val="Hyperlink"/>
                </w:rPr>
                <w:t>trai</w:t>
              </w:r>
            </w:hyperlink>
            <w:r w:rsidR="000A2B13">
              <w:rPr>
                <w:rFonts w:cs="Arial"/>
                <w:color w:val="000000"/>
                <w:sz w:val="24"/>
                <w:szCs w:val="24"/>
              </w:rPr>
              <w:t xml:space="preserve">n </w:t>
            </w:r>
          </w:p>
          <w:p w14:paraId="3FF8FF91" w14:textId="77777777" w:rsidR="003F6093" w:rsidRDefault="000A2B13">
            <w:pPr>
              <w:numPr>
                <w:ilvl w:val="1"/>
                <w:numId w:val="478"/>
              </w:numPr>
              <w:spacing w:after="280"/>
              <w:rPr>
                <w:rFonts w:cs="Arial"/>
                <w:color w:val="000000"/>
                <w:sz w:val="24"/>
                <w:szCs w:val="24"/>
              </w:rPr>
            </w:pPr>
            <w:r>
              <w:rPr>
                <w:rFonts w:cs="Arial"/>
                <w:color w:val="000000"/>
                <w:sz w:val="24"/>
                <w:szCs w:val="24"/>
              </w:rPr>
              <w:t xml:space="preserve">Yvette trained her dog to perform tricks. </w:t>
            </w:r>
          </w:p>
          <w:p w14:paraId="4E712934" w14:textId="77777777" w:rsidR="003F6093" w:rsidRDefault="000A2B13">
            <w:pPr>
              <w:numPr>
                <w:ilvl w:val="0"/>
                <w:numId w:val="167"/>
              </w:numPr>
              <w:rPr>
                <w:rFonts w:cs="Arial"/>
                <w:color w:val="000000"/>
                <w:sz w:val="24"/>
                <w:szCs w:val="24"/>
              </w:rPr>
            </w:pPr>
            <w:r>
              <w:rPr>
                <w:rFonts w:cs="Arial"/>
                <w:b/>
                <w:bCs/>
                <w:color w:val="000000"/>
                <w:sz w:val="24"/>
                <w:szCs w:val="24"/>
              </w:rPr>
              <w:t xml:space="preserve">treaty </w:t>
            </w:r>
            <w:r>
              <w:rPr>
                <w:rFonts w:cs="Arial"/>
                <w:color w:val="000000"/>
                <w:sz w:val="24"/>
                <w:szCs w:val="24"/>
              </w:rPr>
              <w:t xml:space="preserve">(noun): a formal agreement </w:t>
            </w:r>
          </w:p>
          <w:p w14:paraId="66468D53" w14:textId="77777777" w:rsidR="003F6093" w:rsidRDefault="00C436DA">
            <w:pPr>
              <w:numPr>
                <w:ilvl w:val="1"/>
                <w:numId w:val="167"/>
              </w:numPr>
              <w:rPr>
                <w:rFonts w:cs="Arial"/>
                <w:color w:val="000000"/>
                <w:sz w:val="24"/>
                <w:szCs w:val="24"/>
              </w:rPr>
            </w:pPr>
            <w:hyperlink r:id="rId671" w:anchor="tract" w:history="1">
              <w:r w:rsidR="000A2B13">
                <w:rPr>
                  <w:rStyle w:val="Hyperlink"/>
                </w:rPr>
                <w:t>treat</w:t>
              </w:r>
            </w:hyperlink>
            <w:r w:rsidR="000A2B13">
              <w:rPr>
                <w:rFonts w:cs="Arial"/>
                <w:color w:val="000000"/>
                <w:sz w:val="24"/>
                <w:szCs w:val="24"/>
              </w:rPr>
              <w:t xml:space="preserve"> + </w:t>
            </w:r>
            <w:hyperlink r:id="rId672" w:anchor="YNOUN" w:history="1">
              <w:r w:rsidR="000A2B13">
                <w:rPr>
                  <w:rStyle w:val="Hyperlink"/>
                </w:rPr>
                <w:t>y</w:t>
              </w:r>
            </w:hyperlink>
            <w:r w:rsidR="000A2B13">
              <w:rPr>
                <w:rFonts w:cs="Arial"/>
                <w:color w:val="000000"/>
                <w:sz w:val="24"/>
                <w:szCs w:val="24"/>
              </w:rPr>
              <w:t xml:space="preserve"> </w:t>
            </w:r>
          </w:p>
          <w:p w14:paraId="3BA89666" w14:textId="77777777" w:rsidR="003F6093" w:rsidRDefault="000A2B13">
            <w:pPr>
              <w:numPr>
                <w:ilvl w:val="1"/>
                <w:numId w:val="167"/>
              </w:numPr>
              <w:spacing w:after="280"/>
              <w:rPr>
                <w:rFonts w:cs="Arial"/>
                <w:color w:val="000000"/>
                <w:sz w:val="24"/>
                <w:szCs w:val="24"/>
              </w:rPr>
            </w:pPr>
            <w:r>
              <w:rPr>
                <w:rFonts w:cs="Arial"/>
                <w:color w:val="000000"/>
                <w:sz w:val="24"/>
                <w:szCs w:val="24"/>
              </w:rPr>
              <w:t xml:space="preserve">The rebels and the new government signed a treaty calling for peace. </w:t>
            </w:r>
          </w:p>
          <w:p w14:paraId="4D9E9A73"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109" w:name="U"/>
            <w:r>
              <w:rPr>
                <w:rFonts w:cs="Arial"/>
                <w:color w:val="000000"/>
                <w:sz w:val="24"/>
                <w:szCs w:val="24"/>
              </w:rPr>
              <w:t>U</w:t>
            </w:r>
            <w:bookmarkEnd w:id="109"/>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673" w:anchor="uni" w:history="1">
              <w:r>
                <w:rPr>
                  <w:rStyle w:val="Hyperlink"/>
                </w:rPr>
                <w:t>uni</w:t>
              </w:r>
            </w:hyperlink>
            <w:r>
              <w:rPr>
                <w:rFonts w:cs="Arial"/>
                <w:color w:val="000000"/>
                <w:sz w:val="24"/>
                <w:szCs w:val="24"/>
              </w:rPr>
              <w:t xml:space="preserve"> </w:t>
            </w:r>
            <w:bookmarkStart w:id="110" w:name="UNI"/>
          </w:p>
          <w:p w14:paraId="58980DFC" w14:textId="77777777" w:rsidR="003F6093" w:rsidRDefault="000A2B13">
            <w:pPr>
              <w:numPr>
                <w:ilvl w:val="0"/>
                <w:numId w:val="233"/>
              </w:numPr>
              <w:spacing w:before="280"/>
              <w:rPr>
                <w:rFonts w:cs="Arial"/>
                <w:color w:val="000000"/>
                <w:sz w:val="24"/>
                <w:szCs w:val="24"/>
              </w:rPr>
            </w:pPr>
            <w:r>
              <w:rPr>
                <w:rFonts w:cs="Arial"/>
                <w:b/>
                <w:bCs/>
                <w:color w:val="000000"/>
                <w:sz w:val="24"/>
                <w:szCs w:val="24"/>
              </w:rPr>
              <w:t>unite</w:t>
            </w:r>
            <w:bookmarkEnd w:id="110"/>
            <w:r>
              <w:rPr>
                <w:rFonts w:cs="Arial"/>
                <w:b/>
                <w:bCs/>
                <w:color w:val="000000"/>
                <w:sz w:val="24"/>
                <w:szCs w:val="24"/>
              </w:rPr>
              <w:t xml:space="preserve"> </w:t>
            </w:r>
            <w:r>
              <w:rPr>
                <w:rFonts w:cs="Arial"/>
                <w:color w:val="000000"/>
                <w:sz w:val="24"/>
                <w:szCs w:val="24"/>
              </w:rPr>
              <w:t xml:space="preserve">(verb) to make one, to join together </w:t>
            </w:r>
          </w:p>
          <w:p w14:paraId="5C5D5F14" w14:textId="77777777" w:rsidR="003F6093" w:rsidRDefault="00C436DA">
            <w:pPr>
              <w:numPr>
                <w:ilvl w:val="1"/>
                <w:numId w:val="233"/>
              </w:numPr>
              <w:rPr>
                <w:rFonts w:cs="Arial"/>
                <w:color w:val="000000"/>
                <w:sz w:val="24"/>
                <w:szCs w:val="24"/>
              </w:rPr>
            </w:pPr>
            <w:hyperlink r:id="rId674" w:anchor="uni" w:history="1">
              <w:r w:rsidR="000A2B13">
                <w:rPr>
                  <w:rStyle w:val="Hyperlink"/>
                </w:rPr>
                <w:t>uni</w:t>
              </w:r>
            </w:hyperlink>
            <w:r w:rsidR="000A2B13">
              <w:rPr>
                <w:rFonts w:cs="Arial"/>
                <w:color w:val="000000"/>
                <w:sz w:val="24"/>
                <w:szCs w:val="24"/>
              </w:rPr>
              <w:t xml:space="preserve">te </w:t>
            </w:r>
          </w:p>
          <w:p w14:paraId="051556A4" w14:textId="77777777" w:rsidR="003F6093" w:rsidRDefault="000A2B13">
            <w:pPr>
              <w:numPr>
                <w:ilvl w:val="1"/>
                <w:numId w:val="233"/>
              </w:numPr>
              <w:spacing w:after="280"/>
              <w:rPr>
                <w:rFonts w:cs="Arial"/>
                <w:color w:val="000000"/>
                <w:sz w:val="24"/>
                <w:szCs w:val="24"/>
              </w:rPr>
            </w:pPr>
            <w:r>
              <w:rPr>
                <w:rFonts w:cs="Arial"/>
                <w:color w:val="000000"/>
                <w:sz w:val="24"/>
                <w:szCs w:val="24"/>
              </w:rPr>
              <w:t xml:space="preserve">The two small companies united and became one large business. </w:t>
            </w:r>
          </w:p>
          <w:p w14:paraId="1EA972EC" w14:textId="77777777" w:rsidR="003F6093" w:rsidRDefault="000A2B13">
            <w:pPr>
              <w:numPr>
                <w:ilvl w:val="0"/>
                <w:numId w:val="89"/>
              </w:numPr>
              <w:rPr>
                <w:rFonts w:cs="Arial"/>
                <w:color w:val="000000"/>
                <w:sz w:val="24"/>
                <w:szCs w:val="24"/>
              </w:rPr>
            </w:pPr>
            <w:r>
              <w:rPr>
                <w:rFonts w:cs="Arial"/>
                <w:b/>
                <w:bCs/>
                <w:color w:val="000000"/>
                <w:sz w:val="24"/>
                <w:szCs w:val="24"/>
              </w:rPr>
              <w:t xml:space="preserve">unison </w:t>
            </w:r>
            <w:r>
              <w:rPr>
                <w:rFonts w:cs="Arial"/>
                <w:color w:val="000000"/>
                <w:sz w:val="24"/>
                <w:szCs w:val="24"/>
              </w:rPr>
              <w:t xml:space="preserve">(noun): at the same time, at the same pitch </w:t>
            </w:r>
          </w:p>
          <w:p w14:paraId="65AA9B0D" w14:textId="77777777" w:rsidR="003F6093" w:rsidRDefault="00C436DA">
            <w:pPr>
              <w:numPr>
                <w:ilvl w:val="1"/>
                <w:numId w:val="89"/>
              </w:numPr>
              <w:rPr>
                <w:rFonts w:cs="Arial"/>
                <w:color w:val="000000"/>
                <w:sz w:val="24"/>
                <w:szCs w:val="24"/>
              </w:rPr>
            </w:pPr>
            <w:hyperlink r:id="rId675" w:anchor="uni" w:history="1">
              <w:r w:rsidR="000A2B13">
                <w:rPr>
                  <w:rStyle w:val="Hyperlink"/>
                </w:rPr>
                <w:t>uni</w:t>
              </w:r>
            </w:hyperlink>
            <w:r w:rsidR="000A2B13">
              <w:rPr>
                <w:rFonts w:cs="Arial"/>
                <w:color w:val="000000"/>
                <w:sz w:val="24"/>
                <w:szCs w:val="24"/>
              </w:rPr>
              <w:t xml:space="preserve"> + son </w:t>
            </w:r>
          </w:p>
          <w:p w14:paraId="5D0B4153" w14:textId="77777777" w:rsidR="003F6093" w:rsidRDefault="000A2B13">
            <w:pPr>
              <w:numPr>
                <w:ilvl w:val="1"/>
                <w:numId w:val="89"/>
              </w:numPr>
              <w:spacing w:after="280"/>
              <w:rPr>
                <w:rFonts w:cs="Arial"/>
                <w:color w:val="000000"/>
                <w:sz w:val="24"/>
                <w:szCs w:val="24"/>
              </w:rPr>
            </w:pPr>
            <w:r>
              <w:rPr>
                <w:rFonts w:cs="Arial"/>
                <w:color w:val="000000"/>
                <w:sz w:val="24"/>
                <w:szCs w:val="24"/>
              </w:rPr>
              <w:t xml:space="preserve">The two singers sang in unison. </w:t>
            </w:r>
          </w:p>
          <w:p w14:paraId="13D5F3CF"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r>
              <w:rPr>
                <w:rFonts w:cs="Arial"/>
                <w:color w:val="000000"/>
                <w:sz w:val="24"/>
                <w:szCs w:val="24"/>
              </w:rPr>
              <w:br/>
            </w:r>
            <w:r>
              <w:rPr>
                <w:rFonts w:cs="Arial"/>
                <w:color w:val="000000"/>
                <w:sz w:val="24"/>
                <w:szCs w:val="24"/>
              </w:rPr>
              <w:br/>
            </w:r>
            <w:bookmarkStart w:id="111" w:name="V"/>
            <w:r>
              <w:rPr>
                <w:rFonts w:cs="Arial"/>
                <w:color w:val="000000"/>
                <w:sz w:val="24"/>
                <w:szCs w:val="24"/>
              </w:rPr>
              <w:t>V</w:t>
            </w:r>
            <w:bookmarkEnd w:id="111"/>
            <w:r>
              <w:rPr>
                <w:rFonts w:cs="Arial"/>
                <w:b/>
                <w:bCs/>
                <w:color w:val="000000"/>
                <w:sz w:val="24"/>
                <w:szCs w:val="24"/>
              </w:rPr>
              <w:t xml:space="preserve"> </w:t>
            </w:r>
            <w:r>
              <w:rPr>
                <w:rFonts w:cs="Arial"/>
                <w:color w:val="000000"/>
                <w:sz w:val="24"/>
                <w:szCs w:val="24"/>
              </w:rPr>
              <w:br/>
            </w:r>
            <w:r>
              <w:rPr>
                <w:rFonts w:cs="Arial"/>
                <w:color w:val="000000"/>
                <w:sz w:val="24"/>
                <w:szCs w:val="24"/>
              </w:rPr>
              <w:br/>
            </w:r>
            <w:hyperlink r:id="rId676" w:anchor="vac" w:history="1">
              <w:r>
                <w:rPr>
                  <w:rStyle w:val="Hyperlink"/>
                </w:rPr>
                <w:t>vac</w:t>
              </w:r>
            </w:hyperlink>
            <w:r>
              <w:rPr>
                <w:rFonts w:cs="Arial"/>
                <w:color w:val="000000"/>
                <w:sz w:val="24"/>
                <w:szCs w:val="24"/>
              </w:rPr>
              <w:t xml:space="preserve"> </w:t>
            </w:r>
            <w:bookmarkStart w:id="112" w:name="VAC"/>
          </w:p>
          <w:p w14:paraId="11F6F9D5" w14:textId="77777777" w:rsidR="003F6093" w:rsidRDefault="000A2B13">
            <w:pPr>
              <w:numPr>
                <w:ilvl w:val="0"/>
                <w:numId w:val="440"/>
              </w:numPr>
              <w:spacing w:before="280"/>
              <w:rPr>
                <w:rFonts w:cs="Arial"/>
                <w:color w:val="000000"/>
                <w:sz w:val="24"/>
                <w:szCs w:val="24"/>
              </w:rPr>
            </w:pPr>
            <w:r>
              <w:rPr>
                <w:rFonts w:cs="Arial"/>
                <w:b/>
                <w:bCs/>
                <w:color w:val="000000"/>
                <w:sz w:val="24"/>
                <w:szCs w:val="24"/>
              </w:rPr>
              <w:t>vacant</w:t>
            </w:r>
            <w:bookmarkEnd w:id="112"/>
            <w:r>
              <w:rPr>
                <w:rFonts w:cs="Arial"/>
                <w:b/>
                <w:bCs/>
                <w:color w:val="000000"/>
                <w:sz w:val="24"/>
                <w:szCs w:val="24"/>
              </w:rPr>
              <w:t xml:space="preserve"> </w:t>
            </w:r>
            <w:r>
              <w:rPr>
                <w:rFonts w:cs="Arial"/>
                <w:color w:val="000000"/>
                <w:sz w:val="24"/>
                <w:szCs w:val="24"/>
              </w:rPr>
              <w:t xml:space="preserve">(adjective): empty, not occupied, free </w:t>
            </w:r>
          </w:p>
          <w:p w14:paraId="4ADB2B9B" w14:textId="77777777" w:rsidR="003F6093" w:rsidRDefault="00C436DA">
            <w:pPr>
              <w:numPr>
                <w:ilvl w:val="1"/>
                <w:numId w:val="440"/>
              </w:numPr>
              <w:rPr>
                <w:rFonts w:cs="Arial"/>
                <w:color w:val="000000"/>
                <w:sz w:val="24"/>
                <w:szCs w:val="24"/>
              </w:rPr>
            </w:pPr>
            <w:hyperlink r:id="rId677" w:anchor="vac" w:history="1">
              <w:r w:rsidR="000A2B13">
                <w:rPr>
                  <w:rStyle w:val="Hyperlink"/>
                </w:rPr>
                <w:t>vac</w:t>
              </w:r>
            </w:hyperlink>
            <w:r w:rsidR="000A2B13">
              <w:rPr>
                <w:rFonts w:cs="Arial"/>
                <w:color w:val="000000"/>
                <w:sz w:val="24"/>
                <w:szCs w:val="24"/>
              </w:rPr>
              <w:t xml:space="preserve"> + </w:t>
            </w:r>
            <w:hyperlink r:id="rId678" w:anchor="ANTADJ" w:history="1">
              <w:r w:rsidR="000A2B13">
                <w:rPr>
                  <w:rStyle w:val="Hyperlink"/>
                </w:rPr>
                <w:t>ant</w:t>
              </w:r>
            </w:hyperlink>
            <w:r w:rsidR="000A2B13">
              <w:rPr>
                <w:rFonts w:cs="Arial"/>
                <w:color w:val="000000"/>
                <w:sz w:val="24"/>
                <w:szCs w:val="24"/>
              </w:rPr>
              <w:t xml:space="preserve"> </w:t>
            </w:r>
          </w:p>
          <w:p w14:paraId="5524C13C" w14:textId="77777777" w:rsidR="003F6093" w:rsidRDefault="000A2B13">
            <w:pPr>
              <w:numPr>
                <w:ilvl w:val="1"/>
                <w:numId w:val="440"/>
              </w:numPr>
              <w:spacing w:after="280"/>
              <w:rPr>
                <w:rFonts w:cs="Arial"/>
                <w:color w:val="000000"/>
                <w:sz w:val="24"/>
                <w:szCs w:val="24"/>
              </w:rPr>
            </w:pPr>
            <w:r>
              <w:rPr>
                <w:rFonts w:cs="Arial"/>
                <w:color w:val="000000"/>
                <w:sz w:val="24"/>
                <w:szCs w:val="24"/>
              </w:rPr>
              <w:t xml:space="preserve">The hotel has only one vacant room left. </w:t>
            </w:r>
          </w:p>
          <w:p w14:paraId="7E15F229" w14:textId="77777777" w:rsidR="003F6093" w:rsidRDefault="000A2B13">
            <w:pPr>
              <w:numPr>
                <w:ilvl w:val="0"/>
                <w:numId w:val="110"/>
              </w:numPr>
              <w:rPr>
                <w:rFonts w:cs="Arial"/>
                <w:color w:val="000000"/>
                <w:sz w:val="24"/>
                <w:szCs w:val="24"/>
              </w:rPr>
            </w:pPr>
            <w:r>
              <w:rPr>
                <w:rFonts w:cs="Arial"/>
                <w:b/>
                <w:bCs/>
                <w:color w:val="000000"/>
                <w:sz w:val="24"/>
                <w:szCs w:val="24"/>
              </w:rPr>
              <w:t xml:space="preserve">vacuum </w:t>
            </w:r>
            <w:r>
              <w:rPr>
                <w:rFonts w:cs="Arial"/>
                <w:color w:val="000000"/>
                <w:sz w:val="24"/>
                <w:szCs w:val="24"/>
              </w:rPr>
              <w:t xml:space="preserve">(noun): empty space, isolation from outside influence </w:t>
            </w:r>
          </w:p>
          <w:p w14:paraId="2AF80728" w14:textId="77777777" w:rsidR="003F6093" w:rsidRDefault="00C436DA">
            <w:pPr>
              <w:numPr>
                <w:ilvl w:val="1"/>
                <w:numId w:val="110"/>
              </w:numPr>
              <w:rPr>
                <w:rFonts w:cs="Arial"/>
                <w:color w:val="000000"/>
                <w:sz w:val="24"/>
                <w:szCs w:val="24"/>
              </w:rPr>
            </w:pPr>
            <w:hyperlink r:id="rId679" w:anchor="vac" w:history="1">
              <w:r w:rsidR="000A2B13">
                <w:rPr>
                  <w:rStyle w:val="Hyperlink"/>
                </w:rPr>
                <w:t>vac</w:t>
              </w:r>
            </w:hyperlink>
            <w:r w:rsidR="000A2B13">
              <w:rPr>
                <w:rFonts w:cs="Arial"/>
                <w:color w:val="000000"/>
                <w:sz w:val="24"/>
                <w:szCs w:val="24"/>
              </w:rPr>
              <w:t xml:space="preserve">u + um </w:t>
            </w:r>
          </w:p>
          <w:p w14:paraId="0837518B" w14:textId="77777777" w:rsidR="003F6093" w:rsidRDefault="000A2B13">
            <w:pPr>
              <w:numPr>
                <w:ilvl w:val="1"/>
                <w:numId w:val="110"/>
              </w:numPr>
              <w:spacing w:after="280"/>
              <w:rPr>
                <w:rFonts w:cs="Arial"/>
                <w:color w:val="000000"/>
                <w:sz w:val="24"/>
                <w:szCs w:val="24"/>
              </w:rPr>
            </w:pPr>
            <w:r>
              <w:rPr>
                <w:rFonts w:cs="Arial"/>
                <w:color w:val="000000"/>
                <w:sz w:val="24"/>
                <w:szCs w:val="24"/>
              </w:rPr>
              <w:t xml:space="preserve">Some people seem to live in a vacuum and they have no knowledge of current events. </w:t>
            </w:r>
          </w:p>
          <w:p w14:paraId="4D3FE3F6"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680" w:anchor="ven" w:history="1">
              <w:r>
                <w:rPr>
                  <w:rStyle w:val="Hyperlink"/>
                </w:rPr>
                <w:t>ven, vent</w:t>
              </w:r>
            </w:hyperlink>
            <w:r>
              <w:rPr>
                <w:rFonts w:cs="Arial"/>
                <w:color w:val="000000"/>
                <w:sz w:val="24"/>
                <w:szCs w:val="24"/>
              </w:rPr>
              <w:t xml:space="preserve"> </w:t>
            </w:r>
            <w:bookmarkStart w:id="113" w:name="VEN"/>
          </w:p>
          <w:p w14:paraId="2719437D" w14:textId="77777777" w:rsidR="003F6093" w:rsidRDefault="000A2B13">
            <w:pPr>
              <w:numPr>
                <w:ilvl w:val="0"/>
                <w:numId w:val="479"/>
              </w:numPr>
              <w:spacing w:before="280"/>
              <w:rPr>
                <w:rFonts w:cs="Arial"/>
                <w:color w:val="000000"/>
                <w:sz w:val="24"/>
                <w:szCs w:val="24"/>
              </w:rPr>
            </w:pPr>
            <w:r>
              <w:rPr>
                <w:rFonts w:cs="Arial"/>
                <w:b/>
                <w:bCs/>
                <w:color w:val="000000"/>
                <w:sz w:val="24"/>
                <w:szCs w:val="24"/>
              </w:rPr>
              <w:t>convene</w:t>
            </w:r>
            <w:bookmarkEnd w:id="113"/>
            <w:r>
              <w:rPr>
                <w:rFonts w:cs="Arial"/>
                <w:b/>
                <w:bCs/>
                <w:color w:val="000000"/>
                <w:sz w:val="24"/>
                <w:szCs w:val="24"/>
              </w:rPr>
              <w:t xml:space="preserve"> </w:t>
            </w:r>
            <w:r>
              <w:rPr>
                <w:rFonts w:cs="Arial"/>
                <w:color w:val="000000"/>
                <w:sz w:val="24"/>
                <w:szCs w:val="24"/>
              </w:rPr>
              <w:t xml:space="preserve">(verb): to assemble, to come together </w:t>
            </w:r>
          </w:p>
          <w:p w14:paraId="0F3ED433" w14:textId="77777777" w:rsidR="003F6093" w:rsidRDefault="00C436DA">
            <w:pPr>
              <w:numPr>
                <w:ilvl w:val="1"/>
                <w:numId w:val="479"/>
              </w:numPr>
              <w:rPr>
                <w:rFonts w:cs="Arial"/>
                <w:color w:val="000000"/>
                <w:sz w:val="24"/>
                <w:szCs w:val="24"/>
              </w:rPr>
            </w:pPr>
            <w:hyperlink r:id="rId681" w:anchor="CO" w:history="1">
              <w:r w:rsidR="000A2B13">
                <w:rPr>
                  <w:rStyle w:val="Hyperlink"/>
                </w:rPr>
                <w:t>con</w:t>
              </w:r>
            </w:hyperlink>
            <w:r w:rsidR="000A2B13">
              <w:rPr>
                <w:rFonts w:cs="Arial"/>
                <w:color w:val="000000"/>
                <w:sz w:val="24"/>
                <w:szCs w:val="24"/>
              </w:rPr>
              <w:t xml:space="preserve"> + </w:t>
            </w:r>
            <w:hyperlink r:id="rId682" w:anchor="ven" w:history="1">
              <w:r w:rsidR="000A2B13">
                <w:rPr>
                  <w:rStyle w:val="Hyperlink"/>
                </w:rPr>
                <w:t>vene</w:t>
              </w:r>
            </w:hyperlink>
            <w:r w:rsidR="000A2B13">
              <w:rPr>
                <w:rFonts w:cs="Arial"/>
                <w:color w:val="000000"/>
                <w:sz w:val="24"/>
                <w:szCs w:val="24"/>
              </w:rPr>
              <w:t xml:space="preserve"> </w:t>
            </w:r>
          </w:p>
          <w:p w14:paraId="785F6E6F" w14:textId="77777777" w:rsidR="003F6093" w:rsidRDefault="000A2B13">
            <w:pPr>
              <w:numPr>
                <w:ilvl w:val="1"/>
                <w:numId w:val="479"/>
              </w:numPr>
              <w:spacing w:after="280"/>
              <w:rPr>
                <w:rFonts w:cs="Arial"/>
                <w:color w:val="000000"/>
                <w:sz w:val="24"/>
                <w:szCs w:val="24"/>
              </w:rPr>
            </w:pPr>
            <w:r>
              <w:rPr>
                <w:rFonts w:cs="Arial"/>
                <w:color w:val="000000"/>
                <w:sz w:val="24"/>
                <w:szCs w:val="24"/>
              </w:rPr>
              <w:t xml:space="preserve">The meeting convened at 2:00 p.m. and lasted until 5:00 p.m. </w:t>
            </w:r>
          </w:p>
          <w:p w14:paraId="001C843A" w14:textId="77777777" w:rsidR="003F6093" w:rsidRDefault="000A2B13">
            <w:pPr>
              <w:numPr>
                <w:ilvl w:val="0"/>
                <w:numId w:val="443"/>
              </w:numPr>
              <w:rPr>
                <w:rFonts w:cs="Arial"/>
                <w:color w:val="000000"/>
                <w:sz w:val="24"/>
                <w:szCs w:val="24"/>
              </w:rPr>
            </w:pPr>
            <w:r>
              <w:rPr>
                <w:rFonts w:cs="Arial"/>
                <w:b/>
                <w:bCs/>
                <w:color w:val="000000"/>
                <w:sz w:val="24"/>
                <w:szCs w:val="24"/>
              </w:rPr>
              <w:t xml:space="preserve">invent </w:t>
            </w:r>
            <w:r>
              <w:rPr>
                <w:rFonts w:cs="Arial"/>
                <w:color w:val="000000"/>
                <w:sz w:val="24"/>
                <w:szCs w:val="24"/>
              </w:rPr>
              <w:t xml:space="preserve">(verb): to create through thought or imagination </w:t>
            </w:r>
          </w:p>
          <w:p w14:paraId="610947C3" w14:textId="77777777" w:rsidR="003F6093" w:rsidRDefault="00C436DA">
            <w:pPr>
              <w:numPr>
                <w:ilvl w:val="1"/>
                <w:numId w:val="443"/>
              </w:numPr>
              <w:rPr>
                <w:rFonts w:cs="Arial"/>
                <w:color w:val="000000"/>
                <w:sz w:val="24"/>
                <w:szCs w:val="24"/>
              </w:rPr>
            </w:pPr>
            <w:hyperlink r:id="rId683" w:anchor="IN" w:history="1">
              <w:r w:rsidR="000A2B13">
                <w:rPr>
                  <w:rStyle w:val="Hyperlink"/>
                </w:rPr>
                <w:t>in</w:t>
              </w:r>
            </w:hyperlink>
            <w:r w:rsidR="000A2B13">
              <w:rPr>
                <w:rFonts w:cs="Arial"/>
                <w:color w:val="000000"/>
                <w:sz w:val="24"/>
                <w:szCs w:val="24"/>
              </w:rPr>
              <w:t xml:space="preserve"> + </w:t>
            </w:r>
            <w:hyperlink r:id="rId684" w:anchor="ven" w:history="1">
              <w:r w:rsidR="000A2B13">
                <w:rPr>
                  <w:rStyle w:val="Hyperlink"/>
                </w:rPr>
                <w:t>vent</w:t>
              </w:r>
            </w:hyperlink>
            <w:r w:rsidR="000A2B13">
              <w:rPr>
                <w:rFonts w:cs="Arial"/>
                <w:color w:val="000000"/>
                <w:sz w:val="24"/>
                <w:szCs w:val="24"/>
              </w:rPr>
              <w:t xml:space="preserve"> </w:t>
            </w:r>
          </w:p>
          <w:p w14:paraId="3C12E181" w14:textId="77777777" w:rsidR="003F6093" w:rsidRDefault="000A2B13">
            <w:pPr>
              <w:numPr>
                <w:ilvl w:val="1"/>
                <w:numId w:val="443"/>
              </w:numPr>
              <w:spacing w:after="280"/>
              <w:rPr>
                <w:rFonts w:cs="Arial"/>
                <w:color w:val="000000"/>
                <w:sz w:val="24"/>
                <w:szCs w:val="24"/>
              </w:rPr>
            </w:pPr>
            <w:r>
              <w:rPr>
                <w:rFonts w:cs="Arial"/>
                <w:color w:val="000000"/>
                <w:sz w:val="24"/>
                <w:szCs w:val="24"/>
              </w:rPr>
              <w:t xml:space="preserve">Alexander Graham Bell invented the telephone and other devices. </w:t>
            </w:r>
          </w:p>
          <w:p w14:paraId="3B61D5AD" w14:textId="77777777" w:rsidR="003F6093" w:rsidRDefault="000A2B13">
            <w:pPr>
              <w:numPr>
                <w:ilvl w:val="0"/>
                <w:numId w:val="106"/>
              </w:numPr>
              <w:rPr>
                <w:rFonts w:cs="Arial"/>
                <w:color w:val="000000"/>
                <w:sz w:val="24"/>
                <w:szCs w:val="24"/>
              </w:rPr>
            </w:pPr>
            <w:r>
              <w:rPr>
                <w:rFonts w:cs="Arial"/>
                <w:b/>
                <w:bCs/>
                <w:color w:val="000000"/>
                <w:sz w:val="24"/>
                <w:szCs w:val="24"/>
              </w:rPr>
              <w:t xml:space="preserve">prevent </w:t>
            </w:r>
            <w:r>
              <w:rPr>
                <w:rFonts w:cs="Arial"/>
                <w:color w:val="000000"/>
                <w:sz w:val="24"/>
                <w:szCs w:val="24"/>
              </w:rPr>
              <w:t xml:space="preserve">(verb): to act ahead of, to keep from happening </w:t>
            </w:r>
          </w:p>
          <w:p w14:paraId="334F1016" w14:textId="77777777" w:rsidR="003F6093" w:rsidRDefault="00C436DA">
            <w:pPr>
              <w:numPr>
                <w:ilvl w:val="1"/>
                <w:numId w:val="106"/>
              </w:numPr>
              <w:rPr>
                <w:rFonts w:cs="Arial"/>
                <w:color w:val="000000"/>
                <w:sz w:val="24"/>
                <w:szCs w:val="24"/>
              </w:rPr>
            </w:pPr>
            <w:hyperlink r:id="rId685" w:anchor="PRE" w:history="1">
              <w:r w:rsidR="000A2B13">
                <w:rPr>
                  <w:rStyle w:val="Hyperlink"/>
                </w:rPr>
                <w:t>pre</w:t>
              </w:r>
            </w:hyperlink>
            <w:r w:rsidR="000A2B13">
              <w:rPr>
                <w:rFonts w:cs="Arial"/>
                <w:color w:val="000000"/>
                <w:sz w:val="24"/>
                <w:szCs w:val="24"/>
              </w:rPr>
              <w:t xml:space="preserve"> + </w:t>
            </w:r>
            <w:hyperlink r:id="rId686" w:anchor="ven" w:history="1">
              <w:r w:rsidR="000A2B13">
                <w:rPr>
                  <w:rStyle w:val="Hyperlink"/>
                </w:rPr>
                <w:t>vent</w:t>
              </w:r>
            </w:hyperlink>
            <w:r w:rsidR="000A2B13">
              <w:rPr>
                <w:rFonts w:cs="Arial"/>
                <w:color w:val="000000"/>
                <w:sz w:val="24"/>
                <w:szCs w:val="24"/>
              </w:rPr>
              <w:t xml:space="preserve"> </w:t>
            </w:r>
          </w:p>
          <w:p w14:paraId="7B28E558" w14:textId="77777777" w:rsidR="003F6093" w:rsidRDefault="000A2B13">
            <w:pPr>
              <w:numPr>
                <w:ilvl w:val="1"/>
                <w:numId w:val="106"/>
              </w:numPr>
              <w:spacing w:after="280"/>
              <w:rPr>
                <w:rFonts w:cs="Arial"/>
                <w:color w:val="000000"/>
                <w:sz w:val="24"/>
                <w:szCs w:val="24"/>
              </w:rPr>
            </w:pPr>
            <w:r>
              <w:rPr>
                <w:rFonts w:cs="Arial"/>
                <w:color w:val="000000"/>
                <w:sz w:val="24"/>
                <w:szCs w:val="24"/>
              </w:rPr>
              <w:t xml:space="preserve">Lamont prevented a disastrous fire by calling the fire department the moment he smelled smoke. </w:t>
            </w:r>
          </w:p>
          <w:p w14:paraId="6AF35A80"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687" w:anchor="ver" w:history="1">
              <w:r>
                <w:rPr>
                  <w:rStyle w:val="Hyperlink"/>
                </w:rPr>
                <w:t>ver</w:t>
              </w:r>
            </w:hyperlink>
            <w:r>
              <w:rPr>
                <w:rFonts w:cs="Arial"/>
                <w:color w:val="000000"/>
                <w:sz w:val="24"/>
                <w:szCs w:val="24"/>
              </w:rPr>
              <w:t xml:space="preserve"> </w:t>
            </w:r>
            <w:bookmarkStart w:id="114" w:name="VER"/>
          </w:p>
          <w:p w14:paraId="14E3D252" w14:textId="77777777" w:rsidR="003F6093" w:rsidRDefault="000A2B13">
            <w:pPr>
              <w:numPr>
                <w:ilvl w:val="0"/>
                <w:numId w:val="328"/>
              </w:numPr>
              <w:spacing w:before="280"/>
              <w:rPr>
                <w:rFonts w:cs="Arial"/>
                <w:color w:val="000000"/>
                <w:sz w:val="24"/>
                <w:szCs w:val="24"/>
              </w:rPr>
            </w:pPr>
            <w:r>
              <w:rPr>
                <w:rFonts w:cs="Arial"/>
                <w:b/>
                <w:bCs/>
                <w:color w:val="000000"/>
                <w:sz w:val="24"/>
                <w:szCs w:val="24"/>
              </w:rPr>
              <w:t>verify</w:t>
            </w:r>
            <w:bookmarkEnd w:id="114"/>
            <w:r>
              <w:rPr>
                <w:rFonts w:cs="Arial"/>
                <w:b/>
                <w:bCs/>
                <w:color w:val="000000"/>
                <w:sz w:val="24"/>
                <w:szCs w:val="24"/>
              </w:rPr>
              <w:t xml:space="preserve"> </w:t>
            </w:r>
            <w:r>
              <w:rPr>
                <w:rFonts w:cs="Arial"/>
                <w:color w:val="000000"/>
                <w:sz w:val="24"/>
                <w:szCs w:val="24"/>
              </w:rPr>
              <w:t xml:space="preserve">(verb): to confirm that something is true </w:t>
            </w:r>
          </w:p>
          <w:p w14:paraId="030843F9" w14:textId="77777777" w:rsidR="003F6093" w:rsidRDefault="00C436DA">
            <w:pPr>
              <w:numPr>
                <w:ilvl w:val="1"/>
                <w:numId w:val="328"/>
              </w:numPr>
              <w:rPr>
                <w:rFonts w:cs="Arial"/>
                <w:color w:val="000000"/>
                <w:sz w:val="24"/>
                <w:szCs w:val="24"/>
              </w:rPr>
            </w:pPr>
            <w:hyperlink r:id="rId688" w:anchor="ver" w:history="1">
              <w:r w:rsidR="000A2B13">
                <w:rPr>
                  <w:rStyle w:val="Hyperlink"/>
                </w:rPr>
                <w:t>ver</w:t>
              </w:r>
            </w:hyperlink>
            <w:r w:rsidR="000A2B13">
              <w:rPr>
                <w:rFonts w:cs="Arial"/>
                <w:color w:val="000000"/>
                <w:sz w:val="24"/>
                <w:szCs w:val="24"/>
              </w:rPr>
              <w:t xml:space="preserve"> + </w:t>
            </w:r>
            <w:hyperlink r:id="rId689" w:anchor="IFYVERB" w:history="1">
              <w:r w:rsidR="000A2B13">
                <w:rPr>
                  <w:rStyle w:val="Hyperlink"/>
                </w:rPr>
                <w:t>ify</w:t>
              </w:r>
            </w:hyperlink>
            <w:r w:rsidR="000A2B13">
              <w:rPr>
                <w:rFonts w:cs="Arial"/>
                <w:color w:val="000000"/>
                <w:sz w:val="24"/>
                <w:szCs w:val="24"/>
              </w:rPr>
              <w:t xml:space="preserve"> </w:t>
            </w:r>
          </w:p>
          <w:p w14:paraId="6F245310" w14:textId="77777777" w:rsidR="003F6093" w:rsidRDefault="000A2B13">
            <w:pPr>
              <w:numPr>
                <w:ilvl w:val="1"/>
                <w:numId w:val="328"/>
              </w:numPr>
              <w:spacing w:after="280"/>
              <w:rPr>
                <w:rFonts w:cs="Arial"/>
                <w:color w:val="000000"/>
                <w:sz w:val="24"/>
                <w:szCs w:val="24"/>
              </w:rPr>
            </w:pPr>
            <w:r>
              <w:rPr>
                <w:rFonts w:cs="Arial"/>
                <w:color w:val="000000"/>
                <w:sz w:val="24"/>
                <w:szCs w:val="24"/>
              </w:rPr>
              <w:t xml:space="preserve">The police officer verified Arthur's identity by asking for his driver's license. </w:t>
            </w:r>
          </w:p>
          <w:p w14:paraId="5F938213" w14:textId="77777777" w:rsidR="003F6093" w:rsidRDefault="000A2B13">
            <w:pPr>
              <w:numPr>
                <w:ilvl w:val="0"/>
                <w:numId w:val="196"/>
              </w:numPr>
              <w:rPr>
                <w:rFonts w:cs="Arial"/>
                <w:color w:val="000000"/>
                <w:sz w:val="24"/>
                <w:szCs w:val="24"/>
              </w:rPr>
            </w:pPr>
            <w:r>
              <w:rPr>
                <w:rFonts w:cs="Arial"/>
                <w:b/>
                <w:bCs/>
                <w:color w:val="000000"/>
                <w:sz w:val="24"/>
                <w:szCs w:val="24"/>
              </w:rPr>
              <w:t xml:space="preserve">veracity </w:t>
            </w:r>
            <w:r>
              <w:rPr>
                <w:rFonts w:cs="Arial"/>
                <w:color w:val="000000"/>
                <w:sz w:val="24"/>
                <w:szCs w:val="24"/>
              </w:rPr>
              <w:t xml:space="preserve">(noun): truthfulness, accuracy </w:t>
            </w:r>
          </w:p>
          <w:p w14:paraId="38F20E03" w14:textId="77777777" w:rsidR="003F6093" w:rsidRDefault="00C436DA">
            <w:pPr>
              <w:numPr>
                <w:ilvl w:val="1"/>
                <w:numId w:val="196"/>
              </w:numPr>
              <w:rPr>
                <w:rFonts w:cs="Arial"/>
                <w:color w:val="000000"/>
                <w:sz w:val="24"/>
                <w:szCs w:val="24"/>
              </w:rPr>
            </w:pPr>
            <w:hyperlink r:id="rId690" w:anchor="ver" w:history="1">
              <w:r w:rsidR="000A2B13">
                <w:rPr>
                  <w:rStyle w:val="Hyperlink"/>
                </w:rPr>
                <w:t>ver</w:t>
              </w:r>
            </w:hyperlink>
            <w:r w:rsidR="000A2B13">
              <w:rPr>
                <w:rFonts w:cs="Arial"/>
                <w:color w:val="000000"/>
                <w:sz w:val="24"/>
                <w:szCs w:val="24"/>
              </w:rPr>
              <w:t xml:space="preserve"> + ac + </w:t>
            </w:r>
            <w:hyperlink r:id="rId691" w:anchor="ITYNOUN" w:history="1">
              <w:r w:rsidR="000A2B13">
                <w:rPr>
                  <w:rStyle w:val="Hyperlink"/>
                </w:rPr>
                <w:t>ity</w:t>
              </w:r>
            </w:hyperlink>
            <w:r w:rsidR="000A2B13">
              <w:rPr>
                <w:rFonts w:cs="Arial"/>
                <w:color w:val="000000"/>
                <w:sz w:val="24"/>
                <w:szCs w:val="24"/>
              </w:rPr>
              <w:t xml:space="preserve"> </w:t>
            </w:r>
          </w:p>
          <w:p w14:paraId="39104D46" w14:textId="77777777" w:rsidR="003F6093" w:rsidRDefault="000A2B13">
            <w:pPr>
              <w:numPr>
                <w:ilvl w:val="1"/>
                <w:numId w:val="196"/>
              </w:numPr>
              <w:spacing w:after="280"/>
              <w:rPr>
                <w:rFonts w:cs="Arial"/>
                <w:color w:val="000000"/>
                <w:sz w:val="24"/>
                <w:szCs w:val="24"/>
              </w:rPr>
            </w:pPr>
            <w:r>
              <w:rPr>
                <w:rFonts w:cs="Arial"/>
                <w:color w:val="000000"/>
                <w:sz w:val="24"/>
                <w:szCs w:val="24"/>
              </w:rPr>
              <w:t xml:space="preserve">Daphne is known for her veracity and honesty. </w:t>
            </w:r>
          </w:p>
          <w:p w14:paraId="41715B82"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692" w:anchor="verv" w:history="1">
              <w:r>
                <w:rPr>
                  <w:rStyle w:val="Hyperlink"/>
                </w:rPr>
                <w:t>verb, verv</w:t>
              </w:r>
            </w:hyperlink>
            <w:r>
              <w:rPr>
                <w:rFonts w:cs="Arial"/>
                <w:color w:val="000000"/>
                <w:sz w:val="24"/>
                <w:szCs w:val="24"/>
              </w:rPr>
              <w:t xml:space="preserve"> </w:t>
            </w:r>
            <w:bookmarkStart w:id="115" w:name="VERV"/>
          </w:p>
          <w:p w14:paraId="34D06557" w14:textId="77777777" w:rsidR="003F6093" w:rsidRDefault="000A2B13">
            <w:pPr>
              <w:numPr>
                <w:ilvl w:val="0"/>
                <w:numId w:val="65"/>
              </w:numPr>
              <w:spacing w:before="280"/>
              <w:rPr>
                <w:rFonts w:cs="Arial"/>
                <w:color w:val="000000"/>
                <w:sz w:val="24"/>
                <w:szCs w:val="24"/>
              </w:rPr>
            </w:pPr>
            <w:r>
              <w:rPr>
                <w:rFonts w:cs="Arial"/>
                <w:b/>
                <w:bCs/>
                <w:color w:val="000000"/>
                <w:sz w:val="24"/>
                <w:szCs w:val="24"/>
              </w:rPr>
              <w:t>verbalize</w:t>
            </w:r>
            <w:bookmarkEnd w:id="115"/>
            <w:r>
              <w:rPr>
                <w:rFonts w:cs="Arial"/>
                <w:b/>
                <w:bCs/>
                <w:color w:val="000000"/>
                <w:sz w:val="24"/>
                <w:szCs w:val="24"/>
              </w:rPr>
              <w:t xml:space="preserve"> </w:t>
            </w:r>
            <w:r>
              <w:rPr>
                <w:rFonts w:cs="Arial"/>
                <w:color w:val="000000"/>
                <w:sz w:val="24"/>
                <w:szCs w:val="24"/>
              </w:rPr>
              <w:t xml:space="preserve">(verb): to express in words, to put into words </w:t>
            </w:r>
          </w:p>
          <w:p w14:paraId="39CC8FA6" w14:textId="77777777" w:rsidR="003F6093" w:rsidRDefault="00C436DA">
            <w:pPr>
              <w:numPr>
                <w:ilvl w:val="1"/>
                <w:numId w:val="65"/>
              </w:numPr>
              <w:rPr>
                <w:rFonts w:cs="Arial"/>
                <w:color w:val="000000"/>
                <w:sz w:val="24"/>
                <w:szCs w:val="24"/>
              </w:rPr>
            </w:pPr>
            <w:hyperlink r:id="rId693" w:anchor="verv" w:history="1">
              <w:r w:rsidR="000A2B13">
                <w:rPr>
                  <w:rStyle w:val="Hyperlink"/>
                </w:rPr>
                <w:t>verb</w:t>
              </w:r>
            </w:hyperlink>
            <w:r w:rsidR="000A2B13">
              <w:rPr>
                <w:rFonts w:cs="Arial"/>
                <w:color w:val="000000"/>
                <w:sz w:val="24"/>
                <w:szCs w:val="24"/>
              </w:rPr>
              <w:t xml:space="preserve"> + </w:t>
            </w:r>
            <w:hyperlink r:id="rId694" w:anchor="ALADJ" w:history="1">
              <w:r w:rsidR="000A2B13">
                <w:rPr>
                  <w:rStyle w:val="Hyperlink"/>
                </w:rPr>
                <w:t>al</w:t>
              </w:r>
            </w:hyperlink>
            <w:r w:rsidR="000A2B13">
              <w:rPr>
                <w:rFonts w:cs="Arial"/>
                <w:color w:val="000000"/>
                <w:sz w:val="24"/>
                <w:szCs w:val="24"/>
              </w:rPr>
              <w:t xml:space="preserve"> + </w:t>
            </w:r>
            <w:hyperlink r:id="rId695" w:anchor="IZEVERB" w:history="1">
              <w:r w:rsidR="000A2B13">
                <w:rPr>
                  <w:rStyle w:val="Hyperlink"/>
                </w:rPr>
                <w:t>ize</w:t>
              </w:r>
            </w:hyperlink>
            <w:r w:rsidR="000A2B13">
              <w:rPr>
                <w:rFonts w:cs="Arial"/>
                <w:color w:val="000000"/>
                <w:sz w:val="24"/>
                <w:szCs w:val="24"/>
              </w:rPr>
              <w:t xml:space="preserve"> </w:t>
            </w:r>
          </w:p>
          <w:p w14:paraId="77AFB35C" w14:textId="77777777" w:rsidR="003F6093" w:rsidRDefault="000A2B13">
            <w:pPr>
              <w:numPr>
                <w:ilvl w:val="1"/>
                <w:numId w:val="65"/>
              </w:numPr>
              <w:spacing w:after="280"/>
              <w:rPr>
                <w:rFonts w:cs="Arial"/>
                <w:color w:val="000000"/>
                <w:sz w:val="24"/>
                <w:szCs w:val="24"/>
              </w:rPr>
            </w:pPr>
            <w:r>
              <w:rPr>
                <w:rFonts w:cs="Arial"/>
                <w:color w:val="000000"/>
                <w:sz w:val="24"/>
                <w:szCs w:val="24"/>
              </w:rPr>
              <w:t xml:space="preserve">Sometimes it is difficult to verbalize one's feelings. </w:t>
            </w:r>
          </w:p>
          <w:p w14:paraId="2A80CB61" w14:textId="77777777" w:rsidR="003F6093" w:rsidRDefault="000A2B13">
            <w:pPr>
              <w:numPr>
                <w:ilvl w:val="0"/>
                <w:numId w:val="268"/>
              </w:numPr>
              <w:rPr>
                <w:rFonts w:cs="Arial"/>
                <w:color w:val="000000"/>
                <w:sz w:val="24"/>
                <w:szCs w:val="24"/>
              </w:rPr>
            </w:pPr>
            <w:r>
              <w:rPr>
                <w:rFonts w:cs="Arial"/>
                <w:b/>
                <w:bCs/>
                <w:color w:val="000000"/>
                <w:sz w:val="24"/>
                <w:szCs w:val="24"/>
              </w:rPr>
              <w:t xml:space="preserve">verve </w:t>
            </w:r>
            <w:r>
              <w:rPr>
                <w:rFonts w:cs="Arial"/>
                <w:color w:val="000000"/>
                <w:sz w:val="24"/>
                <w:szCs w:val="24"/>
              </w:rPr>
              <w:t xml:space="preserve">(noun): enthusiasm </w:t>
            </w:r>
          </w:p>
          <w:p w14:paraId="2A0724ED" w14:textId="77777777" w:rsidR="003F6093" w:rsidRDefault="00C436DA">
            <w:pPr>
              <w:numPr>
                <w:ilvl w:val="1"/>
                <w:numId w:val="268"/>
              </w:numPr>
              <w:rPr>
                <w:rFonts w:cs="Arial"/>
                <w:color w:val="000000"/>
                <w:sz w:val="24"/>
                <w:szCs w:val="24"/>
              </w:rPr>
            </w:pPr>
            <w:hyperlink r:id="rId696" w:anchor="verv" w:history="1">
              <w:r w:rsidR="000A2B13">
                <w:rPr>
                  <w:rStyle w:val="Hyperlink"/>
                </w:rPr>
                <w:t>verve</w:t>
              </w:r>
            </w:hyperlink>
            <w:r w:rsidR="000A2B13">
              <w:rPr>
                <w:rFonts w:cs="Arial"/>
                <w:color w:val="000000"/>
                <w:sz w:val="24"/>
                <w:szCs w:val="24"/>
              </w:rPr>
              <w:t xml:space="preserve"> </w:t>
            </w:r>
          </w:p>
          <w:p w14:paraId="6F206605" w14:textId="77777777" w:rsidR="003F6093" w:rsidRDefault="000A2B13">
            <w:pPr>
              <w:numPr>
                <w:ilvl w:val="1"/>
                <w:numId w:val="268"/>
              </w:numPr>
              <w:spacing w:after="280"/>
              <w:rPr>
                <w:rFonts w:cs="Arial"/>
                <w:color w:val="000000"/>
                <w:sz w:val="24"/>
                <w:szCs w:val="24"/>
              </w:rPr>
            </w:pPr>
            <w:r>
              <w:rPr>
                <w:rFonts w:cs="Arial"/>
                <w:color w:val="000000"/>
                <w:sz w:val="24"/>
                <w:szCs w:val="24"/>
              </w:rPr>
              <w:t xml:space="preserve">The cheerleaders showed verve and school spirit at the football game. </w:t>
            </w:r>
          </w:p>
          <w:p w14:paraId="48F6CA6C"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697" w:anchor="vers" w:history="1">
              <w:r>
                <w:rPr>
                  <w:rStyle w:val="Hyperlink"/>
                </w:rPr>
                <w:t>vers, vert:</w:t>
              </w:r>
            </w:hyperlink>
            <w:r>
              <w:rPr>
                <w:rFonts w:cs="Arial"/>
                <w:color w:val="000000"/>
                <w:sz w:val="24"/>
                <w:szCs w:val="24"/>
              </w:rPr>
              <w:t xml:space="preserve"> </w:t>
            </w:r>
            <w:bookmarkStart w:id="116" w:name="VERS"/>
          </w:p>
          <w:p w14:paraId="3EC06DC5" w14:textId="77777777" w:rsidR="003F6093" w:rsidRDefault="000A2B13">
            <w:pPr>
              <w:numPr>
                <w:ilvl w:val="0"/>
                <w:numId w:val="152"/>
              </w:numPr>
              <w:spacing w:before="280"/>
              <w:rPr>
                <w:rFonts w:cs="Arial"/>
                <w:color w:val="000000"/>
                <w:sz w:val="24"/>
                <w:szCs w:val="24"/>
              </w:rPr>
            </w:pPr>
            <w:r>
              <w:rPr>
                <w:rFonts w:cs="Arial"/>
                <w:b/>
                <w:bCs/>
                <w:color w:val="000000"/>
                <w:sz w:val="24"/>
                <w:szCs w:val="24"/>
              </w:rPr>
              <w:t>versatile</w:t>
            </w:r>
            <w:bookmarkEnd w:id="116"/>
            <w:r>
              <w:rPr>
                <w:rFonts w:cs="Arial"/>
                <w:color w:val="000000"/>
                <w:sz w:val="24"/>
                <w:szCs w:val="24"/>
              </w:rPr>
              <w:t xml:space="preserve"> (adjective): capable of changing or adapting, useful </w:t>
            </w:r>
          </w:p>
          <w:p w14:paraId="774004EA" w14:textId="77777777" w:rsidR="003F6093" w:rsidRDefault="00C436DA">
            <w:pPr>
              <w:numPr>
                <w:ilvl w:val="1"/>
                <w:numId w:val="152"/>
              </w:numPr>
              <w:rPr>
                <w:rFonts w:cs="Arial"/>
                <w:color w:val="000000"/>
                <w:sz w:val="24"/>
                <w:szCs w:val="24"/>
              </w:rPr>
            </w:pPr>
            <w:hyperlink r:id="rId698" w:anchor="vers" w:history="1">
              <w:r w:rsidR="000A2B13">
                <w:rPr>
                  <w:rStyle w:val="Hyperlink"/>
                </w:rPr>
                <w:t>vers</w:t>
              </w:r>
            </w:hyperlink>
            <w:r w:rsidR="000A2B13">
              <w:rPr>
                <w:rFonts w:cs="Arial"/>
                <w:color w:val="000000"/>
                <w:sz w:val="24"/>
                <w:szCs w:val="24"/>
              </w:rPr>
              <w:t xml:space="preserve"> + </w:t>
            </w:r>
            <w:hyperlink r:id="rId699" w:anchor="ATEVERB" w:history="1">
              <w:r w:rsidR="000A2B13">
                <w:rPr>
                  <w:rStyle w:val="Hyperlink"/>
                </w:rPr>
                <w:t>at</w:t>
              </w:r>
            </w:hyperlink>
            <w:r w:rsidR="000A2B13">
              <w:rPr>
                <w:rFonts w:cs="Arial"/>
                <w:color w:val="000000"/>
                <w:sz w:val="24"/>
                <w:szCs w:val="24"/>
              </w:rPr>
              <w:t xml:space="preserve"> + </w:t>
            </w:r>
            <w:hyperlink r:id="rId700" w:anchor="ILEVERB" w:history="1">
              <w:r w:rsidR="000A2B13">
                <w:rPr>
                  <w:rStyle w:val="Hyperlink"/>
                </w:rPr>
                <w:t>ile</w:t>
              </w:r>
            </w:hyperlink>
            <w:r w:rsidR="000A2B13">
              <w:rPr>
                <w:rFonts w:cs="Arial"/>
                <w:color w:val="000000"/>
                <w:sz w:val="24"/>
                <w:szCs w:val="24"/>
              </w:rPr>
              <w:t xml:space="preserve"> </w:t>
            </w:r>
          </w:p>
          <w:p w14:paraId="6E0989DA" w14:textId="77777777" w:rsidR="003F6093" w:rsidRDefault="000A2B13">
            <w:pPr>
              <w:numPr>
                <w:ilvl w:val="1"/>
                <w:numId w:val="152"/>
              </w:numPr>
              <w:spacing w:after="280"/>
              <w:rPr>
                <w:rFonts w:cs="Arial"/>
                <w:color w:val="000000"/>
                <w:sz w:val="24"/>
                <w:szCs w:val="24"/>
              </w:rPr>
            </w:pPr>
            <w:r>
              <w:rPr>
                <w:rFonts w:cs="Arial"/>
                <w:color w:val="000000"/>
                <w:sz w:val="24"/>
                <w:szCs w:val="24"/>
              </w:rPr>
              <w:t xml:space="preserve">When used correctly, a computer can be a versatile tool. </w:t>
            </w:r>
          </w:p>
          <w:p w14:paraId="7EFA7258" w14:textId="77777777" w:rsidR="003F6093" w:rsidRDefault="000A2B13">
            <w:pPr>
              <w:numPr>
                <w:ilvl w:val="0"/>
                <w:numId w:val="333"/>
              </w:numPr>
              <w:rPr>
                <w:rFonts w:cs="Arial"/>
                <w:color w:val="000000"/>
                <w:sz w:val="24"/>
                <w:szCs w:val="24"/>
              </w:rPr>
            </w:pPr>
            <w:r>
              <w:rPr>
                <w:rFonts w:cs="Arial"/>
                <w:b/>
                <w:bCs/>
                <w:color w:val="000000"/>
                <w:sz w:val="24"/>
                <w:szCs w:val="24"/>
              </w:rPr>
              <w:t>revert</w:t>
            </w:r>
            <w:r>
              <w:rPr>
                <w:rFonts w:cs="Arial"/>
                <w:color w:val="000000"/>
                <w:sz w:val="24"/>
                <w:szCs w:val="24"/>
              </w:rPr>
              <w:t xml:space="preserve"> (verb): to go back, to return (to an original state) </w:t>
            </w:r>
          </w:p>
          <w:p w14:paraId="69018770" w14:textId="77777777" w:rsidR="003F6093" w:rsidRDefault="00C436DA">
            <w:pPr>
              <w:numPr>
                <w:ilvl w:val="1"/>
                <w:numId w:val="333"/>
              </w:numPr>
              <w:rPr>
                <w:rFonts w:cs="Arial"/>
                <w:color w:val="000000"/>
                <w:sz w:val="24"/>
                <w:szCs w:val="24"/>
              </w:rPr>
            </w:pPr>
            <w:hyperlink r:id="rId701" w:anchor="RE" w:history="1">
              <w:r w:rsidR="000A2B13">
                <w:rPr>
                  <w:rStyle w:val="Hyperlink"/>
                </w:rPr>
                <w:t>re</w:t>
              </w:r>
            </w:hyperlink>
            <w:r w:rsidR="000A2B13">
              <w:rPr>
                <w:rFonts w:cs="Arial"/>
                <w:color w:val="000000"/>
                <w:sz w:val="24"/>
                <w:szCs w:val="24"/>
              </w:rPr>
              <w:t xml:space="preserve"> + </w:t>
            </w:r>
            <w:hyperlink r:id="rId702" w:anchor="vers" w:history="1">
              <w:r w:rsidR="000A2B13">
                <w:rPr>
                  <w:rStyle w:val="Hyperlink"/>
                </w:rPr>
                <w:t>vert</w:t>
              </w:r>
            </w:hyperlink>
            <w:r w:rsidR="000A2B13">
              <w:rPr>
                <w:rFonts w:cs="Arial"/>
                <w:color w:val="000000"/>
                <w:sz w:val="24"/>
                <w:szCs w:val="24"/>
              </w:rPr>
              <w:t xml:space="preserve"> </w:t>
            </w:r>
          </w:p>
          <w:p w14:paraId="7AB5BC0F" w14:textId="77777777" w:rsidR="003F6093" w:rsidRDefault="000A2B13">
            <w:pPr>
              <w:numPr>
                <w:ilvl w:val="1"/>
                <w:numId w:val="333"/>
              </w:numPr>
              <w:spacing w:after="280"/>
              <w:rPr>
                <w:rFonts w:cs="Arial"/>
                <w:color w:val="000000"/>
                <w:sz w:val="24"/>
                <w:szCs w:val="24"/>
              </w:rPr>
            </w:pPr>
            <w:r>
              <w:rPr>
                <w:rFonts w:cs="Arial"/>
                <w:color w:val="000000"/>
                <w:sz w:val="24"/>
                <w:szCs w:val="24"/>
              </w:rPr>
              <w:t xml:space="preserve">The land slowly reverted to a wild state after it was abandoned. </w:t>
            </w:r>
          </w:p>
          <w:p w14:paraId="28FC8CA1"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703" w:anchor="vid" w:history="1">
              <w:r>
                <w:rPr>
                  <w:rStyle w:val="Hyperlink"/>
                </w:rPr>
                <w:t>vid, vis</w:t>
              </w:r>
            </w:hyperlink>
            <w:r>
              <w:rPr>
                <w:rFonts w:cs="Arial"/>
                <w:color w:val="000000"/>
                <w:sz w:val="24"/>
                <w:szCs w:val="24"/>
              </w:rPr>
              <w:t xml:space="preserve"> </w:t>
            </w:r>
            <w:bookmarkStart w:id="117" w:name="VID"/>
          </w:p>
          <w:p w14:paraId="7BABB5A8" w14:textId="77777777" w:rsidR="003F6093" w:rsidRDefault="000A2B13">
            <w:pPr>
              <w:numPr>
                <w:ilvl w:val="0"/>
                <w:numId w:val="15"/>
              </w:numPr>
              <w:spacing w:before="280"/>
              <w:rPr>
                <w:rFonts w:cs="Arial"/>
                <w:color w:val="000000"/>
                <w:sz w:val="24"/>
                <w:szCs w:val="24"/>
              </w:rPr>
            </w:pPr>
            <w:r>
              <w:rPr>
                <w:rFonts w:cs="Arial"/>
                <w:b/>
                <w:bCs/>
                <w:color w:val="000000"/>
                <w:sz w:val="24"/>
                <w:szCs w:val="24"/>
              </w:rPr>
              <w:t>video</w:t>
            </w:r>
            <w:bookmarkEnd w:id="117"/>
            <w:r>
              <w:rPr>
                <w:rFonts w:cs="Arial"/>
                <w:b/>
                <w:bCs/>
                <w:color w:val="000000"/>
                <w:sz w:val="24"/>
                <w:szCs w:val="24"/>
              </w:rPr>
              <w:t xml:space="preserve"> </w:t>
            </w:r>
            <w:r>
              <w:rPr>
                <w:rFonts w:cs="Arial"/>
                <w:color w:val="000000"/>
                <w:sz w:val="24"/>
                <w:szCs w:val="24"/>
              </w:rPr>
              <w:t xml:space="preserve">(noun): television or recorded movies </w:t>
            </w:r>
          </w:p>
          <w:p w14:paraId="0564DE94" w14:textId="77777777" w:rsidR="003F6093" w:rsidRDefault="00C436DA">
            <w:pPr>
              <w:numPr>
                <w:ilvl w:val="1"/>
                <w:numId w:val="15"/>
              </w:numPr>
              <w:rPr>
                <w:rFonts w:cs="Arial"/>
                <w:color w:val="000000"/>
                <w:sz w:val="24"/>
                <w:szCs w:val="24"/>
              </w:rPr>
            </w:pPr>
            <w:hyperlink r:id="rId704" w:anchor="vid" w:history="1">
              <w:r w:rsidR="000A2B13">
                <w:rPr>
                  <w:rStyle w:val="Hyperlink"/>
                </w:rPr>
                <w:t>vid</w:t>
              </w:r>
            </w:hyperlink>
            <w:r w:rsidR="000A2B13">
              <w:rPr>
                <w:rFonts w:cs="Arial"/>
                <w:color w:val="000000"/>
                <w:sz w:val="24"/>
                <w:szCs w:val="24"/>
              </w:rPr>
              <w:t xml:space="preserve"> + eo </w:t>
            </w:r>
          </w:p>
          <w:p w14:paraId="09BB80A7" w14:textId="77777777" w:rsidR="003F6093" w:rsidRDefault="000A2B13">
            <w:pPr>
              <w:numPr>
                <w:ilvl w:val="1"/>
                <w:numId w:val="15"/>
              </w:numPr>
              <w:spacing w:after="280"/>
              <w:rPr>
                <w:rFonts w:cs="Arial"/>
                <w:color w:val="000000"/>
                <w:sz w:val="24"/>
                <w:szCs w:val="24"/>
              </w:rPr>
            </w:pPr>
            <w:r>
              <w:rPr>
                <w:rFonts w:cs="Arial"/>
                <w:color w:val="000000"/>
                <w:sz w:val="24"/>
                <w:szCs w:val="24"/>
              </w:rPr>
              <w:t xml:space="preserve">Patricia rented a video and watched it on her television. </w:t>
            </w:r>
          </w:p>
          <w:p w14:paraId="79433293" w14:textId="77777777" w:rsidR="003F6093" w:rsidRDefault="000A2B13">
            <w:pPr>
              <w:numPr>
                <w:ilvl w:val="0"/>
                <w:numId w:val="175"/>
              </w:numPr>
              <w:rPr>
                <w:rFonts w:cs="Arial"/>
                <w:color w:val="000000"/>
                <w:sz w:val="24"/>
                <w:szCs w:val="24"/>
              </w:rPr>
            </w:pPr>
            <w:r>
              <w:rPr>
                <w:rFonts w:cs="Arial"/>
                <w:b/>
                <w:bCs/>
                <w:color w:val="000000"/>
                <w:sz w:val="24"/>
                <w:szCs w:val="24"/>
              </w:rPr>
              <w:t xml:space="preserve">review </w:t>
            </w:r>
            <w:r>
              <w:rPr>
                <w:rFonts w:cs="Arial"/>
                <w:color w:val="000000"/>
                <w:sz w:val="24"/>
                <w:szCs w:val="24"/>
              </w:rPr>
              <w:t xml:space="preserve">(verb): to look at again, to re-examine </w:t>
            </w:r>
          </w:p>
          <w:p w14:paraId="21F81C2D" w14:textId="77777777" w:rsidR="003F6093" w:rsidRDefault="00C436DA">
            <w:pPr>
              <w:numPr>
                <w:ilvl w:val="1"/>
                <w:numId w:val="175"/>
              </w:numPr>
              <w:rPr>
                <w:rFonts w:cs="Arial"/>
                <w:color w:val="000000"/>
                <w:sz w:val="24"/>
                <w:szCs w:val="24"/>
              </w:rPr>
            </w:pPr>
            <w:hyperlink r:id="rId705" w:anchor="RE" w:history="1">
              <w:r w:rsidR="000A2B13">
                <w:rPr>
                  <w:rStyle w:val="Hyperlink"/>
                </w:rPr>
                <w:t>re</w:t>
              </w:r>
            </w:hyperlink>
            <w:r w:rsidR="000A2B13">
              <w:rPr>
                <w:rFonts w:cs="Arial"/>
                <w:color w:val="000000"/>
                <w:sz w:val="24"/>
                <w:szCs w:val="24"/>
              </w:rPr>
              <w:t xml:space="preserve"> + </w:t>
            </w:r>
            <w:hyperlink r:id="rId706" w:anchor="vid" w:history="1">
              <w:r w:rsidR="000A2B13">
                <w:rPr>
                  <w:rStyle w:val="Hyperlink"/>
                </w:rPr>
                <w:t>view</w:t>
              </w:r>
            </w:hyperlink>
            <w:r w:rsidR="000A2B13">
              <w:rPr>
                <w:rFonts w:cs="Arial"/>
                <w:color w:val="000000"/>
                <w:sz w:val="24"/>
                <w:szCs w:val="24"/>
              </w:rPr>
              <w:t xml:space="preserve"> </w:t>
            </w:r>
          </w:p>
          <w:p w14:paraId="465DBE0B" w14:textId="77777777" w:rsidR="003F6093" w:rsidRDefault="000A2B13">
            <w:pPr>
              <w:numPr>
                <w:ilvl w:val="1"/>
                <w:numId w:val="175"/>
              </w:numPr>
              <w:spacing w:after="280"/>
              <w:rPr>
                <w:rFonts w:cs="Arial"/>
                <w:color w:val="000000"/>
                <w:sz w:val="24"/>
                <w:szCs w:val="24"/>
              </w:rPr>
            </w:pPr>
            <w:r>
              <w:rPr>
                <w:rFonts w:cs="Arial"/>
                <w:color w:val="000000"/>
                <w:sz w:val="24"/>
                <w:szCs w:val="24"/>
              </w:rPr>
              <w:t xml:space="preserve">Marsha reviewed for the test by re-reading her class notes. </w:t>
            </w:r>
          </w:p>
          <w:p w14:paraId="155081B8" w14:textId="77777777" w:rsidR="003F6093" w:rsidRDefault="000A2B13">
            <w:pPr>
              <w:numPr>
                <w:ilvl w:val="0"/>
                <w:numId w:val="463"/>
              </w:numPr>
              <w:rPr>
                <w:rFonts w:cs="Arial"/>
                <w:color w:val="000000"/>
                <w:sz w:val="24"/>
                <w:szCs w:val="24"/>
              </w:rPr>
            </w:pPr>
            <w:r>
              <w:rPr>
                <w:rFonts w:cs="Arial"/>
                <w:b/>
                <w:bCs/>
                <w:color w:val="000000"/>
                <w:sz w:val="24"/>
                <w:szCs w:val="24"/>
              </w:rPr>
              <w:t xml:space="preserve">visible </w:t>
            </w:r>
            <w:r>
              <w:rPr>
                <w:rFonts w:cs="Arial"/>
                <w:color w:val="000000"/>
                <w:sz w:val="24"/>
                <w:szCs w:val="24"/>
              </w:rPr>
              <w:t xml:space="preserve">(adjective): able to be seen </w:t>
            </w:r>
          </w:p>
          <w:p w14:paraId="4C8D1B87" w14:textId="77777777" w:rsidR="003F6093" w:rsidRDefault="00C436DA">
            <w:pPr>
              <w:numPr>
                <w:ilvl w:val="1"/>
                <w:numId w:val="463"/>
              </w:numPr>
              <w:rPr>
                <w:rFonts w:cs="Arial"/>
                <w:color w:val="000000"/>
                <w:sz w:val="24"/>
                <w:szCs w:val="24"/>
              </w:rPr>
            </w:pPr>
            <w:hyperlink r:id="rId707" w:anchor="vid" w:history="1">
              <w:r w:rsidR="000A2B13">
                <w:rPr>
                  <w:rStyle w:val="Hyperlink"/>
                </w:rPr>
                <w:t>vis</w:t>
              </w:r>
            </w:hyperlink>
            <w:r w:rsidR="000A2B13">
              <w:rPr>
                <w:rFonts w:cs="Arial"/>
                <w:color w:val="000000"/>
                <w:sz w:val="24"/>
                <w:szCs w:val="24"/>
              </w:rPr>
              <w:t xml:space="preserve"> + </w:t>
            </w:r>
            <w:hyperlink r:id="rId708" w:anchor="ABLEADJ" w:history="1">
              <w:r w:rsidR="000A2B13">
                <w:rPr>
                  <w:rStyle w:val="Hyperlink"/>
                </w:rPr>
                <w:t>ible</w:t>
              </w:r>
            </w:hyperlink>
            <w:r w:rsidR="000A2B13">
              <w:rPr>
                <w:rFonts w:cs="Arial"/>
                <w:color w:val="000000"/>
                <w:sz w:val="24"/>
                <w:szCs w:val="24"/>
              </w:rPr>
              <w:t xml:space="preserve"> </w:t>
            </w:r>
          </w:p>
          <w:p w14:paraId="5C65DFE9" w14:textId="77777777" w:rsidR="003F6093" w:rsidRDefault="000A2B13">
            <w:pPr>
              <w:numPr>
                <w:ilvl w:val="1"/>
                <w:numId w:val="463"/>
              </w:numPr>
              <w:spacing w:after="280"/>
              <w:rPr>
                <w:rFonts w:cs="Arial"/>
                <w:color w:val="000000"/>
                <w:sz w:val="24"/>
                <w:szCs w:val="24"/>
              </w:rPr>
            </w:pPr>
            <w:r>
              <w:rPr>
                <w:rFonts w:cs="Arial"/>
                <w:color w:val="000000"/>
                <w:sz w:val="24"/>
                <w:szCs w:val="24"/>
              </w:rPr>
              <w:t xml:space="preserve">Sometimes the moon is visible during the day. </w:t>
            </w:r>
          </w:p>
          <w:p w14:paraId="4B4BCDA1" w14:textId="77777777" w:rsidR="003F6093" w:rsidRDefault="000A2B13">
            <w:pPr>
              <w:numPr>
                <w:ilvl w:val="0"/>
                <w:numId w:val="357"/>
              </w:numPr>
              <w:rPr>
                <w:rFonts w:cs="Arial"/>
                <w:color w:val="000000"/>
                <w:sz w:val="24"/>
                <w:szCs w:val="24"/>
              </w:rPr>
            </w:pPr>
            <w:r>
              <w:rPr>
                <w:rFonts w:cs="Arial"/>
                <w:b/>
                <w:bCs/>
                <w:color w:val="000000"/>
                <w:sz w:val="24"/>
                <w:szCs w:val="24"/>
              </w:rPr>
              <w:t>indivisible</w:t>
            </w:r>
            <w:r>
              <w:rPr>
                <w:rFonts w:cs="Arial"/>
                <w:color w:val="000000"/>
                <w:sz w:val="24"/>
                <w:szCs w:val="24"/>
              </w:rPr>
              <w:t xml:space="preserve"> (adjective, noun): cannot be separated </w:t>
            </w:r>
          </w:p>
          <w:p w14:paraId="361C671D" w14:textId="77777777" w:rsidR="003F6093" w:rsidRDefault="00C436DA">
            <w:pPr>
              <w:numPr>
                <w:ilvl w:val="1"/>
                <w:numId w:val="357"/>
              </w:numPr>
              <w:rPr>
                <w:rFonts w:cs="Arial"/>
                <w:color w:val="000000"/>
                <w:sz w:val="24"/>
                <w:szCs w:val="24"/>
              </w:rPr>
            </w:pPr>
            <w:hyperlink r:id="rId709" w:history="1">
              <w:r w:rsidR="000A2B13">
                <w:rPr>
                  <w:rStyle w:val="Hyperlink"/>
                </w:rPr>
                <w:t>in</w:t>
              </w:r>
            </w:hyperlink>
            <w:r w:rsidR="000A2B13">
              <w:rPr>
                <w:rFonts w:cs="Arial"/>
                <w:color w:val="000000"/>
                <w:sz w:val="24"/>
                <w:szCs w:val="24"/>
              </w:rPr>
              <w:t xml:space="preserve"> + </w:t>
            </w:r>
            <w:hyperlink r:id="rId710" w:anchor="DI" w:history="1">
              <w:r w:rsidR="000A2B13">
                <w:rPr>
                  <w:rStyle w:val="Hyperlink"/>
                </w:rPr>
                <w:t>di</w:t>
              </w:r>
            </w:hyperlink>
            <w:r w:rsidR="000A2B13">
              <w:rPr>
                <w:rFonts w:cs="Arial"/>
                <w:color w:val="000000"/>
                <w:sz w:val="24"/>
                <w:szCs w:val="24"/>
              </w:rPr>
              <w:t xml:space="preserve"> + </w:t>
            </w:r>
            <w:hyperlink r:id="rId711" w:anchor="vid" w:history="1">
              <w:r w:rsidR="000A2B13">
                <w:rPr>
                  <w:rStyle w:val="Hyperlink"/>
                </w:rPr>
                <w:t>vis</w:t>
              </w:r>
            </w:hyperlink>
            <w:r w:rsidR="000A2B13">
              <w:rPr>
                <w:rFonts w:cs="Arial"/>
                <w:color w:val="000000"/>
                <w:sz w:val="24"/>
                <w:szCs w:val="24"/>
              </w:rPr>
              <w:t xml:space="preserve"> + </w:t>
            </w:r>
            <w:hyperlink r:id="rId712" w:anchor="ABLEADJ" w:history="1">
              <w:r w:rsidR="000A2B13">
                <w:rPr>
                  <w:rStyle w:val="Hyperlink"/>
                </w:rPr>
                <w:t>ible</w:t>
              </w:r>
            </w:hyperlink>
            <w:r w:rsidR="000A2B13">
              <w:rPr>
                <w:rFonts w:cs="Arial"/>
                <w:color w:val="000000"/>
                <w:sz w:val="24"/>
                <w:szCs w:val="24"/>
              </w:rPr>
              <w:t xml:space="preserve"> </w:t>
            </w:r>
          </w:p>
          <w:p w14:paraId="7AACA444" w14:textId="77777777" w:rsidR="003F6093" w:rsidRDefault="000A2B13">
            <w:pPr>
              <w:numPr>
                <w:ilvl w:val="1"/>
                <w:numId w:val="357"/>
              </w:numPr>
              <w:spacing w:after="280"/>
              <w:rPr>
                <w:rFonts w:cs="Arial"/>
                <w:color w:val="000000"/>
                <w:sz w:val="24"/>
                <w:szCs w:val="24"/>
              </w:rPr>
            </w:pPr>
            <w:r>
              <w:rPr>
                <w:rFonts w:cs="Arial"/>
                <w:color w:val="000000"/>
                <w:sz w:val="24"/>
                <w:szCs w:val="24"/>
              </w:rPr>
              <w:t xml:space="preserve">The Pledge of Allegiance mentions that the United States is an indivisible nation. </w:t>
            </w:r>
          </w:p>
          <w:p w14:paraId="4C26B1A6"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713" w:anchor="vit" w:history="1">
              <w:r>
                <w:rPr>
                  <w:rStyle w:val="Hyperlink"/>
                </w:rPr>
                <w:t>vit, viv</w:t>
              </w:r>
            </w:hyperlink>
            <w:r>
              <w:rPr>
                <w:rFonts w:cs="Arial"/>
                <w:color w:val="000000"/>
                <w:sz w:val="24"/>
                <w:szCs w:val="24"/>
              </w:rPr>
              <w:t xml:space="preserve"> </w:t>
            </w:r>
            <w:bookmarkStart w:id="118" w:name="VIT"/>
          </w:p>
          <w:p w14:paraId="037A0B58" w14:textId="77777777" w:rsidR="003F6093" w:rsidRDefault="000A2B13">
            <w:pPr>
              <w:numPr>
                <w:ilvl w:val="0"/>
                <w:numId w:val="303"/>
              </w:numPr>
              <w:spacing w:before="280"/>
              <w:rPr>
                <w:rFonts w:cs="Arial"/>
                <w:color w:val="000000"/>
                <w:sz w:val="24"/>
                <w:szCs w:val="24"/>
              </w:rPr>
            </w:pPr>
            <w:r>
              <w:rPr>
                <w:rFonts w:cs="Arial"/>
                <w:b/>
                <w:bCs/>
                <w:color w:val="000000"/>
                <w:sz w:val="24"/>
                <w:szCs w:val="24"/>
              </w:rPr>
              <w:t>vital</w:t>
            </w:r>
            <w:bookmarkEnd w:id="118"/>
            <w:r>
              <w:rPr>
                <w:rFonts w:cs="Arial"/>
                <w:b/>
                <w:bCs/>
                <w:color w:val="000000"/>
                <w:sz w:val="24"/>
                <w:szCs w:val="24"/>
              </w:rPr>
              <w:t xml:space="preserve"> </w:t>
            </w:r>
            <w:r>
              <w:rPr>
                <w:rFonts w:cs="Arial"/>
                <w:color w:val="000000"/>
                <w:sz w:val="24"/>
                <w:szCs w:val="24"/>
              </w:rPr>
              <w:t xml:space="preserve">(adjective): necessary for life </w:t>
            </w:r>
          </w:p>
          <w:p w14:paraId="7C11E0DE" w14:textId="77777777" w:rsidR="003F6093" w:rsidRDefault="00C436DA">
            <w:pPr>
              <w:numPr>
                <w:ilvl w:val="1"/>
                <w:numId w:val="303"/>
              </w:numPr>
              <w:rPr>
                <w:rFonts w:cs="Arial"/>
                <w:color w:val="000000"/>
                <w:sz w:val="24"/>
                <w:szCs w:val="24"/>
              </w:rPr>
            </w:pPr>
            <w:hyperlink r:id="rId714" w:anchor="vit" w:history="1">
              <w:r w:rsidR="000A2B13">
                <w:rPr>
                  <w:rStyle w:val="Hyperlink"/>
                </w:rPr>
                <w:t>vit</w:t>
              </w:r>
            </w:hyperlink>
            <w:r w:rsidR="000A2B13">
              <w:rPr>
                <w:rFonts w:cs="Arial"/>
                <w:color w:val="000000"/>
                <w:sz w:val="24"/>
                <w:szCs w:val="24"/>
              </w:rPr>
              <w:t xml:space="preserve"> + </w:t>
            </w:r>
            <w:hyperlink r:id="rId715" w:anchor="ALADJ" w:history="1">
              <w:r w:rsidR="000A2B13">
                <w:rPr>
                  <w:rStyle w:val="Hyperlink"/>
                </w:rPr>
                <w:t>al</w:t>
              </w:r>
            </w:hyperlink>
            <w:r w:rsidR="000A2B13">
              <w:rPr>
                <w:rFonts w:cs="Arial"/>
                <w:color w:val="000000"/>
                <w:sz w:val="24"/>
                <w:szCs w:val="24"/>
              </w:rPr>
              <w:t xml:space="preserve"> </w:t>
            </w:r>
          </w:p>
          <w:p w14:paraId="54ECA3CD" w14:textId="77777777" w:rsidR="003F6093" w:rsidRDefault="000A2B13">
            <w:pPr>
              <w:numPr>
                <w:ilvl w:val="1"/>
                <w:numId w:val="303"/>
              </w:numPr>
              <w:spacing w:after="280"/>
              <w:rPr>
                <w:rFonts w:cs="Arial"/>
                <w:color w:val="000000"/>
                <w:sz w:val="24"/>
                <w:szCs w:val="24"/>
              </w:rPr>
            </w:pPr>
            <w:r>
              <w:rPr>
                <w:rFonts w:cs="Arial"/>
                <w:color w:val="000000"/>
                <w:sz w:val="24"/>
                <w:szCs w:val="24"/>
              </w:rPr>
              <w:t xml:space="preserve">The cancer had not yet spread to her vital organs and she was given an excellent chance for a full recovery. </w:t>
            </w:r>
          </w:p>
          <w:p w14:paraId="1554D2C1" w14:textId="77777777" w:rsidR="003F6093" w:rsidRDefault="000A2B13">
            <w:pPr>
              <w:numPr>
                <w:ilvl w:val="0"/>
                <w:numId w:val="209"/>
              </w:numPr>
              <w:rPr>
                <w:rFonts w:cs="Arial"/>
                <w:color w:val="000000"/>
                <w:sz w:val="24"/>
                <w:szCs w:val="24"/>
              </w:rPr>
            </w:pPr>
            <w:r>
              <w:rPr>
                <w:rFonts w:cs="Arial"/>
                <w:b/>
                <w:bCs/>
                <w:color w:val="000000"/>
                <w:sz w:val="24"/>
                <w:szCs w:val="24"/>
              </w:rPr>
              <w:t xml:space="preserve">revive </w:t>
            </w:r>
            <w:r>
              <w:rPr>
                <w:rFonts w:cs="Arial"/>
                <w:color w:val="000000"/>
                <w:sz w:val="24"/>
                <w:szCs w:val="24"/>
              </w:rPr>
              <w:t xml:space="preserve">(verb): to return to life </w:t>
            </w:r>
          </w:p>
          <w:p w14:paraId="72260370" w14:textId="77777777" w:rsidR="003F6093" w:rsidRDefault="00C436DA">
            <w:pPr>
              <w:numPr>
                <w:ilvl w:val="1"/>
                <w:numId w:val="209"/>
              </w:numPr>
              <w:rPr>
                <w:rFonts w:cs="Arial"/>
                <w:color w:val="000000"/>
                <w:sz w:val="24"/>
                <w:szCs w:val="24"/>
              </w:rPr>
            </w:pPr>
            <w:hyperlink r:id="rId716" w:anchor="RE" w:history="1">
              <w:r w:rsidR="000A2B13">
                <w:rPr>
                  <w:rStyle w:val="Hyperlink"/>
                </w:rPr>
                <w:t>re</w:t>
              </w:r>
            </w:hyperlink>
            <w:r w:rsidR="000A2B13">
              <w:rPr>
                <w:rFonts w:cs="Arial"/>
                <w:color w:val="000000"/>
                <w:sz w:val="24"/>
                <w:szCs w:val="24"/>
              </w:rPr>
              <w:t xml:space="preserve"> + </w:t>
            </w:r>
            <w:hyperlink r:id="rId717" w:anchor="vit" w:history="1">
              <w:r w:rsidR="000A2B13">
                <w:rPr>
                  <w:rStyle w:val="Hyperlink"/>
                </w:rPr>
                <w:t>vive</w:t>
              </w:r>
            </w:hyperlink>
            <w:r w:rsidR="000A2B13">
              <w:rPr>
                <w:rFonts w:cs="Arial"/>
                <w:color w:val="000000"/>
                <w:sz w:val="24"/>
                <w:szCs w:val="24"/>
              </w:rPr>
              <w:t xml:space="preserve"> </w:t>
            </w:r>
          </w:p>
          <w:p w14:paraId="375ECAE9" w14:textId="77777777" w:rsidR="003F6093" w:rsidRDefault="000A2B13">
            <w:pPr>
              <w:numPr>
                <w:ilvl w:val="1"/>
                <w:numId w:val="209"/>
              </w:numPr>
              <w:spacing w:after="280"/>
              <w:rPr>
                <w:rFonts w:cs="Arial"/>
                <w:color w:val="000000"/>
                <w:sz w:val="24"/>
                <w:szCs w:val="24"/>
              </w:rPr>
            </w:pPr>
            <w:r>
              <w:rPr>
                <w:rFonts w:cs="Arial"/>
                <w:color w:val="000000"/>
                <w:sz w:val="24"/>
                <w:szCs w:val="24"/>
              </w:rPr>
              <w:t xml:space="preserve">After spending a day in the sun, I was revived by a glass of water. </w:t>
            </w:r>
          </w:p>
          <w:p w14:paraId="4A9B23C9"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718" w:anchor="voc" w:history="1">
              <w:r>
                <w:rPr>
                  <w:rStyle w:val="Hyperlink"/>
                </w:rPr>
                <w:t>voc, voke</w:t>
              </w:r>
            </w:hyperlink>
            <w:r>
              <w:rPr>
                <w:rFonts w:cs="Arial"/>
                <w:color w:val="000000"/>
                <w:sz w:val="24"/>
                <w:szCs w:val="24"/>
              </w:rPr>
              <w:t xml:space="preserve"> </w:t>
            </w:r>
            <w:bookmarkStart w:id="119" w:name="VOC"/>
          </w:p>
          <w:p w14:paraId="3CB8B960" w14:textId="77777777" w:rsidR="003F6093" w:rsidRDefault="000A2B13">
            <w:pPr>
              <w:numPr>
                <w:ilvl w:val="0"/>
                <w:numId w:val="221"/>
              </w:numPr>
              <w:spacing w:before="280"/>
              <w:rPr>
                <w:rFonts w:cs="Arial"/>
                <w:color w:val="000000"/>
                <w:sz w:val="24"/>
                <w:szCs w:val="24"/>
              </w:rPr>
            </w:pPr>
            <w:r>
              <w:rPr>
                <w:rFonts w:cs="Arial"/>
                <w:b/>
                <w:bCs/>
                <w:color w:val="000000"/>
                <w:sz w:val="24"/>
                <w:szCs w:val="24"/>
              </w:rPr>
              <w:t>vocal</w:t>
            </w:r>
            <w:bookmarkEnd w:id="119"/>
            <w:r>
              <w:rPr>
                <w:rFonts w:cs="Arial"/>
                <w:b/>
                <w:bCs/>
                <w:color w:val="000000"/>
                <w:sz w:val="24"/>
                <w:szCs w:val="24"/>
              </w:rPr>
              <w:t xml:space="preserve"> </w:t>
            </w:r>
            <w:r>
              <w:rPr>
                <w:rFonts w:cs="Arial"/>
                <w:color w:val="000000"/>
                <w:sz w:val="24"/>
                <w:szCs w:val="24"/>
              </w:rPr>
              <w:t xml:space="preserve">(adjective): uttered by the voice, producing sound </w:t>
            </w:r>
          </w:p>
          <w:p w14:paraId="15AC6C2C" w14:textId="77777777" w:rsidR="003F6093" w:rsidRDefault="00C436DA">
            <w:pPr>
              <w:numPr>
                <w:ilvl w:val="1"/>
                <w:numId w:val="221"/>
              </w:numPr>
              <w:rPr>
                <w:rFonts w:cs="Arial"/>
                <w:color w:val="000000"/>
                <w:sz w:val="24"/>
                <w:szCs w:val="24"/>
              </w:rPr>
            </w:pPr>
            <w:hyperlink r:id="rId719" w:anchor="voc" w:history="1">
              <w:r w:rsidR="000A2B13">
                <w:rPr>
                  <w:rStyle w:val="Hyperlink"/>
                </w:rPr>
                <w:t>voc</w:t>
              </w:r>
            </w:hyperlink>
            <w:r w:rsidR="000A2B13">
              <w:rPr>
                <w:rFonts w:cs="Arial"/>
                <w:color w:val="000000"/>
                <w:sz w:val="24"/>
                <w:szCs w:val="24"/>
              </w:rPr>
              <w:t xml:space="preserve"> + </w:t>
            </w:r>
            <w:hyperlink r:id="rId720" w:anchor="ALADJ" w:history="1">
              <w:r w:rsidR="000A2B13">
                <w:rPr>
                  <w:rStyle w:val="Hyperlink"/>
                </w:rPr>
                <w:t>al</w:t>
              </w:r>
            </w:hyperlink>
            <w:r w:rsidR="000A2B13">
              <w:rPr>
                <w:rFonts w:cs="Arial"/>
                <w:color w:val="000000"/>
                <w:sz w:val="24"/>
                <w:szCs w:val="24"/>
              </w:rPr>
              <w:t xml:space="preserve"> </w:t>
            </w:r>
          </w:p>
          <w:p w14:paraId="12BE94BA" w14:textId="77777777" w:rsidR="003F6093" w:rsidRDefault="000A2B13">
            <w:pPr>
              <w:numPr>
                <w:ilvl w:val="1"/>
                <w:numId w:val="221"/>
              </w:numPr>
              <w:spacing w:after="280"/>
              <w:rPr>
                <w:rFonts w:cs="Arial"/>
                <w:color w:val="000000"/>
                <w:sz w:val="24"/>
                <w:szCs w:val="24"/>
              </w:rPr>
            </w:pPr>
            <w:r>
              <w:rPr>
                <w:rFonts w:cs="Arial"/>
                <w:color w:val="000000"/>
                <w:sz w:val="24"/>
                <w:szCs w:val="24"/>
              </w:rPr>
              <w:t xml:space="preserve">Parrots are known to be very vocal birds. </w:t>
            </w:r>
          </w:p>
          <w:p w14:paraId="345C54A6" w14:textId="77777777" w:rsidR="003F6093" w:rsidRDefault="000A2B13">
            <w:pPr>
              <w:numPr>
                <w:ilvl w:val="0"/>
                <w:numId w:val="329"/>
              </w:numPr>
              <w:rPr>
                <w:rFonts w:cs="Arial"/>
                <w:color w:val="000000"/>
                <w:sz w:val="24"/>
                <w:szCs w:val="24"/>
              </w:rPr>
            </w:pPr>
            <w:r>
              <w:rPr>
                <w:rFonts w:cs="Arial"/>
                <w:b/>
                <w:bCs/>
                <w:color w:val="000000"/>
                <w:sz w:val="24"/>
                <w:szCs w:val="24"/>
              </w:rPr>
              <w:t xml:space="preserve">revoke </w:t>
            </w:r>
            <w:r>
              <w:rPr>
                <w:rFonts w:cs="Arial"/>
                <w:color w:val="000000"/>
                <w:sz w:val="24"/>
                <w:szCs w:val="24"/>
              </w:rPr>
              <w:t xml:space="preserve">(verb): to call back, to withdraw </w:t>
            </w:r>
          </w:p>
          <w:p w14:paraId="55283D2B" w14:textId="77777777" w:rsidR="003F6093" w:rsidRDefault="00C436DA">
            <w:pPr>
              <w:numPr>
                <w:ilvl w:val="1"/>
                <w:numId w:val="329"/>
              </w:numPr>
              <w:rPr>
                <w:rFonts w:cs="Arial"/>
                <w:color w:val="000000"/>
                <w:sz w:val="24"/>
                <w:szCs w:val="24"/>
              </w:rPr>
            </w:pPr>
            <w:hyperlink r:id="rId721" w:anchor="RE" w:history="1">
              <w:r w:rsidR="000A2B13">
                <w:rPr>
                  <w:rStyle w:val="Hyperlink"/>
                </w:rPr>
                <w:t>re</w:t>
              </w:r>
            </w:hyperlink>
            <w:r w:rsidR="000A2B13">
              <w:rPr>
                <w:rFonts w:cs="Arial"/>
                <w:color w:val="000000"/>
                <w:sz w:val="24"/>
                <w:szCs w:val="24"/>
              </w:rPr>
              <w:t xml:space="preserve"> + </w:t>
            </w:r>
            <w:hyperlink r:id="rId722" w:anchor="voc" w:history="1">
              <w:r w:rsidR="000A2B13">
                <w:rPr>
                  <w:rStyle w:val="Hyperlink"/>
                </w:rPr>
                <w:t>voke</w:t>
              </w:r>
            </w:hyperlink>
            <w:r w:rsidR="000A2B13">
              <w:rPr>
                <w:rFonts w:cs="Arial"/>
                <w:color w:val="000000"/>
                <w:sz w:val="24"/>
                <w:szCs w:val="24"/>
              </w:rPr>
              <w:t xml:space="preserve"> </w:t>
            </w:r>
          </w:p>
          <w:p w14:paraId="03BF84CC" w14:textId="77777777" w:rsidR="003F6093" w:rsidRDefault="000A2B13">
            <w:pPr>
              <w:numPr>
                <w:ilvl w:val="1"/>
                <w:numId w:val="329"/>
              </w:numPr>
              <w:spacing w:after="280"/>
              <w:rPr>
                <w:rFonts w:cs="Arial"/>
                <w:color w:val="000000"/>
                <w:sz w:val="24"/>
                <w:szCs w:val="24"/>
              </w:rPr>
            </w:pPr>
            <w:r>
              <w:rPr>
                <w:rFonts w:cs="Arial"/>
                <w:color w:val="000000"/>
                <w:sz w:val="24"/>
                <w:szCs w:val="24"/>
              </w:rPr>
              <w:t xml:space="preserve">Karl's license was revoked because he was caught driving 20 miles over the speed limit. </w:t>
            </w:r>
          </w:p>
          <w:p w14:paraId="65564858" w14:textId="77777777" w:rsidR="003F6093" w:rsidRDefault="000A2B13">
            <w:pPr>
              <w:rPr>
                <w:rFonts w:cs="Arial"/>
                <w:color w:val="000000"/>
                <w:sz w:val="24"/>
                <w:szCs w:val="24"/>
              </w:rPr>
            </w:pPr>
            <w:r>
              <w:rPr>
                <w:rFonts w:cs="Arial"/>
                <w:color w:val="000000"/>
                <w:sz w:val="24"/>
                <w:szCs w:val="24"/>
              </w:rPr>
              <w:br/>
            </w:r>
            <w:r>
              <w:rPr>
                <w:rFonts w:cs="Arial"/>
                <w:color w:val="000000"/>
                <w:sz w:val="24"/>
                <w:szCs w:val="24"/>
              </w:rPr>
              <w:br/>
            </w:r>
            <w:hyperlink r:id="rId723" w:anchor="volv" w:history="1">
              <w:r>
                <w:rPr>
                  <w:rStyle w:val="Hyperlink"/>
                </w:rPr>
                <w:t>volv, vol</w:t>
              </w:r>
            </w:hyperlink>
            <w:r>
              <w:rPr>
                <w:rFonts w:cs="Arial"/>
                <w:color w:val="000000"/>
                <w:sz w:val="24"/>
                <w:szCs w:val="24"/>
              </w:rPr>
              <w:t xml:space="preserve"> </w:t>
            </w:r>
            <w:bookmarkStart w:id="120" w:name="VOLV"/>
          </w:p>
          <w:p w14:paraId="3A2247B0" w14:textId="77777777" w:rsidR="003F6093" w:rsidRDefault="000A2B13">
            <w:pPr>
              <w:numPr>
                <w:ilvl w:val="0"/>
                <w:numId w:val="378"/>
              </w:numPr>
              <w:spacing w:before="280"/>
              <w:rPr>
                <w:rFonts w:cs="Arial"/>
                <w:color w:val="000000"/>
                <w:sz w:val="24"/>
                <w:szCs w:val="24"/>
              </w:rPr>
            </w:pPr>
            <w:r>
              <w:rPr>
                <w:rFonts w:cs="Arial"/>
                <w:b/>
                <w:bCs/>
                <w:color w:val="000000"/>
                <w:sz w:val="24"/>
                <w:szCs w:val="24"/>
              </w:rPr>
              <w:t>revolve</w:t>
            </w:r>
            <w:bookmarkEnd w:id="120"/>
            <w:r>
              <w:rPr>
                <w:rFonts w:cs="Arial"/>
                <w:b/>
                <w:bCs/>
                <w:color w:val="000000"/>
                <w:sz w:val="24"/>
                <w:szCs w:val="24"/>
              </w:rPr>
              <w:t xml:space="preserve"> </w:t>
            </w:r>
            <w:r>
              <w:rPr>
                <w:rFonts w:cs="Arial"/>
                <w:color w:val="000000"/>
                <w:sz w:val="24"/>
                <w:szCs w:val="24"/>
              </w:rPr>
              <w:t xml:space="preserve">(verb): to turn around </w:t>
            </w:r>
          </w:p>
          <w:p w14:paraId="5024FE1B" w14:textId="77777777" w:rsidR="003F6093" w:rsidRDefault="00C436DA">
            <w:pPr>
              <w:numPr>
                <w:ilvl w:val="1"/>
                <w:numId w:val="378"/>
              </w:numPr>
              <w:rPr>
                <w:rFonts w:cs="Arial"/>
                <w:color w:val="000000"/>
                <w:sz w:val="24"/>
                <w:szCs w:val="24"/>
              </w:rPr>
            </w:pPr>
            <w:hyperlink r:id="rId724" w:anchor="RE" w:history="1">
              <w:r w:rsidR="000A2B13">
                <w:rPr>
                  <w:rStyle w:val="Hyperlink"/>
                </w:rPr>
                <w:t>re</w:t>
              </w:r>
            </w:hyperlink>
            <w:r w:rsidR="000A2B13">
              <w:rPr>
                <w:rFonts w:cs="Arial"/>
                <w:color w:val="000000"/>
                <w:sz w:val="24"/>
                <w:szCs w:val="24"/>
              </w:rPr>
              <w:t xml:space="preserve"> + </w:t>
            </w:r>
            <w:hyperlink r:id="rId725" w:anchor="volv" w:history="1">
              <w:r w:rsidR="000A2B13">
                <w:rPr>
                  <w:rStyle w:val="Hyperlink"/>
                </w:rPr>
                <w:t>volve</w:t>
              </w:r>
            </w:hyperlink>
            <w:r w:rsidR="000A2B13">
              <w:rPr>
                <w:rFonts w:cs="Arial"/>
                <w:color w:val="000000"/>
                <w:sz w:val="24"/>
                <w:szCs w:val="24"/>
              </w:rPr>
              <w:t xml:space="preserve"> </w:t>
            </w:r>
          </w:p>
          <w:p w14:paraId="3635437A" w14:textId="77777777" w:rsidR="003F6093" w:rsidRDefault="000A2B13">
            <w:pPr>
              <w:numPr>
                <w:ilvl w:val="1"/>
                <w:numId w:val="378"/>
              </w:numPr>
              <w:spacing w:after="280"/>
              <w:rPr>
                <w:rFonts w:cs="Arial"/>
                <w:color w:val="000000"/>
                <w:sz w:val="24"/>
                <w:szCs w:val="24"/>
              </w:rPr>
            </w:pPr>
            <w:r>
              <w:rPr>
                <w:rFonts w:cs="Arial"/>
                <w:color w:val="000000"/>
                <w:sz w:val="24"/>
                <w:szCs w:val="24"/>
              </w:rPr>
              <w:t xml:space="preserve">The earth revolves around the sun. </w:t>
            </w:r>
          </w:p>
          <w:p w14:paraId="346A67DA" w14:textId="77777777" w:rsidR="003F6093" w:rsidRDefault="000A2B13">
            <w:pPr>
              <w:numPr>
                <w:ilvl w:val="0"/>
                <w:numId w:val="483"/>
              </w:numPr>
              <w:rPr>
                <w:rFonts w:cs="Arial"/>
                <w:color w:val="000000"/>
                <w:sz w:val="24"/>
                <w:szCs w:val="24"/>
              </w:rPr>
            </w:pPr>
            <w:r>
              <w:rPr>
                <w:rFonts w:cs="Arial"/>
                <w:b/>
                <w:bCs/>
                <w:color w:val="000000"/>
                <w:sz w:val="24"/>
                <w:szCs w:val="24"/>
              </w:rPr>
              <w:t xml:space="preserve">revolt </w:t>
            </w:r>
            <w:r>
              <w:rPr>
                <w:rFonts w:cs="Arial"/>
                <w:color w:val="000000"/>
                <w:sz w:val="24"/>
                <w:szCs w:val="24"/>
              </w:rPr>
              <w:t xml:space="preserve">(verb): to rebel, to turn against, to feel disgust </w:t>
            </w:r>
          </w:p>
          <w:p w14:paraId="711EE970" w14:textId="77777777" w:rsidR="003F6093" w:rsidRDefault="00C436DA">
            <w:pPr>
              <w:numPr>
                <w:ilvl w:val="1"/>
                <w:numId w:val="483"/>
              </w:numPr>
              <w:rPr>
                <w:rFonts w:cs="Arial"/>
                <w:color w:val="000000"/>
                <w:sz w:val="24"/>
                <w:szCs w:val="24"/>
              </w:rPr>
            </w:pPr>
            <w:hyperlink r:id="rId726" w:anchor="RE" w:history="1">
              <w:r w:rsidR="000A2B13">
                <w:rPr>
                  <w:rStyle w:val="Hyperlink"/>
                </w:rPr>
                <w:t>re</w:t>
              </w:r>
            </w:hyperlink>
            <w:r w:rsidR="000A2B13">
              <w:rPr>
                <w:rFonts w:cs="Arial"/>
                <w:color w:val="000000"/>
                <w:sz w:val="24"/>
                <w:szCs w:val="24"/>
              </w:rPr>
              <w:t xml:space="preserve"> + </w:t>
            </w:r>
            <w:hyperlink r:id="rId727" w:anchor="volv" w:history="1">
              <w:r w:rsidR="000A2B13">
                <w:rPr>
                  <w:rStyle w:val="Hyperlink"/>
                </w:rPr>
                <w:t>volt</w:t>
              </w:r>
            </w:hyperlink>
            <w:r w:rsidR="000A2B13">
              <w:rPr>
                <w:rFonts w:cs="Arial"/>
                <w:color w:val="000000"/>
                <w:sz w:val="24"/>
                <w:szCs w:val="24"/>
              </w:rPr>
              <w:t xml:space="preserve"> </w:t>
            </w:r>
          </w:p>
          <w:p w14:paraId="49EE6652" w14:textId="77777777" w:rsidR="003F6093" w:rsidRDefault="000A2B13">
            <w:pPr>
              <w:numPr>
                <w:ilvl w:val="1"/>
                <w:numId w:val="483"/>
              </w:numPr>
              <w:rPr>
                <w:rFonts w:cs="Arial"/>
                <w:color w:val="000000"/>
                <w:sz w:val="24"/>
                <w:szCs w:val="24"/>
              </w:rPr>
            </w:pPr>
            <w:r>
              <w:rPr>
                <w:rFonts w:cs="Arial"/>
                <w:color w:val="000000"/>
                <w:sz w:val="24"/>
                <w:szCs w:val="24"/>
              </w:rPr>
              <w:t xml:space="preserve">It was the peasants who revolted during the French Revolution. </w:t>
            </w:r>
          </w:p>
          <w:p w14:paraId="59D842B6" w14:textId="77777777" w:rsidR="003F6093" w:rsidRDefault="000A2B13">
            <w:pPr>
              <w:numPr>
                <w:ilvl w:val="1"/>
                <w:numId w:val="483"/>
              </w:numPr>
              <w:spacing w:after="280"/>
              <w:rPr>
                <w:rFonts w:cs="Arial"/>
                <w:color w:val="000000"/>
                <w:sz w:val="24"/>
                <w:szCs w:val="24"/>
              </w:rPr>
            </w:pPr>
            <w:r>
              <w:rPr>
                <w:rFonts w:cs="Arial"/>
                <w:color w:val="000000"/>
                <w:sz w:val="24"/>
                <w:szCs w:val="24"/>
              </w:rPr>
              <w:t xml:space="preserve">Cooked carrots revolt some people. </w:t>
            </w:r>
          </w:p>
          <w:p w14:paraId="588421AC" w14:textId="77777777" w:rsidR="003F6093" w:rsidRDefault="000A2B13">
            <w:pPr>
              <w:numPr>
                <w:ilvl w:val="0"/>
                <w:numId w:val="305"/>
              </w:numPr>
              <w:rPr>
                <w:rFonts w:cs="Arial"/>
                <w:color w:val="000000"/>
                <w:sz w:val="24"/>
                <w:szCs w:val="24"/>
              </w:rPr>
            </w:pPr>
            <w:r>
              <w:rPr>
                <w:rFonts w:cs="Arial"/>
                <w:b/>
                <w:bCs/>
                <w:color w:val="000000"/>
                <w:sz w:val="24"/>
                <w:szCs w:val="24"/>
              </w:rPr>
              <w:t xml:space="preserve">evolution </w:t>
            </w:r>
            <w:r>
              <w:rPr>
                <w:rFonts w:cs="Arial"/>
                <w:color w:val="000000"/>
                <w:sz w:val="24"/>
                <w:szCs w:val="24"/>
              </w:rPr>
              <w:t xml:space="preserve">(noun): the process by which something develops </w:t>
            </w:r>
          </w:p>
          <w:p w14:paraId="600CB05B" w14:textId="77777777" w:rsidR="003F6093" w:rsidRDefault="00C436DA">
            <w:pPr>
              <w:numPr>
                <w:ilvl w:val="1"/>
                <w:numId w:val="305"/>
              </w:numPr>
              <w:spacing w:after="280"/>
              <w:rPr>
                <w:rFonts w:cs="Arial"/>
                <w:color w:val="000000"/>
                <w:sz w:val="24"/>
                <w:szCs w:val="24"/>
              </w:rPr>
            </w:pPr>
            <w:hyperlink r:id="rId728" w:anchor="E" w:history="1">
              <w:r w:rsidR="000A2B13">
                <w:rPr>
                  <w:rStyle w:val="Hyperlink"/>
                </w:rPr>
                <w:t>e</w:t>
              </w:r>
            </w:hyperlink>
            <w:r w:rsidR="000A2B13">
              <w:rPr>
                <w:rFonts w:cs="Arial"/>
                <w:color w:val="000000"/>
                <w:sz w:val="24"/>
                <w:szCs w:val="24"/>
              </w:rPr>
              <w:t xml:space="preserve"> + </w:t>
            </w:r>
            <w:hyperlink r:id="rId729" w:anchor="volv" w:history="1">
              <w:r w:rsidR="000A2B13">
                <w:rPr>
                  <w:rStyle w:val="Hyperlink"/>
                </w:rPr>
                <w:t>vol</w:t>
              </w:r>
            </w:hyperlink>
            <w:r w:rsidR="000A2B13">
              <w:rPr>
                <w:rFonts w:cs="Arial"/>
                <w:color w:val="000000"/>
                <w:sz w:val="24"/>
                <w:szCs w:val="24"/>
              </w:rPr>
              <w:t xml:space="preserve"> + ut + </w:t>
            </w:r>
            <w:hyperlink r:id="rId730" w:anchor="IONNOUN" w:history="1">
              <w:r w:rsidR="000A2B13">
                <w:rPr>
                  <w:rStyle w:val="Hyperlink"/>
                </w:rPr>
                <w:t>ion</w:t>
              </w:r>
            </w:hyperlink>
            <w:r w:rsidR="000A2B13">
              <w:rPr>
                <w:rFonts w:cs="Arial"/>
                <w:color w:val="000000"/>
                <w:sz w:val="24"/>
                <w:szCs w:val="24"/>
              </w:rPr>
              <w:t xml:space="preserve"> </w:t>
            </w:r>
          </w:p>
          <w:p w14:paraId="61D669F9" w14:textId="77777777" w:rsidR="003F6093" w:rsidRDefault="000A2B13">
            <w:pPr>
              <w:numPr>
                <w:ilvl w:val="1"/>
                <w:numId w:val="305"/>
              </w:numPr>
              <w:spacing w:before="280"/>
              <w:rPr>
                <w:rFonts w:cs="Arial"/>
                <w:color w:val="000000"/>
                <w:sz w:val="24"/>
                <w:szCs w:val="24"/>
              </w:rPr>
            </w:pPr>
            <w:r>
              <w:rPr>
                <w:rFonts w:cs="Arial"/>
                <w:color w:val="000000"/>
                <w:sz w:val="24"/>
                <w:szCs w:val="24"/>
              </w:rPr>
              <w:t xml:space="preserve">Darwin and other natural scientists have developed theories of evolution. </w:t>
            </w:r>
          </w:p>
        </w:tc>
      </w:tr>
    </w:tbl>
    <w:p w14:paraId="6675B9B9" w14:textId="77777777" w:rsidR="003F6093" w:rsidRDefault="003F6093"/>
    <w:p w14:paraId="4D62D455" w14:textId="77777777" w:rsidR="003F6093" w:rsidRDefault="003F6093">
      <w:pPr>
        <w:pageBreakBefore/>
      </w:pPr>
    </w:p>
    <w:tbl>
      <w:tblPr>
        <w:tblW w:w="0" w:type="auto"/>
        <w:tblLayout w:type="fixed"/>
        <w:tblCellMar>
          <w:left w:w="0" w:type="dxa"/>
          <w:bottom w:w="120" w:type="dxa"/>
          <w:right w:w="0" w:type="dxa"/>
        </w:tblCellMar>
        <w:tblLook w:val="0000" w:firstRow="0" w:lastRow="0" w:firstColumn="0" w:lastColumn="0" w:noHBand="0" w:noVBand="0"/>
      </w:tblPr>
      <w:tblGrid>
        <w:gridCol w:w="10466"/>
      </w:tblGrid>
      <w:tr w:rsidR="003F6093" w14:paraId="2824505E" w14:textId="77777777">
        <w:tc>
          <w:tcPr>
            <w:tcW w:w="10466" w:type="dxa"/>
            <w:shd w:val="clear" w:color="auto" w:fill="auto"/>
            <w:vAlign w:val="center"/>
          </w:tcPr>
          <w:p w14:paraId="6378B0D2" w14:textId="77777777" w:rsidR="003F6093" w:rsidRDefault="000A2B13">
            <w:pPr>
              <w:snapToGrid w:val="0"/>
              <w:jc w:val="center"/>
              <w:rPr>
                <w:rFonts w:cs="Arial"/>
                <w:b/>
                <w:bCs/>
                <w:color w:val="000000"/>
                <w:kern w:val="1"/>
                <w:sz w:val="24"/>
                <w:szCs w:val="24"/>
              </w:rPr>
            </w:pPr>
            <w:r>
              <w:rPr>
                <w:rFonts w:cs="Arial"/>
                <w:b/>
                <w:bCs/>
                <w:color w:val="000000"/>
                <w:kern w:val="1"/>
                <w:sz w:val="24"/>
                <w:szCs w:val="24"/>
              </w:rPr>
              <w:t>Advanced English Vocabulary - Roots</w:t>
            </w:r>
          </w:p>
        </w:tc>
      </w:tr>
      <w:tr w:rsidR="003F6093" w14:paraId="20346E96" w14:textId="77777777">
        <w:tc>
          <w:tcPr>
            <w:tcW w:w="10466" w:type="dxa"/>
            <w:shd w:val="clear" w:color="auto" w:fill="auto"/>
          </w:tcPr>
          <w:p w14:paraId="142BE517" w14:textId="77777777" w:rsidR="003F6093" w:rsidRDefault="003F6093">
            <w:pPr>
              <w:snapToGrid w:val="0"/>
              <w:rPr>
                <w:rFonts w:cs="Arial"/>
                <w:color w:val="000000"/>
                <w:sz w:val="24"/>
                <w:szCs w:val="24"/>
              </w:rPr>
            </w:pPr>
          </w:p>
          <w:p w14:paraId="73006D02" w14:textId="77777777" w:rsidR="003F6093" w:rsidRDefault="000A2B13">
            <w:pPr>
              <w:spacing w:after="240"/>
              <w:rPr>
                <w:rFonts w:cs="Arial"/>
                <w:b/>
                <w:bCs/>
                <w:color w:val="000000"/>
                <w:sz w:val="24"/>
                <w:szCs w:val="24"/>
              </w:rPr>
            </w:pPr>
            <w:r>
              <w:rPr>
                <w:rFonts w:cs="Arial"/>
                <w:b/>
                <w:bCs/>
                <w:color w:val="000000"/>
                <w:sz w:val="24"/>
                <w:szCs w:val="24"/>
              </w:rPr>
              <w:t>The following is a list of roots for English vocabulary.</w:t>
            </w:r>
            <w:r>
              <w:rPr>
                <w:rFonts w:cs="Arial"/>
                <w:color w:val="000000"/>
                <w:sz w:val="24"/>
                <w:szCs w:val="24"/>
              </w:rPr>
              <w:t xml:space="preserve"> The list is displayed so that the root with its definition is shown first, then the source of the root (Latin, Greek, etc.) with the source word's definition, and then last is an example of the root as used in a word and the word's definition. The sample words are linked to additional words with the same root. </w:t>
            </w:r>
            <w:r>
              <w:rPr>
                <w:rFonts w:cs="Arial"/>
                <w:color w:val="000000"/>
                <w:sz w:val="24"/>
                <w:szCs w:val="24"/>
              </w:rPr>
              <w:br/>
            </w:r>
            <w:r>
              <w:rPr>
                <w:rFonts w:cs="Arial"/>
                <w:color w:val="000000"/>
                <w:sz w:val="24"/>
                <w:szCs w:val="24"/>
              </w:rPr>
              <w:br/>
              <w:t>A</w:t>
            </w:r>
            <w:r>
              <w:rPr>
                <w:rFonts w:cs="Arial"/>
                <w:b/>
                <w:bCs/>
                <w:color w:val="000000"/>
                <w:sz w:val="24"/>
                <w:szCs w:val="24"/>
              </w:rPr>
              <w:t xml:space="preserve"> </w:t>
            </w:r>
          </w:p>
          <w:p w14:paraId="7262D4C4" w14:textId="77777777" w:rsidR="003F6093" w:rsidRDefault="000A2B13">
            <w:pPr>
              <w:numPr>
                <w:ilvl w:val="0"/>
                <w:numId w:val="100"/>
              </w:numPr>
              <w:spacing w:before="280"/>
              <w:rPr>
                <w:rFonts w:cs="Arial"/>
                <w:color w:val="000000"/>
                <w:sz w:val="24"/>
                <w:szCs w:val="24"/>
              </w:rPr>
            </w:pPr>
            <w:r>
              <w:rPr>
                <w:rFonts w:cs="Arial"/>
                <w:i/>
                <w:iCs/>
                <w:color w:val="000000"/>
                <w:sz w:val="24"/>
                <w:szCs w:val="24"/>
              </w:rPr>
              <w:t>act, ag:</w:t>
            </w:r>
            <w:r>
              <w:rPr>
                <w:rFonts w:cs="Arial"/>
                <w:color w:val="000000"/>
                <w:sz w:val="24"/>
                <w:szCs w:val="24"/>
              </w:rPr>
              <w:t xml:space="preserve"> do, act, drive </w:t>
            </w:r>
          </w:p>
          <w:p w14:paraId="54896AE6" w14:textId="77777777" w:rsidR="003F6093" w:rsidRDefault="000A2B13">
            <w:pPr>
              <w:numPr>
                <w:ilvl w:val="1"/>
                <w:numId w:val="100"/>
              </w:numPr>
              <w:rPr>
                <w:rFonts w:cs="Arial"/>
                <w:color w:val="000000"/>
                <w:sz w:val="24"/>
                <w:szCs w:val="24"/>
              </w:rPr>
            </w:pPr>
            <w:r>
              <w:rPr>
                <w:rFonts w:cs="Arial"/>
                <w:color w:val="000000"/>
                <w:sz w:val="24"/>
                <w:szCs w:val="24"/>
              </w:rPr>
              <w:t xml:space="preserve">Latin, </w:t>
            </w:r>
            <w:r>
              <w:rPr>
                <w:rFonts w:cs="Arial"/>
                <w:i/>
                <w:iCs/>
                <w:color w:val="000000"/>
                <w:sz w:val="24"/>
                <w:szCs w:val="24"/>
              </w:rPr>
              <w:t>agere</w:t>
            </w:r>
            <w:r>
              <w:rPr>
                <w:rFonts w:cs="Arial"/>
                <w:color w:val="000000"/>
                <w:sz w:val="24"/>
                <w:szCs w:val="24"/>
              </w:rPr>
              <w:t xml:space="preserve">: to drive, lead, act, do </w:t>
            </w:r>
          </w:p>
          <w:p w14:paraId="36D6D199" w14:textId="77777777" w:rsidR="003F6093" w:rsidRDefault="00C436DA">
            <w:pPr>
              <w:numPr>
                <w:ilvl w:val="1"/>
                <w:numId w:val="100"/>
              </w:numPr>
              <w:spacing w:after="280"/>
              <w:rPr>
                <w:rFonts w:cs="Arial"/>
                <w:color w:val="000000"/>
                <w:sz w:val="24"/>
                <w:szCs w:val="24"/>
              </w:rPr>
            </w:pPr>
            <w:hyperlink r:id="rId731" w:anchor="ACT" w:history="1">
              <w:r w:rsidR="000A2B13">
                <w:rPr>
                  <w:rStyle w:val="Hyperlink"/>
                </w:rPr>
                <w:t>active</w:t>
              </w:r>
            </w:hyperlink>
            <w:r w:rsidR="000A2B13">
              <w:rPr>
                <w:rFonts w:cs="Arial"/>
                <w:color w:val="000000"/>
                <w:sz w:val="24"/>
                <w:szCs w:val="24"/>
              </w:rPr>
              <w:t xml:space="preserve"> (adjective): moving about </w:t>
            </w:r>
          </w:p>
          <w:p w14:paraId="6A339E77" w14:textId="77777777" w:rsidR="003F6093" w:rsidRDefault="000A2B13">
            <w:pPr>
              <w:numPr>
                <w:ilvl w:val="0"/>
                <w:numId w:val="296"/>
              </w:numPr>
              <w:rPr>
                <w:rFonts w:cs="Arial"/>
                <w:color w:val="000000"/>
                <w:sz w:val="24"/>
                <w:szCs w:val="24"/>
              </w:rPr>
            </w:pPr>
            <w:r>
              <w:rPr>
                <w:rFonts w:cs="Arial"/>
                <w:i/>
                <w:iCs/>
                <w:color w:val="000000"/>
                <w:sz w:val="24"/>
                <w:szCs w:val="24"/>
              </w:rPr>
              <w:t>am, ami:</w:t>
            </w:r>
            <w:r>
              <w:rPr>
                <w:rFonts w:cs="Arial"/>
                <w:color w:val="000000"/>
                <w:sz w:val="24"/>
                <w:szCs w:val="24"/>
              </w:rPr>
              <w:t xml:space="preserve"> love, like </w:t>
            </w:r>
          </w:p>
          <w:p w14:paraId="59532ACC" w14:textId="77777777" w:rsidR="003F6093" w:rsidRDefault="000A2B13">
            <w:pPr>
              <w:numPr>
                <w:ilvl w:val="1"/>
                <w:numId w:val="296"/>
              </w:numPr>
              <w:rPr>
                <w:rFonts w:cs="Arial"/>
                <w:color w:val="000000"/>
                <w:sz w:val="24"/>
                <w:szCs w:val="24"/>
              </w:rPr>
            </w:pPr>
            <w:r>
              <w:rPr>
                <w:rFonts w:cs="Arial"/>
                <w:color w:val="000000"/>
                <w:sz w:val="24"/>
                <w:szCs w:val="24"/>
              </w:rPr>
              <w:t xml:space="preserve">Latin, </w:t>
            </w:r>
            <w:r>
              <w:rPr>
                <w:rFonts w:cs="Arial"/>
                <w:i/>
                <w:iCs/>
                <w:color w:val="000000"/>
                <w:sz w:val="24"/>
                <w:szCs w:val="24"/>
              </w:rPr>
              <w:t>amare</w:t>
            </w:r>
            <w:r>
              <w:rPr>
                <w:rFonts w:cs="Arial"/>
                <w:color w:val="000000"/>
                <w:sz w:val="24"/>
                <w:szCs w:val="24"/>
              </w:rPr>
              <w:t xml:space="preserve">: to love </w:t>
            </w:r>
          </w:p>
          <w:p w14:paraId="669DBFB4" w14:textId="77777777" w:rsidR="003F6093" w:rsidRDefault="00C436DA">
            <w:pPr>
              <w:numPr>
                <w:ilvl w:val="1"/>
                <w:numId w:val="296"/>
              </w:numPr>
              <w:spacing w:after="280"/>
              <w:rPr>
                <w:rFonts w:cs="Arial"/>
                <w:color w:val="000000"/>
                <w:sz w:val="24"/>
                <w:szCs w:val="24"/>
              </w:rPr>
            </w:pPr>
            <w:hyperlink r:id="rId732" w:anchor="AM" w:history="1">
              <w:r w:rsidR="000A2B13">
                <w:rPr>
                  <w:rStyle w:val="Hyperlink"/>
                </w:rPr>
                <w:t>amorous</w:t>
              </w:r>
            </w:hyperlink>
            <w:r w:rsidR="000A2B13">
              <w:rPr>
                <w:rFonts w:cs="Arial"/>
                <w:color w:val="000000"/>
                <w:sz w:val="24"/>
                <w:szCs w:val="24"/>
              </w:rPr>
              <w:t xml:space="preserve"> (adjective): loving </w:t>
            </w:r>
          </w:p>
          <w:p w14:paraId="4CD0564C" w14:textId="77777777" w:rsidR="003F6093" w:rsidRDefault="000A2B13">
            <w:pPr>
              <w:numPr>
                <w:ilvl w:val="0"/>
                <w:numId w:val="170"/>
              </w:numPr>
              <w:rPr>
                <w:rFonts w:cs="Arial"/>
                <w:color w:val="000000"/>
                <w:sz w:val="24"/>
                <w:szCs w:val="24"/>
              </w:rPr>
            </w:pPr>
            <w:r>
              <w:rPr>
                <w:rFonts w:cs="Arial"/>
                <w:i/>
                <w:iCs/>
                <w:color w:val="000000"/>
                <w:sz w:val="24"/>
                <w:szCs w:val="24"/>
              </w:rPr>
              <w:t>anim:</w:t>
            </w:r>
            <w:r>
              <w:rPr>
                <w:rFonts w:cs="Arial"/>
                <w:color w:val="000000"/>
                <w:sz w:val="24"/>
                <w:szCs w:val="24"/>
              </w:rPr>
              <w:t xml:space="preserve"> mind, life, spirit, anger </w:t>
            </w:r>
          </w:p>
          <w:p w14:paraId="6F8B8FC0" w14:textId="77777777" w:rsidR="003F6093" w:rsidRDefault="000A2B13">
            <w:pPr>
              <w:numPr>
                <w:ilvl w:val="1"/>
                <w:numId w:val="170"/>
              </w:numPr>
              <w:rPr>
                <w:rFonts w:cs="Arial"/>
                <w:color w:val="000000"/>
                <w:sz w:val="24"/>
                <w:szCs w:val="24"/>
              </w:rPr>
            </w:pPr>
            <w:r>
              <w:rPr>
                <w:rFonts w:cs="Arial"/>
                <w:color w:val="000000"/>
                <w:sz w:val="24"/>
                <w:szCs w:val="24"/>
              </w:rPr>
              <w:t xml:space="preserve">Latin, </w:t>
            </w:r>
            <w:r>
              <w:rPr>
                <w:rFonts w:cs="Arial"/>
                <w:i/>
                <w:iCs/>
                <w:color w:val="000000"/>
                <w:sz w:val="24"/>
                <w:szCs w:val="24"/>
              </w:rPr>
              <w:t>animus</w:t>
            </w:r>
            <w:r>
              <w:rPr>
                <w:rFonts w:cs="Arial"/>
                <w:color w:val="000000"/>
                <w:sz w:val="24"/>
                <w:szCs w:val="24"/>
              </w:rPr>
              <w:t xml:space="preserve">: spirit </w:t>
            </w:r>
          </w:p>
          <w:p w14:paraId="5816B967" w14:textId="77777777" w:rsidR="003F6093" w:rsidRDefault="00C436DA">
            <w:pPr>
              <w:numPr>
                <w:ilvl w:val="1"/>
                <w:numId w:val="170"/>
              </w:numPr>
              <w:spacing w:after="280"/>
              <w:rPr>
                <w:rFonts w:cs="Arial"/>
                <w:color w:val="000000"/>
                <w:sz w:val="24"/>
                <w:szCs w:val="24"/>
              </w:rPr>
            </w:pPr>
            <w:hyperlink r:id="rId733" w:anchor="ANIM" w:history="1">
              <w:r w:rsidR="000A2B13">
                <w:rPr>
                  <w:rStyle w:val="Hyperlink"/>
                </w:rPr>
                <w:t>animal</w:t>
              </w:r>
            </w:hyperlink>
            <w:r w:rsidR="000A2B13">
              <w:rPr>
                <w:rFonts w:cs="Arial"/>
                <w:color w:val="000000"/>
                <w:sz w:val="24"/>
                <w:szCs w:val="24"/>
              </w:rPr>
              <w:t xml:space="preserve"> (noun): a living creature </w:t>
            </w:r>
          </w:p>
          <w:p w14:paraId="7AD3799C" w14:textId="77777777" w:rsidR="003F6093" w:rsidRDefault="000A2B13">
            <w:pPr>
              <w:numPr>
                <w:ilvl w:val="0"/>
                <w:numId w:val="246"/>
              </w:numPr>
              <w:rPr>
                <w:rFonts w:cs="Arial"/>
                <w:color w:val="000000"/>
                <w:sz w:val="24"/>
                <w:szCs w:val="24"/>
              </w:rPr>
            </w:pPr>
            <w:r>
              <w:rPr>
                <w:rFonts w:cs="Arial"/>
                <w:i/>
                <w:iCs/>
                <w:color w:val="000000"/>
                <w:sz w:val="24"/>
                <w:szCs w:val="24"/>
              </w:rPr>
              <w:t>annu, enni:</w:t>
            </w:r>
            <w:r>
              <w:rPr>
                <w:rFonts w:cs="Arial"/>
                <w:color w:val="000000"/>
                <w:sz w:val="24"/>
                <w:szCs w:val="24"/>
              </w:rPr>
              <w:t xml:space="preserve"> yearly </w:t>
            </w:r>
          </w:p>
          <w:p w14:paraId="1DED43AB" w14:textId="77777777" w:rsidR="003F6093" w:rsidRDefault="000A2B13">
            <w:pPr>
              <w:numPr>
                <w:ilvl w:val="1"/>
                <w:numId w:val="246"/>
              </w:numPr>
              <w:rPr>
                <w:rFonts w:cs="Arial"/>
                <w:color w:val="000000"/>
                <w:sz w:val="24"/>
                <w:szCs w:val="24"/>
              </w:rPr>
            </w:pPr>
            <w:r>
              <w:rPr>
                <w:rFonts w:cs="Arial"/>
                <w:color w:val="000000"/>
                <w:sz w:val="24"/>
                <w:szCs w:val="24"/>
              </w:rPr>
              <w:t xml:space="preserve">Latin, </w:t>
            </w:r>
            <w:r>
              <w:rPr>
                <w:rFonts w:cs="Arial"/>
                <w:i/>
                <w:iCs/>
                <w:color w:val="000000"/>
                <w:sz w:val="24"/>
                <w:szCs w:val="24"/>
              </w:rPr>
              <w:t>annuus</w:t>
            </w:r>
            <w:r>
              <w:rPr>
                <w:rFonts w:cs="Arial"/>
                <w:color w:val="000000"/>
                <w:sz w:val="24"/>
                <w:szCs w:val="24"/>
              </w:rPr>
              <w:t xml:space="preserve">: yearly </w:t>
            </w:r>
          </w:p>
          <w:p w14:paraId="3249C379" w14:textId="77777777" w:rsidR="003F6093" w:rsidRDefault="00C436DA">
            <w:pPr>
              <w:numPr>
                <w:ilvl w:val="1"/>
                <w:numId w:val="246"/>
              </w:numPr>
              <w:spacing w:after="280"/>
              <w:rPr>
                <w:rFonts w:cs="Arial"/>
                <w:color w:val="000000"/>
                <w:sz w:val="24"/>
                <w:szCs w:val="24"/>
              </w:rPr>
            </w:pPr>
            <w:hyperlink r:id="rId734" w:anchor="ANNU" w:history="1">
              <w:r w:rsidR="000A2B13">
                <w:rPr>
                  <w:rStyle w:val="Hyperlink"/>
                </w:rPr>
                <w:t>annual</w:t>
              </w:r>
            </w:hyperlink>
            <w:r w:rsidR="000A2B13">
              <w:rPr>
                <w:rFonts w:cs="Arial"/>
                <w:color w:val="000000"/>
                <w:sz w:val="24"/>
                <w:szCs w:val="24"/>
              </w:rPr>
              <w:t xml:space="preserve"> (adjective): yearly </w:t>
            </w:r>
          </w:p>
          <w:p w14:paraId="52DCD651" w14:textId="77777777" w:rsidR="003F6093" w:rsidRDefault="000A2B13">
            <w:pPr>
              <w:numPr>
                <w:ilvl w:val="0"/>
                <w:numId w:val="150"/>
              </w:numPr>
              <w:rPr>
                <w:rFonts w:cs="Arial"/>
                <w:color w:val="000000"/>
                <w:sz w:val="24"/>
                <w:szCs w:val="24"/>
              </w:rPr>
            </w:pPr>
            <w:r>
              <w:rPr>
                <w:rFonts w:cs="Arial"/>
                <w:i/>
                <w:iCs/>
                <w:color w:val="000000"/>
                <w:sz w:val="24"/>
                <w:szCs w:val="24"/>
              </w:rPr>
              <w:t>auc, aug, aut:</w:t>
            </w:r>
            <w:r>
              <w:rPr>
                <w:rFonts w:cs="Arial"/>
                <w:color w:val="000000"/>
                <w:sz w:val="24"/>
                <w:szCs w:val="24"/>
              </w:rPr>
              <w:t xml:space="preserve"> to originate, to increase </w:t>
            </w:r>
          </w:p>
          <w:p w14:paraId="7D16C7B3" w14:textId="77777777" w:rsidR="003F6093" w:rsidRDefault="000A2B13">
            <w:pPr>
              <w:numPr>
                <w:ilvl w:val="1"/>
                <w:numId w:val="150"/>
              </w:numPr>
              <w:rPr>
                <w:rFonts w:cs="Arial"/>
                <w:color w:val="000000"/>
                <w:sz w:val="24"/>
                <w:szCs w:val="24"/>
              </w:rPr>
            </w:pPr>
            <w:r>
              <w:rPr>
                <w:rFonts w:cs="Arial"/>
                <w:color w:val="000000"/>
                <w:sz w:val="24"/>
                <w:szCs w:val="24"/>
              </w:rPr>
              <w:t xml:space="preserve">Latin, </w:t>
            </w:r>
            <w:r>
              <w:rPr>
                <w:rFonts w:cs="Arial"/>
                <w:i/>
                <w:iCs/>
                <w:color w:val="000000"/>
                <w:sz w:val="24"/>
                <w:szCs w:val="24"/>
              </w:rPr>
              <w:t>augere</w:t>
            </w:r>
            <w:r>
              <w:rPr>
                <w:rFonts w:cs="Arial"/>
                <w:color w:val="000000"/>
                <w:sz w:val="24"/>
                <w:szCs w:val="24"/>
              </w:rPr>
              <w:t xml:space="preserve">: to originate, increase </w:t>
            </w:r>
          </w:p>
          <w:p w14:paraId="6DF81BE8" w14:textId="77777777" w:rsidR="003F6093" w:rsidRDefault="00C436DA">
            <w:pPr>
              <w:numPr>
                <w:ilvl w:val="1"/>
                <w:numId w:val="150"/>
              </w:numPr>
              <w:spacing w:after="280"/>
              <w:rPr>
                <w:rFonts w:cs="Arial"/>
                <w:color w:val="000000"/>
                <w:sz w:val="24"/>
                <w:szCs w:val="24"/>
              </w:rPr>
            </w:pPr>
            <w:hyperlink r:id="rId735" w:anchor="AUC" w:history="1">
              <w:r w:rsidR="000A2B13">
                <w:rPr>
                  <w:rStyle w:val="Hyperlink"/>
                </w:rPr>
                <w:t xml:space="preserve">augment </w:t>
              </w:r>
            </w:hyperlink>
            <w:r w:rsidR="000A2B13">
              <w:rPr>
                <w:rFonts w:cs="Arial"/>
                <w:color w:val="000000"/>
                <w:sz w:val="24"/>
                <w:szCs w:val="24"/>
              </w:rPr>
              <w:t xml:space="preserve">(verb): to increase, to add to </w:t>
            </w:r>
          </w:p>
          <w:p w14:paraId="6253731D" w14:textId="77777777" w:rsidR="003F6093" w:rsidRDefault="000A2B13">
            <w:pPr>
              <w:numPr>
                <w:ilvl w:val="0"/>
                <w:numId w:val="485"/>
              </w:numPr>
              <w:rPr>
                <w:rFonts w:cs="Arial"/>
                <w:color w:val="000000"/>
                <w:sz w:val="24"/>
                <w:szCs w:val="24"/>
              </w:rPr>
            </w:pPr>
            <w:r>
              <w:rPr>
                <w:rFonts w:cs="Arial"/>
                <w:i/>
                <w:iCs/>
                <w:color w:val="000000"/>
                <w:sz w:val="24"/>
                <w:szCs w:val="24"/>
              </w:rPr>
              <w:t>aud, audit, aur:</w:t>
            </w:r>
            <w:r>
              <w:rPr>
                <w:rFonts w:cs="Arial"/>
                <w:color w:val="000000"/>
                <w:sz w:val="24"/>
                <w:szCs w:val="24"/>
              </w:rPr>
              <w:t xml:space="preserve"> hear </w:t>
            </w:r>
          </w:p>
          <w:p w14:paraId="367405AA" w14:textId="77777777" w:rsidR="003F6093" w:rsidRDefault="000A2B13">
            <w:pPr>
              <w:numPr>
                <w:ilvl w:val="1"/>
                <w:numId w:val="485"/>
              </w:numPr>
              <w:rPr>
                <w:rFonts w:cs="Arial"/>
                <w:color w:val="000000"/>
                <w:sz w:val="24"/>
                <w:szCs w:val="24"/>
              </w:rPr>
            </w:pPr>
            <w:r>
              <w:rPr>
                <w:rFonts w:cs="Arial"/>
                <w:color w:val="000000"/>
                <w:sz w:val="24"/>
                <w:szCs w:val="24"/>
              </w:rPr>
              <w:t xml:space="preserve">Latin, </w:t>
            </w:r>
            <w:r>
              <w:rPr>
                <w:rFonts w:cs="Arial"/>
                <w:i/>
                <w:iCs/>
                <w:color w:val="000000"/>
                <w:sz w:val="24"/>
                <w:szCs w:val="24"/>
              </w:rPr>
              <w:t>audire</w:t>
            </w:r>
            <w:r>
              <w:rPr>
                <w:rFonts w:cs="Arial"/>
                <w:color w:val="000000"/>
                <w:sz w:val="24"/>
                <w:szCs w:val="24"/>
              </w:rPr>
              <w:t xml:space="preserve">: to hear </w:t>
            </w:r>
          </w:p>
          <w:p w14:paraId="1C0A1457" w14:textId="77777777" w:rsidR="003F6093" w:rsidRDefault="00C436DA">
            <w:pPr>
              <w:numPr>
                <w:ilvl w:val="1"/>
                <w:numId w:val="485"/>
              </w:numPr>
              <w:spacing w:after="280"/>
              <w:rPr>
                <w:rFonts w:cs="Arial"/>
                <w:color w:val="000000"/>
                <w:sz w:val="24"/>
                <w:szCs w:val="24"/>
              </w:rPr>
            </w:pPr>
            <w:hyperlink r:id="rId736" w:anchor="AUD" w:history="1">
              <w:r w:rsidR="000A2B13">
                <w:rPr>
                  <w:rStyle w:val="Hyperlink"/>
                </w:rPr>
                <w:t>audible</w:t>
              </w:r>
            </w:hyperlink>
            <w:r w:rsidR="000A2B13">
              <w:rPr>
                <w:rFonts w:cs="Arial"/>
                <w:color w:val="000000"/>
                <w:sz w:val="24"/>
                <w:szCs w:val="24"/>
              </w:rPr>
              <w:t xml:space="preserve"> (adjective): can be heard </w:t>
            </w:r>
          </w:p>
          <w:p w14:paraId="49BB0F51" w14:textId="77777777" w:rsidR="003F6093" w:rsidRDefault="000A2B13">
            <w:pPr>
              <w:rPr>
                <w:rFonts w:cs="Arial"/>
                <w:color w:val="000000"/>
                <w:sz w:val="24"/>
                <w:szCs w:val="24"/>
              </w:rPr>
            </w:pPr>
            <w:r>
              <w:rPr>
                <w:rFonts w:cs="Arial"/>
                <w:color w:val="000000"/>
                <w:sz w:val="24"/>
                <w:szCs w:val="24"/>
              </w:rPr>
              <w:br/>
              <w:t xml:space="preserve">B </w:t>
            </w:r>
          </w:p>
          <w:p w14:paraId="28477BBB" w14:textId="77777777" w:rsidR="003F6093" w:rsidRDefault="000A2B13">
            <w:pPr>
              <w:numPr>
                <w:ilvl w:val="0"/>
                <w:numId w:val="290"/>
              </w:numPr>
              <w:spacing w:before="280"/>
              <w:rPr>
                <w:rFonts w:cs="Arial"/>
                <w:color w:val="000000"/>
                <w:sz w:val="24"/>
                <w:szCs w:val="24"/>
              </w:rPr>
            </w:pPr>
            <w:r>
              <w:rPr>
                <w:rFonts w:cs="Arial"/>
                <w:i/>
                <w:iCs/>
                <w:color w:val="000000"/>
                <w:sz w:val="24"/>
                <w:szCs w:val="24"/>
              </w:rPr>
              <w:t>bene, ben:</w:t>
            </w:r>
            <w:r>
              <w:rPr>
                <w:rFonts w:cs="Arial"/>
                <w:color w:val="000000"/>
                <w:sz w:val="24"/>
                <w:szCs w:val="24"/>
              </w:rPr>
              <w:t xml:space="preserve"> good, well, gentle </w:t>
            </w:r>
          </w:p>
          <w:p w14:paraId="59627E96" w14:textId="77777777" w:rsidR="003F6093" w:rsidRDefault="000A2B13">
            <w:pPr>
              <w:numPr>
                <w:ilvl w:val="1"/>
                <w:numId w:val="290"/>
              </w:numPr>
              <w:rPr>
                <w:rFonts w:cs="Arial"/>
                <w:color w:val="000000"/>
                <w:sz w:val="24"/>
                <w:szCs w:val="24"/>
              </w:rPr>
            </w:pPr>
            <w:r>
              <w:rPr>
                <w:rFonts w:cs="Arial"/>
                <w:color w:val="000000"/>
                <w:sz w:val="24"/>
                <w:szCs w:val="24"/>
              </w:rPr>
              <w:t xml:space="preserve">Latin, </w:t>
            </w:r>
            <w:r>
              <w:rPr>
                <w:rFonts w:cs="Arial"/>
                <w:i/>
                <w:iCs/>
                <w:color w:val="000000"/>
                <w:sz w:val="24"/>
                <w:szCs w:val="24"/>
              </w:rPr>
              <w:t>bene</w:t>
            </w:r>
            <w:r>
              <w:rPr>
                <w:rFonts w:cs="Arial"/>
                <w:color w:val="000000"/>
                <w:sz w:val="24"/>
                <w:szCs w:val="24"/>
              </w:rPr>
              <w:t xml:space="preserve">: good </w:t>
            </w:r>
          </w:p>
          <w:p w14:paraId="329F2F89" w14:textId="77777777" w:rsidR="003F6093" w:rsidRDefault="00C436DA">
            <w:pPr>
              <w:numPr>
                <w:ilvl w:val="1"/>
                <w:numId w:val="290"/>
              </w:numPr>
              <w:spacing w:after="280"/>
              <w:rPr>
                <w:rFonts w:cs="Arial"/>
                <w:color w:val="000000"/>
                <w:sz w:val="24"/>
                <w:szCs w:val="24"/>
              </w:rPr>
            </w:pPr>
            <w:hyperlink r:id="rId737" w:anchor="BENE " w:history="1">
              <w:r w:rsidR="000A2B13">
                <w:rPr>
                  <w:rStyle w:val="Hyperlink"/>
                </w:rPr>
                <w:t>benign</w:t>
              </w:r>
            </w:hyperlink>
            <w:r w:rsidR="000A2B13">
              <w:rPr>
                <w:rFonts w:cs="Arial"/>
                <w:color w:val="000000"/>
                <w:sz w:val="24"/>
                <w:szCs w:val="24"/>
              </w:rPr>
              <w:t xml:space="preserve"> (adjective): harmless, mild, gentle </w:t>
            </w:r>
          </w:p>
          <w:p w14:paraId="1FEF7BF4" w14:textId="77777777" w:rsidR="003F6093" w:rsidRDefault="000A2B13">
            <w:pPr>
              <w:numPr>
                <w:ilvl w:val="0"/>
                <w:numId w:val="299"/>
              </w:numPr>
              <w:rPr>
                <w:rFonts w:cs="Arial"/>
                <w:color w:val="000000"/>
                <w:sz w:val="24"/>
                <w:szCs w:val="24"/>
              </w:rPr>
            </w:pPr>
            <w:r>
              <w:rPr>
                <w:rFonts w:cs="Arial"/>
                <w:i/>
                <w:iCs/>
                <w:color w:val="000000"/>
                <w:sz w:val="24"/>
                <w:szCs w:val="24"/>
              </w:rPr>
              <w:t>bio, bi:</w:t>
            </w:r>
            <w:r>
              <w:rPr>
                <w:rFonts w:cs="Arial"/>
                <w:color w:val="000000"/>
                <w:sz w:val="24"/>
                <w:szCs w:val="24"/>
              </w:rPr>
              <w:t xml:space="preserve"> life </w:t>
            </w:r>
          </w:p>
          <w:p w14:paraId="417309AC" w14:textId="77777777" w:rsidR="003F6093" w:rsidRDefault="000A2B13">
            <w:pPr>
              <w:numPr>
                <w:ilvl w:val="1"/>
                <w:numId w:val="299"/>
              </w:numPr>
              <w:rPr>
                <w:rFonts w:cs="Arial"/>
                <w:color w:val="000000"/>
                <w:sz w:val="24"/>
                <w:szCs w:val="24"/>
              </w:rPr>
            </w:pPr>
            <w:r>
              <w:rPr>
                <w:rFonts w:cs="Arial"/>
                <w:color w:val="000000"/>
                <w:sz w:val="24"/>
                <w:szCs w:val="24"/>
              </w:rPr>
              <w:t xml:space="preserve">Greek, </w:t>
            </w:r>
            <w:r>
              <w:rPr>
                <w:rFonts w:cs="Arial"/>
                <w:i/>
                <w:iCs/>
                <w:color w:val="000000"/>
                <w:sz w:val="24"/>
                <w:szCs w:val="24"/>
              </w:rPr>
              <w:t>bios</w:t>
            </w:r>
            <w:r>
              <w:rPr>
                <w:rFonts w:cs="Arial"/>
                <w:color w:val="000000"/>
                <w:sz w:val="24"/>
                <w:szCs w:val="24"/>
              </w:rPr>
              <w:t xml:space="preserve">: life </w:t>
            </w:r>
          </w:p>
          <w:p w14:paraId="7546D0A4" w14:textId="77777777" w:rsidR="003F6093" w:rsidRDefault="00C436DA">
            <w:pPr>
              <w:numPr>
                <w:ilvl w:val="1"/>
                <w:numId w:val="299"/>
              </w:numPr>
              <w:spacing w:after="280"/>
              <w:rPr>
                <w:rFonts w:cs="Arial"/>
                <w:color w:val="000000"/>
                <w:sz w:val="24"/>
                <w:szCs w:val="24"/>
              </w:rPr>
            </w:pPr>
            <w:hyperlink r:id="rId738" w:anchor="BENE " w:history="1">
              <w:r w:rsidR="000A2B13">
                <w:rPr>
                  <w:rStyle w:val="Hyperlink"/>
                </w:rPr>
                <w:t>biography</w:t>
              </w:r>
            </w:hyperlink>
            <w:r w:rsidR="000A2B13">
              <w:rPr>
                <w:rFonts w:cs="Arial"/>
                <w:color w:val="000000"/>
                <w:sz w:val="24"/>
                <w:szCs w:val="24"/>
              </w:rPr>
              <w:t xml:space="preserve"> (noun): a book written about a person's life </w:t>
            </w:r>
          </w:p>
          <w:p w14:paraId="38BF1685" w14:textId="77777777" w:rsidR="003F6093" w:rsidRDefault="000A2B13">
            <w:pPr>
              <w:numPr>
                <w:ilvl w:val="0"/>
                <w:numId w:val="215"/>
              </w:numPr>
              <w:rPr>
                <w:rFonts w:cs="Arial"/>
                <w:color w:val="000000"/>
                <w:sz w:val="24"/>
                <w:szCs w:val="24"/>
              </w:rPr>
            </w:pPr>
            <w:r>
              <w:rPr>
                <w:rFonts w:cs="Arial"/>
                <w:i/>
                <w:iCs/>
                <w:color w:val="000000"/>
                <w:sz w:val="24"/>
                <w:szCs w:val="24"/>
              </w:rPr>
              <w:t>bibli, biblio:</w:t>
            </w:r>
            <w:r>
              <w:rPr>
                <w:rFonts w:cs="Arial"/>
                <w:color w:val="000000"/>
                <w:sz w:val="24"/>
                <w:szCs w:val="24"/>
              </w:rPr>
              <w:t xml:space="preserve"> book </w:t>
            </w:r>
          </w:p>
          <w:p w14:paraId="15CFB85F" w14:textId="77777777" w:rsidR="003F6093" w:rsidRDefault="000A2B13">
            <w:pPr>
              <w:numPr>
                <w:ilvl w:val="1"/>
                <w:numId w:val="215"/>
              </w:numPr>
              <w:rPr>
                <w:rFonts w:cs="Arial"/>
                <w:color w:val="000000"/>
                <w:sz w:val="24"/>
                <w:szCs w:val="24"/>
              </w:rPr>
            </w:pPr>
            <w:r>
              <w:rPr>
                <w:rFonts w:cs="Arial"/>
                <w:color w:val="000000"/>
                <w:sz w:val="24"/>
                <w:szCs w:val="24"/>
              </w:rPr>
              <w:t xml:space="preserve">Greek, </w:t>
            </w:r>
            <w:r>
              <w:rPr>
                <w:rFonts w:cs="Arial"/>
                <w:i/>
                <w:iCs/>
                <w:color w:val="000000"/>
                <w:sz w:val="24"/>
                <w:szCs w:val="24"/>
              </w:rPr>
              <w:t>biblion</w:t>
            </w:r>
            <w:r>
              <w:rPr>
                <w:rFonts w:cs="Arial"/>
                <w:color w:val="000000"/>
                <w:sz w:val="24"/>
                <w:szCs w:val="24"/>
              </w:rPr>
              <w:t xml:space="preserve">: book </w:t>
            </w:r>
          </w:p>
          <w:p w14:paraId="5CE0D5FF" w14:textId="77777777" w:rsidR="003F6093" w:rsidRDefault="00C436DA">
            <w:pPr>
              <w:numPr>
                <w:ilvl w:val="1"/>
                <w:numId w:val="215"/>
              </w:numPr>
              <w:spacing w:after="280"/>
              <w:rPr>
                <w:rFonts w:cs="Arial"/>
                <w:color w:val="000000"/>
                <w:sz w:val="24"/>
                <w:szCs w:val="24"/>
              </w:rPr>
            </w:pPr>
            <w:hyperlink r:id="rId739" w:anchor="BENE " w:history="1">
              <w:r w:rsidR="000A2B13">
                <w:rPr>
                  <w:rStyle w:val="Hyperlink"/>
                </w:rPr>
                <w:t>bibliophile</w:t>
              </w:r>
            </w:hyperlink>
            <w:r w:rsidR="000A2B13">
              <w:rPr>
                <w:rFonts w:cs="Arial"/>
                <w:color w:val="000000"/>
                <w:sz w:val="24"/>
                <w:szCs w:val="24"/>
              </w:rPr>
              <w:t xml:space="preserve"> (noun): a person who likes or collects books </w:t>
            </w:r>
          </w:p>
          <w:p w14:paraId="387E8E66" w14:textId="77777777" w:rsidR="003F6093" w:rsidRDefault="000A2B13">
            <w:pPr>
              <w:numPr>
                <w:ilvl w:val="0"/>
                <w:numId w:val="105"/>
              </w:numPr>
              <w:rPr>
                <w:rFonts w:cs="Arial"/>
                <w:color w:val="000000"/>
                <w:sz w:val="24"/>
                <w:szCs w:val="24"/>
              </w:rPr>
            </w:pPr>
            <w:r>
              <w:rPr>
                <w:rFonts w:cs="Arial"/>
                <w:i/>
                <w:iCs/>
                <w:color w:val="000000"/>
                <w:sz w:val="24"/>
                <w:szCs w:val="24"/>
              </w:rPr>
              <w:t>brev:</w:t>
            </w:r>
            <w:r>
              <w:rPr>
                <w:rFonts w:cs="Arial"/>
                <w:color w:val="000000"/>
                <w:sz w:val="24"/>
                <w:szCs w:val="24"/>
              </w:rPr>
              <w:t xml:space="preserve"> short </w:t>
            </w:r>
          </w:p>
          <w:p w14:paraId="6A29B512" w14:textId="77777777" w:rsidR="003F6093" w:rsidRDefault="000A2B13">
            <w:pPr>
              <w:numPr>
                <w:ilvl w:val="1"/>
                <w:numId w:val="105"/>
              </w:numPr>
              <w:rPr>
                <w:rFonts w:cs="Arial"/>
                <w:color w:val="000000"/>
                <w:sz w:val="24"/>
                <w:szCs w:val="24"/>
              </w:rPr>
            </w:pPr>
            <w:r>
              <w:rPr>
                <w:rFonts w:cs="Arial"/>
                <w:color w:val="000000"/>
                <w:sz w:val="24"/>
                <w:szCs w:val="24"/>
              </w:rPr>
              <w:t xml:space="preserve">Latin, </w:t>
            </w:r>
            <w:r>
              <w:rPr>
                <w:rFonts w:cs="Arial"/>
                <w:i/>
                <w:iCs/>
                <w:color w:val="000000"/>
                <w:sz w:val="24"/>
                <w:szCs w:val="24"/>
              </w:rPr>
              <w:t>brevis</w:t>
            </w:r>
            <w:r>
              <w:rPr>
                <w:rFonts w:cs="Arial"/>
                <w:color w:val="000000"/>
                <w:sz w:val="24"/>
                <w:szCs w:val="24"/>
              </w:rPr>
              <w:t xml:space="preserve">: short </w:t>
            </w:r>
          </w:p>
          <w:p w14:paraId="5D146175" w14:textId="77777777" w:rsidR="003F6093" w:rsidRDefault="00C436DA">
            <w:pPr>
              <w:numPr>
                <w:ilvl w:val="1"/>
                <w:numId w:val="105"/>
              </w:numPr>
              <w:spacing w:after="280"/>
              <w:rPr>
                <w:rFonts w:cs="Arial"/>
                <w:color w:val="000000"/>
                <w:sz w:val="24"/>
                <w:szCs w:val="24"/>
              </w:rPr>
            </w:pPr>
            <w:hyperlink r:id="rId740" w:anchor="BREV" w:history="1">
              <w:r w:rsidR="000A2B13">
                <w:rPr>
                  <w:rStyle w:val="Hyperlink"/>
                </w:rPr>
                <w:t>abbreviate</w:t>
              </w:r>
            </w:hyperlink>
            <w:r w:rsidR="000A2B13">
              <w:rPr>
                <w:rFonts w:cs="Arial"/>
                <w:color w:val="000000"/>
                <w:sz w:val="24"/>
                <w:szCs w:val="24"/>
              </w:rPr>
              <w:t xml:space="preserve"> (verb): to shorten </w:t>
            </w:r>
          </w:p>
          <w:p w14:paraId="71EBB140" w14:textId="77777777" w:rsidR="003F6093" w:rsidRDefault="000A2B13">
            <w:pPr>
              <w:rPr>
                <w:rFonts w:cs="Arial"/>
                <w:b/>
                <w:bCs/>
                <w:color w:val="000000"/>
                <w:sz w:val="24"/>
                <w:szCs w:val="24"/>
              </w:rPr>
            </w:pPr>
            <w:r>
              <w:rPr>
                <w:rFonts w:cs="Arial"/>
                <w:color w:val="000000"/>
                <w:sz w:val="24"/>
                <w:szCs w:val="24"/>
              </w:rPr>
              <w:br/>
              <w:t>C</w:t>
            </w:r>
            <w:r>
              <w:rPr>
                <w:rFonts w:cs="Arial"/>
                <w:b/>
                <w:bCs/>
                <w:color w:val="000000"/>
                <w:sz w:val="24"/>
                <w:szCs w:val="24"/>
              </w:rPr>
              <w:t xml:space="preserve"> </w:t>
            </w:r>
          </w:p>
          <w:p w14:paraId="79FBC5BA" w14:textId="77777777" w:rsidR="003F6093" w:rsidRDefault="000A2B13">
            <w:pPr>
              <w:numPr>
                <w:ilvl w:val="0"/>
                <w:numId w:val="292"/>
              </w:numPr>
              <w:spacing w:before="280"/>
              <w:rPr>
                <w:rFonts w:cs="Arial"/>
                <w:color w:val="000000"/>
                <w:sz w:val="24"/>
                <w:szCs w:val="24"/>
              </w:rPr>
            </w:pPr>
            <w:r>
              <w:rPr>
                <w:rFonts w:cs="Arial"/>
                <w:i/>
                <w:iCs/>
                <w:color w:val="000000"/>
                <w:sz w:val="24"/>
                <w:szCs w:val="24"/>
              </w:rPr>
              <w:t>cad, cap, cas, ceiv, cept, cid:</w:t>
            </w:r>
            <w:r>
              <w:rPr>
                <w:rFonts w:cs="Arial"/>
                <w:color w:val="000000"/>
                <w:sz w:val="24"/>
                <w:szCs w:val="24"/>
              </w:rPr>
              <w:t xml:space="preserve"> to take, to seize, to hold </w:t>
            </w:r>
          </w:p>
          <w:p w14:paraId="4ADD7CE9" w14:textId="77777777" w:rsidR="003F6093" w:rsidRDefault="000A2B13">
            <w:pPr>
              <w:numPr>
                <w:ilvl w:val="1"/>
                <w:numId w:val="292"/>
              </w:numPr>
              <w:rPr>
                <w:rFonts w:cs="Arial"/>
                <w:color w:val="000000"/>
                <w:sz w:val="24"/>
                <w:szCs w:val="24"/>
              </w:rPr>
            </w:pPr>
            <w:r>
              <w:rPr>
                <w:rFonts w:cs="Arial"/>
                <w:color w:val="000000"/>
                <w:sz w:val="24"/>
                <w:szCs w:val="24"/>
              </w:rPr>
              <w:t xml:space="preserve">Latin, </w:t>
            </w:r>
            <w:r>
              <w:rPr>
                <w:rFonts w:cs="Arial"/>
                <w:i/>
                <w:iCs/>
                <w:color w:val="000000"/>
                <w:sz w:val="24"/>
                <w:szCs w:val="24"/>
              </w:rPr>
              <w:t>capere</w:t>
            </w:r>
            <w:r>
              <w:rPr>
                <w:rFonts w:cs="Arial"/>
                <w:color w:val="000000"/>
                <w:sz w:val="24"/>
                <w:szCs w:val="24"/>
              </w:rPr>
              <w:t xml:space="preserve">: to seize </w:t>
            </w:r>
          </w:p>
          <w:p w14:paraId="2E0DD8BA" w14:textId="77777777" w:rsidR="003F6093" w:rsidRDefault="00C436DA">
            <w:pPr>
              <w:numPr>
                <w:ilvl w:val="1"/>
                <w:numId w:val="292"/>
              </w:numPr>
              <w:spacing w:after="280"/>
              <w:rPr>
                <w:rFonts w:cs="Arial"/>
                <w:color w:val="000000"/>
                <w:sz w:val="24"/>
                <w:szCs w:val="24"/>
              </w:rPr>
            </w:pPr>
            <w:hyperlink r:id="rId741" w:anchor="CAD" w:history="1">
              <w:r w:rsidR="000A2B13">
                <w:rPr>
                  <w:rStyle w:val="Hyperlink"/>
                </w:rPr>
                <w:t>receive</w:t>
              </w:r>
            </w:hyperlink>
            <w:r w:rsidR="000A2B13">
              <w:rPr>
                <w:rFonts w:cs="Arial"/>
                <w:color w:val="000000"/>
                <w:sz w:val="24"/>
                <w:szCs w:val="24"/>
              </w:rPr>
              <w:t xml:space="preserve"> (verb): to take in, to acquire </w:t>
            </w:r>
          </w:p>
          <w:p w14:paraId="6440287E" w14:textId="77777777" w:rsidR="003F6093" w:rsidRDefault="000A2B13">
            <w:pPr>
              <w:numPr>
                <w:ilvl w:val="0"/>
                <w:numId w:val="322"/>
              </w:numPr>
              <w:rPr>
                <w:rFonts w:cs="Arial"/>
                <w:color w:val="000000"/>
                <w:sz w:val="24"/>
                <w:szCs w:val="24"/>
              </w:rPr>
            </w:pPr>
            <w:r>
              <w:rPr>
                <w:rFonts w:cs="Arial"/>
                <w:i/>
                <w:iCs/>
                <w:color w:val="000000"/>
                <w:sz w:val="24"/>
                <w:szCs w:val="24"/>
              </w:rPr>
              <w:t>ceas, cede, ceed, cess:</w:t>
            </w:r>
            <w:r>
              <w:rPr>
                <w:rFonts w:cs="Arial"/>
                <w:color w:val="000000"/>
                <w:sz w:val="24"/>
                <w:szCs w:val="24"/>
              </w:rPr>
              <w:t xml:space="preserve"> go, yield </w:t>
            </w:r>
          </w:p>
          <w:p w14:paraId="0C5E4A36" w14:textId="77777777" w:rsidR="003F6093" w:rsidRDefault="000A2B13">
            <w:pPr>
              <w:numPr>
                <w:ilvl w:val="1"/>
                <w:numId w:val="322"/>
              </w:numPr>
              <w:rPr>
                <w:rFonts w:cs="Arial"/>
                <w:color w:val="000000"/>
                <w:sz w:val="24"/>
                <w:szCs w:val="24"/>
              </w:rPr>
            </w:pPr>
            <w:r>
              <w:rPr>
                <w:rFonts w:cs="Arial"/>
                <w:color w:val="000000"/>
                <w:sz w:val="24"/>
                <w:szCs w:val="24"/>
              </w:rPr>
              <w:t xml:space="preserve">Latin, </w:t>
            </w:r>
            <w:r>
              <w:rPr>
                <w:rFonts w:cs="Arial"/>
                <w:i/>
                <w:iCs/>
                <w:color w:val="000000"/>
                <w:sz w:val="24"/>
                <w:szCs w:val="24"/>
              </w:rPr>
              <w:t>cedere</w:t>
            </w:r>
            <w:r>
              <w:rPr>
                <w:rFonts w:cs="Arial"/>
                <w:color w:val="000000"/>
                <w:sz w:val="24"/>
                <w:szCs w:val="24"/>
              </w:rPr>
              <w:t xml:space="preserve">: to go </w:t>
            </w:r>
          </w:p>
          <w:p w14:paraId="1851A454" w14:textId="77777777" w:rsidR="003F6093" w:rsidRDefault="00C436DA">
            <w:pPr>
              <w:numPr>
                <w:ilvl w:val="1"/>
                <w:numId w:val="322"/>
              </w:numPr>
              <w:spacing w:after="280"/>
              <w:rPr>
                <w:rFonts w:cs="Arial"/>
                <w:color w:val="000000"/>
                <w:sz w:val="24"/>
                <w:szCs w:val="24"/>
              </w:rPr>
            </w:pPr>
            <w:hyperlink r:id="rId742" w:anchor="CEAS" w:history="1">
              <w:r w:rsidR="000A2B13">
                <w:rPr>
                  <w:rStyle w:val="Hyperlink"/>
                </w:rPr>
                <w:t>exceed</w:t>
              </w:r>
            </w:hyperlink>
            <w:r w:rsidR="000A2B13">
              <w:rPr>
                <w:rFonts w:cs="Arial"/>
                <w:color w:val="000000"/>
                <w:sz w:val="24"/>
                <w:szCs w:val="24"/>
              </w:rPr>
              <w:t xml:space="preserve"> (verb): to go beyond a limit, to be greater than </w:t>
            </w:r>
          </w:p>
          <w:p w14:paraId="0F19F286" w14:textId="77777777" w:rsidR="003F6093" w:rsidRDefault="000A2B13">
            <w:pPr>
              <w:numPr>
                <w:ilvl w:val="0"/>
                <w:numId w:val="109"/>
              </w:numPr>
              <w:rPr>
                <w:rFonts w:cs="Arial"/>
                <w:color w:val="000000"/>
                <w:sz w:val="24"/>
                <w:szCs w:val="24"/>
              </w:rPr>
            </w:pPr>
            <w:r>
              <w:rPr>
                <w:rFonts w:cs="Arial"/>
                <w:i/>
                <w:iCs/>
                <w:color w:val="000000"/>
                <w:sz w:val="24"/>
                <w:szCs w:val="24"/>
              </w:rPr>
              <w:t>chron:</w:t>
            </w:r>
            <w:r>
              <w:rPr>
                <w:rFonts w:cs="Arial"/>
                <w:color w:val="000000"/>
                <w:sz w:val="24"/>
                <w:szCs w:val="24"/>
              </w:rPr>
              <w:t xml:space="preserve"> time </w:t>
            </w:r>
          </w:p>
          <w:p w14:paraId="7179C782" w14:textId="77777777" w:rsidR="003F6093" w:rsidRDefault="000A2B13">
            <w:pPr>
              <w:numPr>
                <w:ilvl w:val="1"/>
                <w:numId w:val="109"/>
              </w:numPr>
              <w:rPr>
                <w:rFonts w:cs="Arial"/>
                <w:color w:val="000000"/>
                <w:sz w:val="24"/>
                <w:szCs w:val="24"/>
              </w:rPr>
            </w:pPr>
            <w:r>
              <w:rPr>
                <w:rFonts w:cs="Arial"/>
                <w:color w:val="000000"/>
                <w:sz w:val="24"/>
                <w:szCs w:val="24"/>
              </w:rPr>
              <w:t xml:space="preserve">Greek, </w:t>
            </w:r>
            <w:r>
              <w:rPr>
                <w:rFonts w:cs="Arial"/>
                <w:i/>
                <w:iCs/>
                <w:color w:val="000000"/>
                <w:sz w:val="24"/>
                <w:szCs w:val="24"/>
              </w:rPr>
              <w:t>khronos</w:t>
            </w:r>
            <w:r>
              <w:rPr>
                <w:rFonts w:cs="Arial"/>
                <w:color w:val="000000"/>
                <w:sz w:val="24"/>
                <w:szCs w:val="24"/>
              </w:rPr>
              <w:t xml:space="preserve">: time </w:t>
            </w:r>
          </w:p>
          <w:p w14:paraId="67E7B558" w14:textId="77777777" w:rsidR="003F6093" w:rsidRDefault="00C436DA">
            <w:pPr>
              <w:numPr>
                <w:ilvl w:val="1"/>
                <w:numId w:val="109"/>
              </w:numPr>
              <w:spacing w:after="280"/>
              <w:rPr>
                <w:rFonts w:cs="Arial"/>
                <w:color w:val="000000"/>
                <w:sz w:val="24"/>
                <w:szCs w:val="24"/>
              </w:rPr>
            </w:pPr>
            <w:hyperlink r:id="rId743" w:anchor="CHRON" w:history="1">
              <w:r w:rsidR="000A2B13">
                <w:rPr>
                  <w:rStyle w:val="Hyperlink"/>
                </w:rPr>
                <w:t>chronological</w:t>
              </w:r>
            </w:hyperlink>
            <w:r w:rsidR="000A2B13">
              <w:rPr>
                <w:rFonts w:cs="Arial"/>
                <w:color w:val="000000"/>
                <w:sz w:val="24"/>
                <w:szCs w:val="24"/>
              </w:rPr>
              <w:t xml:space="preserve"> (adjective): arranged in order of time or sequence </w:t>
            </w:r>
          </w:p>
          <w:p w14:paraId="3F24D932" w14:textId="77777777" w:rsidR="003F6093" w:rsidRDefault="000A2B13">
            <w:pPr>
              <w:numPr>
                <w:ilvl w:val="0"/>
                <w:numId w:val="285"/>
              </w:numPr>
              <w:rPr>
                <w:rFonts w:cs="Arial"/>
                <w:color w:val="000000"/>
                <w:sz w:val="24"/>
                <w:szCs w:val="24"/>
              </w:rPr>
            </w:pPr>
            <w:r>
              <w:rPr>
                <w:rFonts w:cs="Arial"/>
                <w:i/>
                <w:iCs/>
                <w:color w:val="000000"/>
                <w:sz w:val="24"/>
                <w:szCs w:val="24"/>
              </w:rPr>
              <w:t>clam, claim:</w:t>
            </w:r>
            <w:r>
              <w:rPr>
                <w:rFonts w:cs="Arial"/>
                <w:color w:val="000000"/>
                <w:sz w:val="24"/>
                <w:szCs w:val="24"/>
              </w:rPr>
              <w:t xml:space="preserve"> shout </w:t>
            </w:r>
          </w:p>
          <w:p w14:paraId="03AD200B" w14:textId="77777777" w:rsidR="003F6093" w:rsidRDefault="000A2B13">
            <w:pPr>
              <w:numPr>
                <w:ilvl w:val="1"/>
                <w:numId w:val="285"/>
              </w:numPr>
              <w:rPr>
                <w:rFonts w:cs="Arial"/>
                <w:color w:val="000000"/>
                <w:sz w:val="24"/>
                <w:szCs w:val="24"/>
              </w:rPr>
            </w:pPr>
            <w:r>
              <w:rPr>
                <w:rFonts w:cs="Arial"/>
                <w:color w:val="000000"/>
                <w:sz w:val="24"/>
                <w:szCs w:val="24"/>
              </w:rPr>
              <w:t xml:space="preserve">Latin, </w:t>
            </w:r>
            <w:r>
              <w:rPr>
                <w:rFonts w:cs="Arial"/>
                <w:i/>
                <w:iCs/>
                <w:color w:val="000000"/>
                <w:sz w:val="24"/>
                <w:szCs w:val="24"/>
              </w:rPr>
              <w:t>clamare</w:t>
            </w:r>
            <w:r>
              <w:rPr>
                <w:rFonts w:cs="Arial"/>
                <w:color w:val="000000"/>
                <w:sz w:val="24"/>
                <w:szCs w:val="24"/>
              </w:rPr>
              <w:t xml:space="preserve">: to call out, shout </w:t>
            </w:r>
          </w:p>
          <w:p w14:paraId="23B30769" w14:textId="77777777" w:rsidR="003F6093" w:rsidRDefault="00C436DA">
            <w:pPr>
              <w:numPr>
                <w:ilvl w:val="1"/>
                <w:numId w:val="285"/>
              </w:numPr>
              <w:spacing w:after="280"/>
              <w:rPr>
                <w:rFonts w:cs="Arial"/>
                <w:color w:val="000000"/>
                <w:sz w:val="24"/>
                <w:szCs w:val="24"/>
              </w:rPr>
            </w:pPr>
            <w:hyperlink r:id="rId744" w:anchor="CLAM" w:history="1">
              <w:r w:rsidR="000A2B13">
                <w:rPr>
                  <w:rStyle w:val="Hyperlink"/>
                </w:rPr>
                <w:t>clamor</w:t>
              </w:r>
            </w:hyperlink>
            <w:r w:rsidR="000A2B13">
              <w:rPr>
                <w:rFonts w:cs="Arial"/>
                <w:color w:val="000000"/>
                <w:sz w:val="24"/>
                <w:szCs w:val="24"/>
              </w:rPr>
              <w:t xml:space="preserve"> (verb): to make noise </w:t>
            </w:r>
          </w:p>
          <w:p w14:paraId="26301093" w14:textId="77777777" w:rsidR="003F6093" w:rsidRDefault="000A2B13">
            <w:pPr>
              <w:numPr>
                <w:ilvl w:val="0"/>
                <w:numId w:val="390"/>
              </w:numPr>
              <w:rPr>
                <w:rFonts w:cs="Arial"/>
                <w:color w:val="000000"/>
                <w:sz w:val="24"/>
                <w:szCs w:val="24"/>
              </w:rPr>
            </w:pPr>
            <w:r>
              <w:rPr>
                <w:rFonts w:cs="Arial"/>
                <w:i/>
                <w:iCs/>
                <w:color w:val="000000"/>
                <w:sz w:val="24"/>
                <w:szCs w:val="24"/>
              </w:rPr>
              <w:t>cogn, gnos:</w:t>
            </w:r>
            <w:r>
              <w:rPr>
                <w:rFonts w:cs="Arial"/>
                <w:color w:val="000000"/>
                <w:sz w:val="24"/>
                <w:szCs w:val="24"/>
              </w:rPr>
              <w:t xml:space="preserve"> know to know </w:t>
            </w:r>
          </w:p>
          <w:p w14:paraId="1CF8B18B" w14:textId="77777777" w:rsidR="003F6093" w:rsidRDefault="000A2B13">
            <w:pPr>
              <w:numPr>
                <w:ilvl w:val="1"/>
                <w:numId w:val="390"/>
              </w:numPr>
              <w:rPr>
                <w:rFonts w:cs="Arial"/>
                <w:color w:val="000000"/>
                <w:sz w:val="24"/>
                <w:szCs w:val="24"/>
              </w:rPr>
            </w:pPr>
            <w:r>
              <w:rPr>
                <w:rFonts w:cs="Arial"/>
                <w:color w:val="000000"/>
                <w:sz w:val="24"/>
                <w:szCs w:val="24"/>
              </w:rPr>
              <w:t xml:space="preserve">Latin, </w:t>
            </w:r>
            <w:r>
              <w:rPr>
                <w:rFonts w:cs="Arial"/>
                <w:i/>
                <w:iCs/>
                <w:color w:val="000000"/>
                <w:sz w:val="24"/>
                <w:szCs w:val="24"/>
              </w:rPr>
              <w:t>cognoscere</w:t>
            </w:r>
            <w:r>
              <w:rPr>
                <w:rFonts w:cs="Arial"/>
                <w:color w:val="000000"/>
                <w:sz w:val="24"/>
                <w:szCs w:val="24"/>
              </w:rPr>
              <w:t xml:space="preserve">: to know </w:t>
            </w:r>
          </w:p>
          <w:p w14:paraId="0BBFE8AE" w14:textId="77777777" w:rsidR="003F6093" w:rsidRDefault="00C436DA">
            <w:pPr>
              <w:numPr>
                <w:ilvl w:val="1"/>
                <w:numId w:val="390"/>
              </w:numPr>
              <w:spacing w:after="280"/>
              <w:rPr>
                <w:rFonts w:cs="Arial"/>
                <w:color w:val="000000"/>
                <w:sz w:val="24"/>
                <w:szCs w:val="24"/>
              </w:rPr>
            </w:pPr>
            <w:hyperlink r:id="rId745" w:anchor="COGN" w:history="1">
              <w:r w:rsidR="000A2B13">
                <w:rPr>
                  <w:rStyle w:val="Hyperlink"/>
                </w:rPr>
                <w:t>recognize</w:t>
              </w:r>
            </w:hyperlink>
            <w:r w:rsidR="000A2B13">
              <w:rPr>
                <w:rFonts w:cs="Arial"/>
                <w:color w:val="000000"/>
                <w:sz w:val="24"/>
                <w:szCs w:val="24"/>
              </w:rPr>
              <w:t xml:space="preserve"> (verb): to know, to identify </w:t>
            </w:r>
          </w:p>
          <w:p w14:paraId="5C4E241D" w14:textId="77777777" w:rsidR="003F6093" w:rsidRDefault="000A2B13">
            <w:pPr>
              <w:numPr>
                <w:ilvl w:val="0"/>
                <w:numId w:val="179"/>
              </w:numPr>
              <w:rPr>
                <w:rFonts w:cs="Arial"/>
                <w:color w:val="000000"/>
                <w:sz w:val="24"/>
                <w:szCs w:val="24"/>
              </w:rPr>
            </w:pPr>
            <w:r>
              <w:rPr>
                <w:rFonts w:cs="Arial"/>
                <w:i/>
                <w:iCs/>
                <w:color w:val="000000"/>
                <w:sz w:val="24"/>
                <w:szCs w:val="24"/>
              </w:rPr>
              <w:t>corp:</w:t>
            </w:r>
            <w:r>
              <w:rPr>
                <w:rFonts w:cs="Arial"/>
                <w:color w:val="000000"/>
                <w:sz w:val="24"/>
                <w:szCs w:val="24"/>
              </w:rPr>
              <w:t xml:space="preserve"> body </w:t>
            </w:r>
          </w:p>
          <w:p w14:paraId="3CCC629F" w14:textId="77777777" w:rsidR="003F6093" w:rsidRDefault="000A2B13">
            <w:pPr>
              <w:numPr>
                <w:ilvl w:val="1"/>
                <w:numId w:val="179"/>
              </w:numPr>
              <w:rPr>
                <w:rFonts w:cs="Arial"/>
                <w:color w:val="000000"/>
                <w:sz w:val="24"/>
                <w:szCs w:val="24"/>
              </w:rPr>
            </w:pPr>
            <w:r>
              <w:rPr>
                <w:rFonts w:cs="Arial"/>
                <w:color w:val="000000"/>
                <w:sz w:val="24"/>
                <w:szCs w:val="24"/>
              </w:rPr>
              <w:t xml:space="preserve">Latin, </w:t>
            </w:r>
            <w:r>
              <w:rPr>
                <w:rFonts w:cs="Arial"/>
                <w:i/>
                <w:iCs/>
                <w:color w:val="000000"/>
                <w:sz w:val="24"/>
                <w:szCs w:val="24"/>
              </w:rPr>
              <w:t>corpus</w:t>
            </w:r>
            <w:r>
              <w:rPr>
                <w:rFonts w:cs="Arial"/>
                <w:color w:val="000000"/>
                <w:sz w:val="24"/>
                <w:szCs w:val="24"/>
              </w:rPr>
              <w:t xml:space="preserve">: body </w:t>
            </w:r>
          </w:p>
          <w:p w14:paraId="07F051CB" w14:textId="77777777" w:rsidR="003F6093" w:rsidRDefault="00C436DA">
            <w:pPr>
              <w:numPr>
                <w:ilvl w:val="1"/>
                <w:numId w:val="179"/>
              </w:numPr>
              <w:spacing w:after="280"/>
              <w:rPr>
                <w:rFonts w:cs="Arial"/>
                <w:color w:val="000000"/>
                <w:sz w:val="24"/>
                <w:szCs w:val="24"/>
              </w:rPr>
            </w:pPr>
            <w:hyperlink r:id="rId746" w:anchor="CORP" w:history="1">
              <w:r w:rsidR="000A2B13">
                <w:rPr>
                  <w:rStyle w:val="Hyperlink"/>
                </w:rPr>
                <w:t>corporate</w:t>
              </w:r>
            </w:hyperlink>
            <w:r w:rsidR="000A2B13">
              <w:rPr>
                <w:rFonts w:cs="Arial"/>
                <w:color w:val="000000"/>
                <w:sz w:val="24"/>
                <w:szCs w:val="24"/>
              </w:rPr>
              <w:t xml:space="preserve"> (adjective): formed into a body or association, united in one group </w:t>
            </w:r>
          </w:p>
          <w:p w14:paraId="297E9F08" w14:textId="77777777" w:rsidR="003F6093" w:rsidRDefault="000A2B13">
            <w:pPr>
              <w:numPr>
                <w:ilvl w:val="0"/>
                <w:numId w:val="500"/>
              </w:numPr>
              <w:rPr>
                <w:rFonts w:cs="Arial"/>
                <w:color w:val="000000"/>
                <w:sz w:val="24"/>
                <w:szCs w:val="24"/>
              </w:rPr>
            </w:pPr>
            <w:r>
              <w:rPr>
                <w:rFonts w:cs="Arial"/>
                <w:i/>
                <w:iCs/>
                <w:color w:val="000000"/>
                <w:sz w:val="24"/>
                <w:szCs w:val="24"/>
              </w:rPr>
              <w:t>cre, cresc, cret:</w:t>
            </w:r>
            <w:r>
              <w:rPr>
                <w:rFonts w:cs="Arial"/>
                <w:color w:val="000000"/>
                <w:sz w:val="24"/>
                <w:szCs w:val="24"/>
              </w:rPr>
              <w:t xml:space="preserve"> grow </w:t>
            </w:r>
          </w:p>
          <w:p w14:paraId="79A7B7EA" w14:textId="77777777" w:rsidR="003F6093" w:rsidRDefault="000A2B13">
            <w:pPr>
              <w:numPr>
                <w:ilvl w:val="1"/>
                <w:numId w:val="500"/>
              </w:numPr>
              <w:rPr>
                <w:rFonts w:cs="Arial"/>
                <w:color w:val="000000"/>
                <w:sz w:val="24"/>
                <w:szCs w:val="24"/>
              </w:rPr>
            </w:pPr>
            <w:r>
              <w:rPr>
                <w:rFonts w:cs="Arial"/>
                <w:color w:val="000000"/>
                <w:sz w:val="24"/>
                <w:szCs w:val="24"/>
              </w:rPr>
              <w:t xml:space="preserve">Latin, </w:t>
            </w:r>
            <w:r>
              <w:rPr>
                <w:rFonts w:cs="Arial"/>
                <w:i/>
                <w:iCs/>
                <w:color w:val="000000"/>
                <w:sz w:val="24"/>
                <w:szCs w:val="24"/>
              </w:rPr>
              <w:t>crescere</w:t>
            </w:r>
            <w:r>
              <w:rPr>
                <w:rFonts w:cs="Arial"/>
                <w:color w:val="000000"/>
                <w:sz w:val="24"/>
                <w:szCs w:val="24"/>
              </w:rPr>
              <w:t xml:space="preserve">: to grow </w:t>
            </w:r>
          </w:p>
          <w:p w14:paraId="32478D2F" w14:textId="77777777" w:rsidR="003F6093" w:rsidRDefault="00C436DA">
            <w:pPr>
              <w:numPr>
                <w:ilvl w:val="1"/>
                <w:numId w:val="500"/>
              </w:numPr>
              <w:spacing w:after="280"/>
              <w:rPr>
                <w:rFonts w:cs="Arial"/>
                <w:color w:val="000000"/>
                <w:sz w:val="24"/>
                <w:szCs w:val="24"/>
              </w:rPr>
            </w:pPr>
            <w:hyperlink r:id="rId747" w:anchor="CRE" w:history="1">
              <w:r w:rsidR="000A2B13">
                <w:rPr>
                  <w:rStyle w:val="Hyperlink"/>
                </w:rPr>
                <w:t>create</w:t>
              </w:r>
            </w:hyperlink>
            <w:r w:rsidR="000A2B13">
              <w:rPr>
                <w:rFonts w:cs="Arial"/>
                <w:color w:val="000000"/>
                <w:sz w:val="24"/>
                <w:szCs w:val="24"/>
              </w:rPr>
              <w:t xml:space="preserve"> (verb): to originate, to produce through imagination </w:t>
            </w:r>
          </w:p>
          <w:p w14:paraId="7E00239B" w14:textId="77777777" w:rsidR="003F6093" w:rsidRDefault="000A2B13">
            <w:pPr>
              <w:numPr>
                <w:ilvl w:val="0"/>
                <w:numId w:val="95"/>
              </w:numPr>
              <w:rPr>
                <w:rFonts w:cs="Arial"/>
                <w:color w:val="000000"/>
                <w:sz w:val="24"/>
                <w:szCs w:val="24"/>
              </w:rPr>
            </w:pPr>
            <w:r>
              <w:rPr>
                <w:rFonts w:cs="Arial"/>
                <w:i/>
                <w:iCs/>
                <w:color w:val="000000"/>
                <w:sz w:val="24"/>
                <w:szCs w:val="24"/>
              </w:rPr>
              <w:t>cred:</w:t>
            </w:r>
            <w:r>
              <w:rPr>
                <w:rFonts w:cs="Arial"/>
                <w:color w:val="000000"/>
                <w:sz w:val="24"/>
                <w:szCs w:val="24"/>
              </w:rPr>
              <w:t xml:space="preserve"> trust, believe </w:t>
            </w:r>
          </w:p>
          <w:p w14:paraId="6662E1D9" w14:textId="77777777" w:rsidR="003F6093" w:rsidRDefault="000A2B13">
            <w:pPr>
              <w:numPr>
                <w:ilvl w:val="1"/>
                <w:numId w:val="95"/>
              </w:numPr>
              <w:rPr>
                <w:rFonts w:cs="Arial"/>
                <w:color w:val="000000"/>
                <w:sz w:val="24"/>
                <w:szCs w:val="24"/>
              </w:rPr>
            </w:pPr>
            <w:r>
              <w:rPr>
                <w:rFonts w:cs="Arial"/>
                <w:color w:val="000000"/>
                <w:sz w:val="24"/>
                <w:szCs w:val="24"/>
              </w:rPr>
              <w:t xml:space="preserve">Latin, </w:t>
            </w:r>
            <w:r>
              <w:rPr>
                <w:rFonts w:cs="Arial"/>
                <w:i/>
                <w:iCs/>
                <w:color w:val="000000"/>
                <w:sz w:val="24"/>
                <w:szCs w:val="24"/>
              </w:rPr>
              <w:t>credere</w:t>
            </w:r>
            <w:r>
              <w:rPr>
                <w:rFonts w:cs="Arial"/>
                <w:color w:val="000000"/>
                <w:sz w:val="24"/>
                <w:szCs w:val="24"/>
              </w:rPr>
              <w:t xml:space="preserve">: to believe </w:t>
            </w:r>
          </w:p>
          <w:p w14:paraId="7A7F3B70" w14:textId="77777777" w:rsidR="003F6093" w:rsidRDefault="00C436DA">
            <w:pPr>
              <w:numPr>
                <w:ilvl w:val="1"/>
                <w:numId w:val="95"/>
              </w:numPr>
              <w:spacing w:after="280"/>
              <w:rPr>
                <w:rFonts w:cs="Arial"/>
                <w:color w:val="000000"/>
                <w:sz w:val="24"/>
                <w:szCs w:val="24"/>
              </w:rPr>
            </w:pPr>
            <w:hyperlink r:id="rId748" w:anchor="CRED" w:history="1">
              <w:r w:rsidR="000A2B13">
                <w:rPr>
                  <w:rStyle w:val="Hyperlink"/>
                </w:rPr>
                <w:t>incredible</w:t>
              </w:r>
            </w:hyperlink>
            <w:r w:rsidR="000A2B13">
              <w:rPr>
                <w:rFonts w:cs="Arial"/>
                <w:color w:val="000000"/>
                <w:sz w:val="24"/>
                <w:szCs w:val="24"/>
              </w:rPr>
              <w:t xml:space="preserve"> (adjective): unbelievable </w:t>
            </w:r>
          </w:p>
          <w:p w14:paraId="7E183052" w14:textId="77777777" w:rsidR="003F6093" w:rsidRDefault="000A2B13">
            <w:pPr>
              <w:numPr>
                <w:ilvl w:val="0"/>
                <w:numId w:val="70"/>
              </w:numPr>
              <w:rPr>
                <w:rFonts w:cs="Arial"/>
                <w:color w:val="000000"/>
                <w:sz w:val="24"/>
                <w:szCs w:val="24"/>
              </w:rPr>
            </w:pPr>
            <w:r>
              <w:rPr>
                <w:rFonts w:cs="Arial"/>
                <w:i/>
                <w:iCs/>
                <w:color w:val="000000"/>
                <w:sz w:val="24"/>
                <w:szCs w:val="24"/>
              </w:rPr>
              <w:t>cour, cur, curr, curs:</w:t>
            </w:r>
            <w:r>
              <w:rPr>
                <w:rFonts w:cs="Arial"/>
                <w:color w:val="000000"/>
                <w:sz w:val="24"/>
                <w:szCs w:val="24"/>
              </w:rPr>
              <w:t xml:space="preserve"> run, course </w:t>
            </w:r>
          </w:p>
          <w:p w14:paraId="0102A4B7" w14:textId="77777777" w:rsidR="003F6093" w:rsidRDefault="000A2B13">
            <w:pPr>
              <w:numPr>
                <w:ilvl w:val="1"/>
                <w:numId w:val="70"/>
              </w:numPr>
              <w:rPr>
                <w:rFonts w:cs="Arial"/>
                <w:color w:val="000000"/>
                <w:sz w:val="24"/>
                <w:szCs w:val="24"/>
              </w:rPr>
            </w:pPr>
            <w:r>
              <w:rPr>
                <w:rFonts w:cs="Arial"/>
                <w:color w:val="000000"/>
                <w:sz w:val="24"/>
                <w:szCs w:val="24"/>
              </w:rPr>
              <w:t xml:space="preserve">Latin, </w:t>
            </w:r>
            <w:r>
              <w:rPr>
                <w:rFonts w:cs="Arial"/>
                <w:i/>
                <w:iCs/>
                <w:color w:val="000000"/>
                <w:sz w:val="24"/>
                <w:szCs w:val="24"/>
              </w:rPr>
              <w:t>currere</w:t>
            </w:r>
            <w:r>
              <w:rPr>
                <w:rFonts w:cs="Arial"/>
                <w:color w:val="000000"/>
                <w:sz w:val="24"/>
                <w:szCs w:val="24"/>
              </w:rPr>
              <w:t xml:space="preserve">: run </w:t>
            </w:r>
          </w:p>
          <w:p w14:paraId="5D75BBBF" w14:textId="77777777" w:rsidR="003F6093" w:rsidRDefault="00C436DA">
            <w:pPr>
              <w:numPr>
                <w:ilvl w:val="1"/>
                <w:numId w:val="70"/>
              </w:numPr>
              <w:spacing w:after="280"/>
              <w:rPr>
                <w:rFonts w:cs="Arial"/>
                <w:color w:val="000000"/>
                <w:sz w:val="24"/>
                <w:szCs w:val="24"/>
              </w:rPr>
            </w:pPr>
            <w:hyperlink r:id="rId749" w:anchor="COUR" w:history="1">
              <w:r w:rsidR="000A2B13">
                <w:rPr>
                  <w:rStyle w:val="Hyperlink"/>
                </w:rPr>
                <w:t xml:space="preserve">occur </w:t>
              </w:r>
            </w:hyperlink>
            <w:r w:rsidR="000A2B13">
              <w:rPr>
                <w:rFonts w:cs="Arial"/>
                <w:color w:val="000000"/>
                <w:sz w:val="24"/>
                <w:szCs w:val="24"/>
              </w:rPr>
              <w:t xml:space="preserve">(verb): to happen, to come to mind </w:t>
            </w:r>
          </w:p>
          <w:p w14:paraId="08B0823B" w14:textId="77777777" w:rsidR="003F6093" w:rsidRDefault="000A2B13">
            <w:pPr>
              <w:rPr>
                <w:rFonts w:cs="Arial"/>
                <w:b/>
                <w:bCs/>
                <w:color w:val="000000"/>
                <w:sz w:val="24"/>
                <w:szCs w:val="24"/>
              </w:rPr>
            </w:pPr>
            <w:r>
              <w:rPr>
                <w:rFonts w:cs="Arial"/>
                <w:color w:val="000000"/>
                <w:sz w:val="24"/>
                <w:szCs w:val="24"/>
              </w:rPr>
              <w:br/>
              <w:t>D</w:t>
            </w:r>
            <w:r>
              <w:rPr>
                <w:rFonts w:cs="Arial"/>
                <w:b/>
                <w:bCs/>
                <w:color w:val="000000"/>
                <w:sz w:val="24"/>
                <w:szCs w:val="24"/>
              </w:rPr>
              <w:t xml:space="preserve"> </w:t>
            </w:r>
          </w:p>
          <w:p w14:paraId="7680C954" w14:textId="77777777" w:rsidR="003F6093" w:rsidRDefault="000A2B13">
            <w:pPr>
              <w:numPr>
                <w:ilvl w:val="0"/>
                <w:numId w:val="432"/>
              </w:numPr>
              <w:spacing w:before="280"/>
              <w:rPr>
                <w:rFonts w:cs="Arial"/>
                <w:color w:val="000000"/>
                <w:sz w:val="24"/>
                <w:szCs w:val="24"/>
              </w:rPr>
            </w:pPr>
            <w:bookmarkStart w:id="121" w:name="dic"/>
            <w:r>
              <w:rPr>
                <w:rFonts w:cs="Arial"/>
                <w:i/>
                <w:iCs/>
                <w:color w:val="000000"/>
                <w:sz w:val="24"/>
                <w:szCs w:val="24"/>
              </w:rPr>
              <w:t>dic, dict, dit:</w:t>
            </w:r>
            <w:bookmarkEnd w:id="121"/>
            <w:r>
              <w:rPr>
                <w:rFonts w:cs="Arial"/>
                <w:color w:val="000000"/>
                <w:sz w:val="24"/>
                <w:szCs w:val="24"/>
              </w:rPr>
              <w:t xml:space="preserve"> say, speak </w:t>
            </w:r>
          </w:p>
          <w:p w14:paraId="45B888B0" w14:textId="77777777" w:rsidR="003F6093" w:rsidRDefault="000A2B13">
            <w:pPr>
              <w:numPr>
                <w:ilvl w:val="1"/>
                <w:numId w:val="432"/>
              </w:numPr>
              <w:rPr>
                <w:rFonts w:cs="Arial"/>
                <w:color w:val="000000"/>
                <w:sz w:val="24"/>
                <w:szCs w:val="24"/>
              </w:rPr>
            </w:pPr>
            <w:r>
              <w:rPr>
                <w:rFonts w:cs="Arial"/>
                <w:color w:val="000000"/>
                <w:sz w:val="24"/>
                <w:szCs w:val="24"/>
              </w:rPr>
              <w:t xml:space="preserve">Latin, </w:t>
            </w:r>
            <w:r>
              <w:rPr>
                <w:rFonts w:cs="Arial"/>
                <w:i/>
                <w:iCs/>
                <w:color w:val="000000"/>
                <w:sz w:val="24"/>
                <w:szCs w:val="24"/>
              </w:rPr>
              <w:t>dicere</w:t>
            </w:r>
            <w:r>
              <w:rPr>
                <w:rFonts w:cs="Arial"/>
                <w:color w:val="000000"/>
                <w:sz w:val="24"/>
                <w:szCs w:val="24"/>
              </w:rPr>
              <w:t xml:space="preserve">: to say </w:t>
            </w:r>
          </w:p>
          <w:p w14:paraId="53609470" w14:textId="77777777" w:rsidR="003F6093" w:rsidRDefault="00C436DA">
            <w:pPr>
              <w:numPr>
                <w:ilvl w:val="1"/>
                <w:numId w:val="432"/>
              </w:numPr>
              <w:spacing w:after="280"/>
              <w:rPr>
                <w:rFonts w:cs="Arial"/>
                <w:color w:val="000000"/>
                <w:sz w:val="24"/>
                <w:szCs w:val="24"/>
              </w:rPr>
            </w:pPr>
            <w:hyperlink r:id="rId750" w:anchor="DIC" w:history="1">
              <w:r w:rsidR="000A2B13">
                <w:rPr>
                  <w:rStyle w:val="Hyperlink"/>
                </w:rPr>
                <w:t>indicate</w:t>
              </w:r>
            </w:hyperlink>
            <w:r w:rsidR="000A2B13">
              <w:rPr>
                <w:rFonts w:cs="Arial"/>
                <w:color w:val="000000"/>
                <w:sz w:val="24"/>
                <w:szCs w:val="24"/>
              </w:rPr>
              <w:t xml:space="preserve"> (verb): to show, to point out </w:t>
            </w:r>
          </w:p>
          <w:p w14:paraId="3B2B77FC" w14:textId="77777777" w:rsidR="003F6093" w:rsidRDefault="000A2B13">
            <w:pPr>
              <w:numPr>
                <w:ilvl w:val="0"/>
                <w:numId w:val="493"/>
              </w:numPr>
              <w:rPr>
                <w:rFonts w:cs="Arial"/>
                <w:color w:val="000000"/>
                <w:sz w:val="24"/>
                <w:szCs w:val="24"/>
              </w:rPr>
            </w:pPr>
            <w:r>
              <w:rPr>
                <w:rFonts w:cs="Arial"/>
                <w:i/>
                <w:iCs/>
                <w:color w:val="000000"/>
                <w:sz w:val="24"/>
                <w:szCs w:val="24"/>
              </w:rPr>
              <w:t>doc, doct:</w:t>
            </w:r>
            <w:r>
              <w:rPr>
                <w:rFonts w:cs="Arial"/>
                <w:color w:val="000000"/>
                <w:sz w:val="24"/>
                <w:szCs w:val="24"/>
              </w:rPr>
              <w:t xml:space="preserve"> teach, prove </w:t>
            </w:r>
          </w:p>
          <w:p w14:paraId="0DA6DC96" w14:textId="77777777" w:rsidR="003F6093" w:rsidRDefault="000A2B13">
            <w:pPr>
              <w:numPr>
                <w:ilvl w:val="1"/>
                <w:numId w:val="493"/>
              </w:numPr>
              <w:rPr>
                <w:rFonts w:cs="Arial"/>
                <w:color w:val="000000"/>
                <w:sz w:val="24"/>
                <w:szCs w:val="24"/>
              </w:rPr>
            </w:pPr>
            <w:r>
              <w:rPr>
                <w:rFonts w:cs="Arial"/>
                <w:color w:val="000000"/>
                <w:sz w:val="24"/>
                <w:szCs w:val="24"/>
              </w:rPr>
              <w:t xml:space="preserve">Latin, </w:t>
            </w:r>
            <w:r>
              <w:rPr>
                <w:rFonts w:cs="Arial"/>
                <w:i/>
                <w:iCs/>
                <w:color w:val="000000"/>
                <w:sz w:val="24"/>
                <w:szCs w:val="24"/>
              </w:rPr>
              <w:t>docere</w:t>
            </w:r>
            <w:r>
              <w:rPr>
                <w:rFonts w:cs="Arial"/>
                <w:color w:val="000000"/>
                <w:sz w:val="24"/>
                <w:szCs w:val="24"/>
              </w:rPr>
              <w:t xml:space="preserve">: to teach </w:t>
            </w:r>
          </w:p>
          <w:p w14:paraId="55691865" w14:textId="77777777" w:rsidR="003F6093" w:rsidRDefault="00C436DA">
            <w:pPr>
              <w:numPr>
                <w:ilvl w:val="1"/>
                <w:numId w:val="493"/>
              </w:numPr>
              <w:spacing w:after="280"/>
              <w:rPr>
                <w:rFonts w:cs="Arial"/>
                <w:color w:val="000000"/>
                <w:sz w:val="24"/>
                <w:szCs w:val="24"/>
              </w:rPr>
            </w:pPr>
            <w:hyperlink r:id="rId751" w:anchor="DOC" w:history="1">
              <w:r w:rsidR="000A2B13">
                <w:rPr>
                  <w:rStyle w:val="Hyperlink"/>
                </w:rPr>
                <w:t xml:space="preserve">docile </w:t>
              </w:r>
            </w:hyperlink>
            <w:r w:rsidR="000A2B13">
              <w:rPr>
                <w:rFonts w:cs="Arial"/>
                <w:color w:val="000000"/>
                <w:sz w:val="24"/>
                <w:szCs w:val="24"/>
              </w:rPr>
              <w:t xml:space="preserve">(adjective): obedient, easily taught </w:t>
            </w:r>
          </w:p>
          <w:p w14:paraId="3BD9B37B" w14:textId="77777777" w:rsidR="003F6093" w:rsidRDefault="000A2B13">
            <w:pPr>
              <w:numPr>
                <w:ilvl w:val="0"/>
                <w:numId w:val="397"/>
              </w:numPr>
              <w:rPr>
                <w:rFonts w:cs="Arial"/>
                <w:color w:val="000000"/>
                <w:sz w:val="24"/>
                <w:szCs w:val="24"/>
              </w:rPr>
            </w:pPr>
            <w:r>
              <w:rPr>
                <w:rFonts w:cs="Arial"/>
                <w:i/>
                <w:iCs/>
                <w:color w:val="000000"/>
                <w:sz w:val="24"/>
                <w:szCs w:val="24"/>
              </w:rPr>
              <w:t>dog, dox:</w:t>
            </w:r>
            <w:r>
              <w:rPr>
                <w:rFonts w:cs="Arial"/>
                <w:color w:val="000000"/>
                <w:sz w:val="24"/>
                <w:szCs w:val="24"/>
              </w:rPr>
              <w:t xml:space="preserve"> thought, idea </w:t>
            </w:r>
          </w:p>
          <w:p w14:paraId="29C758E4" w14:textId="77777777" w:rsidR="003F6093" w:rsidRDefault="000A2B13">
            <w:pPr>
              <w:numPr>
                <w:ilvl w:val="1"/>
                <w:numId w:val="397"/>
              </w:numPr>
              <w:rPr>
                <w:rFonts w:cs="Arial"/>
                <w:color w:val="000000"/>
                <w:sz w:val="24"/>
                <w:szCs w:val="24"/>
              </w:rPr>
            </w:pPr>
            <w:r>
              <w:rPr>
                <w:rFonts w:cs="Arial"/>
                <w:color w:val="000000"/>
                <w:sz w:val="24"/>
                <w:szCs w:val="24"/>
              </w:rPr>
              <w:t xml:space="preserve">Greek, </w:t>
            </w:r>
            <w:r>
              <w:rPr>
                <w:rFonts w:cs="Arial"/>
                <w:i/>
                <w:iCs/>
                <w:color w:val="000000"/>
                <w:sz w:val="24"/>
                <w:szCs w:val="24"/>
              </w:rPr>
              <w:t>dokein</w:t>
            </w:r>
            <w:r>
              <w:rPr>
                <w:rFonts w:cs="Arial"/>
                <w:color w:val="000000"/>
                <w:sz w:val="24"/>
                <w:szCs w:val="24"/>
              </w:rPr>
              <w:t xml:space="preserve">: seem, think </w:t>
            </w:r>
          </w:p>
          <w:p w14:paraId="5FA9E92F" w14:textId="77777777" w:rsidR="003F6093" w:rsidRDefault="00C436DA">
            <w:pPr>
              <w:numPr>
                <w:ilvl w:val="1"/>
                <w:numId w:val="397"/>
              </w:numPr>
              <w:spacing w:after="280"/>
              <w:rPr>
                <w:rFonts w:cs="Arial"/>
                <w:color w:val="000000"/>
                <w:sz w:val="24"/>
                <w:szCs w:val="24"/>
              </w:rPr>
            </w:pPr>
            <w:hyperlink r:id="rId752" w:anchor="DOG" w:history="1">
              <w:r w:rsidR="000A2B13">
                <w:rPr>
                  <w:rStyle w:val="Hyperlink"/>
                </w:rPr>
                <w:t xml:space="preserve">dogma </w:t>
              </w:r>
            </w:hyperlink>
            <w:r w:rsidR="000A2B13">
              <w:rPr>
                <w:rFonts w:cs="Arial"/>
                <w:color w:val="000000"/>
                <w:sz w:val="24"/>
                <w:szCs w:val="24"/>
              </w:rPr>
              <w:t xml:space="preserve">(noun): an established opinion </w:t>
            </w:r>
          </w:p>
          <w:p w14:paraId="14639F6C" w14:textId="77777777" w:rsidR="003F6093" w:rsidRDefault="000A2B13">
            <w:pPr>
              <w:numPr>
                <w:ilvl w:val="0"/>
                <w:numId w:val="283"/>
              </w:numPr>
              <w:rPr>
                <w:rFonts w:cs="Arial"/>
                <w:color w:val="000000"/>
                <w:sz w:val="24"/>
                <w:szCs w:val="24"/>
              </w:rPr>
            </w:pPr>
            <w:r>
              <w:rPr>
                <w:rFonts w:cs="Arial"/>
                <w:i/>
                <w:iCs/>
                <w:color w:val="000000"/>
                <w:sz w:val="24"/>
                <w:szCs w:val="24"/>
              </w:rPr>
              <w:t>dec, dign:</w:t>
            </w:r>
            <w:r>
              <w:rPr>
                <w:rFonts w:cs="Arial"/>
                <w:color w:val="000000"/>
                <w:sz w:val="24"/>
                <w:szCs w:val="24"/>
              </w:rPr>
              <w:t xml:space="preserve"> suitable </w:t>
            </w:r>
          </w:p>
          <w:p w14:paraId="4CE7A290" w14:textId="77777777" w:rsidR="003F6093" w:rsidRDefault="000A2B13">
            <w:pPr>
              <w:numPr>
                <w:ilvl w:val="1"/>
                <w:numId w:val="283"/>
              </w:numPr>
              <w:rPr>
                <w:rFonts w:cs="Arial"/>
                <w:color w:val="000000"/>
                <w:sz w:val="24"/>
                <w:szCs w:val="24"/>
              </w:rPr>
            </w:pPr>
            <w:r>
              <w:rPr>
                <w:rFonts w:cs="Arial"/>
                <w:color w:val="000000"/>
                <w:sz w:val="24"/>
                <w:szCs w:val="24"/>
              </w:rPr>
              <w:t xml:space="preserve">Latin, </w:t>
            </w:r>
            <w:r>
              <w:rPr>
                <w:rFonts w:cs="Arial"/>
                <w:i/>
                <w:iCs/>
                <w:color w:val="000000"/>
                <w:sz w:val="24"/>
                <w:szCs w:val="24"/>
              </w:rPr>
              <w:t>decere</w:t>
            </w:r>
            <w:r>
              <w:rPr>
                <w:rFonts w:cs="Arial"/>
                <w:color w:val="000000"/>
                <w:sz w:val="24"/>
                <w:szCs w:val="24"/>
              </w:rPr>
              <w:t xml:space="preserve">: to be suitable </w:t>
            </w:r>
          </w:p>
          <w:p w14:paraId="6D544E38" w14:textId="77777777" w:rsidR="003F6093" w:rsidRDefault="00C436DA">
            <w:pPr>
              <w:numPr>
                <w:ilvl w:val="1"/>
                <w:numId w:val="283"/>
              </w:numPr>
              <w:spacing w:after="280"/>
              <w:rPr>
                <w:rFonts w:cs="Arial"/>
                <w:color w:val="000000"/>
                <w:sz w:val="24"/>
                <w:szCs w:val="24"/>
              </w:rPr>
            </w:pPr>
            <w:hyperlink r:id="rId753" w:anchor="DEC" w:history="1">
              <w:r w:rsidR="000A2B13">
                <w:rPr>
                  <w:rStyle w:val="Hyperlink"/>
                </w:rPr>
                <w:t>decent</w:t>
              </w:r>
            </w:hyperlink>
            <w:r w:rsidR="000A2B13">
              <w:rPr>
                <w:rFonts w:cs="Arial"/>
                <w:color w:val="000000"/>
                <w:sz w:val="24"/>
                <w:szCs w:val="24"/>
              </w:rPr>
              <w:t xml:space="preserve"> (adjective): conforming to standards, suitable, good </w:t>
            </w:r>
          </w:p>
          <w:p w14:paraId="5649A75D" w14:textId="77777777" w:rsidR="003F6093" w:rsidRDefault="000A2B13">
            <w:pPr>
              <w:numPr>
                <w:ilvl w:val="0"/>
                <w:numId w:val="245"/>
              </w:numPr>
              <w:rPr>
                <w:rFonts w:cs="Arial"/>
                <w:color w:val="000000"/>
                <w:sz w:val="24"/>
                <w:szCs w:val="24"/>
              </w:rPr>
            </w:pPr>
            <w:r>
              <w:rPr>
                <w:rFonts w:cs="Arial"/>
                <w:i/>
                <w:iCs/>
                <w:color w:val="000000"/>
                <w:sz w:val="24"/>
                <w:szCs w:val="24"/>
              </w:rPr>
              <w:t>duc, duct**:</w:t>
            </w:r>
            <w:r>
              <w:rPr>
                <w:rFonts w:cs="Arial"/>
                <w:color w:val="000000"/>
                <w:sz w:val="24"/>
                <w:szCs w:val="24"/>
              </w:rPr>
              <w:t xml:space="preserve"> lead </w:t>
            </w:r>
          </w:p>
          <w:p w14:paraId="62A67FB6" w14:textId="77777777" w:rsidR="003F6093" w:rsidRDefault="000A2B13">
            <w:pPr>
              <w:numPr>
                <w:ilvl w:val="1"/>
                <w:numId w:val="245"/>
              </w:numPr>
              <w:rPr>
                <w:rFonts w:cs="Arial"/>
                <w:color w:val="000000"/>
                <w:sz w:val="24"/>
                <w:szCs w:val="24"/>
              </w:rPr>
            </w:pPr>
            <w:r>
              <w:rPr>
                <w:rFonts w:cs="Arial"/>
                <w:color w:val="000000"/>
                <w:sz w:val="24"/>
                <w:szCs w:val="24"/>
              </w:rPr>
              <w:t xml:space="preserve">Latin, </w:t>
            </w:r>
            <w:r>
              <w:rPr>
                <w:rFonts w:cs="Arial"/>
                <w:i/>
                <w:iCs/>
                <w:color w:val="000000"/>
                <w:sz w:val="24"/>
                <w:szCs w:val="24"/>
              </w:rPr>
              <w:t>ducere</w:t>
            </w:r>
            <w:r>
              <w:rPr>
                <w:rFonts w:cs="Arial"/>
                <w:color w:val="000000"/>
                <w:sz w:val="24"/>
                <w:szCs w:val="24"/>
              </w:rPr>
              <w:t xml:space="preserve">: to draw or lead </w:t>
            </w:r>
          </w:p>
          <w:p w14:paraId="287E5CA9" w14:textId="77777777" w:rsidR="003F6093" w:rsidRDefault="00C436DA">
            <w:pPr>
              <w:numPr>
                <w:ilvl w:val="1"/>
                <w:numId w:val="245"/>
              </w:numPr>
              <w:rPr>
                <w:rFonts w:cs="Arial"/>
                <w:color w:val="000000"/>
                <w:sz w:val="24"/>
                <w:szCs w:val="24"/>
              </w:rPr>
            </w:pPr>
            <w:hyperlink r:id="rId754" w:anchor="DUC" w:history="1">
              <w:r w:rsidR="000A2B13">
                <w:rPr>
                  <w:rStyle w:val="Hyperlink"/>
                </w:rPr>
                <w:t>conduct</w:t>
              </w:r>
            </w:hyperlink>
            <w:r w:rsidR="000A2B13">
              <w:rPr>
                <w:rFonts w:cs="Arial"/>
                <w:color w:val="000000"/>
                <w:sz w:val="24"/>
                <w:szCs w:val="24"/>
              </w:rPr>
              <w:t xml:space="preserve"> (verb): to lead or guide</w:t>
            </w:r>
            <w:r w:rsidR="000A2B13">
              <w:rPr>
                <w:rFonts w:cs="Arial"/>
                <w:color w:val="000000"/>
                <w:sz w:val="24"/>
                <w:szCs w:val="24"/>
              </w:rPr>
              <w:br/>
              <w:t xml:space="preserve">(noun) - a person's behavior </w:t>
            </w:r>
          </w:p>
          <w:p w14:paraId="12B57652" w14:textId="77777777" w:rsidR="003F6093" w:rsidRDefault="000A2B13">
            <w:pPr>
              <w:numPr>
                <w:ilvl w:val="1"/>
                <w:numId w:val="245"/>
              </w:numPr>
              <w:spacing w:after="280"/>
              <w:rPr>
                <w:rFonts w:cs="Arial"/>
                <w:color w:val="000000"/>
                <w:sz w:val="24"/>
                <w:szCs w:val="24"/>
              </w:rPr>
            </w:pPr>
            <w:r>
              <w:rPr>
                <w:rFonts w:cs="Arial"/>
                <w:color w:val="000000"/>
                <w:sz w:val="24"/>
                <w:szCs w:val="24"/>
              </w:rPr>
              <w:t xml:space="preserve">** </w:t>
            </w:r>
            <w:r>
              <w:rPr>
                <w:rFonts w:cs="Arial"/>
                <w:i/>
                <w:iCs/>
                <w:color w:val="000000"/>
                <w:sz w:val="24"/>
                <w:szCs w:val="24"/>
              </w:rPr>
              <w:t>ducere</w:t>
            </w:r>
            <w:r>
              <w:rPr>
                <w:rFonts w:cs="Arial"/>
                <w:color w:val="000000"/>
                <w:sz w:val="24"/>
                <w:szCs w:val="24"/>
              </w:rPr>
              <w:t xml:space="preserve"> is one of the most prolific sources of English words </w:t>
            </w:r>
          </w:p>
          <w:p w14:paraId="5688E0BC" w14:textId="77777777" w:rsidR="003F6093" w:rsidRDefault="000A2B13">
            <w:pPr>
              <w:rPr>
                <w:rFonts w:cs="Arial"/>
                <w:b/>
                <w:bCs/>
                <w:color w:val="000000"/>
                <w:sz w:val="24"/>
                <w:szCs w:val="24"/>
              </w:rPr>
            </w:pPr>
            <w:r>
              <w:rPr>
                <w:rFonts w:cs="Arial"/>
                <w:color w:val="000000"/>
                <w:sz w:val="24"/>
                <w:szCs w:val="24"/>
              </w:rPr>
              <w:br/>
              <w:t>E</w:t>
            </w:r>
            <w:r>
              <w:rPr>
                <w:rFonts w:cs="Arial"/>
                <w:b/>
                <w:bCs/>
                <w:color w:val="000000"/>
                <w:sz w:val="24"/>
                <w:szCs w:val="24"/>
              </w:rPr>
              <w:t xml:space="preserve"> </w:t>
            </w:r>
          </w:p>
          <w:p w14:paraId="5C2267EF" w14:textId="77777777" w:rsidR="003F6093" w:rsidRDefault="000A2B13">
            <w:pPr>
              <w:numPr>
                <w:ilvl w:val="0"/>
                <w:numId w:val="177"/>
              </w:numPr>
              <w:spacing w:before="280"/>
              <w:rPr>
                <w:rFonts w:cs="Arial"/>
                <w:color w:val="000000"/>
                <w:sz w:val="24"/>
                <w:szCs w:val="24"/>
              </w:rPr>
            </w:pPr>
            <w:r>
              <w:rPr>
                <w:rFonts w:cs="Arial"/>
                <w:i/>
                <w:iCs/>
                <w:color w:val="000000"/>
                <w:sz w:val="24"/>
                <w:szCs w:val="24"/>
              </w:rPr>
              <w:t>ev, et:</w:t>
            </w:r>
            <w:r>
              <w:rPr>
                <w:rFonts w:cs="Arial"/>
                <w:color w:val="000000"/>
                <w:sz w:val="24"/>
                <w:szCs w:val="24"/>
              </w:rPr>
              <w:t xml:space="preserve"> time, age </w:t>
            </w:r>
          </w:p>
          <w:p w14:paraId="2EFA1B49" w14:textId="77777777" w:rsidR="003F6093" w:rsidRDefault="000A2B13">
            <w:pPr>
              <w:numPr>
                <w:ilvl w:val="1"/>
                <w:numId w:val="177"/>
              </w:numPr>
              <w:rPr>
                <w:rFonts w:cs="Arial"/>
                <w:color w:val="000000"/>
                <w:sz w:val="24"/>
                <w:szCs w:val="24"/>
              </w:rPr>
            </w:pPr>
            <w:r>
              <w:rPr>
                <w:rFonts w:cs="Arial"/>
                <w:color w:val="000000"/>
                <w:sz w:val="24"/>
                <w:szCs w:val="24"/>
              </w:rPr>
              <w:t xml:space="preserve">Latin, </w:t>
            </w:r>
            <w:r>
              <w:rPr>
                <w:rFonts w:cs="Arial"/>
                <w:i/>
                <w:iCs/>
                <w:color w:val="000000"/>
                <w:sz w:val="24"/>
                <w:szCs w:val="24"/>
              </w:rPr>
              <w:t>aevum</w:t>
            </w:r>
            <w:r>
              <w:rPr>
                <w:rFonts w:cs="Arial"/>
                <w:color w:val="000000"/>
                <w:sz w:val="24"/>
                <w:szCs w:val="24"/>
              </w:rPr>
              <w:t xml:space="preserve">: lifetime </w:t>
            </w:r>
          </w:p>
          <w:p w14:paraId="4BF582BB" w14:textId="77777777" w:rsidR="003F6093" w:rsidRDefault="00C436DA">
            <w:pPr>
              <w:numPr>
                <w:ilvl w:val="1"/>
                <w:numId w:val="177"/>
              </w:numPr>
              <w:spacing w:after="280"/>
              <w:rPr>
                <w:rFonts w:cs="Arial"/>
                <w:color w:val="000000"/>
                <w:sz w:val="24"/>
                <w:szCs w:val="24"/>
              </w:rPr>
            </w:pPr>
            <w:hyperlink r:id="rId755" w:anchor="EV" w:history="1">
              <w:r w:rsidR="000A2B13">
                <w:rPr>
                  <w:rStyle w:val="Hyperlink"/>
                </w:rPr>
                <w:t>medieval</w:t>
              </w:r>
            </w:hyperlink>
            <w:r w:rsidR="000A2B13">
              <w:rPr>
                <w:rFonts w:cs="Arial"/>
                <w:color w:val="000000"/>
                <w:sz w:val="24"/>
                <w:szCs w:val="24"/>
              </w:rPr>
              <w:t xml:space="preserve"> (adjective): related to the Middle Ages (500 - 1500 AD) </w:t>
            </w:r>
          </w:p>
          <w:p w14:paraId="24A51727" w14:textId="77777777" w:rsidR="003F6093" w:rsidRDefault="000A2B13">
            <w:pPr>
              <w:rPr>
                <w:rFonts w:cs="Arial"/>
                <w:b/>
                <w:bCs/>
                <w:color w:val="000000"/>
                <w:sz w:val="24"/>
                <w:szCs w:val="24"/>
              </w:rPr>
            </w:pPr>
            <w:r>
              <w:rPr>
                <w:rFonts w:cs="Arial"/>
                <w:color w:val="000000"/>
                <w:sz w:val="24"/>
                <w:szCs w:val="24"/>
              </w:rPr>
              <w:br/>
              <w:t>F</w:t>
            </w:r>
            <w:r>
              <w:rPr>
                <w:rFonts w:cs="Arial"/>
                <w:b/>
                <w:bCs/>
                <w:color w:val="000000"/>
                <w:sz w:val="24"/>
                <w:szCs w:val="24"/>
              </w:rPr>
              <w:t xml:space="preserve"> </w:t>
            </w:r>
          </w:p>
          <w:p w14:paraId="6C75F720" w14:textId="77777777" w:rsidR="003F6093" w:rsidRDefault="000A2B13">
            <w:pPr>
              <w:numPr>
                <w:ilvl w:val="0"/>
                <w:numId w:val="211"/>
              </w:numPr>
              <w:spacing w:before="280"/>
              <w:rPr>
                <w:rFonts w:cs="Arial"/>
                <w:color w:val="000000"/>
                <w:sz w:val="24"/>
                <w:szCs w:val="24"/>
              </w:rPr>
            </w:pPr>
            <w:r>
              <w:rPr>
                <w:rFonts w:cs="Arial"/>
                <w:i/>
                <w:iCs/>
                <w:color w:val="000000"/>
                <w:sz w:val="24"/>
                <w:szCs w:val="24"/>
              </w:rPr>
              <w:t>fac, fact, fec, fic, fas, fea</w:t>
            </w:r>
            <w:r>
              <w:rPr>
                <w:rFonts w:cs="Arial"/>
                <w:b/>
                <w:bCs/>
                <w:i/>
                <w:iCs/>
                <w:color w:val="000000"/>
                <w:sz w:val="24"/>
                <w:szCs w:val="24"/>
              </w:rPr>
              <w:t>:</w:t>
            </w:r>
            <w:r>
              <w:rPr>
                <w:rFonts w:cs="Arial"/>
                <w:color w:val="000000"/>
                <w:sz w:val="24"/>
                <w:szCs w:val="24"/>
              </w:rPr>
              <w:t xml:space="preserve"> make do, do </w:t>
            </w:r>
          </w:p>
          <w:p w14:paraId="04967D2A" w14:textId="77777777" w:rsidR="003F6093" w:rsidRDefault="000A2B13">
            <w:pPr>
              <w:numPr>
                <w:ilvl w:val="1"/>
                <w:numId w:val="211"/>
              </w:numPr>
              <w:rPr>
                <w:rFonts w:cs="Arial"/>
                <w:color w:val="000000"/>
                <w:sz w:val="24"/>
                <w:szCs w:val="24"/>
              </w:rPr>
            </w:pPr>
            <w:r>
              <w:rPr>
                <w:rFonts w:cs="Arial"/>
                <w:color w:val="000000"/>
                <w:sz w:val="24"/>
                <w:szCs w:val="24"/>
              </w:rPr>
              <w:t xml:space="preserve">Latin, </w:t>
            </w:r>
            <w:r>
              <w:rPr>
                <w:rFonts w:cs="Arial"/>
                <w:i/>
                <w:iCs/>
                <w:color w:val="000000"/>
                <w:sz w:val="24"/>
                <w:szCs w:val="24"/>
              </w:rPr>
              <w:t>facere</w:t>
            </w:r>
            <w:r>
              <w:rPr>
                <w:rFonts w:cs="Arial"/>
                <w:color w:val="000000"/>
                <w:sz w:val="24"/>
                <w:szCs w:val="24"/>
              </w:rPr>
              <w:t xml:space="preserve"> - make, do </w:t>
            </w:r>
          </w:p>
          <w:p w14:paraId="1C4C7586" w14:textId="77777777" w:rsidR="003F6093" w:rsidRDefault="00C436DA">
            <w:pPr>
              <w:numPr>
                <w:ilvl w:val="1"/>
                <w:numId w:val="211"/>
              </w:numPr>
              <w:spacing w:after="280"/>
              <w:rPr>
                <w:rFonts w:cs="Arial"/>
                <w:color w:val="000000"/>
                <w:sz w:val="24"/>
                <w:szCs w:val="24"/>
              </w:rPr>
            </w:pPr>
            <w:hyperlink r:id="rId756" w:anchor="FAC" w:history="1">
              <w:r w:rsidR="000A2B13">
                <w:rPr>
                  <w:rStyle w:val="Hyperlink"/>
                </w:rPr>
                <w:t>difficult</w:t>
              </w:r>
            </w:hyperlink>
            <w:r w:rsidR="000A2B13">
              <w:rPr>
                <w:rFonts w:cs="Arial"/>
                <w:color w:val="000000"/>
                <w:sz w:val="24"/>
                <w:szCs w:val="24"/>
              </w:rPr>
              <w:t xml:space="preserve"> (noun): hard to do, troublesome </w:t>
            </w:r>
          </w:p>
          <w:p w14:paraId="3C45512C" w14:textId="77777777" w:rsidR="003F6093" w:rsidRDefault="000A2B13">
            <w:pPr>
              <w:numPr>
                <w:ilvl w:val="0"/>
                <w:numId w:val="23"/>
              </w:numPr>
              <w:rPr>
                <w:rFonts w:cs="Arial"/>
                <w:color w:val="000000"/>
                <w:sz w:val="24"/>
                <w:szCs w:val="24"/>
              </w:rPr>
            </w:pPr>
            <w:r>
              <w:rPr>
                <w:rFonts w:cs="Arial"/>
                <w:i/>
                <w:iCs/>
                <w:color w:val="000000"/>
                <w:sz w:val="24"/>
                <w:szCs w:val="24"/>
              </w:rPr>
              <w:t>fer:</w:t>
            </w:r>
            <w:r>
              <w:rPr>
                <w:rFonts w:cs="Arial"/>
                <w:color w:val="000000"/>
                <w:sz w:val="24"/>
                <w:szCs w:val="24"/>
              </w:rPr>
              <w:t xml:space="preserve"> bear, carry </w:t>
            </w:r>
          </w:p>
          <w:p w14:paraId="4A47E75D" w14:textId="77777777" w:rsidR="003F6093" w:rsidRDefault="000A2B13">
            <w:pPr>
              <w:numPr>
                <w:ilvl w:val="1"/>
                <w:numId w:val="23"/>
              </w:numPr>
              <w:rPr>
                <w:rFonts w:cs="Arial"/>
                <w:color w:val="000000"/>
                <w:sz w:val="24"/>
                <w:szCs w:val="24"/>
              </w:rPr>
            </w:pPr>
            <w:r>
              <w:rPr>
                <w:rFonts w:cs="Arial"/>
                <w:color w:val="000000"/>
                <w:sz w:val="24"/>
                <w:szCs w:val="24"/>
              </w:rPr>
              <w:t xml:space="preserve">Latin, </w:t>
            </w:r>
            <w:r>
              <w:rPr>
                <w:rFonts w:cs="Arial"/>
                <w:i/>
                <w:iCs/>
                <w:color w:val="000000"/>
                <w:sz w:val="24"/>
                <w:szCs w:val="24"/>
              </w:rPr>
              <w:t>ferre</w:t>
            </w:r>
            <w:r>
              <w:rPr>
                <w:rFonts w:cs="Arial"/>
                <w:color w:val="000000"/>
                <w:sz w:val="24"/>
                <w:szCs w:val="24"/>
              </w:rPr>
              <w:t xml:space="preserve">: bear, carry </w:t>
            </w:r>
          </w:p>
          <w:p w14:paraId="4383C795" w14:textId="77777777" w:rsidR="003F6093" w:rsidRDefault="00C436DA">
            <w:pPr>
              <w:numPr>
                <w:ilvl w:val="1"/>
                <w:numId w:val="23"/>
              </w:numPr>
              <w:spacing w:after="280"/>
              <w:rPr>
                <w:rFonts w:cs="Arial"/>
                <w:color w:val="000000"/>
                <w:sz w:val="24"/>
                <w:szCs w:val="24"/>
              </w:rPr>
            </w:pPr>
            <w:hyperlink r:id="rId757" w:anchor="FER" w:history="1">
              <w:r w:rsidR="000A2B13">
                <w:rPr>
                  <w:rStyle w:val="Hyperlink"/>
                </w:rPr>
                <w:t>infer</w:t>
              </w:r>
            </w:hyperlink>
            <w:r w:rsidR="000A2B13">
              <w:rPr>
                <w:rFonts w:cs="Arial"/>
                <w:color w:val="000000"/>
                <w:sz w:val="24"/>
                <w:szCs w:val="24"/>
              </w:rPr>
              <w:t xml:space="preserve"> (verb): to come to a conclusion from looking at facts, to guess </w:t>
            </w:r>
          </w:p>
          <w:p w14:paraId="318C6F14" w14:textId="77777777" w:rsidR="003F6093" w:rsidRDefault="000A2B13">
            <w:pPr>
              <w:numPr>
                <w:ilvl w:val="0"/>
                <w:numId w:val="386"/>
              </w:numPr>
              <w:rPr>
                <w:rFonts w:cs="Arial"/>
                <w:color w:val="000000"/>
                <w:sz w:val="24"/>
                <w:szCs w:val="24"/>
              </w:rPr>
            </w:pPr>
            <w:r>
              <w:rPr>
                <w:rFonts w:cs="Arial"/>
                <w:i/>
                <w:iCs/>
                <w:color w:val="000000"/>
                <w:sz w:val="24"/>
                <w:szCs w:val="24"/>
              </w:rPr>
              <w:t>fict, feign, fain:</w:t>
            </w:r>
            <w:r>
              <w:rPr>
                <w:rFonts w:cs="Arial"/>
                <w:color w:val="000000"/>
                <w:sz w:val="24"/>
                <w:szCs w:val="24"/>
              </w:rPr>
              <w:t xml:space="preserve"> shape, make, fashion </w:t>
            </w:r>
          </w:p>
          <w:p w14:paraId="738E24D5" w14:textId="77777777" w:rsidR="003F6093" w:rsidRDefault="000A2B13">
            <w:pPr>
              <w:numPr>
                <w:ilvl w:val="1"/>
                <w:numId w:val="386"/>
              </w:numPr>
              <w:rPr>
                <w:rFonts w:cs="Arial"/>
                <w:color w:val="000000"/>
                <w:sz w:val="24"/>
                <w:szCs w:val="24"/>
              </w:rPr>
            </w:pPr>
            <w:r>
              <w:rPr>
                <w:rFonts w:cs="Arial"/>
                <w:color w:val="000000"/>
                <w:sz w:val="24"/>
                <w:szCs w:val="24"/>
              </w:rPr>
              <w:t xml:space="preserve">Latin, </w:t>
            </w:r>
            <w:r>
              <w:rPr>
                <w:rFonts w:cs="Arial"/>
                <w:i/>
                <w:iCs/>
                <w:color w:val="000000"/>
                <w:sz w:val="24"/>
                <w:szCs w:val="24"/>
              </w:rPr>
              <w:t>fingere</w:t>
            </w:r>
            <w:r>
              <w:rPr>
                <w:rFonts w:cs="Arial"/>
                <w:color w:val="000000"/>
                <w:sz w:val="24"/>
                <w:szCs w:val="24"/>
              </w:rPr>
              <w:t xml:space="preserve">: shape, make </w:t>
            </w:r>
          </w:p>
          <w:p w14:paraId="2F280607" w14:textId="77777777" w:rsidR="003F6093" w:rsidRDefault="00C436DA">
            <w:pPr>
              <w:numPr>
                <w:ilvl w:val="1"/>
                <w:numId w:val="386"/>
              </w:numPr>
              <w:spacing w:after="280"/>
              <w:rPr>
                <w:rFonts w:cs="Arial"/>
                <w:color w:val="000000"/>
                <w:sz w:val="24"/>
                <w:szCs w:val="24"/>
              </w:rPr>
            </w:pPr>
            <w:hyperlink r:id="rId758" w:anchor="FICT" w:history="1">
              <w:r w:rsidR="000A2B13">
                <w:rPr>
                  <w:rStyle w:val="Hyperlink"/>
                </w:rPr>
                <w:t xml:space="preserve">fiction </w:t>
              </w:r>
            </w:hyperlink>
            <w:r w:rsidR="000A2B13">
              <w:rPr>
                <w:rFonts w:cs="Arial"/>
                <w:color w:val="000000"/>
                <w:sz w:val="24"/>
                <w:szCs w:val="24"/>
              </w:rPr>
              <w:t xml:space="preserve">(noun): something produced from imagination, an invented story </w:t>
            </w:r>
          </w:p>
          <w:p w14:paraId="2D7BFDC1" w14:textId="77777777" w:rsidR="003F6093" w:rsidRDefault="000A2B13">
            <w:pPr>
              <w:numPr>
                <w:ilvl w:val="0"/>
                <w:numId w:val="91"/>
              </w:numPr>
              <w:rPr>
                <w:rFonts w:cs="Arial"/>
                <w:color w:val="000000"/>
                <w:sz w:val="24"/>
                <w:szCs w:val="24"/>
              </w:rPr>
            </w:pPr>
            <w:r>
              <w:rPr>
                <w:rFonts w:cs="Arial"/>
                <w:i/>
                <w:iCs/>
                <w:color w:val="000000"/>
                <w:sz w:val="24"/>
                <w:szCs w:val="24"/>
              </w:rPr>
              <w:t>fid:</w:t>
            </w:r>
            <w:r>
              <w:rPr>
                <w:rFonts w:cs="Arial"/>
                <w:color w:val="000000"/>
                <w:sz w:val="24"/>
                <w:szCs w:val="24"/>
              </w:rPr>
              <w:t xml:space="preserve"> belief, faith </w:t>
            </w:r>
          </w:p>
          <w:p w14:paraId="08C2AC55" w14:textId="77777777" w:rsidR="003F6093" w:rsidRDefault="000A2B13">
            <w:pPr>
              <w:numPr>
                <w:ilvl w:val="1"/>
                <w:numId w:val="91"/>
              </w:numPr>
              <w:rPr>
                <w:rFonts w:cs="Arial"/>
                <w:color w:val="000000"/>
                <w:sz w:val="24"/>
                <w:szCs w:val="24"/>
              </w:rPr>
            </w:pPr>
            <w:r>
              <w:rPr>
                <w:rFonts w:cs="Arial"/>
                <w:color w:val="000000"/>
                <w:sz w:val="24"/>
                <w:szCs w:val="24"/>
              </w:rPr>
              <w:t xml:space="preserve">Latin, </w:t>
            </w:r>
            <w:r>
              <w:rPr>
                <w:rFonts w:cs="Arial"/>
                <w:i/>
                <w:iCs/>
                <w:color w:val="000000"/>
                <w:sz w:val="24"/>
                <w:szCs w:val="24"/>
              </w:rPr>
              <w:t>fidere</w:t>
            </w:r>
            <w:r>
              <w:rPr>
                <w:rFonts w:cs="Arial"/>
                <w:color w:val="000000"/>
                <w:sz w:val="24"/>
                <w:szCs w:val="24"/>
              </w:rPr>
              <w:t xml:space="preserve">: to trust </w:t>
            </w:r>
          </w:p>
          <w:p w14:paraId="2F59FCD7" w14:textId="77777777" w:rsidR="003F6093" w:rsidRDefault="00C436DA">
            <w:pPr>
              <w:numPr>
                <w:ilvl w:val="1"/>
                <w:numId w:val="91"/>
              </w:numPr>
              <w:spacing w:after="280"/>
              <w:rPr>
                <w:rFonts w:cs="Arial"/>
                <w:color w:val="000000"/>
                <w:sz w:val="24"/>
                <w:szCs w:val="24"/>
              </w:rPr>
            </w:pPr>
            <w:hyperlink r:id="rId759" w:anchor="FID" w:history="1">
              <w:r w:rsidR="000A2B13">
                <w:rPr>
                  <w:rStyle w:val="Hyperlink"/>
                </w:rPr>
                <w:t>confide</w:t>
              </w:r>
            </w:hyperlink>
            <w:r w:rsidR="000A2B13">
              <w:rPr>
                <w:rFonts w:cs="Arial"/>
                <w:color w:val="000000"/>
                <w:sz w:val="24"/>
                <w:szCs w:val="24"/>
              </w:rPr>
              <w:t xml:space="preserve"> (verb): to trust, to trust another person with a secret </w:t>
            </w:r>
          </w:p>
          <w:p w14:paraId="2A459448" w14:textId="77777777" w:rsidR="003F6093" w:rsidRDefault="000A2B13">
            <w:pPr>
              <w:numPr>
                <w:ilvl w:val="0"/>
                <w:numId w:val="263"/>
              </w:numPr>
              <w:rPr>
                <w:rFonts w:cs="Arial"/>
                <w:color w:val="000000"/>
                <w:sz w:val="24"/>
                <w:szCs w:val="24"/>
              </w:rPr>
            </w:pPr>
            <w:r>
              <w:rPr>
                <w:rFonts w:cs="Arial"/>
                <w:i/>
                <w:iCs/>
                <w:color w:val="000000"/>
                <w:sz w:val="24"/>
                <w:szCs w:val="24"/>
              </w:rPr>
              <w:t>fig:</w:t>
            </w:r>
            <w:r>
              <w:rPr>
                <w:rFonts w:cs="Arial"/>
                <w:color w:val="000000"/>
                <w:sz w:val="24"/>
                <w:szCs w:val="24"/>
              </w:rPr>
              <w:t xml:space="preserve"> shape, form </w:t>
            </w:r>
          </w:p>
          <w:p w14:paraId="4A564F45" w14:textId="77777777" w:rsidR="003F6093" w:rsidRDefault="000A2B13">
            <w:pPr>
              <w:numPr>
                <w:ilvl w:val="1"/>
                <w:numId w:val="263"/>
              </w:numPr>
              <w:rPr>
                <w:rFonts w:cs="Arial"/>
                <w:color w:val="000000"/>
                <w:sz w:val="24"/>
                <w:szCs w:val="24"/>
              </w:rPr>
            </w:pPr>
            <w:r>
              <w:rPr>
                <w:rFonts w:cs="Arial"/>
                <w:color w:val="000000"/>
                <w:sz w:val="24"/>
                <w:szCs w:val="24"/>
              </w:rPr>
              <w:t xml:space="preserve">Latin, </w:t>
            </w:r>
            <w:r>
              <w:rPr>
                <w:rFonts w:cs="Arial"/>
                <w:i/>
                <w:iCs/>
                <w:color w:val="000000"/>
                <w:sz w:val="24"/>
                <w:szCs w:val="24"/>
              </w:rPr>
              <w:t>figura</w:t>
            </w:r>
            <w:r>
              <w:rPr>
                <w:rFonts w:cs="Arial"/>
                <w:color w:val="000000"/>
                <w:sz w:val="24"/>
                <w:szCs w:val="24"/>
              </w:rPr>
              <w:t xml:space="preserve">: form, shape, figure </w:t>
            </w:r>
          </w:p>
          <w:p w14:paraId="6C2BDDFC" w14:textId="77777777" w:rsidR="003F6093" w:rsidRDefault="00C436DA">
            <w:pPr>
              <w:numPr>
                <w:ilvl w:val="1"/>
                <w:numId w:val="263"/>
              </w:numPr>
              <w:spacing w:after="280"/>
              <w:rPr>
                <w:rFonts w:cs="Arial"/>
                <w:color w:val="000000"/>
                <w:sz w:val="24"/>
                <w:szCs w:val="24"/>
              </w:rPr>
            </w:pPr>
            <w:hyperlink r:id="rId760" w:anchor="FIG" w:history="1">
              <w:r w:rsidR="000A2B13">
                <w:rPr>
                  <w:rStyle w:val="Hyperlink"/>
                </w:rPr>
                <w:t>figurem</w:t>
              </w:r>
            </w:hyperlink>
            <w:r w:rsidR="000A2B13">
              <w:rPr>
                <w:rFonts w:cs="Arial"/>
                <w:color w:val="000000"/>
                <w:sz w:val="24"/>
                <w:szCs w:val="24"/>
              </w:rPr>
              <w:t xml:space="preserve"> (noun): shape, pattern, drawing</w:t>
            </w:r>
            <w:r w:rsidR="000A2B13">
              <w:rPr>
                <w:rFonts w:cs="Arial"/>
                <w:color w:val="000000"/>
                <w:sz w:val="24"/>
                <w:szCs w:val="24"/>
              </w:rPr>
              <w:br/>
              <w:t xml:space="preserve">(verb) - decide, plan, decipher </w:t>
            </w:r>
          </w:p>
          <w:p w14:paraId="69EFF72B" w14:textId="77777777" w:rsidR="003F6093" w:rsidRDefault="000A2B13">
            <w:pPr>
              <w:numPr>
                <w:ilvl w:val="0"/>
                <w:numId w:val="134"/>
              </w:numPr>
              <w:rPr>
                <w:rFonts w:cs="Arial"/>
                <w:color w:val="000000"/>
                <w:sz w:val="24"/>
                <w:szCs w:val="24"/>
              </w:rPr>
            </w:pPr>
            <w:r>
              <w:rPr>
                <w:rFonts w:cs="Arial"/>
                <w:i/>
                <w:iCs/>
                <w:color w:val="000000"/>
                <w:sz w:val="24"/>
                <w:szCs w:val="24"/>
              </w:rPr>
              <w:t>flu, fluct, flux:</w:t>
            </w:r>
            <w:r>
              <w:rPr>
                <w:rFonts w:cs="Arial"/>
                <w:color w:val="000000"/>
                <w:sz w:val="24"/>
                <w:szCs w:val="24"/>
              </w:rPr>
              <w:t xml:space="preserve"> flow </w:t>
            </w:r>
          </w:p>
          <w:p w14:paraId="35EA18BE" w14:textId="77777777" w:rsidR="003F6093" w:rsidRDefault="000A2B13">
            <w:pPr>
              <w:numPr>
                <w:ilvl w:val="1"/>
                <w:numId w:val="134"/>
              </w:numPr>
              <w:rPr>
                <w:rFonts w:cs="Arial"/>
                <w:color w:val="000000"/>
                <w:sz w:val="24"/>
                <w:szCs w:val="24"/>
              </w:rPr>
            </w:pPr>
            <w:r>
              <w:rPr>
                <w:rFonts w:cs="Arial"/>
                <w:color w:val="000000"/>
                <w:sz w:val="24"/>
                <w:szCs w:val="24"/>
              </w:rPr>
              <w:t xml:space="preserve">Latin, </w:t>
            </w:r>
            <w:r>
              <w:rPr>
                <w:rFonts w:cs="Arial"/>
                <w:i/>
                <w:iCs/>
                <w:color w:val="000000"/>
                <w:sz w:val="24"/>
                <w:szCs w:val="24"/>
              </w:rPr>
              <w:t>fluere</w:t>
            </w:r>
            <w:r>
              <w:rPr>
                <w:rFonts w:cs="Arial"/>
                <w:color w:val="000000"/>
                <w:sz w:val="24"/>
                <w:szCs w:val="24"/>
              </w:rPr>
              <w:t xml:space="preserve">: to flow </w:t>
            </w:r>
          </w:p>
          <w:p w14:paraId="70C40EFB" w14:textId="77777777" w:rsidR="003F6093" w:rsidRDefault="00C436DA">
            <w:pPr>
              <w:numPr>
                <w:ilvl w:val="1"/>
                <w:numId w:val="134"/>
              </w:numPr>
              <w:spacing w:after="280"/>
              <w:rPr>
                <w:rFonts w:cs="Arial"/>
                <w:color w:val="000000"/>
                <w:sz w:val="24"/>
                <w:szCs w:val="24"/>
              </w:rPr>
            </w:pPr>
            <w:hyperlink r:id="rId761" w:anchor="FLU" w:history="1">
              <w:r w:rsidR="000A2B13">
                <w:rPr>
                  <w:rStyle w:val="Hyperlink"/>
                </w:rPr>
                <w:t>fluid</w:t>
              </w:r>
            </w:hyperlink>
            <w:r w:rsidR="000A2B13">
              <w:rPr>
                <w:rFonts w:cs="Arial"/>
                <w:color w:val="000000"/>
                <w:sz w:val="24"/>
                <w:szCs w:val="24"/>
              </w:rPr>
              <w:t xml:space="preserve"> (adjective): capable of flowing, a smooth easy style</w:t>
            </w:r>
            <w:r w:rsidR="000A2B13">
              <w:rPr>
                <w:rFonts w:cs="Arial"/>
                <w:color w:val="000000"/>
                <w:sz w:val="24"/>
                <w:szCs w:val="24"/>
              </w:rPr>
              <w:br/>
              <w:t xml:space="preserve">(noun) - a liquid </w:t>
            </w:r>
          </w:p>
          <w:p w14:paraId="2C7FAAD8" w14:textId="77777777" w:rsidR="003F6093" w:rsidRDefault="000A2B13">
            <w:pPr>
              <w:numPr>
                <w:ilvl w:val="0"/>
                <w:numId w:val="125"/>
              </w:numPr>
              <w:rPr>
                <w:rFonts w:cs="Arial"/>
                <w:color w:val="000000"/>
                <w:sz w:val="24"/>
                <w:szCs w:val="24"/>
              </w:rPr>
            </w:pPr>
            <w:r>
              <w:rPr>
                <w:rFonts w:cs="Arial"/>
                <w:i/>
                <w:iCs/>
                <w:color w:val="000000"/>
                <w:sz w:val="24"/>
                <w:szCs w:val="24"/>
              </w:rPr>
              <w:t>form:</w:t>
            </w:r>
            <w:r>
              <w:rPr>
                <w:rFonts w:cs="Arial"/>
                <w:color w:val="000000"/>
                <w:sz w:val="24"/>
                <w:szCs w:val="24"/>
              </w:rPr>
              <w:t xml:space="preserve"> shape </w:t>
            </w:r>
          </w:p>
          <w:p w14:paraId="38C9FD75" w14:textId="77777777" w:rsidR="003F6093" w:rsidRDefault="000A2B13">
            <w:pPr>
              <w:numPr>
                <w:ilvl w:val="1"/>
                <w:numId w:val="125"/>
              </w:numPr>
              <w:rPr>
                <w:rFonts w:cs="Arial"/>
                <w:color w:val="000000"/>
                <w:sz w:val="24"/>
                <w:szCs w:val="24"/>
              </w:rPr>
            </w:pPr>
            <w:r>
              <w:rPr>
                <w:rFonts w:cs="Arial"/>
                <w:color w:val="000000"/>
                <w:sz w:val="24"/>
                <w:szCs w:val="24"/>
              </w:rPr>
              <w:t xml:space="preserve">Latin, </w:t>
            </w:r>
            <w:r>
              <w:rPr>
                <w:rFonts w:cs="Arial"/>
                <w:i/>
                <w:iCs/>
                <w:color w:val="000000"/>
                <w:sz w:val="24"/>
                <w:szCs w:val="24"/>
              </w:rPr>
              <w:t>forma</w:t>
            </w:r>
            <w:r>
              <w:rPr>
                <w:rFonts w:cs="Arial"/>
                <w:color w:val="000000"/>
                <w:sz w:val="24"/>
                <w:szCs w:val="24"/>
              </w:rPr>
              <w:t xml:space="preserve">: beauty, shape, form </w:t>
            </w:r>
          </w:p>
          <w:p w14:paraId="380D34F1" w14:textId="77777777" w:rsidR="003F6093" w:rsidRDefault="00C436DA">
            <w:pPr>
              <w:numPr>
                <w:ilvl w:val="1"/>
                <w:numId w:val="125"/>
              </w:numPr>
              <w:spacing w:after="280"/>
              <w:rPr>
                <w:rFonts w:cs="Arial"/>
                <w:color w:val="000000"/>
                <w:sz w:val="24"/>
                <w:szCs w:val="24"/>
              </w:rPr>
            </w:pPr>
            <w:hyperlink r:id="rId762" w:anchor="FORM" w:history="1">
              <w:r w:rsidR="000A2B13">
                <w:rPr>
                  <w:rStyle w:val="Hyperlink"/>
                </w:rPr>
                <w:t>format</w:t>
              </w:r>
            </w:hyperlink>
            <w:r w:rsidR="000A2B13">
              <w:rPr>
                <w:rFonts w:cs="Arial"/>
                <w:color w:val="000000"/>
                <w:sz w:val="24"/>
                <w:szCs w:val="24"/>
              </w:rPr>
              <w:t xml:space="preserve"> (noun): the shape and size of something </w:t>
            </w:r>
          </w:p>
          <w:p w14:paraId="6DB4C74E" w14:textId="77777777" w:rsidR="003F6093" w:rsidRDefault="000A2B13">
            <w:pPr>
              <w:numPr>
                <w:ilvl w:val="0"/>
                <w:numId w:val="9"/>
              </w:numPr>
              <w:rPr>
                <w:rFonts w:cs="Arial"/>
                <w:color w:val="000000"/>
                <w:sz w:val="24"/>
                <w:szCs w:val="24"/>
              </w:rPr>
            </w:pPr>
            <w:r>
              <w:rPr>
                <w:rFonts w:cs="Arial"/>
                <w:i/>
                <w:iCs/>
                <w:color w:val="000000"/>
                <w:sz w:val="24"/>
                <w:szCs w:val="24"/>
              </w:rPr>
              <w:t>fract, frag, frai:</w:t>
            </w:r>
            <w:r>
              <w:rPr>
                <w:rFonts w:cs="Arial"/>
                <w:color w:val="000000"/>
                <w:sz w:val="24"/>
                <w:szCs w:val="24"/>
              </w:rPr>
              <w:t xml:space="preserve"> break </w:t>
            </w:r>
          </w:p>
          <w:p w14:paraId="4B4EFFA9" w14:textId="77777777" w:rsidR="003F6093" w:rsidRDefault="000A2B13">
            <w:pPr>
              <w:numPr>
                <w:ilvl w:val="1"/>
                <w:numId w:val="9"/>
              </w:numPr>
              <w:rPr>
                <w:rFonts w:cs="Arial"/>
                <w:color w:val="000000"/>
                <w:sz w:val="24"/>
                <w:szCs w:val="24"/>
              </w:rPr>
            </w:pPr>
            <w:r>
              <w:rPr>
                <w:rFonts w:cs="Arial"/>
                <w:color w:val="000000"/>
                <w:sz w:val="24"/>
                <w:szCs w:val="24"/>
              </w:rPr>
              <w:t xml:space="preserve">Latin, </w:t>
            </w:r>
            <w:r>
              <w:rPr>
                <w:rFonts w:cs="Arial"/>
                <w:i/>
                <w:iCs/>
                <w:color w:val="000000"/>
                <w:sz w:val="24"/>
                <w:szCs w:val="24"/>
              </w:rPr>
              <w:t>frangere</w:t>
            </w:r>
            <w:r>
              <w:rPr>
                <w:rFonts w:cs="Arial"/>
                <w:color w:val="000000"/>
                <w:sz w:val="24"/>
                <w:szCs w:val="24"/>
              </w:rPr>
              <w:t xml:space="preserve">: to break </w:t>
            </w:r>
          </w:p>
          <w:p w14:paraId="30B2C7D8" w14:textId="77777777" w:rsidR="003F6093" w:rsidRDefault="00C436DA">
            <w:pPr>
              <w:numPr>
                <w:ilvl w:val="1"/>
                <w:numId w:val="9"/>
              </w:numPr>
              <w:spacing w:after="280"/>
              <w:rPr>
                <w:rFonts w:cs="Arial"/>
                <w:color w:val="000000"/>
                <w:sz w:val="24"/>
                <w:szCs w:val="24"/>
              </w:rPr>
            </w:pPr>
            <w:hyperlink r:id="rId763" w:anchor="FRACT" w:history="1">
              <w:r w:rsidR="000A2B13">
                <w:rPr>
                  <w:rStyle w:val="Hyperlink"/>
                </w:rPr>
                <w:t>frail</w:t>
              </w:r>
            </w:hyperlink>
            <w:r w:rsidR="000A2B13">
              <w:rPr>
                <w:rFonts w:cs="Arial"/>
                <w:color w:val="000000"/>
                <w:sz w:val="24"/>
                <w:szCs w:val="24"/>
              </w:rPr>
              <w:t xml:space="preserve"> (adjective): easily broken, not strong, weak </w:t>
            </w:r>
          </w:p>
          <w:p w14:paraId="55A96DF4" w14:textId="77777777" w:rsidR="003F6093" w:rsidRDefault="000A2B13">
            <w:pPr>
              <w:rPr>
                <w:rFonts w:cs="Arial"/>
                <w:b/>
                <w:bCs/>
                <w:color w:val="000000"/>
                <w:sz w:val="24"/>
                <w:szCs w:val="24"/>
              </w:rPr>
            </w:pPr>
            <w:r>
              <w:rPr>
                <w:rFonts w:cs="Arial"/>
                <w:color w:val="000000"/>
                <w:sz w:val="24"/>
                <w:szCs w:val="24"/>
              </w:rPr>
              <w:br/>
              <w:t>G</w:t>
            </w:r>
            <w:r>
              <w:rPr>
                <w:rFonts w:cs="Arial"/>
                <w:b/>
                <w:bCs/>
                <w:color w:val="000000"/>
                <w:sz w:val="24"/>
                <w:szCs w:val="24"/>
              </w:rPr>
              <w:t xml:space="preserve"> </w:t>
            </w:r>
          </w:p>
          <w:p w14:paraId="5FEC043A" w14:textId="77777777" w:rsidR="003F6093" w:rsidRDefault="000A2B13">
            <w:pPr>
              <w:numPr>
                <w:ilvl w:val="0"/>
                <w:numId w:val="426"/>
              </w:numPr>
              <w:spacing w:before="280"/>
              <w:rPr>
                <w:rFonts w:cs="Arial"/>
                <w:color w:val="000000"/>
                <w:sz w:val="24"/>
                <w:szCs w:val="24"/>
              </w:rPr>
            </w:pPr>
            <w:r>
              <w:rPr>
                <w:rFonts w:cs="Arial"/>
                <w:i/>
                <w:iCs/>
                <w:color w:val="000000"/>
                <w:sz w:val="24"/>
                <w:szCs w:val="24"/>
              </w:rPr>
              <w:t>gen, gin:</w:t>
            </w:r>
            <w:r>
              <w:rPr>
                <w:rFonts w:cs="Arial"/>
                <w:color w:val="000000"/>
                <w:sz w:val="24"/>
                <w:szCs w:val="24"/>
              </w:rPr>
              <w:t xml:space="preserve"> to give birth, kind </w:t>
            </w:r>
          </w:p>
          <w:p w14:paraId="7C6B160F" w14:textId="77777777" w:rsidR="003F6093" w:rsidRDefault="000A2B13">
            <w:pPr>
              <w:numPr>
                <w:ilvl w:val="1"/>
                <w:numId w:val="426"/>
              </w:numPr>
              <w:rPr>
                <w:rFonts w:cs="Arial"/>
                <w:color w:val="000000"/>
                <w:sz w:val="24"/>
                <w:szCs w:val="24"/>
              </w:rPr>
            </w:pPr>
            <w:r>
              <w:rPr>
                <w:rFonts w:cs="Arial"/>
                <w:color w:val="000000"/>
                <w:sz w:val="24"/>
                <w:szCs w:val="24"/>
              </w:rPr>
              <w:t xml:space="preserve">Greek, </w:t>
            </w:r>
            <w:r>
              <w:rPr>
                <w:rFonts w:cs="Arial"/>
                <w:i/>
                <w:iCs/>
                <w:color w:val="000000"/>
                <w:sz w:val="24"/>
                <w:szCs w:val="24"/>
              </w:rPr>
              <w:t>genus</w:t>
            </w:r>
            <w:r>
              <w:rPr>
                <w:rFonts w:cs="Arial"/>
                <w:color w:val="000000"/>
                <w:sz w:val="24"/>
                <w:szCs w:val="24"/>
              </w:rPr>
              <w:t xml:space="preserve">: birth </w:t>
            </w:r>
          </w:p>
          <w:p w14:paraId="333A3A5B" w14:textId="77777777" w:rsidR="003F6093" w:rsidRDefault="00C436DA">
            <w:pPr>
              <w:numPr>
                <w:ilvl w:val="1"/>
                <w:numId w:val="426"/>
              </w:numPr>
              <w:spacing w:after="280"/>
              <w:rPr>
                <w:rFonts w:cs="Arial"/>
                <w:color w:val="000000"/>
                <w:sz w:val="24"/>
                <w:szCs w:val="24"/>
              </w:rPr>
            </w:pPr>
            <w:hyperlink r:id="rId764" w:anchor="GEN" w:history="1">
              <w:r w:rsidR="000A2B13">
                <w:rPr>
                  <w:rStyle w:val="Hyperlink"/>
                </w:rPr>
                <w:t>generate</w:t>
              </w:r>
            </w:hyperlink>
            <w:r w:rsidR="000A2B13">
              <w:rPr>
                <w:rFonts w:cs="Arial"/>
                <w:color w:val="000000"/>
                <w:sz w:val="24"/>
                <w:szCs w:val="24"/>
              </w:rPr>
              <w:t xml:space="preserve"> (verb): to produce, to create </w:t>
            </w:r>
          </w:p>
          <w:p w14:paraId="5BDD871B" w14:textId="77777777" w:rsidR="003F6093" w:rsidRDefault="000A2B13">
            <w:pPr>
              <w:numPr>
                <w:ilvl w:val="0"/>
                <w:numId w:val="115"/>
              </w:numPr>
              <w:rPr>
                <w:rFonts w:cs="Arial"/>
                <w:color w:val="000000"/>
                <w:sz w:val="24"/>
                <w:szCs w:val="24"/>
              </w:rPr>
            </w:pPr>
            <w:bookmarkStart w:id="122" w:name="geo"/>
            <w:r>
              <w:rPr>
                <w:rFonts w:cs="Arial"/>
                <w:i/>
                <w:iCs/>
                <w:color w:val="000000"/>
                <w:sz w:val="24"/>
                <w:szCs w:val="24"/>
              </w:rPr>
              <w:t>geo:</w:t>
            </w:r>
            <w:bookmarkEnd w:id="122"/>
            <w:r>
              <w:rPr>
                <w:rFonts w:cs="Arial"/>
                <w:color w:val="000000"/>
                <w:sz w:val="24"/>
                <w:szCs w:val="24"/>
              </w:rPr>
              <w:t xml:space="preserve"> earth </w:t>
            </w:r>
          </w:p>
          <w:p w14:paraId="5C94ECAD" w14:textId="77777777" w:rsidR="003F6093" w:rsidRDefault="000A2B13">
            <w:pPr>
              <w:numPr>
                <w:ilvl w:val="1"/>
                <w:numId w:val="115"/>
              </w:numPr>
              <w:rPr>
                <w:rFonts w:cs="Arial"/>
                <w:color w:val="000000"/>
                <w:sz w:val="24"/>
                <w:szCs w:val="24"/>
              </w:rPr>
            </w:pPr>
            <w:r>
              <w:rPr>
                <w:rFonts w:cs="Arial"/>
                <w:color w:val="000000"/>
                <w:sz w:val="24"/>
                <w:szCs w:val="24"/>
              </w:rPr>
              <w:t xml:space="preserve">Greek, </w:t>
            </w:r>
            <w:r>
              <w:rPr>
                <w:rFonts w:cs="Arial"/>
                <w:i/>
                <w:iCs/>
                <w:color w:val="000000"/>
                <w:sz w:val="24"/>
                <w:szCs w:val="24"/>
              </w:rPr>
              <w:t>ge</w:t>
            </w:r>
            <w:r>
              <w:rPr>
                <w:rFonts w:cs="Arial"/>
                <w:color w:val="000000"/>
                <w:sz w:val="24"/>
                <w:szCs w:val="24"/>
              </w:rPr>
              <w:t xml:space="preserve">: earth </w:t>
            </w:r>
          </w:p>
          <w:p w14:paraId="584888D4" w14:textId="77777777" w:rsidR="003F6093" w:rsidRDefault="00C436DA">
            <w:pPr>
              <w:numPr>
                <w:ilvl w:val="1"/>
                <w:numId w:val="115"/>
              </w:numPr>
              <w:spacing w:after="280"/>
              <w:rPr>
                <w:rFonts w:cs="Arial"/>
                <w:color w:val="000000"/>
                <w:sz w:val="24"/>
                <w:szCs w:val="24"/>
              </w:rPr>
            </w:pPr>
            <w:hyperlink r:id="rId765" w:anchor="GE" w:history="1">
              <w:r w:rsidR="000A2B13">
                <w:rPr>
                  <w:rStyle w:val="Hyperlink"/>
                </w:rPr>
                <w:t>geography</w:t>
              </w:r>
            </w:hyperlink>
            <w:r w:rsidR="000A2B13">
              <w:rPr>
                <w:rFonts w:cs="Arial"/>
                <w:color w:val="000000"/>
                <w:sz w:val="24"/>
                <w:szCs w:val="24"/>
              </w:rPr>
              <w:t xml:space="preserve"> (noun): a science that describes the earth's surface </w:t>
            </w:r>
          </w:p>
          <w:p w14:paraId="71B62100" w14:textId="77777777" w:rsidR="003F6093" w:rsidRDefault="000A2B13">
            <w:pPr>
              <w:numPr>
                <w:ilvl w:val="0"/>
                <w:numId w:val="457"/>
              </w:numPr>
              <w:rPr>
                <w:rFonts w:cs="Arial"/>
                <w:color w:val="000000"/>
                <w:sz w:val="24"/>
                <w:szCs w:val="24"/>
              </w:rPr>
            </w:pPr>
            <w:r>
              <w:rPr>
                <w:rFonts w:cs="Arial"/>
                <w:i/>
                <w:iCs/>
                <w:color w:val="000000"/>
                <w:sz w:val="24"/>
                <w:szCs w:val="24"/>
              </w:rPr>
              <w:t>gor:</w:t>
            </w:r>
            <w:r>
              <w:rPr>
                <w:rFonts w:cs="Arial"/>
                <w:color w:val="000000"/>
                <w:sz w:val="24"/>
                <w:szCs w:val="24"/>
              </w:rPr>
              <w:t xml:space="preserve"> to gather, to bring together </w:t>
            </w:r>
          </w:p>
          <w:p w14:paraId="731D0418" w14:textId="77777777" w:rsidR="003F6093" w:rsidRDefault="000A2B13">
            <w:pPr>
              <w:numPr>
                <w:ilvl w:val="1"/>
                <w:numId w:val="457"/>
              </w:numPr>
              <w:rPr>
                <w:rFonts w:cs="Arial"/>
                <w:color w:val="000000"/>
                <w:sz w:val="24"/>
                <w:szCs w:val="24"/>
              </w:rPr>
            </w:pPr>
            <w:r>
              <w:rPr>
                <w:rFonts w:cs="Arial"/>
                <w:color w:val="000000"/>
                <w:sz w:val="24"/>
                <w:szCs w:val="24"/>
              </w:rPr>
              <w:t xml:space="preserve">Greek, </w:t>
            </w:r>
            <w:r>
              <w:rPr>
                <w:rFonts w:cs="Arial"/>
                <w:i/>
                <w:iCs/>
                <w:color w:val="000000"/>
                <w:sz w:val="24"/>
                <w:szCs w:val="24"/>
              </w:rPr>
              <w:t>ageirin</w:t>
            </w:r>
            <w:r>
              <w:rPr>
                <w:rFonts w:cs="Arial"/>
                <w:color w:val="000000"/>
                <w:sz w:val="24"/>
                <w:szCs w:val="24"/>
              </w:rPr>
              <w:t xml:space="preserve">: to gather </w:t>
            </w:r>
          </w:p>
          <w:p w14:paraId="3B32F9BD" w14:textId="77777777" w:rsidR="003F6093" w:rsidRDefault="00C436DA">
            <w:pPr>
              <w:numPr>
                <w:ilvl w:val="1"/>
                <w:numId w:val="457"/>
              </w:numPr>
              <w:spacing w:after="280"/>
              <w:rPr>
                <w:rFonts w:cs="Arial"/>
                <w:color w:val="000000"/>
                <w:sz w:val="24"/>
                <w:szCs w:val="24"/>
              </w:rPr>
            </w:pPr>
            <w:hyperlink r:id="rId766" w:anchor="GOR" w:history="1">
              <w:r w:rsidR="000A2B13">
                <w:rPr>
                  <w:rStyle w:val="Hyperlink"/>
                </w:rPr>
                <w:t>category</w:t>
              </w:r>
            </w:hyperlink>
            <w:r w:rsidR="000A2B13">
              <w:rPr>
                <w:rFonts w:cs="Arial"/>
                <w:color w:val="000000"/>
                <w:sz w:val="24"/>
                <w:szCs w:val="24"/>
              </w:rPr>
              <w:t xml:space="preserve"> (noun): a class or set in which a thing is placed </w:t>
            </w:r>
          </w:p>
          <w:p w14:paraId="2DA3AC97" w14:textId="77777777" w:rsidR="003F6093" w:rsidRDefault="000A2B13">
            <w:pPr>
              <w:numPr>
                <w:ilvl w:val="0"/>
                <w:numId w:val="281"/>
              </w:numPr>
              <w:rPr>
                <w:rFonts w:cs="Arial"/>
                <w:color w:val="000000"/>
                <w:sz w:val="24"/>
                <w:szCs w:val="24"/>
              </w:rPr>
            </w:pPr>
            <w:r>
              <w:rPr>
                <w:rFonts w:cs="Arial"/>
                <w:i/>
                <w:iCs/>
                <w:color w:val="000000"/>
                <w:sz w:val="24"/>
                <w:szCs w:val="24"/>
              </w:rPr>
              <w:t>grad, gress, gree:</w:t>
            </w:r>
            <w:r>
              <w:rPr>
                <w:rFonts w:cs="Arial"/>
                <w:color w:val="000000"/>
                <w:sz w:val="24"/>
                <w:szCs w:val="24"/>
              </w:rPr>
              <w:t xml:space="preserve"> step, go, move </w:t>
            </w:r>
          </w:p>
          <w:p w14:paraId="7B20EA07" w14:textId="77777777" w:rsidR="003F6093" w:rsidRDefault="000A2B13">
            <w:pPr>
              <w:numPr>
                <w:ilvl w:val="1"/>
                <w:numId w:val="281"/>
              </w:numPr>
              <w:rPr>
                <w:rFonts w:cs="Arial"/>
                <w:color w:val="000000"/>
                <w:sz w:val="24"/>
                <w:szCs w:val="24"/>
              </w:rPr>
            </w:pPr>
            <w:r>
              <w:rPr>
                <w:rFonts w:cs="Arial"/>
                <w:color w:val="000000"/>
                <w:sz w:val="24"/>
                <w:szCs w:val="24"/>
              </w:rPr>
              <w:t xml:space="preserve">Latin, </w:t>
            </w:r>
            <w:r>
              <w:rPr>
                <w:rFonts w:cs="Arial"/>
                <w:i/>
                <w:iCs/>
                <w:color w:val="000000"/>
                <w:sz w:val="24"/>
                <w:szCs w:val="24"/>
              </w:rPr>
              <w:t>gradus</w:t>
            </w:r>
            <w:r>
              <w:rPr>
                <w:rFonts w:cs="Arial"/>
                <w:color w:val="000000"/>
                <w:sz w:val="24"/>
                <w:szCs w:val="24"/>
              </w:rPr>
              <w:t xml:space="preserve">: step </w:t>
            </w:r>
          </w:p>
          <w:p w14:paraId="38BF1231" w14:textId="77777777" w:rsidR="003F6093" w:rsidRDefault="00C436DA">
            <w:pPr>
              <w:numPr>
                <w:ilvl w:val="1"/>
                <w:numId w:val="281"/>
              </w:numPr>
              <w:spacing w:after="280"/>
              <w:rPr>
                <w:rFonts w:cs="Arial"/>
                <w:color w:val="000000"/>
                <w:sz w:val="24"/>
                <w:szCs w:val="24"/>
              </w:rPr>
            </w:pPr>
            <w:hyperlink r:id="rId767" w:anchor="GRAD" w:history="1">
              <w:r w:rsidR="000A2B13">
                <w:rPr>
                  <w:rStyle w:val="Hyperlink"/>
                </w:rPr>
                <w:t>degree</w:t>
              </w:r>
            </w:hyperlink>
            <w:r w:rsidR="000A2B13">
              <w:rPr>
                <w:rFonts w:cs="Arial"/>
                <w:color w:val="000000"/>
                <w:sz w:val="24"/>
                <w:szCs w:val="24"/>
              </w:rPr>
              <w:t xml:space="preserve"> (noun): a step or stage in a process </w:t>
            </w:r>
          </w:p>
          <w:p w14:paraId="1529C130" w14:textId="77777777" w:rsidR="003F6093" w:rsidRDefault="000A2B13">
            <w:pPr>
              <w:numPr>
                <w:ilvl w:val="0"/>
                <w:numId w:val="163"/>
              </w:numPr>
              <w:rPr>
                <w:rFonts w:cs="Arial"/>
                <w:color w:val="000000"/>
                <w:sz w:val="24"/>
                <w:szCs w:val="24"/>
              </w:rPr>
            </w:pPr>
            <w:r>
              <w:rPr>
                <w:rFonts w:cs="Arial"/>
                <w:i/>
                <w:iCs/>
                <w:color w:val="000000"/>
                <w:sz w:val="24"/>
                <w:szCs w:val="24"/>
              </w:rPr>
              <w:t>graph, graf:</w:t>
            </w:r>
            <w:r>
              <w:rPr>
                <w:rFonts w:cs="Arial"/>
                <w:color w:val="000000"/>
                <w:sz w:val="24"/>
                <w:szCs w:val="24"/>
              </w:rPr>
              <w:t xml:space="preserve"> write, draw </w:t>
            </w:r>
          </w:p>
          <w:p w14:paraId="7DE50AAD" w14:textId="77777777" w:rsidR="003F6093" w:rsidRDefault="000A2B13">
            <w:pPr>
              <w:numPr>
                <w:ilvl w:val="1"/>
                <w:numId w:val="163"/>
              </w:numPr>
              <w:rPr>
                <w:rFonts w:cs="Arial"/>
                <w:color w:val="000000"/>
                <w:sz w:val="24"/>
                <w:szCs w:val="24"/>
              </w:rPr>
            </w:pPr>
            <w:r>
              <w:rPr>
                <w:rFonts w:cs="Arial"/>
                <w:color w:val="000000"/>
                <w:sz w:val="24"/>
                <w:szCs w:val="24"/>
              </w:rPr>
              <w:t xml:space="preserve">Greek, </w:t>
            </w:r>
            <w:r>
              <w:rPr>
                <w:rFonts w:cs="Arial"/>
                <w:i/>
                <w:iCs/>
                <w:color w:val="000000"/>
                <w:sz w:val="24"/>
                <w:szCs w:val="24"/>
              </w:rPr>
              <w:t>graphein</w:t>
            </w:r>
            <w:r>
              <w:rPr>
                <w:rFonts w:cs="Arial"/>
                <w:color w:val="000000"/>
                <w:sz w:val="24"/>
                <w:szCs w:val="24"/>
              </w:rPr>
              <w:t xml:space="preserve">: write, scratch, carve </w:t>
            </w:r>
          </w:p>
          <w:p w14:paraId="56D7908C" w14:textId="77777777" w:rsidR="003F6093" w:rsidRDefault="00C436DA">
            <w:pPr>
              <w:numPr>
                <w:ilvl w:val="1"/>
                <w:numId w:val="163"/>
              </w:numPr>
              <w:spacing w:after="280"/>
              <w:rPr>
                <w:rFonts w:cs="Arial"/>
                <w:color w:val="000000"/>
                <w:sz w:val="24"/>
                <w:szCs w:val="24"/>
              </w:rPr>
            </w:pPr>
            <w:hyperlink r:id="rId768" w:anchor="GRAPH" w:history="1">
              <w:r w:rsidR="000A2B13">
                <w:rPr>
                  <w:rStyle w:val="Hyperlink"/>
                </w:rPr>
                <w:t>graphic</w:t>
              </w:r>
            </w:hyperlink>
            <w:r w:rsidR="000A2B13">
              <w:rPr>
                <w:rFonts w:cs="Arial"/>
                <w:color w:val="000000"/>
                <w:sz w:val="24"/>
                <w:szCs w:val="24"/>
              </w:rPr>
              <w:t xml:space="preserve"> (adjective): written, drawn, vividly shown </w:t>
            </w:r>
          </w:p>
          <w:p w14:paraId="26D134E3" w14:textId="77777777" w:rsidR="003F6093" w:rsidRDefault="000A2B13">
            <w:pPr>
              <w:rPr>
                <w:rFonts w:cs="Arial"/>
                <w:b/>
                <w:bCs/>
                <w:color w:val="000000"/>
                <w:sz w:val="24"/>
                <w:szCs w:val="24"/>
              </w:rPr>
            </w:pPr>
            <w:r>
              <w:rPr>
                <w:rFonts w:cs="Arial"/>
                <w:color w:val="000000"/>
                <w:sz w:val="24"/>
                <w:szCs w:val="24"/>
              </w:rPr>
              <w:br/>
              <w:t>H</w:t>
            </w:r>
            <w:r>
              <w:rPr>
                <w:rFonts w:cs="Arial"/>
                <w:b/>
                <w:bCs/>
                <w:color w:val="000000"/>
                <w:sz w:val="24"/>
                <w:szCs w:val="24"/>
              </w:rPr>
              <w:t xml:space="preserve"> </w:t>
            </w:r>
          </w:p>
          <w:p w14:paraId="42E69CC4" w14:textId="77777777" w:rsidR="003F6093" w:rsidRDefault="000A2B13">
            <w:pPr>
              <w:numPr>
                <w:ilvl w:val="0"/>
                <w:numId w:val="164"/>
              </w:numPr>
              <w:spacing w:before="280"/>
              <w:rPr>
                <w:rFonts w:cs="Arial"/>
                <w:color w:val="000000"/>
                <w:sz w:val="24"/>
                <w:szCs w:val="24"/>
              </w:rPr>
            </w:pPr>
            <w:r>
              <w:rPr>
                <w:rFonts w:cs="Arial"/>
                <w:i/>
                <w:iCs/>
                <w:color w:val="000000"/>
                <w:sz w:val="24"/>
                <w:szCs w:val="24"/>
              </w:rPr>
              <w:t>her, hes:</w:t>
            </w:r>
            <w:r>
              <w:rPr>
                <w:rFonts w:cs="Arial"/>
                <w:color w:val="000000"/>
                <w:sz w:val="24"/>
                <w:szCs w:val="24"/>
              </w:rPr>
              <w:t xml:space="preserve"> to stick </w:t>
            </w:r>
          </w:p>
          <w:p w14:paraId="2418DCCD" w14:textId="77777777" w:rsidR="003F6093" w:rsidRDefault="000A2B13">
            <w:pPr>
              <w:numPr>
                <w:ilvl w:val="1"/>
                <w:numId w:val="164"/>
              </w:numPr>
              <w:rPr>
                <w:rFonts w:cs="Arial"/>
                <w:color w:val="000000"/>
                <w:sz w:val="24"/>
                <w:szCs w:val="24"/>
              </w:rPr>
            </w:pPr>
            <w:r>
              <w:rPr>
                <w:rFonts w:cs="Arial"/>
                <w:color w:val="000000"/>
                <w:sz w:val="24"/>
                <w:szCs w:val="24"/>
              </w:rPr>
              <w:t xml:space="preserve">Latin, </w:t>
            </w:r>
            <w:r>
              <w:rPr>
                <w:rFonts w:cs="Arial"/>
                <w:i/>
                <w:iCs/>
                <w:color w:val="000000"/>
                <w:sz w:val="24"/>
                <w:szCs w:val="24"/>
              </w:rPr>
              <w:t>haerere</w:t>
            </w:r>
            <w:r>
              <w:rPr>
                <w:rFonts w:cs="Arial"/>
                <w:color w:val="000000"/>
                <w:sz w:val="24"/>
                <w:szCs w:val="24"/>
              </w:rPr>
              <w:t xml:space="preserve">: to stick </w:t>
            </w:r>
          </w:p>
          <w:p w14:paraId="68DB76E4" w14:textId="77777777" w:rsidR="003F6093" w:rsidRDefault="00C436DA">
            <w:pPr>
              <w:numPr>
                <w:ilvl w:val="1"/>
                <w:numId w:val="164"/>
              </w:numPr>
              <w:spacing w:after="280"/>
              <w:rPr>
                <w:rFonts w:cs="Arial"/>
                <w:color w:val="000000"/>
                <w:sz w:val="24"/>
                <w:szCs w:val="24"/>
              </w:rPr>
            </w:pPr>
            <w:hyperlink r:id="rId769" w:anchor="HER" w:history="1">
              <w:r w:rsidR="000A2B13">
                <w:rPr>
                  <w:rStyle w:val="Hyperlink"/>
                </w:rPr>
                <w:t>adhere</w:t>
              </w:r>
            </w:hyperlink>
            <w:r w:rsidR="000A2B13">
              <w:rPr>
                <w:rFonts w:cs="Arial"/>
                <w:color w:val="000000"/>
                <w:sz w:val="24"/>
                <w:szCs w:val="24"/>
              </w:rPr>
              <w:t xml:space="preserve"> (verb): to stick </w:t>
            </w:r>
          </w:p>
          <w:p w14:paraId="466D018A" w14:textId="77777777" w:rsidR="003F6093" w:rsidRDefault="000A2B13">
            <w:pPr>
              <w:rPr>
                <w:rFonts w:cs="Arial"/>
                <w:b/>
                <w:bCs/>
                <w:color w:val="000000"/>
                <w:sz w:val="24"/>
                <w:szCs w:val="24"/>
              </w:rPr>
            </w:pPr>
            <w:r>
              <w:rPr>
                <w:rFonts w:cs="Arial"/>
                <w:color w:val="000000"/>
                <w:sz w:val="24"/>
                <w:szCs w:val="24"/>
              </w:rPr>
              <w:br/>
              <w:t>J</w:t>
            </w:r>
            <w:r>
              <w:rPr>
                <w:rFonts w:cs="Arial"/>
                <w:b/>
                <w:bCs/>
                <w:color w:val="000000"/>
                <w:sz w:val="24"/>
                <w:szCs w:val="24"/>
              </w:rPr>
              <w:t xml:space="preserve"> </w:t>
            </w:r>
          </w:p>
          <w:p w14:paraId="5EE0D682" w14:textId="77777777" w:rsidR="003F6093" w:rsidRDefault="000A2B13">
            <w:pPr>
              <w:numPr>
                <w:ilvl w:val="0"/>
                <w:numId w:val="308"/>
              </w:numPr>
              <w:spacing w:before="280"/>
              <w:rPr>
                <w:rFonts w:cs="Arial"/>
                <w:color w:val="000000"/>
                <w:sz w:val="24"/>
                <w:szCs w:val="24"/>
              </w:rPr>
            </w:pPr>
            <w:r>
              <w:rPr>
                <w:rFonts w:cs="Arial"/>
                <w:i/>
                <w:iCs/>
                <w:color w:val="000000"/>
                <w:sz w:val="24"/>
                <w:szCs w:val="24"/>
              </w:rPr>
              <w:t>jac, ject, jet:</w:t>
            </w:r>
            <w:r>
              <w:rPr>
                <w:rFonts w:cs="Arial"/>
                <w:color w:val="000000"/>
                <w:sz w:val="24"/>
                <w:szCs w:val="24"/>
              </w:rPr>
              <w:t xml:space="preserve"> to throw </w:t>
            </w:r>
          </w:p>
          <w:p w14:paraId="72922F16" w14:textId="77777777" w:rsidR="003F6093" w:rsidRDefault="000A2B13">
            <w:pPr>
              <w:numPr>
                <w:ilvl w:val="1"/>
                <w:numId w:val="308"/>
              </w:numPr>
              <w:rPr>
                <w:rFonts w:cs="Arial"/>
                <w:color w:val="000000"/>
                <w:sz w:val="24"/>
                <w:szCs w:val="24"/>
              </w:rPr>
            </w:pPr>
            <w:r>
              <w:rPr>
                <w:rFonts w:cs="Arial"/>
                <w:color w:val="000000"/>
                <w:sz w:val="24"/>
                <w:szCs w:val="24"/>
              </w:rPr>
              <w:t xml:space="preserve">Latin, </w:t>
            </w:r>
            <w:r>
              <w:rPr>
                <w:rFonts w:cs="Arial"/>
                <w:i/>
                <w:iCs/>
                <w:color w:val="000000"/>
                <w:sz w:val="24"/>
                <w:szCs w:val="24"/>
              </w:rPr>
              <w:t>jacere</w:t>
            </w:r>
            <w:r>
              <w:rPr>
                <w:rFonts w:cs="Arial"/>
                <w:color w:val="000000"/>
                <w:sz w:val="24"/>
                <w:szCs w:val="24"/>
              </w:rPr>
              <w:t xml:space="preserve">: to throw, to lie </w:t>
            </w:r>
          </w:p>
          <w:p w14:paraId="6D25547A" w14:textId="77777777" w:rsidR="003F6093" w:rsidRDefault="00C436DA">
            <w:pPr>
              <w:numPr>
                <w:ilvl w:val="1"/>
                <w:numId w:val="308"/>
              </w:numPr>
              <w:spacing w:after="280"/>
              <w:rPr>
                <w:rFonts w:cs="Arial"/>
                <w:color w:val="000000"/>
                <w:sz w:val="24"/>
                <w:szCs w:val="24"/>
              </w:rPr>
            </w:pPr>
            <w:hyperlink r:id="rId770" w:anchor="JAC" w:history="1">
              <w:r w:rsidR="000A2B13">
                <w:rPr>
                  <w:rStyle w:val="Hyperlink"/>
                </w:rPr>
                <w:t>reject</w:t>
              </w:r>
            </w:hyperlink>
            <w:r w:rsidR="000A2B13">
              <w:rPr>
                <w:rFonts w:cs="Arial"/>
                <w:color w:val="000000"/>
                <w:sz w:val="24"/>
                <w:szCs w:val="24"/>
              </w:rPr>
              <w:t xml:space="preserve"> (verb): to throw out, unwilling to accept </w:t>
            </w:r>
          </w:p>
          <w:p w14:paraId="4C26C554" w14:textId="77777777" w:rsidR="003F6093" w:rsidRDefault="000A2B13">
            <w:pPr>
              <w:numPr>
                <w:ilvl w:val="0"/>
                <w:numId w:val="76"/>
              </w:numPr>
              <w:rPr>
                <w:rFonts w:cs="Arial"/>
                <w:color w:val="000000"/>
                <w:sz w:val="24"/>
                <w:szCs w:val="24"/>
              </w:rPr>
            </w:pPr>
            <w:r>
              <w:rPr>
                <w:rFonts w:cs="Arial"/>
                <w:i/>
                <w:iCs/>
                <w:color w:val="000000"/>
                <w:sz w:val="24"/>
                <w:szCs w:val="24"/>
              </w:rPr>
              <w:t>jug, junct, just:</w:t>
            </w:r>
            <w:r>
              <w:rPr>
                <w:rFonts w:cs="Arial"/>
                <w:color w:val="000000"/>
                <w:sz w:val="24"/>
                <w:szCs w:val="24"/>
              </w:rPr>
              <w:t xml:space="preserve"> to join </w:t>
            </w:r>
          </w:p>
          <w:p w14:paraId="066D0ED8" w14:textId="77777777" w:rsidR="003F6093" w:rsidRDefault="000A2B13">
            <w:pPr>
              <w:numPr>
                <w:ilvl w:val="1"/>
                <w:numId w:val="76"/>
              </w:numPr>
              <w:rPr>
                <w:rFonts w:cs="Arial"/>
                <w:color w:val="000000"/>
                <w:sz w:val="24"/>
                <w:szCs w:val="24"/>
              </w:rPr>
            </w:pPr>
            <w:r>
              <w:rPr>
                <w:rFonts w:cs="Arial"/>
                <w:color w:val="000000"/>
                <w:sz w:val="24"/>
                <w:szCs w:val="24"/>
              </w:rPr>
              <w:t xml:space="preserve">Latin, </w:t>
            </w:r>
            <w:r>
              <w:rPr>
                <w:rFonts w:cs="Arial"/>
                <w:i/>
                <w:iCs/>
                <w:color w:val="000000"/>
                <w:sz w:val="24"/>
                <w:szCs w:val="24"/>
              </w:rPr>
              <w:t>jungere</w:t>
            </w:r>
            <w:r>
              <w:rPr>
                <w:rFonts w:cs="Arial"/>
                <w:color w:val="000000"/>
                <w:sz w:val="24"/>
                <w:szCs w:val="24"/>
              </w:rPr>
              <w:t xml:space="preserve">: to join </w:t>
            </w:r>
          </w:p>
          <w:p w14:paraId="20DF3A74" w14:textId="77777777" w:rsidR="003F6093" w:rsidRDefault="00C436DA">
            <w:pPr>
              <w:numPr>
                <w:ilvl w:val="1"/>
                <w:numId w:val="76"/>
              </w:numPr>
              <w:spacing w:after="280"/>
              <w:rPr>
                <w:rFonts w:cs="Arial"/>
                <w:color w:val="000000"/>
                <w:sz w:val="24"/>
                <w:szCs w:val="24"/>
              </w:rPr>
            </w:pPr>
            <w:hyperlink r:id="rId771" w:anchor="JUG" w:history="1">
              <w:r w:rsidR="000A2B13">
                <w:rPr>
                  <w:rStyle w:val="Hyperlink"/>
                </w:rPr>
                <w:t>junction</w:t>
              </w:r>
            </w:hyperlink>
            <w:r w:rsidR="000A2B13">
              <w:rPr>
                <w:rFonts w:cs="Arial"/>
                <w:color w:val="000000"/>
                <w:sz w:val="24"/>
                <w:szCs w:val="24"/>
              </w:rPr>
              <w:t xml:space="preserve"> (noun): a place at which two things join </w:t>
            </w:r>
          </w:p>
          <w:p w14:paraId="2ED240A5" w14:textId="77777777" w:rsidR="003F6093" w:rsidRDefault="000A2B13">
            <w:pPr>
              <w:rPr>
                <w:rFonts w:cs="Arial"/>
                <w:b/>
                <w:bCs/>
                <w:color w:val="000000"/>
                <w:sz w:val="24"/>
                <w:szCs w:val="24"/>
              </w:rPr>
            </w:pPr>
            <w:r>
              <w:rPr>
                <w:rFonts w:cs="Arial"/>
                <w:color w:val="000000"/>
                <w:sz w:val="24"/>
                <w:szCs w:val="24"/>
              </w:rPr>
              <w:br/>
              <w:t>L</w:t>
            </w:r>
            <w:r>
              <w:rPr>
                <w:rFonts w:cs="Arial"/>
                <w:b/>
                <w:bCs/>
                <w:color w:val="000000"/>
                <w:sz w:val="24"/>
                <w:szCs w:val="24"/>
              </w:rPr>
              <w:t xml:space="preserve"> </w:t>
            </w:r>
          </w:p>
          <w:p w14:paraId="5306BEE0" w14:textId="77777777" w:rsidR="003F6093" w:rsidRDefault="000A2B13">
            <w:pPr>
              <w:numPr>
                <w:ilvl w:val="0"/>
                <w:numId w:val="310"/>
              </w:numPr>
              <w:spacing w:before="280"/>
              <w:rPr>
                <w:rFonts w:cs="Arial"/>
                <w:color w:val="000000"/>
                <w:sz w:val="24"/>
                <w:szCs w:val="24"/>
              </w:rPr>
            </w:pPr>
            <w:r>
              <w:rPr>
                <w:rFonts w:cs="Arial"/>
                <w:i/>
                <w:iCs/>
                <w:color w:val="000000"/>
                <w:sz w:val="24"/>
                <w:szCs w:val="24"/>
              </w:rPr>
              <w:t>lex, leag, leg:</w:t>
            </w:r>
            <w:r>
              <w:rPr>
                <w:rFonts w:cs="Arial"/>
                <w:color w:val="000000"/>
                <w:sz w:val="24"/>
                <w:szCs w:val="24"/>
              </w:rPr>
              <w:t xml:space="preserve"> law </w:t>
            </w:r>
          </w:p>
          <w:p w14:paraId="44D57569" w14:textId="77777777" w:rsidR="003F6093" w:rsidRDefault="000A2B13">
            <w:pPr>
              <w:numPr>
                <w:ilvl w:val="1"/>
                <w:numId w:val="310"/>
              </w:numPr>
              <w:rPr>
                <w:rFonts w:cs="Arial"/>
                <w:color w:val="000000"/>
                <w:sz w:val="24"/>
                <w:szCs w:val="24"/>
              </w:rPr>
            </w:pPr>
            <w:r>
              <w:rPr>
                <w:rFonts w:cs="Arial"/>
                <w:color w:val="000000"/>
                <w:sz w:val="24"/>
                <w:szCs w:val="24"/>
              </w:rPr>
              <w:t xml:space="preserve">Latin, </w:t>
            </w:r>
            <w:r>
              <w:rPr>
                <w:rFonts w:cs="Arial"/>
                <w:i/>
                <w:iCs/>
                <w:color w:val="000000"/>
                <w:sz w:val="24"/>
                <w:szCs w:val="24"/>
              </w:rPr>
              <w:t>lex</w:t>
            </w:r>
            <w:r>
              <w:rPr>
                <w:rFonts w:cs="Arial"/>
                <w:color w:val="000000"/>
                <w:sz w:val="24"/>
                <w:szCs w:val="24"/>
              </w:rPr>
              <w:t xml:space="preserve">: law </w:t>
            </w:r>
          </w:p>
          <w:p w14:paraId="4C061569" w14:textId="77777777" w:rsidR="003F6093" w:rsidRDefault="00C436DA">
            <w:pPr>
              <w:numPr>
                <w:ilvl w:val="1"/>
                <w:numId w:val="310"/>
              </w:numPr>
              <w:spacing w:after="280"/>
              <w:rPr>
                <w:rFonts w:cs="Arial"/>
                <w:color w:val="000000"/>
                <w:sz w:val="24"/>
                <w:szCs w:val="24"/>
              </w:rPr>
            </w:pPr>
            <w:hyperlink r:id="rId772" w:anchor="LEX" w:history="1">
              <w:r w:rsidR="000A2B13">
                <w:rPr>
                  <w:rStyle w:val="Hyperlink"/>
                </w:rPr>
                <w:t>legal</w:t>
              </w:r>
            </w:hyperlink>
            <w:r w:rsidR="000A2B13">
              <w:rPr>
                <w:rFonts w:cs="Arial"/>
                <w:color w:val="000000"/>
                <w:sz w:val="24"/>
                <w:szCs w:val="24"/>
              </w:rPr>
              <w:t xml:space="preserve"> (adjective): based on law </w:t>
            </w:r>
          </w:p>
          <w:p w14:paraId="207035F0" w14:textId="77777777" w:rsidR="003F6093" w:rsidRDefault="000A2B13">
            <w:pPr>
              <w:numPr>
                <w:ilvl w:val="0"/>
                <w:numId w:val="349"/>
              </w:numPr>
              <w:rPr>
                <w:rFonts w:cs="Arial"/>
                <w:color w:val="000000"/>
                <w:sz w:val="24"/>
                <w:szCs w:val="24"/>
              </w:rPr>
            </w:pPr>
            <w:r>
              <w:rPr>
                <w:rFonts w:cs="Arial"/>
                <w:i/>
                <w:iCs/>
                <w:color w:val="000000"/>
                <w:sz w:val="24"/>
                <w:szCs w:val="24"/>
              </w:rPr>
              <w:t>lect, leg, lig:</w:t>
            </w:r>
            <w:r>
              <w:rPr>
                <w:rFonts w:cs="Arial"/>
                <w:color w:val="000000"/>
                <w:sz w:val="24"/>
                <w:szCs w:val="24"/>
              </w:rPr>
              <w:t xml:space="preserve"> choose, gather, select, read </w:t>
            </w:r>
          </w:p>
          <w:p w14:paraId="0BD1F508" w14:textId="77777777" w:rsidR="003F6093" w:rsidRDefault="000A2B13">
            <w:pPr>
              <w:numPr>
                <w:ilvl w:val="1"/>
                <w:numId w:val="349"/>
              </w:numPr>
              <w:rPr>
                <w:rFonts w:cs="Arial"/>
                <w:color w:val="000000"/>
                <w:sz w:val="24"/>
                <w:szCs w:val="24"/>
              </w:rPr>
            </w:pPr>
            <w:r>
              <w:rPr>
                <w:rFonts w:cs="Arial"/>
                <w:color w:val="000000"/>
                <w:sz w:val="24"/>
                <w:szCs w:val="24"/>
              </w:rPr>
              <w:t xml:space="preserve">Latin, </w:t>
            </w:r>
            <w:r>
              <w:rPr>
                <w:rFonts w:cs="Arial"/>
                <w:i/>
                <w:iCs/>
                <w:color w:val="000000"/>
                <w:sz w:val="24"/>
                <w:szCs w:val="24"/>
              </w:rPr>
              <w:t>legere</w:t>
            </w:r>
            <w:r>
              <w:rPr>
                <w:rFonts w:cs="Arial"/>
                <w:color w:val="000000"/>
                <w:sz w:val="24"/>
                <w:szCs w:val="24"/>
              </w:rPr>
              <w:t xml:space="preserve">: to choose </w:t>
            </w:r>
          </w:p>
          <w:p w14:paraId="10B1FA44" w14:textId="77777777" w:rsidR="003F6093" w:rsidRDefault="00C436DA">
            <w:pPr>
              <w:numPr>
                <w:ilvl w:val="1"/>
                <w:numId w:val="349"/>
              </w:numPr>
              <w:spacing w:after="280"/>
              <w:rPr>
                <w:rFonts w:cs="Arial"/>
                <w:color w:val="000000"/>
                <w:sz w:val="24"/>
                <w:szCs w:val="24"/>
              </w:rPr>
            </w:pPr>
            <w:hyperlink r:id="rId773" w:anchor="LOC" w:history="1">
              <w:r w:rsidR="000A2B13">
                <w:rPr>
                  <w:rStyle w:val="Hyperlink"/>
                </w:rPr>
                <w:t>collect</w:t>
              </w:r>
            </w:hyperlink>
            <w:r w:rsidR="000A2B13">
              <w:rPr>
                <w:rFonts w:cs="Arial"/>
                <w:color w:val="000000"/>
                <w:sz w:val="24"/>
                <w:szCs w:val="24"/>
              </w:rPr>
              <w:t xml:space="preserve"> (verb): to gather, to bring together </w:t>
            </w:r>
          </w:p>
          <w:p w14:paraId="16DACBB0" w14:textId="77777777" w:rsidR="003F6093" w:rsidRDefault="000A2B13">
            <w:pPr>
              <w:numPr>
                <w:ilvl w:val="0"/>
                <w:numId w:val="385"/>
              </w:numPr>
              <w:rPr>
                <w:rFonts w:cs="Arial"/>
                <w:color w:val="000000"/>
                <w:sz w:val="24"/>
                <w:szCs w:val="24"/>
              </w:rPr>
            </w:pPr>
            <w:r>
              <w:rPr>
                <w:rFonts w:cs="Arial"/>
                <w:i/>
                <w:iCs/>
                <w:color w:val="000000"/>
                <w:sz w:val="24"/>
                <w:szCs w:val="24"/>
              </w:rPr>
              <w:t>loc:</w:t>
            </w:r>
            <w:r>
              <w:rPr>
                <w:rFonts w:cs="Arial"/>
                <w:color w:val="000000"/>
                <w:sz w:val="24"/>
                <w:szCs w:val="24"/>
              </w:rPr>
              <w:t xml:space="preserve"> place, area </w:t>
            </w:r>
          </w:p>
          <w:p w14:paraId="62C4CF44" w14:textId="77777777" w:rsidR="003F6093" w:rsidRDefault="000A2B13">
            <w:pPr>
              <w:numPr>
                <w:ilvl w:val="1"/>
                <w:numId w:val="385"/>
              </w:numPr>
              <w:rPr>
                <w:rFonts w:cs="Arial"/>
                <w:color w:val="000000"/>
                <w:sz w:val="24"/>
                <w:szCs w:val="24"/>
              </w:rPr>
            </w:pPr>
            <w:r>
              <w:rPr>
                <w:rFonts w:cs="Arial"/>
                <w:color w:val="000000"/>
                <w:sz w:val="24"/>
                <w:szCs w:val="24"/>
              </w:rPr>
              <w:t xml:space="preserve">Latin, </w:t>
            </w:r>
            <w:r>
              <w:rPr>
                <w:rFonts w:cs="Arial"/>
                <w:i/>
                <w:iCs/>
                <w:color w:val="000000"/>
                <w:sz w:val="24"/>
                <w:szCs w:val="24"/>
              </w:rPr>
              <w:t>locare</w:t>
            </w:r>
            <w:r>
              <w:rPr>
                <w:rFonts w:cs="Arial"/>
                <w:color w:val="000000"/>
                <w:sz w:val="24"/>
                <w:szCs w:val="24"/>
              </w:rPr>
              <w:t xml:space="preserve">: to place </w:t>
            </w:r>
          </w:p>
          <w:p w14:paraId="3350439D" w14:textId="77777777" w:rsidR="003F6093" w:rsidRDefault="00C436DA">
            <w:pPr>
              <w:numPr>
                <w:ilvl w:val="1"/>
                <w:numId w:val="385"/>
              </w:numPr>
              <w:spacing w:after="280"/>
              <w:rPr>
                <w:rFonts w:cs="Arial"/>
                <w:color w:val="000000"/>
                <w:sz w:val="24"/>
                <w:szCs w:val="24"/>
              </w:rPr>
            </w:pPr>
            <w:hyperlink r:id="rId774" w:anchor="LOC" w:history="1">
              <w:r w:rsidR="000A2B13">
                <w:rPr>
                  <w:rStyle w:val="Hyperlink"/>
                </w:rPr>
                <w:t>location</w:t>
              </w:r>
            </w:hyperlink>
            <w:r w:rsidR="000A2B13">
              <w:rPr>
                <w:rFonts w:cs="Arial"/>
                <w:color w:val="000000"/>
                <w:sz w:val="24"/>
                <w:szCs w:val="24"/>
              </w:rPr>
              <w:t xml:space="preserve"> (noun): a place, a position occupied </w:t>
            </w:r>
          </w:p>
          <w:p w14:paraId="293EA4B2" w14:textId="77777777" w:rsidR="003F6093" w:rsidRDefault="000A2B13">
            <w:pPr>
              <w:numPr>
                <w:ilvl w:val="0"/>
                <w:numId w:val="40"/>
              </w:numPr>
              <w:rPr>
                <w:rFonts w:cs="Arial"/>
                <w:color w:val="000000"/>
                <w:sz w:val="24"/>
                <w:szCs w:val="24"/>
              </w:rPr>
            </w:pPr>
            <w:r>
              <w:rPr>
                <w:rFonts w:cs="Arial"/>
                <w:i/>
                <w:iCs/>
                <w:color w:val="000000"/>
                <w:sz w:val="24"/>
                <w:szCs w:val="24"/>
              </w:rPr>
              <w:t>log:</w:t>
            </w:r>
            <w:r>
              <w:rPr>
                <w:rFonts w:cs="Arial"/>
                <w:color w:val="000000"/>
                <w:sz w:val="24"/>
                <w:szCs w:val="24"/>
              </w:rPr>
              <w:t xml:space="preserve"> say, speech, word, reason, study </w:t>
            </w:r>
          </w:p>
          <w:p w14:paraId="6340FF27" w14:textId="77777777" w:rsidR="003F6093" w:rsidRDefault="000A2B13">
            <w:pPr>
              <w:numPr>
                <w:ilvl w:val="1"/>
                <w:numId w:val="40"/>
              </w:numPr>
              <w:rPr>
                <w:rFonts w:cs="Arial"/>
                <w:color w:val="000000"/>
                <w:sz w:val="24"/>
                <w:szCs w:val="24"/>
              </w:rPr>
            </w:pPr>
            <w:r>
              <w:rPr>
                <w:rFonts w:cs="Arial"/>
                <w:color w:val="000000"/>
                <w:sz w:val="24"/>
                <w:szCs w:val="24"/>
              </w:rPr>
              <w:t xml:space="preserve">Greek, </w:t>
            </w:r>
            <w:r>
              <w:rPr>
                <w:rFonts w:cs="Arial"/>
                <w:i/>
                <w:iCs/>
                <w:color w:val="000000"/>
                <w:sz w:val="24"/>
                <w:szCs w:val="24"/>
              </w:rPr>
              <w:t>logos</w:t>
            </w:r>
            <w:r>
              <w:rPr>
                <w:rFonts w:cs="Arial"/>
                <w:color w:val="000000"/>
                <w:sz w:val="24"/>
                <w:szCs w:val="24"/>
              </w:rPr>
              <w:t xml:space="preserve">: speech, word, reason </w:t>
            </w:r>
          </w:p>
          <w:p w14:paraId="4F8967BD" w14:textId="77777777" w:rsidR="003F6093" w:rsidRDefault="00C436DA">
            <w:pPr>
              <w:numPr>
                <w:ilvl w:val="1"/>
                <w:numId w:val="40"/>
              </w:numPr>
              <w:spacing w:after="280"/>
              <w:rPr>
                <w:rFonts w:cs="Arial"/>
                <w:color w:val="000000"/>
                <w:sz w:val="24"/>
                <w:szCs w:val="24"/>
              </w:rPr>
            </w:pPr>
            <w:hyperlink r:id="rId775" w:anchor="LOG" w:history="1">
              <w:r w:rsidR="000A2B13">
                <w:rPr>
                  <w:rStyle w:val="Hyperlink"/>
                </w:rPr>
                <w:t>logic</w:t>
              </w:r>
            </w:hyperlink>
            <w:r w:rsidR="000A2B13">
              <w:rPr>
                <w:rFonts w:cs="Arial"/>
                <w:color w:val="000000"/>
                <w:sz w:val="24"/>
                <w:szCs w:val="24"/>
              </w:rPr>
              <w:t xml:space="preserve"> (noun): the study of reason, reasoning </w:t>
            </w:r>
          </w:p>
          <w:p w14:paraId="655D9F11" w14:textId="77777777" w:rsidR="003F6093" w:rsidRDefault="000A2B13">
            <w:pPr>
              <w:numPr>
                <w:ilvl w:val="0"/>
                <w:numId w:val="36"/>
              </w:numPr>
              <w:rPr>
                <w:rFonts w:cs="Arial"/>
                <w:color w:val="000000"/>
                <w:sz w:val="24"/>
                <w:szCs w:val="24"/>
              </w:rPr>
            </w:pPr>
            <w:r>
              <w:rPr>
                <w:rFonts w:cs="Arial"/>
                <w:i/>
                <w:iCs/>
                <w:color w:val="000000"/>
                <w:sz w:val="24"/>
                <w:szCs w:val="24"/>
              </w:rPr>
              <w:t>luc, lum, lust:</w:t>
            </w:r>
            <w:r>
              <w:rPr>
                <w:rFonts w:cs="Arial"/>
                <w:color w:val="000000"/>
                <w:sz w:val="24"/>
                <w:szCs w:val="24"/>
              </w:rPr>
              <w:t xml:space="preserve"> light </w:t>
            </w:r>
          </w:p>
          <w:p w14:paraId="53AC2E1C" w14:textId="77777777" w:rsidR="003F6093" w:rsidRDefault="000A2B13">
            <w:pPr>
              <w:numPr>
                <w:ilvl w:val="1"/>
                <w:numId w:val="36"/>
              </w:numPr>
              <w:rPr>
                <w:rFonts w:cs="Arial"/>
                <w:color w:val="000000"/>
                <w:sz w:val="24"/>
                <w:szCs w:val="24"/>
              </w:rPr>
            </w:pPr>
            <w:r>
              <w:rPr>
                <w:rFonts w:cs="Arial"/>
                <w:color w:val="000000"/>
                <w:sz w:val="24"/>
                <w:szCs w:val="24"/>
              </w:rPr>
              <w:t xml:space="preserve">Latin, </w:t>
            </w:r>
            <w:r>
              <w:rPr>
                <w:rFonts w:cs="Arial"/>
                <w:i/>
                <w:iCs/>
                <w:color w:val="000000"/>
                <w:sz w:val="24"/>
                <w:szCs w:val="24"/>
              </w:rPr>
              <w:t>lucare</w:t>
            </w:r>
            <w:r>
              <w:rPr>
                <w:rFonts w:cs="Arial"/>
                <w:color w:val="000000"/>
                <w:sz w:val="24"/>
                <w:szCs w:val="24"/>
              </w:rPr>
              <w:t xml:space="preserve">: shine </w:t>
            </w:r>
          </w:p>
          <w:p w14:paraId="0F71C756" w14:textId="77777777" w:rsidR="003F6093" w:rsidRDefault="000A2B13">
            <w:pPr>
              <w:numPr>
                <w:ilvl w:val="1"/>
                <w:numId w:val="36"/>
              </w:numPr>
              <w:rPr>
                <w:rFonts w:cs="Arial"/>
                <w:color w:val="000000"/>
                <w:sz w:val="24"/>
                <w:szCs w:val="24"/>
              </w:rPr>
            </w:pPr>
            <w:r>
              <w:rPr>
                <w:rFonts w:cs="Arial"/>
                <w:color w:val="000000"/>
                <w:sz w:val="24"/>
                <w:szCs w:val="24"/>
              </w:rPr>
              <w:t xml:space="preserve">Latin, </w:t>
            </w:r>
            <w:r>
              <w:rPr>
                <w:rFonts w:cs="Arial"/>
                <w:i/>
                <w:iCs/>
                <w:color w:val="000000"/>
                <w:sz w:val="24"/>
                <w:szCs w:val="24"/>
              </w:rPr>
              <w:t>lumen</w:t>
            </w:r>
            <w:r>
              <w:rPr>
                <w:rFonts w:cs="Arial"/>
                <w:color w:val="000000"/>
                <w:sz w:val="24"/>
                <w:szCs w:val="24"/>
              </w:rPr>
              <w:t xml:space="preserve">: light </w:t>
            </w:r>
          </w:p>
          <w:p w14:paraId="1AF8D595" w14:textId="77777777" w:rsidR="003F6093" w:rsidRDefault="000A2B13">
            <w:pPr>
              <w:numPr>
                <w:ilvl w:val="1"/>
                <w:numId w:val="36"/>
              </w:numPr>
              <w:rPr>
                <w:rFonts w:cs="Arial"/>
                <w:color w:val="000000"/>
                <w:sz w:val="24"/>
                <w:szCs w:val="24"/>
              </w:rPr>
            </w:pPr>
            <w:r>
              <w:rPr>
                <w:rFonts w:cs="Arial"/>
                <w:color w:val="000000"/>
                <w:sz w:val="24"/>
                <w:szCs w:val="24"/>
              </w:rPr>
              <w:t xml:space="preserve">Latin, </w:t>
            </w:r>
            <w:r>
              <w:rPr>
                <w:rFonts w:cs="Arial"/>
                <w:i/>
                <w:iCs/>
                <w:color w:val="000000"/>
                <w:sz w:val="24"/>
                <w:szCs w:val="24"/>
              </w:rPr>
              <w:t>lustrare</w:t>
            </w:r>
            <w:r>
              <w:rPr>
                <w:rFonts w:cs="Arial"/>
                <w:color w:val="000000"/>
                <w:sz w:val="24"/>
                <w:szCs w:val="24"/>
              </w:rPr>
              <w:t xml:space="preserve">: light-up </w:t>
            </w:r>
          </w:p>
          <w:p w14:paraId="57267677" w14:textId="77777777" w:rsidR="003F6093" w:rsidRDefault="00C436DA">
            <w:pPr>
              <w:numPr>
                <w:ilvl w:val="1"/>
                <w:numId w:val="36"/>
              </w:numPr>
              <w:spacing w:after="280"/>
              <w:rPr>
                <w:rFonts w:cs="Arial"/>
                <w:color w:val="000000"/>
                <w:sz w:val="24"/>
                <w:szCs w:val="24"/>
              </w:rPr>
            </w:pPr>
            <w:hyperlink r:id="rId776" w:anchor="LUC" w:history="1">
              <w:r w:rsidR="000A2B13">
                <w:rPr>
                  <w:rStyle w:val="Hyperlink"/>
                </w:rPr>
                <w:t>translucent</w:t>
              </w:r>
            </w:hyperlink>
            <w:r w:rsidR="000A2B13">
              <w:rPr>
                <w:rFonts w:cs="Arial"/>
                <w:color w:val="000000"/>
                <w:sz w:val="24"/>
                <w:szCs w:val="24"/>
              </w:rPr>
              <w:t xml:space="preserve"> (adjective): permitting some light to come through </w:t>
            </w:r>
          </w:p>
          <w:p w14:paraId="799B9C0D" w14:textId="77777777" w:rsidR="003F6093" w:rsidRDefault="000A2B13">
            <w:pPr>
              <w:rPr>
                <w:rFonts w:cs="Arial"/>
                <w:b/>
                <w:bCs/>
                <w:color w:val="000000"/>
                <w:sz w:val="24"/>
                <w:szCs w:val="24"/>
              </w:rPr>
            </w:pPr>
            <w:r>
              <w:rPr>
                <w:rFonts w:cs="Arial"/>
                <w:color w:val="000000"/>
                <w:sz w:val="24"/>
                <w:szCs w:val="24"/>
              </w:rPr>
              <w:br/>
              <w:t>M</w:t>
            </w:r>
            <w:r>
              <w:rPr>
                <w:rFonts w:cs="Arial"/>
                <w:b/>
                <w:bCs/>
                <w:color w:val="000000"/>
                <w:sz w:val="24"/>
                <w:szCs w:val="24"/>
              </w:rPr>
              <w:t xml:space="preserve"> </w:t>
            </w:r>
          </w:p>
          <w:p w14:paraId="61BEA358" w14:textId="77777777" w:rsidR="003F6093" w:rsidRDefault="000A2B13">
            <w:pPr>
              <w:numPr>
                <w:ilvl w:val="0"/>
                <w:numId w:val="454"/>
              </w:numPr>
              <w:spacing w:before="280"/>
              <w:rPr>
                <w:rFonts w:cs="Arial"/>
                <w:color w:val="000000"/>
                <w:sz w:val="24"/>
                <w:szCs w:val="24"/>
              </w:rPr>
            </w:pPr>
            <w:r>
              <w:rPr>
                <w:rFonts w:cs="Arial"/>
                <w:i/>
                <w:iCs/>
                <w:color w:val="000000"/>
                <w:sz w:val="24"/>
                <w:szCs w:val="24"/>
              </w:rPr>
              <w:t>man:</w:t>
            </w:r>
            <w:r>
              <w:rPr>
                <w:rFonts w:cs="Arial"/>
                <w:color w:val="000000"/>
                <w:sz w:val="24"/>
                <w:szCs w:val="24"/>
              </w:rPr>
              <w:t xml:space="preserve"> hand, make, do </w:t>
            </w:r>
          </w:p>
          <w:p w14:paraId="698D5449" w14:textId="77777777" w:rsidR="003F6093" w:rsidRDefault="000A2B13">
            <w:pPr>
              <w:numPr>
                <w:ilvl w:val="1"/>
                <w:numId w:val="454"/>
              </w:numPr>
              <w:rPr>
                <w:rFonts w:cs="Arial"/>
                <w:color w:val="000000"/>
                <w:sz w:val="24"/>
                <w:szCs w:val="24"/>
              </w:rPr>
            </w:pPr>
            <w:r>
              <w:rPr>
                <w:rFonts w:cs="Arial"/>
                <w:color w:val="000000"/>
                <w:sz w:val="24"/>
                <w:szCs w:val="24"/>
              </w:rPr>
              <w:t xml:space="preserve">Latin, </w:t>
            </w:r>
            <w:r>
              <w:rPr>
                <w:rFonts w:cs="Arial"/>
                <w:i/>
                <w:iCs/>
                <w:color w:val="000000"/>
                <w:sz w:val="24"/>
                <w:szCs w:val="24"/>
              </w:rPr>
              <w:t>manus</w:t>
            </w:r>
            <w:r>
              <w:rPr>
                <w:rFonts w:cs="Arial"/>
                <w:color w:val="000000"/>
                <w:sz w:val="24"/>
                <w:szCs w:val="24"/>
              </w:rPr>
              <w:t xml:space="preserve">: hand </w:t>
            </w:r>
          </w:p>
          <w:p w14:paraId="6DE7753E" w14:textId="77777777" w:rsidR="003F6093" w:rsidRDefault="00C436DA">
            <w:pPr>
              <w:numPr>
                <w:ilvl w:val="1"/>
                <w:numId w:val="454"/>
              </w:numPr>
              <w:spacing w:after="280"/>
              <w:rPr>
                <w:rFonts w:cs="Arial"/>
                <w:color w:val="000000"/>
                <w:sz w:val="24"/>
                <w:szCs w:val="24"/>
              </w:rPr>
            </w:pPr>
            <w:hyperlink r:id="rId777" w:anchor="MAN" w:history="1">
              <w:r w:rsidR="000A2B13">
                <w:rPr>
                  <w:rStyle w:val="Hyperlink"/>
                </w:rPr>
                <w:t>manage</w:t>
              </w:r>
            </w:hyperlink>
            <w:r w:rsidR="000A2B13">
              <w:rPr>
                <w:rFonts w:cs="Arial"/>
                <w:color w:val="000000"/>
                <w:sz w:val="24"/>
                <w:szCs w:val="24"/>
              </w:rPr>
              <w:t xml:space="preserve"> (verb): to handle with skill, to be able to do </w:t>
            </w:r>
          </w:p>
          <w:p w14:paraId="6389CDF9" w14:textId="77777777" w:rsidR="003F6093" w:rsidRDefault="000A2B13">
            <w:pPr>
              <w:numPr>
                <w:ilvl w:val="0"/>
                <w:numId w:val="69"/>
              </w:numPr>
              <w:rPr>
                <w:rFonts w:cs="Arial"/>
                <w:color w:val="000000"/>
                <w:sz w:val="24"/>
                <w:szCs w:val="24"/>
              </w:rPr>
            </w:pPr>
            <w:r>
              <w:rPr>
                <w:rFonts w:cs="Arial"/>
                <w:i/>
                <w:iCs/>
                <w:color w:val="000000"/>
                <w:sz w:val="24"/>
                <w:szCs w:val="24"/>
              </w:rPr>
              <w:t>mem:</w:t>
            </w:r>
            <w:r>
              <w:rPr>
                <w:rFonts w:cs="Arial"/>
                <w:color w:val="000000"/>
                <w:sz w:val="24"/>
                <w:szCs w:val="24"/>
              </w:rPr>
              <w:t xml:space="preserve"> recall, remember </w:t>
            </w:r>
          </w:p>
          <w:p w14:paraId="38AFAC70" w14:textId="77777777" w:rsidR="003F6093" w:rsidRDefault="000A2B13">
            <w:pPr>
              <w:numPr>
                <w:ilvl w:val="1"/>
                <w:numId w:val="69"/>
              </w:numPr>
              <w:rPr>
                <w:rFonts w:cs="Arial"/>
                <w:color w:val="000000"/>
                <w:sz w:val="24"/>
                <w:szCs w:val="24"/>
              </w:rPr>
            </w:pPr>
            <w:r>
              <w:rPr>
                <w:rFonts w:cs="Arial"/>
                <w:color w:val="000000"/>
                <w:sz w:val="24"/>
                <w:szCs w:val="24"/>
              </w:rPr>
              <w:t xml:space="preserve">Latin, </w:t>
            </w:r>
            <w:r>
              <w:rPr>
                <w:rFonts w:cs="Arial"/>
                <w:i/>
                <w:iCs/>
                <w:color w:val="000000"/>
                <w:sz w:val="24"/>
                <w:szCs w:val="24"/>
              </w:rPr>
              <w:t>memor</w:t>
            </w:r>
            <w:r>
              <w:rPr>
                <w:rFonts w:cs="Arial"/>
                <w:color w:val="000000"/>
                <w:sz w:val="24"/>
                <w:szCs w:val="24"/>
              </w:rPr>
              <w:t xml:space="preserve">: mindful </w:t>
            </w:r>
          </w:p>
          <w:p w14:paraId="46771C81" w14:textId="77777777" w:rsidR="003F6093" w:rsidRDefault="00C436DA">
            <w:pPr>
              <w:numPr>
                <w:ilvl w:val="1"/>
                <w:numId w:val="69"/>
              </w:numPr>
              <w:spacing w:after="280"/>
              <w:rPr>
                <w:rFonts w:cs="Arial"/>
                <w:color w:val="000000"/>
                <w:sz w:val="24"/>
                <w:szCs w:val="24"/>
              </w:rPr>
            </w:pPr>
            <w:hyperlink r:id="rId778" w:anchor="MEM" w:history="1">
              <w:r w:rsidR="000A2B13">
                <w:rPr>
                  <w:rStyle w:val="Hyperlink"/>
                </w:rPr>
                <w:t>memory</w:t>
              </w:r>
            </w:hyperlink>
            <w:r w:rsidR="000A2B13">
              <w:rPr>
                <w:rFonts w:cs="Arial"/>
                <w:color w:val="000000"/>
                <w:sz w:val="24"/>
                <w:szCs w:val="24"/>
              </w:rPr>
              <w:t xml:space="preserve"> (noun): the ability to recall or to bring to mind </w:t>
            </w:r>
          </w:p>
          <w:p w14:paraId="628D5634" w14:textId="77777777" w:rsidR="003F6093" w:rsidRDefault="000A2B13">
            <w:pPr>
              <w:numPr>
                <w:ilvl w:val="0"/>
                <w:numId w:val="415"/>
              </w:numPr>
              <w:rPr>
                <w:rFonts w:cs="Arial"/>
                <w:color w:val="000000"/>
                <w:sz w:val="24"/>
                <w:szCs w:val="24"/>
              </w:rPr>
            </w:pPr>
            <w:r>
              <w:rPr>
                <w:rFonts w:cs="Arial"/>
                <w:i/>
                <w:iCs/>
                <w:color w:val="000000"/>
                <w:sz w:val="24"/>
                <w:szCs w:val="24"/>
              </w:rPr>
              <w:t>ment:</w:t>
            </w:r>
            <w:r>
              <w:rPr>
                <w:rFonts w:cs="Arial"/>
                <w:color w:val="000000"/>
                <w:sz w:val="24"/>
                <w:szCs w:val="24"/>
              </w:rPr>
              <w:t xml:space="preserve"> mind </w:t>
            </w:r>
          </w:p>
          <w:p w14:paraId="633104D2" w14:textId="77777777" w:rsidR="003F6093" w:rsidRDefault="000A2B13">
            <w:pPr>
              <w:numPr>
                <w:ilvl w:val="1"/>
                <w:numId w:val="415"/>
              </w:numPr>
              <w:rPr>
                <w:rFonts w:cs="Arial"/>
                <w:color w:val="000000"/>
                <w:sz w:val="24"/>
                <w:szCs w:val="24"/>
              </w:rPr>
            </w:pPr>
            <w:r>
              <w:rPr>
                <w:rFonts w:cs="Arial"/>
                <w:color w:val="000000"/>
                <w:sz w:val="24"/>
                <w:szCs w:val="24"/>
              </w:rPr>
              <w:t xml:space="preserve">Latin, </w:t>
            </w:r>
            <w:r>
              <w:rPr>
                <w:rFonts w:cs="Arial"/>
                <w:i/>
                <w:iCs/>
                <w:color w:val="000000"/>
                <w:sz w:val="24"/>
                <w:szCs w:val="24"/>
              </w:rPr>
              <w:t>mens</w:t>
            </w:r>
            <w:r>
              <w:rPr>
                <w:rFonts w:cs="Arial"/>
                <w:color w:val="000000"/>
                <w:sz w:val="24"/>
                <w:szCs w:val="24"/>
              </w:rPr>
              <w:t xml:space="preserve">: mind </w:t>
            </w:r>
          </w:p>
          <w:p w14:paraId="6A92D6C3" w14:textId="77777777" w:rsidR="003F6093" w:rsidRDefault="00C436DA">
            <w:pPr>
              <w:numPr>
                <w:ilvl w:val="1"/>
                <w:numId w:val="415"/>
              </w:numPr>
              <w:spacing w:after="280"/>
              <w:rPr>
                <w:rFonts w:cs="Arial"/>
                <w:color w:val="000000"/>
                <w:sz w:val="24"/>
                <w:szCs w:val="24"/>
              </w:rPr>
            </w:pPr>
            <w:hyperlink r:id="rId779" w:anchor="MENT" w:history="1">
              <w:r w:rsidR="000A2B13">
                <w:rPr>
                  <w:rStyle w:val="Hyperlink"/>
                </w:rPr>
                <w:t>mental</w:t>
              </w:r>
            </w:hyperlink>
            <w:r w:rsidR="000A2B13">
              <w:rPr>
                <w:rFonts w:cs="Arial"/>
                <w:color w:val="000000"/>
                <w:sz w:val="24"/>
                <w:szCs w:val="24"/>
              </w:rPr>
              <w:t xml:space="preserve"> (adjective): related to the mind </w:t>
            </w:r>
          </w:p>
          <w:p w14:paraId="1E45D4F4" w14:textId="77777777" w:rsidR="003F6093" w:rsidRDefault="000A2B13">
            <w:pPr>
              <w:numPr>
                <w:ilvl w:val="0"/>
                <w:numId w:val="157"/>
              </w:numPr>
              <w:rPr>
                <w:rFonts w:cs="Arial"/>
                <w:color w:val="000000"/>
                <w:sz w:val="24"/>
                <w:szCs w:val="24"/>
              </w:rPr>
            </w:pPr>
            <w:r>
              <w:rPr>
                <w:rFonts w:cs="Arial"/>
                <w:i/>
                <w:iCs/>
                <w:color w:val="000000"/>
                <w:sz w:val="24"/>
                <w:szCs w:val="24"/>
              </w:rPr>
              <w:t>min:</w:t>
            </w:r>
            <w:r>
              <w:rPr>
                <w:rFonts w:cs="Arial"/>
                <w:color w:val="000000"/>
                <w:sz w:val="24"/>
                <w:szCs w:val="24"/>
              </w:rPr>
              <w:t xml:space="preserve"> little, small </w:t>
            </w:r>
          </w:p>
          <w:p w14:paraId="78074D82" w14:textId="77777777" w:rsidR="003F6093" w:rsidRDefault="000A2B13">
            <w:pPr>
              <w:numPr>
                <w:ilvl w:val="1"/>
                <w:numId w:val="157"/>
              </w:numPr>
              <w:rPr>
                <w:rFonts w:cs="Arial"/>
                <w:color w:val="000000"/>
                <w:sz w:val="24"/>
                <w:szCs w:val="24"/>
              </w:rPr>
            </w:pPr>
            <w:r>
              <w:rPr>
                <w:rFonts w:cs="Arial"/>
                <w:color w:val="000000"/>
                <w:sz w:val="24"/>
                <w:szCs w:val="24"/>
              </w:rPr>
              <w:t xml:space="preserve">Latin, </w:t>
            </w:r>
            <w:r>
              <w:rPr>
                <w:rFonts w:cs="Arial"/>
                <w:i/>
                <w:iCs/>
                <w:color w:val="000000"/>
                <w:sz w:val="24"/>
                <w:szCs w:val="24"/>
              </w:rPr>
              <w:t>minuere</w:t>
            </w:r>
            <w:r>
              <w:rPr>
                <w:rFonts w:cs="Arial"/>
                <w:color w:val="000000"/>
                <w:sz w:val="24"/>
                <w:szCs w:val="24"/>
              </w:rPr>
              <w:t xml:space="preserve">: to lessen </w:t>
            </w:r>
          </w:p>
          <w:p w14:paraId="4B356F42" w14:textId="77777777" w:rsidR="003F6093" w:rsidRDefault="00C436DA">
            <w:pPr>
              <w:numPr>
                <w:ilvl w:val="1"/>
                <w:numId w:val="157"/>
              </w:numPr>
              <w:spacing w:after="280"/>
              <w:rPr>
                <w:rFonts w:cs="Arial"/>
                <w:color w:val="000000"/>
                <w:sz w:val="24"/>
                <w:szCs w:val="24"/>
              </w:rPr>
            </w:pPr>
            <w:hyperlink r:id="rId780" w:anchor="MIN" w:history="1">
              <w:r w:rsidR="000A2B13">
                <w:rPr>
                  <w:rStyle w:val="Hyperlink"/>
                </w:rPr>
                <w:t>minor</w:t>
              </w:r>
            </w:hyperlink>
            <w:r w:rsidR="000A2B13">
              <w:rPr>
                <w:rFonts w:cs="Arial"/>
                <w:color w:val="000000"/>
                <w:sz w:val="24"/>
                <w:szCs w:val="24"/>
              </w:rPr>
              <w:t xml:space="preserve"> (adjective): less important, lesser </w:t>
            </w:r>
          </w:p>
          <w:p w14:paraId="5BFA1AB4" w14:textId="77777777" w:rsidR="003F6093" w:rsidRDefault="000A2B13">
            <w:pPr>
              <w:numPr>
                <w:ilvl w:val="0"/>
                <w:numId w:val="14"/>
              </w:numPr>
              <w:rPr>
                <w:rFonts w:cs="Arial"/>
                <w:color w:val="000000"/>
                <w:sz w:val="24"/>
                <w:szCs w:val="24"/>
              </w:rPr>
            </w:pPr>
            <w:r>
              <w:rPr>
                <w:rFonts w:cs="Arial"/>
                <w:i/>
                <w:iCs/>
                <w:color w:val="000000"/>
                <w:sz w:val="24"/>
                <w:szCs w:val="24"/>
              </w:rPr>
              <w:t xml:space="preserve">mit, miss: </w:t>
            </w:r>
            <w:r>
              <w:rPr>
                <w:rFonts w:cs="Arial"/>
                <w:color w:val="000000"/>
                <w:sz w:val="24"/>
                <w:szCs w:val="24"/>
              </w:rPr>
              <w:t xml:space="preserve">send </w:t>
            </w:r>
          </w:p>
          <w:p w14:paraId="24DF6287" w14:textId="77777777" w:rsidR="003F6093" w:rsidRDefault="000A2B13">
            <w:pPr>
              <w:numPr>
                <w:ilvl w:val="1"/>
                <w:numId w:val="14"/>
              </w:numPr>
              <w:rPr>
                <w:rFonts w:cs="Arial"/>
                <w:color w:val="000000"/>
                <w:sz w:val="24"/>
                <w:szCs w:val="24"/>
              </w:rPr>
            </w:pPr>
            <w:r>
              <w:rPr>
                <w:rFonts w:cs="Arial"/>
                <w:color w:val="000000"/>
                <w:sz w:val="24"/>
                <w:szCs w:val="24"/>
              </w:rPr>
              <w:t xml:space="preserve">Latin, </w:t>
            </w:r>
            <w:r>
              <w:rPr>
                <w:rFonts w:cs="Arial"/>
                <w:i/>
                <w:iCs/>
                <w:color w:val="000000"/>
                <w:sz w:val="24"/>
                <w:szCs w:val="24"/>
              </w:rPr>
              <w:t>mittere</w:t>
            </w:r>
            <w:r>
              <w:rPr>
                <w:rFonts w:cs="Arial"/>
                <w:color w:val="000000"/>
                <w:sz w:val="24"/>
                <w:szCs w:val="24"/>
              </w:rPr>
              <w:t xml:space="preserve">: put, send </w:t>
            </w:r>
          </w:p>
          <w:p w14:paraId="28D3A78A" w14:textId="77777777" w:rsidR="003F6093" w:rsidRDefault="00C436DA">
            <w:pPr>
              <w:numPr>
                <w:ilvl w:val="1"/>
                <w:numId w:val="14"/>
              </w:numPr>
              <w:spacing w:after="280"/>
              <w:rPr>
                <w:rFonts w:cs="Arial"/>
                <w:color w:val="000000"/>
                <w:sz w:val="24"/>
                <w:szCs w:val="24"/>
              </w:rPr>
            </w:pPr>
            <w:hyperlink r:id="rId781" w:anchor="MIT" w:history="1">
              <w:r w:rsidR="000A2B13">
                <w:rPr>
                  <w:rStyle w:val="Hyperlink"/>
                </w:rPr>
                <w:t>admit</w:t>
              </w:r>
            </w:hyperlink>
            <w:r w:rsidR="000A2B13">
              <w:rPr>
                <w:rFonts w:cs="Arial"/>
                <w:color w:val="000000"/>
                <w:sz w:val="24"/>
                <w:szCs w:val="24"/>
              </w:rPr>
              <w:t xml:space="preserve"> (verb): to accept, to allow entry </w:t>
            </w:r>
          </w:p>
          <w:p w14:paraId="5ACF3272" w14:textId="77777777" w:rsidR="003F6093" w:rsidRDefault="000A2B13">
            <w:pPr>
              <w:numPr>
                <w:ilvl w:val="0"/>
                <w:numId w:val="133"/>
              </w:numPr>
              <w:rPr>
                <w:rFonts w:cs="Arial"/>
                <w:color w:val="000000"/>
                <w:sz w:val="24"/>
                <w:szCs w:val="24"/>
              </w:rPr>
            </w:pPr>
            <w:r>
              <w:rPr>
                <w:rFonts w:cs="Arial"/>
                <w:i/>
                <w:iCs/>
                <w:color w:val="000000"/>
                <w:sz w:val="24"/>
                <w:szCs w:val="24"/>
              </w:rPr>
              <w:t>mob, mov, mot:</w:t>
            </w:r>
            <w:r>
              <w:rPr>
                <w:rFonts w:cs="Arial"/>
                <w:color w:val="000000"/>
                <w:sz w:val="24"/>
                <w:szCs w:val="24"/>
              </w:rPr>
              <w:t xml:space="preserve"> move </w:t>
            </w:r>
          </w:p>
          <w:p w14:paraId="59CF2D08" w14:textId="77777777" w:rsidR="003F6093" w:rsidRDefault="000A2B13">
            <w:pPr>
              <w:numPr>
                <w:ilvl w:val="1"/>
                <w:numId w:val="133"/>
              </w:numPr>
              <w:rPr>
                <w:rFonts w:cs="Arial"/>
                <w:color w:val="000000"/>
                <w:sz w:val="24"/>
                <w:szCs w:val="24"/>
              </w:rPr>
            </w:pPr>
            <w:r>
              <w:rPr>
                <w:rFonts w:cs="Arial"/>
                <w:color w:val="000000"/>
                <w:sz w:val="24"/>
                <w:szCs w:val="24"/>
              </w:rPr>
              <w:t xml:space="preserve">Latin, </w:t>
            </w:r>
            <w:r>
              <w:rPr>
                <w:rFonts w:cs="Arial"/>
                <w:i/>
                <w:iCs/>
                <w:color w:val="000000"/>
                <w:sz w:val="24"/>
                <w:szCs w:val="24"/>
              </w:rPr>
              <w:t>movere</w:t>
            </w:r>
            <w:r>
              <w:rPr>
                <w:rFonts w:cs="Arial"/>
                <w:color w:val="000000"/>
                <w:sz w:val="24"/>
                <w:szCs w:val="24"/>
              </w:rPr>
              <w:t xml:space="preserve">: move </w:t>
            </w:r>
          </w:p>
          <w:p w14:paraId="7BFF8224" w14:textId="77777777" w:rsidR="003F6093" w:rsidRDefault="00C436DA">
            <w:pPr>
              <w:numPr>
                <w:ilvl w:val="1"/>
                <w:numId w:val="133"/>
              </w:numPr>
              <w:spacing w:after="280"/>
              <w:rPr>
                <w:rFonts w:cs="Arial"/>
                <w:color w:val="000000"/>
                <w:sz w:val="24"/>
                <w:szCs w:val="24"/>
              </w:rPr>
            </w:pPr>
            <w:hyperlink r:id="rId782" w:anchor="MOB" w:history="1">
              <w:r w:rsidR="000A2B13">
                <w:rPr>
                  <w:rStyle w:val="Hyperlink"/>
                </w:rPr>
                <w:t>motion</w:t>
              </w:r>
            </w:hyperlink>
            <w:r w:rsidR="000A2B13">
              <w:rPr>
                <w:rFonts w:cs="Arial"/>
                <w:color w:val="000000"/>
                <w:sz w:val="24"/>
                <w:szCs w:val="24"/>
              </w:rPr>
              <w:t xml:space="preserve"> (noun): act of moving, action </w:t>
            </w:r>
          </w:p>
          <w:p w14:paraId="1430910C" w14:textId="77777777" w:rsidR="003F6093" w:rsidRDefault="000A2B13">
            <w:pPr>
              <w:rPr>
                <w:rFonts w:cs="Arial"/>
                <w:b/>
                <w:bCs/>
                <w:color w:val="000000"/>
                <w:sz w:val="24"/>
                <w:szCs w:val="24"/>
              </w:rPr>
            </w:pPr>
            <w:r>
              <w:rPr>
                <w:rFonts w:cs="Arial"/>
                <w:color w:val="000000"/>
                <w:sz w:val="24"/>
                <w:szCs w:val="24"/>
              </w:rPr>
              <w:br/>
              <w:t>N</w:t>
            </w:r>
            <w:r>
              <w:rPr>
                <w:rFonts w:cs="Arial"/>
                <w:b/>
                <w:bCs/>
                <w:color w:val="000000"/>
                <w:sz w:val="24"/>
                <w:szCs w:val="24"/>
              </w:rPr>
              <w:t xml:space="preserve"> </w:t>
            </w:r>
          </w:p>
          <w:p w14:paraId="2639377A" w14:textId="77777777" w:rsidR="003F6093" w:rsidRDefault="000A2B13">
            <w:pPr>
              <w:numPr>
                <w:ilvl w:val="0"/>
                <w:numId w:val="74"/>
              </w:numPr>
              <w:spacing w:before="280"/>
              <w:rPr>
                <w:rFonts w:cs="Arial"/>
                <w:color w:val="000000"/>
                <w:sz w:val="24"/>
                <w:szCs w:val="24"/>
              </w:rPr>
            </w:pPr>
            <w:r>
              <w:rPr>
                <w:rFonts w:cs="Arial"/>
                <w:i/>
                <w:iCs/>
                <w:color w:val="000000"/>
                <w:sz w:val="24"/>
                <w:szCs w:val="24"/>
              </w:rPr>
              <w:t>nasc, nat, gnant, nai:</w:t>
            </w:r>
            <w:r>
              <w:rPr>
                <w:rFonts w:cs="Arial"/>
                <w:color w:val="000000"/>
                <w:sz w:val="24"/>
                <w:szCs w:val="24"/>
              </w:rPr>
              <w:t xml:space="preserve"> to be born </w:t>
            </w:r>
          </w:p>
          <w:p w14:paraId="7C120D0C" w14:textId="77777777" w:rsidR="003F6093" w:rsidRDefault="000A2B13">
            <w:pPr>
              <w:numPr>
                <w:ilvl w:val="1"/>
                <w:numId w:val="74"/>
              </w:numPr>
              <w:rPr>
                <w:rFonts w:cs="Arial"/>
                <w:color w:val="000000"/>
                <w:sz w:val="24"/>
                <w:szCs w:val="24"/>
              </w:rPr>
            </w:pPr>
            <w:r>
              <w:rPr>
                <w:rFonts w:cs="Arial"/>
                <w:color w:val="000000"/>
                <w:sz w:val="24"/>
                <w:szCs w:val="24"/>
              </w:rPr>
              <w:t xml:space="preserve">Latin, </w:t>
            </w:r>
            <w:r>
              <w:rPr>
                <w:rFonts w:cs="Arial"/>
                <w:i/>
                <w:iCs/>
                <w:color w:val="000000"/>
                <w:sz w:val="24"/>
                <w:szCs w:val="24"/>
              </w:rPr>
              <w:t>nasci</w:t>
            </w:r>
            <w:r>
              <w:rPr>
                <w:rFonts w:cs="Arial"/>
                <w:color w:val="000000"/>
                <w:sz w:val="24"/>
                <w:szCs w:val="24"/>
              </w:rPr>
              <w:t xml:space="preserve"> to be born </w:t>
            </w:r>
          </w:p>
          <w:p w14:paraId="5B8B7B5F" w14:textId="77777777" w:rsidR="003F6093" w:rsidRDefault="00C436DA">
            <w:pPr>
              <w:numPr>
                <w:ilvl w:val="1"/>
                <w:numId w:val="74"/>
              </w:numPr>
              <w:spacing w:after="280"/>
              <w:rPr>
                <w:rFonts w:cs="Arial"/>
                <w:color w:val="000000"/>
                <w:sz w:val="24"/>
                <w:szCs w:val="24"/>
              </w:rPr>
            </w:pPr>
            <w:hyperlink r:id="rId783" w:anchor="NASC" w:history="1">
              <w:r w:rsidR="000A2B13">
                <w:rPr>
                  <w:rStyle w:val="Hyperlink"/>
                </w:rPr>
                <w:t>nascent</w:t>
              </w:r>
            </w:hyperlink>
            <w:r w:rsidR="000A2B13">
              <w:rPr>
                <w:rFonts w:cs="Arial"/>
                <w:color w:val="000000"/>
                <w:sz w:val="24"/>
                <w:szCs w:val="24"/>
              </w:rPr>
              <w:t xml:space="preserve"> (adjective) - just born </w:t>
            </w:r>
          </w:p>
          <w:p w14:paraId="1108C8A7" w14:textId="77777777" w:rsidR="003F6093" w:rsidRDefault="000A2B13">
            <w:pPr>
              <w:numPr>
                <w:ilvl w:val="0"/>
                <w:numId w:val="331"/>
              </w:numPr>
              <w:rPr>
                <w:rFonts w:cs="Arial"/>
                <w:color w:val="000000"/>
                <w:sz w:val="24"/>
                <w:szCs w:val="24"/>
              </w:rPr>
            </w:pPr>
            <w:r>
              <w:rPr>
                <w:rFonts w:cs="Arial"/>
                <w:i/>
                <w:iCs/>
                <w:color w:val="000000"/>
                <w:sz w:val="24"/>
                <w:szCs w:val="24"/>
              </w:rPr>
              <w:t>nom, nym:</w:t>
            </w:r>
            <w:r>
              <w:rPr>
                <w:rFonts w:cs="Arial"/>
                <w:color w:val="000000"/>
                <w:sz w:val="24"/>
                <w:szCs w:val="24"/>
              </w:rPr>
              <w:t xml:space="preserve"> name </w:t>
            </w:r>
          </w:p>
          <w:p w14:paraId="190659AE" w14:textId="77777777" w:rsidR="003F6093" w:rsidRDefault="000A2B13">
            <w:pPr>
              <w:numPr>
                <w:ilvl w:val="1"/>
                <w:numId w:val="331"/>
              </w:numPr>
              <w:rPr>
                <w:rFonts w:cs="Arial"/>
                <w:color w:val="000000"/>
                <w:sz w:val="24"/>
                <w:szCs w:val="24"/>
              </w:rPr>
            </w:pPr>
            <w:r>
              <w:rPr>
                <w:rFonts w:cs="Arial"/>
                <w:color w:val="000000"/>
                <w:sz w:val="24"/>
                <w:szCs w:val="24"/>
              </w:rPr>
              <w:t xml:space="preserve">Latin, </w:t>
            </w:r>
            <w:r>
              <w:rPr>
                <w:rFonts w:cs="Arial"/>
                <w:i/>
                <w:iCs/>
                <w:color w:val="000000"/>
                <w:sz w:val="24"/>
                <w:szCs w:val="24"/>
              </w:rPr>
              <w:t>nomen</w:t>
            </w:r>
            <w:r>
              <w:rPr>
                <w:rFonts w:cs="Arial"/>
                <w:color w:val="000000"/>
                <w:sz w:val="24"/>
                <w:szCs w:val="24"/>
              </w:rPr>
              <w:t xml:space="preserve">: name </w:t>
            </w:r>
          </w:p>
          <w:p w14:paraId="23AB25BB" w14:textId="77777777" w:rsidR="003F6093" w:rsidRDefault="00C436DA">
            <w:pPr>
              <w:numPr>
                <w:ilvl w:val="1"/>
                <w:numId w:val="331"/>
              </w:numPr>
              <w:spacing w:after="280"/>
              <w:rPr>
                <w:rFonts w:cs="Arial"/>
                <w:color w:val="000000"/>
                <w:sz w:val="24"/>
                <w:szCs w:val="24"/>
              </w:rPr>
            </w:pPr>
            <w:hyperlink r:id="rId784" w:anchor="NOM" w:history="1">
              <w:r w:rsidR="000A2B13">
                <w:rPr>
                  <w:rStyle w:val="Hyperlink"/>
                </w:rPr>
                <w:t xml:space="preserve">nominate </w:t>
              </w:r>
            </w:hyperlink>
            <w:r w:rsidR="000A2B13">
              <w:rPr>
                <w:rFonts w:cs="Arial"/>
                <w:color w:val="000000"/>
                <w:sz w:val="24"/>
                <w:szCs w:val="24"/>
              </w:rPr>
              <w:t xml:space="preserve">(verb): to name for office </w:t>
            </w:r>
          </w:p>
          <w:p w14:paraId="77D32F47" w14:textId="77777777" w:rsidR="003F6093" w:rsidRDefault="000A2B13">
            <w:pPr>
              <w:numPr>
                <w:ilvl w:val="0"/>
                <w:numId w:val="407"/>
              </w:numPr>
              <w:rPr>
                <w:rFonts w:cs="Arial"/>
                <w:color w:val="000000"/>
                <w:sz w:val="24"/>
                <w:szCs w:val="24"/>
              </w:rPr>
            </w:pPr>
            <w:r>
              <w:rPr>
                <w:rFonts w:cs="Arial"/>
                <w:i/>
                <w:iCs/>
                <w:color w:val="000000"/>
                <w:sz w:val="24"/>
                <w:szCs w:val="24"/>
              </w:rPr>
              <w:t>nov:</w:t>
            </w:r>
            <w:r>
              <w:rPr>
                <w:rFonts w:cs="Arial"/>
                <w:color w:val="000000"/>
                <w:sz w:val="24"/>
                <w:szCs w:val="24"/>
              </w:rPr>
              <w:t xml:space="preserve"> new </w:t>
            </w:r>
          </w:p>
          <w:p w14:paraId="7BC9A768" w14:textId="77777777" w:rsidR="003F6093" w:rsidRDefault="000A2B13">
            <w:pPr>
              <w:numPr>
                <w:ilvl w:val="1"/>
                <w:numId w:val="407"/>
              </w:numPr>
              <w:rPr>
                <w:rFonts w:cs="Arial"/>
                <w:color w:val="000000"/>
                <w:sz w:val="24"/>
                <w:szCs w:val="24"/>
              </w:rPr>
            </w:pPr>
            <w:r>
              <w:rPr>
                <w:rFonts w:cs="Arial"/>
                <w:color w:val="000000"/>
                <w:sz w:val="24"/>
                <w:szCs w:val="24"/>
              </w:rPr>
              <w:t xml:space="preserve">latin, </w:t>
            </w:r>
            <w:r>
              <w:rPr>
                <w:rFonts w:cs="Arial"/>
                <w:i/>
                <w:iCs/>
                <w:color w:val="000000"/>
                <w:sz w:val="24"/>
                <w:szCs w:val="24"/>
              </w:rPr>
              <w:t>novus</w:t>
            </w:r>
            <w:r>
              <w:rPr>
                <w:rFonts w:cs="Arial"/>
                <w:color w:val="000000"/>
                <w:sz w:val="24"/>
                <w:szCs w:val="24"/>
              </w:rPr>
              <w:t xml:space="preserve">: new </w:t>
            </w:r>
          </w:p>
          <w:p w14:paraId="0228414A" w14:textId="77777777" w:rsidR="003F6093" w:rsidRDefault="00C436DA">
            <w:pPr>
              <w:numPr>
                <w:ilvl w:val="1"/>
                <w:numId w:val="407"/>
              </w:numPr>
              <w:spacing w:after="280"/>
              <w:rPr>
                <w:rFonts w:cs="Arial"/>
                <w:color w:val="000000"/>
                <w:sz w:val="24"/>
                <w:szCs w:val="24"/>
              </w:rPr>
            </w:pPr>
            <w:hyperlink r:id="rId785" w:anchor="NOV" w:history="1">
              <w:r w:rsidR="000A2B13">
                <w:rPr>
                  <w:rStyle w:val="Hyperlink"/>
                </w:rPr>
                <w:t>novice</w:t>
              </w:r>
            </w:hyperlink>
            <w:r w:rsidR="000A2B13">
              <w:rPr>
                <w:rFonts w:cs="Arial"/>
                <w:color w:val="000000"/>
                <w:sz w:val="24"/>
                <w:szCs w:val="24"/>
              </w:rPr>
              <w:t xml:space="preserve"> (noun): a beginner or newcomer </w:t>
            </w:r>
          </w:p>
          <w:p w14:paraId="5D5D54C6" w14:textId="77777777" w:rsidR="003F6093" w:rsidRDefault="000A2B13">
            <w:pPr>
              <w:rPr>
                <w:rFonts w:cs="Arial"/>
                <w:b/>
                <w:bCs/>
                <w:color w:val="000000"/>
                <w:sz w:val="24"/>
                <w:szCs w:val="24"/>
              </w:rPr>
            </w:pPr>
            <w:r>
              <w:rPr>
                <w:rFonts w:cs="Arial"/>
                <w:color w:val="000000"/>
                <w:sz w:val="24"/>
                <w:szCs w:val="24"/>
              </w:rPr>
              <w:br/>
              <w:t>O</w:t>
            </w:r>
            <w:r>
              <w:rPr>
                <w:rFonts w:cs="Arial"/>
                <w:b/>
                <w:bCs/>
                <w:color w:val="000000"/>
                <w:sz w:val="24"/>
                <w:szCs w:val="24"/>
              </w:rPr>
              <w:t xml:space="preserve"> </w:t>
            </w:r>
          </w:p>
          <w:p w14:paraId="608A262B" w14:textId="77777777" w:rsidR="003F6093" w:rsidRDefault="000A2B13">
            <w:pPr>
              <w:numPr>
                <w:ilvl w:val="0"/>
                <w:numId w:val="424"/>
              </w:numPr>
              <w:spacing w:before="280"/>
              <w:rPr>
                <w:rFonts w:cs="Arial"/>
                <w:color w:val="000000"/>
                <w:sz w:val="24"/>
                <w:szCs w:val="24"/>
              </w:rPr>
            </w:pPr>
            <w:r>
              <w:rPr>
                <w:rFonts w:cs="Arial"/>
                <w:i/>
                <w:iCs/>
                <w:color w:val="000000"/>
                <w:sz w:val="24"/>
                <w:szCs w:val="24"/>
              </w:rPr>
              <w:t>oper:</w:t>
            </w:r>
            <w:r>
              <w:rPr>
                <w:rFonts w:cs="Arial"/>
                <w:color w:val="000000"/>
                <w:sz w:val="24"/>
                <w:szCs w:val="24"/>
              </w:rPr>
              <w:t xml:space="preserve"> work </w:t>
            </w:r>
          </w:p>
          <w:p w14:paraId="2EE7223A" w14:textId="77777777" w:rsidR="003F6093" w:rsidRDefault="000A2B13">
            <w:pPr>
              <w:numPr>
                <w:ilvl w:val="1"/>
                <w:numId w:val="424"/>
              </w:numPr>
              <w:rPr>
                <w:rFonts w:cs="Arial"/>
                <w:color w:val="000000"/>
                <w:sz w:val="24"/>
                <w:szCs w:val="24"/>
              </w:rPr>
            </w:pPr>
            <w:r>
              <w:rPr>
                <w:rFonts w:cs="Arial"/>
                <w:color w:val="000000"/>
                <w:sz w:val="24"/>
                <w:szCs w:val="24"/>
              </w:rPr>
              <w:t xml:space="preserve">Latin, </w:t>
            </w:r>
            <w:r>
              <w:rPr>
                <w:rFonts w:cs="Arial"/>
                <w:i/>
                <w:iCs/>
                <w:color w:val="000000"/>
                <w:sz w:val="24"/>
                <w:szCs w:val="24"/>
              </w:rPr>
              <w:t>opus</w:t>
            </w:r>
            <w:r>
              <w:rPr>
                <w:rFonts w:cs="Arial"/>
                <w:color w:val="000000"/>
                <w:sz w:val="24"/>
                <w:szCs w:val="24"/>
              </w:rPr>
              <w:t xml:space="preserve">: work </w:t>
            </w:r>
          </w:p>
          <w:p w14:paraId="7418E668" w14:textId="77777777" w:rsidR="003F6093" w:rsidRDefault="00C436DA">
            <w:pPr>
              <w:numPr>
                <w:ilvl w:val="1"/>
                <w:numId w:val="424"/>
              </w:numPr>
              <w:spacing w:after="280"/>
              <w:rPr>
                <w:rFonts w:cs="Arial"/>
                <w:color w:val="000000"/>
                <w:sz w:val="24"/>
                <w:szCs w:val="24"/>
              </w:rPr>
            </w:pPr>
            <w:hyperlink r:id="rId786" w:anchor="OPER" w:history="1">
              <w:r w:rsidR="000A2B13">
                <w:rPr>
                  <w:rStyle w:val="Hyperlink"/>
                </w:rPr>
                <w:t>operate</w:t>
              </w:r>
            </w:hyperlink>
            <w:r w:rsidR="000A2B13">
              <w:rPr>
                <w:rFonts w:cs="Arial"/>
                <w:color w:val="000000"/>
                <w:sz w:val="24"/>
                <w:szCs w:val="24"/>
              </w:rPr>
              <w:t xml:space="preserve"> (verb): to work, to perform </w:t>
            </w:r>
          </w:p>
          <w:p w14:paraId="7A4C0DBA" w14:textId="77777777" w:rsidR="003F6093" w:rsidRDefault="000A2B13">
            <w:pPr>
              <w:rPr>
                <w:rFonts w:cs="Arial"/>
                <w:b/>
                <w:bCs/>
                <w:color w:val="000000"/>
                <w:sz w:val="24"/>
                <w:szCs w:val="24"/>
              </w:rPr>
            </w:pPr>
            <w:r>
              <w:rPr>
                <w:rFonts w:cs="Arial"/>
                <w:color w:val="000000"/>
                <w:sz w:val="24"/>
                <w:szCs w:val="24"/>
              </w:rPr>
              <w:br/>
              <w:t>P</w:t>
            </w:r>
            <w:r>
              <w:rPr>
                <w:rFonts w:cs="Arial"/>
                <w:b/>
                <w:bCs/>
                <w:color w:val="000000"/>
                <w:sz w:val="24"/>
                <w:szCs w:val="24"/>
              </w:rPr>
              <w:t xml:space="preserve"> </w:t>
            </w:r>
          </w:p>
          <w:p w14:paraId="52B792C7" w14:textId="77777777" w:rsidR="003F6093" w:rsidRDefault="000A2B13">
            <w:pPr>
              <w:numPr>
                <w:ilvl w:val="0"/>
                <w:numId w:val="240"/>
              </w:numPr>
              <w:spacing w:before="280"/>
              <w:rPr>
                <w:rFonts w:cs="Arial"/>
                <w:color w:val="000000"/>
                <w:sz w:val="24"/>
                <w:szCs w:val="24"/>
              </w:rPr>
            </w:pPr>
            <w:r>
              <w:rPr>
                <w:rFonts w:cs="Arial"/>
                <w:i/>
                <w:iCs/>
                <w:color w:val="000000"/>
                <w:sz w:val="24"/>
                <w:szCs w:val="24"/>
              </w:rPr>
              <w:t xml:space="preserve">pat, pass: </w:t>
            </w:r>
            <w:r>
              <w:rPr>
                <w:rFonts w:cs="Arial"/>
                <w:color w:val="000000"/>
                <w:sz w:val="24"/>
                <w:szCs w:val="24"/>
              </w:rPr>
              <w:t xml:space="preserve">feel, suffer </w:t>
            </w:r>
          </w:p>
          <w:p w14:paraId="6786C005" w14:textId="77777777" w:rsidR="003F6093" w:rsidRDefault="000A2B13">
            <w:pPr>
              <w:numPr>
                <w:ilvl w:val="1"/>
                <w:numId w:val="240"/>
              </w:numPr>
              <w:rPr>
                <w:rFonts w:cs="Arial"/>
                <w:color w:val="000000"/>
                <w:sz w:val="24"/>
                <w:szCs w:val="24"/>
              </w:rPr>
            </w:pPr>
            <w:r>
              <w:rPr>
                <w:rFonts w:cs="Arial"/>
                <w:color w:val="000000"/>
                <w:sz w:val="24"/>
                <w:szCs w:val="24"/>
              </w:rPr>
              <w:t>Latin,</w:t>
            </w:r>
            <w:r>
              <w:rPr>
                <w:rFonts w:cs="Arial"/>
                <w:i/>
                <w:iCs/>
                <w:color w:val="000000"/>
                <w:sz w:val="24"/>
                <w:szCs w:val="24"/>
              </w:rPr>
              <w:t xml:space="preserve"> pati</w:t>
            </w:r>
            <w:r>
              <w:rPr>
                <w:rFonts w:cs="Arial"/>
                <w:color w:val="000000"/>
                <w:sz w:val="24"/>
                <w:szCs w:val="24"/>
              </w:rPr>
              <w:t xml:space="preserve">: suffer </w:t>
            </w:r>
          </w:p>
          <w:p w14:paraId="378176F4" w14:textId="77777777" w:rsidR="003F6093" w:rsidRDefault="00C436DA">
            <w:pPr>
              <w:numPr>
                <w:ilvl w:val="1"/>
                <w:numId w:val="240"/>
              </w:numPr>
              <w:spacing w:after="280"/>
              <w:rPr>
                <w:rFonts w:cs="Arial"/>
                <w:color w:val="000000"/>
                <w:sz w:val="24"/>
                <w:szCs w:val="24"/>
              </w:rPr>
            </w:pPr>
            <w:hyperlink r:id="rId787" w:anchor="PAT" w:history="1">
              <w:r w:rsidR="000A2B13">
                <w:rPr>
                  <w:rStyle w:val="Hyperlink"/>
                </w:rPr>
                <w:t>passion</w:t>
              </w:r>
            </w:hyperlink>
            <w:r w:rsidR="000A2B13">
              <w:rPr>
                <w:rFonts w:cs="Arial"/>
                <w:color w:val="000000"/>
                <w:sz w:val="24"/>
                <w:szCs w:val="24"/>
              </w:rPr>
              <w:t xml:space="preserve"> (noun): a strong feeling or emotion </w:t>
            </w:r>
          </w:p>
          <w:p w14:paraId="7CBD4122" w14:textId="77777777" w:rsidR="003F6093" w:rsidRDefault="000A2B13">
            <w:pPr>
              <w:numPr>
                <w:ilvl w:val="0"/>
                <w:numId w:val="353"/>
              </w:numPr>
              <w:rPr>
                <w:rFonts w:cs="Arial"/>
                <w:color w:val="000000"/>
                <w:sz w:val="24"/>
                <w:szCs w:val="24"/>
              </w:rPr>
            </w:pPr>
            <w:bookmarkStart w:id="123" w:name="path"/>
            <w:r>
              <w:rPr>
                <w:rFonts w:cs="Arial"/>
                <w:i/>
                <w:iCs/>
                <w:color w:val="000000"/>
                <w:sz w:val="24"/>
                <w:szCs w:val="24"/>
              </w:rPr>
              <w:t>path:</w:t>
            </w:r>
            <w:bookmarkEnd w:id="123"/>
            <w:r>
              <w:rPr>
                <w:rFonts w:cs="Arial"/>
                <w:color w:val="000000"/>
                <w:sz w:val="24"/>
                <w:szCs w:val="24"/>
              </w:rPr>
              <w:t xml:space="preserve"> feel </w:t>
            </w:r>
          </w:p>
          <w:p w14:paraId="0378B509" w14:textId="77777777" w:rsidR="003F6093" w:rsidRDefault="000A2B13">
            <w:pPr>
              <w:numPr>
                <w:ilvl w:val="1"/>
                <w:numId w:val="353"/>
              </w:numPr>
              <w:rPr>
                <w:rFonts w:cs="Arial"/>
                <w:color w:val="000000"/>
                <w:sz w:val="24"/>
                <w:szCs w:val="24"/>
              </w:rPr>
            </w:pPr>
            <w:r>
              <w:rPr>
                <w:rFonts w:cs="Arial"/>
                <w:color w:val="000000"/>
                <w:sz w:val="24"/>
                <w:szCs w:val="24"/>
              </w:rPr>
              <w:t xml:space="preserve">Greek, </w:t>
            </w:r>
            <w:r>
              <w:rPr>
                <w:rFonts w:cs="Arial"/>
                <w:i/>
                <w:iCs/>
                <w:color w:val="000000"/>
                <w:sz w:val="24"/>
                <w:szCs w:val="24"/>
              </w:rPr>
              <w:t>pathos</w:t>
            </w:r>
            <w:r>
              <w:rPr>
                <w:rFonts w:cs="Arial"/>
                <w:color w:val="000000"/>
                <w:sz w:val="24"/>
                <w:szCs w:val="24"/>
              </w:rPr>
              <w:t xml:space="preserve">: feeling </w:t>
            </w:r>
          </w:p>
          <w:p w14:paraId="48C5BB2A" w14:textId="77777777" w:rsidR="003F6093" w:rsidRDefault="00C436DA">
            <w:pPr>
              <w:numPr>
                <w:ilvl w:val="1"/>
                <w:numId w:val="353"/>
              </w:numPr>
              <w:spacing w:after="280"/>
              <w:rPr>
                <w:rFonts w:cs="Arial"/>
                <w:color w:val="000000"/>
                <w:sz w:val="24"/>
                <w:szCs w:val="24"/>
              </w:rPr>
            </w:pPr>
            <w:hyperlink r:id="rId788" w:anchor="PATH" w:history="1">
              <w:r w:rsidR="000A2B13">
                <w:rPr>
                  <w:rStyle w:val="Hyperlink"/>
                </w:rPr>
                <w:t>sympathy</w:t>
              </w:r>
            </w:hyperlink>
            <w:r w:rsidR="000A2B13">
              <w:rPr>
                <w:rFonts w:cs="Arial"/>
                <w:color w:val="000000"/>
                <w:sz w:val="24"/>
                <w:szCs w:val="24"/>
              </w:rPr>
              <w:t xml:space="preserve"> (noun): sharing another person's feelings </w:t>
            </w:r>
          </w:p>
          <w:p w14:paraId="64AA0A21" w14:textId="77777777" w:rsidR="003F6093" w:rsidRDefault="000A2B13">
            <w:pPr>
              <w:numPr>
                <w:ilvl w:val="0"/>
                <w:numId w:val="186"/>
              </w:numPr>
              <w:rPr>
                <w:rFonts w:cs="Arial"/>
                <w:color w:val="000000"/>
                <w:sz w:val="24"/>
                <w:szCs w:val="24"/>
              </w:rPr>
            </w:pPr>
            <w:r>
              <w:rPr>
                <w:rFonts w:cs="Arial"/>
                <w:i/>
                <w:iCs/>
                <w:color w:val="000000"/>
                <w:sz w:val="24"/>
                <w:szCs w:val="24"/>
              </w:rPr>
              <w:t>ped:</w:t>
            </w:r>
            <w:r>
              <w:rPr>
                <w:rFonts w:cs="Arial"/>
                <w:color w:val="000000"/>
                <w:sz w:val="24"/>
                <w:szCs w:val="24"/>
              </w:rPr>
              <w:t xml:space="preserve"> foot </w:t>
            </w:r>
          </w:p>
          <w:p w14:paraId="6A5385F4" w14:textId="77777777" w:rsidR="003F6093" w:rsidRDefault="000A2B13">
            <w:pPr>
              <w:numPr>
                <w:ilvl w:val="1"/>
                <w:numId w:val="186"/>
              </w:numPr>
              <w:rPr>
                <w:rFonts w:cs="Arial"/>
                <w:color w:val="000000"/>
                <w:sz w:val="24"/>
                <w:szCs w:val="24"/>
              </w:rPr>
            </w:pPr>
            <w:r>
              <w:rPr>
                <w:rFonts w:cs="Arial"/>
                <w:color w:val="000000"/>
                <w:sz w:val="24"/>
                <w:szCs w:val="24"/>
              </w:rPr>
              <w:t xml:space="preserve">Latin, </w:t>
            </w:r>
            <w:r>
              <w:rPr>
                <w:rFonts w:cs="Arial"/>
                <w:i/>
                <w:iCs/>
                <w:color w:val="000000"/>
                <w:sz w:val="24"/>
                <w:szCs w:val="24"/>
              </w:rPr>
              <w:t>pes</w:t>
            </w:r>
            <w:r>
              <w:rPr>
                <w:rFonts w:cs="Arial"/>
                <w:color w:val="000000"/>
                <w:sz w:val="24"/>
                <w:szCs w:val="24"/>
              </w:rPr>
              <w:t xml:space="preserve">: foot </w:t>
            </w:r>
          </w:p>
          <w:p w14:paraId="2146C60C" w14:textId="77777777" w:rsidR="003F6093" w:rsidRDefault="00C436DA">
            <w:pPr>
              <w:numPr>
                <w:ilvl w:val="1"/>
                <w:numId w:val="186"/>
              </w:numPr>
              <w:spacing w:after="280"/>
              <w:rPr>
                <w:rFonts w:cs="Arial"/>
                <w:color w:val="000000"/>
                <w:sz w:val="24"/>
                <w:szCs w:val="24"/>
              </w:rPr>
            </w:pPr>
            <w:hyperlink r:id="rId789" w:anchor="PED" w:history="1">
              <w:r w:rsidR="000A2B13">
                <w:rPr>
                  <w:rStyle w:val="Hyperlink"/>
                </w:rPr>
                <w:t>impede</w:t>
              </w:r>
            </w:hyperlink>
            <w:r w:rsidR="000A2B13">
              <w:rPr>
                <w:rFonts w:cs="Arial"/>
                <w:color w:val="000000"/>
                <w:sz w:val="24"/>
                <w:szCs w:val="24"/>
              </w:rPr>
              <w:t xml:space="preserve"> (verb): to hinder, to slow down </w:t>
            </w:r>
          </w:p>
          <w:p w14:paraId="33287D1F" w14:textId="77777777" w:rsidR="003F6093" w:rsidRDefault="000A2B13">
            <w:pPr>
              <w:numPr>
                <w:ilvl w:val="0"/>
                <w:numId w:val="498"/>
              </w:numPr>
              <w:rPr>
                <w:rFonts w:cs="Arial"/>
                <w:color w:val="000000"/>
                <w:sz w:val="24"/>
                <w:szCs w:val="24"/>
              </w:rPr>
            </w:pPr>
            <w:bookmarkStart w:id="124" w:name="pod"/>
            <w:r>
              <w:rPr>
                <w:rFonts w:cs="Arial"/>
                <w:i/>
                <w:iCs/>
                <w:color w:val="000000"/>
                <w:sz w:val="24"/>
                <w:szCs w:val="24"/>
              </w:rPr>
              <w:t>pod:</w:t>
            </w:r>
            <w:bookmarkEnd w:id="124"/>
            <w:r>
              <w:rPr>
                <w:rFonts w:cs="Arial"/>
                <w:color w:val="000000"/>
                <w:sz w:val="24"/>
                <w:szCs w:val="24"/>
              </w:rPr>
              <w:t xml:space="preserve"> foot </w:t>
            </w:r>
          </w:p>
          <w:p w14:paraId="3354E208" w14:textId="77777777" w:rsidR="003F6093" w:rsidRDefault="000A2B13">
            <w:pPr>
              <w:numPr>
                <w:ilvl w:val="1"/>
                <w:numId w:val="498"/>
              </w:numPr>
              <w:rPr>
                <w:rFonts w:cs="Arial"/>
                <w:color w:val="000000"/>
                <w:sz w:val="24"/>
                <w:szCs w:val="24"/>
              </w:rPr>
            </w:pPr>
            <w:r>
              <w:rPr>
                <w:rFonts w:cs="Arial"/>
                <w:color w:val="000000"/>
                <w:sz w:val="24"/>
                <w:szCs w:val="24"/>
              </w:rPr>
              <w:t xml:space="preserve">Greek, </w:t>
            </w:r>
            <w:r>
              <w:rPr>
                <w:rFonts w:cs="Arial"/>
                <w:i/>
                <w:iCs/>
                <w:color w:val="000000"/>
                <w:sz w:val="24"/>
                <w:szCs w:val="24"/>
              </w:rPr>
              <w:t>pous</w:t>
            </w:r>
            <w:r>
              <w:rPr>
                <w:rFonts w:cs="Arial"/>
                <w:color w:val="000000"/>
                <w:sz w:val="24"/>
                <w:szCs w:val="24"/>
              </w:rPr>
              <w:t xml:space="preserve">: foot </w:t>
            </w:r>
          </w:p>
          <w:p w14:paraId="5A702997" w14:textId="77777777" w:rsidR="003F6093" w:rsidRDefault="00C436DA">
            <w:pPr>
              <w:numPr>
                <w:ilvl w:val="1"/>
                <w:numId w:val="498"/>
              </w:numPr>
              <w:spacing w:after="280"/>
              <w:rPr>
                <w:rFonts w:cs="Arial"/>
                <w:color w:val="000000"/>
                <w:sz w:val="24"/>
                <w:szCs w:val="24"/>
              </w:rPr>
            </w:pPr>
            <w:hyperlink r:id="rId790" w:anchor="pod" w:history="1">
              <w:r w:rsidR="000A2B13">
                <w:rPr>
                  <w:rStyle w:val="Hyperlink"/>
                </w:rPr>
                <w:t>podium</w:t>
              </w:r>
            </w:hyperlink>
            <w:r w:rsidR="000A2B13">
              <w:rPr>
                <w:rFonts w:cs="Arial"/>
                <w:color w:val="000000"/>
                <w:sz w:val="24"/>
                <w:szCs w:val="24"/>
              </w:rPr>
              <w:t xml:space="preserve"> (noun): a platform, an area raised above the surrounding ground </w:t>
            </w:r>
          </w:p>
          <w:p w14:paraId="1BF87A26" w14:textId="77777777" w:rsidR="003F6093" w:rsidRDefault="000A2B13">
            <w:pPr>
              <w:numPr>
                <w:ilvl w:val="0"/>
                <w:numId w:val="275"/>
              </w:numPr>
              <w:rPr>
                <w:rFonts w:cs="Arial"/>
                <w:color w:val="000000"/>
                <w:sz w:val="24"/>
                <w:szCs w:val="24"/>
              </w:rPr>
            </w:pPr>
            <w:r>
              <w:rPr>
                <w:rFonts w:cs="Arial"/>
                <w:i/>
                <w:iCs/>
                <w:color w:val="000000"/>
                <w:sz w:val="24"/>
                <w:szCs w:val="24"/>
              </w:rPr>
              <w:t>pel, puls:</w:t>
            </w:r>
            <w:r>
              <w:rPr>
                <w:rFonts w:cs="Arial"/>
                <w:color w:val="000000"/>
                <w:sz w:val="24"/>
                <w:szCs w:val="24"/>
              </w:rPr>
              <w:t xml:space="preserve"> drive, push </w:t>
            </w:r>
          </w:p>
          <w:p w14:paraId="2672B3B0" w14:textId="77777777" w:rsidR="003F6093" w:rsidRDefault="000A2B13">
            <w:pPr>
              <w:numPr>
                <w:ilvl w:val="1"/>
                <w:numId w:val="275"/>
              </w:numPr>
              <w:rPr>
                <w:rFonts w:cs="Arial"/>
                <w:color w:val="000000"/>
                <w:sz w:val="24"/>
                <w:szCs w:val="24"/>
              </w:rPr>
            </w:pPr>
            <w:r>
              <w:rPr>
                <w:rFonts w:cs="Arial"/>
                <w:color w:val="000000"/>
                <w:sz w:val="24"/>
                <w:szCs w:val="24"/>
              </w:rPr>
              <w:t xml:space="preserve">Latin, </w:t>
            </w:r>
            <w:r>
              <w:rPr>
                <w:rFonts w:cs="Arial"/>
                <w:i/>
                <w:iCs/>
                <w:color w:val="000000"/>
                <w:sz w:val="24"/>
                <w:szCs w:val="24"/>
              </w:rPr>
              <w:t>pellere</w:t>
            </w:r>
            <w:r>
              <w:rPr>
                <w:rFonts w:cs="Arial"/>
                <w:color w:val="000000"/>
                <w:sz w:val="24"/>
                <w:szCs w:val="24"/>
              </w:rPr>
              <w:t xml:space="preserve">: to drive, push, beat </w:t>
            </w:r>
          </w:p>
          <w:p w14:paraId="19641D0A" w14:textId="77777777" w:rsidR="003F6093" w:rsidRDefault="00C436DA">
            <w:pPr>
              <w:numPr>
                <w:ilvl w:val="1"/>
                <w:numId w:val="275"/>
              </w:numPr>
              <w:spacing w:after="280"/>
              <w:rPr>
                <w:rFonts w:cs="Arial"/>
                <w:color w:val="000000"/>
                <w:sz w:val="24"/>
                <w:szCs w:val="24"/>
              </w:rPr>
            </w:pPr>
            <w:hyperlink r:id="rId791" w:anchor="pel" w:history="1">
              <w:r w:rsidR="000A2B13">
                <w:rPr>
                  <w:rStyle w:val="Hyperlink"/>
                </w:rPr>
                <w:t>repel</w:t>
              </w:r>
            </w:hyperlink>
            <w:r w:rsidR="000A2B13">
              <w:rPr>
                <w:rFonts w:cs="Arial"/>
                <w:color w:val="000000"/>
                <w:sz w:val="24"/>
                <w:szCs w:val="24"/>
              </w:rPr>
              <w:t xml:space="preserve"> (verb): to drive away or push back </w:t>
            </w:r>
          </w:p>
          <w:p w14:paraId="30BAC1A8" w14:textId="77777777" w:rsidR="003F6093" w:rsidRDefault="000A2B13">
            <w:pPr>
              <w:numPr>
                <w:ilvl w:val="0"/>
                <w:numId w:val="448"/>
              </w:numPr>
              <w:rPr>
                <w:rFonts w:cs="Arial"/>
                <w:color w:val="000000"/>
                <w:sz w:val="24"/>
                <w:szCs w:val="24"/>
              </w:rPr>
            </w:pPr>
            <w:bookmarkStart w:id="125" w:name="pend"/>
            <w:r>
              <w:rPr>
                <w:rFonts w:cs="Arial"/>
                <w:i/>
                <w:iCs/>
                <w:color w:val="000000"/>
                <w:sz w:val="24"/>
                <w:szCs w:val="24"/>
              </w:rPr>
              <w:t>pend, pond:</w:t>
            </w:r>
            <w:bookmarkEnd w:id="125"/>
            <w:r>
              <w:rPr>
                <w:rFonts w:cs="Arial"/>
                <w:color w:val="000000"/>
                <w:sz w:val="24"/>
                <w:szCs w:val="24"/>
              </w:rPr>
              <w:t xml:space="preserve"> to hang, weigh </w:t>
            </w:r>
          </w:p>
          <w:p w14:paraId="07A40647" w14:textId="77777777" w:rsidR="003F6093" w:rsidRDefault="000A2B13">
            <w:pPr>
              <w:numPr>
                <w:ilvl w:val="1"/>
                <w:numId w:val="448"/>
              </w:numPr>
              <w:rPr>
                <w:rFonts w:cs="Arial"/>
                <w:color w:val="000000"/>
                <w:sz w:val="24"/>
                <w:szCs w:val="24"/>
              </w:rPr>
            </w:pPr>
            <w:r>
              <w:rPr>
                <w:rFonts w:cs="Arial"/>
                <w:color w:val="000000"/>
                <w:sz w:val="24"/>
                <w:szCs w:val="24"/>
              </w:rPr>
              <w:t xml:space="preserve">Latin, </w:t>
            </w:r>
            <w:r>
              <w:rPr>
                <w:rFonts w:cs="Arial"/>
                <w:i/>
                <w:iCs/>
                <w:color w:val="000000"/>
                <w:sz w:val="24"/>
                <w:szCs w:val="24"/>
              </w:rPr>
              <w:t>pendere</w:t>
            </w:r>
            <w:r>
              <w:rPr>
                <w:rFonts w:cs="Arial"/>
                <w:color w:val="000000"/>
                <w:sz w:val="24"/>
                <w:szCs w:val="24"/>
              </w:rPr>
              <w:t xml:space="preserve">: to hang, to weigh </w:t>
            </w:r>
          </w:p>
          <w:p w14:paraId="3A9186C5" w14:textId="77777777" w:rsidR="003F6093" w:rsidRDefault="00C436DA">
            <w:pPr>
              <w:numPr>
                <w:ilvl w:val="1"/>
                <w:numId w:val="448"/>
              </w:numPr>
              <w:spacing w:after="280"/>
              <w:rPr>
                <w:rFonts w:cs="Arial"/>
                <w:color w:val="000000"/>
                <w:sz w:val="24"/>
                <w:szCs w:val="24"/>
              </w:rPr>
            </w:pPr>
            <w:hyperlink r:id="rId792" w:anchor="pend" w:history="1">
              <w:r w:rsidR="000A2B13">
                <w:rPr>
                  <w:rStyle w:val="Hyperlink"/>
                </w:rPr>
                <w:t>append</w:t>
              </w:r>
            </w:hyperlink>
            <w:r w:rsidR="000A2B13">
              <w:rPr>
                <w:rFonts w:cs="Arial"/>
                <w:color w:val="000000"/>
                <w:sz w:val="24"/>
                <w:szCs w:val="24"/>
              </w:rPr>
              <w:t xml:space="preserve"> (verb): to add or correct </w:t>
            </w:r>
          </w:p>
          <w:p w14:paraId="7BEBF726" w14:textId="77777777" w:rsidR="003F6093" w:rsidRDefault="000A2B13">
            <w:pPr>
              <w:numPr>
                <w:ilvl w:val="0"/>
                <w:numId w:val="400"/>
              </w:numPr>
              <w:rPr>
                <w:rFonts w:cs="Arial"/>
                <w:color w:val="000000"/>
                <w:sz w:val="24"/>
                <w:szCs w:val="24"/>
              </w:rPr>
            </w:pPr>
            <w:r>
              <w:rPr>
                <w:rFonts w:cs="Arial"/>
                <w:i/>
                <w:iCs/>
                <w:color w:val="000000"/>
                <w:sz w:val="24"/>
                <w:szCs w:val="24"/>
              </w:rPr>
              <w:t>phan, phas, phen, fan, phant, fant:</w:t>
            </w:r>
            <w:r>
              <w:rPr>
                <w:rFonts w:cs="Arial"/>
                <w:color w:val="000000"/>
                <w:sz w:val="24"/>
                <w:szCs w:val="24"/>
              </w:rPr>
              <w:t xml:space="preserve"> show, make visible </w:t>
            </w:r>
          </w:p>
          <w:p w14:paraId="267566DD" w14:textId="77777777" w:rsidR="003F6093" w:rsidRDefault="000A2B13">
            <w:pPr>
              <w:numPr>
                <w:ilvl w:val="1"/>
                <w:numId w:val="400"/>
              </w:numPr>
              <w:rPr>
                <w:rFonts w:cs="Arial"/>
                <w:color w:val="000000"/>
                <w:sz w:val="24"/>
                <w:szCs w:val="24"/>
              </w:rPr>
            </w:pPr>
            <w:r>
              <w:rPr>
                <w:rFonts w:cs="Arial"/>
                <w:color w:val="000000"/>
                <w:sz w:val="24"/>
                <w:szCs w:val="24"/>
              </w:rPr>
              <w:t xml:space="preserve">Greek, </w:t>
            </w:r>
            <w:r>
              <w:rPr>
                <w:rFonts w:cs="Arial"/>
                <w:i/>
                <w:iCs/>
                <w:color w:val="000000"/>
                <w:sz w:val="24"/>
                <w:szCs w:val="24"/>
              </w:rPr>
              <w:t>phainein</w:t>
            </w:r>
            <w:r>
              <w:rPr>
                <w:rFonts w:cs="Arial"/>
                <w:color w:val="000000"/>
                <w:sz w:val="24"/>
                <w:szCs w:val="24"/>
              </w:rPr>
              <w:t xml:space="preserve">: show </w:t>
            </w:r>
          </w:p>
          <w:p w14:paraId="00F80215" w14:textId="77777777" w:rsidR="003F6093" w:rsidRDefault="00C436DA">
            <w:pPr>
              <w:numPr>
                <w:ilvl w:val="1"/>
                <w:numId w:val="400"/>
              </w:numPr>
              <w:spacing w:after="280"/>
              <w:rPr>
                <w:rFonts w:cs="Arial"/>
                <w:color w:val="000000"/>
                <w:sz w:val="24"/>
                <w:szCs w:val="24"/>
              </w:rPr>
            </w:pPr>
            <w:hyperlink r:id="rId793" w:anchor="PHAN" w:history="1">
              <w:r w:rsidR="000A2B13">
                <w:rPr>
                  <w:rStyle w:val="Hyperlink"/>
                </w:rPr>
                <w:t>phantom</w:t>
              </w:r>
            </w:hyperlink>
            <w:r w:rsidR="000A2B13">
              <w:rPr>
                <w:rFonts w:cs="Arial"/>
                <w:color w:val="000000"/>
                <w:sz w:val="24"/>
                <w:szCs w:val="24"/>
              </w:rPr>
              <w:t xml:space="preserve"> (noun): something seen but having no physical existence, a ghost </w:t>
            </w:r>
          </w:p>
          <w:p w14:paraId="45749248" w14:textId="77777777" w:rsidR="003F6093" w:rsidRDefault="000A2B13">
            <w:pPr>
              <w:numPr>
                <w:ilvl w:val="0"/>
                <w:numId w:val="79"/>
              </w:numPr>
              <w:rPr>
                <w:rFonts w:cs="Arial"/>
                <w:color w:val="000000"/>
                <w:sz w:val="24"/>
                <w:szCs w:val="24"/>
              </w:rPr>
            </w:pPr>
            <w:r>
              <w:rPr>
                <w:rFonts w:cs="Arial"/>
                <w:i/>
                <w:iCs/>
                <w:color w:val="000000"/>
                <w:sz w:val="24"/>
                <w:szCs w:val="24"/>
              </w:rPr>
              <w:t>phil:</w:t>
            </w:r>
            <w:r>
              <w:rPr>
                <w:rFonts w:cs="Arial"/>
                <w:color w:val="000000"/>
                <w:sz w:val="24"/>
                <w:szCs w:val="24"/>
              </w:rPr>
              <w:t xml:space="preserve"> love </w:t>
            </w:r>
          </w:p>
          <w:p w14:paraId="241CA5E8" w14:textId="77777777" w:rsidR="003F6093" w:rsidRDefault="000A2B13">
            <w:pPr>
              <w:numPr>
                <w:ilvl w:val="1"/>
                <w:numId w:val="79"/>
              </w:numPr>
              <w:rPr>
                <w:rFonts w:cs="Arial"/>
                <w:color w:val="000000"/>
                <w:sz w:val="24"/>
                <w:szCs w:val="24"/>
              </w:rPr>
            </w:pPr>
            <w:r>
              <w:rPr>
                <w:rFonts w:cs="Arial"/>
                <w:color w:val="000000"/>
                <w:sz w:val="24"/>
                <w:szCs w:val="24"/>
              </w:rPr>
              <w:t xml:space="preserve">Greek, </w:t>
            </w:r>
            <w:r>
              <w:rPr>
                <w:rFonts w:cs="Arial"/>
                <w:i/>
                <w:iCs/>
                <w:color w:val="000000"/>
                <w:sz w:val="24"/>
                <w:szCs w:val="24"/>
              </w:rPr>
              <w:t>philos</w:t>
            </w:r>
            <w:r>
              <w:rPr>
                <w:rFonts w:cs="Arial"/>
                <w:color w:val="000000"/>
                <w:sz w:val="24"/>
                <w:szCs w:val="24"/>
              </w:rPr>
              <w:t xml:space="preserve">: loving </w:t>
            </w:r>
          </w:p>
          <w:p w14:paraId="7A157ABD" w14:textId="77777777" w:rsidR="003F6093" w:rsidRDefault="00C436DA">
            <w:pPr>
              <w:numPr>
                <w:ilvl w:val="1"/>
                <w:numId w:val="79"/>
              </w:numPr>
              <w:spacing w:after="280"/>
              <w:rPr>
                <w:rFonts w:cs="Arial"/>
                <w:color w:val="000000"/>
                <w:sz w:val="24"/>
                <w:szCs w:val="24"/>
              </w:rPr>
            </w:pPr>
            <w:hyperlink r:id="rId794" w:anchor="PHIL" w:history="1">
              <w:r w:rsidR="000A2B13">
                <w:rPr>
                  <w:rStyle w:val="Hyperlink"/>
                </w:rPr>
                <w:t>philosopher</w:t>
              </w:r>
            </w:hyperlink>
            <w:r w:rsidR="000A2B13">
              <w:rPr>
                <w:rFonts w:cs="Arial"/>
                <w:color w:val="000000"/>
                <w:sz w:val="24"/>
                <w:szCs w:val="24"/>
              </w:rPr>
              <w:t xml:space="preserve"> (noun): a person who seeks (loves) wisdom </w:t>
            </w:r>
          </w:p>
          <w:p w14:paraId="25128D1D" w14:textId="77777777" w:rsidR="003F6093" w:rsidRDefault="000A2B13">
            <w:pPr>
              <w:numPr>
                <w:ilvl w:val="0"/>
                <w:numId w:val="85"/>
              </w:numPr>
              <w:rPr>
                <w:rFonts w:cs="Arial"/>
                <w:color w:val="000000"/>
                <w:sz w:val="24"/>
                <w:szCs w:val="24"/>
              </w:rPr>
            </w:pPr>
            <w:r>
              <w:rPr>
                <w:rFonts w:cs="Arial"/>
                <w:i/>
                <w:iCs/>
                <w:color w:val="000000"/>
                <w:sz w:val="24"/>
                <w:szCs w:val="24"/>
              </w:rPr>
              <w:t>phon:</w:t>
            </w:r>
            <w:r>
              <w:rPr>
                <w:rFonts w:cs="Arial"/>
                <w:color w:val="000000"/>
                <w:sz w:val="24"/>
                <w:szCs w:val="24"/>
              </w:rPr>
              <w:t xml:space="preserve"> sound </w:t>
            </w:r>
          </w:p>
          <w:p w14:paraId="53BC4D1A" w14:textId="77777777" w:rsidR="003F6093" w:rsidRDefault="000A2B13">
            <w:pPr>
              <w:numPr>
                <w:ilvl w:val="1"/>
                <w:numId w:val="85"/>
              </w:numPr>
              <w:rPr>
                <w:rFonts w:cs="Arial"/>
                <w:color w:val="000000"/>
                <w:sz w:val="24"/>
                <w:szCs w:val="24"/>
              </w:rPr>
            </w:pPr>
            <w:r>
              <w:rPr>
                <w:rFonts w:cs="Arial"/>
                <w:color w:val="000000"/>
                <w:sz w:val="24"/>
                <w:szCs w:val="24"/>
              </w:rPr>
              <w:t xml:space="preserve">Greek, </w:t>
            </w:r>
            <w:r>
              <w:rPr>
                <w:rFonts w:cs="Arial"/>
                <w:i/>
                <w:iCs/>
                <w:color w:val="000000"/>
                <w:sz w:val="24"/>
                <w:szCs w:val="24"/>
              </w:rPr>
              <w:t>phone</w:t>
            </w:r>
            <w:r>
              <w:rPr>
                <w:rFonts w:cs="Arial"/>
                <w:color w:val="000000"/>
                <w:sz w:val="24"/>
                <w:szCs w:val="24"/>
              </w:rPr>
              <w:t xml:space="preserve">: voice, sound </w:t>
            </w:r>
          </w:p>
          <w:p w14:paraId="79E6C7CB" w14:textId="77777777" w:rsidR="003F6093" w:rsidRDefault="00C436DA">
            <w:pPr>
              <w:numPr>
                <w:ilvl w:val="1"/>
                <w:numId w:val="85"/>
              </w:numPr>
              <w:spacing w:after="280"/>
              <w:rPr>
                <w:rFonts w:cs="Arial"/>
                <w:color w:val="000000"/>
                <w:sz w:val="24"/>
                <w:szCs w:val="24"/>
              </w:rPr>
            </w:pPr>
            <w:hyperlink r:id="rId795" w:anchor="PHON" w:history="1">
              <w:r w:rsidR="000A2B13">
                <w:rPr>
                  <w:rStyle w:val="Hyperlink"/>
                </w:rPr>
                <w:t>phonetic</w:t>
              </w:r>
            </w:hyperlink>
            <w:r w:rsidR="000A2B13">
              <w:rPr>
                <w:rFonts w:cs="Arial"/>
                <w:color w:val="000000"/>
                <w:sz w:val="24"/>
                <w:szCs w:val="24"/>
              </w:rPr>
              <w:t xml:space="preserve"> (adjective): related to speech sounds </w:t>
            </w:r>
          </w:p>
          <w:p w14:paraId="258B9F6C" w14:textId="77777777" w:rsidR="003F6093" w:rsidRDefault="000A2B13">
            <w:pPr>
              <w:numPr>
                <w:ilvl w:val="0"/>
                <w:numId w:val="184"/>
              </w:numPr>
              <w:rPr>
                <w:rFonts w:cs="Arial"/>
                <w:color w:val="000000"/>
                <w:sz w:val="24"/>
                <w:szCs w:val="24"/>
              </w:rPr>
            </w:pPr>
            <w:r>
              <w:rPr>
                <w:rFonts w:cs="Arial"/>
                <w:i/>
                <w:iCs/>
                <w:color w:val="000000"/>
                <w:sz w:val="24"/>
                <w:szCs w:val="24"/>
              </w:rPr>
              <w:t>pict:</w:t>
            </w:r>
            <w:r>
              <w:rPr>
                <w:rFonts w:cs="Arial"/>
                <w:color w:val="000000"/>
                <w:sz w:val="24"/>
                <w:szCs w:val="24"/>
              </w:rPr>
              <w:t xml:space="preserve"> paint, show, draw </w:t>
            </w:r>
          </w:p>
          <w:p w14:paraId="786FC2A1" w14:textId="77777777" w:rsidR="003F6093" w:rsidRDefault="000A2B13">
            <w:pPr>
              <w:numPr>
                <w:ilvl w:val="1"/>
                <w:numId w:val="184"/>
              </w:numPr>
              <w:rPr>
                <w:rFonts w:cs="Arial"/>
                <w:color w:val="000000"/>
                <w:sz w:val="24"/>
                <w:szCs w:val="24"/>
              </w:rPr>
            </w:pPr>
            <w:r>
              <w:rPr>
                <w:rFonts w:cs="Arial"/>
                <w:color w:val="000000"/>
                <w:sz w:val="24"/>
                <w:szCs w:val="24"/>
              </w:rPr>
              <w:t xml:space="preserve">Latin, </w:t>
            </w:r>
            <w:r>
              <w:rPr>
                <w:rFonts w:cs="Arial"/>
                <w:i/>
                <w:iCs/>
                <w:color w:val="000000"/>
                <w:sz w:val="24"/>
                <w:szCs w:val="24"/>
              </w:rPr>
              <w:t>pingere</w:t>
            </w:r>
            <w:r>
              <w:rPr>
                <w:rFonts w:cs="Arial"/>
                <w:color w:val="000000"/>
                <w:sz w:val="24"/>
                <w:szCs w:val="24"/>
              </w:rPr>
              <w:t xml:space="preserve">: to paint </w:t>
            </w:r>
          </w:p>
          <w:p w14:paraId="728A96DE" w14:textId="77777777" w:rsidR="003F6093" w:rsidRDefault="00C436DA">
            <w:pPr>
              <w:numPr>
                <w:ilvl w:val="1"/>
                <w:numId w:val="184"/>
              </w:numPr>
              <w:spacing w:after="280"/>
              <w:rPr>
                <w:rFonts w:cs="Arial"/>
                <w:color w:val="000000"/>
                <w:sz w:val="24"/>
                <w:szCs w:val="24"/>
              </w:rPr>
            </w:pPr>
            <w:hyperlink r:id="rId796" w:anchor="PICT" w:history="1">
              <w:r w:rsidR="000A2B13">
                <w:rPr>
                  <w:rStyle w:val="Hyperlink"/>
                </w:rPr>
                <w:t>picture</w:t>
              </w:r>
            </w:hyperlink>
            <w:r w:rsidR="000A2B13">
              <w:rPr>
                <w:rFonts w:cs="Arial"/>
                <w:color w:val="000000"/>
                <w:sz w:val="24"/>
                <w:szCs w:val="24"/>
              </w:rPr>
              <w:t xml:space="preserve"> (verb): to paint or draw </w:t>
            </w:r>
          </w:p>
          <w:p w14:paraId="49CAB091" w14:textId="77777777" w:rsidR="003F6093" w:rsidRDefault="000A2B13">
            <w:pPr>
              <w:numPr>
                <w:ilvl w:val="0"/>
                <w:numId w:val="234"/>
              </w:numPr>
              <w:rPr>
                <w:rFonts w:cs="Arial"/>
                <w:color w:val="000000"/>
                <w:sz w:val="24"/>
                <w:szCs w:val="24"/>
              </w:rPr>
            </w:pPr>
            <w:r>
              <w:rPr>
                <w:rFonts w:cs="Arial"/>
                <w:i/>
                <w:iCs/>
                <w:color w:val="000000"/>
                <w:sz w:val="24"/>
                <w:szCs w:val="24"/>
              </w:rPr>
              <w:t>port:</w:t>
            </w:r>
            <w:r>
              <w:rPr>
                <w:rFonts w:cs="Arial"/>
                <w:color w:val="000000"/>
                <w:sz w:val="24"/>
                <w:szCs w:val="24"/>
              </w:rPr>
              <w:t xml:space="preserve"> carry </w:t>
            </w:r>
          </w:p>
          <w:p w14:paraId="7FE4967E" w14:textId="77777777" w:rsidR="003F6093" w:rsidRDefault="000A2B13">
            <w:pPr>
              <w:numPr>
                <w:ilvl w:val="1"/>
                <w:numId w:val="234"/>
              </w:numPr>
              <w:rPr>
                <w:rFonts w:cs="Arial"/>
                <w:color w:val="000000"/>
                <w:sz w:val="24"/>
                <w:szCs w:val="24"/>
              </w:rPr>
            </w:pPr>
            <w:r>
              <w:rPr>
                <w:rFonts w:cs="Arial"/>
                <w:color w:val="000000"/>
                <w:sz w:val="24"/>
                <w:szCs w:val="24"/>
              </w:rPr>
              <w:t>Latin,</w:t>
            </w:r>
            <w:r>
              <w:rPr>
                <w:rFonts w:cs="Arial"/>
                <w:i/>
                <w:iCs/>
                <w:color w:val="000000"/>
                <w:sz w:val="24"/>
                <w:szCs w:val="24"/>
              </w:rPr>
              <w:t xml:space="preserve"> portare</w:t>
            </w:r>
            <w:r>
              <w:rPr>
                <w:rFonts w:cs="Arial"/>
                <w:color w:val="000000"/>
                <w:sz w:val="24"/>
                <w:szCs w:val="24"/>
              </w:rPr>
              <w:t xml:space="preserve">: carry </w:t>
            </w:r>
          </w:p>
          <w:p w14:paraId="7F6E6E95" w14:textId="77777777" w:rsidR="003F6093" w:rsidRDefault="00C436DA">
            <w:pPr>
              <w:numPr>
                <w:ilvl w:val="1"/>
                <w:numId w:val="234"/>
              </w:numPr>
              <w:spacing w:after="280"/>
              <w:rPr>
                <w:rFonts w:cs="Arial"/>
                <w:color w:val="000000"/>
                <w:sz w:val="24"/>
                <w:szCs w:val="24"/>
              </w:rPr>
            </w:pPr>
            <w:hyperlink r:id="rId797" w:anchor="PORT" w:history="1">
              <w:r w:rsidR="000A2B13">
                <w:rPr>
                  <w:rStyle w:val="Hyperlink"/>
                </w:rPr>
                <w:t>import</w:t>
              </w:r>
            </w:hyperlink>
            <w:r w:rsidR="000A2B13">
              <w:rPr>
                <w:rFonts w:cs="Arial"/>
                <w:color w:val="000000"/>
                <w:sz w:val="24"/>
                <w:szCs w:val="24"/>
              </w:rPr>
              <w:t xml:space="preserve"> (verb): to bring in from a foreign country </w:t>
            </w:r>
          </w:p>
          <w:p w14:paraId="4A95526C" w14:textId="77777777" w:rsidR="003F6093" w:rsidRDefault="000A2B13">
            <w:pPr>
              <w:numPr>
                <w:ilvl w:val="0"/>
                <w:numId w:val="202"/>
              </w:numPr>
              <w:rPr>
                <w:rFonts w:cs="Arial"/>
                <w:color w:val="000000"/>
                <w:sz w:val="24"/>
                <w:szCs w:val="24"/>
              </w:rPr>
            </w:pPr>
            <w:r>
              <w:rPr>
                <w:rFonts w:cs="Arial"/>
                <w:i/>
                <w:iCs/>
                <w:color w:val="000000"/>
                <w:sz w:val="24"/>
                <w:szCs w:val="24"/>
              </w:rPr>
              <w:t>pli, ply:</w:t>
            </w:r>
            <w:r>
              <w:rPr>
                <w:rFonts w:cs="Arial"/>
                <w:color w:val="000000"/>
                <w:sz w:val="24"/>
                <w:szCs w:val="24"/>
              </w:rPr>
              <w:t xml:space="preserve"> fold </w:t>
            </w:r>
          </w:p>
          <w:p w14:paraId="5D87E2A8" w14:textId="77777777" w:rsidR="003F6093" w:rsidRDefault="000A2B13">
            <w:pPr>
              <w:numPr>
                <w:ilvl w:val="1"/>
                <w:numId w:val="202"/>
              </w:numPr>
              <w:rPr>
                <w:rFonts w:cs="Arial"/>
                <w:color w:val="000000"/>
                <w:sz w:val="24"/>
                <w:szCs w:val="24"/>
              </w:rPr>
            </w:pPr>
            <w:r>
              <w:rPr>
                <w:rFonts w:cs="Arial"/>
                <w:color w:val="000000"/>
                <w:sz w:val="24"/>
                <w:szCs w:val="24"/>
              </w:rPr>
              <w:t xml:space="preserve">Latin, </w:t>
            </w:r>
            <w:r>
              <w:rPr>
                <w:rFonts w:cs="Arial"/>
                <w:i/>
                <w:iCs/>
                <w:color w:val="000000"/>
                <w:sz w:val="24"/>
                <w:szCs w:val="24"/>
              </w:rPr>
              <w:t>plicare</w:t>
            </w:r>
            <w:r>
              <w:rPr>
                <w:rFonts w:cs="Arial"/>
                <w:color w:val="000000"/>
                <w:sz w:val="24"/>
                <w:szCs w:val="24"/>
              </w:rPr>
              <w:t xml:space="preserve">: fold </w:t>
            </w:r>
          </w:p>
          <w:p w14:paraId="410F36AD" w14:textId="77777777" w:rsidR="003F6093" w:rsidRDefault="00C436DA">
            <w:pPr>
              <w:numPr>
                <w:ilvl w:val="1"/>
                <w:numId w:val="202"/>
              </w:numPr>
              <w:spacing w:after="280"/>
              <w:rPr>
                <w:rFonts w:cs="Arial"/>
                <w:color w:val="000000"/>
                <w:sz w:val="24"/>
                <w:szCs w:val="24"/>
              </w:rPr>
            </w:pPr>
            <w:hyperlink r:id="rId798" w:anchor="PLI" w:history="1">
              <w:r w:rsidR="000A2B13">
                <w:rPr>
                  <w:rStyle w:val="Hyperlink"/>
                </w:rPr>
                <w:t>reply</w:t>
              </w:r>
            </w:hyperlink>
            <w:r w:rsidR="000A2B13">
              <w:rPr>
                <w:rFonts w:cs="Arial"/>
                <w:color w:val="000000"/>
                <w:sz w:val="24"/>
                <w:szCs w:val="24"/>
              </w:rPr>
              <w:t xml:space="preserve"> (verb): to respond, to answer </w:t>
            </w:r>
          </w:p>
          <w:p w14:paraId="7FB1570C" w14:textId="77777777" w:rsidR="003F6093" w:rsidRDefault="000A2B13">
            <w:pPr>
              <w:numPr>
                <w:ilvl w:val="0"/>
                <w:numId w:val="288"/>
              </w:numPr>
              <w:rPr>
                <w:rFonts w:cs="Arial"/>
                <w:color w:val="000000"/>
                <w:sz w:val="24"/>
                <w:szCs w:val="24"/>
              </w:rPr>
            </w:pPr>
            <w:r>
              <w:rPr>
                <w:rFonts w:cs="Arial"/>
                <w:i/>
                <w:iCs/>
                <w:color w:val="000000"/>
                <w:sz w:val="24"/>
                <w:szCs w:val="24"/>
              </w:rPr>
              <w:t xml:space="preserve">pon, pos: </w:t>
            </w:r>
            <w:r>
              <w:rPr>
                <w:rFonts w:cs="Arial"/>
                <w:color w:val="000000"/>
                <w:sz w:val="24"/>
                <w:szCs w:val="24"/>
              </w:rPr>
              <w:t xml:space="preserve">put, place </w:t>
            </w:r>
          </w:p>
          <w:p w14:paraId="51655D25" w14:textId="77777777" w:rsidR="003F6093" w:rsidRDefault="000A2B13">
            <w:pPr>
              <w:numPr>
                <w:ilvl w:val="1"/>
                <w:numId w:val="288"/>
              </w:numPr>
              <w:rPr>
                <w:rFonts w:cs="Arial"/>
                <w:color w:val="000000"/>
                <w:sz w:val="24"/>
                <w:szCs w:val="24"/>
              </w:rPr>
            </w:pPr>
            <w:r>
              <w:rPr>
                <w:rFonts w:cs="Arial"/>
                <w:color w:val="000000"/>
                <w:sz w:val="24"/>
                <w:szCs w:val="24"/>
              </w:rPr>
              <w:t xml:space="preserve">Latin, </w:t>
            </w:r>
            <w:r>
              <w:rPr>
                <w:rFonts w:cs="Arial"/>
                <w:i/>
                <w:iCs/>
                <w:color w:val="000000"/>
                <w:sz w:val="24"/>
                <w:szCs w:val="24"/>
              </w:rPr>
              <w:t>ponere</w:t>
            </w:r>
            <w:r>
              <w:rPr>
                <w:rFonts w:cs="Arial"/>
                <w:color w:val="000000"/>
                <w:sz w:val="24"/>
                <w:szCs w:val="24"/>
              </w:rPr>
              <w:t xml:space="preserve">: to lay down, put, place </w:t>
            </w:r>
          </w:p>
          <w:p w14:paraId="38B342F6" w14:textId="77777777" w:rsidR="003F6093" w:rsidRDefault="00C436DA">
            <w:pPr>
              <w:numPr>
                <w:ilvl w:val="1"/>
                <w:numId w:val="288"/>
              </w:numPr>
              <w:spacing w:after="280"/>
              <w:rPr>
                <w:rFonts w:cs="Arial"/>
                <w:color w:val="000000"/>
                <w:sz w:val="24"/>
                <w:szCs w:val="24"/>
              </w:rPr>
            </w:pPr>
            <w:hyperlink r:id="rId799" w:anchor="PON" w:history="1">
              <w:r w:rsidR="000A2B13">
                <w:rPr>
                  <w:rStyle w:val="Hyperlink"/>
                </w:rPr>
                <w:t>postpone</w:t>
              </w:r>
            </w:hyperlink>
            <w:r w:rsidR="000A2B13">
              <w:rPr>
                <w:rFonts w:cs="Arial"/>
                <w:color w:val="000000"/>
                <w:sz w:val="24"/>
                <w:szCs w:val="24"/>
              </w:rPr>
              <w:t xml:space="preserve"> (verb): to put off to a later time </w:t>
            </w:r>
          </w:p>
          <w:p w14:paraId="501CAE22" w14:textId="77777777" w:rsidR="003F6093" w:rsidRDefault="000A2B13">
            <w:pPr>
              <w:numPr>
                <w:ilvl w:val="0"/>
                <w:numId w:val="21"/>
              </w:numPr>
              <w:rPr>
                <w:rFonts w:cs="Arial"/>
                <w:color w:val="000000"/>
                <w:sz w:val="24"/>
                <w:szCs w:val="24"/>
              </w:rPr>
            </w:pPr>
            <w:r>
              <w:rPr>
                <w:rFonts w:cs="Arial"/>
                <w:i/>
                <w:iCs/>
                <w:color w:val="000000"/>
                <w:sz w:val="24"/>
                <w:szCs w:val="24"/>
              </w:rPr>
              <w:t>psych:</w:t>
            </w:r>
            <w:r>
              <w:rPr>
                <w:rFonts w:cs="Arial"/>
                <w:color w:val="000000"/>
                <w:sz w:val="24"/>
                <w:szCs w:val="24"/>
              </w:rPr>
              <w:t xml:space="preserve"> mind </w:t>
            </w:r>
          </w:p>
          <w:p w14:paraId="7751353A" w14:textId="77777777" w:rsidR="003F6093" w:rsidRDefault="000A2B13">
            <w:pPr>
              <w:numPr>
                <w:ilvl w:val="1"/>
                <w:numId w:val="21"/>
              </w:numPr>
              <w:rPr>
                <w:rFonts w:cs="Arial"/>
                <w:color w:val="000000"/>
                <w:sz w:val="24"/>
                <w:szCs w:val="24"/>
              </w:rPr>
            </w:pPr>
            <w:r>
              <w:rPr>
                <w:rFonts w:cs="Arial"/>
                <w:color w:val="000000"/>
                <w:sz w:val="24"/>
                <w:szCs w:val="24"/>
              </w:rPr>
              <w:t xml:space="preserve">Greek, </w:t>
            </w:r>
            <w:r>
              <w:rPr>
                <w:rFonts w:cs="Arial"/>
                <w:i/>
                <w:iCs/>
                <w:color w:val="000000"/>
                <w:sz w:val="24"/>
                <w:szCs w:val="24"/>
              </w:rPr>
              <w:t>psukhe</w:t>
            </w:r>
            <w:r>
              <w:rPr>
                <w:rFonts w:cs="Arial"/>
                <w:color w:val="000000"/>
                <w:sz w:val="24"/>
                <w:szCs w:val="24"/>
              </w:rPr>
              <w:t xml:space="preserve">: soul, spirit </w:t>
            </w:r>
          </w:p>
          <w:p w14:paraId="0173DAF9" w14:textId="77777777" w:rsidR="003F6093" w:rsidRDefault="00C436DA">
            <w:pPr>
              <w:numPr>
                <w:ilvl w:val="1"/>
                <w:numId w:val="21"/>
              </w:numPr>
              <w:spacing w:after="280"/>
              <w:rPr>
                <w:rFonts w:cs="Arial"/>
                <w:color w:val="000000"/>
                <w:sz w:val="24"/>
                <w:szCs w:val="24"/>
              </w:rPr>
            </w:pPr>
            <w:hyperlink r:id="rId800" w:anchor="PSYCH" w:history="1">
              <w:r w:rsidR="000A2B13">
                <w:rPr>
                  <w:rStyle w:val="Hyperlink"/>
                </w:rPr>
                <w:t xml:space="preserve">psychology </w:t>
              </w:r>
            </w:hyperlink>
            <w:r w:rsidR="000A2B13">
              <w:rPr>
                <w:rFonts w:cs="Arial"/>
                <w:color w:val="000000"/>
                <w:sz w:val="24"/>
                <w:szCs w:val="24"/>
              </w:rPr>
              <w:t xml:space="preserve">(noun): study of how the mind works </w:t>
            </w:r>
          </w:p>
          <w:p w14:paraId="54A44152" w14:textId="77777777" w:rsidR="003F6093" w:rsidRDefault="000A2B13">
            <w:pPr>
              <w:rPr>
                <w:rFonts w:cs="Arial"/>
                <w:b/>
                <w:bCs/>
                <w:color w:val="000000"/>
                <w:sz w:val="24"/>
                <w:szCs w:val="24"/>
              </w:rPr>
            </w:pPr>
            <w:r>
              <w:rPr>
                <w:rFonts w:cs="Arial"/>
                <w:color w:val="000000"/>
                <w:sz w:val="24"/>
                <w:szCs w:val="24"/>
              </w:rPr>
              <w:br/>
              <w:t>Q</w:t>
            </w:r>
            <w:r>
              <w:rPr>
                <w:rFonts w:cs="Arial"/>
                <w:b/>
                <w:bCs/>
                <w:color w:val="000000"/>
                <w:sz w:val="24"/>
                <w:szCs w:val="24"/>
              </w:rPr>
              <w:t xml:space="preserve"> </w:t>
            </w:r>
          </w:p>
          <w:p w14:paraId="3C6ACFD7" w14:textId="77777777" w:rsidR="003F6093" w:rsidRDefault="000A2B13">
            <w:pPr>
              <w:numPr>
                <w:ilvl w:val="0"/>
                <w:numId w:val="5"/>
              </w:numPr>
              <w:spacing w:before="280"/>
              <w:rPr>
                <w:rFonts w:cs="Arial"/>
                <w:color w:val="000000"/>
                <w:sz w:val="24"/>
                <w:szCs w:val="24"/>
              </w:rPr>
            </w:pPr>
            <w:r>
              <w:rPr>
                <w:rFonts w:cs="Arial"/>
                <w:i/>
                <w:iCs/>
                <w:color w:val="000000"/>
                <w:sz w:val="24"/>
                <w:szCs w:val="24"/>
              </w:rPr>
              <w:t>quir, quis, quest, quer:</w:t>
            </w:r>
            <w:r>
              <w:rPr>
                <w:rFonts w:cs="Arial"/>
                <w:color w:val="000000"/>
                <w:sz w:val="24"/>
                <w:szCs w:val="24"/>
              </w:rPr>
              <w:t xml:space="preserve"> seek, ask </w:t>
            </w:r>
          </w:p>
          <w:p w14:paraId="68B4435E" w14:textId="77777777" w:rsidR="003F6093" w:rsidRDefault="000A2B13">
            <w:pPr>
              <w:numPr>
                <w:ilvl w:val="1"/>
                <w:numId w:val="5"/>
              </w:numPr>
              <w:rPr>
                <w:rFonts w:cs="Arial"/>
                <w:color w:val="000000"/>
                <w:sz w:val="24"/>
                <w:szCs w:val="24"/>
              </w:rPr>
            </w:pPr>
            <w:r>
              <w:rPr>
                <w:rFonts w:cs="Arial"/>
                <w:color w:val="000000"/>
                <w:sz w:val="24"/>
                <w:szCs w:val="24"/>
              </w:rPr>
              <w:t xml:space="preserve">Latin, </w:t>
            </w:r>
            <w:r>
              <w:rPr>
                <w:rFonts w:cs="Arial"/>
                <w:i/>
                <w:iCs/>
                <w:color w:val="000000"/>
                <w:sz w:val="24"/>
                <w:szCs w:val="24"/>
              </w:rPr>
              <w:t>quaerere</w:t>
            </w:r>
            <w:r>
              <w:rPr>
                <w:rFonts w:cs="Arial"/>
                <w:color w:val="000000"/>
                <w:sz w:val="24"/>
                <w:szCs w:val="24"/>
              </w:rPr>
              <w:t xml:space="preserve">: seek, ask </w:t>
            </w:r>
          </w:p>
          <w:p w14:paraId="66896C4D" w14:textId="77777777" w:rsidR="003F6093" w:rsidRDefault="00C436DA">
            <w:pPr>
              <w:numPr>
                <w:ilvl w:val="1"/>
                <w:numId w:val="5"/>
              </w:numPr>
              <w:spacing w:after="280"/>
              <w:rPr>
                <w:rFonts w:cs="Arial"/>
                <w:color w:val="000000"/>
                <w:sz w:val="24"/>
                <w:szCs w:val="24"/>
              </w:rPr>
            </w:pPr>
            <w:hyperlink r:id="rId801" w:anchor="QUIR" w:history="1">
              <w:r w:rsidR="000A2B13">
                <w:rPr>
                  <w:rStyle w:val="Hyperlink"/>
                </w:rPr>
                <w:t>query</w:t>
              </w:r>
            </w:hyperlink>
            <w:r w:rsidR="000A2B13">
              <w:rPr>
                <w:rFonts w:cs="Arial"/>
                <w:color w:val="000000"/>
                <w:sz w:val="24"/>
                <w:szCs w:val="24"/>
              </w:rPr>
              <w:t xml:space="preserve"> (verb): to ask questions </w:t>
            </w:r>
          </w:p>
          <w:p w14:paraId="410CA92E" w14:textId="77777777" w:rsidR="003F6093" w:rsidRDefault="000A2B13">
            <w:pPr>
              <w:rPr>
                <w:rFonts w:cs="Arial"/>
                <w:b/>
                <w:bCs/>
                <w:color w:val="000000"/>
                <w:sz w:val="24"/>
                <w:szCs w:val="24"/>
              </w:rPr>
            </w:pPr>
            <w:r>
              <w:rPr>
                <w:rFonts w:cs="Arial"/>
                <w:color w:val="000000"/>
                <w:sz w:val="24"/>
                <w:szCs w:val="24"/>
              </w:rPr>
              <w:br/>
              <w:t>R</w:t>
            </w:r>
            <w:r>
              <w:rPr>
                <w:rFonts w:cs="Arial"/>
                <w:b/>
                <w:bCs/>
                <w:color w:val="000000"/>
                <w:sz w:val="24"/>
                <w:szCs w:val="24"/>
              </w:rPr>
              <w:t xml:space="preserve"> </w:t>
            </w:r>
          </w:p>
          <w:p w14:paraId="1DC31012" w14:textId="77777777" w:rsidR="003F6093" w:rsidRDefault="000A2B13">
            <w:pPr>
              <w:numPr>
                <w:ilvl w:val="0"/>
                <w:numId w:val="318"/>
              </w:numPr>
              <w:spacing w:before="280"/>
              <w:rPr>
                <w:rFonts w:cs="Arial"/>
                <w:color w:val="000000"/>
                <w:sz w:val="24"/>
                <w:szCs w:val="24"/>
              </w:rPr>
            </w:pPr>
            <w:r>
              <w:rPr>
                <w:rFonts w:cs="Arial"/>
                <w:i/>
                <w:iCs/>
                <w:color w:val="000000"/>
                <w:sz w:val="24"/>
                <w:szCs w:val="24"/>
              </w:rPr>
              <w:t>rupt:</w:t>
            </w:r>
            <w:r>
              <w:rPr>
                <w:rFonts w:cs="Arial"/>
                <w:color w:val="000000"/>
                <w:sz w:val="24"/>
                <w:szCs w:val="24"/>
              </w:rPr>
              <w:t xml:space="preserve"> break </w:t>
            </w:r>
          </w:p>
          <w:p w14:paraId="5F4C4B85" w14:textId="77777777" w:rsidR="003F6093" w:rsidRDefault="000A2B13">
            <w:pPr>
              <w:numPr>
                <w:ilvl w:val="1"/>
                <w:numId w:val="318"/>
              </w:numPr>
              <w:rPr>
                <w:rFonts w:cs="Arial"/>
                <w:color w:val="000000"/>
                <w:sz w:val="24"/>
                <w:szCs w:val="24"/>
              </w:rPr>
            </w:pPr>
            <w:r>
              <w:rPr>
                <w:rFonts w:cs="Arial"/>
                <w:color w:val="000000"/>
                <w:sz w:val="24"/>
                <w:szCs w:val="24"/>
              </w:rPr>
              <w:t xml:space="preserve">Latin, </w:t>
            </w:r>
            <w:r>
              <w:rPr>
                <w:rFonts w:cs="Arial"/>
                <w:i/>
                <w:iCs/>
                <w:color w:val="000000"/>
                <w:sz w:val="24"/>
                <w:szCs w:val="24"/>
              </w:rPr>
              <w:t>rumpere</w:t>
            </w:r>
            <w:r>
              <w:rPr>
                <w:rFonts w:cs="Arial"/>
                <w:color w:val="000000"/>
                <w:sz w:val="24"/>
                <w:szCs w:val="24"/>
              </w:rPr>
              <w:t xml:space="preserve">: break </w:t>
            </w:r>
          </w:p>
          <w:p w14:paraId="0CFA0403" w14:textId="77777777" w:rsidR="003F6093" w:rsidRDefault="00C436DA">
            <w:pPr>
              <w:numPr>
                <w:ilvl w:val="1"/>
                <w:numId w:val="318"/>
              </w:numPr>
              <w:spacing w:after="280"/>
              <w:rPr>
                <w:rFonts w:cs="Arial"/>
                <w:color w:val="000000"/>
                <w:sz w:val="24"/>
                <w:szCs w:val="24"/>
              </w:rPr>
            </w:pPr>
            <w:hyperlink r:id="rId802" w:anchor="RUPT" w:history="1">
              <w:r w:rsidR="000A2B13">
                <w:rPr>
                  <w:rStyle w:val="Hyperlink"/>
                </w:rPr>
                <w:t>rupture</w:t>
              </w:r>
            </w:hyperlink>
            <w:r w:rsidR="000A2B13">
              <w:rPr>
                <w:rFonts w:cs="Arial"/>
                <w:color w:val="000000"/>
                <w:sz w:val="24"/>
                <w:szCs w:val="24"/>
              </w:rPr>
              <w:t xml:space="preserve"> (verb): to break or burst </w:t>
            </w:r>
          </w:p>
          <w:p w14:paraId="6E78A0A2" w14:textId="77777777" w:rsidR="003F6093" w:rsidRDefault="000A2B13">
            <w:pPr>
              <w:rPr>
                <w:rFonts w:cs="Arial"/>
                <w:b/>
                <w:bCs/>
                <w:color w:val="000000"/>
                <w:sz w:val="24"/>
                <w:szCs w:val="24"/>
              </w:rPr>
            </w:pPr>
            <w:r>
              <w:rPr>
                <w:rFonts w:cs="Arial"/>
                <w:color w:val="000000"/>
                <w:sz w:val="24"/>
                <w:szCs w:val="24"/>
              </w:rPr>
              <w:br/>
              <w:t>S</w:t>
            </w:r>
            <w:r>
              <w:rPr>
                <w:rFonts w:cs="Arial"/>
                <w:b/>
                <w:bCs/>
                <w:color w:val="000000"/>
                <w:sz w:val="24"/>
                <w:szCs w:val="24"/>
              </w:rPr>
              <w:t xml:space="preserve"> </w:t>
            </w:r>
          </w:p>
          <w:p w14:paraId="24B753E0" w14:textId="77777777" w:rsidR="003F6093" w:rsidRDefault="000A2B13">
            <w:pPr>
              <w:numPr>
                <w:ilvl w:val="0"/>
                <w:numId w:val="274"/>
              </w:numPr>
              <w:spacing w:before="280"/>
              <w:rPr>
                <w:rFonts w:cs="Arial"/>
                <w:color w:val="000000"/>
                <w:sz w:val="24"/>
                <w:szCs w:val="24"/>
              </w:rPr>
            </w:pPr>
            <w:r>
              <w:rPr>
                <w:rFonts w:cs="Arial"/>
                <w:i/>
                <w:iCs/>
                <w:color w:val="000000"/>
                <w:sz w:val="24"/>
                <w:szCs w:val="24"/>
              </w:rPr>
              <w:t>sci, scio:</w:t>
            </w:r>
            <w:r>
              <w:rPr>
                <w:rFonts w:cs="Arial"/>
                <w:color w:val="000000"/>
                <w:sz w:val="24"/>
                <w:szCs w:val="24"/>
              </w:rPr>
              <w:t xml:space="preserve"> to know </w:t>
            </w:r>
          </w:p>
          <w:p w14:paraId="281976F1" w14:textId="77777777" w:rsidR="003F6093" w:rsidRDefault="000A2B13">
            <w:pPr>
              <w:numPr>
                <w:ilvl w:val="1"/>
                <w:numId w:val="274"/>
              </w:numPr>
              <w:rPr>
                <w:rFonts w:cs="Arial"/>
                <w:color w:val="000000"/>
                <w:sz w:val="24"/>
                <w:szCs w:val="24"/>
              </w:rPr>
            </w:pPr>
            <w:r>
              <w:rPr>
                <w:rFonts w:cs="Arial"/>
                <w:color w:val="000000"/>
                <w:sz w:val="24"/>
                <w:szCs w:val="24"/>
              </w:rPr>
              <w:t xml:space="preserve">Latin, </w:t>
            </w:r>
            <w:r>
              <w:rPr>
                <w:rFonts w:cs="Arial"/>
                <w:i/>
                <w:iCs/>
                <w:color w:val="000000"/>
                <w:sz w:val="24"/>
                <w:szCs w:val="24"/>
              </w:rPr>
              <w:t>scire</w:t>
            </w:r>
            <w:r>
              <w:rPr>
                <w:rFonts w:cs="Arial"/>
                <w:color w:val="000000"/>
                <w:sz w:val="24"/>
                <w:szCs w:val="24"/>
              </w:rPr>
              <w:t xml:space="preserve">: to know </w:t>
            </w:r>
          </w:p>
          <w:p w14:paraId="73F4C8B9" w14:textId="77777777" w:rsidR="003F6093" w:rsidRDefault="00C436DA">
            <w:pPr>
              <w:numPr>
                <w:ilvl w:val="1"/>
                <w:numId w:val="274"/>
              </w:numPr>
              <w:spacing w:after="280"/>
              <w:rPr>
                <w:rFonts w:cs="Arial"/>
                <w:color w:val="000000"/>
                <w:sz w:val="24"/>
                <w:szCs w:val="24"/>
              </w:rPr>
            </w:pPr>
            <w:hyperlink r:id="rId803" w:anchor="SCI" w:history="1">
              <w:r w:rsidR="000A2B13">
                <w:rPr>
                  <w:rStyle w:val="Hyperlink"/>
                </w:rPr>
                <w:t>conscious</w:t>
              </w:r>
            </w:hyperlink>
            <w:r w:rsidR="000A2B13">
              <w:rPr>
                <w:rFonts w:cs="Arial"/>
                <w:color w:val="000000"/>
                <w:sz w:val="24"/>
                <w:szCs w:val="24"/>
              </w:rPr>
              <w:t xml:space="preserve"> (adjective): aware, having knowledge of oneself </w:t>
            </w:r>
          </w:p>
          <w:p w14:paraId="10C564DC" w14:textId="77777777" w:rsidR="003F6093" w:rsidRDefault="000A2B13">
            <w:pPr>
              <w:numPr>
                <w:ilvl w:val="0"/>
                <w:numId w:val="347"/>
              </w:numPr>
              <w:rPr>
                <w:rFonts w:cs="Arial"/>
                <w:color w:val="000000"/>
                <w:sz w:val="24"/>
                <w:szCs w:val="24"/>
              </w:rPr>
            </w:pPr>
            <w:r>
              <w:rPr>
                <w:rFonts w:cs="Arial"/>
                <w:i/>
                <w:iCs/>
                <w:color w:val="000000"/>
                <w:sz w:val="24"/>
                <w:szCs w:val="24"/>
              </w:rPr>
              <w:t>scrib, scrip:</w:t>
            </w:r>
            <w:r>
              <w:rPr>
                <w:rFonts w:cs="Arial"/>
                <w:color w:val="000000"/>
                <w:sz w:val="24"/>
                <w:szCs w:val="24"/>
              </w:rPr>
              <w:t xml:space="preserve"> write </w:t>
            </w:r>
          </w:p>
          <w:p w14:paraId="7FBB04F0" w14:textId="77777777" w:rsidR="003F6093" w:rsidRDefault="000A2B13">
            <w:pPr>
              <w:numPr>
                <w:ilvl w:val="1"/>
                <w:numId w:val="347"/>
              </w:numPr>
              <w:rPr>
                <w:rFonts w:cs="Arial"/>
                <w:color w:val="000000"/>
                <w:sz w:val="24"/>
                <w:szCs w:val="24"/>
              </w:rPr>
            </w:pPr>
            <w:r>
              <w:rPr>
                <w:rFonts w:cs="Arial"/>
                <w:color w:val="000000"/>
                <w:sz w:val="24"/>
                <w:szCs w:val="24"/>
              </w:rPr>
              <w:t xml:space="preserve">Latin, </w:t>
            </w:r>
            <w:r>
              <w:rPr>
                <w:rFonts w:cs="Arial"/>
                <w:i/>
                <w:iCs/>
                <w:color w:val="000000"/>
                <w:sz w:val="24"/>
                <w:szCs w:val="24"/>
              </w:rPr>
              <w:t>scribere</w:t>
            </w:r>
            <w:r>
              <w:rPr>
                <w:rFonts w:cs="Arial"/>
                <w:color w:val="000000"/>
                <w:sz w:val="24"/>
                <w:szCs w:val="24"/>
              </w:rPr>
              <w:t xml:space="preserve">: to write </w:t>
            </w:r>
          </w:p>
          <w:p w14:paraId="44B97428" w14:textId="77777777" w:rsidR="003F6093" w:rsidRDefault="00C436DA">
            <w:pPr>
              <w:numPr>
                <w:ilvl w:val="1"/>
                <w:numId w:val="347"/>
              </w:numPr>
              <w:spacing w:after="280"/>
              <w:rPr>
                <w:rFonts w:cs="Arial"/>
                <w:color w:val="000000"/>
                <w:sz w:val="24"/>
                <w:szCs w:val="24"/>
              </w:rPr>
            </w:pPr>
            <w:hyperlink r:id="rId804" w:anchor="SCRIB" w:history="1">
              <w:r w:rsidR="000A2B13">
                <w:rPr>
                  <w:rStyle w:val="Hyperlink"/>
                </w:rPr>
                <w:t>script</w:t>
              </w:r>
            </w:hyperlink>
            <w:r w:rsidR="000A2B13">
              <w:rPr>
                <w:rFonts w:cs="Arial"/>
                <w:color w:val="000000"/>
                <w:sz w:val="24"/>
                <w:szCs w:val="24"/>
              </w:rPr>
              <w:t xml:space="preserve"> (noun): handwriting, something written </w:t>
            </w:r>
          </w:p>
          <w:p w14:paraId="19A9FDDF" w14:textId="77777777" w:rsidR="003F6093" w:rsidRDefault="000A2B13">
            <w:pPr>
              <w:numPr>
                <w:ilvl w:val="0"/>
                <w:numId w:val="253"/>
              </w:numPr>
              <w:rPr>
                <w:rFonts w:cs="Arial"/>
                <w:color w:val="000000"/>
                <w:sz w:val="24"/>
                <w:szCs w:val="24"/>
              </w:rPr>
            </w:pPr>
            <w:r>
              <w:rPr>
                <w:rFonts w:cs="Arial"/>
                <w:i/>
                <w:iCs/>
                <w:color w:val="000000"/>
                <w:sz w:val="24"/>
                <w:szCs w:val="24"/>
              </w:rPr>
              <w:t>sent, sens:</w:t>
            </w:r>
            <w:r>
              <w:rPr>
                <w:rFonts w:cs="Arial"/>
                <w:color w:val="000000"/>
                <w:sz w:val="24"/>
                <w:szCs w:val="24"/>
              </w:rPr>
              <w:t xml:space="preserve"> feel, think </w:t>
            </w:r>
          </w:p>
          <w:p w14:paraId="297D1799" w14:textId="77777777" w:rsidR="003F6093" w:rsidRDefault="000A2B13">
            <w:pPr>
              <w:numPr>
                <w:ilvl w:val="1"/>
                <w:numId w:val="253"/>
              </w:numPr>
              <w:rPr>
                <w:rFonts w:cs="Arial"/>
                <w:color w:val="000000"/>
                <w:sz w:val="24"/>
                <w:szCs w:val="24"/>
              </w:rPr>
            </w:pPr>
            <w:r>
              <w:rPr>
                <w:rFonts w:cs="Arial"/>
                <w:color w:val="000000"/>
                <w:sz w:val="24"/>
                <w:szCs w:val="24"/>
              </w:rPr>
              <w:t xml:space="preserve">Latin, </w:t>
            </w:r>
            <w:r>
              <w:rPr>
                <w:rFonts w:cs="Arial"/>
                <w:i/>
                <w:iCs/>
                <w:color w:val="000000"/>
                <w:sz w:val="24"/>
                <w:szCs w:val="24"/>
              </w:rPr>
              <w:t>sentire</w:t>
            </w:r>
            <w:r>
              <w:rPr>
                <w:rFonts w:cs="Arial"/>
                <w:color w:val="000000"/>
                <w:sz w:val="24"/>
                <w:szCs w:val="24"/>
              </w:rPr>
              <w:t xml:space="preserve">: feel </w:t>
            </w:r>
          </w:p>
          <w:p w14:paraId="3EFF1C47" w14:textId="77777777" w:rsidR="003F6093" w:rsidRDefault="00C436DA">
            <w:pPr>
              <w:numPr>
                <w:ilvl w:val="1"/>
                <w:numId w:val="253"/>
              </w:numPr>
              <w:spacing w:after="280"/>
              <w:rPr>
                <w:rFonts w:cs="Arial"/>
                <w:color w:val="000000"/>
                <w:sz w:val="24"/>
                <w:szCs w:val="24"/>
              </w:rPr>
            </w:pPr>
            <w:hyperlink r:id="rId805" w:anchor="SENT" w:history="1">
              <w:r w:rsidR="000A2B13">
                <w:rPr>
                  <w:rStyle w:val="Hyperlink"/>
                </w:rPr>
                <w:t xml:space="preserve">sentiment </w:t>
              </w:r>
            </w:hyperlink>
            <w:r w:rsidR="000A2B13">
              <w:rPr>
                <w:rFonts w:cs="Arial"/>
                <w:color w:val="000000"/>
                <w:sz w:val="24"/>
                <w:szCs w:val="24"/>
              </w:rPr>
              <w:t xml:space="preserve">(noun): a thought prompted by feeling </w:t>
            </w:r>
          </w:p>
          <w:p w14:paraId="5BECA582" w14:textId="77777777" w:rsidR="003F6093" w:rsidRDefault="000A2B13">
            <w:pPr>
              <w:numPr>
                <w:ilvl w:val="0"/>
                <w:numId w:val="37"/>
              </w:numPr>
              <w:rPr>
                <w:rFonts w:cs="Arial"/>
                <w:color w:val="000000"/>
                <w:sz w:val="24"/>
                <w:szCs w:val="24"/>
              </w:rPr>
            </w:pPr>
            <w:r>
              <w:rPr>
                <w:rFonts w:cs="Arial"/>
                <w:i/>
                <w:iCs/>
                <w:color w:val="000000"/>
                <w:sz w:val="24"/>
                <w:szCs w:val="24"/>
              </w:rPr>
              <w:t>sequ, secut, sue:</w:t>
            </w:r>
            <w:r>
              <w:rPr>
                <w:rFonts w:cs="Arial"/>
                <w:color w:val="000000"/>
                <w:sz w:val="24"/>
                <w:szCs w:val="24"/>
              </w:rPr>
              <w:t xml:space="preserve"> follow </w:t>
            </w:r>
          </w:p>
          <w:p w14:paraId="209664A3" w14:textId="77777777" w:rsidR="003F6093" w:rsidRDefault="000A2B13">
            <w:pPr>
              <w:numPr>
                <w:ilvl w:val="1"/>
                <w:numId w:val="37"/>
              </w:numPr>
              <w:rPr>
                <w:rFonts w:cs="Arial"/>
                <w:color w:val="000000"/>
                <w:sz w:val="24"/>
                <w:szCs w:val="24"/>
              </w:rPr>
            </w:pPr>
            <w:r>
              <w:rPr>
                <w:rFonts w:cs="Arial"/>
                <w:color w:val="000000"/>
                <w:sz w:val="24"/>
                <w:szCs w:val="24"/>
              </w:rPr>
              <w:t xml:space="preserve">Latin, </w:t>
            </w:r>
            <w:r>
              <w:rPr>
                <w:rFonts w:cs="Arial"/>
                <w:i/>
                <w:iCs/>
                <w:color w:val="000000"/>
                <w:sz w:val="24"/>
                <w:szCs w:val="24"/>
              </w:rPr>
              <w:t>sequi</w:t>
            </w:r>
            <w:r>
              <w:rPr>
                <w:rFonts w:cs="Arial"/>
                <w:color w:val="000000"/>
                <w:sz w:val="24"/>
                <w:szCs w:val="24"/>
              </w:rPr>
              <w:t xml:space="preserve">: to follow </w:t>
            </w:r>
          </w:p>
          <w:p w14:paraId="449F9715" w14:textId="77777777" w:rsidR="003F6093" w:rsidRDefault="00C436DA">
            <w:pPr>
              <w:numPr>
                <w:ilvl w:val="1"/>
                <w:numId w:val="37"/>
              </w:numPr>
              <w:spacing w:after="280"/>
              <w:rPr>
                <w:rFonts w:cs="Arial"/>
                <w:color w:val="000000"/>
                <w:sz w:val="24"/>
                <w:szCs w:val="24"/>
              </w:rPr>
            </w:pPr>
            <w:hyperlink r:id="rId806" w:anchor="SEQU" w:history="1">
              <w:r w:rsidR="000A2B13">
                <w:rPr>
                  <w:rStyle w:val="Hyperlink"/>
                </w:rPr>
                <w:t>sequence</w:t>
              </w:r>
            </w:hyperlink>
            <w:r w:rsidR="000A2B13">
              <w:rPr>
                <w:rFonts w:cs="Arial"/>
                <w:color w:val="000000"/>
                <w:sz w:val="24"/>
                <w:szCs w:val="24"/>
              </w:rPr>
              <w:t xml:space="preserve"> (noun): a continuous series </w:t>
            </w:r>
          </w:p>
          <w:p w14:paraId="3973E09D" w14:textId="77777777" w:rsidR="003F6093" w:rsidRDefault="000A2B13">
            <w:pPr>
              <w:numPr>
                <w:ilvl w:val="0"/>
                <w:numId w:val="49"/>
              </w:numPr>
              <w:rPr>
                <w:rFonts w:cs="Arial"/>
                <w:color w:val="000000"/>
                <w:sz w:val="24"/>
                <w:szCs w:val="24"/>
              </w:rPr>
            </w:pPr>
            <w:bookmarkStart w:id="126" w:name="sist"/>
            <w:r>
              <w:rPr>
                <w:rFonts w:cs="Arial"/>
                <w:i/>
                <w:iCs/>
                <w:color w:val="000000"/>
                <w:sz w:val="24"/>
                <w:szCs w:val="24"/>
              </w:rPr>
              <w:t>sist:</w:t>
            </w:r>
            <w:bookmarkEnd w:id="126"/>
            <w:r>
              <w:rPr>
                <w:rFonts w:cs="Arial"/>
                <w:color w:val="000000"/>
                <w:sz w:val="24"/>
                <w:szCs w:val="24"/>
              </w:rPr>
              <w:t xml:space="preserve"> to withstand, make up </w:t>
            </w:r>
          </w:p>
          <w:p w14:paraId="2D7CB4AA" w14:textId="77777777" w:rsidR="003F6093" w:rsidRDefault="000A2B13">
            <w:pPr>
              <w:numPr>
                <w:ilvl w:val="1"/>
                <w:numId w:val="49"/>
              </w:numPr>
              <w:rPr>
                <w:rFonts w:cs="Arial"/>
                <w:color w:val="000000"/>
                <w:sz w:val="24"/>
                <w:szCs w:val="24"/>
              </w:rPr>
            </w:pPr>
            <w:r>
              <w:rPr>
                <w:rFonts w:cs="Arial"/>
                <w:color w:val="000000"/>
                <w:sz w:val="24"/>
                <w:szCs w:val="24"/>
              </w:rPr>
              <w:t xml:space="preserve">Latin, </w:t>
            </w:r>
            <w:r>
              <w:rPr>
                <w:rFonts w:cs="Arial"/>
                <w:i/>
                <w:iCs/>
                <w:color w:val="000000"/>
                <w:sz w:val="24"/>
                <w:szCs w:val="24"/>
              </w:rPr>
              <w:t>sistere</w:t>
            </w:r>
            <w:r>
              <w:rPr>
                <w:rFonts w:cs="Arial"/>
                <w:color w:val="000000"/>
                <w:sz w:val="24"/>
                <w:szCs w:val="24"/>
              </w:rPr>
              <w:t xml:space="preserve">: to make a stand </w:t>
            </w:r>
          </w:p>
          <w:p w14:paraId="242B9821" w14:textId="77777777" w:rsidR="003F6093" w:rsidRDefault="00C436DA">
            <w:pPr>
              <w:numPr>
                <w:ilvl w:val="1"/>
                <w:numId w:val="49"/>
              </w:numPr>
              <w:spacing w:after="280"/>
              <w:rPr>
                <w:rFonts w:cs="Arial"/>
                <w:color w:val="000000"/>
                <w:sz w:val="24"/>
                <w:szCs w:val="24"/>
              </w:rPr>
            </w:pPr>
            <w:hyperlink r:id="rId807" w:anchor="SIST" w:history="1">
              <w:r w:rsidR="000A2B13">
                <w:rPr>
                  <w:rStyle w:val="Hyperlink"/>
                </w:rPr>
                <w:t>insist</w:t>
              </w:r>
            </w:hyperlink>
            <w:r w:rsidR="000A2B13">
              <w:rPr>
                <w:rFonts w:cs="Arial"/>
                <w:color w:val="000000"/>
                <w:sz w:val="24"/>
                <w:szCs w:val="24"/>
              </w:rPr>
              <w:t xml:space="preserve"> (verb): to be firm about something needed, to demand </w:t>
            </w:r>
          </w:p>
          <w:p w14:paraId="3777F092" w14:textId="77777777" w:rsidR="003F6093" w:rsidRDefault="000A2B13">
            <w:pPr>
              <w:numPr>
                <w:ilvl w:val="0"/>
                <w:numId w:val="410"/>
              </w:numPr>
              <w:rPr>
                <w:rFonts w:cs="Arial"/>
                <w:color w:val="000000"/>
                <w:sz w:val="24"/>
                <w:szCs w:val="24"/>
              </w:rPr>
            </w:pPr>
            <w:r>
              <w:rPr>
                <w:rFonts w:cs="Arial"/>
                <w:i/>
                <w:iCs/>
                <w:color w:val="000000"/>
                <w:sz w:val="24"/>
                <w:szCs w:val="24"/>
              </w:rPr>
              <w:t>soci:</w:t>
            </w:r>
            <w:r>
              <w:rPr>
                <w:rFonts w:cs="Arial"/>
                <w:color w:val="000000"/>
                <w:sz w:val="24"/>
                <w:szCs w:val="24"/>
              </w:rPr>
              <w:t xml:space="preserve"> to join, companions </w:t>
            </w:r>
          </w:p>
          <w:p w14:paraId="0F54EEED" w14:textId="77777777" w:rsidR="003F6093" w:rsidRDefault="000A2B13">
            <w:pPr>
              <w:numPr>
                <w:ilvl w:val="1"/>
                <w:numId w:val="410"/>
              </w:numPr>
              <w:rPr>
                <w:rFonts w:cs="Arial"/>
                <w:color w:val="000000"/>
                <w:sz w:val="24"/>
                <w:szCs w:val="24"/>
              </w:rPr>
            </w:pPr>
            <w:r>
              <w:rPr>
                <w:rFonts w:cs="Arial"/>
                <w:color w:val="000000"/>
                <w:sz w:val="24"/>
                <w:szCs w:val="24"/>
              </w:rPr>
              <w:t xml:space="preserve">Latin, </w:t>
            </w:r>
            <w:r>
              <w:rPr>
                <w:rFonts w:cs="Arial"/>
                <w:i/>
                <w:iCs/>
                <w:color w:val="000000"/>
                <w:sz w:val="24"/>
                <w:szCs w:val="24"/>
              </w:rPr>
              <w:t>sociare, socius</w:t>
            </w:r>
            <w:r>
              <w:rPr>
                <w:rFonts w:cs="Arial"/>
                <w:color w:val="000000"/>
                <w:sz w:val="24"/>
                <w:szCs w:val="24"/>
              </w:rPr>
              <w:t xml:space="preserve">: to join, a companion </w:t>
            </w:r>
          </w:p>
          <w:p w14:paraId="485EC46D" w14:textId="77777777" w:rsidR="003F6093" w:rsidRDefault="00C436DA">
            <w:pPr>
              <w:numPr>
                <w:ilvl w:val="1"/>
                <w:numId w:val="410"/>
              </w:numPr>
              <w:spacing w:after="280"/>
              <w:rPr>
                <w:rFonts w:cs="Arial"/>
                <w:color w:val="000000"/>
                <w:sz w:val="24"/>
                <w:szCs w:val="24"/>
              </w:rPr>
            </w:pPr>
            <w:hyperlink r:id="rId808" w:anchor="GRAD" w:history="1">
              <w:r w:rsidR="000A2B13">
                <w:rPr>
                  <w:rStyle w:val="Hyperlink"/>
                </w:rPr>
                <w:t>sociable</w:t>
              </w:r>
            </w:hyperlink>
            <w:r w:rsidR="000A2B13">
              <w:rPr>
                <w:rFonts w:cs="Arial"/>
                <w:color w:val="000000"/>
                <w:sz w:val="24"/>
                <w:szCs w:val="24"/>
              </w:rPr>
              <w:t xml:space="preserve"> (adjective): inclined to seek friendship, companionship </w:t>
            </w:r>
          </w:p>
          <w:p w14:paraId="76A26AA0" w14:textId="77777777" w:rsidR="003F6093" w:rsidRDefault="000A2B13">
            <w:pPr>
              <w:numPr>
                <w:ilvl w:val="0"/>
                <w:numId w:val="436"/>
              </w:numPr>
              <w:rPr>
                <w:rFonts w:cs="Arial"/>
                <w:color w:val="000000"/>
                <w:sz w:val="24"/>
                <w:szCs w:val="24"/>
              </w:rPr>
            </w:pPr>
            <w:r>
              <w:rPr>
                <w:rFonts w:cs="Arial"/>
                <w:i/>
                <w:iCs/>
                <w:color w:val="000000"/>
                <w:sz w:val="24"/>
                <w:szCs w:val="24"/>
              </w:rPr>
              <w:t>sol:</w:t>
            </w:r>
            <w:r>
              <w:rPr>
                <w:rFonts w:cs="Arial"/>
                <w:color w:val="000000"/>
                <w:sz w:val="24"/>
                <w:szCs w:val="24"/>
              </w:rPr>
              <w:t xml:space="preserve"> alone </w:t>
            </w:r>
          </w:p>
          <w:p w14:paraId="4FE184F2" w14:textId="77777777" w:rsidR="003F6093" w:rsidRDefault="000A2B13">
            <w:pPr>
              <w:numPr>
                <w:ilvl w:val="1"/>
                <w:numId w:val="436"/>
              </w:numPr>
              <w:rPr>
                <w:rFonts w:cs="Arial"/>
                <w:color w:val="000000"/>
                <w:sz w:val="24"/>
                <w:szCs w:val="24"/>
              </w:rPr>
            </w:pPr>
            <w:r>
              <w:rPr>
                <w:rFonts w:cs="Arial"/>
                <w:color w:val="000000"/>
                <w:sz w:val="24"/>
                <w:szCs w:val="24"/>
              </w:rPr>
              <w:t xml:space="preserve">Latin, </w:t>
            </w:r>
            <w:r>
              <w:rPr>
                <w:rFonts w:cs="Arial"/>
                <w:i/>
                <w:iCs/>
                <w:color w:val="000000"/>
                <w:sz w:val="24"/>
                <w:szCs w:val="24"/>
              </w:rPr>
              <w:t>solus</w:t>
            </w:r>
            <w:r>
              <w:rPr>
                <w:rFonts w:cs="Arial"/>
                <w:color w:val="000000"/>
                <w:sz w:val="24"/>
                <w:szCs w:val="24"/>
              </w:rPr>
              <w:t xml:space="preserve">: alone, single </w:t>
            </w:r>
          </w:p>
          <w:p w14:paraId="19B60578" w14:textId="77777777" w:rsidR="003F6093" w:rsidRDefault="00C436DA">
            <w:pPr>
              <w:numPr>
                <w:ilvl w:val="1"/>
                <w:numId w:val="436"/>
              </w:numPr>
              <w:spacing w:after="280"/>
              <w:rPr>
                <w:rFonts w:cs="Arial"/>
                <w:color w:val="000000"/>
                <w:sz w:val="24"/>
                <w:szCs w:val="24"/>
              </w:rPr>
            </w:pPr>
            <w:hyperlink r:id="rId809" w:anchor="SOL" w:history="1">
              <w:r w:rsidR="000A2B13">
                <w:rPr>
                  <w:rStyle w:val="Hyperlink"/>
                </w:rPr>
                <w:t>solitary</w:t>
              </w:r>
            </w:hyperlink>
            <w:r w:rsidR="000A2B13">
              <w:rPr>
                <w:rFonts w:cs="Arial"/>
                <w:color w:val="000000"/>
                <w:sz w:val="24"/>
                <w:szCs w:val="24"/>
              </w:rPr>
              <w:t xml:space="preserve"> (adjective): being alone </w:t>
            </w:r>
          </w:p>
          <w:p w14:paraId="76FC7FFE" w14:textId="77777777" w:rsidR="003F6093" w:rsidRDefault="000A2B13">
            <w:pPr>
              <w:numPr>
                <w:ilvl w:val="0"/>
                <w:numId w:val="366"/>
              </w:numPr>
              <w:rPr>
                <w:rFonts w:cs="Arial"/>
                <w:color w:val="000000"/>
                <w:sz w:val="24"/>
                <w:szCs w:val="24"/>
              </w:rPr>
            </w:pPr>
            <w:r>
              <w:rPr>
                <w:rFonts w:cs="Arial"/>
                <w:i/>
                <w:iCs/>
                <w:color w:val="000000"/>
                <w:sz w:val="24"/>
                <w:szCs w:val="24"/>
              </w:rPr>
              <w:t>solv, solu, solut:</w:t>
            </w:r>
            <w:r>
              <w:rPr>
                <w:rFonts w:cs="Arial"/>
                <w:color w:val="000000"/>
                <w:sz w:val="24"/>
                <w:szCs w:val="24"/>
              </w:rPr>
              <w:t xml:space="preserve"> loosen, explain </w:t>
            </w:r>
          </w:p>
          <w:p w14:paraId="4FC72457" w14:textId="77777777" w:rsidR="003F6093" w:rsidRDefault="000A2B13">
            <w:pPr>
              <w:numPr>
                <w:ilvl w:val="1"/>
                <w:numId w:val="366"/>
              </w:numPr>
              <w:rPr>
                <w:rFonts w:cs="Arial"/>
                <w:color w:val="000000"/>
                <w:sz w:val="24"/>
                <w:szCs w:val="24"/>
              </w:rPr>
            </w:pPr>
            <w:r>
              <w:rPr>
                <w:rFonts w:cs="Arial"/>
                <w:color w:val="000000"/>
                <w:sz w:val="24"/>
                <w:szCs w:val="24"/>
              </w:rPr>
              <w:t xml:space="preserve">Latin, </w:t>
            </w:r>
            <w:r>
              <w:rPr>
                <w:rFonts w:cs="Arial"/>
                <w:i/>
                <w:iCs/>
                <w:color w:val="000000"/>
                <w:sz w:val="24"/>
                <w:szCs w:val="24"/>
              </w:rPr>
              <w:t>solvere</w:t>
            </w:r>
            <w:r>
              <w:rPr>
                <w:rFonts w:cs="Arial"/>
                <w:color w:val="000000"/>
                <w:sz w:val="24"/>
                <w:szCs w:val="24"/>
              </w:rPr>
              <w:t xml:space="preserve">: too loosen, release </w:t>
            </w:r>
          </w:p>
          <w:p w14:paraId="25C9FB31" w14:textId="77777777" w:rsidR="003F6093" w:rsidRDefault="00C436DA">
            <w:pPr>
              <w:numPr>
                <w:ilvl w:val="1"/>
                <w:numId w:val="366"/>
              </w:numPr>
              <w:spacing w:after="280"/>
              <w:rPr>
                <w:rFonts w:cs="Arial"/>
                <w:color w:val="000000"/>
                <w:sz w:val="24"/>
                <w:szCs w:val="24"/>
              </w:rPr>
            </w:pPr>
            <w:hyperlink r:id="rId810" w:anchor="SOLV" w:history="1">
              <w:r w:rsidR="000A2B13">
                <w:rPr>
                  <w:rStyle w:val="Hyperlink"/>
                </w:rPr>
                <w:t xml:space="preserve">solve </w:t>
              </w:r>
            </w:hyperlink>
            <w:r w:rsidR="000A2B13">
              <w:rPr>
                <w:rFonts w:cs="Arial"/>
                <w:color w:val="000000"/>
                <w:sz w:val="24"/>
                <w:szCs w:val="24"/>
              </w:rPr>
              <w:t xml:space="preserve">(verb): to find an answer </w:t>
            </w:r>
          </w:p>
          <w:p w14:paraId="50B65B9E" w14:textId="77777777" w:rsidR="003F6093" w:rsidRDefault="000A2B13">
            <w:pPr>
              <w:numPr>
                <w:ilvl w:val="0"/>
                <w:numId w:val="251"/>
              </w:numPr>
              <w:rPr>
                <w:rFonts w:cs="Arial"/>
                <w:color w:val="000000"/>
                <w:sz w:val="24"/>
                <w:szCs w:val="24"/>
              </w:rPr>
            </w:pPr>
            <w:r>
              <w:rPr>
                <w:rFonts w:cs="Arial"/>
                <w:i/>
                <w:iCs/>
                <w:color w:val="000000"/>
                <w:sz w:val="24"/>
                <w:szCs w:val="24"/>
              </w:rPr>
              <w:t>spec, spi, spic, spect:</w:t>
            </w:r>
            <w:r>
              <w:rPr>
                <w:rFonts w:cs="Arial"/>
                <w:color w:val="000000"/>
                <w:sz w:val="24"/>
                <w:szCs w:val="24"/>
              </w:rPr>
              <w:t xml:space="preserve"> look </w:t>
            </w:r>
          </w:p>
          <w:p w14:paraId="7EE5ADE9" w14:textId="77777777" w:rsidR="003F6093" w:rsidRDefault="000A2B13">
            <w:pPr>
              <w:numPr>
                <w:ilvl w:val="1"/>
                <w:numId w:val="251"/>
              </w:numPr>
              <w:rPr>
                <w:rFonts w:cs="Arial"/>
                <w:color w:val="000000"/>
                <w:sz w:val="24"/>
                <w:szCs w:val="24"/>
              </w:rPr>
            </w:pPr>
            <w:r>
              <w:rPr>
                <w:rFonts w:cs="Arial"/>
                <w:color w:val="000000"/>
                <w:sz w:val="24"/>
                <w:szCs w:val="24"/>
              </w:rPr>
              <w:t xml:space="preserve">Latin, </w:t>
            </w:r>
            <w:r>
              <w:rPr>
                <w:rFonts w:cs="Arial"/>
                <w:i/>
                <w:iCs/>
                <w:color w:val="000000"/>
                <w:sz w:val="24"/>
                <w:szCs w:val="24"/>
              </w:rPr>
              <w:t>specere</w:t>
            </w:r>
            <w:r>
              <w:rPr>
                <w:rFonts w:cs="Arial"/>
                <w:color w:val="000000"/>
                <w:sz w:val="24"/>
                <w:szCs w:val="24"/>
              </w:rPr>
              <w:t xml:space="preserve">: look, look at </w:t>
            </w:r>
          </w:p>
          <w:p w14:paraId="4C4DCAF7" w14:textId="77777777" w:rsidR="003F6093" w:rsidRDefault="00C436DA">
            <w:pPr>
              <w:numPr>
                <w:ilvl w:val="1"/>
                <w:numId w:val="251"/>
              </w:numPr>
              <w:spacing w:after="280"/>
              <w:rPr>
                <w:rFonts w:cs="Arial"/>
                <w:color w:val="000000"/>
                <w:sz w:val="24"/>
                <w:szCs w:val="24"/>
              </w:rPr>
            </w:pPr>
            <w:hyperlink r:id="rId811" w:anchor="SPEC" w:history="1">
              <w:r w:rsidR="000A2B13">
                <w:rPr>
                  <w:rStyle w:val="Hyperlink"/>
                </w:rPr>
                <w:t>spectator</w:t>
              </w:r>
            </w:hyperlink>
            <w:r w:rsidR="000A2B13">
              <w:rPr>
                <w:rFonts w:cs="Arial"/>
                <w:color w:val="000000"/>
                <w:sz w:val="24"/>
                <w:szCs w:val="24"/>
              </w:rPr>
              <w:t xml:space="preserve"> (noun): a person who watches </w:t>
            </w:r>
          </w:p>
          <w:p w14:paraId="5F70415E" w14:textId="77777777" w:rsidR="003F6093" w:rsidRDefault="000A2B13">
            <w:pPr>
              <w:numPr>
                <w:ilvl w:val="0"/>
                <w:numId w:val="153"/>
              </w:numPr>
              <w:rPr>
                <w:rFonts w:cs="Arial"/>
                <w:color w:val="000000"/>
                <w:sz w:val="24"/>
                <w:szCs w:val="24"/>
              </w:rPr>
            </w:pPr>
            <w:r>
              <w:rPr>
                <w:rFonts w:cs="Arial"/>
                <w:i/>
                <w:iCs/>
                <w:color w:val="000000"/>
                <w:sz w:val="24"/>
                <w:szCs w:val="24"/>
              </w:rPr>
              <w:t>spir:</w:t>
            </w:r>
            <w:r>
              <w:rPr>
                <w:rFonts w:cs="Arial"/>
                <w:color w:val="000000"/>
                <w:sz w:val="24"/>
                <w:szCs w:val="24"/>
              </w:rPr>
              <w:t xml:space="preserve"> breath, soul </w:t>
            </w:r>
          </w:p>
          <w:p w14:paraId="7088929B" w14:textId="77777777" w:rsidR="003F6093" w:rsidRDefault="000A2B13">
            <w:pPr>
              <w:numPr>
                <w:ilvl w:val="1"/>
                <w:numId w:val="153"/>
              </w:numPr>
              <w:rPr>
                <w:rFonts w:cs="Arial"/>
                <w:color w:val="000000"/>
                <w:sz w:val="24"/>
                <w:szCs w:val="24"/>
              </w:rPr>
            </w:pPr>
            <w:r>
              <w:rPr>
                <w:rFonts w:cs="Arial"/>
                <w:color w:val="000000"/>
                <w:sz w:val="24"/>
                <w:szCs w:val="24"/>
              </w:rPr>
              <w:t xml:space="preserve">Latin, </w:t>
            </w:r>
            <w:r>
              <w:rPr>
                <w:rFonts w:cs="Arial"/>
                <w:i/>
                <w:iCs/>
                <w:color w:val="000000"/>
                <w:sz w:val="24"/>
                <w:szCs w:val="24"/>
              </w:rPr>
              <w:t>spirare</w:t>
            </w:r>
            <w:r>
              <w:rPr>
                <w:rFonts w:cs="Arial"/>
                <w:color w:val="000000"/>
                <w:sz w:val="24"/>
                <w:szCs w:val="24"/>
              </w:rPr>
              <w:t xml:space="preserve">: breathe </w:t>
            </w:r>
          </w:p>
          <w:p w14:paraId="426D2DE2" w14:textId="77777777" w:rsidR="003F6093" w:rsidRDefault="00C436DA">
            <w:pPr>
              <w:numPr>
                <w:ilvl w:val="1"/>
                <w:numId w:val="153"/>
              </w:numPr>
              <w:spacing w:after="280"/>
              <w:rPr>
                <w:rFonts w:cs="Arial"/>
                <w:color w:val="000000"/>
                <w:sz w:val="24"/>
                <w:szCs w:val="24"/>
              </w:rPr>
            </w:pPr>
            <w:hyperlink r:id="rId812" w:anchor="SPIR" w:history="1">
              <w:r w:rsidR="000A2B13">
                <w:rPr>
                  <w:rStyle w:val="Hyperlink"/>
                </w:rPr>
                <w:t>respiration</w:t>
              </w:r>
            </w:hyperlink>
            <w:r w:rsidR="000A2B13">
              <w:rPr>
                <w:rFonts w:cs="Arial"/>
                <w:color w:val="000000"/>
                <w:sz w:val="24"/>
                <w:szCs w:val="24"/>
              </w:rPr>
              <w:t xml:space="preserve"> (noun): breathing </w:t>
            </w:r>
          </w:p>
          <w:p w14:paraId="71860E64" w14:textId="77777777" w:rsidR="003F6093" w:rsidRDefault="000A2B13">
            <w:pPr>
              <w:numPr>
                <w:ilvl w:val="0"/>
                <w:numId w:val="277"/>
              </w:numPr>
              <w:rPr>
                <w:rFonts w:cs="Arial"/>
                <w:color w:val="000000"/>
                <w:sz w:val="24"/>
                <w:szCs w:val="24"/>
              </w:rPr>
            </w:pPr>
            <w:r>
              <w:rPr>
                <w:rFonts w:cs="Arial"/>
                <w:i/>
                <w:iCs/>
                <w:color w:val="000000"/>
                <w:sz w:val="24"/>
                <w:szCs w:val="24"/>
              </w:rPr>
              <w:t>stab, stat:</w:t>
            </w:r>
            <w:r>
              <w:rPr>
                <w:rFonts w:cs="Arial"/>
                <w:color w:val="000000"/>
                <w:sz w:val="24"/>
                <w:szCs w:val="24"/>
              </w:rPr>
              <w:t xml:space="preserve"> stand </w:t>
            </w:r>
          </w:p>
          <w:p w14:paraId="3EE3039F" w14:textId="77777777" w:rsidR="003F6093" w:rsidRDefault="000A2B13">
            <w:pPr>
              <w:numPr>
                <w:ilvl w:val="1"/>
                <w:numId w:val="277"/>
              </w:numPr>
              <w:rPr>
                <w:rFonts w:cs="Arial"/>
                <w:color w:val="000000"/>
                <w:sz w:val="24"/>
                <w:szCs w:val="24"/>
              </w:rPr>
            </w:pPr>
            <w:r>
              <w:rPr>
                <w:rFonts w:cs="Arial"/>
                <w:color w:val="000000"/>
                <w:sz w:val="24"/>
                <w:szCs w:val="24"/>
              </w:rPr>
              <w:t xml:space="preserve">Latin, </w:t>
            </w:r>
            <w:r>
              <w:rPr>
                <w:rFonts w:cs="Arial"/>
                <w:i/>
                <w:iCs/>
                <w:color w:val="000000"/>
                <w:sz w:val="24"/>
                <w:szCs w:val="24"/>
              </w:rPr>
              <w:t>stare</w:t>
            </w:r>
            <w:r>
              <w:rPr>
                <w:rFonts w:cs="Arial"/>
                <w:color w:val="000000"/>
                <w:sz w:val="24"/>
                <w:szCs w:val="24"/>
              </w:rPr>
              <w:t xml:space="preserve">: to stand </w:t>
            </w:r>
          </w:p>
          <w:p w14:paraId="260EB6D1" w14:textId="77777777" w:rsidR="003F6093" w:rsidRDefault="00C436DA">
            <w:pPr>
              <w:numPr>
                <w:ilvl w:val="1"/>
                <w:numId w:val="277"/>
              </w:numPr>
              <w:spacing w:after="280"/>
              <w:rPr>
                <w:rFonts w:cs="Arial"/>
                <w:color w:val="000000"/>
                <w:sz w:val="24"/>
                <w:szCs w:val="24"/>
              </w:rPr>
            </w:pPr>
            <w:hyperlink r:id="rId813" w:anchor="STAB" w:history="1">
              <w:r w:rsidR="000A2B13">
                <w:rPr>
                  <w:rStyle w:val="Hyperlink"/>
                </w:rPr>
                <w:t>stature</w:t>
              </w:r>
            </w:hyperlink>
            <w:r w:rsidR="000A2B13">
              <w:rPr>
                <w:rFonts w:cs="Arial"/>
                <w:color w:val="000000"/>
                <w:sz w:val="24"/>
                <w:szCs w:val="24"/>
              </w:rPr>
              <w:t xml:space="preserve"> (noun) - height of a standing body, importance of position </w:t>
            </w:r>
          </w:p>
          <w:p w14:paraId="1D88316A" w14:textId="77777777" w:rsidR="003F6093" w:rsidRDefault="000A2B13">
            <w:pPr>
              <w:numPr>
                <w:ilvl w:val="0"/>
                <w:numId w:val="193"/>
              </w:numPr>
              <w:rPr>
                <w:rFonts w:cs="Arial"/>
                <w:color w:val="000000"/>
                <w:sz w:val="24"/>
                <w:szCs w:val="24"/>
              </w:rPr>
            </w:pPr>
            <w:r>
              <w:rPr>
                <w:rFonts w:cs="Arial"/>
                <w:i/>
                <w:iCs/>
                <w:color w:val="000000"/>
                <w:sz w:val="24"/>
                <w:szCs w:val="24"/>
              </w:rPr>
              <w:t>strain, strict, string, stige:</w:t>
            </w:r>
            <w:r>
              <w:rPr>
                <w:rFonts w:cs="Arial"/>
                <w:color w:val="000000"/>
                <w:sz w:val="24"/>
                <w:szCs w:val="24"/>
              </w:rPr>
              <w:t xml:space="preserve"> bind, pull </w:t>
            </w:r>
          </w:p>
          <w:p w14:paraId="0CDC7FE9" w14:textId="77777777" w:rsidR="003F6093" w:rsidRDefault="000A2B13">
            <w:pPr>
              <w:numPr>
                <w:ilvl w:val="1"/>
                <w:numId w:val="193"/>
              </w:numPr>
              <w:rPr>
                <w:rFonts w:cs="Arial"/>
                <w:color w:val="000000"/>
                <w:sz w:val="24"/>
                <w:szCs w:val="24"/>
              </w:rPr>
            </w:pPr>
            <w:r>
              <w:rPr>
                <w:rFonts w:cs="Arial"/>
                <w:color w:val="000000"/>
                <w:sz w:val="24"/>
                <w:szCs w:val="24"/>
              </w:rPr>
              <w:t xml:space="preserve">Latin, </w:t>
            </w:r>
            <w:r>
              <w:rPr>
                <w:rFonts w:cs="Arial"/>
                <w:i/>
                <w:iCs/>
                <w:color w:val="000000"/>
                <w:sz w:val="24"/>
                <w:szCs w:val="24"/>
              </w:rPr>
              <w:t>stringere</w:t>
            </w:r>
            <w:r>
              <w:rPr>
                <w:rFonts w:cs="Arial"/>
                <w:color w:val="000000"/>
                <w:sz w:val="24"/>
                <w:szCs w:val="24"/>
              </w:rPr>
              <w:t xml:space="preserve">: to bind or pull tight </w:t>
            </w:r>
          </w:p>
          <w:p w14:paraId="0223BD4E" w14:textId="77777777" w:rsidR="003F6093" w:rsidRDefault="00C436DA">
            <w:pPr>
              <w:numPr>
                <w:ilvl w:val="1"/>
                <w:numId w:val="193"/>
              </w:numPr>
              <w:spacing w:after="280"/>
              <w:rPr>
                <w:rFonts w:cs="Arial"/>
                <w:color w:val="000000"/>
                <w:sz w:val="24"/>
                <w:szCs w:val="24"/>
              </w:rPr>
            </w:pPr>
            <w:hyperlink r:id="rId814" w:anchor="STRAIN" w:history="1">
              <w:r w:rsidR="000A2B13">
                <w:rPr>
                  <w:rStyle w:val="Hyperlink"/>
                </w:rPr>
                <w:t>constrict</w:t>
              </w:r>
            </w:hyperlink>
            <w:r w:rsidR="000A2B13">
              <w:rPr>
                <w:rFonts w:cs="Arial"/>
                <w:color w:val="000000"/>
                <w:sz w:val="24"/>
                <w:szCs w:val="24"/>
              </w:rPr>
              <w:t xml:space="preserve"> (verb) - to squeeze, to make narrow </w:t>
            </w:r>
          </w:p>
          <w:p w14:paraId="3021FA88" w14:textId="77777777" w:rsidR="003F6093" w:rsidRDefault="000A2B13">
            <w:pPr>
              <w:numPr>
                <w:ilvl w:val="0"/>
                <w:numId w:val="462"/>
              </w:numPr>
              <w:rPr>
                <w:rFonts w:cs="Arial"/>
                <w:color w:val="000000"/>
                <w:sz w:val="24"/>
                <w:szCs w:val="24"/>
              </w:rPr>
            </w:pPr>
            <w:r>
              <w:rPr>
                <w:rFonts w:cs="Arial"/>
                <w:i/>
                <w:iCs/>
                <w:color w:val="000000"/>
                <w:sz w:val="24"/>
                <w:szCs w:val="24"/>
              </w:rPr>
              <w:t>stru, struct, stroy:</w:t>
            </w:r>
            <w:r>
              <w:rPr>
                <w:rFonts w:cs="Arial"/>
                <w:color w:val="000000"/>
                <w:sz w:val="24"/>
                <w:szCs w:val="24"/>
              </w:rPr>
              <w:t xml:space="preserve"> build </w:t>
            </w:r>
          </w:p>
          <w:p w14:paraId="2294F8CB" w14:textId="77777777" w:rsidR="003F6093" w:rsidRDefault="000A2B13">
            <w:pPr>
              <w:numPr>
                <w:ilvl w:val="1"/>
                <w:numId w:val="462"/>
              </w:numPr>
              <w:rPr>
                <w:rFonts w:cs="Arial"/>
                <w:color w:val="000000"/>
                <w:sz w:val="24"/>
                <w:szCs w:val="24"/>
              </w:rPr>
            </w:pPr>
            <w:r>
              <w:rPr>
                <w:rFonts w:cs="Arial"/>
                <w:color w:val="000000"/>
                <w:sz w:val="24"/>
                <w:szCs w:val="24"/>
              </w:rPr>
              <w:t xml:space="preserve">Latin, </w:t>
            </w:r>
            <w:r>
              <w:rPr>
                <w:rFonts w:cs="Arial"/>
                <w:i/>
                <w:iCs/>
                <w:color w:val="000000"/>
                <w:sz w:val="24"/>
                <w:szCs w:val="24"/>
              </w:rPr>
              <w:t>struere</w:t>
            </w:r>
            <w:r>
              <w:rPr>
                <w:rFonts w:cs="Arial"/>
                <w:color w:val="000000"/>
                <w:sz w:val="24"/>
                <w:szCs w:val="24"/>
              </w:rPr>
              <w:t xml:space="preserve">: to build </w:t>
            </w:r>
          </w:p>
          <w:p w14:paraId="481955DE" w14:textId="77777777" w:rsidR="003F6093" w:rsidRDefault="00C436DA">
            <w:pPr>
              <w:numPr>
                <w:ilvl w:val="1"/>
                <w:numId w:val="462"/>
              </w:numPr>
              <w:spacing w:after="280"/>
              <w:rPr>
                <w:rFonts w:cs="Arial"/>
                <w:color w:val="000000"/>
                <w:sz w:val="24"/>
                <w:szCs w:val="24"/>
              </w:rPr>
            </w:pPr>
            <w:hyperlink r:id="rId815" w:anchor="STRU" w:history="1">
              <w:r w:rsidR="000A2B13">
                <w:rPr>
                  <w:rStyle w:val="Hyperlink"/>
                </w:rPr>
                <w:t xml:space="preserve">destroy </w:t>
              </w:r>
            </w:hyperlink>
            <w:r w:rsidR="000A2B13">
              <w:rPr>
                <w:rFonts w:cs="Arial"/>
                <w:color w:val="000000"/>
                <w:sz w:val="24"/>
                <w:szCs w:val="24"/>
              </w:rPr>
              <w:t xml:space="preserve">(verb): to ruin, to pull down </w:t>
            </w:r>
          </w:p>
          <w:p w14:paraId="0F00027D" w14:textId="77777777" w:rsidR="003F6093" w:rsidRDefault="000A2B13">
            <w:pPr>
              <w:rPr>
                <w:rFonts w:cs="Arial"/>
                <w:b/>
                <w:bCs/>
                <w:color w:val="000000"/>
                <w:sz w:val="24"/>
                <w:szCs w:val="24"/>
              </w:rPr>
            </w:pPr>
            <w:r>
              <w:rPr>
                <w:rFonts w:cs="Arial"/>
                <w:color w:val="000000"/>
                <w:sz w:val="24"/>
                <w:szCs w:val="24"/>
              </w:rPr>
              <w:br/>
              <w:t>T</w:t>
            </w:r>
            <w:r>
              <w:rPr>
                <w:rFonts w:cs="Arial"/>
                <w:b/>
                <w:bCs/>
                <w:color w:val="000000"/>
                <w:sz w:val="24"/>
                <w:szCs w:val="24"/>
              </w:rPr>
              <w:t xml:space="preserve"> </w:t>
            </w:r>
          </w:p>
          <w:p w14:paraId="0E6C2AEA" w14:textId="77777777" w:rsidR="003F6093" w:rsidRDefault="000A2B13">
            <w:pPr>
              <w:numPr>
                <w:ilvl w:val="0"/>
                <w:numId w:val="476"/>
              </w:numPr>
              <w:spacing w:before="280"/>
              <w:rPr>
                <w:rFonts w:cs="Arial"/>
                <w:color w:val="000000"/>
                <w:sz w:val="24"/>
                <w:szCs w:val="24"/>
              </w:rPr>
            </w:pPr>
            <w:r>
              <w:rPr>
                <w:rFonts w:cs="Arial"/>
                <w:i/>
                <w:iCs/>
                <w:color w:val="000000"/>
                <w:sz w:val="24"/>
                <w:szCs w:val="24"/>
              </w:rPr>
              <w:t>tact, tang, tig, ting:</w:t>
            </w:r>
            <w:r>
              <w:rPr>
                <w:rFonts w:cs="Arial"/>
                <w:color w:val="000000"/>
                <w:sz w:val="24"/>
                <w:szCs w:val="24"/>
              </w:rPr>
              <w:t xml:space="preserve"> touch </w:t>
            </w:r>
          </w:p>
          <w:p w14:paraId="66B6FAA5" w14:textId="77777777" w:rsidR="003F6093" w:rsidRDefault="000A2B13">
            <w:pPr>
              <w:numPr>
                <w:ilvl w:val="1"/>
                <w:numId w:val="476"/>
              </w:numPr>
              <w:rPr>
                <w:rFonts w:cs="Arial"/>
                <w:color w:val="000000"/>
                <w:sz w:val="24"/>
                <w:szCs w:val="24"/>
              </w:rPr>
            </w:pPr>
            <w:r>
              <w:rPr>
                <w:rFonts w:cs="Arial"/>
                <w:color w:val="000000"/>
                <w:sz w:val="24"/>
                <w:szCs w:val="24"/>
              </w:rPr>
              <w:t xml:space="preserve">Latin, </w:t>
            </w:r>
            <w:r>
              <w:rPr>
                <w:rFonts w:cs="Arial"/>
                <w:i/>
                <w:iCs/>
                <w:color w:val="000000"/>
                <w:sz w:val="24"/>
                <w:szCs w:val="24"/>
              </w:rPr>
              <w:t>tangere</w:t>
            </w:r>
            <w:r>
              <w:rPr>
                <w:rFonts w:cs="Arial"/>
                <w:color w:val="000000"/>
                <w:sz w:val="24"/>
                <w:szCs w:val="24"/>
              </w:rPr>
              <w:t xml:space="preserve">: to touch </w:t>
            </w:r>
          </w:p>
          <w:p w14:paraId="14BA6928" w14:textId="77777777" w:rsidR="003F6093" w:rsidRDefault="00C436DA">
            <w:pPr>
              <w:numPr>
                <w:ilvl w:val="1"/>
                <w:numId w:val="476"/>
              </w:numPr>
              <w:spacing w:after="280"/>
              <w:rPr>
                <w:rFonts w:cs="Arial"/>
                <w:color w:val="000000"/>
                <w:sz w:val="24"/>
                <w:szCs w:val="24"/>
              </w:rPr>
            </w:pPr>
            <w:hyperlink r:id="rId816" w:anchor="TACT" w:history="1">
              <w:r w:rsidR="000A2B13">
                <w:rPr>
                  <w:rStyle w:val="Hyperlink"/>
                </w:rPr>
                <w:t>tactile</w:t>
              </w:r>
            </w:hyperlink>
            <w:r w:rsidR="000A2B13">
              <w:rPr>
                <w:rFonts w:cs="Arial"/>
                <w:color w:val="000000"/>
                <w:sz w:val="24"/>
                <w:szCs w:val="24"/>
              </w:rPr>
              <w:t xml:space="preserve"> (adjective): related to the sense of touch </w:t>
            </w:r>
          </w:p>
          <w:p w14:paraId="4E60D582" w14:textId="77777777" w:rsidR="003F6093" w:rsidRDefault="000A2B13">
            <w:pPr>
              <w:numPr>
                <w:ilvl w:val="0"/>
                <w:numId w:val="262"/>
              </w:numPr>
              <w:rPr>
                <w:rFonts w:cs="Arial"/>
                <w:color w:val="000000"/>
                <w:sz w:val="24"/>
                <w:szCs w:val="24"/>
              </w:rPr>
            </w:pPr>
            <w:bookmarkStart w:id="127" w:name="tele"/>
            <w:r>
              <w:rPr>
                <w:rFonts w:cs="Arial"/>
                <w:i/>
                <w:iCs/>
                <w:color w:val="000000"/>
                <w:sz w:val="24"/>
                <w:szCs w:val="24"/>
              </w:rPr>
              <w:t>tele:</w:t>
            </w:r>
            <w:bookmarkEnd w:id="127"/>
            <w:r>
              <w:rPr>
                <w:rFonts w:cs="Arial"/>
                <w:color w:val="000000"/>
                <w:sz w:val="24"/>
                <w:szCs w:val="24"/>
              </w:rPr>
              <w:t xml:space="preserve"> far away </w:t>
            </w:r>
          </w:p>
          <w:p w14:paraId="73EBBBFB" w14:textId="77777777" w:rsidR="003F6093" w:rsidRDefault="000A2B13">
            <w:pPr>
              <w:numPr>
                <w:ilvl w:val="1"/>
                <w:numId w:val="262"/>
              </w:numPr>
              <w:rPr>
                <w:rFonts w:cs="Arial"/>
                <w:color w:val="000000"/>
                <w:sz w:val="24"/>
                <w:szCs w:val="24"/>
              </w:rPr>
            </w:pPr>
            <w:r>
              <w:rPr>
                <w:rFonts w:cs="Arial"/>
                <w:color w:val="000000"/>
                <w:sz w:val="24"/>
                <w:szCs w:val="24"/>
              </w:rPr>
              <w:t xml:space="preserve">Greek, </w:t>
            </w:r>
            <w:r>
              <w:rPr>
                <w:rFonts w:cs="Arial"/>
                <w:i/>
                <w:iCs/>
                <w:color w:val="000000"/>
                <w:sz w:val="24"/>
                <w:szCs w:val="24"/>
              </w:rPr>
              <w:t>telos</w:t>
            </w:r>
            <w:r>
              <w:rPr>
                <w:rFonts w:cs="Arial"/>
                <w:color w:val="000000"/>
                <w:sz w:val="24"/>
                <w:szCs w:val="24"/>
              </w:rPr>
              <w:t xml:space="preserve">: end </w:t>
            </w:r>
          </w:p>
          <w:p w14:paraId="359791A2" w14:textId="77777777" w:rsidR="003F6093" w:rsidRDefault="00C436DA">
            <w:pPr>
              <w:numPr>
                <w:ilvl w:val="1"/>
                <w:numId w:val="262"/>
              </w:numPr>
              <w:spacing w:after="280"/>
              <w:rPr>
                <w:rFonts w:cs="Arial"/>
                <w:color w:val="000000"/>
                <w:sz w:val="24"/>
                <w:szCs w:val="24"/>
              </w:rPr>
            </w:pPr>
            <w:hyperlink r:id="rId817" w:anchor="TELE" w:history="1">
              <w:r w:rsidR="000A2B13">
                <w:rPr>
                  <w:rStyle w:val="Hyperlink"/>
                </w:rPr>
                <w:t>telepathy</w:t>
              </w:r>
            </w:hyperlink>
            <w:r w:rsidR="000A2B13">
              <w:rPr>
                <w:rFonts w:cs="Arial"/>
                <w:color w:val="000000"/>
                <w:sz w:val="24"/>
                <w:szCs w:val="24"/>
              </w:rPr>
              <w:t xml:space="preserve"> (noun): communication from one mind to another without verbal or written communication </w:t>
            </w:r>
          </w:p>
          <w:p w14:paraId="12BABAA9" w14:textId="77777777" w:rsidR="003F6093" w:rsidRDefault="000A2B13">
            <w:pPr>
              <w:numPr>
                <w:ilvl w:val="0"/>
                <w:numId w:val="131"/>
              </w:numPr>
              <w:rPr>
                <w:rFonts w:cs="Arial"/>
                <w:color w:val="000000"/>
                <w:sz w:val="24"/>
                <w:szCs w:val="24"/>
              </w:rPr>
            </w:pPr>
            <w:r>
              <w:rPr>
                <w:rFonts w:cs="Arial"/>
                <w:i/>
                <w:iCs/>
                <w:color w:val="000000"/>
                <w:sz w:val="24"/>
                <w:szCs w:val="24"/>
              </w:rPr>
              <w:t>tend, tens:</w:t>
            </w:r>
            <w:r>
              <w:rPr>
                <w:rFonts w:cs="Arial"/>
                <w:color w:val="000000"/>
                <w:sz w:val="24"/>
                <w:szCs w:val="24"/>
              </w:rPr>
              <w:t xml:space="preserve"> stretch </w:t>
            </w:r>
          </w:p>
          <w:p w14:paraId="2097B1D3" w14:textId="77777777" w:rsidR="003F6093" w:rsidRDefault="000A2B13">
            <w:pPr>
              <w:numPr>
                <w:ilvl w:val="1"/>
                <w:numId w:val="131"/>
              </w:numPr>
              <w:rPr>
                <w:rFonts w:cs="Arial"/>
                <w:color w:val="000000"/>
                <w:sz w:val="24"/>
                <w:szCs w:val="24"/>
              </w:rPr>
            </w:pPr>
            <w:r>
              <w:rPr>
                <w:rFonts w:cs="Arial"/>
                <w:color w:val="000000"/>
                <w:sz w:val="24"/>
                <w:szCs w:val="24"/>
              </w:rPr>
              <w:t xml:space="preserve">Latin, </w:t>
            </w:r>
            <w:r>
              <w:rPr>
                <w:rFonts w:cs="Arial"/>
                <w:i/>
                <w:iCs/>
                <w:color w:val="000000"/>
                <w:sz w:val="24"/>
                <w:szCs w:val="24"/>
              </w:rPr>
              <w:t>tendere</w:t>
            </w:r>
            <w:r>
              <w:rPr>
                <w:rFonts w:cs="Arial"/>
                <w:color w:val="000000"/>
                <w:sz w:val="24"/>
                <w:szCs w:val="24"/>
              </w:rPr>
              <w:t xml:space="preserve">: to stretch </w:t>
            </w:r>
          </w:p>
          <w:p w14:paraId="768DA99D" w14:textId="77777777" w:rsidR="003F6093" w:rsidRDefault="00C436DA">
            <w:pPr>
              <w:numPr>
                <w:ilvl w:val="1"/>
                <w:numId w:val="131"/>
              </w:numPr>
              <w:spacing w:after="280"/>
              <w:rPr>
                <w:rFonts w:cs="Arial"/>
                <w:color w:val="000000"/>
                <w:sz w:val="24"/>
                <w:szCs w:val="24"/>
              </w:rPr>
            </w:pPr>
            <w:hyperlink r:id="rId818" w:anchor="TEND" w:history="1">
              <w:r w:rsidR="000A2B13">
                <w:rPr>
                  <w:rStyle w:val="Hyperlink"/>
                </w:rPr>
                <w:t>contend</w:t>
              </w:r>
            </w:hyperlink>
            <w:r w:rsidR="000A2B13">
              <w:rPr>
                <w:rFonts w:cs="Arial"/>
                <w:color w:val="000000"/>
                <w:sz w:val="24"/>
                <w:szCs w:val="24"/>
              </w:rPr>
              <w:t xml:space="preserve"> (verb): to strive or reach for, to argue </w:t>
            </w:r>
          </w:p>
          <w:p w14:paraId="33B0F48E" w14:textId="77777777" w:rsidR="003F6093" w:rsidRDefault="000A2B13">
            <w:pPr>
              <w:numPr>
                <w:ilvl w:val="0"/>
                <w:numId w:val="490"/>
              </w:numPr>
              <w:rPr>
                <w:rFonts w:cs="Arial"/>
                <w:color w:val="000000"/>
                <w:sz w:val="24"/>
                <w:szCs w:val="24"/>
              </w:rPr>
            </w:pPr>
            <w:r>
              <w:rPr>
                <w:rFonts w:cs="Arial"/>
                <w:i/>
                <w:iCs/>
                <w:color w:val="000000"/>
                <w:sz w:val="24"/>
                <w:szCs w:val="24"/>
              </w:rPr>
              <w:t>tain, ten, tent, tin:</w:t>
            </w:r>
            <w:r>
              <w:rPr>
                <w:rFonts w:cs="Arial"/>
                <w:color w:val="000000"/>
                <w:sz w:val="24"/>
                <w:szCs w:val="24"/>
              </w:rPr>
              <w:t xml:space="preserve"> hold, keep, have </w:t>
            </w:r>
          </w:p>
          <w:p w14:paraId="26A2C3A1" w14:textId="77777777" w:rsidR="003F6093" w:rsidRDefault="000A2B13">
            <w:pPr>
              <w:numPr>
                <w:ilvl w:val="1"/>
                <w:numId w:val="490"/>
              </w:numPr>
              <w:rPr>
                <w:rFonts w:cs="Arial"/>
                <w:color w:val="000000"/>
                <w:sz w:val="24"/>
                <w:szCs w:val="24"/>
              </w:rPr>
            </w:pPr>
            <w:r>
              <w:rPr>
                <w:rFonts w:cs="Arial"/>
                <w:color w:val="000000"/>
                <w:sz w:val="24"/>
                <w:szCs w:val="24"/>
              </w:rPr>
              <w:t xml:space="preserve">Latin, </w:t>
            </w:r>
            <w:r>
              <w:rPr>
                <w:rFonts w:cs="Arial"/>
                <w:i/>
                <w:iCs/>
                <w:color w:val="000000"/>
                <w:sz w:val="24"/>
                <w:szCs w:val="24"/>
              </w:rPr>
              <w:t>tenere</w:t>
            </w:r>
            <w:r>
              <w:rPr>
                <w:rFonts w:cs="Arial"/>
                <w:color w:val="000000"/>
                <w:sz w:val="24"/>
                <w:szCs w:val="24"/>
              </w:rPr>
              <w:t xml:space="preserve">: to hold </w:t>
            </w:r>
          </w:p>
          <w:p w14:paraId="4D37BB5F" w14:textId="77777777" w:rsidR="003F6093" w:rsidRDefault="00C436DA">
            <w:pPr>
              <w:numPr>
                <w:ilvl w:val="1"/>
                <w:numId w:val="490"/>
              </w:numPr>
              <w:spacing w:after="280"/>
              <w:rPr>
                <w:rFonts w:cs="Arial"/>
                <w:color w:val="000000"/>
                <w:sz w:val="24"/>
                <w:szCs w:val="24"/>
              </w:rPr>
            </w:pPr>
            <w:hyperlink r:id="rId819" w:anchor="TAIN" w:history="1">
              <w:r w:rsidR="000A2B13">
                <w:rPr>
                  <w:rStyle w:val="Hyperlink"/>
                </w:rPr>
                <w:t>retain</w:t>
              </w:r>
            </w:hyperlink>
            <w:r w:rsidR="000A2B13">
              <w:rPr>
                <w:rFonts w:cs="Arial"/>
                <w:color w:val="000000"/>
                <w:sz w:val="24"/>
                <w:szCs w:val="24"/>
              </w:rPr>
              <w:t xml:space="preserve"> (verb): to keep, to hold in place </w:t>
            </w:r>
          </w:p>
          <w:p w14:paraId="6E1C1B14" w14:textId="77777777" w:rsidR="003F6093" w:rsidRDefault="000A2B13">
            <w:pPr>
              <w:numPr>
                <w:ilvl w:val="0"/>
                <w:numId w:val="293"/>
              </w:numPr>
              <w:rPr>
                <w:rFonts w:cs="Arial"/>
                <w:color w:val="000000"/>
                <w:sz w:val="24"/>
                <w:szCs w:val="24"/>
              </w:rPr>
            </w:pPr>
            <w:r>
              <w:rPr>
                <w:rFonts w:cs="Arial"/>
                <w:i/>
                <w:iCs/>
                <w:color w:val="000000"/>
                <w:sz w:val="24"/>
                <w:szCs w:val="24"/>
              </w:rPr>
              <w:t>term:</w:t>
            </w:r>
            <w:r>
              <w:rPr>
                <w:rFonts w:cs="Arial"/>
                <w:color w:val="000000"/>
                <w:sz w:val="24"/>
                <w:szCs w:val="24"/>
              </w:rPr>
              <w:t xml:space="preserve"> end, boundary, limit </w:t>
            </w:r>
          </w:p>
          <w:p w14:paraId="4747B9DD" w14:textId="77777777" w:rsidR="003F6093" w:rsidRDefault="000A2B13">
            <w:pPr>
              <w:numPr>
                <w:ilvl w:val="1"/>
                <w:numId w:val="293"/>
              </w:numPr>
              <w:rPr>
                <w:rFonts w:cs="Arial"/>
                <w:color w:val="000000"/>
                <w:sz w:val="24"/>
                <w:szCs w:val="24"/>
              </w:rPr>
            </w:pPr>
            <w:r>
              <w:rPr>
                <w:rFonts w:cs="Arial"/>
                <w:color w:val="000000"/>
                <w:sz w:val="24"/>
                <w:szCs w:val="24"/>
              </w:rPr>
              <w:t xml:space="preserve">Latin, </w:t>
            </w:r>
            <w:r>
              <w:rPr>
                <w:rFonts w:cs="Arial"/>
                <w:i/>
                <w:iCs/>
                <w:color w:val="000000"/>
                <w:sz w:val="24"/>
                <w:szCs w:val="24"/>
              </w:rPr>
              <w:t>terminusm</w:t>
            </w:r>
            <w:r>
              <w:rPr>
                <w:rFonts w:cs="Arial"/>
                <w:color w:val="000000"/>
                <w:sz w:val="24"/>
                <w:szCs w:val="24"/>
              </w:rPr>
              <w:t xml:space="preserve">: limit, boundary </w:t>
            </w:r>
          </w:p>
          <w:p w14:paraId="25B226D5" w14:textId="77777777" w:rsidR="003F6093" w:rsidRDefault="00C436DA">
            <w:pPr>
              <w:numPr>
                <w:ilvl w:val="1"/>
                <w:numId w:val="293"/>
              </w:numPr>
              <w:spacing w:after="280"/>
              <w:rPr>
                <w:rFonts w:cs="Arial"/>
                <w:color w:val="000000"/>
                <w:sz w:val="24"/>
                <w:szCs w:val="24"/>
              </w:rPr>
            </w:pPr>
            <w:hyperlink r:id="rId820" w:anchor="TERM" w:history="1">
              <w:r w:rsidR="000A2B13">
                <w:rPr>
                  <w:rStyle w:val="Hyperlink"/>
                </w:rPr>
                <w:t xml:space="preserve">exterminate </w:t>
              </w:r>
            </w:hyperlink>
            <w:r w:rsidR="000A2B13">
              <w:rPr>
                <w:rFonts w:cs="Arial"/>
                <w:color w:val="000000"/>
                <w:sz w:val="24"/>
                <w:szCs w:val="24"/>
              </w:rPr>
              <w:t xml:space="preserve">(verb): to kill off, to get rid of </w:t>
            </w:r>
          </w:p>
          <w:p w14:paraId="3E888129" w14:textId="77777777" w:rsidR="003F6093" w:rsidRDefault="000A2B13">
            <w:pPr>
              <w:numPr>
                <w:ilvl w:val="0"/>
                <w:numId w:val="158"/>
              </w:numPr>
              <w:rPr>
                <w:rFonts w:cs="Arial"/>
                <w:color w:val="000000"/>
                <w:sz w:val="24"/>
                <w:szCs w:val="24"/>
              </w:rPr>
            </w:pPr>
            <w:r>
              <w:rPr>
                <w:rFonts w:cs="Arial"/>
                <w:i/>
                <w:iCs/>
                <w:color w:val="000000"/>
                <w:sz w:val="24"/>
                <w:szCs w:val="24"/>
              </w:rPr>
              <w:t>terr:</w:t>
            </w:r>
            <w:r>
              <w:rPr>
                <w:rFonts w:cs="Arial"/>
                <w:color w:val="000000"/>
                <w:sz w:val="24"/>
                <w:szCs w:val="24"/>
              </w:rPr>
              <w:t xml:space="preserve"> earth </w:t>
            </w:r>
          </w:p>
          <w:p w14:paraId="15CFDC30" w14:textId="77777777" w:rsidR="003F6093" w:rsidRDefault="000A2B13">
            <w:pPr>
              <w:numPr>
                <w:ilvl w:val="1"/>
                <w:numId w:val="158"/>
              </w:numPr>
              <w:rPr>
                <w:rFonts w:cs="Arial"/>
                <w:color w:val="000000"/>
                <w:sz w:val="24"/>
                <w:szCs w:val="24"/>
              </w:rPr>
            </w:pPr>
            <w:r>
              <w:rPr>
                <w:rFonts w:cs="Arial"/>
                <w:color w:val="000000"/>
                <w:sz w:val="24"/>
                <w:szCs w:val="24"/>
              </w:rPr>
              <w:t xml:space="preserve">Latin, </w:t>
            </w:r>
            <w:r>
              <w:rPr>
                <w:rFonts w:cs="Arial"/>
                <w:i/>
                <w:iCs/>
                <w:color w:val="000000"/>
                <w:sz w:val="24"/>
                <w:szCs w:val="24"/>
              </w:rPr>
              <w:t>terra</w:t>
            </w:r>
            <w:r>
              <w:rPr>
                <w:rFonts w:cs="Arial"/>
                <w:color w:val="000000"/>
                <w:sz w:val="24"/>
                <w:szCs w:val="24"/>
              </w:rPr>
              <w:t xml:space="preserve">: earth </w:t>
            </w:r>
          </w:p>
          <w:p w14:paraId="623ECC31" w14:textId="77777777" w:rsidR="003F6093" w:rsidRDefault="00C436DA">
            <w:pPr>
              <w:numPr>
                <w:ilvl w:val="1"/>
                <w:numId w:val="158"/>
              </w:numPr>
              <w:spacing w:after="280"/>
              <w:rPr>
                <w:rFonts w:cs="Arial"/>
                <w:color w:val="000000"/>
                <w:sz w:val="24"/>
                <w:szCs w:val="24"/>
              </w:rPr>
            </w:pPr>
            <w:hyperlink r:id="rId821" w:anchor="TERR" w:history="1">
              <w:r w:rsidR="000A2B13">
                <w:rPr>
                  <w:rStyle w:val="Hyperlink"/>
                </w:rPr>
                <w:t>territory</w:t>
              </w:r>
            </w:hyperlink>
            <w:r w:rsidR="000A2B13">
              <w:rPr>
                <w:rFonts w:cs="Arial"/>
                <w:color w:val="000000"/>
                <w:sz w:val="24"/>
                <w:szCs w:val="24"/>
              </w:rPr>
              <w:t xml:space="preserve"> (noun): area of land </w:t>
            </w:r>
          </w:p>
          <w:p w14:paraId="1E2C5AD4" w14:textId="77777777" w:rsidR="003F6093" w:rsidRDefault="000A2B13">
            <w:pPr>
              <w:numPr>
                <w:ilvl w:val="0"/>
                <w:numId w:val="468"/>
              </w:numPr>
              <w:rPr>
                <w:rFonts w:cs="Arial"/>
                <w:color w:val="000000"/>
                <w:sz w:val="24"/>
                <w:szCs w:val="24"/>
              </w:rPr>
            </w:pPr>
            <w:r>
              <w:rPr>
                <w:rFonts w:cs="Arial"/>
                <w:i/>
                <w:iCs/>
                <w:color w:val="000000"/>
                <w:sz w:val="24"/>
                <w:szCs w:val="24"/>
              </w:rPr>
              <w:t>test:</w:t>
            </w:r>
            <w:r>
              <w:rPr>
                <w:rFonts w:cs="Arial"/>
                <w:color w:val="000000"/>
                <w:sz w:val="24"/>
                <w:szCs w:val="24"/>
              </w:rPr>
              <w:t xml:space="preserve"> see, witness </w:t>
            </w:r>
          </w:p>
          <w:p w14:paraId="26A5477E" w14:textId="77777777" w:rsidR="003F6093" w:rsidRDefault="000A2B13">
            <w:pPr>
              <w:numPr>
                <w:ilvl w:val="1"/>
                <w:numId w:val="468"/>
              </w:numPr>
              <w:rPr>
                <w:rFonts w:cs="Arial"/>
                <w:color w:val="000000"/>
                <w:sz w:val="24"/>
                <w:szCs w:val="24"/>
              </w:rPr>
            </w:pPr>
            <w:r>
              <w:rPr>
                <w:rFonts w:cs="Arial"/>
                <w:color w:val="000000"/>
                <w:sz w:val="24"/>
                <w:szCs w:val="24"/>
              </w:rPr>
              <w:t xml:space="preserve">Latin, </w:t>
            </w:r>
            <w:r>
              <w:rPr>
                <w:rFonts w:cs="Arial"/>
                <w:i/>
                <w:iCs/>
                <w:color w:val="000000"/>
                <w:sz w:val="24"/>
                <w:szCs w:val="24"/>
              </w:rPr>
              <w:t>testis</w:t>
            </w:r>
            <w:r>
              <w:rPr>
                <w:rFonts w:cs="Arial"/>
                <w:color w:val="000000"/>
                <w:sz w:val="24"/>
                <w:szCs w:val="24"/>
              </w:rPr>
              <w:t xml:space="preserve">: witness </w:t>
            </w:r>
          </w:p>
          <w:p w14:paraId="2DB46366" w14:textId="77777777" w:rsidR="003F6093" w:rsidRDefault="00C436DA">
            <w:pPr>
              <w:numPr>
                <w:ilvl w:val="1"/>
                <w:numId w:val="468"/>
              </w:numPr>
              <w:spacing w:after="280"/>
              <w:rPr>
                <w:rFonts w:cs="Arial"/>
                <w:color w:val="000000"/>
                <w:sz w:val="24"/>
                <w:szCs w:val="24"/>
              </w:rPr>
            </w:pPr>
            <w:hyperlink r:id="rId822" w:anchor="TEST" w:history="1">
              <w:r w:rsidR="000A2B13">
                <w:rPr>
                  <w:rStyle w:val="Hyperlink"/>
                </w:rPr>
                <w:t>attest</w:t>
              </w:r>
            </w:hyperlink>
            <w:r w:rsidR="000A2B13">
              <w:rPr>
                <w:rFonts w:cs="Arial"/>
                <w:color w:val="000000"/>
                <w:sz w:val="24"/>
                <w:szCs w:val="24"/>
              </w:rPr>
              <w:t xml:space="preserve"> (verb): to provide proof, to say something is true </w:t>
            </w:r>
          </w:p>
          <w:p w14:paraId="7C56037D" w14:textId="77777777" w:rsidR="003F6093" w:rsidRDefault="000A2B13">
            <w:pPr>
              <w:numPr>
                <w:ilvl w:val="0"/>
                <w:numId w:val="57"/>
              </w:numPr>
              <w:rPr>
                <w:rFonts w:cs="Arial"/>
                <w:color w:val="000000"/>
                <w:sz w:val="24"/>
                <w:szCs w:val="24"/>
              </w:rPr>
            </w:pPr>
            <w:r>
              <w:rPr>
                <w:rFonts w:cs="Arial"/>
                <w:i/>
                <w:iCs/>
                <w:color w:val="000000"/>
                <w:sz w:val="24"/>
                <w:szCs w:val="24"/>
              </w:rPr>
              <w:t>therm:</w:t>
            </w:r>
            <w:r>
              <w:rPr>
                <w:rFonts w:cs="Arial"/>
                <w:color w:val="000000"/>
                <w:sz w:val="24"/>
                <w:szCs w:val="24"/>
              </w:rPr>
              <w:t xml:space="preserve"> heat </w:t>
            </w:r>
          </w:p>
          <w:p w14:paraId="0AD0BE89" w14:textId="77777777" w:rsidR="003F6093" w:rsidRDefault="000A2B13">
            <w:pPr>
              <w:numPr>
                <w:ilvl w:val="1"/>
                <w:numId w:val="57"/>
              </w:numPr>
              <w:rPr>
                <w:rFonts w:cs="Arial"/>
                <w:color w:val="000000"/>
                <w:sz w:val="24"/>
                <w:szCs w:val="24"/>
              </w:rPr>
            </w:pPr>
            <w:r>
              <w:rPr>
                <w:rFonts w:cs="Arial"/>
                <w:color w:val="000000"/>
                <w:sz w:val="24"/>
                <w:szCs w:val="24"/>
              </w:rPr>
              <w:t xml:space="preserve">Greek, </w:t>
            </w:r>
            <w:r>
              <w:rPr>
                <w:rFonts w:cs="Arial"/>
                <w:i/>
                <w:iCs/>
                <w:color w:val="000000"/>
                <w:sz w:val="24"/>
                <w:szCs w:val="24"/>
              </w:rPr>
              <w:t>therme</w:t>
            </w:r>
            <w:r>
              <w:rPr>
                <w:rFonts w:cs="Arial"/>
                <w:color w:val="000000"/>
                <w:sz w:val="24"/>
                <w:szCs w:val="24"/>
              </w:rPr>
              <w:t xml:space="preserve">: heat </w:t>
            </w:r>
          </w:p>
          <w:p w14:paraId="052A4572" w14:textId="77777777" w:rsidR="003F6093" w:rsidRDefault="00C436DA">
            <w:pPr>
              <w:numPr>
                <w:ilvl w:val="1"/>
                <w:numId w:val="57"/>
              </w:numPr>
              <w:spacing w:after="280"/>
              <w:rPr>
                <w:rFonts w:cs="Arial"/>
                <w:color w:val="000000"/>
                <w:sz w:val="24"/>
                <w:szCs w:val="24"/>
              </w:rPr>
            </w:pPr>
            <w:hyperlink r:id="rId823" w:anchor="THERM" w:history="1">
              <w:r w:rsidR="000A2B13">
                <w:rPr>
                  <w:rStyle w:val="Hyperlink"/>
                </w:rPr>
                <w:t>thermometer</w:t>
              </w:r>
            </w:hyperlink>
            <w:r w:rsidR="000A2B13">
              <w:rPr>
                <w:rFonts w:cs="Arial"/>
                <w:color w:val="000000"/>
                <w:sz w:val="24"/>
                <w:szCs w:val="24"/>
              </w:rPr>
              <w:t xml:space="preserve"> (noun): a device for measuring heat </w:t>
            </w:r>
          </w:p>
          <w:p w14:paraId="41B6D851" w14:textId="77777777" w:rsidR="003F6093" w:rsidRDefault="000A2B13">
            <w:pPr>
              <w:numPr>
                <w:ilvl w:val="0"/>
                <w:numId w:val="192"/>
              </w:numPr>
              <w:rPr>
                <w:rFonts w:cs="Arial"/>
                <w:color w:val="000000"/>
                <w:sz w:val="24"/>
                <w:szCs w:val="24"/>
              </w:rPr>
            </w:pPr>
            <w:r>
              <w:rPr>
                <w:rFonts w:cs="Arial"/>
                <w:i/>
                <w:iCs/>
                <w:color w:val="000000"/>
                <w:sz w:val="24"/>
                <w:szCs w:val="24"/>
              </w:rPr>
              <w:t>tor, tors, tort:</w:t>
            </w:r>
            <w:r>
              <w:rPr>
                <w:rFonts w:cs="Arial"/>
                <w:color w:val="000000"/>
                <w:sz w:val="24"/>
                <w:szCs w:val="24"/>
              </w:rPr>
              <w:t xml:space="preserve"> twist </w:t>
            </w:r>
          </w:p>
          <w:p w14:paraId="1E957438" w14:textId="77777777" w:rsidR="003F6093" w:rsidRDefault="000A2B13">
            <w:pPr>
              <w:numPr>
                <w:ilvl w:val="1"/>
                <w:numId w:val="192"/>
              </w:numPr>
              <w:rPr>
                <w:rFonts w:cs="Arial"/>
                <w:color w:val="000000"/>
                <w:sz w:val="24"/>
                <w:szCs w:val="24"/>
              </w:rPr>
            </w:pPr>
            <w:r>
              <w:rPr>
                <w:rFonts w:cs="Arial"/>
                <w:color w:val="000000"/>
                <w:sz w:val="24"/>
                <w:szCs w:val="24"/>
              </w:rPr>
              <w:t xml:space="preserve">Latin, </w:t>
            </w:r>
            <w:r>
              <w:rPr>
                <w:rFonts w:cs="Arial"/>
                <w:i/>
                <w:iCs/>
                <w:color w:val="000000"/>
                <w:sz w:val="24"/>
                <w:szCs w:val="24"/>
              </w:rPr>
              <w:t>torquere</w:t>
            </w:r>
            <w:r>
              <w:rPr>
                <w:rFonts w:cs="Arial"/>
                <w:color w:val="000000"/>
                <w:sz w:val="24"/>
                <w:szCs w:val="24"/>
              </w:rPr>
              <w:t xml:space="preserve">: twist </w:t>
            </w:r>
          </w:p>
          <w:p w14:paraId="6698452F" w14:textId="77777777" w:rsidR="003F6093" w:rsidRDefault="00C436DA">
            <w:pPr>
              <w:numPr>
                <w:ilvl w:val="1"/>
                <w:numId w:val="192"/>
              </w:numPr>
              <w:spacing w:after="280"/>
              <w:rPr>
                <w:rFonts w:cs="Arial"/>
                <w:color w:val="000000"/>
                <w:sz w:val="24"/>
                <w:szCs w:val="24"/>
              </w:rPr>
            </w:pPr>
            <w:hyperlink r:id="rId824" w:anchor="TOR" w:history="1">
              <w:r w:rsidR="000A2B13">
                <w:rPr>
                  <w:rStyle w:val="Hyperlink"/>
                </w:rPr>
                <w:t>torsion</w:t>
              </w:r>
            </w:hyperlink>
            <w:r w:rsidR="000A2B13">
              <w:rPr>
                <w:rFonts w:cs="Arial"/>
                <w:color w:val="000000"/>
                <w:sz w:val="24"/>
                <w:szCs w:val="24"/>
              </w:rPr>
              <w:t xml:space="preserve"> (noun): twisting of the body </w:t>
            </w:r>
          </w:p>
          <w:p w14:paraId="7AA308CB" w14:textId="77777777" w:rsidR="003F6093" w:rsidRDefault="000A2B13">
            <w:pPr>
              <w:numPr>
                <w:ilvl w:val="0"/>
                <w:numId w:val="178"/>
              </w:numPr>
              <w:rPr>
                <w:rFonts w:cs="Arial"/>
                <w:color w:val="000000"/>
                <w:sz w:val="24"/>
                <w:szCs w:val="24"/>
              </w:rPr>
            </w:pPr>
            <w:r>
              <w:rPr>
                <w:rFonts w:cs="Arial"/>
                <w:i/>
                <w:iCs/>
                <w:color w:val="000000"/>
                <w:sz w:val="24"/>
                <w:szCs w:val="24"/>
              </w:rPr>
              <w:t>tract, trai, treat:</w:t>
            </w:r>
            <w:r>
              <w:rPr>
                <w:rFonts w:cs="Arial"/>
                <w:color w:val="000000"/>
                <w:sz w:val="24"/>
                <w:szCs w:val="24"/>
              </w:rPr>
              <w:t xml:space="preserve"> pull, draw </w:t>
            </w:r>
          </w:p>
          <w:p w14:paraId="5B954317" w14:textId="77777777" w:rsidR="003F6093" w:rsidRDefault="000A2B13">
            <w:pPr>
              <w:numPr>
                <w:ilvl w:val="1"/>
                <w:numId w:val="178"/>
              </w:numPr>
              <w:rPr>
                <w:rFonts w:cs="Arial"/>
                <w:color w:val="000000"/>
                <w:sz w:val="24"/>
                <w:szCs w:val="24"/>
              </w:rPr>
            </w:pPr>
            <w:r>
              <w:rPr>
                <w:rFonts w:cs="Arial"/>
                <w:color w:val="000000"/>
                <w:sz w:val="24"/>
                <w:szCs w:val="24"/>
              </w:rPr>
              <w:t xml:space="preserve">Latin, </w:t>
            </w:r>
            <w:r>
              <w:rPr>
                <w:rFonts w:cs="Arial"/>
                <w:i/>
                <w:iCs/>
                <w:color w:val="000000"/>
                <w:sz w:val="24"/>
                <w:szCs w:val="24"/>
              </w:rPr>
              <w:t>trahere</w:t>
            </w:r>
            <w:r>
              <w:rPr>
                <w:rFonts w:cs="Arial"/>
                <w:color w:val="000000"/>
                <w:sz w:val="24"/>
                <w:szCs w:val="24"/>
              </w:rPr>
              <w:t xml:space="preserve">: pull </w:t>
            </w:r>
          </w:p>
          <w:p w14:paraId="083BA033" w14:textId="77777777" w:rsidR="003F6093" w:rsidRDefault="00C436DA">
            <w:pPr>
              <w:numPr>
                <w:ilvl w:val="1"/>
                <w:numId w:val="178"/>
              </w:numPr>
              <w:spacing w:after="280"/>
              <w:rPr>
                <w:rFonts w:cs="Arial"/>
                <w:color w:val="000000"/>
                <w:sz w:val="24"/>
                <w:szCs w:val="24"/>
              </w:rPr>
            </w:pPr>
            <w:hyperlink r:id="rId825" w:anchor="TRACT" w:history="1">
              <w:r w:rsidR="000A2B13">
                <w:rPr>
                  <w:rStyle w:val="Hyperlink"/>
                </w:rPr>
                <w:t>attract</w:t>
              </w:r>
            </w:hyperlink>
            <w:r w:rsidR="000A2B13">
              <w:rPr>
                <w:rFonts w:cs="Arial"/>
                <w:color w:val="000000"/>
                <w:sz w:val="24"/>
                <w:szCs w:val="24"/>
              </w:rPr>
              <w:t xml:space="preserve"> (verb): to draw toward, to arouse interest </w:t>
            </w:r>
          </w:p>
          <w:p w14:paraId="727D8C02" w14:textId="77777777" w:rsidR="003F6093" w:rsidRDefault="000A2B13">
            <w:pPr>
              <w:rPr>
                <w:rFonts w:cs="Arial"/>
                <w:b/>
                <w:bCs/>
                <w:color w:val="000000"/>
                <w:sz w:val="24"/>
                <w:szCs w:val="24"/>
              </w:rPr>
            </w:pPr>
            <w:r>
              <w:rPr>
                <w:rFonts w:cs="Arial"/>
                <w:color w:val="000000"/>
                <w:sz w:val="24"/>
                <w:szCs w:val="24"/>
              </w:rPr>
              <w:br/>
              <w:t>U</w:t>
            </w:r>
            <w:r>
              <w:rPr>
                <w:rFonts w:cs="Arial"/>
                <w:b/>
                <w:bCs/>
                <w:color w:val="000000"/>
                <w:sz w:val="24"/>
                <w:szCs w:val="24"/>
              </w:rPr>
              <w:t xml:space="preserve"> </w:t>
            </w:r>
          </w:p>
          <w:p w14:paraId="55710D81" w14:textId="77777777" w:rsidR="003F6093" w:rsidRDefault="000A2B13">
            <w:pPr>
              <w:numPr>
                <w:ilvl w:val="0"/>
                <w:numId w:val="22"/>
              </w:numPr>
              <w:spacing w:before="280"/>
              <w:rPr>
                <w:rFonts w:cs="Arial"/>
                <w:color w:val="000000"/>
                <w:sz w:val="24"/>
                <w:szCs w:val="24"/>
              </w:rPr>
            </w:pPr>
            <w:r>
              <w:rPr>
                <w:rFonts w:cs="Arial"/>
                <w:i/>
                <w:iCs/>
                <w:color w:val="000000"/>
                <w:sz w:val="24"/>
                <w:szCs w:val="24"/>
              </w:rPr>
              <w:t>uni:</w:t>
            </w:r>
            <w:r>
              <w:rPr>
                <w:rFonts w:cs="Arial"/>
                <w:color w:val="000000"/>
                <w:sz w:val="24"/>
                <w:szCs w:val="24"/>
              </w:rPr>
              <w:t xml:space="preserve"> one </w:t>
            </w:r>
          </w:p>
          <w:p w14:paraId="6D1FF38A" w14:textId="77777777" w:rsidR="003F6093" w:rsidRDefault="000A2B13">
            <w:pPr>
              <w:numPr>
                <w:ilvl w:val="1"/>
                <w:numId w:val="22"/>
              </w:numPr>
              <w:rPr>
                <w:rFonts w:cs="Arial"/>
                <w:color w:val="000000"/>
                <w:sz w:val="24"/>
                <w:szCs w:val="24"/>
              </w:rPr>
            </w:pPr>
            <w:r>
              <w:rPr>
                <w:rFonts w:cs="Arial"/>
                <w:color w:val="000000"/>
                <w:sz w:val="24"/>
                <w:szCs w:val="24"/>
              </w:rPr>
              <w:t xml:space="preserve">Latin, </w:t>
            </w:r>
            <w:r>
              <w:rPr>
                <w:rFonts w:cs="Arial"/>
                <w:i/>
                <w:iCs/>
                <w:color w:val="000000"/>
                <w:sz w:val="24"/>
                <w:szCs w:val="24"/>
              </w:rPr>
              <w:t>unus</w:t>
            </w:r>
            <w:r>
              <w:rPr>
                <w:rFonts w:cs="Arial"/>
                <w:color w:val="000000"/>
                <w:sz w:val="24"/>
                <w:szCs w:val="24"/>
              </w:rPr>
              <w:t xml:space="preserve">: one </w:t>
            </w:r>
          </w:p>
          <w:p w14:paraId="7DCEE1A0" w14:textId="77777777" w:rsidR="003F6093" w:rsidRDefault="00C436DA">
            <w:pPr>
              <w:numPr>
                <w:ilvl w:val="1"/>
                <w:numId w:val="22"/>
              </w:numPr>
              <w:spacing w:after="280"/>
              <w:rPr>
                <w:rFonts w:cs="Arial"/>
                <w:color w:val="000000"/>
                <w:sz w:val="24"/>
                <w:szCs w:val="24"/>
              </w:rPr>
            </w:pPr>
            <w:hyperlink r:id="rId826" w:anchor="UNI" w:history="1">
              <w:r w:rsidR="000A2B13">
                <w:rPr>
                  <w:rStyle w:val="Hyperlink"/>
                </w:rPr>
                <w:t>unite</w:t>
              </w:r>
            </w:hyperlink>
            <w:r w:rsidR="000A2B13">
              <w:rPr>
                <w:rFonts w:cs="Arial"/>
                <w:color w:val="000000"/>
                <w:sz w:val="24"/>
                <w:szCs w:val="24"/>
              </w:rPr>
              <w:t xml:space="preserve"> (verb): to make one, to join together </w:t>
            </w:r>
          </w:p>
          <w:p w14:paraId="04B2B7EE" w14:textId="77777777" w:rsidR="003F6093" w:rsidRDefault="000A2B13">
            <w:pPr>
              <w:rPr>
                <w:rFonts w:cs="Arial"/>
                <w:b/>
                <w:bCs/>
                <w:color w:val="000000"/>
                <w:sz w:val="24"/>
                <w:szCs w:val="24"/>
              </w:rPr>
            </w:pPr>
            <w:r>
              <w:rPr>
                <w:rFonts w:cs="Arial"/>
                <w:color w:val="000000"/>
                <w:sz w:val="24"/>
                <w:szCs w:val="24"/>
              </w:rPr>
              <w:br/>
              <w:t>V</w:t>
            </w:r>
            <w:r>
              <w:rPr>
                <w:rFonts w:cs="Arial"/>
                <w:b/>
                <w:bCs/>
                <w:color w:val="000000"/>
                <w:sz w:val="24"/>
                <w:szCs w:val="24"/>
              </w:rPr>
              <w:t xml:space="preserve"> </w:t>
            </w:r>
          </w:p>
          <w:p w14:paraId="5746E23A" w14:textId="77777777" w:rsidR="003F6093" w:rsidRDefault="000A2B13">
            <w:pPr>
              <w:numPr>
                <w:ilvl w:val="0"/>
                <w:numId w:val="81"/>
              </w:numPr>
              <w:spacing w:before="280"/>
              <w:rPr>
                <w:rFonts w:cs="Arial"/>
                <w:color w:val="000000"/>
                <w:sz w:val="24"/>
                <w:szCs w:val="24"/>
              </w:rPr>
            </w:pPr>
            <w:r>
              <w:rPr>
                <w:rFonts w:cs="Arial"/>
                <w:i/>
                <w:iCs/>
                <w:color w:val="000000"/>
                <w:sz w:val="24"/>
                <w:szCs w:val="24"/>
              </w:rPr>
              <w:t>vac:</w:t>
            </w:r>
            <w:r>
              <w:rPr>
                <w:rFonts w:cs="Arial"/>
                <w:color w:val="000000"/>
                <w:sz w:val="24"/>
                <w:szCs w:val="24"/>
              </w:rPr>
              <w:t xml:space="preserve"> empty </w:t>
            </w:r>
          </w:p>
          <w:p w14:paraId="5561B0D2" w14:textId="77777777" w:rsidR="003F6093" w:rsidRDefault="000A2B13">
            <w:pPr>
              <w:numPr>
                <w:ilvl w:val="1"/>
                <w:numId w:val="81"/>
              </w:numPr>
              <w:rPr>
                <w:rFonts w:cs="Arial"/>
                <w:color w:val="000000"/>
                <w:sz w:val="24"/>
                <w:szCs w:val="24"/>
              </w:rPr>
            </w:pPr>
            <w:r>
              <w:rPr>
                <w:rFonts w:cs="Arial"/>
                <w:color w:val="000000"/>
                <w:sz w:val="24"/>
                <w:szCs w:val="24"/>
              </w:rPr>
              <w:t xml:space="preserve">Latin, </w:t>
            </w:r>
            <w:r>
              <w:rPr>
                <w:rFonts w:cs="Arial"/>
                <w:i/>
                <w:iCs/>
                <w:color w:val="000000"/>
                <w:sz w:val="24"/>
                <w:szCs w:val="24"/>
              </w:rPr>
              <w:t>vacare</w:t>
            </w:r>
            <w:r>
              <w:rPr>
                <w:rFonts w:cs="Arial"/>
                <w:color w:val="000000"/>
                <w:sz w:val="24"/>
                <w:szCs w:val="24"/>
              </w:rPr>
              <w:t xml:space="preserve">: to be empty </w:t>
            </w:r>
          </w:p>
          <w:p w14:paraId="1FC95BC1" w14:textId="77777777" w:rsidR="003F6093" w:rsidRDefault="00C436DA">
            <w:pPr>
              <w:numPr>
                <w:ilvl w:val="1"/>
                <w:numId w:val="81"/>
              </w:numPr>
              <w:spacing w:after="280"/>
              <w:rPr>
                <w:rFonts w:cs="Arial"/>
                <w:color w:val="000000"/>
                <w:sz w:val="24"/>
                <w:szCs w:val="24"/>
              </w:rPr>
            </w:pPr>
            <w:hyperlink r:id="rId827" w:anchor="VAC" w:history="1">
              <w:r w:rsidR="000A2B13">
                <w:rPr>
                  <w:rStyle w:val="Hyperlink"/>
                </w:rPr>
                <w:t>vacant</w:t>
              </w:r>
            </w:hyperlink>
            <w:r w:rsidR="000A2B13">
              <w:rPr>
                <w:rFonts w:cs="Arial"/>
                <w:color w:val="000000"/>
                <w:sz w:val="24"/>
                <w:szCs w:val="24"/>
              </w:rPr>
              <w:t xml:space="preserve"> (adjective): empty, not occupied </w:t>
            </w:r>
          </w:p>
          <w:p w14:paraId="0AD1D16F" w14:textId="77777777" w:rsidR="003F6093" w:rsidRDefault="000A2B13">
            <w:pPr>
              <w:numPr>
                <w:ilvl w:val="0"/>
                <w:numId w:val="252"/>
              </w:numPr>
              <w:rPr>
                <w:rFonts w:cs="Arial"/>
                <w:color w:val="000000"/>
                <w:sz w:val="24"/>
                <w:szCs w:val="24"/>
              </w:rPr>
            </w:pPr>
            <w:r>
              <w:rPr>
                <w:rFonts w:cs="Arial"/>
                <w:i/>
                <w:iCs/>
                <w:color w:val="000000"/>
                <w:sz w:val="24"/>
                <w:szCs w:val="24"/>
              </w:rPr>
              <w:t>ven, vent:</w:t>
            </w:r>
            <w:r>
              <w:rPr>
                <w:rFonts w:cs="Arial"/>
                <w:color w:val="000000"/>
                <w:sz w:val="24"/>
                <w:szCs w:val="24"/>
              </w:rPr>
              <w:t xml:space="preserve"> come </w:t>
            </w:r>
          </w:p>
          <w:p w14:paraId="2E5C4C64" w14:textId="77777777" w:rsidR="003F6093" w:rsidRDefault="000A2B13">
            <w:pPr>
              <w:numPr>
                <w:ilvl w:val="1"/>
                <w:numId w:val="252"/>
              </w:numPr>
              <w:rPr>
                <w:rFonts w:cs="Arial"/>
                <w:color w:val="000000"/>
                <w:sz w:val="24"/>
                <w:szCs w:val="24"/>
              </w:rPr>
            </w:pPr>
            <w:r>
              <w:rPr>
                <w:rFonts w:cs="Arial"/>
                <w:color w:val="000000"/>
                <w:sz w:val="24"/>
                <w:szCs w:val="24"/>
              </w:rPr>
              <w:t xml:space="preserve">Latin, </w:t>
            </w:r>
            <w:r>
              <w:rPr>
                <w:rFonts w:cs="Arial"/>
                <w:i/>
                <w:iCs/>
                <w:color w:val="000000"/>
                <w:sz w:val="24"/>
                <w:szCs w:val="24"/>
              </w:rPr>
              <w:t>venire</w:t>
            </w:r>
            <w:r>
              <w:rPr>
                <w:rFonts w:cs="Arial"/>
                <w:color w:val="000000"/>
                <w:sz w:val="24"/>
                <w:szCs w:val="24"/>
              </w:rPr>
              <w:t xml:space="preserve">: to come </w:t>
            </w:r>
          </w:p>
          <w:p w14:paraId="25EB7398" w14:textId="77777777" w:rsidR="003F6093" w:rsidRDefault="00C436DA">
            <w:pPr>
              <w:numPr>
                <w:ilvl w:val="1"/>
                <w:numId w:val="252"/>
              </w:numPr>
              <w:spacing w:after="280"/>
              <w:rPr>
                <w:rFonts w:cs="Arial"/>
                <w:color w:val="000000"/>
                <w:sz w:val="24"/>
                <w:szCs w:val="24"/>
              </w:rPr>
            </w:pPr>
            <w:hyperlink r:id="rId828" w:anchor="VEN" w:history="1">
              <w:r w:rsidR="000A2B13">
                <w:rPr>
                  <w:rStyle w:val="Hyperlink"/>
                </w:rPr>
                <w:t>convene</w:t>
              </w:r>
            </w:hyperlink>
            <w:r w:rsidR="000A2B13">
              <w:rPr>
                <w:rFonts w:cs="Arial"/>
                <w:color w:val="000000"/>
                <w:sz w:val="24"/>
                <w:szCs w:val="24"/>
              </w:rPr>
              <w:t xml:space="preserve"> (verb): to assemble, to come together </w:t>
            </w:r>
          </w:p>
          <w:p w14:paraId="54BE4AD6" w14:textId="77777777" w:rsidR="003F6093" w:rsidRDefault="000A2B13">
            <w:pPr>
              <w:numPr>
                <w:ilvl w:val="0"/>
                <w:numId w:val="369"/>
              </w:numPr>
              <w:rPr>
                <w:rFonts w:cs="Arial"/>
                <w:color w:val="000000"/>
                <w:sz w:val="24"/>
                <w:szCs w:val="24"/>
              </w:rPr>
            </w:pPr>
            <w:r>
              <w:rPr>
                <w:rFonts w:cs="Arial"/>
                <w:i/>
                <w:iCs/>
                <w:color w:val="000000"/>
                <w:sz w:val="24"/>
                <w:szCs w:val="24"/>
              </w:rPr>
              <w:t>ver:</w:t>
            </w:r>
            <w:r>
              <w:rPr>
                <w:rFonts w:cs="Arial"/>
                <w:color w:val="000000"/>
                <w:sz w:val="24"/>
                <w:szCs w:val="24"/>
              </w:rPr>
              <w:t xml:space="preserve"> true </w:t>
            </w:r>
          </w:p>
          <w:p w14:paraId="2349CB8F" w14:textId="77777777" w:rsidR="003F6093" w:rsidRDefault="000A2B13">
            <w:pPr>
              <w:numPr>
                <w:ilvl w:val="1"/>
                <w:numId w:val="369"/>
              </w:numPr>
              <w:rPr>
                <w:rFonts w:cs="Arial"/>
                <w:color w:val="000000"/>
                <w:sz w:val="24"/>
                <w:szCs w:val="24"/>
              </w:rPr>
            </w:pPr>
            <w:r>
              <w:rPr>
                <w:rFonts w:cs="Arial"/>
                <w:color w:val="000000"/>
                <w:sz w:val="24"/>
                <w:szCs w:val="24"/>
              </w:rPr>
              <w:t xml:space="preserve">Latin, </w:t>
            </w:r>
            <w:r>
              <w:rPr>
                <w:rFonts w:cs="Arial"/>
                <w:i/>
                <w:iCs/>
                <w:color w:val="000000"/>
                <w:sz w:val="24"/>
                <w:szCs w:val="24"/>
              </w:rPr>
              <w:t>venus</w:t>
            </w:r>
            <w:r>
              <w:rPr>
                <w:rFonts w:cs="Arial"/>
                <w:color w:val="000000"/>
                <w:sz w:val="24"/>
                <w:szCs w:val="24"/>
              </w:rPr>
              <w:t xml:space="preserve">: true </w:t>
            </w:r>
          </w:p>
          <w:p w14:paraId="6113024A" w14:textId="77777777" w:rsidR="003F6093" w:rsidRDefault="00C436DA">
            <w:pPr>
              <w:numPr>
                <w:ilvl w:val="1"/>
                <w:numId w:val="369"/>
              </w:numPr>
              <w:spacing w:after="280"/>
              <w:rPr>
                <w:rFonts w:cs="Arial"/>
                <w:color w:val="000000"/>
                <w:sz w:val="24"/>
                <w:szCs w:val="24"/>
              </w:rPr>
            </w:pPr>
            <w:hyperlink r:id="rId829" w:anchor="VER" w:history="1">
              <w:r w:rsidR="000A2B13">
                <w:rPr>
                  <w:rStyle w:val="Hyperlink"/>
                </w:rPr>
                <w:t xml:space="preserve">verify </w:t>
              </w:r>
            </w:hyperlink>
            <w:r w:rsidR="000A2B13">
              <w:rPr>
                <w:rFonts w:cs="Arial"/>
                <w:color w:val="000000"/>
                <w:sz w:val="24"/>
                <w:szCs w:val="24"/>
              </w:rPr>
              <w:t xml:space="preserve">(verb): to confirm that something is true </w:t>
            </w:r>
          </w:p>
          <w:p w14:paraId="314BCCD1" w14:textId="77777777" w:rsidR="003F6093" w:rsidRDefault="000A2B13">
            <w:pPr>
              <w:numPr>
                <w:ilvl w:val="0"/>
                <w:numId w:val="383"/>
              </w:numPr>
              <w:rPr>
                <w:rFonts w:cs="Arial"/>
                <w:color w:val="000000"/>
                <w:sz w:val="24"/>
                <w:szCs w:val="24"/>
              </w:rPr>
            </w:pPr>
            <w:r>
              <w:rPr>
                <w:rFonts w:cs="Arial"/>
                <w:i/>
                <w:iCs/>
                <w:color w:val="000000"/>
                <w:sz w:val="24"/>
                <w:szCs w:val="24"/>
              </w:rPr>
              <w:t>verb, verv:</w:t>
            </w:r>
            <w:r>
              <w:rPr>
                <w:rFonts w:cs="Arial"/>
                <w:color w:val="000000"/>
                <w:sz w:val="24"/>
                <w:szCs w:val="24"/>
              </w:rPr>
              <w:t xml:space="preserve"> word </w:t>
            </w:r>
          </w:p>
          <w:p w14:paraId="43FD3209" w14:textId="77777777" w:rsidR="003F6093" w:rsidRDefault="000A2B13">
            <w:pPr>
              <w:numPr>
                <w:ilvl w:val="1"/>
                <w:numId w:val="383"/>
              </w:numPr>
              <w:rPr>
                <w:rFonts w:cs="Arial"/>
                <w:color w:val="000000"/>
                <w:sz w:val="24"/>
                <w:szCs w:val="24"/>
              </w:rPr>
            </w:pPr>
            <w:r>
              <w:rPr>
                <w:rFonts w:cs="Arial"/>
                <w:color w:val="000000"/>
                <w:sz w:val="24"/>
                <w:szCs w:val="24"/>
              </w:rPr>
              <w:t xml:space="preserve">Latin, </w:t>
            </w:r>
            <w:r>
              <w:rPr>
                <w:rFonts w:cs="Arial"/>
                <w:i/>
                <w:iCs/>
                <w:color w:val="000000"/>
                <w:sz w:val="24"/>
                <w:szCs w:val="24"/>
              </w:rPr>
              <w:t>verbum</w:t>
            </w:r>
            <w:r>
              <w:rPr>
                <w:rFonts w:cs="Arial"/>
                <w:color w:val="000000"/>
                <w:sz w:val="24"/>
                <w:szCs w:val="24"/>
              </w:rPr>
              <w:t xml:space="preserve">: word </w:t>
            </w:r>
          </w:p>
          <w:p w14:paraId="63756161" w14:textId="77777777" w:rsidR="003F6093" w:rsidRDefault="00C436DA">
            <w:pPr>
              <w:numPr>
                <w:ilvl w:val="1"/>
                <w:numId w:val="383"/>
              </w:numPr>
              <w:spacing w:after="280"/>
              <w:rPr>
                <w:rFonts w:cs="Arial"/>
                <w:color w:val="000000"/>
                <w:sz w:val="24"/>
                <w:szCs w:val="24"/>
              </w:rPr>
            </w:pPr>
            <w:hyperlink r:id="rId830" w:anchor="VERB" w:history="1">
              <w:r w:rsidR="000A2B13">
                <w:rPr>
                  <w:rStyle w:val="Hyperlink"/>
                </w:rPr>
                <w:t>verbalize</w:t>
              </w:r>
            </w:hyperlink>
            <w:r w:rsidR="000A2B13">
              <w:rPr>
                <w:rFonts w:cs="Arial"/>
                <w:color w:val="000000"/>
                <w:sz w:val="24"/>
                <w:szCs w:val="24"/>
              </w:rPr>
              <w:t xml:space="preserve"> (verb): to express in words, to put into words </w:t>
            </w:r>
          </w:p>
          <w:p w14:paraId="2925A579" w14:textId="77777777" w:rsidR="003F6093" w:rsidRDefault="000A2B13">
            <w:pPr>
              <w:numPr>
                <w:ilvl w:val="0"/>
                <w:numId w:val="399"/>
              </w:numPr>
              <w:rPr>
                <w:rFonts w:cs="Arial"/>
                <w:color w:val="000000"/>
                <w:sz w:val="24"/>
                <w:szCs w:val="24"/>
              </w:rPr>
            </w:pPr>
            <w:r>
              <w:rPr>
                <w:rFonts w:cs="Arial"/>
                <w:i/>
                <w:iCs/>
                <w:color w:val="000000"/>
                <w:sz w:val="24"/>
                <w:szCs w:val="24"/>
              </w:rPr>
              <w:t>vers, vert:</w:t>
            </w:r>
            <w:r>
              <w:rPr>
                <w:rFonts w:cs="Arial"/>
                <w:color w:val="000000"/>
                <w:sz w:val="24"/>
                <w:szCs w:val="24"/>
              </w:rPr>
              <w:t xml:space="preserve"> turn,change </w:t>
            </w:r>
          </w:p>
          <w:p w14:paraId="2449E7A1" w14:textId="77777777" w:rsidR="003F6093" w:rsidRDefault="000A2B13">
            <w:pPr>
              <w:numPr>
                <w:ilvl w:val="1"/>
                <w:numId w:val="399"/>
              </w:numPr>
              <w:rPr>
                <w:rFonts w:cs="Arial"/>
                <w:color w:val="000000"/>
                <w:sz w:val="24"/>
                <w:szCs w:val="24"/>
              </w:rPr>
            </w:pPr>
            <w:r>
              <w:rPr>
                <w:rFonts w:cs="Arial"/>
                <w:color w:val="000000"/>
                <w:sz w:val="24"/>
                <w:szCs w:val="24"/>
              </w:rPr>
              <w:t xml:space="preserve">Latin, </w:t>
            </w:r>
            <w:r>
              <w:rPr>
                <w:rFonts w:cs="Arial"/>
                <w:i/>
                <w:iCs/>
                <w:color w:val="000000"/>
                <w:sz w:val="24"/>
                <w:szCs w:val="24"/>
              </w:rPr>
              <w:t>versare</w:t>
            </w:r>
            <w:r>
              <w:rPr>
                <w:rFonts w:cs="Arial"/>
                <w:color w:val="000000"/>
                <w:sz w:val="24"/>
                <w:szCs w:val="24"/>
              </w:rPr>
              <w:t xml:space="preserve">: to turn </w:t>
            </w:r>
          </w:p>
          <w:p w14:paraId="4247C8B4" w14:textId="77777777" w:rsidR="003F6093" w:rsidRDefault="00C436DA">
            <w:pPr>
              <w:numPr>
                <w:ilvl w:val="1"/>
                <w:numId w:val="399"/>
              </w:numPr>
              <w:spacing w:after="280"/>
              <w:rPr>
                <w:rFonts w:cs="Arial"/>
                <w:color w:val="000000"/>
                <w:sz w:val="24"/>
                <w:szCs w:val="24"/>
              </w:rPr>
            </w:pPr>
            <w:hyperlink r:id="rId831" w:anchor="VERS" w:history="1">
              <w:r w:rsidR="000A2B13">
                <w:rPr>
                  <w:rStyle w:val="Hyperlink"/>
                </w:rPr>
                <w:t>versatile</w:t>
              </w:r>
            </w:hyperlink>
            <w:r w:rsidR="000A2B13">
              <w:rPr>
                <w:rFonts w:cs="Arial"/>
                <w:color w:val="000000"/>
                <w:sz w:val="24"/>
                <w:szCs w:val="24"/>
              </w:rPr>
              <w:t xml:space="preserve"> (adjective): capable of changing or adapting, useful </w:t>
            </w:r>
          </w:p>
          <w:p w14:paraId="56EB8A97" w14:textId="77777777" w:rsidR="003F6093" w:rsidRDefault="000A2B13">
            <w:pPr>
              <w:numPr>
                <w:ilvl w:val="0"/>
                <w:numId w:val="323"/>
              </w:numPr>
              <w:rPr>
                <w:rFonts w:cs="Arial"/>
                <w:color w:val="000000"/>
                <w:sz w:val="24"/>
                <w:szCs w:val="24"/>
              </w:rPr>
            </w:pPr>
            <w:r>
              <w:rPr>
                <w:rFonts w:cs="Arial"/>
                <w:i/>
                <w:iCs/>
                <w:color w:val="000000"/>
                <w:sz w:val="24"/>
                <w:szCs w:val="24"/>
              </w:rPr>
              <w:t>vid, vie, vis:</w:t>
            </w:r>
            <w:r>
              <w:rPr>
                <w:rFonts w:cs="Arial"/>
                <w:color w:val="000000"/>
                <w:sz w:val="24"/>
                <w:szCs w:val="24"/>
              </w:rPr>
              <w:t xml:space="preserve"> see </w:t>
            </w:r>
          </w:p>
          <w:p w14:paraId="25309D98" w14:textId="77777777" w:rsidR="003F6093" w:rsidRDefault="000A2B13">
            <w:pPr>
              <w:numPr>
                <w:ilvl w:val="1"/>
                <w:numId w:val="323"/>
              </w:numPr>
              <w:rPr>
                <w:rFonts w:cs="Arial"/>
                <w:color w:val="000000"/>
                <w:sz w:val="24"/>
                <w:szCs w:val="24"/>
              </w:rPr>
            </w:pPr>
            <w:r>
              <w:rPr>
                <w:rFonts w:cs="Arial"/>
                <w:color w:val="000000"/>
                <w:sz w:val="24"/>
                <w:szCs w:val="24"/>
              </w:rPr>
              <w:t xml:space="preserve">Latin, </w:t>
            </w:r>
            <w:r>
              <w:rPr>
                <w:rFonts w:cs="Arial"/>
                <w:i/>
                <w:iCs/>
                <w:color w:val="000000"/>
                <w:sz w:val="24"/>
                <w:szCs w:val="24"/>
              </w:rPr>
              <w:t>videre</w:t>
            </w:r>
            <w:r>
              <w:rPr>
                <w:rFonts w:cs="Arial"/>
                <w:color w:val="000000"/>
                <w:sz w:val="24"/>
                <w:szCs w:val="24"/>
              </w:rPr>
              <w:t xml:space="preserve">: to see; Latin, </w:t>
            </w:r>
            <w:r>
              <w:rPr>
                <w:rFonts w:cs="Arial"/>
                <w:i/>
                <w:iCs/>
                <w:color w:val="000000"/>
                <w:sz w:val="24"/>
                <w:szCs w:val="24"/>
              </w:rPr>
              <w:t>videre</w:t>
            </w:r>
            <w:r>
              <w:rPr>
                <w:rFonts w:cs="Arial"/>
                <w:color w:val="000000"/>
                <w:sz w:val="24"/>
                <w:szCs w:val="24"/>
              </w:rPr>
              <w:t xml:space="preserve">: to separate </w:t>
            </w:r>
          </w:p>
          <w:p w14:paraId="551AA8C8" w14:textId="77777777" w:rsidR="003F6093" w:rsidRDefault="00C436DA">
            <w:pPr>
              <w:numPr>
                <w:ilvl w:val="1"/>
                <w:numId w:val="323"/>
              </w:numPr>
              <w:rPr>
                <w:rFonts w:cs="Arial"/>
                <w:color w:val="000000"/>
                <w:sz w:val="24"/>
                <w:szCs w:val="24"/>
              </w:rPr>
            </w:pPr>
            <w:hyperlink r:id="rId832" w:anchor="VID" w:history="1">
              <w:r w:rsidR="000A2B13">
                <w:rPr>
                  <w:rStyle w:val="Hyperlink"/>
                </w:rPr>
                <w:t>visible</w:t>
              </w:r>
            </w:hyperlink>
            <w:r w:rsidR="000A2B13">
              <w:rPr>
                <w:rFonts w:cs="Arial"/>
                <w:color w:val="000000"/>
                <w:sz w:val="24"/>
                <w:szCs w:val="24"/>
              </w:rPr>
              <w:t xml:space="preserve"> (adjective): able to be seen </w:t>
            </w:r>
          </w:p>
          <w:p w14:paraId="7AC9F551" w14:textId="77777777" w:rsidR="003F6093" w:rsidRDefault="000A2B13">
            <w:pPr>
              <w:numPr>
                <w:ilvl w:val="1"/>
                <w:numId w:val="323"/>
              </w:numPr>
              <w:spacing w:after="280"/>
              <w:rPr>
                <w:rFonts w:cs="Arial"/>
                <w:color w:val="000000"/>
                <w:sz w:val="24"/>
                <w:szCs w:val="24"/>
              </w:rPr>
            </w:pPr>
            <w:r>
              <w:rPr>
                <w:rFonts w:cs="Arial"/>
                <w:color w:val="000000"/>
                <w:sz w:val="24"/>
                <w:szCs w:val="24"/>
              </w:rPr>
              <w:t>di</w:t>
            </w:r>
            <w:r>
              <w:rPr>
                <w:rFonts w:cs="Arial"/>
                <w:i/>
                <w:iCs/>
                <w:color w:val="000000"/>
                <w:sz w:val="24"/>
                <w:szCs w:val="24"/>
              </w:rPr>
              <w:t>vid</w:t>
            </w:r>
            <w:r>
              <w:rPr>
                <w:rFonts w:cs="Arial"/>
                <w:color w:val="000000"/>
                <w:sz w:val="24"/>
                <w:szCs w:val="24"/>
              </w:rPr>
              <w:t xml:space="preserve">e (verb): to separate </w:t>
            </w:r>
          </w:p>
          <w:p w14:paraId="30D51D83" w14:textId="77777777" w:rsidR="003F6093" w:rsidRDefault="000A2B13">
            <w:pPr>
              <w:numPr>
                <w:ilvl w:val="0"/>
                <w:numId w:val="341"/>
              </w:numPr>
              <w:rPr>
                <w:rFonts w:cs="Arial"/>
                <w:color w:val="000000"/>
                <w:sz w:val="24"/>
                <w:szCs w:val="24"/>
              </w:rPr>
            </w:pPr>
            <w:r>
              <w:rPr>
                <w:rFonts w:cs="Arial"/>
                <w:i/>
                <w:iCs/>
                <w:color w:val="000000"/>
                <w:sz w:val="24"/>
                <w:szCs w:val="24"/>
              </w:rPr>
              <w:t>vit, viv:</w:t>
            </w:r>
            <w:r>
              <w:rPr>
                <w:rFonts w:cs="Arial"/>
                <w:color w:val="000000"/>
                <w:sz w:val="24"/>
                <w:szCs w:val="24"/>
              </w:rPr>
              <w:t xml:space="preserve"> live </w:t>
            </w:r>
          </w:p>
          <w:p w14:paraId="7AD9F271" w14:textId="77777777" w:rsidR="003F6093" w:rsidRDefault="000A2B13">
            <w:pPr>
              <w:numPr>
                <w:ilvl w:val="1"/>
                <w:numId w:val="341"/>
              </w:numPr>
              <w:rPr>
                <w:rFonts w:cs="Arial"/>
                <w:color w:val="000000"/>
                <w:sz w:val="24"/>
                <w:szCs w:val="24"/>
              </w:rPr>
            </w:pPr>
            <w:r>
              <w:rPr>
                <w:rFonts w:cs="Arial"/>
                <w:color w:val="000000"/>
                <w:sz w:val="24"/>
                <w:szCs w:val="24"/>
              </w:rPr>
              <w:t xml:space="preserve">Latin, </w:t>
            </w:r>
            <w:r>
              <w:rPr>
                <w:rFonts w:cs="Arial"/>
                <w:i/>
                <w:iCs/>
                <w:color w:val="000000"/>
                <w:sz w:val="24"/>
                <w:szCs w:val="24"/>
              </w:rPr>
              <w:t>vivere</w:t>
            </w:r>
            <w:r>
              <w:rPr>
                <w:rFonts w:cs="Arial"/>
                <w:color w:val="000000"/>
                <w:sz w:val="24"/>
                <w:szCs w:val="24"/>
              </w:rPr>
              <w:t xml:space="preserve">: to live </w:t>
            </w:r>
          </w:p>
          <w:p w14:paraId="1636E0AD" w14:textId="77777777" w:rsidR="003F6093" w:rsidRDefault="00C436DA">
            <w:pPr>
              <w:numPr>
                <w:ilvl w:val="1"/>
                <w:numId w:val="341"/>
              </w:numPr>
              <w:spacing w:after="280"/>
              <w:rPr>
                <w:rFonts w:cs="Arial"/>
                <w:color w:val="000000"/>
                <w:sz w:val="24"/>
                <w:szCs w:val="24"/>
              </w:rPr>
            </w:pPr>
            <w:hyperlink r:id="rId833" w:anchor="VIT" w:history="1">
              <w:r w:rsidR="000A2B13">
                <w:rPr>
                  <w:rStyle w:val="Hyperlink"/>
                </w:rPr>
                <w:t>vital</w:t>
              </w:r>
            </w:hyperlink>
            <w:r w:rsidR="000A2B13">
              <w:rPr>
                <w:rFonts w:cs="Arial"/>
                <w:color w:val="000000"/>
                <w:sz w:val="24"/>
                <w:szCs w:val="24"/>
              </w:rPr>
              <w:t xml:space="preserve"> (adjective) - necessary for life </w:t>
            </w:r>
          </w:p>
          <w:p w14:paraId="5255F7A2" w14:textId="77777777" w:rsidR="003F6093" w:rsidRDefault="000A2B13">
            <w:pPr>
              <w:numPr>
                <w:ilvl w:val="0"/>
                <w:numId w:val="439"/>
              </w:numPr>
              <w:rPr>
                <w:rFonts w:cs="Arial"/>
                <w:color w:val="000000"/>
                <w:sz w:val="24"/>
                <w:szCs w:val="24"/>
              </w:rPr>
            </w:pPr>
            <w:r>
              <w:rPr>
                <w:rFonts w:cs="Arial"/>
                <w:i/>
                <w:iCs/>
                <w:color w:val="000000"/>
                <w:sz w:val="24"/>
                <w:szCs w:val="24"/>
              </w:rPr>
              <w:t>voc, voke:</w:t>
            </w:r>
            <w:r>
              <w:rPr>
                <w:rFonts w:cs="Arial"/>
                <w:color w:val="000000"/>
                <w:sz w:val="24"/>
                <w:szCs w:val="24"/>
              </w:rPr>
              <w:t xml:space="preserve"> call </w:t>
            </w:r>
          </w:p>
          <w:p w14:paraId="4709D0D3" w14:textId="77777777" w:rsidR="003F6093" w:rsidRDefault="000A2B13">
            <w:pPr>
              <w:numPr>
                <w:ilvl w:val="1"/>
                <w:numId w:val="439"/>
              </w:numPr>
              <w:rPr>
                <w:rFonts w:cs="Arial"/>
                <w:color w:val="000000"/>
                <w:sz w:val="24"/>
                <w:szCs w:val="24"/>
              </w:rPr>
            </w:pPr>
            <w:r>
              <w:rPr>
                <w:rFonts w:cs="Arial"/>
                <w:color w:val="000000"/>
                <w:sz w:val="24"/>
                <w:szCs w:val="24"/>
              </w:rPr>
              <w:t xml:space="preserve">Latin, </w:t>
            </w:r>
            <w:r>
              <w:rPr>
                <w:rFonts w:cs="Arial"/>
                <w:i/>
                <w:iCs/>
                <w:color w:val="000000"/>
                <w:sz w:val="24"/>
                <w:szCs w:val="24"/>
              </w:rPr>
              <w:t>vocare</w:t>
            </w:r>
            <w:r>
              <w:rPr>
                <w:rFonts w:cs="Arial"/>
                <w:color w:val="000000"/>
                <w:sz w:val="24"/>
                <w:szCs w:val="24"/>
              </w:rPr>
              <w:t xml:space="preserve">: call, voice </w:t>
            </w:r>
          </w:p>
          <w:p w14:paraId="5E9D19B9" w14:textId="77777777" w:rsidR="003F6093" w:rsidRDefault="00C436DA">
            <w:pPr>
              <w:numPr>
                <w:ilvl w:val="1"/>
                <w:numId w:val="439"/>
              </w:numPr>
              <w:spacing w:after="280"/>
              <w:rPr>
                <w:rFonts w:cs="Arial"/>
                <w:color w:val="000000"/>
                <w:sz w:val="24"/>
                <w:szCs w:val="24"/>
              </w:rPr>
            </w:pPr>
            <w:hyperlink r:id="rId834" w:anchor="VOC" w:history="1">
              <w:r w:rsidR="000A2B13">
                <w:rPr>
                  <w:rStyle w:val="Hyperlink"/>
                </w:rPr>
                <w:t xml:space="preserve">vocal </w:t>
              </w:r>
            </w:hyperlink>
            <w:r w:rsidR="000A2B13">
              <w:rPr>
                <w:rFonts w:cs="Arial"/>
                <w:color w:val="000000"/>
                <w:sz w:val="24"/>
                <w:szCs w:val="24"/>
              </w:rPr>
              <w:t xml:space="preserve">(adjective): spoken or uttered by the voice </w:t>
            </w:r>
          </w:p>
          <w:p w14:paraId="4BF0BDB3" w14:textId="77777777" w:rsidR="003F6093" w:rsidRDefault="000A2B13">
            <w:pPr>
              <w:numPr>
                <w:ilvl w:val="0"/>
                <w:numId w:val="260"/>
              </w:numPr>
              <w:rPr>
                <w:rFonts w:cs="Arial"/>
                <w:color w:val="000000"/>
                <w:sz w:val="24"/>
                <w:szCs w:val="24"/>
              </w:rPr>
            </w:pPr>
            <w:r>
              <w:rPr>
                <w:rFonts w:cs="Arial"/>
                <w:i/>
                <w:iCs/>
                <w:color w:val="000000"/>
                <w:sz w:val="24"/>
                <w:szCs w:val="24"/>
              </w:rPr>
              <w:t>volv, volt, vol:</w:t>
            </w:r>
            <w:r>
              <w:rPr>
                <w:rFonts w:cs="Arial"/>
                <w:color w:val="000000"/>
                <w:sz w:val="24"/>
                <w:szCs w:val="24"/>
              </w:rPr>
              <w:t xml:space="preserve"> roll, turn </w:t>
            </w:r>
          </w:p>
          <w:p w14:paraId="6DAA60A7" w14:textId="77777777" w:rsidR="003F6093" w:rsidRDefault="000A2B13">
            <w:pPr>
              <w:numPr>
                <w:ilvl w:val="1"/>
                <w:numId w:val="260"/>
              </w:numPr>
              <w:spacing w:after="280"/>
              <w:rPr>
                <w:rFonts w:cs="Arial"/>
                <w:color w:val="000000"/>
                <w:sz w:val="24"/>
                <w:szCs w:val="24"/>
              </w:rPr>
            </w:pPr>
            <w:r>
              <w:rPr>
                <w:rFonts w:cs="Arial"/>
                <w:color w:val="000000"/>
                <w:sz w:val="24"/>
                <w:szCs w:val="24"/>
              </w:rPr>
              <w:t xml:space="preserve">Latin, </w:t>
            </w:r>
            <w:r>
              <w:rPr>
                <w:rFonts w:cs="Arial"/>
                <w:i/>
                <w:iCs/>
                <w:color w:val="000000"/>
                <w:sz w:val="24"/>
                <w:szCs w:val="24"/>
              </w:rPr>
              <w:t>volvere</w:t>
            </w:r>
            <w:r>
              <w:rPr>
                <w:rFonts w:cs="Arial"/>
                <w:color w:val="000000"/>
                <w:sz w:val="24"/>
                <w:szCs w:val="24"/>
              </w:rPr>
              <w:t xml:space="preserve">: to roll, turn </w:t>
            </w:r>
          </w:p>
          <w:p w14:paraId="3C4AE4B3" w14:textId="77777777" w:rsidR="003F6093" w:rsidRDefault="00C436DA">
            <w:pPr>
              <w:numPr>
                <w:ilvl w:val="1"/>
                <w:numId w:val="260"/>
              </w:numPr>
              <w:spacing w:before="280"/>
              <w:rPr>
                <w:rFonts w:cs="Arial"/>
                <w:color w:val="000000"/>
                <w:sz w:val="24"/>
                <w:szCs w:val="24"/>
              </w:rPr>
            </w:pPr>
            <w:hyperlink r:id="rId835" w:anchor="VOLV" w:history="1">
              <w:r w:rsidR="000A2B13">
                <w:rPr>
                  <w:rStyle w:val="Hyperlink"/>
                </w:rPr>
                <w:t>revolve</w:t>
              </w:r>
            </w:hyperlink>
            <w:r w:rsidR="000A2B13">
              <w:rPr>
                <w:rFonts w:cs="Arial"/>
                <w:color w:val="000000"/>
                <w:sz w:val="24"/>
                <w:szCs w:val="24"/>
              </w:rPr>
              <w:t xml:space="preserve"> (verb): to turn around </w:t>
            </w:r>
          </w:p>
        </w:tc>
      </w:tr>
    </w:tbl>
    <w:p w14:paraId="168335E1" w14:textId="77777777" w:rsidR="003F6093" w:rsidRDefault="003F6093"/>
    <w:p w14:paraId="42B6B3DB" w14:textId="77777777" w:rsidR="003F6093" w:rsidRDefault="000A2B13">
      <w:pPr>
        <w:pageBreakBefore/>
        <w:rPr>
          <w:rFonts w:cs="Arial"/>
          <w:color w:val="000000"/>
          <w:sz w:val="24"/>
          <w:szCs w:val="24"/>
        </w:rPr>
      </w:pPr>
      <w:r>
        <w:rPr>
          <w:rFonts w:cs="Arial"/>
          <w:b/>
          <w:bCs/>
          <w:color w:val="000000"/>
          <w:sz w:val="24"/>
          <w:szCs w:val="24"/>
        </w:rPr>
        <w:t>Prefixes</w:t>
      </w:r>
      <w:r>
        <w:rPr>
          <w:rFonts w:cs="Arial"/>
          <w:color w:val="000000"/>
          <w:sz w:val="24"/>
          <w:szCs w:val="24"/>
        </w:rPr>
        <w:br/>
      </w:r>
    </w:p>
    <w:p w14:paraId="761EBE75" w14:textId="77777777" w:rsidR="003F6093" w:rsidRDefault="000A2B13">
      <w:pPr>
        <w:rPr>
          <w:rFonts w:cs="Arial"/>
          <w:color w:val="000000"/>
          <w:sz w:val="24"/>
          <w:szCs w:val="24"/>
        </w:rPr>
      </w:pPr>
      <w:r>
        <w:rPr>
          <w:rFonts w:cs="Arial"/>
          <w:color w:val="000000"/>
          <w:sz w:val="24"/>
          <w:szCs w:val="24"/>
        </w:rPr>
        <w:br/>
        <w:t xml:space="preserve">Prefixes and suffixes were originally words themselves but they are now groups of letters added to words or to roots to create new words. </w:t>
      </w:r>
      <w:r>
        <w:rPr>
          <w:rFonts w:cs="Arial"/>
          <w:b/>
          <w:bCs/>
          <w:color w:val="000000"/>
          <w:sz w:val="24"/>
          <w:szCs w:val="24"/>
        </w:rPr>
        <w:t>Prefixes [pre (before) + fix (fasten) = fasten before] are groups of letters placed before words or roots.</w:t>
      </w:r>
      <w:r>
        <w:rPr>
          <w:rFonts w:cs="Arial"/>
          <w:color w:val="000000"/>
          <w:sz w:val="24"/>
          <w:szCs w:val="24"/>
        </w:rPr>
        <w:t xml:space="preserve"> Prefixes modify or extend the meanings of words and roots. Following is a list of commonly used prefixes and sample vocabulary. </w:t>
      </w:r>
      <w:r>
        <w:rPr>
          <w:rFonts w:cs="Arial"/>
          <w:color w:val="000000"/>
          <w:sz w:val="24"/>
          <w:szCs w:val="24"/>
        </w:rPr>
        <w:br/>
      </w:r>
      <w:r>
        <w:rPr>
          <w:rFonts w:cs="Arial"/>
          <w:color w:val="000000"/>
          <w:sz w:val="24"/>
          <w:szCs w:val="24"/>
        </w:rPr>
        <w:br/>
        <w:t xml:space="preserve">A </w:t>
      </w:r>
    </w:p>
    <w:p w14:paraId="147D8FE8" w14:textId="77777777" w:rsidR="003F6093" w:rsidRDefault="000A2B13">
      <w:pPr>
        <w:numPr>
          <w:ilvl w:val="0"/>
          <w:numId w:val="10"/>
        </w:numPr>
        <w:spacing w:before="280"/>
        <w:rPr>
          <w:rFonts w:cs="Arial"/>
          <w:color w:val="000000"/>
          <w:sz w:val="24"/>
          <w:szCs w:val="24"/>
        </w:rPr>
      </w:pPr>
      <w:bookmarkStart w:id="128" w:name="A-"/>
      <w:r>
        <w:rPr>
          <w:rFonts w:cs="Arial"/>
          <w:i/>
          <w:iCs/>
          <w:color w:val="000000"/>
          <w:sz w:val="24"/>
          <w:szCs w:val="24"/>
        </w:rPr>
        <w:t xml:space="preserve">a-, ac-, ad-, af-, ag-, al-, an-, ap-, as-, at- </w:t>
      </w:r>
      <w:bookmarkEnd w:id="128"/>
      <w:r>
        <w:rPr>
          <w:rFonts w:cs="Arial"/>
          <w:color w:val="000000"/>
          <w:sz w:val="24"/>
          <w:szCs w:val="24"/>
        </w:rPr>
        <w:t xml:space="preserve">to, toward, near, in addition to </w:t>
      </w:r>
    </w:p>
    <w:p w14:paraId="3006856F" w14:textId="77777777" w:rsidR="003F6093" w:rsidRDefault="000A2B13">
      <w:pPr>
        <w:numPr>
          <w:ilvl w:val="1"/>
          <w:numId w:val="10"/>
        </w:numPr>
        <w:rPr>
          <w:rFonts w:cs="Arial"/>
          <w:color w:val="000000"/>
          <w:sz w:val="24"/>
          <w:szCs w:val="24"/>
        </w:rPr>
      </w:pPr>
      <w:r>
        <w:rPr>
          <w:rFonts w:cs="Arial"/>
          <w:b/>
          <w:bCs/>
          <w:color w:val="000000"/>
          <w:sz w:val="24"/>
          <w:szCs w:val="24"/>
        </w:rPr>
        <w:t>aside</w:t>
      </w:r>
      <w:r>
        <w:rPr>
          <w:rFonts w:cs="Arial"/>
          <w:color w:val="000000"/>
          <w:sz w:val="24"/>
          <w:szCs w:val="24"/>
        </w:rPr>
        <w:t xml:space="preserve"> (adverb): to or toward the side </w:t>
      </w:r>
    </w:p>
    <w:p w14:paraId="0539B81D" w14:textId="77777777" w:rsidR="003F6093" w:rsidRDefault="000A2B13">
      <w:pPr>
        <w:numPr>
          <w:ilvl w:val="2"/>
          <w:numId w:val="10"/>
        </w:numPr>
        <w:rPr>
          <w:rFonts w:cs="Arial"/>
          <w:color w:val="000000"/>
          <w:sz w:val="24"/>
          <w:szCs w:val="24"/>
        </w:rPr>
      </w:pPr>
      <w:r>
        <w:rPr>
          <w:rFonts w:cs="Arial"/>
          <w:color w:val="000000"/>
          <w:sz w:val="24"/>
          <w:szCs w:val="24"/>
        </w:rPr>
        <w:t xml:space="preserve">a + side </w:t>
      </w:r>
    </w:p>
    <w:p w14:paraId="1258DA46" w14:textId="77777777" w:rsidR="003F6093" w:rsidRDefault="000A2B13">
      <w:pPr>
        <w:numPr>
          <w:ilvl w:val="1"/>
          <w:numId w:val="10"/>
        </w:numPr>
        <w:rPr>
          <w:rFonts w:cs="Arial"/>
          <w:color w:val="000000"/>
          <w:sz w:val="24"/>
          <w:szCs w:val="24"/>
        </w:rPr>
      </w:pPr>
      <w:r>
        <w:rPr>
          <w:rFonts w:cs="Arial"/>
          <w:b/>
          <w:bCs/>
          <w:color w:val="000000"/>
          <w:sz w:val="24"/>
          <w:szCs w:val="24"/>
        </w:rPr>
        <w:t>accompany</w:t>
      </w:r>
      <w:r>
        <w:rPr>
          <w:rFonts w:cs="Arial"/>
          <w:color w:val="000000"/>
          <w:sz w:val="24"/>
          <w:szCs w:val="24"/>
        </w:rPr>
        <w:t xml:space="preserve"> (verb): to go with someone as a companion </w:t>
      </w:r>
    </w:p>
    <w:p w14:paraId="75BA6992" w14:textId="77777777" w:rsidR="003F6093" w:rsidRDefault="000A2B13">
      <w:pPr>
        <w:numPr>
          <w:ilvl w:val="2"/>
          <w:numId w:val="10"/>
        </w:numPr>
        <w:rPr>
          <w:rFonts w:cs="Arial"/>
          <w:color w:val="000000"/>
          <w:sz w:val="24"/>
          <w:szCs w:val="24"/>
        </w:rPr>
      </w:pPr>
      <w:r>
        <w:rPr>
          <w:rFonts w:cs="Arial"/>
          <w:color w:val="000000"/>
          <w:sz w:val="24"/>
          <w:szCs w:val="24"/>
        </w:rPr>
        <w:t xml:space="preserve">ac + </w:t>
      </w:r>
      <w:hyperlink r:id="rId836" w:anchor="CO%23CO" w:history="1">
        <w:r>
          <w:rPr>
            <w:rStyle w:val="Hyperlink"/>
          </w:rPr>
          <w:t>com</w:t>
        </w:r>
      </w:hyperlink>
      <w:r>
        <w:rPr>
          <w:rFonts w:cs="Arial"/>
          <w:color w:val="000000"/>
          <w:sz w:val="24"/>
          <w:szCs w:val="24"/>
        </w:rPr>
        <w:t xml:space="preserve"> + pan + </w:t>
      </w:r>
      <w:hyperlink r:id="rId837" w:anchor="YNOUN" w:history="1">
        <w:r>
          <w:rPr>
            <w:rStyle w:val="Hyperlink"/>
          </w:rPr>
          <w:t>y</w:t>
        </w:r>
      </w:hyperlink>
      <w:r>
        <w:rPr>
          <w:rFonts w:cs="Arial"/>
          <w:color w:val="000000"/>
          <w:sz w:val="24"/>
          <w:szCs w:val="24"/>
        </w:rPr>
        <w:t xml:space="preserve"> </w:t>
      </w:r>
    </w:p>
    <w:p w14:paraId="0B710472" w14:textId="77777777" w:rsidR="003F6093" w:rsidRDefault="000A2B13">
      <w:pPr>
        <w:numPr>
          <w:ilvl w:val="1"/>
          <w:numId w:val="10"/>
        </w:numPr>
        <w:rPr>
          <w:rFonts w:cs="Arial"/>
          <w:color w:val="000000"/>
          <w:sz w:val="24"/>
          <w:szCs w:val="24"/>
        </w:rPr>
      </w:pPr>
      <w:r>
        <w:rPr>
          <w:rFonts w:cs="Arial"/>
          <w:b/>
          <w:bCs/>
          <w:color w:val="000000"/>
          <w:sz w:val="24"/>
          <w:szCs w:val="24"/>
        </w:rPr>
        <w:t>adjust</w:t>
      </w:r>
      <w:r>
        <w:rPr>
          <w:rFonts w:cs="Arial"/>
          <w:color w:val="000000"/>
          <w:sz w:val="24"/>
          <w:szCs w:val="24"/>
        </w:rPr>
        <w:t xml:space="preserve"> (verb): to correct, to move closer to a correct position </w:t>
      </w:r>
    </w:p>
    <w:p w14:paraId="09C44D61" w14:textId="77777777" w:rsidR="003F6093" w:rsidRDefault="000A2B13">
      <w:pPr>
        <w:numPr>
          <w:ilvl w:val="2"/>
          <w:numId w:val="10"/>
        </w:numPr>
        <w:rPr>
          <w:rFonts w:cs="Arial"/>
          <w:color w:val="000000"/>
          <w:sz w:val="24"/>
          <w:szCs w:val="24"/>
        </w:rPr>
      </w:pPr>
      <w:r>
        <w:rPr>
          <w:rFonts w:cs="Arial"/>
          <w:color w:val="000000"/>
          <w:sz w:val="24"/>
          <w:szCs w:val="24"/>
        </w:rPr>
        <w:t xml:space="preserve">ad + </w:t>
      </w:r>
      <w:hyperlink r:id="rId838" w:anchor="jug" w:history="1">
        <w:r>
          <w:rPr>
            <w:rStyle w:val="Hyperlink"/>
          </w:rPr>
          <w:t>just</w:t>
        </w:r>
      </w:hyperlink>
      <w:r>
        <w:rPr>
          <w:rFonts w:cs="Arial"/>
          <w:color w:val="000000"/>
          <w:sz w:val="24"/>
          <w:szCs w:val="24"/>
        </w:rPr>
        <w:t xml:space="preserve"> </w:t>
      </w:r>
    </w:p>
    <w:p w14:paraId="4AD92C0C" w14:textId="77777777" w:rsidR="003F6093" w:rsidRDefault="000A2B13">
      <w:pPr>
        <w:numPr>
          <w:ilvl w:val="1"/>
          <w:numId w:val="10"/>
        </w:numPr>
        <w:rPr>
          <w:rFonts w:cs="Arial"/>
          <w:color w:val="000000"/>
          <w:sz w:val="24"/>
          <w:szCs w:val="24"/>
        </w:rPr>
      </w:pPr>
      <w:r>
        <w:rPr>
          <w:rFonts w:cs="Arial"/>
          <w:b/>
          <w:bCs/>
          <w:color w:val="000000"/>
          <w:sz w:val="24"/>
          <w:szCs w:val="24"/>
        </w:rPr>
        <w:t>affix</w:t>
      </w:r>
      <w:r>
        <w:rPr>
          <w:rFonts w:cs="Arial"/>
          <w:color w:val="000000"/>
          <w:sz w:val="24"/>
          <w:szCs w:val="24"/>
        </w:rPr>
        <w:t xml:space="preserve"> (verb): to attach to something, to fasten </w:t>
      </w:r>
    </w:p>
    <w:p w14:paraId="087BAFD7" w14:textId="77777777" w:rsidR="003F6093" w:rsidRDefault="000A2B13">
      <w:pPr>
        <w:numPr>
          <w:ilvl w:val="2"/>
          <w:numId w:val="10"/>
        </w:numPr>
        <w:rPr>
          <w:rFonts w:cs="Arial"/>
          <w:color w:val="000000"/>
          <w:sz w:val="24"/>
          <w:szCs w:val="24"/>
        </w:rPr>
      </w:pPr>
      <w:r>
        <w:rPr>
          <w:rFonts w:cs="Arial"/>
          <w:color w:val="000000"/>
          <w:sz w:val="24"/>
          <w:szCs w:val="24"/>
        </w:rPr>
        <w:t xml:space="preserve">af + fix </w:t>
      </w:r>
    </w:p>
    <w:p w14:paraId="0C1578AA" w14:textId="77777777" w:rsidR="003F6093" w:rsidRDefault="000A2B13">
      <w:pPr>
        <w:numPr>
          <w:ilvl w:val="1"/>
          <w:numId w:val="10"/>
        </w:numPr>
        <w:rPr>
          <w:rFonts w:cs="Arial"/>
          <w:color w:val="000000"/>
          <w:sz w:val="24"/>
          <w:szCs w:val="24"/>
        </w:rPr>
      </w:pPr>
      <w:r>
        <w:rPr>
          <w:rFonts w:cs="Arial"/>
          <w:b/>
          <w:bCs/>
          <w:color w:val="000000"/>
          <w:sz w:val="24"/>
          <w:szCs w:val="24"/>
        </w:rPr>
        <w:t>aggression</w:t>
      </w:r>
      <w:r>
        <w:rPr>
          <w:rFonts w:cs="Arial"/>
          <w:color w:val="000000"/>
          <w:sz w:val="24"/>
          <w:szCs w:val="24"/>
        </w:rPr>
        <w:t xml:space="preserve"> (noun): hostile behavior towards someone or something </w:t>
      </w:r>
    </w:p>
    <w:p w14:paraId="2EC2D605" w14:textId="77777777" w:rsidR="003F6093" w:rsidRDefault="000A2B13">
      <w:pPr>
        <w:numPr>
          <w:ilvl w:val="2"/>
          <w:numId w:val="10"/>
        </w:numPr>
        <w:rPr>
          <w:rFonts w:cs="Arial"/>
          <w:color w:val="000000"/>
          <w:sz w:val="24"/>
          <w:szCs w:val="24"/>
        </w:rPr>
      </w:pPr>
      <w:r>
        <w:rPr>
          <w:rFonts w:cs="Arial"/>
          <w:color w:val="000000"/>
          <w:sz w:val="24"/>
          <w:szCs w:val="24"/>
        </w:rPr>
        <w:t xml:space="preserve">ag + </w:t>
      </w:r>
      <w:hyperlink r:id="rId839" w:anchor="grad" w:history="1">
        <w:r>
          <w:rPr>
            <w:rStyle w:val="Hyperlink"/>
          </w:rPr>
          <w:t>gress</w:t>
        </w:r>
      </w:hyperlink>
      <w:r>
        <w:rPr>
          <w:rFonts w:cs="Arial"/>
          <w:color w:val="000000"/>
          <w:sz w:val="24"/>
          <w:szCs w:val="24"/>
        </w:rPr>
        <w:t xml:space="preserve"> + </w:t>
      </w:r>
      <w:hyperlink r:id="rId840" w:anchor="IONNOUN" w:history="1">
        <w:r>
          <w:rPr>
            <w:rStyle w:val="Hyperlink"/>
          </w:rPr>
          <w:t>ion</w:t>
        </w:r>
      </w:hyperlink>
      <w:r>
        <w:rPr>
          <w:rFonts w:cs="Arial"/>
          <w:color w:val="000000"/>
          <w:sz w:val="24"/>
          <w:szCs w:val="24"/>
        </w:rPr>
        <w:t xml:space="preserve"> </w:t>
      </w:r>
    </w:p>
    <w:p w14:paraId="03994381" w14:textId="77777777" w:rsidR="003F6093" w:rsidRDefault="000A2B13">
      <w:pPr>
        <w:numPr>
          <w:ilvl w:val="1"/>
          <w:numId w:val="10"/>
        </w:numPr>
        <w:rPr>
          <w:rFonts w:cs="Arial"/>
          <w:color w:val="000000"/>
          <w:sz w:val="24"/>
          <w:szCs w:val="24"/>
        </w:rPr>
      </w:pPr>
      <w:r>
        <w:rPr>
          <w:rFonts w:cs="Arial"/>
          <w:b/>
          <w:bCs/>
          <w:color w:val="000000"/>
          <w:sz w:val="24"/>
          <w:szCs w:val="24"/>
        </w:rPr>
        <w:t>allocate</w:t>
      </w:r>
      <w:r>
        <w:rPr>
          <w:rFonts w:cs="Arial"/>
          <w:color w:val="000000"/>
          <w:sz w:val="24"/>
          <w:szCs w:val="24"/>
        </w:rPr>
        <w:t xml:space="preserve"> (verb): to distribute to specific people or for specific purposes </w:t>
      </w:r>
    </w:p>
    <w:p w14:paraId="29BF5C7E" w14:textId="77777777" w:rsidR="003F6093" w:rsidRDefault="000A2B13">
      <w:pPr>
        <w:numPr>
          <w:ilvl w:val="2"/>
          <w:numId w:val="10"/>
        </w:numPr>
        <w:rPr>
          <w:rFonts w:cs="Arial"/>
          <w:color w:val="000000"/>
          <w:sz w:val="24"/>
          <w:szCs w:val="24"/>
        </w:rPr>
      </w:pPr>
      <w:r>
        <w:rPr>
          <w:rFonts w:cs="Arial"/>
          <w:color w:val="000000"/>
          <w:sz w:val="24"/>
          <w:szCs w:val="24"/>
        </w:rPr>
        <w:t xml:space="preserve">al + </w:t>
      </w:r>
      <w:hyperlink r:id="rId841" w:anchor="loc" w:history="1">
        <w:r>
          <w:rPr>
            <w:rStyle w:val="Hyperlink"/>
          </w:rPr>
          <w:t>loc</w:t>
        </w:r>
      </w:hyperlink>
      <w:r>
        <w:rPr>
          <w:rFonts w:cs="Arial"/>
          <w:color w:val="000000"/>
          <w:sz w:val="24"/>
          <w:szCs w:val="24"/>
        </w:rPr>
        <w:t xml:space="preserve"> + </w:t>
      </w:r>
      <w:hyperlink r:id="rId842" w:anchor="ATEVERB" w:history="1">
        <w:r>
          <w:rPr>
            <w:rStyle w:val="Hyperlink"/>
          </w:rPr>
          <w:t>ate</w:t>
        </w:r>
      </w:hyperlink>
      <w:r>
        <w:rPr>
          <w:rFonts w:cs="Arial"/>
          <w:color w:val="000000"/>
          <w:sz w:val="24"/>
          <w:szCs w:val="24"/>
        </w:rPr>
        <w:t xml:space="preserve"> </w:t>
      </w:r>
    </w:p>
    <w:p w14:paraId="2D4C2331" w14:textId="77777777" w:rsidR="003F6093" w:rsidRDefault="000A2B13">
      <w:pPr>
        <w:numPr>
          <w:ilvl w:val="1"/>
          <w:numId w:val="10"/>
        </w:numPr>
        <w:rPr>
          <w:rFonts w:cs="Arial"/>
          <w:color w:val="000000"/>
          <w:sz w:val="24"/>
          <w:szCs w:val="24"/>
        </w:rPr>
      </w:pPr>
      <w:r>
        <w:rPr>
          <w:rFonts w:cs="Arial"/>
          <w:b/>
          <w:bCs/>
          <w:color w:val="000000"/>
          <w:sz w:val="24"/>
          <w:szCs w:val="24"/>
        </w:rPr>
        <w:t>annihilate</w:t>
      </w:r>
      <w:r>
        <w:rPr>
          <w:rFonts w:cs="Arial"/>
          <w:color w:val="000000"/>
          <w:sz w:val="24"/>
          <w:szCs w:val="24"/>
        </w:rPr>
        <w:t xml:space="preserve"> (verb): to destroy </w:t>
      </w:r>
    </w:p>
    <w:p w14:paraId="5CEEEB56" w14:textId="77777777" w:rsidR="003F6093" w:rsidRDefault="000A2B13">
      <w:pPr>
        <w:numPr>
          <w:ilvl w:val="2"/>
          <w:numId w:val="10"/>
        </w:numPr>
        <w:rPr>
          <w:rFonts w:cs="Arial"/>
          <w:color w:val="000000"/>
          <w:sz w:val="24"/>
          <w:szCs w:val="24"/>
        </w:rPr>
      </w:pPr>
      <w:r>
        <w:rPr>
          <w:rFonts w:cs="Arial"/>
          <w:color w:val="000000"/>
          <w:sz w:val="24"/>
          <w:szCs w:val="24"/>
        </w:rPr>
        <w:t xml:space="preserve">an + nihil + </w:t>
      </w:r>
      <w:hyperlink r:id="rId843" w:anchor="ATEVERB" w:history="1">
        <w:r>
          <w:rPr>
            <w:rStyle w:val="Hyperlink"/>
          </w:rPr>
          <w:t>ate</w:t>
        </w:r>
      </w:hyperlink>
      <w:r>
        <w:rPr>
          <w:rFonts w:cs="Arial"/>
          <w:color w:val="000000"/>
          <w:sz w:val="24"/>
          <w:szCs w:val="24"/>
        </w:rPr>
        <w:t xml:space="preserve"> </w:t>
      </w:r>
    </w:p>
    <w:p w14:paraId="54C72898" w14:textId="77777777" w:rsidR="003F6093" w:rsidRDefault="000A2B13">
      <w:pPr>
        <w:numPr>
          <w:ilvl w:val="1"/>
          <w:numId w:val="10"/>
        </w:numPr>
        <w:rPr>
          <w:rFonts w:cs="Arial"/>
          <w:color w:val="000000"/>
          <w:sz w:val="24"/>
          <w:szCs w:val="24"/>
        </w:rPr>
      </w:pPr>
      <w:r>
        <w:rPr>
          <w:rFonts w:cs="Arial"/>
          <w:b/>
          <w:bCs/>
          <w:color w:val="000000"/>
          <w:sz w:val="24"/>
          <w:szCs w:val="24"/>
        </w:rPr>
        <w:t>associate</w:t>
      </w:r>
      <w:r>
        <w:rPr>
          <w:rFonts w:cs="Arial"/>
          <w:color w:val="000000"/>
          <w:sz w:val="24"/>
          <w:szCs w:val="24"/>
        </w:rPr>
        <w:t xml:space="preserve"> (verb): to join with </w:t>
      </w:r>
    </w:p>
    <w:p w14:paraId="776D2DB3" w14:textId="77777777" w:rsidR="003F6093" w:rsidRDefault="000A2B13">
      <w:pPr>
        <w:numPr>
          <w:ilvl w:val="2"/>
          <w:numId w:val="10"/>
        </w:numPr>
        <w:rPr>
          <w:rFonts w:cs="Arial"/>
          <w:color w:val="000000"/>
          <w:sz w:val="24"/>
          <w:szCs w:val="24"/>
        </w:rPr>
      </w:pPr>
      <w:r>
        <w:rPr>
          <w:rFonts w:cs="Arial"/>
          <w:color w:val="000000"/>
          <w:sz w:val="24"/>
          <w:szCs w:val="24"/>
        </w:rPr>
        <w:t xml:space="preserve">as + </w:t>
      </w:r>
      <w:hyperlink r:id="rId844" w:anchor="soci" w:history="1">
        <w:r>
          <w:rPr>
            <w:rStyle w:val="Hyperlink"/>
          </w:rPr>
          <w:t>soci</w:t>
        </w:r>
      </w:hyperlink>
      <w:r>
        <w:rPr>
          <w:rFonts w:cs="Arial"/>
          <w:color w:val="000000"/>
          <w:sz w:val="24"/>
          <w:szCs w:val="24"/>
        </w:rPr>
        <w:t xml:space="preserve"> + </w:t>
      </w:r>
      <w:hyperlink r:id="rId845" w:anchor="ATEVERB" w:history="1">
        <w:r>
          <w:rPr>
            <w:rStyle w:val="Hyperlink"/>
          </w:rPr>
          <w:t>ate</w:t>
        </w:r>
      </w:hyperlink>
      <w:r>
        <w:rPr>
          <w:rFonts w:cs="Arial"/>
          <w:color w:val="000000"/>
          <w:sz w:val="24"/>
          <w:szCs w:val="24"/>
        </w:rPr>
        <w:t xml:space="preserve"> </w:t>
      </w:r>
    </w:p>
    <w:p w14:paraId="327F2E1B" w14:textId="77777777" w:rsidR="003F6093" w:rsidRDefault="000A2B13">
      <w:pPr>
        <w:numPr>
          <w:ilvl w:val="1"/>
          <w:numId w:val="10"/>
        </w:numPr>
        <w:rPr>
          <w:rFonts w:cs="Arial"/>
          <w:color w:val="000000"/>
          <w:sz w:val="24"/>
          <w:szCs w:val="24"/>
        </w:rPr>
      </w:pPr>
      <w:r>
        <w:rPr>
          <w:rFonts w:cs="Arial"/>
          <w:b/>
          <w:bCs/>
          <w:color w:val="000000"/>
          <w:sz w:val="24"/>
          <w:szCs w:val="24"/>
        </w:rPr>
        <w:t>attend</w:t>
      </w:r>
      <w:r>
        <w:rPr>
          <w:rFonts w:cs="Arial"/>
          <w:color w:val="000000"/>
          <w:sz w:val="24"/>
          <w:szCs w:val="24"/>
        </w:rPr>
        <w:t xml:space="preserve"> (verb): to look after, to go to </w:t>
      </w:r>
    </w:p>
    <w:p w14:paraId="541881DF" w14:textId="77777777" w:rsidR="003F6093" w:rsidRDefault="000A2B13">
      <w:pPr>
        <w:numPr>
          <w:ilvl w:val="2"/>
          <w:numId w:val="10"/>
        </w:numPr>
        <w:spacing w:after="280"/>
        <w:rPr>
          <w:rFonts w:cs="Arial"/>
          <w:color w:val="000000"/>
          <w:sz w:val="24"/>
          <w:szCs w:val="24"/>
        </w:rPr>
      </w:pPr>
      <w:r>
        <w:rPr>
          <w:rFonts w:cs="Arial"/>
          <w:color w:val="000000"/>
          <w:sz w:val="24"/>
          <w:szCs w:val="24"/>
        </w:rPr>
        <w:t xml:space="preserve">at + </w:t>
      </w:r>
      <w:hyperlink r:id="rId846" w:anchor="tain" w:history="1">
        <w:r>
          <w:rPr>
            <w:rStyle w:val="Hyperlink"/>
          </w:rPr>
          <w:t>tend</w:t>
        </w:r>
      </w:hyperlink>
      <w:r>
        <w:rPr>
          <w:rFonts w:cs="Arial"/>
          <w:color w:val="000000"/>
          <w:sz w:val="24"/>
          <w:szCs w:val="24"/>
        </w:rPr>
        <w:t xml:space="preserve"> </w:t>
      </w:r>
    </w:p>
    <w:p w14:paraId="4B3B2D77" w14:textId="77777777" w:rsidR="003F6093" w:rsidRDefault="000A2B13">
      <w:pPr>
        <w:numPr>
          <w:ilvl w:val="0"/>
          <w:numId w:val="66"/>
        </w:numPr>
        <w:rPr>
          <w:rFonts w:cs="Arial"/>
          <w:color w:val="000000"/>
          <w:sz w:val="24"/>
          <w:szCs w:val="24"/>
        </w:rPr>
      </w:pPr>
      <w:bookmarkStart w:id="129" w:name="AN"/>
      <w:r>
        <w:rPr>
          <w:rFonts w:cs="Arial"/>
          <w:i/>
          <w:iCs/>
          <w:color w:val="000000"/>
          <w:sz w:val="24"/>
          <w:szCs w:val="24"/>
        </w:rPr>
        <w:t>a-, an-</w:t>
      </w:r>
      <w:bookmarkEnd w:id="129"/>
      <w:r>
        <w:rPr>
          <w:rFonts w:cs="Arial"/>
          <w:color w:val="000000"/>
          <w:sz w:val="24"/>
          <w:szCs w:val="24"/>
        </w:rPr>
        <w:t xml:space="preserve"> not, without </w:t>
      </w:r>
    </w:p>
    <w:p w14:paraId="384C05D3" w14:textId="77777777" w:rsidR="003F6093" w:rsidRDefault="000A2B13">
      <w:pPr>
        <w:numPr>
          <w:ilvl w:val="1"/>
          <w:numId w:val="66"/>
        </w:numPr>
        <w:rPr>
          <w:rFonts w:cs="Arial"/>
          <w:color w:val="000000"/>
          <w:sz w:val="24"/>
          <w:szCs w:val="24"/>
        </w:rPr>
      </w:pPr>
      <w:r>
        <w:rPr>
          <w:rFonts w:cs="Arial"/>
          <w:b/>
          <w:bCs/>
          <w:color w:val="000000"/>
          <w:sz w:val="24"/>
          <w:szCs w:val="24"/>
        </w:rPr>
        <w:t>apolitical</w:t>
      </w:r>
      <w:r>
        <w:rPr>
          <w:rFonts w:cs="Arial"/>
          <w:color w:val="000000"/>
          <w:sz w:val="24"/>
          <w:szCs w:val="24"/>
        </w:rPr>
        <w:t xml:space="preserve"> (adjective): without interest in politics </w:t>
      </w:r>
    </w:p>
    <w:p w14:paraId="57883017" w14:textId="77777777" w:rsidR="003F6093" w:rsidRDefault="000A2B13">
      <w:pPr>
        <w:numPr>
          <w:ilvl w:val="2"/>
          <w:numId w:val="66"/>
        </w:numPr>
        <w:rPr>
          <w:rFonts w:cs="Arial"/>
          <w:color w:val="000000"/>
          <w:sz w:val="24"/>
          <w:szCs w:val="24"/>
        </w:rPr>
      </w:pPr>
      <w:r>
        <w:rPr>
          <w:rFonts w:cs="Arial"/>
          <w:color w:val="000000"/>
          <w:sz w:val="24"/>
          <w:szCs w:val="24"/>
        </w:rPr>
        <w:t xml:space="preserve">a + polit + </w:t>
      </w:r>
      <w:hyperlink r:id="rId847" w:anchor="ICNOUN" w:history="1">
        <w:r>
          <w:rPr>
            <w:rStyle w:val="Hyperlink"/>
          </w:rPr>
          <w:t>ic</w:t>
        </w:r>
      </w:hyperlink>
      <w:r>
        <w:rPr>
          <w:rFonts w:cs="Arial"/>
          <w:color w:val="000000"/>
          <w:sz w:val="24"/>
          <w:szCs w:val="24"/>
        </w:rPr>
        <w:t xml:space="preserve"> + </w:t>
      </w:r>
      <w:hyperlink r:id="rId848" w:anchor="ALADJ" w:history="1">
        <w:r>
          <w:rPr>
            <w:rStyle w:val="Hyperlink"/>
          </w:rPr>
          <w:t>al</w:t>
        </w:r>
      </w:hyperlink>
      <w:r>
        <w:rPr>
          <w:rFonts w:cs="Arial"/>
          <w:color w:val="000000"/>
          <w:sz w:val="24"/>
          <w:szCs w:val="24"/>
        </w:rPr>
        <w:t xml:space="preserve"> </w:t>
      </w:r>
    </w:p>
    <w:p w14:paraId="1EA9C44A" w14:textId="77777777" w:rsidR="003F6093" w:rsidRDefault="000A2B13">
      <w:pPr>
        <w:numPr>
          <w:ilvl w:val="1"/>
          <w:numId w:val="66"/>
        </w:numPr>
        <w:rPr>
          <w:rFonts w:cs="Arial"/>
          <w:color w:val="000000"/>
          <w:sz w:val="24"/>
          <w:szCs w:val="24"/>
        </w:rPr>
      </w:pPr>
      <w:r>
        <w:rPr>
          <w:rFonts w:cs="Arial"/>
          <w:b/>
          <w:bCs/>
          <w:color w:val="000000"/>
          <w:sz w:val="24"/>
          <w:szCs w:val="24"/>
        </w:rPr>
        <w:t>anemia</w:t>
      </w:r>
      <w:r>
        <w:rPr>
          <w:rFonts w:cs="Arial"/>
          <w:color w:val="000000"/>
          <w:sz w:val="24"/>
          <w:szCs w:val="24"/>
        </w:rPr>
        <w:t xml:space="preserve"> (noun): the condition (disease) of not having enough red blood cells </w:t>
      </w:r>
    </w:p>
    <w:p w14:paraId="71DC0DDE" w14:textId="77777777" w:rsidR="003F6093" w:rsidRDefault="000A2B13">
      <w:pPr>
        <w:numPr>
          <w:ilvl w:val="2"/>
          <w:numId w:val="66"/>
        </w:numPr>
        <w:spacing w:after="280"/>
        <w:rPr>
          <w:rFonts w:cs="Arial"/>
          <w:color w:val="000000"/>
          <w:sz w:val="24"/>
          <w:szCs w:val="24"/>
        </w:rPr>
      </w:pPr>
      <w:r>
        <w:rPr>
          <w:rFonts w:cs="Arial"/>
          <w:color w:val="000000"/>
          <w:sz w:val="24"/>
          <w:szCs w:val="24"/>
        </w:rPr>
        <w:t xml:space="preserve">an + em + </w:t>
      </w:r>
      <w:hyperlink r:id="rId849" w:anchor="IANOUN" w:history="1">
        <w:r>
          <w:rPr>
            <w:rStyle w:val="Hyperlink"/>
          </w:rPr>
          <w:t>ia</w:t>
        </w:r>
      </w:hyperlink>
      <w:r>
        <w:rPr>
          <w:rFonts w:cs="Arial"/>
          <w:color w:val="000000"/>
          <w:sz w:val="24"/>
          <w:szCs w:val="24"/>
        </w:rPr>
        <w:t xml:space="preserve"> </w:t>
      </w:r>
    </w:p>
    <w:p w14:paraId="220CE653" w14:textId="77777777" w:rsidR="003F6093" w:rsidRDefault="000A2B13">
      <w:pPr>
        <w:numPr>
          <w:ilvl w:val="0"/>
          <w:numId w:val="97"/>
        </w:numPr>
        <w:rPr>
          <w:rFonts w:cs="Arial"/>
          <w:color w:val="000000"/>
          <w:sz w:val="24"/>
          <w:szCs w:val="24"/>
        </w:rPr>
      </w:pPr>
      <w:bookmarkStart w:id="130" w:name="AB"/>
      <w:r>
        <w:rPr>
          <w:rFonts w:cs="Arial"/>
          <w:b/>
          <w:bCs/>
          <w:i/>
          <w:iCs/>
          <w:color w:val="000000"/>
          <w:sz w:val="24"/>
          <w:szCs w:val="24"/>
        </w:rPr>
        <w:t xml:space="preserve">ab-, abs- </w:t>
      </w:r>
      <w:bookmarkEnd w:id="130"/>
      <w:r>
        <w:rPr>
          <w:rFonts w:cs="Arial"/>
          <w:color w:val="000000"/>
          <w:sz w:val="24"/>
          <w:szCs w:val="24"/>
        </w:rPr>
        <w:t xml:space="preserve">away from, off </w:t>
      </w:r>
    </w:p>
    <w:p w14:paraId="63ECCE8C" w14:textId="77777777" w:rsidR="003F6093" w:rsidRDefault="000A2B13">
      <w:pPr>
        <w:numPr>
          <w:ilvl w:val="1"/>
          <w:numId w:val="97"/>
        </w:numPr>
        <w:rPr>
          <w:rFonts w:cs="Arial"/>
          <w:color w:val="000000"/>
          <w:sz w:val="24"/>
          <w:szCs w:val="24"/>
        </w:rPr>
      </w:pPr>
      <w:r>
        <w:rPr>
          <w:rFonts w:cs="Arial"/>
          <w:b/>
          <w:bCs/>
          <w:color w:val="000000"/>
          <w:sz w:val="24"/>
          <w:szCs w:val="24"/>
        </w:rPr>
        <w:t>abrupt</w:t>
      </w:r>
      <w:r>
        <w:rPr>
          <w:rFonts w:cs="Arial"/>
          <w:color w:val="000000"/>
          <w:sz w:val="24"/>
          <w:szCs w:val="24"/>
        </w:rPr>
        <w:t xml:space="preserve"> (adjective): unexpected change </w:t>
      </w:r>
    </w:p>
    <w:p w14:paraId="0EBCCD3E" w14:textId="77777777" w:rsidR="003F6093" w:rsidRDefault="000A2B13">
      <w:pPr>
        <w:numPr>
          <w:ilvl w:val="2"/>
          <w:numId w:val="97"/>
        </w:numPr>
        <w:rPr>
          <w:rFonts w:cs="Arial"/>
          <w:color w:val="000000"/>
          <w:sz w:val="24"/>
          <w:szCs w:val="24"/>
        </w:rPr>
      </w:pPr>
      <w:r>
        <w:rPr>
          <w:rFonts w:cs="Arial"/>
          <w:color w:val="000000"/>
          <w:sz w:val="24"/>
          <w:szCs w:val="24"/>
        </w:rPr>
        <w:t xml:space="preserve">ab + </w:t>
      </w:r>
      <w:hyperlink r:id="rId850" w:anchor="rupt" w:history="1">
        <w:r>
          <w:rPr>
            <w:rStyle w:val="Hyperlink"/>
          </w:rPr>
          <w:t>rupt</w:t>
        </w:r>
      </w:hyperlink>
      <w:r>
        <w:rPr>
          <w:rFonts w:cs="Arial"/>
          <w:color w:val="000000"/>
          <w:sz w:val="24"/>
          <w:szCs w:val="24"/>
        </w:rPr>
        <w:t xml:space="preserve"> </w:t>
      </w:r>
    </w:p>
    <w:p w14:paraId="7C1A8B14" w14:textId="77777777" w:rsidR="003F6093" w:rsidRDefault="000A2B13">
      <w:pPr>
        <w:numPr>
          <w:ilvl w:val="1"/>
          <w:numId w:val="97"/>
        </w:numPr>
        <w:rPr>
          <w:rFonts w:cs="Arial"/>
          <w:color w:val="000000"/>
          <w:sz w:val="24"/>
          <w:szCs w:val="24"/>
        </w:rPr>
      </w:pPr>
      <w:r>
        <w:rPr>
          <w:rFonts w:cs="Arial"/>
          <w:b/>
          <w:bCs/>
          <w:color w:val="000000"/>
          <w:sz w:val="24"/>
          <w:szCs w:val="24"/>
        </w:rPr>
        <w:t>absolve</w:t>
      </w:r>
      <w:r>
        <w:rPr>
          <w:rFonts w:cs="Arial"/>
          <w:color w:val="000000"/>
          <w:sz w:val="24"/>
          <w:szCs w:val="24"/>
        </w:rPr>
        <w:t xml:space="preserve"> (verb): to be set free from one's actions or obligations </w:t>
      </w:r>
    </w:p>
    <w:p w14:paraId="21566A04" w14:textId="77777777" w:rsidR="003F6093" w:rsidRDefault="000A2B13">
      <w:pPr>
        <w:numPr>
          <w:ilvl w:val="2"/>
          <w:numId w:val="97"/>
        </w:numPr>
        <w:spacing w:after="280"/>
        <w:rPr>
          <w:rFonts w:cs="Arial"/>
          <w:color w:val="000000"/>
          <w:sz w:val="24"/>
          <w:szCs w:val="24"/>
        </w:rPr>
      </w:pPr>
      <w:r>
        <w:rPr>
          <w:rFonts w:cs="Arial"/>
          <w:color w:val="000000"/>
          <w:sz w:val="24"/>
          <w:szCs w:val="24"/>
        </w:rPr>
        <w:t xml:space="preserve">ab + </w:t>
      </w:r>
      <w:hyperlink r:id="rId851" w:anchor="solv" w:history="1">
        <w:r>
          <w:rPr>
            <w:rStyle w:val="Hyperlink"/>
          </w:rPr>
          <w:t>solve</w:t>
        </w:r>
      </w:hyperlink>
      <w:r>
        <w:rPr>
          <w:rFonts w:cs="Arial"/>
          <w:color w:val="000000"/>
          <w:sz w:val="24"/>
          <w:szCs w:val="24"/>
        </w:rPr>
        <w:t xml:space="preserve"> </w:t>
      </w:r>
    </w:p>
    <w:p w14:paraId="0B2DD6BA" w14:textId="77777777" w:rsidR="003F6093" w:rsidRDefault="000A2B13">
      <w:pPr>
        <w:numPr>
          <w:ilvl w:val="0"/>
          <w:numId w:val="445"/>
        </w:numPr>
        <w:rPr>
          <w:rFonts w:cs="Arial"/>
          <w:color w:val="000000"/>
          <w:sz w:val="24"/>
          <w:szCs w:val="24"/>
        </w:rPr>
      </w:pPr>
      <w:bookmarkStart w:id="131" w:name="ANTE"/>
      <w:r>
        <w:rPr>
          <w:rFonts w:cs="Arial"/>
          <w:b/>
          <w:bCs/>
          <w:i/>
          <w:iCs/>
          <w:color w:val="000000"/>
          <w:sz w:val="24"/>
          <w:szCs w:val="24"/>
        </w:rPr>
        <w:t xml:space="preserve">ante- </w:t>
      </w:r>
      <w:r>
        <w:rPr>
          <w:rFonts w:cs="Arial"/>
          <w:color w:val="000000"/>
          <w:sz w:val="24"/>
          <w:szCs w:val="24"/>
        </w:rPr>
        <w:t xml:space="preserve">before </w:t>
      </w:r>
    </w:p>
    <w:p w14:paraId="789344AE" w14:textId="77777777" w:rsidR="003F6093" w:rsidRDefault="000A2B13">
      <w:pPr>
        <w:numPr>
          <w:ilvl w:val="1"/>
          <w:numId w:val="445"/>
        </w:numPr>
        <w:rPr>
          <w:rFonts w:cs="Arial"/>
          <w:color w:val="000000"/>
          <w:sz w:val="24"/>
          <w:szCs w:val="24"/>
        </w:rPr>
      </w:pPr>
      <w:r>
        <w:rPr>
          <w:rFonts w:cs="Arial"/>
          <w:b/>
          <w:bCs/>
          <w:color w:val="000000"/>
          <w:sz w:val="24"/>
          <w:szCs w:val="24"/>
        </w:rPr>
        <w:t xml:space="preserve">anterior </w:t>
      </w:r>
      <w:r>
        <w:rPr>
          <w:rFonts w:cs="Arial"/>
          <w:color w:val="000000"/>
          <w:sz w:val="24"/>
          <w:szCs w:val="24"/>
        </w:rPr>
        <w:t xml:space="preserve">(adjective): before or near the front </w:t>
      </w:r>
    </w:p>
    <w:p w14:paraId="44BEC05F" w14:textId="77777777" w:rsidR="003F6093" w:rsidRDefault="000A2B13">
      <w:pPr>
        <w:numPr>
          <w:ilvl w:val="2"/>
          <w:numId w:val="445"/>
        </w:numPr>
        <w:spacing w:after="280"/>
        <w:rPr>
          <w:rFonts w:cs="Arial"/>
          <w:color w:val="000000"/>
          <w:sz w:val="24"/>
          <w:szCs w:val="24"/>
        </w:rPr>
      </w:pPr>
      <w:r>
        <w:rPr>
          <w:rFonts w:cs="Arial"/>
          <w:color w:val="000000"/>
          <w:sz w:val="24"/>
          <w:szCs w:val="24"/>
        </w:rPr>
        <w:t xml:space="preserve">ante + rior </w:t>
      </w:r>
    </w:p>
    <w:p w14:paraId="64E6CB69" w14:textId="77777777" w:rsidR="003F6093" w:rsidRDefault="000A2B13">
      <w:pPr>
        <w:numPr>
          <w:ilvl w:val="0"/>
          <w:numId w:val="461"/>
        </w:numPr>
        <w:rPr>
          <w:rFonts w:cs="Arial"/>
          <w:color w:val="000000"/>
          <w:sz w:val="24"/>
          <w:szCs w:val="24"/>
        </w:rPr>
      </w:pPr>
      <w:bookmarkStart w:id="132" w:name="ANTI"/>
      <w:bookmarkEnd w:id="131"/>
      <w:r>
        <w:rPr>
          <w:rFonts w:cs="Arial"/>
          <w:i/>
          <w:iCs/>
          <w:color w:val="000000"/>
          <w:sz w:val="24"/>
          <w:szCs w:val="24"/>
        </w:rPr>
        <w:t xml:space="preserve">anti- </w:t>
      </w:r>
      <w:bookmarkEnd w:id="132"/>
      <w:r>
        <w:rPr>
          <w:rFonts w:cs="Arial"/>
          <w:color w:val="000000"/>
          <w:sz w:val="24"/>
          <w:szCs w:val="24"/>
        </w:rPr>
        <w:t xml:space="preserve">against </w:t>
      </w:r>
    </w:p>
    <w:p w14:paraId="05165F41" w14:textId="77777777" w:rsidR="003F6093" w:rsidRDefault="000A2B13">
      <w:pPr>
        <w:numPr>
          <w:ilvl w:val="1"/>
          <w:numId w:val="461"/>
        </w:numPr>
        <w:rPr>
          <w:rFonts w:cs="Arial"/>
          <w:color w:val="000000"/>
          <w:sz w:val="24"/>
          <w:szCs w:val="24"/>
        </w:rPr>
      </w:pPr>
      <w:r>
        <w:rPr>
          <w:rFonts w:cs="Arial"/>
          <w:b/>
          <w:bCs/>
          <w:color w:val="000000"/>
          <w:sz w:val="24"/>
          <w:szCs w:val="24"/>
        </w:rPr>
        <w:t xml:space="preserve">antipathy </w:t>
      </w:r>
      <w:r>
        <w:rPr>
          <w:rFonts w:cs="Arial"/>
          <w:color w:val="000000"/>
          <w:sz w:val="24"/>
          <w:szCs w:val="24"/>
        </w:rPr>
        <w:t xml:space="preserve">(noun): dislike, opposite feeling </w:t>
      </w:r>
    </w:p>
    <w:p w14:paraId="4650E780" w14:textId="77777777" w:rsidR="003F6093" w:rsidRDefault="000A2B13">
      <w:pPr>
        <w:numPr>
          <w:ilvl w:val="2"/>
          <w:numId w:val="461"/>
        </w:numPr>
        <w:spacing w:after="280"/>
        <w:rPr>
          <w:rFonts w:cs="Arial"/>
          <w:color w:val="000000"/>
          <w:sz w:val="24"/>
          <w:szCs w:val="24"/>
        </w:rPr>
      </w:pPr>
      <w:r>
        <w:rPr>
          <w:rFonts w:cs="Arial"/>
          <w:color w:val="000000"/>
          <w:sz w:val="24"/>
          <w:szCs w:val="24"/>
        </w:rPr>
        <w:t xml:space="preserve">anti + </w:t>
      </w:r>
      <w:hyperlink r:id="rId852" w:anchor="path" w:history="1">
        <w:r>
          <w:rPr>
            <w:rStyle w:val="Hyperlink"/>
          </w:rPr>
          <w:t>path</w:t>
        </w:r>
      </w:hyperlink>
      <w:r>
        <w:rPr>
          <w:rFonts w:cs="Arial"/>
          <w:color w:val="000000"/>
          <w:sz w:val="24"/>
          <w:szCs w:val="24"/>
        </w:rPr>
        <w:t xml:space="preserve"> + </w:t>
      </w:r>
      <w:hyperlink r:id="rId853" w:anchor="YNOUN" w:history="1">
        <w:r>
          <w:rPr>
            <w:rStyle w:val="Hyperlink"/>
          </w:rPr>
          <w:t>y</w:t>
        </w:r>
      </w:hyperlink>
      <w:r>
        <w:rPr>
          <w:rFonts w:cs="Arial"/>
          <w:color w:val="000000"/>
          <w:sz w:val="24"/>
          <w:szCs w:val="24"/>
        </w:rPr>
        <w:t xml:space="preserve"> </w:t>
      </w:r>
    </w:p>
    <w:p w14:paraId="28CDFDC1" w14:textId="77777777" w:rsidR="003F6093" w:rsidRDefault="000A2B13">
      <w:pPr>
        <w:numPr>
          <w:ilvl w:val="0"/>
          <w:numId w:val="214"/>
        </w:numPr>
        <w:rPr>
          <w:rFonts w:cs="Arial"/>
          <w:color w:val="000000"/>
          <w:sz w:val="24"/>
          <w:szCs w:val="24"/>
        </w:rPr>
      </w:pPr>
      <w:bookmarkStart w:id="133" w:name="AUTO"/>
      <w:r>
        <w:rPr>
          <w:rFonts w:cs="Arial"/>
          <w:i/>
          <w:iCs/>
          <w:color w:val="000000"/>
          <w:sz w:val="24"/>
          <w:szCs w:val="24"/>
        </w:rPr>
        <w:t xml:space="preserve">auto- </w:t>
      </w:r>
      <w:bookmarkEnd w:id="133"/>
      <w:r>
        <w:rPr>
          <w:rFonts w:cs="Arial"/>
          <w:color w:val="000000"/>
          <w:sz w:val="24"/>
          <w:szCs w:val="24"/>
        </w:rPr>
        <w:t xml:space="preserve">self </w:t>
      </w:r>
    </w:p>
    <w:p w14:paraId="018CB04E" w14:textId="77777777" w:rsidR="003F6093" w:rsidRDefault="000A2B13">
      <w:pPr>
        <w:numPr>
          <w:ilvl w:val="1"/>
          <w:numId w:val="214"/>
        </w:numPr>
        <w:rPr>
          <w:rFonts w:cs="Arial"/>
          <w:color w:val="000000"/>
          <w:sz w:val="24"/>
          <w:szCs w:val="24"/>
        </w:rPr>
      </w:pPr>
      <w:r>
        <w:rPr>
          <w:rFonts w:cs="Arial"/>
          <w:b/>
          <w:bCs/>
          <w:color w:val="000000"/>
          <w:sz w:val="24"/>
          <w:szCs w:val="24"/>
        </w:rPr>
        <w:t xml:space="preserve">automotive </w:t>
      </w:r>
      <w:r>
        <w:rPr>
          <w:rFonts w:cs="Arial"/>
          <w:color w:val="000000"/>
          <w:sz w:val="24"/>
          <w:szCs w:val="24"/>
        </w:rPr>
        <w:t xml:space="preserve">(adjective): related to self-propelled machines </w:t>
      </w:r>
    </w:p>
    <w:p w14:paraId="0D5455FD" w14:textId="77777777" w:rsidR="003F6093" w:rsidRDefault="000A2B13">
      <w:pPr>
        <w:numPr>
          <w:ilvl w:val="2"/>
          <w:numId w:val="214"/>
        </w:numPr>
        <w:spacing w:after="280"/>
        <w:rPr>
          <w:rFonts w:cs="Arial"/>
          <w:color w:val="000000"/>
          <w:sz w:val="24"/>
          <w:szCs w:val="24"/>
        </w:rPr>
      </w:pPr>
      <w:r>
        <w:rPr>
          <w:rFonts w:cs="Arial"/>
          <w:color w:val="000000"/>
          <w:sz w:val="24"/>
          <w:szCs w:val="24"/>
        </w:rPr>
        <w:t xml:space="preserve">auto + </w:t>
      </w:r>
      <w:hyperlink r:id="rId854" w:anchor="mob" w:history="1">
        <w:r>
          <w:rPr>
            <w:rStyle w:val="Hyperlink"/>
          </w:rPr>
          <w:t>mot</w:t>
        </w:r>
      </w:hyperlink>
      <w:r>
        <w:rPr>
          <w:rFonts w:cs="Arial"/>
          <w:color w:val="000000"/>
          <w:sz w:val="24"/>
          <w:szCs w:val="24"/>
        </w:rPr>
        <w:t xml:space="preserve"> + </w:t>
      </w:r>
      <w:hyperlink r:id="rId855" w:anchor="IVEADJ" w:history="1">
        <w:r>
          <w:rPr>
            <w:rStyle w:val="Hyperlink"/>
          </w:rPr>
          <w:t>ive</w:t>
        </w:r>
      </w:hyperlink>
      <w:r>
        <w:rPr>
          <w:rFonts w:cs="Arial"/>
          <w:color w:val="000000"/>
          <w:sz w:val="24"/>
          <w:szCs w:val="24"/>
        </w:rPr>
        <w:t xml:space="preserve"> </w:t>
      </w:r>
    </w:p>
    <w:p w14:paraId="7773807B" w14:textId="77777777" w:rsidR="003F6093" w:rsidRDefault="000A2B13">
      <w:pPr>
        <w:rPr>
          <w:rFonts w:cs="Arial"/>
          <w:b/>
          <w:bCs/>
          <w:color w:val="000000"/>
          <w:sz w:val="24"/>
          <w:szCs w:val="24"/>
        </w:rPr>
      </w:pPr>
      <w:r>
        <w:rPr>
          <w:rFonts w:cs="Arial"/>
          <w:color w:val="000000"/>
          <w:sz w:val="24"/>
          <w:szCs w:val="24"/>
        </w:rPr>
        <w:br/>
        <w:t>B</w:t>
      </w:r>
      <w:r>
        <w:rPr>
          <w:rFonts w:cs="Arial"/>
          <w:b/>
          <w:bCs/>
          <w:color w:val="000000"/>
          <w:sz w:val="24"/>
          <w:szCs w:val="24"/>
        </w:rPr>
        <w:t xml:space="preserve"> </w:t>
      </w:r>
    </w:p>
    <w:p w14:paraId="2514F585" w14:textId="77777777" w:rsidR="003F6093" w:rsidRDefault="000A2B13">
      <w:pPr>
        <w:numPr>
          <w:ilvl w:val="0"/>
          <w:numId w:val="43"/>
        </w:numPr>
        <w:spacing w:before="280"/>
        <w:rPr>
          <w:rFonts w:cs="Arial"/>
          <w:color w:val="000000"/>
          <w:sz w:val="24"/>
          <w:szCs w:val="24"/>
        </w:rPr>
      </w:pPr>
      <w:bookmarkStart w:id="134" w:name="BI"/>
      <w:r>
        <w:rPr>
          <w:rFonts w:cs="Arial"/>
          <w:i/>
          <w:iCs/>
          <w:color w:val="000000"/>
          <w:sz w:val="24"/>
          <w:szCs w:val="24"/>
        </w:rPr>
        <w:t xml:space="preserve">bi- </w:t>
      </w:r>
      <w:bookmarkEnd w:id="134"/>
      <w:r>
        <w:rPr>
          <w:rFonts w:cs="Arial"/>
          <w:color w:val="000000"/>
          <w:sz w:val="24"/>
          <w:szCs w:val="24"/>
        </w:rPr>
        <w:t xml:space="preserve">two </w:t>
      </w:r>
    </w:p>
    <w:p w14:paraId="301BB0BB" w14:textId="77777777" w:rsidR="003F6093" w:rsidRDefault="000A2B13">
      <w:pPr>
        <w:numPr>
          <w:ilvl w:val="1"/>
          <w:numId w:val="43"/>
        </w:numPr>
        <w:rPr>
          <w:rFonts w:cs="Arial"/>
          <w:color w:val="000000"/>
          <w:sz w:val="24"/>
          <w:szCs w:val="24"/>
        </w:rPr>
      </w:pPr>
      <w:r>
        <w:rPr>
          <w:rFonts w:cs="Arial"/>
          <w:b/>
          <w:bCs/>
          <w:color w:val="000000"/>
          <w:sz w:val="24"/>
          <w:szCs w:val="24"/>
        </w:rPr>
        <w:t xml:space="preserve">biped </w:t>
      </w:r>
      <w:r>
        <w:rPr>
          <w:rFonts w:cs="Arial"/>
          <w:color w:val="000000"/>
          <w:sz w:val="24"/>
          <w:szCs w:val="24"/>
        </w:rPr>
        <w:t xml:space="preserve">(noun): a two-footed animal </w:t>
      </w:r>
    </w:p>
    <w:p w14:paraId="3157BF5D" w14:textId="77777777" w:rsidR="003F6093" w:rsidRDefault="000A2B13">
      <w:pPr>
        <w:numPr>
          <w:ilvl w:val="2"/>
          <w:numId w:val="43"/>
        </w:numPr>
        <w:rPr>
          <w:rFonts w:cs="Arial"/>
          <w:color w:val="000000"/>
          <w:sz w:val="24"/>
          <w:szCs w:val="24"/>
        </w:rPr>
      </w:pPr>
      <w:r>
        <w:rPr>
          <w:rFonts w:cs="Arial"/>
          <w:color w:val="000000"/>
          <w:sz w:val="24"/>
          <w:szCs w:val="24"/>
        </w:rPr>
        <w:t xml:space="preserve">bi + </w:t>
      </w:r>
      <w:hyperlink r:id="rId856" w:anchor="ped" w:history="1">
        <w:r>
          <w:rPr>
            <w:rStyle w:val="Hyperlink"/>
          </w:rPr>
          <w:t>ped</w:t>
        </w:r>
      </w:hyperlink>
      <w:r>
        <w:rPr>
          <w:rFonts w:cs="Arial"/>
          <w:color w:val="000000"/>
          <w:sz w:val="24"/>
          <w:szCs w:val="24"/>
        </w:rPr>
        <w:t xml:space="preserve"> </w:t>
      </w:r>
    </w:p>
    <w:p w14:paraId="0E552CED" w14:textId="77777777" w:rsidR="003F6093" w:rsidRDefault="000A2B13">
      <w:pPr>
        <w:numPr>
          <w:ilvl w:val="1"/>
          <w:numId w:val="43"/>
        </w:numPr>
        <w:spacing w:after="280"/>
        <w:rPr>
          <w:rFonts w:cs="Arial"/>
          <w:color w:val="000000"/>
          <w:sz w:val="24"/>
          <w:szCs w:val="24"/>
        </w:rPr>
      </w:pPr>
      <w:r>
        <w:rPr>
          <w:rFonts w:cs="Arial"/>
          <w:b/>
          <w:bCs/>
          <w:color w:val="000000"/>
          <w:sz w:val="24"/>
          <w:szCs w:val="24"/>
        </w:rPr>
        <w:t>biennial</w:t>
      </w:r>
      <w:r>
        <w:rPr>
          <w:rFonts w:cs="Arial"/>
          <w:color w:val="000000"/>
          <w:sz w:val="24"/>
          <w:szCs w:val="24"/>
        </w:rPr>
        <w:t xml:space="preserve"> (adjective): happening every two years bi + </w:t>
      </w:r>
      <w:hyperlink r:id="rId857" w:anchor="annu" w:history="1">
        <w:r>
          <w:rPr>
            <w:rStyle w:val="Hyperlink"/>
          </w:rPr>
          <w:t>enni</w:t>
        </w:r>
      </w:hyperlink>
      <w:r>
        <w:rPr>
          <w:rFonts w:cs="Arial"/>
          <w:color w:val="000000"/>
          <w:sz w:val="24"/>
          <w:szCs w:val="24"/>
        </w:rPr>
        <w:t xml:space="preserve"> + </w:t>
      </w:r>
      <w:hyperlink r:id="rId858" w:anchor="ALADJ" w:history="1">
        <w:r>
          <w:rPr>
            <w:rStyle w:val="Hyperlink"/>
          </w:rPr>
          <w:t>al</w:t>
        </w:r>
      </w:hyperlink>
      <w:r>
        <w:rPr>
          <w:rFonts w:cs="Arial"/>
          <w:color w:val="000000"/>
          <w:sz w:val="24"/>
          <w:szCs w:val="24"/>
        </w:rPr>
        <w:t xml:space="preserve"> </w:t>
      </w:r>
    </w:p>
    <w:p w14:paraId="74A94747" w14:textId="77777777" w:rsidR="003F6093" w:rsidRDefault="000A2B13">
      <w:pPr>
        <w:rPr>
          <w:rFonts w:cs="Arial"/>
          <w:b/>
          <w:bCs/>
          <w:color w:val="000000"/>
          <w:sz w:val="24"/>
          <w:szCs w:val="24"/>
        </w:rPr>
      </w:pPr>
      <w:r>
        <w:rPr>
          <w:rFonts w:cs="Arial"/>
          <w:color w:val="000000"/>
          <w:sz w:val="24"/>
          <w:szCs w:val="24"/>
        </w:rPr>
        <w:br/>
        <w:t>C</w:t>
      </w:r>
      <w:r>
        <w:rPr>
          <w:rFonts w:cs="Arial"/>
          <w:b/>
          <w:bCs/>
          <w:color w:val="000000"/>
          <w:sz w:val="24"/>
          <w:szCs w:val="24"/>
        </w:rPr>
        <w:t xml:space="preserve"> </w:t>
      </w:r>
    </w:p>
    <w:p w14:paraId="1D205E10" w14:textId="77777777" w:rsidR="003F6093" w:rsidRDefault="000A2B13">
      <w:pPr>
        <w:numPr>
          <w:ilvl w:val="0"/>
          <w:numId w:val="239"/>
        </w:numPr>
        <w:spacing w:before="280"/>
        <w:rPr>
          <w:rFonts w:cs="Arial"/>
          <w:color w:val="000000"/>
          <w:sz w:val="24"/>
          <w:szCs w:val="24"/>
        </w:rPr>
      </w:pPr>
      <w:bookmarkStart w:id="135" w:name="CAT"/>
      <w:r>
        <w:rPr>
          <w:rFonts w:cs="Arial"/>
          <w:i/>
          <w:iCs/>
          <w:color w:val="000000"/>
          <w:sz w:val="24"/>
          <w:szCs w:val="24"/>
        </w:rPr>
        <w:t xml:space="preserve">cat-, cata-, cath- </w:t>
      </w:r>
      <w:bookmarkEnd w:id="135"/>
      <w:r>
        <w:rPr>
          <w:rFonts w:cs="Arial"/>
          <w:color w:val="000000"/>
          <w:sz w:val="24"/>
          <w:szCs w:val="24"/>
        </w:rPr>
        <w:t xml:space="preserve">down, with </w:t>
      </w:r>
    </w:p>
    <w:p w14:paraId="7DC55B9C" w14:textId="77777777" w:rsidR="003F6093" w:rsidRDefault="000A2B13">
      <w:pPr>
        <w:numPr>
          <w:ilvl w:val="1"/>
          <w:numId w:val="239"/>
        </w:numPr>
        <w:rPr>
          <w:rFonts w:cs="Arial"/>
          <w:color w:val="000000"/>
          <w:sz w:val="24"/>
          <w:szCs w:val="24"/>
        </w:rPr>
      </w:pPr>
      <w:r>
        <w:rPr>
          <w:rFonts w:cs="Arial"/>
          <w:b/>
          <w:bCs/>
          <w:color w:val="000000"/>
          <w:sz w:val="24"/>
          <w:szCs w:val="24"/>
        </w:rPr>
        <w:t xml:space="preserve">category </w:t>
      </w:r>
      <w:r>
        <w:rPr>
          <w:rFonts w:cs="Arial"/>
          <w:color w:val="000000"/>
          <w:sz w:val="24"/>
          <w:szCs w:val="24"/>
        </w:rPr>
        <w:t xml:space="preserve">(noun): a class or set to which a thing belongs </w:t>
      </w:r>
    </w:p>
    <w:p w14:paraId="17585AAC" w14:textId="77777777" w:rsidR="003F6093" w:rsidRDefault="000A2B13">
      <w:pPr>
        <w:numPr>
          <w:ilvl w:val="2"/>
          <w:numId w:val="239"/>
        </w:numPr>
        <w:rPr>
          <w:rFonts w:cs="Arial"/>
          <w:color w:val="000000"/>
          <w:sz w:val="24"/>
          <w:szCs w:val="24"/>
        </w:rPr>
      </w:pPr>
      <w:r>
        <w:rPr>
          <w:rFonts w:cs="Arial"/>
          <w:color w:val="000000"/>
          <w:sz w:val="24"/>
          <w:szCs w:val="24"/>
        </w:rPr>
        <w:t xml:space="preserve">cate + </w:t>
      </w:r>
      <w:hyperlink r:id="rId859" w:anchor="gor" w:history="1">
        <w:r>
          <w:rPr>
            <w:rStyle w:val="Hyperlink"/>
          </w:rPr>
          <w:t>gor</w:t>
        </w:r>
      </w:hyperlink>
      <w:r>
        <w:rPr>
          <w:rFonts w:cs="Arial"/>
          <w:color w:val="000000"/>
          <w:sz w:val="24"/>
          <w:szCs w:val="24"/>
        </w:rPr>
        <w:t xml:space="preserve"> + </w:t>
      </w:r>
      <w:hyperlink r:id="rId860" w:anchor="YNOUN" w:history="1">
        <w:r>
          <w:rPr>
            <w:rStyle w:val="Hyperlink"/>
          </w:rPr>
          <w:t>y</w:t>
        </w:r>
      </w:hyperlink>
      <w:r>
        <w:rPr>
          <w:rFonts w:cs="Arial"/>
          <w:color w:val="000000"/>
          <w:sz w:val="24"/>
          <w:szCs w:val="24"/>
        </w:rPr>
        <w:t xml:space="preserve"> </w:t>
      </w:r>
    </w:p>
    <w:p w14:paraId="339B3AA6" w14:textId="77777777" w:rsidR="003F6093" w:rsidRDefault="000A2B13">
      <w:pPr>
        <w:numPr>
          <w:ilvl w:val="1"/>
          <w:numId w:val="239"/>
        </w:numPr>
        <w:rPr>
          <w:rFonts w:cs="Arial"/>
          <w:color w:val="000000"/>
          <w:sz w:val="24"/>
          <w:szCs w:val="24"/>
        </w:rPr>
      </w:pPr>
      <w:r>
        <w:rPr>
          <w:rFonts w:cs="Arial"/>
          <w:b/>
          <w:bCs/>
          <w:color w:val="000000"/>
          <w:sz w:val="24"/>
          <w:szCs w:val="24"/>
        </w:rPr>
        <w:t>catalogue</w:t>
      </w:r>
      <w:r>
        <w:rPr>
          <w:rFonts w:cs="Arial"/>
          <w:color w:val="000000"/>
          <w:sz w:val="24"/>
          <w:szCs w:val="24"/>
        </w:rPr>
        <w:t xml:space="preserve"> (noun): a book or pamphlet that lists and describes </w:t>
      </w:r>
    </w:p>
    <w:p w14:paraId="6525B4B0" w14:textId="77777777" w:rsidR="003F6093" w:rsidRDefault="000A2B13">
      <w:pPr>
        <w:numPr>
          <w:ilvl w:val="2"/>
          <w:numId w:val="239"/>
        </w:numPr>
        <w:rPr>
          <w:rFonts w:cs="Arial"/>
          <w:color w:val="000000"/>
          <w:sz w:val="24"/>
          <w:szCs w:val="24"/>
        </w:rPr>
      </w:pPr>
      <w:r>
        <w:rPr>
          <w:rFonts w:cs="Arial"/>
          <w:color w:val="000000"/>
          <w:sz w:val="24"/>
          <w:szCs w:val="24"/>
        </w:rPr>
        <w:t xml:space="preserve">cata + </w:t>
      </w:r>
      <w:hyperlink r:id="rId861" w:anchor="log" w:history="1">
        <w:r>
          <w:rPr>
            <w:rStyle w:val="Hyperlink"/>
          </w:rPr>
          <w:t>log</w:t>
        </w:r>
      </w:hyperlink>
      <w:r>
        <w:rPr>
          <w:rFonts w:cs="Arial"/>
          <w:color w:val="000000"/>
          <w:sz w:val="24"/>
          <w:szCs w:val="24"/>
        </w:rPr>
        <w:t xml:space="preserve"> + ue </w:t>
      </w:r>
    </w:p>
    <w:p w14:paraId="7291C197" w14:textId="77777777" w:rsidR="003F6093" w:rsidRDefault="000A2B13">
      <w:pPr>
        <w:numPr>
          <w:ilvl w:val="1"/>
          <w:numId w:val="239"/>
        </w:numPr>
        <w:spacing w:after="280"/>
        <w:rPr>
          <w:rFonts w:cs="Arial"/>
          <w:color w:val="000000"/>
          <w:sz w:val="24"/>
          <w:szCs w:val="24"/>
        </w:rPr>
      </w:pPr>
      <w:r>
        <w:rPr>
          <w:rFonts w:cs="Arial"/>
          <w:b/>
          <w:bCs/>
          <w:color w:val="000000"/>
          <w:sz w:val="24"/>
          <w:szCs w:val="24"/>
        </w:rPr>
        <w:t>catheter</w:t>
      </w:r>
      <w:r>
        <w:rPr>
          <w:rFonts w:cs="Arial"/>
          <w:color w:val="000000"/>
          <w:sz w:val="24"/>
          <w:szCs w:val="24"/>
        </w:rPr>
        <w:t xml:space="preserve"> (noun): a medical device used to transfer fluids cath +eter </w:t>
      </w:r>
    </w:p>
    <w:p w14:paraId="5CBCAF25" w14:textId="77777777" w:rsidR="003F6093" w:rsidRDefault="000A2B13">
      <w:pPr>
        <w:numPr>
          <w:ilvl w:val="0"/>
          <w:numId w:val="343"/>
        </w:numPr>
        <w:rPr>
          <w:rFonts w:cs="Arial"/>
          <w:color w:val="000000"/>
          <w:sz w:val="24"/>
          <w:szCs w:val="24"/>
        </w:rPr>
      </w:pPr>
      <w:bookmarkStart w:id="136" w:name="CIRCUM"/>
      <w:r>
        <w:rPr>
          <w:rFonts w:cs="Arial"/>
          <w:i/>
          <w:iCs/>
          <w:color w:val="000000"/>
          <w:sz w:val="24"/>
          <w:szCs w:val="24"/>
        </w:rPr>
        <w:t xml:space="preserve">circum- </w:t>
      </w:r>
      <w:bookmarkEnd w:id="136"/>
      <w:r>
        <w:rPr>
          <w:rFonts w:cs="Arial"/>
          <w:color w:val="000000"/>
          <w:sz w:val="24"/>
          <w:szCs w:val="24"/>
        </w:rPr>
        <w:t xml:space="preserve">around </w:t>
      </w:r>
    </w:p>
    <w:p w14:paraId="4D9810DB" w14:textId="77777777" w:rsidR="003F6093" w:rsidRDefault="000A2B13">
      <w:pPr>
        <w:numPr>
          <w:ilvl w:val="1"/>
          <w:numId w:val="343"/>
        </w:numPr>
        <w:rPr>
          <w:rFonts w:cs="Arial"/>
          <w:color w:val="000000"/>
          <w:sz w:val="24"/>
          <w:szCs w:val="24"/>
        </w:rPr>
      </w:pPr>
      <w:r>
        <w:rPr>
          <w:rFonts w:cs="Arial"/>
          <w:b/>
          <w:bCs/>
          <w:color w:val="000000"/>
          <w:sz w:val="24"/>
          <w:szCs w:val="24"/>
        </w:rPr>
        <w:t xml:space="preserve">circumvent </w:t>
      </w:r>
      <w:r>
        <w:rPr>
          <w:rFonts w:cs="Arial"/>
          <w:color w:val="000000"/>
          <w:sz w:val="24"/>
          <w:szCs w:val="24"/>
        </w:rPr>
        <w:t xml:space="preserve">(verb): to manage to get around a situation </w:t>
      </w:r>
    </w:p>
    <w:p w14:paraId="5DCB8968" w14:textId="77777777" w:rsidR="003F6093" w:rsidRDefault="000A2B13">
      <w:pPr>
        <w:numPr>
          <w:ilvl w:val="2"/>
          <w:numId w:val="343"/>
        </w:numPr>
        <w:spacing w:after="280"/>
        <w:rPr>
          <w:rFonts w:cs="Arial"/>
          <w:color w:val="000000"/>
          <w:sz w:val="24"/>
          <w:szCs w:val="24"/>
        </w:rPr>
      </w:pPr>
      <w:r>
        <w:rPr>
          <w:rFonts w:cs="Arial"/>
          <w:color w:val="000000"/>
          <w:sz w:val="24"/>
          <w:szCs w:val="24"/>
        </w:rPr>
        <w:t xml:space="preserve">circum + </w:t>
      </w:r>
      <w:hyperlink r:id="rId862" w:anchor="ven" w:history="1">
        <w:r>
          <w:rPr>
            <w:rStyle w:val="Hyperlink"/>
          </w:rPr>
          <w:t>vent</w:t>
        </w:r>
      </w:hyperlink>
      <w:r>
        <w:rPr>
          <w:rFonts w:cs="Arial"/>
          <w:color w:val="000000"/>
          <w:sz w:val="24"/>
          <w:szCs w:val="24"/>
        </w:rPr>
        <w:t xml:space="preserve"> </w:t>
      </w:r>
    </w:p>
    <w:p w14:paraId="6463518A" w14:textId="77777777" w:rsidR="003F6093" w:rsidRDefault="000A2B13">
      <w:pPr>
        <w:numPr>
          <w:ilvl w:val="0"/>
          <w:numId w:val="477"/>
        </w:numPr>
        <w:rPr>
          <w:rFonts w:cs="Arial"/>
          <w:color w:val="000000"/>
          <w:sz w:val="24"/>
          <w:szCs w:val="24"/>
        </w:rPr>
      </w:pPr>
      <w:bookmarkStart w:id="137" w:name="CO"/>
      <w:r>
        <w:rPr>
          <w:rFonts w:cs="Arial"/>
          <w:i/>
          <w:iCs/>
          <w:color w:val="000000"/>
          <w:sz w:val="24"/>
          <w:szCs w:val="24"/>
        </w:rPr>
        <w:t xml:space="preserve">co-, cog-, col-, com-, con-, cor </w:t>
      </w:r>
      <w:bookmarkEnd w:id="137"/>
      <w:r>
        <w:rPr>
          <w:rFonts w:cs="Arial"/>
          <w:color w:val="000000"/>
          <w:sz w:val="24"/>
          <w:szCs w:val="24"/>
        </w:rPr>
        <w:t xml:space="preserve">together, with </w:t>
      </w:r>
    </w:p>
    <w:p w14:paraId="513C1783" w14:textId="77777777" w:rsidR="003F6093" w:rsidRDefault="000A2B13">
      <w:pPr>
        <w:numPr>
          <w:ilvl w:val="1"/>
          <w:numId w:val="477"/>
        </w:numPr>
        <w:rPr>
          <w:rFonts w:cs="Arial"/>
          <w:color w:val="000000"/>
          <w:sz w:val="24"/>
          <w:szCs w:val="24"/>
        </w:rPr>
      </w:pPr>
      <w:r>
        <w:rPr>
          <w:rFonts w:cs="Arial"/>
          <w:b/>
          <w:bCs/>
          <w:color w:val="000000"/>
          <w:sz w:val="24"/>
          <w:szCs w:val="24"/>
        </w:rPr>
        <w:t>cohesiveness</w:t>
      </w:r>
      <w:r>
        <w:rPr>
          <w:rFonts w:cs="Arial"/>
          <w:color w:val="000000"/>
          <w:sz w:val="24"/>
          <w:szCs w:val="24"/>
        </w:rPr>
        <w:t xml:space="preserve"> (noun): the ability to stick together </w:t>
      </w:r>
    </w:p>
    <w:p w14:paraId="095EEA83" w14:textId="77777777" w:rsidR="003F6093" w:rsidRDefault="000A2B13">
      <w:pPr>
        <w:numPr>
          <w:ilvl w:val="2"/>
          <w:numId w:val="477"/>
        </w:numPr>
        <w:rPr>
          <w:rFonts w:cs="Arial"/>
          <w:color w:val="000000"/>
          <w:sz w:val="24"/>
          <w:szCs w:val="24"/>
        </w:rPr>
      </w:pPr>
      <w:r>
        <w:rPr>
          <w:rFonts w:cs="Arial"/>
          <w:color w:val="000000"/>
          <w:sz w:val="24"/>
          <w:szCs w:val="24"/>
        </w:rPr>
        <w:t xml:space="preserve">co + </w:t>
      </w:r>
      <w:hyperlink r:id="rId863" w:anchor="her" w:history="1">
        <w:r>
          <w:rPr>
            <w:rStyle w:val="Hyperlink"/>
          </w:rPr>
          <w:t>hes</w:t>
        </w:r>
      </w:hyperlink>
      <w:r>
        <w:rPr>
          <w:rFonts w:cs="Arial"/>
          <w:color w:val="000000"/>
          <w:sz w:val="24"/>
          <w:szCs w:val="24"/>
        </w:rPr>
        <w:t xml:space="preserve"> + </w:t>
      </w:r>
      <w:hyperlink r:id="rId864" w:anchor="IVEADJ" w:history="1">
        <w:r>
          <w:rPr>
            <w:rStyle w:val="Hyperlink"/>
          </w:rPr>
          <w:t>ive</w:t>
        </w:r>
      </w:hyperlink>
      <w:r>
        <w:rPr>
          <w:rFonts w:cs="Arial"/>
          <w:color w:val="000000"/>
          <w:sz w:val="24"/>
          <w:szCs w:val="24"/>
        </w:rPr>
        <w:t xml:space="preserve"> + </w:t>
      </w:r>
      <w:hyperlink r:id="rId865" w:anchor="NESSNOUN" w:history="1">
        <w:r>
          <w:rPr>
            <w:rStyle w:val="Hyperlink"/>
          </w:rPr>
          <w:t>ness</w:t>
        </w:r>
      </w:hyperlink>
      <w:r>
        <w:rPr>
          <w:rFonts w:cs="Arial"/>
          <w:color w:val="000000"/>
          <w:sz w:val="24"/>
          <w:szCs w:val="24"/>
        </w:rPr>
        <w:t xml:space="preserve"> </w:t>
      </w:r>
    </w:p>
    <w:p w14:paraId="195768FA" w14:textId="77777777" w:rsidR="003F6093" w:rsidRDefault="000A2B13">
      <w:pPr>
        <w:numPr>
          <w:ilvl w:val="1"/>
          <w:numId w:val="477"/>
        </w:numPr>
        <w:rPr>
          <w:rFonts w:cs="Arial"/>
          <w:color w:val="000000"/>
          <w:sz w:val="24"/>
          <w:szCs w:val="24"/>
        </w:rPr>
      </w:pPr>
      <w:r>
        <w:rPr>
          <w:rFonts w:cs="Arial"/>
          <w:b/>
          <w:bCs/>
          <w:color w:val="000000"/>
          <w:sz w:val="24"/>
          <w:szCs w:val="24"/>
        </w:rPr>
        <w:t>cognate</w:t>
      </w:r>
      <w:r>
        <w:rPr>
          <w:rFonts w:cs="Arial"/>
          <w:color w:val="000000"/>
          <w:sz w:val="24"/>
          <w:szCs w:val="24"/>
        </w:rPr>
        <w:t xml:space="preserve"> (adjective): related, similar in nature </w:t>
      </w:r>
    </w:p>
    <w:p w14:paraId="4962F9F0" w14:textId="77777777" w:rsidR="003F6093" w:rsidRDefault="000A2B13">
      <w:pPr>
        <w:numPr>
          <w:ilvl w:val="2"/>
          <w:numId w:val="477"/>
        </w:numPr>
        <w:rPr>
          <w:rFonts w:cs="Arial"/>
          <w:color w:val="000000"/>
          <w:sz w:val="24"/>
          <w:szCs w:val="24"/>
        </w:rPr>
      </w:pPr>
      <w:r>
        <w:rPr>
          <w:rFonts w:cs="Arial"/>
          <w:color w:val="000000"/>
          <w:sz w:val="24"/>
          <w:szCs w:val="24"/>
        </w:rPr>
        <w:t xml:space="preserve">cog + </w:t>
      </w:r>
      <w:hyperlink r:id="rId866" w:anchor="nasc" w:history="1">
        <w:r>
          <w:rPr>
            <w:rStyle w:val="Hyperlink"/>
          </w:rPr>
          <w:t>nate</w:t>
        </w:r>
      </w:hyperlink>
      <w:r>
        <w:rPr>
          <w:rFonts w:cs="Arial"/>
          <w:color w:val="000000"/>
          <w:sz w:val="24"/>
          <w:szCs w:val="24"/>
        </w:rPr>
        <w:t xml:space="preserve"> </w:t>
      </w:r>
    </w:p>
    <w:p w14:paraId="751B5216" w14:textId="77777777" w:rsidR="003F6093" w:rsidRDefault="000A2B13">
      <w:pPr>
        <w:numPr>
          <w:ilvl w:val="1"/>
          <w:numId w:val="477"/>
        </w:numPr>
        <w:rPr>
          <w:rFonts w:cs="Arial"/>
          <w:color w:val="000000"/>
          <w:sz w:val="24"/>
          <w:szCs w:val="24"/>
        </w:rPr>
      </w:pPr>
      <w:r>
        <w:rPr>
          <w:rFonts w:cs="Arial"/>
          <w:b/>
          <w:bCs/>
          <w:color w:val="000000"/>
          <w:sz w:val="24"/>
          <w:szCs w:val="24"/>
        </w:rPr>
        <w:t>collaborate</w:t>
      </w:r>
      <w:r>
        <w:rPr>
          <w:rFonts w:cs="Arial"/>
          <w:color w:val="000000"/>
          <w:sz w:val="24"/>
          <w:szCs w:val="24"/>
        </w:rPr>
        <w:t xml:space="preserve"> (verb): to work together </w:t>
      </w:r>
    </w:p>
    <w:p w14:paraId="34291765" w14:textId="77777777" w:rsidR="003F6093" w:rsidRDefault="000A2B13">
      <w:pPr>
        <w:numPr>
          <w:ilvl w:val="2"/>
          <w:numId w:val="477"/>
        </w:numPr>
        <w:rPr>
          <w:rFonts w:cs="Arial"/>
          <w:color w:val="000000"/>
          <w:sz w:val="24"/>
          <w:szCs w:val="24"/>
        </w:rPr>
      </w:pPr>
      <w:r>
        <w:rPr>
          <w:rFonts w:cs="Arial"/>
          <w:color w:val="000000"/>
          <w:sz w:val="24"/>
          <w:szCs w:val="24"/>
        </w:rPr>
        <w:t xml:space="preserve">col + lab + </w:t>
      </w:r>
      <w:hyperlink r:id="rId867" w:anchor="ORNOUN" w:history="1">
        <w:r>
          <w:rPr>
            <w:rStyle w:val="Hyperlink"/>
          </w:rPr>
          <w:t>or</w:t>
        </w:r>
      </w:hyperlink>
      <w:r>
        <w:rPr>
          <w:rFonts w:cs="Arial"/>
          <w:color w:val="000000"/>
          <w:sz w:val="24"/>
          <w:szCs w:val="24"/>
        </w:rPr>
        <w:t xml:space="preserve"> + </w:t>
      </w:r>
      <w:hyperlink r:id="rId868" w:anchor="ATEVERB" w:history="1">
        <w:r>
          <w:rPr>
            <w:rStyle w:val="Hyperlink"/>
          </w:rPr>
          <w:t>ate</w:t>
        </w:r>
      </w:hyperlink>
      <w:r>
        <w:rPr>
          <w:rFonts w:cs="Arial"/>
          <w:color w:val="000000"/>
          <w:sz w:val="24"/>
          <w:szCs w:val="24"/>
        </w:rPr>
        <w:t xml:space="preserve"> </w:t>
      </w:r>
    </w:p>
    <w:p w14:paraId="27734BD8" w14:textId="77777777" w:rsidR="003F6093" w:rsidRDefault="000A2B13">
      <w:pPr>
        <w:numPr>
          <w:ilvl w:val="1"/>
          <w:numId w:val="477"/>
        </w:numPr>
        <w:rPr>
          <w:rFonts w:cs="Arial"/>
          <w:color w:val="000000"/>
          <w:sz w:val="24"/>
          <w:szCs w:val="24"/>
        </w:rPr>
      </w:pPr>
      <w:r>
        <w:rPr>
          <w:rFonts w:cs="Arial"/>
          <w:b/>
          <w:bCs/>
          <w:color w:val="000000"/>
          <w:sz w:val="24"/>
          <w:szCs w:val="24"/>
        </w:rPr>
        <w:t>commitment</w:t>
      </w:r>
      <w:r>
        <w:rPr>
          <w:rFonts w:cs="Arial"/>
          <w:color w:val="000000"/>
          <w:sz w:val="24"/>
          <w:szCs w:val="24"/>
        </w:rPr>
        <w:t xml:space="preserve"> (noun): to entrust, to put into a place </w:t>
      </w:r>
    </w:p>
    <w:p w14:paraId="0D316242" w14:textId="77777777" w:rsidR="003F6093" w:rsidRDefault="000A2B13">
      <w:pPr>
        <w:numPr>
          <w:ilvl w:val="2"/>
          <w:numId w:val="477"/>
        </w:numPr>
        <w:rPr>
          <w:rFonts w:cs="Arial"/>
          <w:color w:val="000000"/>
          <w:sz w:val="24"/>
          <w:szCs w:val="24"/>
        </w:rPr>
      </w:pPr>
      <w:r>
        <w:rPr>
          <w:rFonts w:cs="Arial"/>
          <w:color w:val="000000"/>
          <w:sz w:val="24"/>
          <w:szCs w:val="24"/>
        </w:rPr>
        <w:t xml:space="preserve">com + </w:t>
      </w:r>
      <w:hyperlink r:id="rId869" w:anchor="mit" w:history="1">
        <w:r>
          <w:rPr>
            <w:rStyle w:val="Hyperlink"/>
          </w:rPr>
          <w:t>mit</w:t>
        </w:r>
      </w:hyperlink>
      <w:r>
        <w:rPr>
          <w:rFonts w:cs="Arial"/>
          <w:color w:val="000000"/>
          <w:sz w:val="24"/>
          <w:szCs w:val="24"/>
        </w:rPr>
        <w:t xml:space="preserve"> + </w:t>
      </w:r>
      <w:hyperlink r:id="rId870" w:anchor="MENTNOUN" w:history="1">
        <w:r>
          <w:rPr>
            <w:rStyle w:val="Hyperlink"/>
          </w:rPr>
          <w:t>ment</w:t>
        </w:r>
      </w:hyperlink>
      <w:r>
        <w:rPr>
          <w:rFonts w:cs="Arial"/>
          <w:color w:val="000000"/>
          <w:sz w:val="24"/>
          <w:szCs w:val="24"/>
        </w:rPr>
        <w:t xml:space="preserve"> </w:t>
      </w:r>
    </w:p>
    <w:p w14:paraId="3A9327B6" w14:textId="77777777" w:rsidR="003F6093" w:rsidRDefault="000A2B13">
      <w:pPr>
        <w:numPr>
          <w:ilvl w:val="1"/>
          <w:numId w:val="477"/>
        </w:numPr>
        <w:rPr>
          <w:rFonts w:cs="Arial"/>
          <w:color w:val="000000"/>
          <w:sz w:val="24"/>
          <w:szCs w:val="24"/>
        </w:rPr>
      </w:pPr>
      <w:r>
        <w:rPr>
          <w:rFonts w:cs="Arial"/>
          <w:b/>
          <w:bCs/>
          <w:color w:val="000000"/>
          <w:sz w:val="24"/>
          <w:szCs w:val="24"/>
        </w:rPr>
        <w:t>convenient</w:t>
      </w:r>
      <w:r>
        <w:rPr>
          <w:rFonts w:cs="Arial"/>
          <w:color w:val="000000"/>
          <w:sz w:val="24"/>
          <w:szCs w:val="24"/>
        </w:rPr>
        <w:t xml:space="preserve"> (adjective): handy, nearby </w:t>
      </w:r>
    </w:p>
    <w:p w14:paraId="3A6751A0" w14:textId="77777777" w:rsidR="003F6093" w:rsidRDefault="000A2B13">
      <w:pPr>
        <w:numPr>
          <w:ilvl w:val="2"/>
          <w:numId w:val="477"/>
        </w:numPr>
        <w:rPr>
          <w:rFonts w:cs="Arial"/>
          <w:color w:val="000000"/>
          <w:sz w:val="24"/>
          <w:szCs w:val="24"/>
        </w:rPr>
      </w:pPr>
      <w:r>
        <w:rPr>
          <w:rFonts w:cs="Arial"/>
          <w:color w:val="000000"/>
          <w:sz w:val="24"/>
          <w:szCs w:val="24"/>
        </w:rPr>
        <w:t xml:space="preserve">con + </w:t>
      </w:r>
      <w:hyperlink r:id="rId871" w:anchor="ven" w:history="1">
        <w:r>
          <w:rPr>
            <w:rStyle w:val="Hyperlink"/>
          </w:rPr>
          <w:t>ven</w:t>
        </w:r>
      </w:hyperlink>
      <w:r>
        <w:rPr>
          <w:rFonts w:cs="Arial"/>
          <w:color w:val="000000"/>
          <w:sz w:val="24"/>
          <w:szCs w:val="24"/>
        </w:rPr>
        <w:t xml:space="preserve">i + </w:t>
      </w:r>
      <w:hyperlink r:id="rId872" w:anchor="ANTADJ" w:history="1">
        <w:r>
          <w:rPr>
            <w:rStyle w:val="Hyperlink"/>
          </w:rPr>
          <w:t>ent</w:t>
        </w:r>
      </w:hyperlink>
      <w:r>
        <w:rPr>
          <w:rFonts w:cs="Arial"/>
          <w:color w:val="000000"/>
          <w:sz w:val="24"/>
          <w:szCs w:val="24"/>
        </w:rPr>
        <w:t xml:space="preserve"> </w:t>
      </w:r>
    </w:p>
    <w:p w14:paraId="28B33F2B" w14:textId="77777777" w:rsidR="003F6093" w:rsidRDefault="000A2B13">
      <w:pPr>
        <w:numPr>
          <w:ilvl w:val="1"/>
          <w:numId w:val="477"/>
        </w:numPr>
        <w:rPr>
          <w:rFonts w:cs="Arial"/>
          <w:color w:val="000000"/>
          <w:sz w:val="24"/>
          <w:szCs w:val="24"/>
        </w:rPr>
      </w:pPr>
      <w:r>
        <w:rPr>
          <w:rFonts w:cs="Arial"/>
          <w:b/>
          <w:bCs/>
          <w:color w:val="000000"/>
          <w:sz w:val="24"/>
          <w:szCs w:val="24"/>
        </w:rPr>
        <w:t>correct</w:t>
      </w:r>
      <w:r>
        <w:rPr>
          <w:rFonts w:cs="Arial"/>
          <w:color w:val="000000"/>
          <w:sz w:val="24"/>
          <w:szCs w:val="24"/>
        </w:rPr>
        <w:t xml:space="preserve"> (verb): to set right, to be right </w:t>
      </w:r>
    </w:p>
    <w:p w14:paraId="7F8B1881" w14:textId="77777777" w:rsidR="003F6093" w:rsidRDefault="000A2B13">
      <w:pPr>
        <w:numPr>
          <w:ilvl w:val="2"/>
          <w:numId w:val="477"/>
        </w:numPr>
        <w:spacing w:after="280"/>
        <w:rPr>
          <w:rFonts w:cs="Arial"/>
          <w:color w:val="000000"/>
          <w:sz w:val="24"/>
          <w:szCs w:val="24"/>
        </w:rPr>
      </w:pPr>
      <w:r>
        <w:rPr>
          <w:rFonts w:cs="Arial"/>
          <w:color w:val="000000"/>
          <w:sz w:val="24"/>
          <w:szCs w:val="24"/>
        </w:rPr>
        <w:t xml:space="preserve">cor + rect </w:t>
      </w:r>
    </w:p>
    <w:p w14:paraId="1637FC6F" w14:textId="77777777" w:rsidR="003F6093" w:rsidRDefault="000A2B13">
      <w:pPr>
        <w:numPr>
          <w:ilvl w:val="0"/>
          <w:numId w:val="156"/>
        </w:numPr>
        <w:rPr>
          <w:rFonts w:cs="Arial"/>
          <w:color w:val="000000"/>
          <w:sz w:val="24"/>
          <w:szCs w:val="24"/>
        </w:rPr>
      </w:pPr>
      <w:bookmarkStart w:id="138" w:name="CONTRA"/>
      <w:r>
        <w:rPr>
          <w:rFonts w:cs="Arial"/>
          <w:i/>
          <w:iCs/>
          <w:color w:val="000000"/>
          <w:sz w:val="24"/>
          <w:szCs w:val="24"/>
        </w:rPr>
        <w:t xml:space="preserve">contra- </w:t>
      </w:r>
      <w:bookmarkEnd w:id="138"/>
      <w:r>
        <w:rPr>
          <w:rFonts w:cs="Arial"/>
          <w:color w:val="000000"/>
          <w:sz w:val="24"/>
          <w:szCs w:val="24"/>
        </w:rPr>
        <w:t xml:space="preserve">against, opposite </w:t>
      </w:r>
    </w:p>
    <w:p w14:paraId="7CDBF3A1" w14:textId="77777777" w:rsidR="003F6093" w:rsidRDefault="000A2B13">
      <w:pPr>
        <w:numPr>
          <w:ilvl w:val="1"/>
          <w:numId w:val="156"/>
        </w:numPr>
        <w:rPr>
          <w:rFonts w:cs="Arial"/>
          <w:color w:val="000000"/>
          <w:sz w:val="24"/>
          <w:szCs w:val="24"/>
        </w:rPr>
      </w:pPr>
      <w:r>
        <w:rPr>
          <w:rFonts w:cs="Arial"/>
          <w:b/>
          <w:bCs/>
          <w:color w:val="000000"/>
          <w:sz w:val="24"/>
          <w:szCs w:val="24"/>
        </w:rPr>
        <w:t xml:space="preserve">contradict </w:t>
      </w:r>
      <w:r>
        <w:rPr>
          <w:rFonts w:cs="Arial"/>
          <w:color w:val="000000"/>
          <w:sz w:val="24"/>
          <w:szCs w:val="24"/>
        </w:rPr>
        <w:t xml:space="preserve">(verb) to state the opposite </w:t>
      </w:r>
    </w:p>
    <w:p w14:paraId="1D1E685E" w14:textId="77777777" w:rsidR="003F6093" w:rsidRDefault="000A2B13">
      <w:pPr>
        <w:numPr>
          <w:ilvl w:val="2"/>
          <w:numId w:val="156"/>
        </w:numPr>
        <w:spacing w:after="280"/>
        <w:rPr>
          <w:rFonts w:cs="Arial"/>
          <w:color w:val="000000"/>
          <w:sz w:val="24"/>
          <w:szCs w:val="24"/>
        </w:rPr>
      </w:pPr>
      <w:r>
        <w:rPr>
          <w:rFonts w:cs="Arial"/>
          <w:color w:val="000000"/>
          <w:sz w:val="24"/>
          <w:szCs w:val="24"/>
        </w:rPr>
        <w:t xml:space="preserve">contra + </w:t>
      </w:r>
      <w:hyperlink r:id="rId873" w:anchor="dic" w:history="1">
        <w:r>
          <w:rPr>
            <w:rStyle w:val="Hyperlink"/>
          </w:rPr>
          <w:t>dict</w:t>
        </w:r>
      </w:hyperlink>
      <w:r>
        <w:rPr>
          <w:rFonts w:cs="Arial"/>
          <w:color w:val="000000"/>
          <w:sz w:val="24"/>
          <w:szCs w:val="24"/>
        </w:rPr>
        <w:t xml:space="preserve"> </w:t>
      </w:r>
    </w:p>
    <w:p w14:paraId="3296A1CF" w14:textId="77777777" w:rsidR="003F6093" w:rsidRDefault="000A2B13">
      <w:pPr>
        <w:rPr>
          <w:rFonts w:cs="Arial"/>
          <w:color w:val="000000"/>
          <w:sz w:val="24"/>
          <w:szCs w:val="24"/>
        </w:rPr>
      </w:pPr>
      <w:r>
        <w:rPr>
          <w:rFonts w:cs="Arial"/>
          <w:color w:val="000000"/>
          <w:sz w:val="24"/>
          <w:szCs w:val="24"/>
        </w:rPr>
        <w:br/>
        <w:t>D</w:t>
      </w:r>
    </w:p>
    <w:p w14:paraId="57CA5CDC" w14:textId="77777777" w:rsidR="003F6093" w:rsidRDefault="000A2B13">
      <w:pPr>
        <w:numPr>
          <w:ilvl w:val="0"/>
          <w:numId w:val="250"/>
        </w:numPr>
        <w:spacing w:before="280"/>
        <w:rPr>
          <w:rFonts w:cs="Arial"/>
          <w:color w:val="000000"/>
          <w:sz w:val="24"/>
          <w:szCs w:val="24"/>
        </w:rPr>
      </w:pPr>
      <w:bookmarkStart w:id="139" w:name="DE"/>
      <w:r>
        <w:rPr>
          <w:rFonts w:cs="Arial"/>
          <w:i/>
          <w:iCs/>
          <w:color w:val="000000"/>
          <w:sz w:val="24"/>
          <w:szCs w:val="24"/>
        </w:rPr>
        <w:t xml:space="preserve">de- </w:t>
      </w:r>
      <w:bookmarkEnd w:id="139"/>
      <w:r>
        <w:rPr>
          <w:rFonts w:cs="Arial"/>
          <w:color w:val="000000"/>
          <w:sz w:val="24"/>
          <w:szCs w:val="24"/>
        </w:rPr>
        <w:t xml:space="preserve">to do the opposite, to take away from </w:t>
      </w:r>
    </w:p>
    <w:p w14:paraId="09595BE3" w14:textId="77777777" w:rsidR="003F6093" w:rsidRDefault="000A2B13">
      <w:pPr>
        <w:numPr>
          <w:ilvl w:val="1"/>
          <w:numId w:val="250"/>
        </w:numPr>
        <w:rPr>
          <w:rFonts w:cs="Arial"/>
          <w:color w:val="000000"/>
          <w:sz w:val="24"/>
          <w:szCs w:val="24"/>
        </w:rPr>
      </w:pPr>
      <w:r>
        <w:rPr>
          <w:rFonts w:cs="Arial"/>
          <w:b/>
          <w:bCs/>
          <w:color w:val="000000"/>
          <w:sz w:val="24"/>
          <w:szCs w:val="24"/>
        </w:rPr>
        <w:t xml:space="preserve">decrease </w:t>
      </w:r>
      <w:r>
        <w:rPr>
          <w:rFonts w:cs="Arial"/>
          <w:color w:val="000000"/>
          <w:sz w:val="24"/>
          <w:szCs w:val="24"/>
        </w:rPr>
        <w:t xml:space="preserve">(verb): to grow smaller, to become less </w:t>
      </w:r>
    </w:p>
    <w:p w14:paraId="4426BF86" w14:textId="77777777" w:rsidR="003F6093" w:rsidRDefault="000A2B13">
      <w:pPr>
        <w:numPr>
          <w:ilvl w:val="2"/>
          <w:numId w:val="250"/>
        </w:numPr>
        <w:spacing w:after="280"/>
        <w:rPr>
          <w:rFonts w:cs="Arial"/>
          <w:color w:val="000000"/>
          <w:sz w:val="24"/>
          <w:szCs w:val="24"/>
        </w:rPr>
      </w:pPr>
      <w:r>
        <w:rPr>
          <w:rFonts w:cs="Arial"/>
          <w:color w:val="000000"/>
          <w:sz w:val="24"/>
          <w:szCs w:val="24"/>
        </w:rPr>
        <w:t xml:space="preserve">de + </w:t>
      </w:r>
      <w:hyperlink r:id="rId874" w:anchor="cre" w:history="1">
        <w:r>
          <w:rPr>
            <w:rStyle w:val="Hyperlink"/>
          </w:rPr>
          <w:t>cre</w:t>
        </w:r>
      </w:hyperlink>
      <w:r>
        <w:rPr>
          <w:rFonts w:cs="Arial"/>
          <w:color w:val="000000"/>
          <w:sz w:val="24"/>
          <w:szCs w:val="24"/>
        </w:rPr>
        <w:t xml:space="preserve"> + ase </w:t>
      </w:r>
    </w:p>
    <w:p w14:paraId="1D8E4A07" w14:textId="77777777" w:rsidR="003F6093" w:rsidRDefault="000A2B13">
      <w:pPr>
        <w:numPr>
          <w:ilvl w:val="0"/>
          <w:numId w:val="17"/>
        </w:numPr>
        <w:rPr>
          <w:rFonts w:cs="Arial"/>
          <w:color w:val="000000"/>
          <w:sz w:val="24"/>
          <w:szCs w:val="24"/>
        </w:rPr>
      </w:pPr>
      <w:bookmarkStart w:id="140" w:name="DI"/>
      <w:r>
        <w:rPr>
          <w:rFonts w:cs="Arial"/>
          <w:i/>
          <w:iCs/>
          <w:color w:val="000000"/>
          <w:sz w:val="24"/>
          <w:szCs w:val="24"/>
        </w:rPr>
        <w:t xml:space="preserve">di-, dif-, dis- </w:t>
      </w:r>
      <w:bookmarkEnd w:id="140"/>
      <w:r>
        <w:rPr>
          <w:rFonts w:cs="Arial"/>
          <w:color w:val="000000"/>
          <w:sz w:val="24"/>
          <w:szCs w:val="24"/>
        </w:rPr>
        <w:t xml:space="preserve">apart, separate, two, opposite, not </w:t>
      </w:r>
    </w:p>
    <w:p w14:paraId="76BAB9EB" w14:textId="77777777" w:rsidR="003F6093" w:rsidRDefault="000A2B13">
      <w:pPr>
        <w:numPr>
          <w:ilvl w:val="1"/>
          <w:numId w:val="17"/>
        </w:numPr>
        <w:rPr>
          <w:rFonts w:cs="Arial"/>
          <w:color w:val="000000"/>
          <w:sz w:val="24"/>
          <w:szCs w:val="24"/>
        </w:rPr>
      </w:pPr>
      <w:r>
        <w:rPr>
          <w:rFonts w:cs="Arial"/>
          <w:b/>
          <w:bCs/>
          <w:color w:val="000000"/>
          <w:sz w:val="24"/>
          <w:szCs w:val="24"/>
        </w:rPr>
        <w:t xml:space="preserve">divide </w:t>
      </w:r>
      <w:r>
        <w:rPr>
          <w:rFonts w:cs="Arial"/>
          <w:color w:val="000000"/>
          <w:sz w:val="24"/>
          <w:szCs w:val="24"/>
        </w:rPr>
        <w:t xml:space="preserve">(verb): to separate into two or more parts </w:t>
      </w:r>
    </w:p>
    <w:p w14:paraId="747B623B" w14:textId="77777777" w:rsidR="003F6093" w:rsidRDefault="000A2B13">
      <w:pPr>
        <w:numPr>
          <w:ilvl w:val="2"/>
          <w:numId w:val="17"/>
        </w:numPr>
        <w:rPr>
          <w:rFonts w:cs="Arial"/>
          <w:color w:val="000000"/>
          <w:sz w:val="24"/>
          <w:szCs w:val="24"/>
        </w:rPr>
      </w:pPr>
      <w:r>
        <w:rPr>
          <w:rFonts w:cs="Arial"/>
          <w:color w:val="000000"/>
          <w:sz w:val="24"/>
          <w:szCs w:val="24"/>
        </w:rPr>
        <w:t xml:space="preserve">di + vide </w:t>
      </w:r>
    </w:p>
    <w:p w14:paraId="3C7466FF" w14:textId="77777777" w:rsidR="003F6093" w:rsidRDefault="000A2B13">
      <w:pPr>
        <w:numPr>
          <w:ilvl w:val="1"/>
          <w:numId w:val="17"/>
        </w:numPr>
        <w:rPr>
          <w:rFonts w:cs="Arial"/>
          <w:color w:val="000000"/>
          <w:sz w:val="24"/>
          <w:szCs w:val="24"/>
        </w:rPr>
      </w:pPr>
      <w:r>
        <w:rPr>
          <w:rFonts w:cs="Arial"/>
          <w:b/>
          <w:bCs/>
          <w:color w:val="000000"/>
          <w:sz w:val="24"/>
          <w:szCs w:val="24"/>
        </w:rPr>
        <w:t>differ</w:t>
      </w:r>
      <w:r>
        <w:rPr>
          <w:rFonts w:cs="Arial"/>
          <w:color w:val="000000"/>
          <w:sz w:val="24"/>
          <w:szCs w:val="24"/>
        </w:rPr>
        <w:t xml:space="preserve"> (verb): to be unlike </w:t>
      </w:r>
    </w:p>
    <w:p w14:paraId="58A01E53" w14:textId="77777777" w:rsidR="003F6093" w:rsidRDefault="000A2B13">
      <w:pPr>
        <w:numPr>
          <w:ilvl w:val="2"/>
          <w:numId w:val="17"/>
        </w:numPr>
        <w:spacing w:after="280"/>
        <w:rPr>
          <w:rFonts w:cs="Arial"/>
          <w:color w:val="000000"/>
          <w:sz w:val="24"/>
          <w:szCs w:val="24"/>
        </w:rPr>
      </w:pPr>
      <w:r>
        <w:rPr>
          <w:rFonts w:cs="Arial"/>
          <w:color w:val="000000"/>
          <w:sz w:val="24"/>
          <w:szCs w:val="24"/>
        </w:rPr>
        <w:t xml:space="preserve">dif + </w:t>
      </w:r>
      <w:hyperlink r:id="rId875" w:anchor="fer" w:history="1">
        <w:r>
          <w:rPr>
            <w:rStyle w:val="Hyperlink"/>
          </w:rPr>
          <w:t>fer</w:t>
        </w:r>
      </w:hyperlink>
      <w:r>
        <w:rPr>
          <w:rFonts w:cs="Arial"/>
          <w:color w:val="000000"/>
          <w:sz w:val="24"/>
          <w:szCs w:val="24"/>
        </w:rPr>
        <w:t xml:space="preserve"> </w:t>
      </w:r>
    </w:p>
    <w:p w14:paraId="11B84041" w14:textId="77777777" w:rsidR="003F6093" w:rsidRDefault="000A2B13">
      <w:pPr>
        <w:numPr>
          <w:ilvl w:val="0"/>
          <w:numId w:val="312"/>
        </w:numPr>
        <w:rPr>
          <w:rFonts w:cs="Arial"/>
          <w:color w:val="000000"/>
          <w:sz w:val="24"/>
          <w:szCs w:val="24"/>
        </w:rPr>
      </w:pPr>
      <w:bookmarkStart w:id="141" w:name="DIS"/>
      <w:r>
        <w:rPr>
          <w:rFonts w:cs="Arial"/>
          <w:i/>
          <w:iCs/>
          <w:color w:val="000000"/>
          <w:sz w:val="24"/>
          <w:szCs w:val="24"/>
        </w:rPr>
        <w:t xml:space="preserve">dis- </w:t>
      </w:r>
      <w:bookmarkEnd w:id="141"/>
      <w:r>
        <w:rPr>
          <w:rFonts w:cs="Arial"/>
          <w:color w:val="000000"/>
          <w:sz w:val="24"/>
          <w:szCs w:val="24"/>
        </w:rPr>
        <w:t xml:space="preserve">not, opposite of, exclude </w:t>
      </w:r>
    </w:p>
    <w:p w14:paraId="6485B8E1" w14:textId="77777777" w:rsidR="003F6093" w:rsidRDefault="000A2B13">
      <w:pPr>
        <w:numPr>
          <w:ilvl w:val="1"/>
          <w:numId w:val="312"/>
        </w:numPr>
        <w:rPr>
          <w:rFonts w:cs="Arial"/>
          <w:color w:val="000000"/>
          <w:sz w:val="24"/>
          <w:szCs w:val="24"/>
        </w:rPr>
      </w:pPr>
      <w:r>
        <w:rPr>
          <w:rFonts w:cs="Arial"/>
          <w:b/>
          <w:bCs/>
          <w:color w:val="000000"/>
          <w:sz w:val="24"/>
          <w:szCs w:val="24"/>
        </w:rPr>
        <w:t xml:space="preserve">distrust </w:t>
      </w:r>
      <w:r>
        <w:rPr>
          <w:rFonts w:cs="Arial"/>
          <w:color w:val="000000"/>
          <w:sz w:val="24"/>
          <w:szCs w:val="24"/>
        </w:rPr>
        <w:t xml:space="preserve">(verb): to have no confidence or trust </w:t>
      </w:r>
    </w:p>
    <w:p w14:paraId="79128393" w14:textId="77777777" w:rsidR="003F6093" w:rsidRDefault="000A2B13">
      <w:pPr>
        <w:numPr>
          <w:ilvl w:val="2"/>
          <w:numId w:val="312"/>
        </w:numPr>
        <w:spacing w:after="280"/>
        <w:rPr>
          <w:rFonts w:cs="Arial"/>
          <w:color w:val="000000"/>
          <w:sz w:val="24"/>
          <w:szCs w:val="24"/>
        </w:rPr>
      </w:pPr>
      <w:r>
        <w:rPr>
          <w:rFonts w:cs="Arial"/>
          <w:color w:val="000000"/>
          <w:sz w:val="24"/>
          <w:szCs w:val="24"/>
        </w:rPr>
        <w:t xml:space="preserve">dis + trust </w:t>
      </w:r>
    </w:p>
    <w:p w14:paraId="564E978F" w14:textId="77777777" w:rsidR="003F6093" w:rsidRDefault="000A2B13">
      <w:pPr>
        <w:rPr>
          <w:rFonts w:cs="Arial"/>
          <w:b/>
          <w:bCs/>
          <w:color w:val="000000"/>
          <w:sz w:val="24"/>
          <w:szCs w:val="24"/>
        </w:rPr>
      </w:pPr>
      <w:r>
        <w:rPr>
          <w:rFonts w:cs="Arial"/>
          <w:color w:val="000000"/>
          <w:sz w:val="24"/>
          <w:szCs w:val="24"/>
        </w:rPr>
        <w:br/>
        <w:t>E</w:t>
      </w:r>
      <w:r>
        <w:rPr>
          <w:rFonts w:cs="Arial"/>
          <w:b/>
          <w:bCs/>
          <w:color w:val="000000"/>
          <w:sz w:val="24"/>
          <w:szCs w:val="24"/>
        </w:rPr>
        <w:t xml:space="preserve"> </w:t>
      </w:r>
    </w:p>
    <w:p w14:paraId="20193E37" w14:textId="77777777" w:rsidR="003F6093" w:rsidRDefault="000A2B13">
      <w:pPr>
        <w:numPr>
          <w:ilvl w:val="0"/>
          <w:numId w:val="54"/>
        </w:numPr>
        <w:spacing w:before="280"/>
        <w:rPr>
          <w:rFonts w:cs="Arial"/>
          <w:color w:val="000000"/>
          <w:sz w:val="24"/>
          <w:szCs w:val="24"/>
        </w:rPr>
      </w:pPr>
      <w:bookmarkStart w:id="142" w:name="E-"/>
      <w:r>
        <w:rPr>
          <w:rFonts w:cs="Arial"/>
          <w:i/>
          <w:iCs/>
          <w:color w:val="000000"/>
          <w:sz w:val="24"/>
          <w:szCs w:val="24"/>
        </w:rPr>
        <w:t xml:space="preserve">e-, ex- </w:t>
      </w:r>
      <w:bookmarkEnd w:id="142"/>
      <w:r>
        <w:rPr>
          <w:rFonts w:cs="Arial"/>
          <w:color w:val="000000"/>
          <w:sz w:val="24"/>
          <w:szCs w:val="24"/>
        </w:rPr>
        <w:t xml:space="preserve">out, out of, from </w:t>
      </w:r>
    </w:p>
    <w:p w14:paraId="037481BA" w14:textId="77777777" w:rsidR="003F6093" w:rsidRDefault="000A2B13">
      <w:pPr>
        <w:numPr>
          <w:ilvl w:val="1"/>
          <w:numId w:val="54"/>
        </w:numPr>
        <w:rPr>
          <w:rFonts w:cs="Arial"/>
          <w:color w:val="000000"/>
          <w:sz w:val="24"/>
          <w:szCs w:val="24"/>
        </w:rPr>
      </w:pPr>
      <w:r>
        <w:rPr>
          <w:rFonts w:cs="Arial"/>
          <w:b/>
          <w:bCs/>
          <w:color w:val="000000"/>
          <w:sz w:val="24"/>
          <w:szCs w:val="24"/>
        </w:rPr>
        <w:t xml:space="preserve">emit </w:t>
      </w:r>
      <w:r>
        <w:rPr>
          <w:rFonts w:cs="Arial"/>
          <w:color w:val="000000"/>
          <w:sz w:val="24"/>
          <w:szCs w:val="24"/>
        </w:rPr>
        <w:t xml:space="preserve">(verb) to send out </w:t>
      </w:r>
    </w:p>
    <w:p w14:paraId="27A16376" w14:textId="77777777" w:rsidR="003F6093" w:rsidRDefault="000A2B13">
      <w:pPr>
        <w:numPr>
          <w:ilvl w:val="2"/>
          <w:numId w:val="54"/>
        </w:numPr>
        <w:rPr>
          <w:rFonts w:cs="Arial"/>
          <w:color w:val="000000"/>
          <w:sz w:val="24"/>
          <w:szCs w:val="24"/>
        </w:rPr>
      </w:pPr>
      <w:r>
        <w:rPr>
          <w:rFonts w:cs="Arial"/>
          <w:color w:val="000000"/>
          <w:sz w:val="24"/>
          <w:szCs w:val="24"/>
        </w:rPr>
        <w:t xml:space="preserve">e + </w:t>
      </w:r>
      <w:hyperlink r:id="rId876" w:anchor="mit" w:history="1">
        <w:r>
          <w:rPr>
            <w:rStyle w:val="Hyperlink"/>
          </w:rPr>
          <w:t>mit</w:t>
        </w:r>
      </w:hyperlink>
      <w:r>
        <w:rPr>
          <w:rFonts w:cs="Arial"/>
          <w:color w:val="000000"/>
          <w:sz w:val="24"/>
          <w:szCs w:val="24"/>
        </w:rPr>
        <w:t xml:space="preserve"> </w:t>
      </w:r>
    </w:p>
    <w:p w14:paraId="757163C1" w14:textId="77777777" w:rsidR="003F6093" w:rsidRDefault="000A2B13">
      <w:pPr>
        <w:numPr>
          <w:ilvl w:val="1"/>
          <w:numId w:val="54"/>
        </w:numPr>
        <w:spacing w:after="280"/>
        <w:rPr>
          <w:rFonts w:cs="Arial"/>
          <w:color w:val="000000"/>
          <w:sz w:val="24"/>
          <w:szCs w:val="24"/>
        </w:rPr>
      </w:pPr>
      <w:r>
        <w:rPr>
          <w:rFonts w:cs="Arial"/>
          <w:b/>
          <w:bCs/>
          <w:color w:val="000000"/>
          <w:sz w:val="24"/>
          <w:szCs w:val="24"/>
        </w:rPr>
        <w:t>expel</w:t>
      </w:r>
      <w:r>
        <w:rPr>
          <w:rFonts w:cs="Arial"/>
          <w:color w:val="000000"/>
          <w:sz w:val="24"/>
          <w:szCs w:val="24"/>
        </w:rPr>
        <w:t xml:space="preserve"> (verb): to force out ex + </w:t>
      </w:r>
      <w:hyperlink r:id="rId877" w:anchor="pel" w:history="1">
        <w:r>
          <w:rPr>
            <w:rStyle w:val="Hyperlink"/>
          </w:rPr>
          <w:t>pel</w:t>
        </w:r>
      </w:hyperlink>
      <w:r>
        <w:rPr>
          <w:rFonts w:cs="Arial"/>
          <w:color w:val="000000"/>
          <w:sz w:val="24"/>
          <w:szCs w:val="24"/>
        </w:rPr>
        <w:t xml:space="preserve"> </w:t>
      </w:r>
    </w:p>
    <w:p w14:paraId="1A0CE4AB" w14:textId="77777777" w:rsidR="003F6093" w:rsidRDefault="000A2B13">
      <w:pPr>
        <w:numPr>
          <w:ilvl w:val="0"/>
          <w:numId w:val="330"/>
        </w:numPr>
        <w:rPr>
          <w:rFonts w:cs="Arial"/>
          <w:color w:val="000000"/>
          <w:sz w:val="24"/>
          <w:szCs w:val="24"/>
        </w:rPr>
      </w:pPr>
      <w:bookmarkStart w:id="143" w:name="EN"/>
      <w:r>
        <w:rPr>
          <w:rFonts w:cs="Arial"/>
          <w:i/>
          <w:iCs/>
          <w:color w:val="000000"/>
          <w:sz w:val="24"/>
          <w:szCs w:val="24"/>
        </w:rPr>
        <w:t xml:space="preserve">en-, em- </w:t>
      </w:r>
      <w:bookmarkEnd w:id="143"/>
      <w:r>
        <w:rPr>
          <w:rFonts w:cs="Arial"/>
          <w:color w:val="000000"/>
          <w:sz w:val="24"/>
          <w:szCs w:val="24"/>
        </w:rPr>
        <w:t xml:space="preserve">put into </w:t>
      </w:r>
    </w:p>
    <w:p w14:paraId="7BAD29D7" w14:textId="77777777" w:rsidR="003F6093" w:rsidRDefault="000A2B13">
      <w:pPr>
        <w:numPr>
          <w:ilvl w:val="1"/>
          <w:numId w:val="330"/>
        </w:numPr>
        <w:rPr>
          <w:rFonts w:cs="Arial"/>
          <w:color w:val="000000"/>
          <w:sz w:val="24"/>
          <w:szCs w:val="24"/>
        </w:rPr>
      </w:pPr>
      <w:r>
        <w:rPr>
          <w:rFonts w:cs="Arial"/>
          <w:b/>
          <w:bCs/>
          <w:color w:val="000000"/>
          <w:sz w:val="24"/>
          <w:szCs w:val="24"/>
        </w:rPr>
        <w:t xml:space="preserve">enamor </w:t>
      </w:r>
      <w:r>
        <w:rPr>
          <w:rFonts w:cs="Arial"/>
          <w:color w:val="000000"/>
          <w:sz w:val="24"/>
          <w:szCs w:val="24"/>
        </w:rPr>
        <w:t xml:space="preserve">(verb): to cause to love, to "put" someone "into" love </w:t>
      </w:r>
    </w:p>
    <w:p w14:paraId="3D2B2660" w14:textId="77777777" w:rsidR="003F6093" w:rsidRDefault="000A2B13">
      <w:pPr>
        <w:numPr>
          <w:ilvl w:val="2"/>
          <w:numId w:val="330"/>
        </w:numPr>
        <w:rPr>
          <w:rFonts w:cs="Arial"/>
          <w:color w:val="000000"/>
          <w:sz w:val="24"/>
          <w:szCs w:val="24"/>
        </w:rPr>
      </w:pPr>
      <w:r>
        <w:rPr>
          <w:rFonts w:cs="Arial"/>
          <w:color w:val="000000"/>
          <w:sz w:val="24"/>
          <w:szCs w:val="24"/>
        </w:rPr>
        <w:t xml:space="preserve">en + </w:t>
      </w:r>
      <w:hyperlink r:id="rId878" w:anchor="am" w:history="1">
        <w:r>
          <w:rPr>
            <w:rStyle w:val="Hyperlink"/>
          </w:rPr>
          <w:t>am</w:t>
        </w:r>
      </w:hyperlink>
      <w:r>
        <w:rPr>
          <w:rFonts w:cs="Arial"/>
          <w:color w:val="000000"/>
          <w:sz w:val="24"/>
          <w:szCs w:val="24"/>
        </w:rPr>
        <w:t xml:space="preserve"> + </w:t>
      </w:r>
      <w:hyperlink r:id="rId879" w:anchor="dic" w:history="1">
        <w:r>
          <w:rPr>
            <w:rStyle w:val="Hyperlink"/>
          </w:rPr>
          <w:t xml:space="preserve">+ </w:t>
        </w:r>
      </w:hyperlink>
      <w:hyperlink r:id="rId880" w:anchor="ERVERB" w:history="1">
        <w:r>
          <w:rPr>
            <w:rStyle w:val="Hyperlink"/>
          </w:rPr>
          <w:t>or</w:t>
        </w:r>
      </w:hyperlink>
      <w:r>
        <w:rPr>
          <w:rFonts w:cs="Arial"/>
          <w:color w:val="000000"/>
          <w:sz w:val="24"/>
          <w:szCs w:val="24"/>
        </w:rPr>
        <w:t xml:space="preserve"> </w:t>
      </w:r>
    </w:p>
    <w:p w14:paraId="3B6C01B9" w14:textId="77777777" w:rsidR="003F6093" w:rsidRDefault="000A2B13">
      <w:pPr>
        <w:numPr>
          <w:ilvl w:val="1"/>
          <w:numId w:val="330"/>
        </w:numPr>
        <w:spacing w:after="280"/>
        <w:rPr>
          <w:rFonts w:cs="Arial"/>
          <w:color w:val="000000"/>
          <w:sz w:val="24"/>
          <w:szCs w:val="24"/>
        </w:rPr>
      </w:pPr>
      <w:r>
        <w:rPr>
          <w:rFonts w:cs="Arial"/>
          <w:b/>
          <w:bCs/>
          <w:color w:val="000000"/>
          <w:sz w:val="24"/>
          <w:szCs w:val="24"/>
        </w:rPr>
        <w:t>empower</w:t>
      </w:r>
      <w:r>
        <w:rPr>
          <w:rFonts w:cs="Arial"/>
          <w:color w:val="000000"/>
          <w:sz w:val="24"/>
          <w:szCs w:val="24"/>
        </w:rPr>
        <w:t xml:space="preserve"> (verb): to give power, to put into power em + pow + </w:t>
      </w:r>
      <w:hyperlink r:id="rId881" w:anchor="ERVERB" w:history="1">
        <w:r>
          <w:rPr>
            <w:rStyle w:val="Hyperlink"/>
          </w:rPr>
          <w:t>er</w:t>
        </w:r>
      </w:hyperlink>
      <w:r>
        <w:rPr>
          <w:rFonts w:cs="Arial"/>
          <w:color w:val="000000"/>
          <w:sz w:val="24"/>
          <w:szCs w:val="24"/>
        </w:rPr>
        <w:t xml:space="preserve"> </w:t>
      </w:r>
    </w:p>
    <w:p w14:paraId="398AEFAC" w14:textId="77777777" w:rsidR="003F6093" w:rsidRDefault="000A2B13">
      <w:pPr>
        <w:numPr>
          <w:ilvl w:val="0"/>
          <w:numId w:val="52"/>
        </w:numPr>
        <w:rPr>
          <w:rFonts w:cs="Arial"/>
          <w:color w:val="000000"/>
          <w:sz w:val="24"/>
          <w:szCs w:val="24"/>
        </w:rPr>
      </w:pPr>
      <w:bookmarkStart w:id="144" w:name="EPI"/>
      <w:r>
        <w:rPr>
          <w:rFonts w:cs="Arial"/>
          <w:i/>
          <w:iCs/>
          <w:color w:val="000000"/>
          <w:sz w:val="24"/>
          <w:szCs w:val="24"/>
        </w:rPr>
        <w:t xml:space="preserve">epi-, </w:t>
      </w:r>
      <w:bookmarkEnd w:id="144"/>
      <w:r>
        <w:rPr>
          <w:rFonts w:cs="Arial"/>
          <w:color w:val="000000"/>
          <w:sz w:val="24"/>
          <w:szCs w:val="24"/>
        </w:rPr>
        <w:t xml:space="preserve">upon, beside, over </w:t>
      </w:r>
    </w:p>
    <w:p w14:paraId="22196EAE" w14:textId="77777777" w:rsidR="003F6093" w:rsidRDefault="000A2B13">
      <w:pPr>
        <w:numPr>
          <w:ilvl w:val="1"/>
          <w:numId w:val="52"/>
        </w:numPr>
        <w:rPr>
          <w:rFonts w:cs="Arial"/>
          <w:color w:val="000000"/>
          <w:sz w:val="24"/>
          <w:szCs w:val="24"/>
        </w:rPr>
      </w:pPr>
      <w:r>
        <w:rPr>
          <w:rFonts w:cs="Arial"/>
          <w:b/>
          <w:bCs/>
          <w:color w:val="000000"/>
          <w:sz w:val="24"/>
          <w:szCs w:val="24"/>
        </w:rPr>
        <w:t xml:space="preserve">epilogue </w:t>
      </w:r>
      <w:r>
        <w:rPr>
          <w:rFonts w:cs="Arial"/>
          <w:color w:val="000000"/>
          <w:sz w:val="24"/>
          <w:szCs w:val="24"/>
        </w:rPr>
        <w:t xml:space="preserve">(noun): the concluding section of a play or literary work </w:t>
      </w:r>
    </w:p>
    <w:p w14:paraId="44B7D0D8" w14:textId="77777777" w:rsidR="003F6093" w:rsidRDefault="000A2B13">
      <w:pPr>
        <w:numPr>
          <w:ilvl w:val="2"/>
          <w:numId w:val="52"/>
        </w:numPr>
        <w:spacing w:after="280"/>
        <w:rPr>
          <w:rFonts w:cs="Arial"/>
          <w:color w:val="000000"/>
          <w:sz w:val="24"/>
          <w:szCs w:val="24"/>
        </w:rPr>
      </w:pPr>
      <w:r>
        <w:rPr>
          <w:rFonts w:cs="Arial"/>
          <w:color w:val="000000"/>
          <w:sz w:val="24"/>
          <w:szCs w:val="24"/>
        </w:rPr>
        <w:t xml:space="preserve">epi + </w:t>
      </w:r>
      <w:hyperlink r:id="rId882" w:anchor="log" w:history="1">
        <w:r>
          <w:rPr>
            <w:rStyle w:val="Hyperlink"/>
          </w:rPr>
          <w:t>log</w:t>
        </w:r>
      </w:hyperlink>
      <w:r>
        <w:rPr>
          <w:rFonts w:cs="Arial"/>
          <w:color w:val="000000"/>
          <w:sz w:val="24"/>
          <w:szCs w:val="24"/>
        </w:rPr>
        <w:t xml:space="preserve">ue </w:t>
      </w:r>
    </w:p>
    <w:p w14:paraId="5AD3BAD2" w14:textId="77777777" w:rsidR="003F6093" w:rsidRDefault="000A2B13">
      <w:pPr>
        <w:numPr>
          <w:ilvl w:val="0"/>
          <w:numId w:val="172"/>
        </w:numPr>
        <w:rPr>
          <w:rFonts w:cs="Arial"/>
          <w:color w:val="000000"/>
          <w:sz w:val="24"/>
          <w:szCs w:val="24"/>
        </w:rPr>
      </w:pPr>
      <w:bookmarkStart w:id="145" w:name="EXTRA"/>
      <w:r>
        <w:rPr>
          <w:rFonts w:cs="Arial"/>
          <w:i/>
          <w:iCs/>
          <w:color w:val="000000"/>
          <w:sz w:val="24"/>
          <w:szCs w:val="24"/>
        </w:rPr>
        <w:t xml:space="preserve">extra- </w:t>
      </w:r>
      <w:bookmarkEnd w:id="145"/>
      <w:r>
        <w:rPr>
          <w:rFonts w:cs="Arial"/>
          <w:color w:val="000000"/>
          <w:sz w:val="24"/>
          <w:szCs w:val="24"/>
        </w:rPr>
        <w:t xml:space="preserve">beyond </w:t>
      </w:r>
    </w:p>
    <w:p w14:paraId="07B2E7A7" w14:textId="77777777" w:rsidR="003F6093" w:rsidRDefault="000A2B13">
      <w:pPr>
        <w:numPr>
          <w:ilvl w:val="1"/>
          <w:numId w:val="172"/>
        </w:numPr>
        <w:rPr>
          <w:rFonts w:cs="Arial"/>
          <w:color w:val="000000"/>
          <w:sz w:val="24"/>
          <w:szCs w:val="24"/>
        </w:rPr>
      </w:pPr>
      <w:r>
        <w:rPr>
          <w:rFonts w:cs="Arial"/>
          <w:b/>
          <w:bCs/>
          <w:color w:val="000000"/>
          <w:sz w:val="24"/>
          <w:szCs w:val="24"/>
        </w:rPr>
        <w:t xml:space="preserve">extraordinary </w:t>
      </w:r>
      <w:r>
        <w:rPr>
          <w:rFonts w:cs="Arial"/>
          <w:color w:val="000000"/>
          <w:sz w:val="24"/>
          <w:szCs w:val="24"/>
        </w:rPr>
        <w:t xml:space="preserve">(adjective): going beyond normal </w:t>
      </w:r>
    </w:p>
    <w:p w14:paraId="756DB194" w14:textId="77777777" w:rsidR="003F6093" w:rsidRDefault="000A2B13">
      <w:pPr>
        <w:numPr>
          <w:ilvl w:val="2"/>
          <w:numId w:val="172"/>
        </w:numPr>
        <w:spacing w:after="280"/>
        <w:rPr>
          <w:rFonts w:cs="Arial"/>
          <w:color w:val="000000"/>
          <w:sz w:val="24"/>
          <w:szCs w:val="24"/>
        </w:rPr>
      </w:pPr>
      <w:r>
        <w:rPr>
          <w:rFonts w:cs="Arial"/>
          <w:color w:val="000000"/>
          <w:sz w:val="24"/>
          <w:szCs w:val="24"/>
        </w:rPr>
        <w:t xml:space="preserve">extra + ordin + </w:t>
      </w:r>
      <w:hyperlink r:id="rId883" w:anchor="ARYADJ" w:history="1">
        <w:r>
          <w:rPr>
            <w:rStyle w:val="Hyperlink"/>
          </w:rPr>
          <w:t>ary</w:t>
        </w:r>
      </w:hyperlink>
      <w:r>
        <w:rPr>
          <w:rFonts w:cs="Arial"/>
          <w:color w:val="000000"/>
          <w:sz w:val="24"/>
          <w:szCs w:val="24"/>
        </w:rPr>
        <w:t xml:space="preserve"> </w:t>
      </w:r>
    </w:p>
    <w:p w14:paraId="0C4278A6" w14:textId="77777777" w:rsidR="003F6093" w:rsidRDefault="000A2B13">
      <w:pPr>
        <w:rPr>
          <w:rFonts w:cs="Arial"/>
          <w:b/>
          <w:bCs/>
          <w:color w:val="000000"/>
          <w:sz w:val="24"/>
          <w:szCs w:val="24"/>
        </w:rPr>
      </w:pPr>
      <w:r>
        <w:rPr>
          <w:rFonts w:cs="Arial"/>
          <w:color w:val="000000"/>
          <w:sz w:val="24"/>
          <w:szCs w:val="24"/>
        </w:rPr>
        <w:br/>
      </w:r>
      <w:bookmarkStart w:id="146" w:name="I"/>
      <w:r>
        <w:rPr>
          <w:rFonts w:cs="Arial"/>
          <w:color w:val="000000"/>
          <w:sz w:val="24"/>
          <w:szCs w:val="24"/>
        </w:rPr>
        <w:t>I</w:t>
      </w:r>
      <w:bookmarkEnd w:id="146"/>
      <w:r>
        <w:rPr>
          <w:rFonts w:cs="Arial"/>
          <w:b/>
          <w:bCs/>
          <w:color w:val="000000"/>
          <w:sz w:val="24"/>
          <w:szCs w:val="24"/>
        </w:rPr>
        <w:t xml:space="preserve"> </w:t>
      </w:r>
    </w:p>
    <w:p w14:paraId="6D1B31C6" w14:textId="77777777" w:rsidR="003F6093" w:rsidRDefault="000A2B13">
      <w:pPr>
        <w:numPr>
          <w:ilvl w:val="0"/>
          <w:numId w:val="374"/>
        </w:numPr>
        <w:spacing w:before="280"/>
        <w:rPr>
          <w:rFonts w:cs="Arial"/>
          <w:color w:val="000000"/>
          <w:sz w:val="24"/>
          <w:szCs w:val="24"/>
        </w:rPr>
      </w:pPr>
      <w:bookmarkStart w:id="147" w:name="IL"/>
      <w:r>
        <w:rPr>
          <w:rFonts w:cs="Arial"/>
          <w:i/>
          <w:iCs/>
          <w:color w:val="000000"/>
          <w:sz w:val="24"/>
          <w:szCs w:val="24"/>
        </w:rPr>
        <w:t xml:space="preserve">il-, im-, in-, ir, </w:t>
      </w:r>
      <w:bookmarkEnd w:id="147"/>
      <w:r>
        <w:rPr>
          <w:rFonts w:cs="Arial"/>
          <w:color w:val="000000"/>
          <w:sz w:val="24"/>
          <w:szCs w:val="24"/>
        </w:rPr>
        <w:t xml:space="preserve">not, in </w:t>
      </w:r>
    </w:p>
    <w:p w14:paraId="47515EFB" w14:textId="77777777" w:rsidR="003F6093" w:rsidRDefault="000A2B13">
      <w:pPr>
        <w:numPr>
          <w:ilvl w:val="1"/>
          <w:numId w:val="374"/>
        </w:numPr>
        <w:rPr>
          <w:rFonts w:cs="Arial"/>
          <w:color w:val="000000"/>
          <w:sz w:val="24"/>
          <w:szCs w:val="24"/>
        </w:rPr>
      </w:pPr>
      <w:r>
        <w:rPr>
          <w:rFonts w:cs="Arial"/>
          <w:b/>
          <w:bCs/>
          <w:color w:val="000000"/>
          <w:sz w:val="24"/>
          <w:szCs w:val="24"/>
        </w:rPr>
        <w:t xml:space="preserve">illegible </w:t>
      </w:r>
      <w:r>
        <w:rPr>
          <w:rFonts w:cs="Arial"/>
          <w:color w:val="000000"/>
          <w:sz w:val="24"/>
          <w:szCs w:val="24"/>
        </w:rPr>
        <w:t xml:space="preserve">(adjective): cannot be read </w:t>
      </w:r>
    </w:p>
    <w:p w14:paraId="17B5AC50" w14:textId="77777777" w:rsidR="003F6093" w:rsidRDefault="000A2B13">
      <w:pPr>
        <w:numPr>
          <w:ilvl w:val="2"/>
          <w:numId w:val="374"/>
        </w:numPr>
        <w:rPr>
          <w:rFonts w:cs="Arial"/>
          <w:color w:val="000000"/>
          <w:sz w:val="24"/>
          <w:szCs w:val="24"/>
        </w:rPr>
      </w:pPr>
      <w:r>
        <w:rPr>
          <w:rFonts w:cs="Arial"/>
          <w:color w:val="000000"/>
          <w:sz w:val="24"/>
          <w:szCs w:val="24"/>
        </w:rPr>
        <w:t xml:space="preserve">il + </w:t>
      </w:r>
      <w:hyperlink r:id="rId884" w:anchor="lex" w:history="1">
        <w:r>
          <w:rPr>
            <w:rStyle w:val="Hyperlink"/>
          </w:rPr>
          <w:t>leg</w:t>
        </w:r>
      </w:hyperlink>
      <w:r>
        <w:rPr>
          <w:rFonts w:cs="Arial"/>
          <w:color w:val="000000"/>
          <w:sz w:val="24"/>
          <w:szCs w:val="24"/>
        </w:rPr>
        <w:t xml:space="preserve"> + </w:t>
      </w:r>
      <w:hyperlink r:id="rId885" w:anchor="ABLEADJ" w:history="1">
        <w:r>
          <w:rPr>
            <w:rStyle w:val="Hyperlink"/>
          </w:rPr>
          <w:t>ible</w:t>
        </w:r>
      </w:hyperlink>
      <w:r>
        <w:rPr>
          <w:rFonts w:cs="Arial"/>
          <w:color w:val="000000"/>
          <w:sz w:val="24"/>
          <w:szCs w:val="24"/>
        </w:rPr>
        <w:t xml:space="preserve"> </w:t>
      </w:r>
    </w:p>
    <w:p w14:paraId="2FA02678" w14:textId="77777777" w:rsidR="003F6093" w:rsidRDefault="000A2B13">
      <w:pPr>
        <w:numPr>
          <w:ilvl w:val="1"/>
          <w:numId w:val="374"/>
        </w:numPr>
        <w:rPr>
          <w:rFonts w:cs="Arial"/>
          <w:color w:val="000000"/>
          <w:sz w:val="24"/>
          <w:szCs w:val="24"/>
        </w:rPr>
      </w:pPr>
      <w:r>
        <w:rPr>
          <w:rFonts w:cs="Arial"/>
          <w:b/>
          <w:bCs/>
          <w:color w:val="000000"/>
          <w:sz w:val="24"/>
          <w:szCs w:val="24"/>
        </w:rPr>
        <w:t>imposter</w:t>
      </w:r>
      <w:r>
        <w:rPr>
          <w:rFonts w:cs="Arial"/>
          <w:color w:val="000000"/>
          <w:sz w:val="24"/>
          <w:szCs w:val="24"/>
        </w:rPr>
        <w:t xml:space="preserve"> (noun): someone who poses as someone else </w:t>
      </w:r>
    </w:p>
    <w:p w14:paraId="2DF0A648" w14:textId="77777777" w:rsidR="003F6093" w:rsidRDefault="000A2B13">
      <w:pPr>
        <w:numPr>
          <w:ilvl w:val="2"/>
          <w:numId w:val="374"/>
        </w:numPr>
        <w:rPr>
          <w:rFonts w:cs="Arial"/>
          <w:color w:val="000000"/>
          <w:sz w:val="24"/>
          <w:szCs w:val="24"/>
        </w:rPr>
      </w:pPr>
      <w:r>
        <w:rPr>
          <w:rFonts w:cs="Arial"/>
          <w:color w:val="000000"/>
          <w:sz w:val="24"/>
          <w:szCs w:val="24"/>
        </w:rPr>
        <w:t xml:space="preserve">im + </w:t>
      </w:r>
      <w:hyperlink r:id="rId886" w:anchor="pon" w:history="1">
        <w:r>
          <w:rPr>
            <w:rStyle w:val="Hyperlink"/>
          </w:rPr>
          <w:t>post</w:t>
        </w:r>
      </w:hyperlink>
      <w:r>
        <w:rPr>
          <w:rFonts w:cs="Arial"/>
          <w:color w:val="000000"/>
          <w:sz w:val="24"/>
          <w:szCs w:val="24"/>
        </w:rPr>
        <w:t xml:space="preserve"> + </w:t>
      </w:r>
      <w:hyperlink r:id="rId887" w:anchor="ERNOUN" w:history="1">
        <w:r>
          <w:rPr>
            <w:rStyle w:val="Hyperlink"/>
          </w:rPr>
          <w:t>er</w:t>
        </w:r>
      </w:hyperlink>
      <w:r>
        <w:rPr>
          <w:rFonts w:cs="Arial"/>
          <w:color w:val="000000"/>
          <w:sz w:val="24"/>
          <w:szCs w:val="24"/>
        </w:rPr>
        <w:t xml:space="preserve"> </w:t>
      </w:r>
    </w:p>
    <w:p w14:paraId="0427E616" w14:textId="77777777" w:rsidR="003F6093" w:rsidRDefault="000A2B13">
      <w:pPr>
        <w:numPr>
          <w:ilvl w:val="1"/>
          <w:numId w:val="374"/>
        </w:numPr>
        <w:rPr>
          <w:rFonts w:cs="Arial"/>
          <w:color w:val="000000"/>
          <w:sz w:val="24"/>
          <w:szCs w:val="24"/>
        </w:rPr>
      </w:pPr>
      <w:r>
        <w:rPr>
          <w:rFonts w:cs="Arial"/>
          <w:b/>
          <w:bCs/>
          <w:color w:val="000000"/>
          <w:sz w:val="24"/>
          <w:szCs w:val="24"/>
        </w:rPr>
        <w:t>inaction</w:t>
      </w:r>
      <w:r>
        <w:rPr>
          <w:rFonts w:cs="Arial"/>
          <w:color w:val="000000"/>
          <w:sz w:val="24"/>
          <w:szCs w:val="24"/>
        </w:rPr>
        <w:t xml:space="preserve"> (noun): lack of motion, idle </w:t>
      </w:r>
    </w:p>
    <w:p w14:paraId="09B289E0" w14:textId="77777777" w:rsidR="003F6093" w:rsidRDefault="000A2B13">
      <w:pPr>
        <w:numPr>
          <w:ilvl w:val="2"/>
          <w:numId w:val="374"/>
        </w:numPr>
        <w:rPr>
          <w:rFonts w:cs="Arial"/>
          <w:color w:val="000000"/>
          <w:sz w:val="24"/>
          <w:szCs w:val="24"/>
        </w:rPr>
      </w:pPr>
      <w:r>
        <w:rPr>
          <w:rFonts w:cs="Arial"/>
          <w:color w:val="000000"/>
          <w:sz w:val="24"/>
          <w:szCs w:val="24"/>
        </w:rPr>
        <w:t xml:space="preserve">in + </w:t>
      </w:r>
      <w:hyperlink r:id="rId888" w:anchor="act" w:history="1">
        <w:r>
          <w:rPr>
            <w:rStyle w:val="Hyperlink"/>
          </w:rPr>
          <w:t>act</w:t>
        </w:r>
      </w:hyperlink>
      <w:r>
        <w:rPr>
          <w:rFonts w:cs="Arial"/>
          <w:color w:val="000000"/>
          <w:sz w:val="24"/>
          <w:szCs w:val="24"/>
        </w:rPr>
        <w:t xml:space="preserve"> + </w:t>
      </w:r>
      <w:hyperlink r:id="rId889" w:anchor="IONNOUN" w:history="1">
        <w:r>
          <w:rPr>
            <w:rStyle w:val="Hyperlink"/>
          </w:rPr>
          <w:t>ion</w:t>
        </w:r>
      </w:hyperlink>
      <w:r>
        <w:rPr>
          <w:rFonts w:cs="Arial"/>
          <w:color w:val="000000"/>
          <w:sz w:val="24"/>
          <w:szCs w:val="24"/>
        </w:rPr>
        <w:t xml:space="preserve"> </w:t>
      </w:r>
    </w:p>
    <w:p w14:paraId="21600C7A" w14:textId="77777777" w:rsidR="003F6093" w:rsidRDefault="000A2B13">
      <w:pPr>
        <w:numPr>
          <w:ilvl w:val="1"/>
          <w:numId w:val="374"/>
        </w:numPr>
        <w:rPr>
          <w:rFonts w:cs="Arial"/>
          <w:color w:val="000000"/>
          <w:sz w:val="24"/>
          <w:szCs w:val="24"/>
        </w:rPr>
      </w:pPr>
      <w:r>
        <w:rPr>
          <w:rFonts w:cs="Arial"/>
          <w:b/>
          <w:bCs/>
          <w:color w:val="000000"/>
          <w:sz w:val="24"/>
          <w:szCs w:val="24"/>
        </w:rPr>
        <w:t>irresolute</w:t>
      </w:r>
      <w:r>
        <w:rPr>
          <w:rFonts w:cs="Arial"/>
          <w:color w:val="000000"/>
          <w:sz w:val="24"/>
          <w:szCs w:val="24"/>
        </w:rPr>
        <w:t xml:space="preserve"> (adjective): uncertain about hot to act, undecided, not having a solution </w:t>
      </w:r>
    </w:p>
    <w:p w14:paraId="7CCB5D56" w14:textId="77777777" w:rsidR="003F6093" w:rsidRDefault="000A2B13">
      <w:pPr>
        <w:numPr>
          <w:ilvl w:val="2"/>
          <w:numId w:val="374"/>
        </w:numPr>
        <w:spacing w:after="280"/>
        <w:rPr>
          <w:rFonts w:cs="Arial"/>
          <w:color w:val="000000"/>
          <w:sz w:val="24"/>
          <w:szCs w:val="24"/>
        </w:rPr>
      </w:pPr>
      <w:r>
        <w:rPr>
          <w:rFonts w:cs="Arial"/>
          <w:color w:val="000000"/>
          <w:sz w:val="24"/>
          <w:szCs w:val="24"/>
        </w:rPr>
        <w:t xml:space="preserve">ir + </w:t>
      </w:r>
      <w:hyperlink r:id="rId890" w:anchor="RE%23RE" w:history="1">
        <w:r>
          <w:rPr>
            <w:rStyle w:val="Hyperlink"/>
          </w:rPr>
          <w:t>re</w:t>
        </w:r>
      </w:hyperlink>
      <w:r>
        <w:rPr>
          <w:rFonts w:cs="Arial"/>
          <w:color w:val="000000"/>
          <w:sz w:val="24"/>
          <w:szCs w:val="24"/>
        </w:rPr>
        <w:t xml:space="preserve"> + </w:t>
      </w:r>
      <w:hyperlink r:id="rId891" w:anchor="solv" w:history="1">
        <w:r>
          <w:rPr>
            <w:rStyle w:val="Hyperlink"/>
          </w:rPr>
          <w:t>solute</w:t>
        </w:r>
      </w:hyperlink>
      <w:r>
        <w:rPr>
          <w:rFonts w:cs="Arial"/>
          <w:color w:val="000000"/>
          <w:sz w:val="24"/>
          <w:szCs w:val="24"/>
        </w:rPr>
        <w:t xml:space="preserve"> </w:t>
      </w:r>
    </w:p>
    <w:p w14:paraId="20C8B537" w14:textId="77777777" w:rsidR="003F6093" w:rsidRDefault="000A2B13">
      <w:pPr>
        <w:numPr>
          <w:ilvl w:val="0"/>
          <w:numId w:val="80"/>
        </w:numPr>
        <w:rPr>
          <w:rFonts w:cs="Arial"/>
          <w:color w:val="000000"/>
          <w:sz w:val="24"/>
          <w:szCs w:val="24"/>
        </w:rPr>
      </w:pPr>
      <w:bookmarkStart w:id="148" w:name="IN"/>
      <w:r>
        <w:rPr>
          <w:rFonts w:cs="Arial"/>
          <w:i/>
          <w:iCs/>
          <w:color w:val="000000"/>
          <w:sz w:val="24"/>
          <w:szCs w:val="24"/>
        </w:rPr>
        <w:t xml:space="preserve">in-, im-, il- </w:t>
      </w:r>
      <w:bookmarkEnd w:id="148"/>
      <w:r>
        <w:rPr>
          <w:rFonts w:cs="Arial"/>
          <w:color w:val="000000"/>
          <w:sz w:val="24"/>
          <w:szCs w:val="24"/>
        </w:rPr>
        <w:t xml:space="preserve">in, into </w:t>
      </w:r>
    </w:p>
    <w:p w14:paraId="4EDCB3F4" w14:textId="77777777" w:rsidR="003F6093" w:rsidRDefault="000A2B13">
      <w:pPr>
        <w:numPr>
          <w:ilvl w:val="1"/>
          <w:numId w:val="80"/>
        </w:numPr>
        <w:rPr>
          <w:rFonts w:cs="Arial"/>
          <w:color w:val="000000"/>
          <w:sz w:val="24"/>
          <w:szCs w:val="24"/>
        </w:rPr>
      </w:pPr>
      <w:r>
        <w:rPr>
          <w:rFonts w:cs="Arial"/>
          <w:b/>
          <w:bCs/>
          <w:color w:val="000000"/>
          <w:sz w:val="24"/>
          <w:szCs w:val="24"/>
        </w:rPr>
        <w:t xml:space="preserve">instead </w:t>
      </w:r>
      <w:r>
        <w:rPr>
          <w:rFonts w:cs="Arial"/>
          <w:color w:val="000000"/>
          <w:sz w:val="24"/>
          <w:szCs w:val="24"/>
        </w:rPr>
        <w:t xml:space="preserve">(adverb): in place of, an alternative </w:t>
      </w:r>
    </w:p>
    <w:p w14:paraId="03F08198" w14:textId="77777777" w:rsidR="003F6093" w:rsidRDefault="000A2B13">
      <w:pPr>
        <w:numPr>
          <w:ilvl w:val="2"/>
          <w:numId w:val="80"/>
        </w:numPr>
        <w:rPr>
          <w:rFonts w:cs="Arial"/>
          <w:color w:val="000000"/>
          <w:sz w:val="24"/>
          <w:szCs w:val="24"/>
        </w:rPr>
      </w:pPr>
      <w:r>
        <w:rPr>
          <w:rFonts w:cs="Arial"/>
          <w:color w:val="000000"/>
          <w:sz w:val="24"/>
          <w:szCs w:val="24"/>
        </w:rPr>
        <w:t xml:space="preserve">in + stead </w:t>
      </w:r>
    </w:p>
    <w:p w14:paraId="3CA8518D" w14:textId="77777777" w:rsidR="003F6093" w:rsidRDefault="000A2B13">
      <w:pPr>
        <w:numPr>
          <w:ilvl w:val="1"/>
          <w:numId w:val="80"/>
        </w:numPr>
        <w:rPr>
          <w:rFonts w:cs="Arial"/>
          <w:color w:val="000000"/>
          <w:sz w:val="24"/>
          <w:szCs w:val="24"/>
        </w:rPr>
      </w:pPr>
      <w:r>
        <w:rPr>
          <w:rFonts w:cs="Arial"/>
          <w:b/>
          <w:bCs/>
          <w:color w:val="000000"/>
          <w:sz w:val="24"/>
          <w:szCs w:val="24"/>
        </w:rPr>
        <w:t>import</w:t>
      </w:r>
      <w:r>
        <w:rPr>
          <w:rFonts w:cs="Arial"/>
          <w:color w:val="000000"/>
          <w:sz w:val="24"/>
          <w:szCs w:val="24"/>
        </w:rPr>
        <w:t xml:space="preserve"> (verb): to bring into a country from another country </w:t>
      </w:r>
    </w:p>
    <w:p w14:paraId="204D63F1" w14:textId="77777777" w:rsidR="003F6093" w:rsidRDefault="000A2B13">
      <w:pPr>
        <w:numPr>
          <w:ilvl w:val="2"/>
          <w:numId w:val="80"/>
        </w:numPr>
        <w:spacing w:after="280"/>
        <w:rPr>
          <w:rFonts w:cs="Arial"/>
          <w:color w:val="000000"/>
          <w:sz w:val="24"/>
          <w:szCs w:val="24"/>
        </w:rPr>
      </w:pPr>
      <w:r>
        <w:rPr>
          <w:rFonts w:cs="Arial"/>
          <w:color w:val="000000"/>
          <w:sz w:val="24"/>
          <w:szCs w:val="24"/>
        </w:rPr>
        <w:t xml:space="preserve">im + </w:t>
      </w:r>
      <w:hyperlink r:id="rId892" w:anchor="port" w:history="1">
        <w:r>
          <w:rPr>
            <w:rStyle w:val="Hyperlink"/>
          </w:rPr>
          <w:t>port</w:t>
        </w:r>
      </w:hyperlink>
      <w:r>
        <w:rPr>
          <w:rFonts w:cs="Arial"/>
          <w:color w:val="000000"/>
          <w:sz w:val="24"/>
          <w:szCs w:val="24"/>
        </w:rPr>
        <w:t xml:space="preserve"> </w:t>
      </w:r>
    </w:p>
    <w:p w14:paraId="53FFE699" w14:textId="77777777" w:rsidR="003F6093" w:rsidRDefault="000A2B13">
      <w:pPr>
        <w:numPr>
          <w:ilvl w:val="0"/>
          <w:numId w:val="470"/>
        </w:numPr>
        <w:rPr>
          <w:rFonts w:cs="Arial"/>
          <w:color w:val="000000"/>
          <w:sz w:val="24"/>
          <w:szCs w:val="24"/>
        </w:rPr>
      </w:pPr>
      <w:bookmarkStart w:id="149" w:name="INTER"/>
      <w:r>
        <w:rPr>
          <w:rFonts w:cs="Arial"/>
          <w:i/>
          <w:iCs/>
          <w:color w:val="000000"/>
          <w:sz w:val="24"/>
          <w:szCs w:val="24"/>
        </w:rPr>
        <w:t xml:space="preserve">inter- </w:t>
      </w:r>
      <w:bookmarkEnd w:id="149"/>
      <w:r>
        <w:rPr>
          <w:rFonts w:cs="Arial"/>
          <w:color w:val="000000"/>
          <w:sz w:val="24"/>
          <w:szCs w:val="24"/>
        </w:rPr>
        <w:t xml:space="preserve">between, among </w:t>
      </w:r>
    </w:p>
    <w:p w14:paraId="1B3E5174" w14:textId="77777777" w:rsidR="003F6093" w:rsidRDefault="000A2B13">
      <w:pPr>
        <w:numPr>
          <w:ilvl w:val="1"/>
          <w:numId w:val="470"/>
        </w:numPr>
        <w:rPr>
          <w:rFonts w:cs="Arial"/>
          <w:color w:val="000000"/>
          <w:sz w:val="24"/>
          <w:szCs w:val="24"/>
        </w:rPr>
      </w:pPr>
      <w:r>
        <w:rPr>
          <w:rFonts w:cs="Arial"/>
          <w:b/>
          <w:bCs/>
          <w:color w:val="000000"/>
          <w:sz w:val="24"/>
          <w:szCs w:val="24"/>
        </w:rPr>
        <w:t xml:space="preserve">interject </w:t>
      </w:r>
      <w:r>
        <w:rPr>
          <w:rFonts w:cs="Arial"/>
          <w:color w:val="000000"/>
          <w:sz w:val="24"/>
          <w:szCs w:val="24"/>
        </w:rPr>
        <w:t xml:space="preserve">(verb): to throw something (usually a comment) between other things </w:t>
      </w:r>
    </w:p>
    <w:p w14:paraId="40C788C3" w14:textId="77777777" w:rsidR="003F6093" w:rsidRDefault="000A2B13">
      <w:pPr>
        <w:numPr>
          <w:ilvl w:val="2"/>
          <w:numId w:val="470"/>
        </w:numPr>
        <w:spacing w:after="280"/>
        <w:rPr>
          <w:rFonts w:cs="Arial"/>
          <w:color w:val="000000"/>
          <w:sz w:val="24"/>
          <w:szCs w:val="24"/>
        </w:rPr>
      </w:pPr>
      <w:r>
        <w:rPr>
          <w:rFonts w:cs="Arial"/>
          <w:color w:val="000000"/>
          <w:sz w:val="24"/>
          <w:szCs w:val="24"/>
        </w:rPr>
        <w:t xml:space="preserve">inter + </w:t>
      </w:r>
      <w:hyperlink r:id="rId893" w:anchor="jac" w:history="1">
        <w:r>
          <w:rPr>
            <w:rStyle w:val="Hyperlink"/>
          </w:rPr>
          <w:t>ject</w:t>
        </w:r>
      </w:hyperlink>
      <w:r>
        <w:rPr>
          <w:rFonts w:cs="Arial"/>
          <w:color w:val="000000"/>
          <w:sz w:val="24"/>
          <w:szCs w:val="24"/>
        </w:rPr>
        <w:t xml:space="preserve"> </w:t>
      </w:r>
    </w:p>
    <w:p w14:paraId="41D66E77" w14:textId="77777777" w:rsidR="003F6093" w:rsidRDefault="000A2B13">
      <w:pPr>
        <w:numPr>
          <w:ilvl w:val="0"/>
          <w:numId w:val="197"/>
        </w:numPr>
        <w:rPr>
          <w:rFonts w:cs="Arial"/>
          <w:color w:val="000000"/>
          <w:sz w:val="24"/>
          <w:szCs w:val="24"/>
        </w:rPr>
      </w:pPr>
      <w:r>
        <w:rPr>
          <w:rFonts w:cs="Arial"/>
          <w:b/>
          <w:bCs/>
          <w:i/>
          <w:iCs/>
          <w:color w:val="000000"/>
          <w:sz w:val="24"/>
          <w:szCs w:val="24"/>
        </w:rPr>
        <w:t xml:space="preserve">intro- </w:t>
      </w:r>
      <w:r>
        <w:rPr>
          <w:rFonts w:cs="Arial"/>
          <w:color w:val="000000"/>
          <w:sz w:val="24"/>
          <w:szCs w:val="24"/>
        </w:rPr>
        <w:t xml:space="preserve">into </w:t>
      </w:r>
    </w:p>
    <w:p w14:paraId="5A58ABF6" w14:textId="77777777" w:rsidR="003F6093" w:rsidRDefault="000A2B13">
      <w:pPr>
        <w:numPr>
          <w:ilvl w:val="1"/>
          <w:numId w:val="197"/>
        </w:numPr>
        <w:rPr>
          <w:rFonts w:cs="Arial"/>
          <w:color w:val="000000"/>
          <w:sz w:val="24"/>
          <w:szCs w:val="24"/>
        </w:rPr>
      </w:pPr>
      <w:r>
        <w:rPr>
          <w:rFonts w:cs="Arial"/>
          <w:b/>
          <w:bCs/>
          <w:color w:val="000000"/>
          <w:sz w:val="24"/>
          <w:szCs w:val="24"/>
        </w:rPr>
        <w:t xml:space="preserve">introspection </w:t>
      </w:r>
      <w:r>
        <w:rPr>
          <w:rFonts w:cs="Arial"/>
          <w:color w:val="000000"/>
          <w:sz w:val="24"/>
          <w:szCs w:val="24"/>
        </w:rPr>
        <w:t xml:space="preserve">(noun): to look into one's own thoughts and feelings </w:t>
      </w:r>
    </w:p>
    <w:p w14:paraId="16C9E951" w14:textId="77777777" w:rsidR="003F6093" w:rsidRDefault="000A2B13">
      <w:pPr>
        <w:numPr>
          <w:ilvl w:val="2"/>
          <w:numId w:val="197"/>
        </w:numPr>
        <w:spacing w:after="280"/>
        <w:rPr>
          <w:rFonts w:cs="Arial"/>
          <w:color w:val="000000"/>
          <w:sz w:val="24"/>
          <w:szCs w:val="24"/>
        </w:rPr>
      </w:pPr>
      <w:r>
        <w:rPr>
          <w:rFonts w:cs="Arial"/>
          <w:color w:val="000000"/>
          <w:sz w:val="24"/>
          <w:szCs w:val="24"/>
        </w:rPr>
        <w:t xml:space="preserve">intro + </w:t>
      </w:r>
      <w:hyperlink r:id="rId894" w:anchor="spec" w:history="1">
        <w:r>
          <w:rPr>
            <w:rStyle w:val="Hyperlink"/>
          </w:rPr>
          <w:t>spect</w:t>
        </w:r>
      </w:hyperlink>
      <w:r>
        <w:rPr>
          <w:rFonts w:cs="Arial"/>
          <w:color w:val="000000"/>
          <w:sz w:val="24"/>
          <w:szCs w:val="24"/>
        </w:rPr>
        <w:t xml:space="preserve"> + </w:t>
      </w:r>
      <w:hyperlink r:id="rId895" w:anchor="IONNOUN" w:history="1">
        <w:r>
          <w:rPr>
            <w:rStyle w:val="Hyperlink"/>
          </w:rPr>
          <w:t>ion</w:t>
        </w:r>
      </w:hyperlink>
      <w:r>
        <w:rPr>
          <w:rFonts w:cs="Arial"/>
          <w:color w:val="000000"/>
          <w:sz w:val="24"/>
          <w:szCs w:val="24"/>
        </w:rPr>
        <w:t xml:space="preserve"> </w:t>
      </w:r>
    </w:p>
    <w:p w14:paraId="5B087FF2" w14:textId="77777777" w:rsidR="003F6093" w:rsidRDefault="000A2B13">
      <w:pPr>
        <w:rPr>
          <w:rFonts w:cs="Arial"/>
          <w:b/>
          <w:bCs/>
          <w:color w:val="000000"/>
          <w:sz w:val="24"/>
          <w:szCs w:val="24"/>
        </w:rPr>
      </w:pPr>
      <w:r>
        <w:rPr>
          <w:rFonts w:cs="Arial"/>
          <w:color w:val="000000"/>
          <w:sz w:val="24"/>
          <w:szCs w:val="24"/>
        </w:rPr>
        <w:br/>
        <w:t>M</w:t>
      </w:r>
      <w:r>
        <w:rPr>
          <w:rFonts w:cs="Arial"/>
          <w:b/>
          <w:bCs/>
          <w:color w:val="000000"/>
          <w:sz w:val="24"/>
          <w:szCs w:val="24"/>
        </w:rPr>
        <w:t xml:space="preserve"> </w:t>
      </w:r>
    </w:p>
    <w:p w14:paraId="7021579B" w14:textId="77777777" w:rsidR="003F6093" w:rsidRDefault="000A2B13">
      <w:pPr>
        <w:numPr>
          <w:ilvl w:val="0"/>
          <w:numId w:val="375"/>
        </w:numPr>
        <w:spacing w:before="280"/>
        <w:rPr>
          <w:rFonts w:cs="Arial"/>
          <w:color w:val="000000"/>
          <w:sz w:val="24"/>
          <w:szCs w:val="24"/>
        </w:rPr>
      </w:pPr>
      <w:bookmarkStart w:id="150" w:name="MAL"/>
      <w:r>
        <w:rPr>
          <w:rFonts w:cs="Arial"/>
          <w:i/>
          <w:iCs/>
          <w:color w:val="000000"/>
          <w:sz w:val="24"/>
          <w:szCs w:val="24"/>
        </w:rPr>
        <w:t xml:space="preserve">mal- </w:t>
      </w:r>
      <w:bookmarkEnd w:id="150"/>
      <w:r>
        <w:rPr>
          <w:rFonts w:cs="Arial"/>
          <w:color w:val="000000"/>
          <w:sz w:val="24"/>
          <w:szCs w:val="24"/>
        </w:rPr>
        <w:t xml:space="preserve">bad </w:t>
      </w:r>
    </w:p>
    <w:p w14:paraId="4A2AB657" w14:textId="77777777" w:rsidR="003F6093" w:rsidRDefault="000A2B13">
      <w:pPr>
        <w:numPr>
          <w:ilvl w:val="1"/>
          <w:numId w:val="375"/>
        </w:numPr>
        <w:rPr>
          <w:rFonts w:cs="Arial"/>
          <w:color w:val="000000"/>
          <w:sz w:val="24"/>
          <w:szCs w:val="24"/>
        </w:rPr>
      </w:pPr>
      <w:r>
        <w:rPr>
          <w:rFonts w:cs="Arial"/>
          <w:b/>
          <w:bCs/>
          <w:color w:val="000000"/>
          <w:sz w:val="24"/>
          <w:szCs w:val="24"/>
        </w:rPr>
        <w:t xml:space="preserve">malfunction </w:t>
      </w:r>
      <w:r>
        <w:rPr>
          <w:rFonts w:cs="Arial"/>
          <w:color w:val="000000"/>
          <w:sz w:val="24"/>
          <w:szCs w:val="24"/>
        </w:rPr>
        <w:t xml:space="preserve">(noun): when something does not work properly </w:t>
      </w:r>
    </w:p>
    <w:p w14:paraId="63A20A22" w14:textId="77777777" w:rsidR="003F6093" w:rsidRDefault="000A2B13">
      <w:pPr>
        <w:numPr>
          <w:ilvl w:val="2"/>
          <w:numId w:val="375"/>
        </w:numPr>
        <w:spacing w:after="280"/>
        <w:rPr>
          <w:rFonts w:cs="Arial"/>
          <w:color w:val="000000"/>
          <w:sz w:val="24"/>
          <w:szCs w:val="24"/>
        </w:rPr>
      </w:pPr>
      <w:r>
        <w:rPr>
          <w:rFonts w:cs="Arial"/>
          <w:color w:val="000000"/>
          <w:sz w:val="24"/>
          <w:szCs w:val="24"/>
        </w:rPr>
        <w:t xml:space="preserve">mal + funct + </w:t>
      </w:r>
      <w:hyperlink r:id="rId896" w:anchor="IONNOUN" w:history="1">
        <w:r>
          <w:rPr>
            <w:rStyle w:val="Hyperlink"/>
          </w:rPr>
          <w:t>ion</w:t>
        </w:r>
      </w:hyperlink>
      <w:r>
        <w:rPr>
          <w:rFonts w:cs="Arial"/>
          <w:color w:val="000000"/>
          <w:sz w:val="24"/>
          <w:szCs w:val="24"/>
        </w:rPr>
        <w:t xml:space="preserve"> </w:t>
      </w:r>
    </w:p>
    <w:p w14:paraId="5A6BB515" w14:textId="77777777" w:rsidR="003F6093" w:rsidRDefault="000A2B13">
      <w:pPr>
        <w:numPr>
          <w:ilvl w:val="0"/>
          <w:numId w:val="71"/>
        </w:numPr>
        <w:rPr>
          <w:rFonts w:cs="Arial"/>
          <w:color w:val="000000"/>
          <w:sz w:val="24"/>
          <w:szCs w:val="24"/>
        </w:rPr>
      </w:pPr>
      <w:bookmarkStart w:id="151" w:name="MIS"/>
      <w:r>
        <w:rPr>
          <w:rFonts w:cs="Arial"/>
          <w:i/>
          <w:iCs/>
          <w:color w:val="000000"/>
          <w:sz w:val="24"/>
          <w:szCs w:val="24"/>
        </w:rPr>
        <w:t xml:space="preserve">mis- </w:t>
      </w:r>
      <w:bookmarkEnd w:id="151"/>
      <w:r>
        <w:rPr>
          <w:rFonts w:cs="Arial"/>
          <w:color w:val="000000"/>
          <w:sz w:val="24"/>
          <w:szCs w:val="24"/>
        </w:rPr>
        <w:t xml:space="preserve">wrong </w:t>
      </w:r>
    </w:p>
    <w:p w14:paraId="710ED4B2" w14:textId="77777777" w:rsidR="003F6093" w:rsidRDefault="000A2B13">
      <w:pPr>
        <w:numPr>
          <w:ilvl w:val="1"/>
          <w:numId w:val="71"/>
        </w:numPr>
        <w:rPr>
          <w:rFonts w:cs="Arial"/>
          <w:color w:val="000000"/>
          <w:sz w:val="24"/>
          <w:szCs w:val="24"/>
        </w:rPr>
      </w:pPr>
      <w:r>
        <w:rPr>
          <w:rFonts w:cs="Arial"/>
          <w:b/>
          <w:bCs/>
          <w:color w:val="000000"/>
          <w:sz w:val="24"/>
          <w:szCs w:val="24"/>
        </w:rPr>
        <w:t xml:space="preserve">misconduct </w:t>
      </w:r>
      <w:r>
        <w:rPr>
          <w:rFonts w:cs="Arial"/>
          <w:color w:val="000000"/>
          <w:sz w:val="24"/>
          <w:szCs w:val="24"/>
        </w:rPr>
        <w:t xml:space="preserve">(noun): wrong doing, bad behavior </w:t>
      </w:r>
    </w:p>
    <w:p w14:paraId="6102AA59" w14:textId="77777777" w:rsidR="003F6093" w:rsidRDefault="000A2B13">
      <w:pPr>
        <w:numPr>
          <w:ilvl w:val="2"/>
          <w:numId w:val="71"/>
        </w:numPr>
        <w:spacing w:after="280"/>
        <w:rPr>
          <w:rFonts w:cs="Arial"/>
          <w:color w:val="000000"/>
          <w:sz w:val="24"/>
          <w:szCs w:val="24"/>
        </w:rPr>
      </w:pPr>
      <w:r>
        <w:rPr>
          <w:rFonts w:cs="Arial"/>
          <w:color w:val="000000"/>
          <w:sz w:val="24"/>
          <w:szCs w:val="24"/>
        </w:rPr>
        <w:t xml:space="preserve">mis + </w:t>
      </w:r>
      <w:hyperlink r:id="rId897" w:anchor="CO%23CO" w:history="1">
        <w:r>
          <w:rPr>
            <w:rStyle w:val="Hyperlink"/>
          </w:rPr>
          <w:t>con</w:t>
        </w:r>
      </w:hyperlink>
      <w:r>
        <w:rPr>
          <w:rFonts w:cs="Arial"/>
          <w:color w:val="000000"/>
          <w:sz w:val="24"/>
          <w:szCs w:val="24"/>
        </w:rPr>
        <w:t xml:space="preserve"> + </w:t>
      </w:r>
      <w:hyperlink r:id="rId898" w:anchor="duc" w:history="1">
        <w:r>
          <w:rPr>
            <w:rStyle w:val="Hyperlink"/>
          </w:rPr>
          <w:t>duct</w:t>
        </w:r>
      </w:hyperlink>
      <w:r>
        <w:rPr>
          <w:rFonts w:cs="Arial"/>
          <w:color w:val="000000"/>
          <w:sz w:val="24"/>
          <w:szCs w:val="24"/>
        </w:rPr>
        <w:t xml:space="preserve"> </w:t>
      </w:r>
    </w:p>
    <w:p w14:paraId="3E4DF192" w14:textId="77777777" w:rsidR="003F6093" w:rsidRDefault="000A2B13">
      <w:pPr>
        <w:numPr>
          <w:ilvl w:val="0"/>
          <w:numId w:val="314"/>
        </w:numPr>
        <w:rPr>
          <w:rFonts w:cs="Arial"/>
          <w:color w:val="000000"/>
          <w:sz w:val="24"/>
          <w:szCs w:val="24"/>
        </w:rPr>
      </w:pPr>
      <w:bookmarkStart w:id="152" w:name="MONO"/>
      <w:r>
        <w:rPr>
          <w:rFonts w:cs="Arial"/>
          <w:i/>
          <w:iCs/>
          <w:color w:val="000000"/>
          <w:sz w:val="24"/>
          <w:szCs w:val="24"/>
        </w:rPr>
        <w:t xml:space="preserve">mono- </w:t>
      </w:r>
      <w:bookmarkEnd w:id="152"/>
      <w:r>
        <w:rPr>
          <w:rFonts w:cs="Arial"/>
          <w:color w:val="000000"/>
          <w:sz w:val="24"/>
          <w:szCs w:val="24"/>
        </w:rPr>
        <w:t xml:space="preserve">one </w:t>
      </w:r>
    </w:p>
    <w:p w14:paraId="4F3954B1" w14:textId="77777777" w:rsidR="003F6093" w:rsidRDefault="000A2B13">
      <w:pPr>
        <w:numPr>
          <w:ilvl w:val="1"/>
          <w:numId w:val="314"/>
        </w:numPr>
        <w:rPr>
          <w:rFonts w:cs="Arial"/>
          <w:color w:val="000000"/>
          <w:sz w:val="24"/>
          <w:szCs w:val="24"/>
        </w:rPr>
      </w:pPr>
      <w:r>
        <w:rPr>
          <w:rFonts w:cs="Arial"/>
          <w:b/>
          <w:bCs/>
          <w:color w:val="000000"/>
          <w:sz w:val="24"/>
          <w:szCs w:val="24"/>
        </w:rPr>
        <w:t xml:space="preserve">monologue </w:t>
      </w:r>
      <w:r>
        <w:rPr>
          <w:rFonts w:cs="Arial"/>
          <w:color w:val="000000"/>
          <w:sz w:val="24"/>
          <w:szCs w:val="24"/>
        </w:rPr>
        <w:t xml:space="preserve">(noun): a dramatic performance or speech given by one actor </w:t>
      </w:r>
    </w:p>
    <w:p w14:paraId="6572DE4B" w14:textId="77777777" w:rsidR="003F6093" w:rsidRDefault="000A2B13">
      <w:pPr>
        <w:numPr>
          <w:ilvl w:val="2"/>
          <w:numId w:val="314"/>
        </w:numPr>
        <w:spacing w:after="280"/>
        <w:rPr>
          <w:rFonts w:cs="Arial"/>
          <w:color w:val="000000"/>
          <w:sz w:val="24"/>
          <w:szCs w:val="24"/>
        </w:rPr>
      </w:pPr>
      <w:r>
        <w:rPr>
          <w:rFonts w:cs="Arial"/>
          <w:color w:val="000000"/>
          <w:sz w:val="24"/>
          <w:szCs w:val="24"/>
        </w:rPr>
        <w:t xml:space="preserve">mono + </w:t>
      </w:r>
      <w:hyperlink r:id="rId899" w:anchor="log" w:history="1">
        <w:r>
          <w:rPr>
            <w:rStyle w:val="Hyperlink"/>
          </w:rPr>
          <w:t>logue</w:t>
        </w:r>
      </w:hyperlink>
      <w:r>
        <w:rPr>
          <w:rFonts w:cs="Arial"/>
          <w:color w:val="000000"/>
          <w:sz w:val="24"/>
          <w:szCs w:val="24"/>
        </w:rPr>
        <w:t xml:space="preserve"> </w:t>
      </w:r>
    </w:p>
    <w:p w14:paraId="02C6D4D7" w14:textId="77777777" w:rsidR="003F6093" w:rsidRDefault="000A2B13">
      <w:pPr>
        <w:numPr>
          <w:ilvl w:val="0"/>
          <w:numId w:val="227"/>
        </w:numPr>
        <w:rPr>
          <w:rFonts w:cs="Arial"/>
          <w:color w:val="000000"/>
          <w:sz w:val="24"/>
          <w:szCs w:val="24"/>
        </w:rPr>
      </w:pPr>
      <w:bookmarkStart w:id="153" w:name="MULTI"/>
      <w:r>
        <w:rPr>
          <w:rFonts w:cs="Arial"/>
          <w:i/>
          <w:iCs/>
          <w:color w:val="000000"/>
          <w:sz w:val="24"/>
          <w:szCs w:val="24"/>
        </w:rPr>
        <w:t xml:space="preserve">multi- </w:t>
      </w:r>
      <w:bookmarkEnd w:id="153"/>
      <w:r>
        <w:rPr>
          <w:rFonts w:cs="Arial"/>
          <w:color w:val="000000"/>
          <w:sz w:val="24"/>
          <w:szCs w:val="24"/>
        </w:rPr>
        <w:t xml:space="preserve">many </w:t>
      </w:r>
    </w:p>
    <w:p w14:paraId="20DFFDAC" w14:textId="77777777" w:rsidR="003F6093" w:rsidRDefault="000A2B13">
      <w:pPr>
        <w:numPr>
          <w:ilvl w:val="1"/>
          <w:numId w:val="227"/>
        </w:numPr>
        <w:rPr>
          <w:rFonts w:cs="Arial"/>
          <w:color w:val="000000"/>
          <w:sz w:val="24"/>
          <w:szCs w:val="24"/>
        </w:rPr>
      </w:pPr>
      <w:r>
        <w:rPr>
          <w:rFonts w:cs="Arial"/>
          <w:b/>
          <w:bCs/>
          <w:color w:val="000000"/>
          <w:sz w:val="24"/>
          <w:szCs w:val="24"/>
        </w:rPr>
        <w:t xml:space="preserve">multiply </w:t>
      </w:r>
      <w:r>
        <w:rPr>
          <w:rFonts w:cs="Arial"/>
          <w:color w:val="000000"/>
          <w:sz w:val="24"/>
          <w:szCs w:val="24"/>
        </w:rPr>
        <w:t xml:space="preserve">(verb): to increase in number </w:t>
      </w:r>
    </w:p>
    <w:p w14:paraId="4C13607D" w14:textId="77777777" w:rsidR="003F6093" w:rsidRDefault="000A2B13">
      <w:pPr>
        <w:numPr>
          <w:ilvl w:val="2"/>
          <w:numId w:val="227"/>
        </w:numPr>
        <w:spacing w:after="280"/>
        <w:rPr>
          <w:rFonts w:cs="Arial"/>
          <w:color w:val="000000"/>
          <w:sz w:val="24"/>
          <w:szCs w:val="24"/>
        </w:rPr>
      </w:pPr>
      <w:r>
        <w:rPr>
          <w:rFonts w:cs="Arial"/>
          <w:color w:val="000000"/>
          <w:sz w:val="24"/>
          <w:szCs w:val="24"/>
        </w:rPr>
        <w:t xml:space="preserve">multi + </w:t>
      </w:r>
      <w:hyperlink r:id="rId900" w:anchor="pli" w:history="1">
        <w:r>
          <w:rPr>
            <w:rStyle w:val="Hyperlink"/>
          </w:rPr>
          <w:t>ply</w:t>
        </w:r>
      </w:hyperlink>
      <w:r>
        <w:rPr>
          <w:rFonts w:cs="Arial"/>
          <w:color w:val="000000"/>
          <w:sz w:val="24"/>
          <w:szCs w:val="24"/>
        </w:rPr>
        <w:t xml:space="preserve"> </w:t>
      </w:r>
    </w:p>
    <w:p w14:paraId="1E698450" w14:textId="77777777" w:rsidR="003F6093" w:rsidRDefault="000A2B13">
      <w:pPr>
        <w:rPr>
          <w:rFonts w:cs="Arial"/>
          <w:b/>
          <w:bCs/>
          <w:color w:val="000000"/>
          <w:sz w:val="24"/>
          <w:szCs w:val="24"/>
        </w:rPr>
      </w:pPr>
      <w:r>
        <w:rPr>
          <w:rFonts w:cs="Arial"/>
          <w:color w:val="000000"/>
          <w:sz w:val="24"/>
          <w:szCs w:val="24"/>
        </w:rPr>
        <w:br/>
        <w:t>N</w:t>
      </w:r>
      <w:r>
        <w:rPr>
          <w:rFonts w:cs="Arial"/>
          <w:b/>
          <w:bCs/>
          <w:color w:val="000000"/>
          <w:sz w:val="24"/>
          <w:szCs w:val="24"/>
        </w:rPr>
        <w:t xml:space="preserve"> </w:t>
      </w:r>
    </w:p>
    <w:p w14:paraId="5105AFED" w14:textId="77777777" w:rsidR="003F6093" w:rsidRDefault="000A2B13">
      <w:pPr>
        <w:numPr>
          <w:ilvl w:val="0"/>
          <w:numId w:val="402"/>
        </w:numPr>
        <w:spacing w:before="280"/>
        <w:rPr>
          <w:rFonts w:cs="Arial"/>
          <w:color w:val="000000"/>
          <w:sz w:val="24"/>
          <w:szCs w:val="24"/>
        </w:rPr>
      </w:pPr>
      <w:bookmarkStart w:id="154" w:name="NON"/>
      <w:r>
        <w:rPr>
          <w:rFonts w:cs="Arial"/>
          <w:i/>
          <w:iCs/>
          <w:color w:val="000000"/>
          <w:sz w:val="24"/>
          <w:szCs w:val="24"/>
        </w:rPr>
        <w:t xml:space="preserve">non- </w:t>
      </w:r>
      <w:bookmarkEnd w:id="154"/>
      <w:r>
        <w:rPr>
          <w:rFonts w:cs="Arial"/>
          <w:color w:val="000000"/>
          <w:sz w:val="24"/>
          <w:szCs w:val="24"/>
        </w:rPr>
        <w:t xml:space="preserve">not, no </w:t>
      </w:r>
    </w:p>
    <w:p w14:paraId="623B0025" w14:textId="77777777" w:rsidR="003F6093" w:rsidRDefault="000A2B13">
      <w:pPr>
        <w:numPr>
          <w:ilvl w:val="1"/>
          <w:numId w:val="402"/>
        </w:numPr>
        <w:rPr>
          <w:rFonts w:cs="Arial"/>
          <w:color w:val="000000"/>
          <w:sz w:val="24"/>
          <w:szCs w:val="24"/>
        </w:rPr>
      </w:pPr>
      <w:r>
        <w:rPr>
          <w:rFonts w:cs="Arial"/>
          <w:b/>
          <w:bCs/>
          <w:color w:val="000000"/>
          <w:sz w:val="24"/>
          <w:szCs w:val="24"/>
        </w:rPr>
        <w:t xml:space="preserve">nonsense </w:t>
      </w:r>
      <w:r>
        <w:rPr>
          <w:rFonts w:cs="Arial"/>
          <w:color w:val="000000"/>
          <w:sz w:val="24"/>
          <w:szCs w:val="24"/>
        </w:rPr>
        <w:t xml:space="preserve">(noun): something that has no meaning or makes no sense </w:t>
      </w:r>
    </w:p>
    <w:p w14:paraId="0C817E9C" w14:textId="77777777" w:rsidR="003F6093" w:rsidRDefault="000A2B13">
      <w:pPr>
        <w:numPr>
          <w:ilvl w:val="2"/>
          <w:numId w:val="402"/>
        </w:numPr>
        <w:spacing w:after="280"/>
        <w:rPr>
          <w:rFonts w:cs="Arial"/>
          <w:color w:val="000000"/>
          <w:sz w:val="24"/>
          <w:szCs w:val="24"/>
        </w:rPr>
      </w:pPr>
      <w:r>
        <w:rPr>
          <w:rFonts w:cs="Arial"/>
          <w:color w:val="000000"/>
          <w:sz w:val="24"/>
          <w:szCs w:val="24"/>
        </w:rPr>
        <w:t xml:space="preserve">non + </w:t>
      </w:r>
      <w:hyperlink r:id="rId901" w:anchor="sent" w:history="1">
        <w:r>
          <w:rPr>
            <w:rStyle w:val="Hyperlink"/>
          </w:rPr>
          <w:t>sense</w:t>
        </w:r>
      </w:hyperlink>
      <w:r>
        <w:rPr>
          <w:rFonts w:cs="Arial"/>
          <w:color w:val="000000"/>
          <w:sz w:val="24"/>
          <w:szCs w:val="24"/>
        </w:rPr>
        <w:t xml:space="preserve"> </w:t>
      </w:r>
    </w:p>
    <w:p w14:paraId="5EE2E11D" w14:textId="77777777" w:rsidR="003F6093" w:rsidRDefault="000A2B13">
      <w:pPr>
        <w:rPr>
          <w:rFonts w:cs="Arial"/>
          <w:color w:val="000000"/>
          <w:sz w:val="24"/>
          <w:szCs w:val="24"/>
        </w:rPr>
      </w:pPr>
      <w:r>
        <w:rPr>
          <w:rFonts w:cs="Arial"/>
          <w:color w:val="000000"/>
          <w:sz w:val="24"/>
          <w:szCs w:val="24"/>
        </w:rPr>
        <w:br/>
        <w:t xml:space="preserve">O </w:t>
      </w:r>
    </w:p>
    <w:p w14:paraId="40E30973" w14:textId="77777777" w:rsidR="003F6093" w:rsidRDefault="000A2B13">
      <w:pPr>
        <w:numPr>
          <w:ilvl w:val="0"/>
          <w:numId w:val="504"/>
        </w:numPr>
        <w:spacing w:before="280"/>
        <w:rPr>
          <w:rFonts w:cs="Arial"/>
          <w:color w:val="000000"/>
          <w:sz w:val="24"/>
          <w:szCs w:val="24"/>
        </w:rPr>
      </w:pPr>
      <w:bookmarkStart w:id="155" w:name="OB"/>
      <w:r>
        <w:rPr>
          <w:rFonts w:cs="Arial"/>
          <w:i/>
          <w:iCs/>
          <w:color w:val="000000"/>
          <w:sz w:val="24"/>
          <w:szCs w:val="24"/>
        </w:rPr>
        <w:t xml:space="preserve">ob-, oc-, of-, op- </w:t>
      </w:r>
      <w:bookmarkEnd w:id="155"/>
      <w:r>
        <w:rPr>
          <w:rFonts w:cs="Arial"/>
          <w:color w:val="000000"/>
          <w:sz w:val="24"/>
          <w:szCs w:val="24"/>
        </w:rPr>
        <w:t xml:space="preserve">toward, against, in the way </w:t>
      </w:r>
    </w:p>
    <w:p w14:paraId="60EE5A8A" w14:textId="77777777" w:rsidR="003F6093" w:rsidRDefault="000A2B13">
      <w:pPr>
        <w:numPr>
          <w:ilvl w:val="1"/>
          <w:numId w:val="504"/>
        </w:numPr>
        <w:rPr>
          <w:rFonts w:cs="Arial"/>
          <w:color w:val="000000"/>
          <w:sz w:val="24"/>
          <w:szCs w:val="24"/>
        </w:rPr>
      </w:pPr>
      <w:r>
        <w:rPr>
          <w:rFonts w:cs="Arial"/>
          <w:b/>
          <w:bCs/>
          <w:color w:val="000000"/>
          <w:sz w:val="24"/>
          <w:szCs w:val="24"/>
        </w:rPr>
        <w:t xml:space="preserve">obtain </w:t>
      </w:r>
      <w:r>
        <w:rPr>
          <w:rFonts w:cs="Arial"/>
          <w:color w:val="000000"/>
          <w:sz w:val="24"/>
          <w:szCs w:val="24"/>
        </w:rPr>
        <w:t xml:space="preserve">(verb): to gain or get, to get a hold of </w:t>
      </w:r>
    </w:p>
    <w:p w14:paraId="33145133" w14:textId="77777777" w:rsidR="003F6093" w:rsidRDefault="000A2B13">
      <w:pPr>
        <w:numPr>
          <w:ilvl w:val="2"/>
          <w:numId w:val="504"/>
        </w:numPr>
        <w:rPr>
          <w:rFonts w:cs="Arial"/>
          <w:color w:val="000000"/>
          <w:sz w:val="24"/>
          <w:szCs w:val="24"/>
        </w:rPr>
      </w:pPr>
      <w:r>
        <w:rPr>
          <w:rFonts w:cs="Arial"/>
          <w:color w:val="000000"/>
          <w:sz w:val="24"/>
          <w:szCs w:val="24"/>
        </w:rPr>
        <w:t xml:space="preserve">ob + </w:t>
      </w:r>
      <w:hyperlink r:id="rId902" w:anchor="tain" w:history="1">
        <w:r>
          <w:rPr>
            <w:rStyle w:val="Hyperlink"/>
          </w:rPr>
          <w:t>tain</w:t>
        </w:r>
      </w:hyperlink>
      <w:r>
        <w:rPr>
          <w:rFonts w:cs="Arial"/>
          <w:color w:val="000000"/>
          <w:sz w:val="24"/>
          <w:szCs w:val="24"/>
        </w:rPr>
        <w:t xml:space="preserve"> </w:t>
      </w:r>
    </w:p>
    <w:p w14:paraId="2D7BEF0A" w14:textId="77777777" w:rsidR="003F6093" w:rsidRDefault="000A2B13">
      <w:pPr>
        <w:numPr>
          <w:ilvl w:val="1"/>
          <w:numId w:val="504"/>
        </w:numPr>
        <w:rPr>
          <w:rFonts w:cs="Arial"/>
          <w:color w:val="000000"/>
          <w:sz w:val="24"/>
          <w:szCs w:val="24"/>
        </w:rPr>
      </w:pPr>
      <w:r>
        <w:rPr>
          <w:rFonts w:cs="Arial"/>
          <w:b/>
          <w:bCs/>
          <w:color w:val="000000"/>
          <w:sz w:val="24"/>
          <w:szCs w:val="24"/>
        </w:rPr>
        <w:t>occur</w:t>
      </w:r>
      <w:r>
        <w:rPr>
          <w:rFonts w:cs="Arial"/>
          <w:color w:val="000000"/>
          <w:sz w:val="24"/>
          <w:szCs w:val="24"/>
        </w:rPr>
        <w:t xml:space="preserve"> (verb): to happen, to come to mind </w:t>
      </w:r>
    </w:p>
    <w:p w14:paraId="068E207D" w14:textId="77777777" w:rsidR="003F6093" w:rsidRDefault="000A2B13">
      <w:pPr>
        <w:numPr>
          <w:ilvl w:val="2"/>
          <w:numId w:val="504"/>
        </w:numPr>
        <w:rPr>
          <w:rFonts w:cs="Arial"/>
          <w:color w:val="000000"/>
          <w:sz w:val="24"/>
          <w:szCs w:val="24"/>
        </w:rPr>
      </w:pPr>
      <w:r>
        <w:rPr>
          <w:rFonts w:cs="Arial"/>
          <w:color w:val="000000"/>
          <w:sz w:val="24"/>
          <w:szCs w:val="24"/>
        </w:rPr>
        <w:t xml:space="preserve">oc + </w:t>
      </w:r>
      <w:hyperlink r:id="rId903" w:anchor="cour" w:history="1">
        <w:r>
          <w:rPr>
            <w:rStyle w:val="Hyperlink"/>
          </w:rPr>
          <w:t>cur</w:t>
        </w:r>
      </w:hyperlink>
      <w:r>
        <w:rPr>
          <w:rFonts w:cs="Arial"/>
          <w:color w:val="000000"/>
          <w:sz w:val="24"/>
          <w:szCs w:val="24"/>
        </w:rPr>
        <w:t xml:space="preserve"> </w:t>
      </w:r>
    </w:p>
    <w:p w14:paraId="15810453" w14:textId="77777777" w:rsidR="003F6093" w:rsidRDefault="000A2B13">
      <w:pPr>
        <w:numPr>
          <w:ilvl w:val="1"/>
          <w:numId w:val="504"/>
        </w:numPr>
        <w:rPr>
          <w:rFonts w:cs="Arial"/>
          <w:color w:val="000000"/>
          <w:sz w:val="24"/>
          <w:szCs w:val="24"/>
        </w:rPr>
      </w:pPr>
      <w:r>
        <w:rPr>
          <w:rFonts w:cs="Arial"/>
          <w:b/>
          <w:bCs/>
          <w:color w:val="000000"/>
          <w:sz w:val="24"/>
          <w:szCs w:val="24"/>
        </w:rPr>
        <w:t>offer</w:t>
      </w:r>
      <w:r>
        <w:rPr>
          <w:rFonts w:cs="Arial"/>
          <w:color w:val="000000"/>
          <w:sz w:val="24"/>
          <w:szCs w:val="24"/>
        </w:rPr>
        <w:t xml:space="preserve"> (verb): to attempt to give, to propose, to try to hand out </w:t>
      </w:r>
    </w:p>
    <w:p w14:paraId="118F9E60" w14:textId="77777777" w:rsidR="003F6093" w:rsidRDefault="000A2B13">
      <w:pPr>
        <w:numPr>
          <w:ilvl w:val="2"/>
          <w:numId w:val="504"/>
        </w:numPr>
        <w:rPr>
          <w:rFonts w:cs="Arial"/>
          <w:color w:val="000000"/>
          <w:sz w:val="24"/>
          <w:szCs w:val="24"/>
        </w:rPr>
      </w:pPr>
      <w:r>
        <w:rPr>
          <w:rFonts w:cs="Arial"/>
          <w:color w:val="000000"/>
          <w:sz w:val="24"/>
          <w:szCs w:val="24"/>
        </w:rPr>
        <w:t xml:space="preserve">of + </w:t>
      </w:r>
      <w:hyperlink r:id="rId904" w:anchor="fer" w:history="1">
        <w:r>
          <w:rPr>
            <w:rStyle w:val="Hyperlink"/>
          </w:rPr>
          <w:t>fer</w:t>
        </w:r>
      </w:hyperlink>
      <w:r>
        <w:rPr>
          <w:rFonts w:cs="Arial"/>
          <w:color w:val="000000"/>
          <w:sz w:val="24"/>
          <w:szCs w:val="24"/>
        </w:rPr>
        <w:t xml:space="preserve"> </w:t>
      </w:r>
    </w:p>
    <w:p w14:paraId="4DBB8185" w14:textId="77777777" w:rsidR="003F6093" w:rsidRDefault="000A2B13">
      <w:pPr>
        <w:numPr>
          <w:ilvl w:val="1"/>
          <w:numId w:val="504"/>
        </w:numPr>
        <w:rPr>
          <w:rFonts w:cs="Arial"/>
          <w:color w:val="000000"/>
          <w:sz w:val="24"/>
          <w:szCs w:val="24"/>
        </w:rPr>
      </w:pPr>
      <w:r>
        <w:rPr>
          <w:rFonts w:cs="Arial"/>
          <w:b/>
          <w:bCs/>
          <w:color w:val="000000"/>
          <w:sz w:val="24"/>
          <w:szCs w:val="24"/>
        </w:rPr>
        <w:t>oppose</w:t>
      </w:r>
      <w:r>
        <w:rPr>
          <w:rFonts w:cs="Arial"/>
          <w:color w:val="000000"/>
          <w:sz w:val="24"/>
          <w:szCs w:val="24"/>
        </w:rPr>
        <w:t xml:space="preserve"> (verb): to be against, to stand in the way of something </w:t>
      </w:r>
    </w:p>
    <w:p w14:paraId="2D64B172" w14:textId="77777777" w:rsidR="003F6093" w:rsidRDefault="000A2B13">
      <w:pPr>
        <w:numPr>
          <w:ilvl w:val="2"/>
          <w:numId w:val="504"/>
        </w:numPr>
        <w:spacing w:after="280"/>
        <w:rPr>
          <w:rFonts w:cs="Arial"/>
          <w:color w:val="000000"/>
          <w:sz w:val="24"/>
          <w:szCs w:val="24"/>
        </w:rPr>
      </w:pPr>
      <w:r>
        <w:rPr>
          <w:rFonts w:cs="Arial"/>
          <w:color w:val="000000"/>
          <w:sz w:val="24"/>
          <w:szCs w:val="24"/>
        </w:rPr>
        <w:t xml:space="preserve">op + </w:t>
      </w:r>
      <w:hyperlink r:id="rId905" w:anchor="pon" w:history="1">
        <w:r>
          <w:rPr>
            <w:rStyle w:val="Hyperlink"/>
          </w:rPr>
          <w:t>pose</w:t>
        </w:r>
      </w:hyperlink>
      <w:r>
        <w:rPr>
          <w:rFonts w:cs="Arial"/>
          <w:color w:val="000000"/>
          <w:sz w:val="24"/>
          <w:szCs w:val="24"/>
        </w:rPr>
        <w:t xml:space="preserve"> </w:t>
      </w:r>
    </w:p>
    <w:p w14:paraId="0AF82BFF" w14:textId="77777777" w:rsidR="003F6093" w:rsidRDefault="000A2B13">
      <w:pPr>
        <w:numPr>
          <w:ilvl w:val="0"/>
          <w:numId w:val="96"/>
        </w:numPr>
        <w:rPr>
          <w:rFonts w:cs="Arial"/>
          <w:color w:val="000000"/>
          <w:sz w:val="24"/>
          <w:szCs w:val="24"/>
        </w:rPr>
      </w:pPr>
      <w:bookmarkStart w:id="156" w:name="OVER"/>
      <w:r>
        <w:rPr>
          <w:rFonts w:cs="Arial"/>
          <w:i/>
          <w:iCs/>
          <w:color w:val="000000"/>
          <w:sz w:val="24"/>
          <w:szCs w:val="24"/>
        </w:rPr>
        <w:t xml:space="preserve">over- </w:t>
      </w:r>
      <w:bookmarkEnd w:id="156"/>
      <w:r>
        <w:rPr>
          <w:rFonts w:cs="Arial"/>
          <w:color w:val="000000"/>
          <w:sz w:val="24"/>
          <w:szCs w:val="24"/>
        </w:rPr>
        <w:t xml:space="preserve">excessive, above </w:t>
      </w:r>
    </w:p>
    <w:p w14:paraId="6DBC9759" w14:textId="77777777" w:rsidR="003F6093" w:rsidRDefault="000A2B13">
      <w:pPr>
        <w:numPr>
          <w:ilvl w:val="1"/>
          <w:numId w:val="96"/>
        </w:numPr>
        <w:rPr>
          <w:rFonts w:cs="Arial"/>
          <w:color w:val="000000"/>
          <w:sz w:val="24"/>
          <w:szCs w:val="24"/>
        </w:rPr>
      </w:pPr>
      <w:r>
        <w:rPr>
          <w:rFonts w:cs="Arial"/>
          <w:b/>
          <w:bCs/>
          <w:color w:val="000000"/>
          <w:sz w:val="24"/>
          <w:szCs w:val="24"/>
        </w:rPr>
        <w:t xml:space="preserve">overwork </w:t>
      </w:r>
      <w:r>
        <w:rPr>
          <w:rFonts w:cs="Arial"/>
          <w:color w:val="000000"/>
          <w:sz w:val="24"/>
          <w:szCs w:val="24"/>
        </w:rPr>
        <w:t xml:space="preserve">(verb): to have too much work </w:t>
      </w:r>
    </w:p>
    <w:p w14:paraId="770716A2" w14:textId="77777777" w:rsidR="003F6093" w:rsidRDefault="000A2B13">
      <w:pPr>
        <w:numPr>
          <w:ilvl w:val="2"/>
          <w:numId w:val="96"/>
        </w:numPr>
        <w:spacing w:after="280"/>
        <w:rPr>
          <w:rFonts w:cs="Arial"/>
          <w:color w:val="000000"/>
          <w:sz w:val="24"/>
          <w:szCs w:val="24"/>
        </w:rPr>
      </w:pPr>
      <w:r>
        <w:rPr>
          <w:rFonts w:cs="Arial"/>
          <w:color w:val="000000"/>
          <w:sz w:val="24"/>
          <w:szCs w:val="24"/>
        </w:rPr>
        <w:t xml:space="preserve">over + work </w:t>
      </w:r>
    </w:p>
    <w:p w14:paraId="65FC34DE" w14:textId="77777777" w:rsidR="003F6093" w:rsidRDefault="000A2B13">
      <w:pPr>
        <w:rPr>
          <w:rFonts w:cs="Arial"/>
          <w:b/>
          <w:bCs/>
          <w:color w:val="000000"/>
          <w:sz w:val="24"/>
          <w:szCs w:val="24"/>
        </w:rPr>
      </w:pPr>
      <w:r>
        <w:rPr>
          <w:rFonts w:cs="Arial"/>
          <w:color w:val="000000"/>
          <w:sz w:val="24"/>
          <w:szCs w:val="24"/>
        </w:rPr>
        <w:br/>
        <w:t>P</w:t>
      </w:r>
      <w:r>
        <w:rPr>
          <w:rFonts w:cs="Arial"/>
          <w:b/>
          <w:bCs/>
          <w:color w:val="000000"/>
          <w:sz w:val="24"/>
          <w:szCs w:val="24"/>
        </w:rPr>
        <w:t xml:space="preserve"> </w:t>
      </w:r>
    </w:p>
    <w:p w14:paraId="178517C5" w14:textId="77777777" w:rsidR="003F6093" w:rsidRDefault="000A2B13">
      <w:pPr>
        <w:numPr>
          <w:ilvl w:val="0"/>
          <w:numId w:val="434"/>
        </w:numPr>
        <w:spacing w:before="280"/>
        <w:rPr>
          <w:rFonts w:cs="Arial"/>
          <w:color w:val="000000"/>
          <w:sz w:val="24"/>
          <w:szCs w:val="24"/>
        </w:rPr>
      </w:pPr>
      <w:bookmarkStart w:id="157" w:name="PARA"/>
      <w:r>
        <w:rPr>
          <w:rFonts w:cs="Arial"/>
          <w:i/>
          <w:iCs/>
          <w:color w:val="000000"/>
          <w:sz w:val="24"/>
          <w:szCs w:val="24"/>
        </w:rPr>
        <w:t xml:space="preserve">para- </w:t>
      </w:r>
      <w:bookmarkEnd w:id="157"/>
      <w:r>
        <w:rPr>
          <w:rFonts w:cs="Arial"/>
          <w:color w:val="000000"/>
          <w:sz w:val="24"/>
          <w:szCs w:val="24"/>
        </w:rPr>
        <w:t xml:space="preserve">beside </w:t>
      </w:r>
    </w:p>
    <w:p w14:paraId="67EDA25A" w14:textId="77777777" w:rsidR="003F6093" w:rsidRDefault="000A2B13">
      <w:pPr>
        <w:numPr>
          <w:ilvl w:val="1"/>
          <w:numId w:val="434"/>
        </w:numPr>
        <w:rPr>
          <w:rFonts w:cs="Arial"/>
          <w:color w:val="000000"/>
          <w:sz w:val="24"/>
          <w:szCs w:val="24"/>
        </w:rPr>
      </w:pPr>
      <w:r>
        <w:rPr>
          <w:rFonts w:cs="Arial"/>
          <w:b/>
          <w:bCs/>
          <w:color w:val="000000"/>
          <w:sz w:val="24"/>
          <w:szCs w:val="24"/>
        </w:rPr>
        <w:t xml:space="preserve">paradox </w:t>
      </w:r>
      <w:r>
        <w:rPr>
          <w:rFonts w:cs="Arial"/>
          <w:color w:val="000000"/>
          <w:sz w:val="24"/>
          <w:szCs w:val="24"/>
        </w:rPr>
        <w:t xml:space="preserve">(noun): a statement that seems true and contradictory at the same time </w:t>
      </w:r>
    </w:p>
    <w:p w14:paraId="227A42F8" w14:textId="77777777" w:rsidR="003F6093" w:rsidRDefault="000A2B13">
      <w:pPr>
        <w:numPr>
          <w:ilvl w:val="2"/>
          <w:numId w:val="434"/>
        </w:numPr>
        <w:spacing w:after="280"/>
        <w:rPr>
          <w:rFonts w:cs="Arial"/>
          <w:color w:val="000000"/>
          <w:sz w:val="24"/>
          <w:szCs w:val="24"/>
        </w:rPr>
      </w:pPr>
      <w:r>
        <w:rPr>
          <w:rFonts w:cs="Arial"/>
          <w:color w:val="000000"/>
          <w:sz w:val="24"/>
          <w:szCs w:val="24"/>
        </w:rPr>
        <w:t xml:space="preserve">para + </w:t>
      </w:r>
      <w:hyperlink r:id="rId906" w:anchor="dog" w:history="1">
        <w:r>
          <w:rPr>
            <w:rStyle w:val="Hyperlink"/>
          </w:rPr>
          <w:t>dox</w:t>
        </w:r>
      </w:hyperlink>
      <w:r>
        <w:rPr>
          <w:rFonts w:cs="Arial"/>
          <w:color w:val="000000"/>
          <w:sz w:val="24"/>
          <w:szCs w:val="24"/>
        </w:rPr>
        <w:t xml:space="preserve"> </w:t>
      </w:r>
    </w:p>
    <w:p w14:paraId="4767E9A1" w14:textId="77777777" w:rsidR="003F6093" w:rsidRDefault="000A2B13">
      <w:pPr>
        <w:numPr>
          <w:ilvl w:val="0"/>
          <w:numId w:val="309"/>
        </w:numPr>
        <w:rPr>
          <w:rFonts w:cs="Arial"/>
          <w:color w:val="000000"/>
          <w:sz w:val="24"/>
          <w:szCs w:val="24"/>
        </w:rPr>
      </w:pPr>
      <w:bookmarkStart w:id="158" w:name="PER"/>
      <w:r>
        <w:rPr>
          <w:rFonts w:cs="Arial"/>
          <w:i/>
          <w:iCs/>
          <w:color w:val="000000"/>
          <w:sz w:val="24"/>
          <w:szCs w:val="24"/>
        </w:rPr>
        <w:t xml:space="preserve">per- </w:t>
      </w:r>
      <w:bookmarkEnd w:id="158"/>
      <w:r>
        <w:rPr>
          <w:rFonts w:cs="Arial"/>
          <w:color w:val="000000"/>
          <w:sz w:val="24"/>
          <w:szCs w:val="24"/>
        </w:rPr>
        <w:t xml:space="preserve">through </w:t>
      </w:r>
    </w:p>
    <w:p w14:paraId="787A8E8A" w14:textId="77777777" w:rsidR="003F6093" w:rsidRDefault="000A2B13">
      <w:pPr>
        <w:numPr>
          <w:ilvl w:val="1"/>
          <w:numId w:val="309"/>
        </w:numPr>
        <w:rPr>
          <w:rFonts w:cs="Arial"/>
          <w:color w:val="000000"/>
          <w:sz w:val="24"/>
          <w:szCs w:val="24"/>
        </w:rPr>
      </w:pPr>
      <w:r>
        <w:rPr>
          <w:rFonts w:cs="Arial"/>
          <w:b/>
          <w:bCs/>
          <w:color w:val="000000"/>
          <w:sz w:val="24"/>
          <w:szCs w:val="24"/>
        </w:rPr>
        <w:t xml:space="preserve">persecute </w:t>
      </w:r>
      <w:r>
        <w:rPr>
          <w:rFonts w:cs="Arial"/>
          <w:color w:val="000000"/>
          <w:sz w:val="24"/>
          <w:szCs w:val="24"/>
        </w:rPr>
        <w:t xml:space="preserve">(verb): to go after, to pursue </w:t>
      </w:r>
    </w:p>
    <w:p w14:paraId="10BB4829" w14:textId="77777777" w:rsidR="003F6093" w:rsidRDefault="000A2B13">
      <w:pPr>
        <w:numPr>
          <w:ilvl w:val="2"/>
          <w:numId w:val="309"/>
        </w:numPr>
        <w:spacing w:after="280"/>
        <w:rPr>
          <w:rFonts w:cs="Arial"/>
          <w:color w:val="000000"/>
          <w:sz w:val="24"/>
          <w:szCs w:val="24"/>
        </w:rPr>
      </w:pPr>
      <w:r>
        <w:rPr>
          <w:rFonts w:cs="Arial"/>
          <w:color w:val="000000"/>
          <w:sz w:val="24"/>
          <w:szCs w:val="24"/>
        </w:rPr>
        <w:t xml:space="preserve">per + </w:t>
      </w:r>
      <w:hyperlink r:id="rId907" w:anchor="sequ" w:history="1">
        <w:r>
          <w:rPr>
            <w:rStyle w:val="Hyperlink"/>
          </w:rPr>
          <w:t>secute</w:t>
        </w:r>
      </w:hyperlink>
      <w:r>
        <w:rPr>
          <w:rFonts w:cs="Arial"/>
          <w:color w:val="000000"/>
          <w:sz w:val="24"/>
          <w:szCs w:val="24"/>
        </w:rPr>
        <w:t xml:space="preserve"> </w:t>
      </w:r>
    </w:p>
    <w:p w14:paraId="7BCC0277" w14:textId="77777777" w:rsidR="003F6093" w:rsidRDefault="000A2B13">
      <w:pPr>
        <w:numPr>
          <w:ilvl w:val="0"/>
          <w:numId w:val="492"/>
        </w:numPr>
        <w:rPr>
          <w:rFonts w:cs="Arial"/>
          <w:color w:val="000000"/>
          <w:sz w:val="24"/>
          <w:szCs w:val="24"/>
        </w:rPr>
      </w:pPr>
      <w:bookmarkStart w:id="159" w:name="POST"/>
      <w:r>
        <w:rPr>
          <w:rFonts w:cs="Arial"/>
          <w:i/>
          <w:iCs/>
          <w:color w:val="000000"/>
          <w:sz w:val="24"/>
          <w:szCs w:val="24"/>
        </w:rPr>
        <w:t xml:space="preserve">post- </w:t>
      </w:r>
      <w:bookmarkEnd w:id="159"/>
      <w:r>
        <w:rPr>
          <w:rFonts w:cs="Arial"/>
          <w:color w:val="000000"/>
          <w:sz w:val="24"/>
          <w:szCs w:val="24"/>
        </w:rPr>
        <w:t xml:space="preserve">after </w:t>
      </w:r>
    </w:p>
    <w:p w14:paraId="5C878A90" w14:textId="77777777" w:rsidR="003F6093" w:rsidRDefault="000A2B13">
      <w:pPr>
        <w:numPr>
          <w:ilvl w:val="1"/>
          <w:numId w:val="492"/>
        </w:numPr>
        <w:rPr>
          <w:rFonts w:cs="Arial"/>
          <w:color w:val="000000"/>
          <w:sz w:val="24"/>
          <w:szCs w:val="24"/>
        </w:rPr>
      </w:pPr>
      <w:r>
        <w:rPr>
          <w:rFonts w:cs="Arial"/>
          <w:b/>
          <w:bCs/>
          <w:color w:val="000000"/>
          <w:sz w:val="24"/>
          <w:szCs w:val="24"/>
        </w:rPr>
        <w:t xml:space="preserve">postpone </w:t>
      </w:r>
      <w:r>
        <w:rPr>
          <w:rFonts w:cs="Arial"/>
          <w:color w:val="000000"/>
          <w:sz w:val="24"/>
          <w:szCs w:val="24"/>
        </w:rPr>
        <w:t xml:space="preserve">(verb): to put off to a later time, to delay </w:t>
      </w:r>
    </w:p>
    <w:p w14:paraId="56DB8F8D" w14:textId="77777777" w:rsidR="003F6093" w:rsidRDefault="000A2B13">
      <w:pPr>
        <w:numPr>
          <w:ilvl w:val="2"/>
          <w:numId w:val="492"/>
        </w:numPr>
        <w:spacing w:after="280"/>
        <w:rPr>
          <w:rFonts w:cs="Arial"/>
          <w:color w:val="000000"/>
          <w:sz w:val="24"/>
          <w:szCs w:val="24"/>
        </w:rPr>
      </w:pPr>
      <w:r>
        <w:rPr>
          <w:rFonts w:cs="Arial"/>
          <w:color w:val="000000"/>
          <w:sz w:val="24"/>
          <w:szCs w:val="24"/>
        </w:rPr>
        <w:t xml:space="preserve">post + </w:t>
      </w:r>
      <w:hyperlink r:id="rId908" w:anchor="pon" w:history="1">
        <w:r>
          <w:rPr>
            <w:rStyle w:val="Hyperlink"/>
          </w:rPr>
          <w:t>pone</w:t>
        </w:r>
      </w:hyperlink>
      <w:r>
        <w:rPr>
          <w:rFonts w:cs="Arial"/>
          <w:color w:val="000000"/>
          <w:sz w:val="24"/>
          <w:szCs w:val="24"/>
        </w:rPr>
        <w:t xml:space="preserve"> </w:t>
      </w:r>
    </w:p>
    <w:p w14:paraId="401EFAE0" w14:textId="77777777" w:rsidR="003F6093" w:rsidRDefault="000A2B13">
      <w:pPr>
        <w:numPr>
          <w:ilvl w:val="0"/>
          <w:numId w:val="123"/>
        </w:numPr>
        <w:rPr>
          <w:rFonts w:cs="Arial"/>
          <w:color w:val="000000"/>
          <w:sz w:val="24"/>
          <w:szCs w:val="24"/>
        </w:rPr>
      </w:pPr>
      <w:bookmarkStart w:id="160" w:name="PRE"/>
      <w:r>
        <w:rPr>
          <w:rFonts w:cs="Arial"/>
          <w:i/>
          <w:iCs/>
          <w:color w:val="000000"/>
          <w:sz w:val="24"/>
          <w:szCs w:val="24"/>
        </w:rPr>
        <w:t xml:space="preserve">pre- </w:t>
      </w:r>
      <w:bookmarkEnd w:id="160"/>
      <w:r>
        <w:rPr>
          <w:rFonts w:cs="Arial"/>
          <w:color w:val="000000"/>
          <w:sz w:val="24"/>
          <w:szCs w:val="24"/>
        </w:rPr>
        <w:t xml:space="preserve">before </w:t>
      </w:r>
    </w:p>
    <w:p w14:paraId="7F8B375E" w14:textId="77777777" w:rsidR="003F6093" w:rsidRDefault="000A2B13">
      <w:pPr>
        <w:numPr>
          <w:ilvl w:val="1"/>
          <w:numId w:val="123"/>
        </w:numPr>
        <w:rPr>
          <w:rFonts w:cs="Arial"/>
          <w:color w:val="000000"/>
          <w:sz w:val="24"/>
          <w:szCs w:val="24"/>
        </w:rPr>
      </w:pPr>
      <w:r>
        <w:rPr>
          <w:rFonts w:cs="Arial"/>
          <w:b/>
          <w:bCs/>
          <w:color w:val="000000"/>
          <w:sz w:val="24"/>
          <w:szCs w:val="24"/>
        </w:rPr>
        <w:t xml:space="preserve">precede </w:t>
      </w:r>
      <w:r>
        <w:rPr>
          <w:rFonts w:cs="Arial"/>
          <w:color w:val="000000"/>
          <w:sz w:val="24"/>
          <w:szCs w:val="24"/>
        </w:rPr>
        <w:t xml:space="preserve">(verb): to go before, to come in front of </w:t>
      </w:r>
    </w:p>
    <w:p w14:paraId="1AD802BE" w14:textId="77777777" w:rsidR="003F6093" w:rsidRDefault="000A2B13">
      <w:pPr>
        <w:numPr>
          <w:ilvl w:val="2"/>
          <w:numId w:val="123"/>
        </w:numPr>
        <w:spacing w:after="280"/>
        <w:rPr>
          <w:rFonts w:cs="Arial"/>
          <w:color w:val="000000"/>
          <w:sz w:val="24"/>
          <w:szCs w:val="24"/>
        </w:rPr>
      </w:pPr>
      <w:r>
        <w:rPr>
          <w:rFonts w:cs="Arial"/>
          <w:color w:val="000000"/>
          <w:sz w:val="24"/>
          <w:szCs w:val="24"/>
        </w:rPr>
        <w:t xml:space="preserve">pre + </w:t>
      </w:r>
      <w:hyperlink r:id="rId909" w:anchor="ceas" w:history="1">
        <w:r>
          <w:rPr>
            <w:rStyle w:val="Hyperlink"/>
          </w:rPr>
          <w:t>cede</w:t>
        </w:r>
      </w:hyperlink>
      <w:r>
        <w:rPr>
          <w:rFonts w:cs="Arial"/>
          <w:color w:val="000000"/>
          <w:sz w:val="24"/>
          <w:szCs w:val="24"/>
        </w:rPr>
        <w:t xml:space="preserve"> </w:t>
      </w:r>
    </w:p>
    <w:p w14:paraId="6BEDF495" w14:textId="77777777" w:rsidR="003F6093" w:rsidRDefault="000A2B13">
      <w:pPr>
        <w:numPr>
          <w:ilvl w:val="0"/>
          <w:numId w:val="243"/>
        </w:numPr>
        <w:rPr>
          <w:rFonts w:cs="Arial"/>
          <w:color w:val="000000"/>
          <w:sz w:val="24"/>
          <w:szCs w:val="24"/>
        </w:rPr>
      </w:pPr>
      <w:bookmarkStart w:id="161" w:name="PRO"/>
      <w:r>
        <w:rPr>
          <w:rFonts w:cs="Arial"/>
          <w:i/>
          <w:iCs/>
          <w:color w:val="000000"/>
          <w:sz w:val="24"/>
          <w:szCs w:val="24"/>
        </w:rPr>
        <w:t xml:space="preserve">pro- </w:t>
      </w:r>
      <w:bookmarkEnd w:id="161"/>
      <w:r>
        <w:rPr>
          <w:rFonts w:cs="Arial"/>
          <w:color w:val="000000"/>
          <w:sz w:val="24"/>
          <w:szCs w:val="24"/>
        </w:rPr>
        <w:t xml:space="preserve">for, foward </w:t>
      </w:r>
    </w:p>
    <w:p w14:paraId="22CCF5DC" w14:textId="77777777" w:rsidR="003F6093" w:rsidRDefault="000A2B13">
      <w:pPr>
        <w:numPr>
          <w:ilvl w:val="1"/>
          <w:numId w:val="243"/>
        </w:numPr>
        <w:rPr>
          <w:rFonts w:cs="Arial"/>
          <w:color w:val="000000"/>
          <w:sz w:val="24"/>
          <w:szCs w:val="24"/>
        </w:rPr>
      </w:pPr>
      <w:r>
        <w:rPr>
          <w:rFonts w:cs="Arial"/>
          <w:b/>
          <w:bCs/>
          <w:color w:val="000000"/>
          <w:sz w:val="24"/>
          <w:szCs w:val="24"/>
        </w:rPr>
        <w:t xml:space="preserve">propel </w:t>
      </w:r>
      <w:r>
        <w:rPr>
          <w:rFonts w:cs="Arial"/>
          <w:color w:val="000000"/>
          <w:sz w:val="24"/>
          <w:szCs w:val="24"/>
        </w:rPr>
        <w:t xml:space="preserve">(verb): to push forward </w:t>
      </w:r>
    </w:p>
    <w:p w14:paraId="2C00CAF8" w14:textId="77777777" w:rsidR="003F6093" w:rsidRDefault="000A2B13">
      <w:pPr>
        <w:numPr>
          <w:ilvl w:val="2"/>
          <w:numId w:val="243"/>
        </w:numPr>
        <w:spacing w:after="280"/>
        <w:rPr>
          <w:rFonts w:cs="Arial"/>
          <w:color w:val="000000"/>
          <w:sz w:val="24"/>
          <w:szCs w:val="24"/>
        </w:rPr>
      </w:pPr>
      <w:r>
        <w:rPr>
          <w:rFonts w:cs="Arial"/>
          <w:color w:val="000000"/>
          <w:sz w:val="24"/>
          <w:szCs w:val="24"/>
        </w:rPr>
        <w:t xml:space="preserve">pro + </w:t>
      </w:r>
      <w:hyperlink r:id="rId910" w:anchor="pel" w:history="1">
        <w:r>
          <w:rPr>
            <w:rStyle w:val="Hyperlink"/>
          </w:rPr>
          <w:t>pel</w:t>
        </w:r>
      </w:hyperlink>
      <w:r>
        <w:rPr>
          <w:rFonts w:cs="Arial"/>
          <w:color w:val="000000"/>
          <w:sz w:val="24"/>
          <w:szCs w:val="24"/>
        </w:rPr>
        <w:t xml:space="preserve"> </w:t>
      </w:r>
    </w:p>
    <w:p w14:paraId="357761F6" w14:textId="77777777" w:rsidR="003F6093" w:rsidRDefault="000A2B13">
      <w:pPr>
        <w:rPr>
          <w:rFonts w:cs="Arial"/>
          <w:b/>
          <w:bCs/>
          <w:color w:val="000000"/>
          <w:sz w:val="24"/>
          <w:szCs w:val="24"/>
        </w:rPr>
      </w:pPr>
      <w:r>
        <w:rPr>
          <w:rFonts w:cs="Arial"/>
          <w:color w:val="000000"/>
          <w:sz w:val="24"/>
          <w:szCs w:val="24"/>
        </w:rPr>
        <w:br/>
        <w:t>R</w:t>
      </w:r>
      <w:r>
        <w:rPr>
          <w:rFonts w:cs="Arial"/>
          <w:b/>
          <w:bCs/>
          <w:color w:val="000000"/>
          <w:sz w:val="24"/>
          <w:szCs w:val="24"/>
        </w:rPr>
        <w:t xml:space="preserve"> </w:t>
      </w:r>
    </w:p>
    <w:p w14:paraId="3FF5FA5A" w14:textId="77777777" w:rsidR="003F6093" w:rsidRDefault="000A2B13">
      <w:pPr>
        <w:numPr>
          <w:ilvl w:val="0"/>
          <w:numId w:val="360"/>
        </w:numPr>
        <w:spacing w:before="280"/>
        <w:rPr>
          <w:rFonts w:cs="Arial"/>
          <w:color w:val="000000"/>
          <w:sz w:val="24"/>
          <w:szCs w:val="24"/>
        </w:rPr>
      </w:pPr>
      <w:bookmarkStart w:id="162" w:name="RE"/>
      <w:r>
        <w:rPr>
          <w:rFonts w:cs="Arial"/>
          <w:i/>
          <w:iCs/>
          <w:color w:val="000000"/>
          <w:sz w:val="24"/>
          <w:szCs w:val="24"/>
        </w:rPr>
        <w:t xml:space="preserve">re- </w:t>
      </w:r>
      <w:bookmarkEnd w:id="162"/>
      <w:r>
        <w:rPr>
          <w:rFonts w:cs="Arial"/>
          <w:color w:val="000000"/>
          <w:sz w:val="24"/>
          <w:szCs w:val="24"/>
        </w:rPr>
        <w:t xml:space="preserve">back, again </w:t>
      </w:r>
    </w:p>
    <w:p w14:paraId="5A921C52" w14:textId="77777777" w:rsidR="003F6093" w:rsidRDefault="000A2B13">
      <w:pPr>
        <w:numPr>
          <w:ilvl w:val="1"/>
          <w:numId w:val="360"/>
        </w:numPr>
        <w:rPr>
          <w:rFonts w:cs="Arial"/>
          <w:color w:val="000000"/>
          <w:sz w:val="24"/>
          <w:szCs w:val="24"/>
        </w:rPr>
      </w:pPr>
      <w:r>
        <w:rPr>
          <w:rFonts w:cs="Arial"/>
          <w:b/>
          <w:bCs/>
          <w:color w:val="000000"/>
          <w:sz w:val="24"/>
          <w:szCs w:val="24"/>
        </w:rPr>
        <w:t xml:space="preserve">readmit </w:t>
      </w:r>
      <w:r>
        <w:rPr>
          <w:rFonts w:cs="Arial"/>
          <w:color w:val="000000"/>
          <w:sz w:val="24"/>
          <w:szCs w:val="24"/>
        </w:rPr>
        <w:t xml:space="preserve">(verb): to allow in again </w:t>
      </w:r>
    </w:p>
    <w:p w14:paraId="32555686" w14:textId="77777777" w:rsidR="003F6093" w:rsidRDefault="000A2B13">
      <w:pPr>
        <w:numPr>
          <w:ilvl w:val="2"/>
          <w:numId w:val="360"/>
        </w:numPr>
        <w:spacing w:after="280"/>
        <w:rPr>
          <w:rFonts w:cs="Arial"/>
          <w:color w:val="000000"/>
          <w:sz w:val="24"/>
          <w:szCs w:val="24"/>
        </w:rPr>
      </w:pPr>
      <w:r>
        <w:rPr>
          <w:rFonts w:cs="Arial"/>
          <w:color w:val="000000"/>
          <w:sz w:val="24"/>
          <w:szCs w:val="24"/>
        </w:rPr>
        <w:t xml:space="preserve">re + </w:t>
      </w:r>
      <w:hyperlink r:id="rId911" w:anchor="A-%23A-" w:history="1">
        <w:r>
          <w:rPr>
            <w:rStyle w:val="Hyperlink"/>
          </w:rPr>
          <w:t>ad</w:t>
        </w:r>
      </w:hyperlink>
      <w:r>
        <w:rPr>
          <w:rFonts w:cs="Arial"/>
          <w:color w:val="000000"/>
          <w:sz w:val="24"/>
          <w:szCs w:val="24"/>
        </w:rPr>
        <w:t xml:space="preserve"> + </w:t>
      </w:r>
      <w:hyperlink r:id="rId912" w:anchor="mit" w:history="1">
        <w:r>
          <w:rPr>
            <w:rStyle w:val="Hyperlink"/>
          </w:rPr>
          <w:t>mit</w:t>
        </w:r>
      </w:hyperlink>
      <w:r>
        <w:rPr>
          <w:rFonts w:cs="Arial"/>
          <w:color w:val="000000"/>
          <w:sz w:val="24"/>
          <w:szCs w:val="24"/>
        </w:rPr>
        <w:t xml:space="preserve"> </w:t>
      </w:r>
    </w:p>
    <w:p w14:paraId="0EE51944" w14:textId="77777777" w:rsidR="003F6093" w:rsidRDefault="000A2B13">
      <w:pPr>
        <w:numPr>
          <w:ilvl w:val="0"/>
          <w:numId w:val="297"/>
        </w:numPr>
        <w:rPr>
          <w:rFonts w:cs="Arial"/>
          <w:color w:val="000000"/>
          <w:sz w:val="24"/>
          <w:szCs w:val="24"/>
        </w:rPr>
      </w:pPr>
      <w:bookmarkStart w:id="163" w:name="RETRO"/>
      <w:r>
        <w:rPr>
          <w:rFonts w:cs="Arial"/>
          <w:i/>
          <w:iCs/>
          <w:color w:val="000000"/>
          <w:sz w:val="24"/>
          <w:szCs w:val="24"/>
        </w:rPr>
        <w:t xml:space="preserve">retro- </w:t>
      </w:r>
      <w:bookmarkEnd w:id="163"/>
      <w:r>
        <w:rPr>
          <w:rFonts w:cs="Arial"/>
          <w:color w:val="000000"/>
          <w:sz w:val="24"/>
          <w:szCs w:val="24"/>
        </w:rPr>
        <w:t xml:space="preserve">backward </w:t>
      </w:r>
    </w:p>
    <w:p w14:paraId="0606FD3B" w14:textId="77777777" w:rsidR="003F6093" w:rsidRDefault="000A2B13">
      <w:pPr>
        <w:numPr>
          <w:ilvl w:val="1"/>
          <w:numId w:val="297"/>
        </w:numPr>
        <w:rPr>
          <w:rFonts w:cs="Arial"/>
          <w:color w:val="000000"/>
          <w:sz w:val="24"/>
          <w:szCs w:val="24"/>
        </w:rPr>
      </w:pPr>
      <w:r>
        <w:rPr>
          <w:rFonts w:cs="Arial"/>
          <w:b/>
          <w:bCs/>
          <w:color w:val="000000"/>
          <w:sz w:val="24"/>
          <w:szCs w:val="24"/>
        </w:rPr>
        <w:t xml:space="preserve">retrospect </w:t>
      </w:r>
      <w:r>
        <w:rPr>
          <w:rFonts w:cs="Arial"/>
          <w:color w:val="000000"/>
          <w:sz w:val="24"/>
          <w:szCs w:val="24"/>
        </w:rPr>
        <w:t xml:space="preserve">(noun) to look back at past events </w:t>
      </w:r>
    </w:p>
    <w:p w14:paraId="552D6466" w14:textId="77777777" w:rsidR="003F6093" w:rsidRDefault="000A2B13">
      <w:pPr>
        <w:numPr>
          <w:ilvl w:val="2"/>
          <w:numId w:val="297"/>
        </w:numPr>
        <w:spacing w:after="280"/>
        <w:rPr>
          <w:rFonts w:cs="Arial"/>
          <w:color w:val="000000"/>
          <w:sz w:val="24"/>
          <w:szCs w:val="24"/>
        </w:rPr>
      </w:pPr>
      <w:r>
        <w:rPr>
          <w:rFonts w:cs="Arial"/>
          <w:color w:val="000000"/>
          <w:sz w:val="24"/>
          <w:szCs w:val="24"/>
        </w:rPr>
        <w:t xml:space="preserve">retro + </w:t>
      </w:r>
      <w:hyperlink r:id="rId913" w:anchor="spec" w:history="1">
        <w:r>
          <w:rPr>
            <w:rStyle w:val="Hyperlink"/>
          </w:rPr>
          <w:t>spect</w:t>
        </w:r>
      </w:hyperlink>
      <w:r>
        <w:rPr>
          <w:rFonts w:cs="Arial"/>
          <w:color w:val="000000"/>
          <w:sz w:val="24"/>
          <w:szCs w:val="24"/>
        </w:rPr>
        <w:t xml:space="preserve"> </w:t>
      </w:r>
    </w:p>
    <w:p w14:paraId="49717E16" w14:textId="77777777" w:rsidR="003F6093" w:rsidRDefault="000A2B13">
      <w:pPr>
        <w:rPr>
          <w:rFonts w:cs="Arial"/>
          <w:b/>
          <w:bCs/>
          <w:color w:val="000000"/>
          <w:sz w:val="24"/>
          <w:szCs w:val="24"/>
        </w:rPr>
      </w:pPr>
      <w:r>
        <w:rPr>
          <w:rFonts w:cs="Arial"/>
          <w:color w:val="000000"/>
          <w:sz w:val="24"/>
          <w:szCs w:val="24"/>
        </w:rPr>
        <w:br/>
        <w:t>S</w:t>
      </w:r>
      <w:r>
        <w:rPr>
          <w:rFonts w:cs="Arial"/>
          <w:b/>
          <w:bCs/>
          <w:color w:val="000000"/>
          <w:sz w:val="24"/>
          <w:szCs w:val="24"/>
        </w:rPr>
        <w:t xml:space="preserve"> </w:t>
      </w:r>
    </w:p>
    <w:p w14:paraId="21FEF473" w14:textId="77777777" w:rsidR="003F6093" w:rsidRDefault="000A2B13">
      <w:pPr>
        <w:numPr>
          <w:ilvl w:val="0"/>
          <w:numId w:val="395"/>
        </w:numPr>
        <w:spacing w:before="280"/>
        <w:rPr>
          <w:rFonts w:cs="Arial"/>
          <w:color w:val="000000"/>
          <w:sz w:val="24"/>
          <w:szCs w:val="24"/>
        </w:rPr>
      </w:pPr>
      <w:bookmarkStart w:id="164" w:name="SE"/>
      <w:r>
        <w:rPr>
          <w:rFonts w:cs="Arial"/>
          <w:i/>
          <w:iCs/>
          <w:color w:val="000000"/>
          <w:sz w:val="24"/>
          <w:szCs w:val="24"/>
        </w:rPr>
        <w:t xml:space="preserve">se- </w:t>
      </w:r>
      <w:bookmarkEnd w:id="164"/>
      <w:r>
        <w:rPr>
          <w:rFonts w:cs="Arial"/>
          <w:color w:val="000000"/>
          <w:sz w:val="24"/>
          <w:szCs w:val="24"/>
        </w:rPr>
        <w:t xml:space="preserve">apart, move away from </w:t>
      </w:r>
    </w:p>
    <w:p w14:paraId="4CF4AD2E" w14:textId="77777777" w:rsidR="003F6093" w:rsidRDefault="000A2B13">
      <w:pPr>
        <w:numPr>
          <w:ilvl w:val="1"/>
          <w:numId w:val="395"/>
        </w:numPr>
        <w:rPr>
          <w:rFonts w:cs="Arial"/>
          <w:color w:val="000000"/>
          <w:sz w:val="24"/>
          <w:szCs w:val="24"/>
        </w:rPr>
      </w:pPr>
      <w:r>
        <w:rPr>
          <w:rFonts w:cs="Arial"/>
          <w:b/>
          <w:bCs/>
          <w:color w:val="000000"/>
          <w:sz w:val="24"/>
          <w:szCs w:val="24"/>
        </w:rPr>
        <w:t xml:space="preserve">secede </w:t>
      </w:r>
      <w:r>
        <w:rPr>
          <w:rFonts w:cs="Arial"/>
          <w:color w:val="000000"/>
          <w:sz w:val="24"/>
          <w:szCs w:val="24"/>
        </w:rPr>
        <w:t xml:space="preserve">(verb): to withdraw from an organization </w:t>
      </w:r>
    </w:p>
    <w:p w14:paraId="61A48989" w14:textId="77777777" w:rsidR="003F6093" w:rsidRDefault="000A2B13">
      <w:pPr>
        <w:numPr>
          <w:ilvl w:val="2"/>
          <w:numId w:val="395"/>
        </w:numPr>
        <w:spacing w:after="280"/>
        <w:rPr>
          <w:rFonts w:cs="Arial"/>
          <w:color w:val="000000"/>
          <w:sz w:val="24"/>
          <w:szCs w:val="24"/>
        </w:rPr>
      </w:pPr>
      <w:r>
        <w:rPr>
          <w:rFonts w:cs="Arial"/>
          <w:color w:val="000000"/>
          <w:sz w:val="24"/>
          <w:szCs w:val="24"/>
        </w:rPr>
        <w:t xml:space="preserve">se + </w:t>
      </w:r>
      <w:hyperlink r:id="rId914" w:anchor="ceas" w:history="1">
        <w:r>
          <w:rPr>
            <w:rStyle w:val="Hyperlink"/>
          </w:rPr>
          <w:t>cede</w:t>
        </w:r>
      </w:hyperlink>
      <w:r>
        <w:rPr>
          <w:rFonts w:cs="Arial"/>
          <w:color w:val="000000"/>
          <w:sz w:val="24"/>
          <w:szCs w:val="24"/>
        </w:rPr>
        <w:t xml:space="preserve"> </w:t>
      </w:r>
    </w:p>
    <w:p w14:paraId="003D4615" w14:textId="77777777" w:rsidR="003F6093" w:rsidRDefault="000A2B13">
      <w:pPr>
        <w:numPr>
          <w:ilvl w:val="0"/>
          <w:numId w:val="39"/>
        </w:numPr>
        <w:rPr>
          <w:rFonts w:cs="Arial"/>
          <w:color w:val="000000"/>
          <w:sz w:val="24"/>
          <w:szCs w:val="24"/>
        </w:rPr>
      </w:pPr>
      <w:bookmarkStart w:id="165" w:name="SEMI"/>
      <w:r>
        <w:rPr>
          <w:rFonts w:cs="Arial"/>
          <w:i/>
          <w:iCs/>
          <w:color w:val="000000"/>
          <w:sz w:val="24"/>
          <w:szCs w:val="24"/>
        </w:rPr>
        <w:t xml:space="preserve">semi- </w:t>
      </w:r>
      <w:bookmarkEnd w:id="165"/>
      <w:r>
        <w:rPr>
          <w:rFonts w:cs="Arial"/>
          <w:color w:val="000000"/>
          <w:sz w:val="24"/>
          <w:szCs w:val="24"/>
        </w:rPr>
        <w:t xml:space="preserve">half </w:t>
      </w:r>
    </w:p>
    <w:p w14:paraId="49B64A07" w14:textId="77777777" w:rsidR="003F6093" w:rsidRDefault="000A2B13">
      <w:pPr>
        <w:numPr>
          <w:ilvl w:val="1"/>
          <w:numId w:val="39"/>
        </w:numPr>
        <w:rPr>
          <w:rFonts w:cs="Arial"/>
          <w:color w:val="000000"/>
          <w:sz w:val="24"/>
          <w:szCs w:val="24"/>
        </w:rPr>
      </w:pPr>
      <w:r>
        <w:rPr>
          <w:rFonts w:cs="Arial"/>
          <w:b/>
          <w:bCs/>
          <w:color w:val="000000"/>
          <w:sz w:val="24"/>
          <w:szCs w:val="24"/>
        </w:rPr>
        <w:t xml:space="preserve">semiannual </w:t>
      </w:r>
      <w:r>
        <w:rPr>
          <w:rFonts w:cs="Arial"/>
          <w:color w:val="000000"/>
          <w:sz w:val="24"/>
          <w:szCs w:val="24"/>
        </w:rPr>
        <w:t xml:space="preserve">(adjective): occurring twice a year </w:t>
      </w:r>
    </w:p>
    <w:p w14:paraId="7142C36F" w14:textId="77777777" w:rsidR="003F6093" w:rsidRDefault="000A2B13">
      <w:pPr>
        <w:numPr>
          <w:ilvl w:val="2"/>
          <w:numId w:val="39"/>
        </w:numPr>
        <w:spacing w:after="280"/>
        <w:rPr>
          <w:rFonts w:cs="Arial"/>
          <w:color w:val="000000"/>
          <w:sz w:val="24"/>
          <w:szCs w:val="24"/>
        </w:rPr>
      </w:pPr>
      <w:r>
        <w:rPr>
          <w:rFonts w:cs="Arial"/>
          <w:color w:val="000000"/>
          <w:sz w:val="24"/>
          <w:szCs w:val="24"/>
        </w:rPr>
        <w:t xml:space="preserve">semi + </w:t>
      </w:r>
      <w:hyperlink r:id="rId915" w:anchor="annu" w:history="1">
        <w:r>
          <w:rPr>
            <w:rStyle w:val="Hyperlink"/>
          </w:rPr>
          <w:t>annu</w:t>
        </w:r>
      </w:hyperlink>
      <w:r>
        <w:rPr>
          <w:rFonts w:cs="Arial"/>
          <w:color w:val="000000"/>
          <w:sz w:val="24"/>
          <w:szCs w:val="24"/>
        </w:rPr>
        <w:t xml:space="preserve"> + </w:t>
      </w:r>
      <w:hyperlink r:id="rId916" w:anchor="ALADJ" w:history="1">
        <w:r>
          <w:rPr>
            <w:rStyle w:val="Hyperlink"/>
          </w:rPr>
          <w:t>al</w:t>
        </w:r>
      </w:hyperlink>
      <w:r>
        <w:rPr>
          <w:rFonts w:cs="Arial"/>
          <w:color w:val="000000"/>
          <w:sz w:val="24"/>
          <w:szCs w:val="24"/>
        </w:rPr>
        <w:t xml:space="preserve"> </w:t>
      </w:r>
    </w:p>
    <w:p w14:paraId="29508032" w14:textId="77777777" w:rsidR="003F6093" w:rsidRDefault="000A2B13">
      <w:pPr>
        <w:numPr>
          <w:ilvl w:val="0"/>
          <w:numId w:val="122"/>
        </w:numPr>
        <w:rPr>
          <w:rFonts w:cs="Arial"/>
          <w:color w:val="000000"/>
          <w:sz w:val="24"/>
          <w:szCs w:val="24"/>
        </w:rPr>
      </w:pPr>
      <w:bookmarkStart w:id="166" w:name="SUB"/>
      <w:r>
        <w:rPr>
          <w:rFonts w:cs="Arial"/>
          <w:i/>
          <w:iCs/>
          <w:color w:val="000000"/>
          <w:sz w:val="24"/>
          <w:szCs w:val="24"/>
        </w:rPr>
        <w:t xml:space="preserve">sub-, suc-, suf-, sup-, sur-, sus </w:t>
      </w:r>
      <w:bookmarkEnd w:id="166"/>
      <w:r>
        <w:rPr>
          <w:rFonts w:cs="Arial"/>
          <w:color w:val="000000"/>
          <w:sz w:val="24"/>
          <w:szCs w:val="24"/>
        </w:rPr>
        <w:t xml:space="preserve">under, beneath, near, from below, secretly, above, up </w:t>
      </w:r>
    </w:p>
    <w:p w14:paraId="1052D635" w14:textId="77777777" w:rsidR="003F6093" w:rsidRDefault="000A2B13">
      <w:pPr>
        <w:numPr>
          <w:ilvl w:val="1"/>
          <w:numId w:val="122"/>
        </w:numPr>
        <w:rPr>
          <w:rFonts w:cs="Arial"/>
          <w:color w:val="000000"/>
          <w:sz w:val="24"/>
          <w:szCs w:val="24"/>
        </w:rPr>
      </w:pPr>
      <w:r>
        <w:rPr>
          <w:rFonts w:cs="Arial"/>
          <w:b/>
          <w:bCs/>
          <w:color w:val="000000"/>
          <w:sz w:val="24"/>
          <w:szCs w:val="24"/>
        </w:rPr>
        <w:t xml:space="preserve">submarine </w:t>
      </w:r>
      <w:r>
        <w:rPr>
          <w:rFonts w:cs="Arial"/>
          <w:color w:val="000000"/>
          <w:sz w:val="24"/>
          <w:szCs w:val="24"/>
        </w:rPr>
        <w:t xml:space="preserve">(adjective): underwater </w:t>
      </w:r>
    </w:p>
    <w:p w14:paraId="54F07323" w14:textId="77777777" w:rsidR="003F6093" w:rsidRDefault="000A2B13">
      <w:pPr>
        <w:numPr>
          <w:ilvl w:val="2"/>
          <w:numId w:val="122"/>
        </w:numPr>
        <w:rPr>
          <w:rFonts w:cs="Arial"/>
          <w:color w:val="000000"/>
          <w:sz w:val="24"/>
          <w:szCs w:val="24"/>
        </w:rPr>
      </w:pPr>
      <w:r>
        <w:rPr>
          <w:rFonts w:cs="Arial"/>
          <w:color w:val="000000"/>
          <w:sz w:val="24"/>
          <w:szCs w:val="24"/>
        </w:rPr>
        <w:t xml:space="preserve">sub + mar + ine </w:t>
      </w:r>
    </w:p>
    <w:p w14:paraId="277DF549" w14:textId="77777777" w:rsidR="003F6093" w:rsidRDefault="000A2B13">
      <w:pPr>
        <w:numPr>
          <w:ilvl w:val="1"/>
          <w:numId w:val="122"/>
        </w:numPr>
        <w:rPr>
          <w:rFonts w:cs="Arial"/>
          <w:color w:val="000000"/>
          <w:sz w:val="24"/>
          <w:szCs w:val="24"/>
        </w:rPr>
      </w:pPr>
      <w:r>
        <w:rPr>
          <w:rFonts w:cs="Arial"/>
          <w:b/>
          <w:bCs/>
          <w:color w:val="000000"/>
          <w:sz w:val="24"/>
          <w:szCs w:val="24"/>
        </w:rPr>
        <w:t>succeed</w:t>
      </w:r>
      <w:r>
        <w:rPr>
          <w:rFonts w:cs="Arial"/>
          <w:color w:val="000000"/>
          <w:sz w:val="24"/>
          <w:szCs w:val="24"/>
        </w:rPr>
        <w:t xml:space="preserve"> (verb): to do well, to come after </w:t>
      </w:r>
    </w:p>
    <w:p w14:paraId="2637B6C1" w14:textId="77777777" w:rsidR="003F6093" w:rsidRDefault="000A2B13">
      <w:pPr>
        <w:numPr>
          <w:ilvl w:val="2"/>
          <w:numId w:val="122"/>
        </w:numPr>
        <w:rPr>
          <w:rFonts w:cs="Arial"/>
          <w:color w:val="000000"/>
          <w:sz w:val="24"/>
          <w:szCs w:val="24"/>
        </w:rPr>
      </w:pPr>
      <w:r>
        <w:rPr>
          <w:rFonts w:cs="Arial"/>
          <w:color w:val="000000"/>
          <w:sz w:val="24"/>
          <w:szCs w:val="24"/>
        </w:rPr>
        <w:t xml:space="preserve">suc + </w:t>
      </w:r>
      <w:hyperlink r:id="rId917" w:anchor="ceas" w:history="1">
        <w:r>
          <w:rPr>
            <w:rStyle w:val="Hyperlink"/>
          </w:rPr>
          <w:t>ceed</w:t>
        </w:r>
      </w:hyperlink>
      <w:r>
        <w:rPr>
          <w:rFonts w:cs="Arial"/>
          <w:color w:val="000000"/>
          <w:sz w:val="24"/>
          <w:szCs w:val="24"/>
        </w:rPr>
        <w:t xml:space="preserve"> </w:t>
      </w:r>
    </w:p>
    <w:p w14:paraId="426ADDA9" w14:textId="77777777" w:rsidR="003F6093" w:rsidRDefault="000A2B13">
      <w:pPr>
        <w:numPr>
          <w:ilvl w:val="1"/>
          <w:numId w:val="122"/>
        </w:numPr>
        <w:rPr>
          <w:rFonts w:cs="Arial"/>
          <w:color w:val="000000"/>
          <w:sz w:val="24"/>
          <w:szCs w:val="24"/>
        </w:rPr>
      </w:pPr>
      <w:r>
        <w:rPr>
          <w:rFonts w:cs="Arial"/>
          <w:b/>
          <w:bCs/>
          <w:color w:val="000000"/>
          <w:sz w:val="24"/>
          <w:szCs w:val="24"/>
        </w:rPr>
        <w:t>suffice</w:t>
      </w:r>
      <w:r>
        <w:rPr>
          <w:rFonts w:cs="Arial"/>
          <w:color w:val="000000"/>
          <w:sz w:val="24"/>
          <w:szCs w:val="24"/>
        </w:rPr>
        <w:t xml:space="preserve"> (verb): to be enough </w:t>
      </w:r>
    </w:p>
    <w:p w14:paraId="18C6642E" w14:textId="77777777" w:rsidR="003F6093" w:rsidRDefault="000A2B13">
      <w:pPr>
        <w:numPr>
          <w:ilvl w:val="2"/>
          <w:numId w:val="122"/>
        </w:numPr>
        <w:rPr>
          <w:rFonts w:cs="Arial"/>
          <w:color w:val="000000"/>
          <w:sz w:val="24"/>
          <w:szCs w:val="24"/>
        </w:rPr>
      </w:pPr>
      <w:r>
        <w:rPr>
          <w:rFonts w:cs="Arial"/>
          <w:color w:val="000000"/>
          <w:sz w:val="24"/>
          <w:szCs w:val="24"/>
        </w:rPr>
        <w:t xml:space="preserve">suf + </w:t>
      </w:r>
      <w:hyperlink r:id="rId918" w:anchor="fac" w:history="1">
        <w:r>
          <w:rPr>
            <w:rStyle w:val="Hyperlink"/>
          </w:rPr>
          <w:t>fice</w:t>
        </w:r>
      </w:hyperlink>
      <w:r>
        <w:rPr>
          <w:rFonts w:cs="Arial"/>
          <w:color w:val="000000"/>
          <w:sz w:val="24"/>
          <w:szCs w:val="24"/>
        </w:rPr>
        <w:t xml:space="preserve"> </w:t>
      </w:r>
    </w:p>
    <w:p w14:paraId="0DFDECA4" w14:textId="77777777" w:rsidR="003F6093" w:rsidRDefault="000A2B13">
      <w:pPr>
        <w:numPr>
          <w:ilvl w:val="1"/>
          <w:numId w:val="122"/>
        </w:numPr>
        <w:rPr>
          <w:rFonts w:cs="Arial"/>
          <w:color w:val="000000"/>
          <w:sz w:val="24"/>
          <w:szCs w:val="24"/>
        </w:rPr>
      </w:pPr>
      <w:r>
        <w:rPr>
          <w:rFonts w:cs="Arial"/>
          <w:b/>
          <w:bCs/>
          <w:color w:val="000000"/>
          <w:sz w:val="24"/>
          <w:szCs w:val="24"/>
        </w:rPr>
        <w:t>support</w:t>
      </w:r>
      <w:r>
        <w:rPr>
          <w:rFonts w:cs="Arial"/>
          <w:color w:val="000000"/>
          <w:sz w:val="24"/>
          <w:szCs w:val="24"/>
        </w:rPr>
        <w:t xml:space="preserve"> (verb): to hold up, too keep up </w:t>
      </w:r>
    </w:p>
    <w:p w14:paraId="616BFE55" w14:textId="77777777" w:rsidR="003F6093" w:rsidRDefault="000A2B13">
      <w:pPr>
        <w:numPr>
          <w:ilvl w:val="2"/>
          <w:numId w:val="122"/>
        </w:numPr>
        <w:rPr>
          <w:rFonts w:cs="Arial"/>
          <w:color w:val="000000"/>
          <w:sz w:val="24"/>
          <w:szCs w:val="24"/>
        </w:rPr>
      </w:pPr>
      <w:r>
        <w:rPr>
          <w:rFonts w:cs="Arial"/>
          <w:color w:val="000000"/>
          <w:sz w:val="24"/>
          <w:szCs w:val="24"/>
        </w:rPr>
        <w:t xml:space="preserve">sup + </w:t>
      </w:r>
      <w:hyperlink r:id="rId919" w:anchor="port" w:history="1">
        <w:r>
          <w:rPr>
            <w:rStyle w:val="Hyperlink"/>
          </w:rPr>
          <w:t>port</w:t>
        </w:r>
      </w:hyperlink>
      <w:r>
        <w:rPr>
          <w:rFonts w:cs="Arial"/>
          <w:color w:val="000000"/>
          <w:sz w:val="24"/>
          <w:szCs w:val="24"/>
        </w:rPr>
        <w:t xml:space="preserve"> </w:t>
      </w:r>
    </w:p>
    <w:p w14:paraId="0708E9E9" w14:textId="77777777" w:rsidR="003F6093" w:rsidRDefault="000A2B13">
      <w:pPr>
        <w:numPr>
          <w:ilvl w:val="1"/>
          <w:numId w:val="122"/>
        </w:numPr>
        <w:rPr>
          <w:rFonts w:cs="Arial"/>
          <w:color w:val="000000"/>
          <w:sz w:val="24"/>
          <w:szCs w:val="24"/>
        </w:rPr>
      </w:pPr>
      <w:r>
        <w:rPr>
          <w:rFonts w:cs="Arial"/>
          <w:b/>
          <w:bCs/>
          <w:color w:val="000000"/>
          <w:sz w:val="24"/>
          <w:szCs w:val="24"/>
        </w:rPr>
        <w:t>survive</w:t>
      </w:r>
      <w:r>
        <w:rPr>
          <w:rFonts w:cs="Arial"/>
          <w:color w:val="000000"/>
          <w:sz w:val="24"/>
          <w:szCs w:val="24"/>
        </w:rPr>
        <w:t xml:space="preserve"> (verb): to live, to live through something, to exist </w:t>
      </w:r>
    </w:p>
    <w:p w14:paraId="7C0239C0" w14:textId="77777777" w:rsidR="003F6093" w:rsidRDefault="000A2B13">
      <w:pPr>
        <w:numPr>
          <w:ilvl w:val="2"/>
          <w:numId w:val="122"/>
        </w:numPr>
        <w:rPr>
          <w:rFonts w:cs="Arial"/>
          <w:color w:val="000000"/>
          <w:sz w:val="24"/>
          <w:szCs w:val="24"/>
        </w:rPr>
      </w:pPr>
      <w:r>
        <w:rPr>
          <w:rFonts w:cs="Arial"/>
          <w:color w:val="000000"/>
          <w:sz w:val="24"/>
          <w:szCs w:val="24"/>
        </w:rPr>
        <w:t xml:space="preserve">sur + </w:t>
      </w:r>
      <w:hyperlink r:id="rId920" w:anchor="vit" w:history="1">
        <w:r>
          <w:rPr>
            <w:rStyle w:val="Hyperlink"/>
          </w:rPr>
          <w:t>vive</w:t>
        </w:r>
      </w:hyperlink>
      <w:r>
        <w:rPr>
          <w:rFonts w:cs="Arial"/>
          <w:color w:val="000000"/>
          <w:sz w:val="24"/>
          <w:szCs w:val="24"/>
        </w:rPr>
        <w:t xml:space="preserve"> </w:t>
      </w:r>
    </w:p>
    <w:p w14:paraId="7C6E7E19" w14:textId="77777777" w:rsidR="003F6093" w:rsidRDefault="000A2B13">
      <w:pPr>
        <w:numPr>
          <w:ilvl w:val="1"/>
          <w:numId w:val="122"/>
        </w:numPr>
        <w:rPr>
          <w:rFonts w:cs="Arial"/>
          <w:color w:val="000000"/>
          <w:sz w:val="24"/>
          <w:szCs w:val="24"/>
        </w:rPr>
      </w:pPr>
      <w:r>
        <w:rPr>
          <w:rFonts w:cs="Arial"/>
          <w:b/>
          <w:bCs/>
          <w:color w:val="000000"/>
          <w:sz w:val="24"/>
          <w:szCs w:val="24"/>
        </w:rPr>
        <w:t>sustain</w:t>
      </w:r>
      <w:r>
        <w:rPr>
          <w:rFonts w:cs="Arial"/>
          <w:color w:val="000000"/>
          <w:sz w:val="24"/>
          <w:szCs w:val="24"/>
        </w:rPr>
        <w:t xml:space="preserve"> (verb): to keep up, to hold up, </w:t>
      </w:r>
    </w:p>
    <w:p w14:paraId="35E86EF5" w14:textId="77777777" w:rsidR="003F6093" w:rsidRDefault="000A2B13">
      <w:pPr>
        <w:numPr>
          <w:ilvl w:val="2"/>
          <w:numId w:val="122"/>
        </w:numPr>
        <w:spacing w:after="280"/>
        <w:rPr>
          <w:rFonts w:cs="Arial"/>
          <w:color w:val="000000"/>
          <w:sz w:val="24"/>
          <w:szCs w:val="24"/>
        </w:rPr>
      </w:pPr>
      <w:r>
        <w:rPr>
          <w:rFonts w:cs="Arial"/>
          <w:color w:val="000000"/>
          <w:sz w:val="24"/>
          <w:szCs w:val="24"/>
        </w:rPr>
        <w:t xml:space="preserve">sus + </w:t>
      </w:r>
      <w:hyperlink r:id="rId921" w:anchor="tain" w:history="1">
        <w:r>
          <w:rPr>
            <w:rStyle w:val="Hyperlink"/>
          </w:rPr>
          <w:t>tain</w:t>
        </w:r>
      </w:hyperlink>
      <w:r>
        <w:rPr>
          <w:rFonts w:cs="Arial"/>
          <w:color w:val="000000"/>
          <w:sz w:val="24"/>
          <w:szCs w:val="24"/>
        </w:rPr>
        <w:t xml:space="preserve"> </w:t>
      </w:r>
    </w:p>
    <w:p w14:paraId="30F579CF" w14:textId="77777777" w:rsidR="003F6093" w:rsidRDefault="000A2B13">
      <w:pPr>
        <w:numPr>
          <w:ilvl w:val="0"/>
          <w:numId w:val="42"/>
        </w:numPr>
        <w:rPr>
          <w:rFonts w:cs="Arial"/>
          <w:color w:val="000000"/>
          <w:sz w:val="24"/>
          <w:szCs w:val="24"/>
        </w:rPr>
      </w:pPr>
      <w:bookmarkStart w:id="167" w:name="SUPER"/>
      <w:r>
        <w:rPr>
          <w:rFonts w:cs="Arial"/>
          <w:i/>
          <w:iCs/>
          <w:color w:val="000000"/>
          <w:sz w:val="24"/>
          <w:szCs w:val="24"/>
        </w:rPr>
        <w:t xml:space="preserve">super- </w:t>
      </w:r>
      <w:bookmarkEnd w:id="167"/>
      <w:r>
        <w:rPr>
          <w:rFonts w:cs="Arial"/>
          <w:color w:val="000000"/>
          <w:sz w:val="24"/>
          <w:szCs w:val="24"/>
        </w:rPr>
        <w:t xml:space="preserve">over, above </w:t>
      </w:r>
    </w:p>
    <w:p w14:paraId="544EB4A4" w14:textId="77777777" w:rsidR="003F6093" w:rsidRDefault="000A2B13">
      <w:pPr>
        <w:numPr>
          <w:ilvl w:val="1"/>
          <w:numId w:val="42"/>
        </w:numPr>
        <w:rPr>
          <w:rFonts w:cs="Arial"/>
          <w:color w:val="000000"/>
          <w:sz w:val="24"/>
          <w:szCs w:val="24"/>
        </w:rPr>
      </w:pPr>
      <w:r>
        <w:rPr>
          <w:rFonts w:cs="Arial"/>
          <w:b/>
          <w:bCs/>
          <w:color w:val="000000"/>
          <w:sz w:val="24"/>
          <w:szCs w:val="24"/>
        </w:rPr>
        <w:t xml:space="preserve">superimpose </w:t>
      </w:r>
      <w:r>
        <w:rPr>
          <w:rFonts w:cs="Arial"/>
          <w:color w:val="000000"/>
          <w:sz w:val="24"/>
          <w:szCs w:val="24"/>
        </w:rPr>
        <w:t xml:space="preserve">(verb): to place something on top of something else </w:t>
      </w:r>
    </w:p>
    <w:p w14:paraId="6A74EB7D" w14:textId="77777777" w:rsidR="003F6093" w:rsidRDefault="000A2B13">
      <w:pPr>
        <w:numPr>
          <w:ilvl w:val="2"/>
          <w:numId w:val="42"/>
        </w:numPr>
        <w:spacing w:after="280"/>
        <w:rPr>
          <w:rFonts w:cs="Arial"/>
          <w:color w:val="000000"/>
          <w:sz w:val="24"/>
          <w:szCs w:val="24"/>
        </w:rPr>
      </w:pPr>
      <w:r>
        <w:rPr>
          <w:rFonts w:cs="Arial"/>
          <w:color w:val="000000"/>
          <w:sz w:val="24"/>
          <w:szCs w:val="24"/>
        </w:rPr>
        <w:t xml:space="preserve">super + </w:t>
      </w:r>
      <w:hyperlink r:id="rId922" w:anchor="IL%23IL" w:history="1">
        <w:r>
          <w:rPr>
            <w:rStyle w:val="Hyperlink"/>
          </w:rPr>
          <w:t>im</w:t>
        </w:r>
      </w:hyperlink>
      <w:r>
        <w:rPr>
          <w:rFonts w:cs="Arial"/>
          <w:color w:val="000000"/>
          <w:sz w:val="24"/>
          <w:szCs w:val="24"/>
        </w:rPr>
        <w:t xml:space="preserve"> + </w:t>
      </w:r>
      <w:hyperlink r:id="rId923" w:anchor="pon" w:history="1">
        <w:r>
          <w:rPr>
            <w:rStyle w:val="Hyperlink"/>
          </w:rPr>
          <w:t>pose</w:t>
        </w:r>
      </w:hyperlink>
      <w:r>
        <w:rPr>
          <w:rFonts w:cs="Arial"/>
          <w:color w:val="000000"/>
          <w:sz w:val="24"/>
          <w:szCs w:val="24"/>
        </w:rPr>
        <w:t xml:space="preserve"> </w:t>
      </w:r>
    </w:p>
    <w:p w14:paraId="227B1A8A" w14:textId="77777777" w:rsidR="003F6093" w:rsidRDefault="000A2B13">
      <w:pPr>
        <w:numPr>
          <w:ilvl w:val="0"/>
          <w:numId w:val="82"/>
        </w:numPr>
        <w:rPr>
          <w:rFonts w:cs="Arial"/>
          <w:color w:val="000000"/>
          <w:sz w:val="24"/>
          <w:szCs w:val="24"/>
        </w:rPr>
      </w:pPr>
      <w:bookmarkStart w:id="168" w:name="SYN"/>
      <w:r>
        <w:rPr>
          <w:rFonts w:cs="Arial"/>
          <w:i/>
          <w:iCs/>
          <w:color w:val="000000"/>
          <w:sz w:val="24"/>
          <w:szCs w:val="24"/>
        </w:rPr>
        <w:t xml:space="preserve">syn-, sym- </w:t>
      </w:r>
      <w:bookmarkEnd w:id="168"/>
      <w:r>
        <w:rPr>
          <w:rFonts w:cs="Arial"/>
          <w:color w:val="000000"/>
          <w:sz w:val="24"/>
          <w:szCs w:val="24"/>
        </w:rPr>
        <w:t xml:space="preserve">together, at the same time </w:t>
      </w:r>
    </w:p>
    <w:p w14:paraId="67B5EAD6" w14:textId="77777777" w:rsidR="003F6093" w:rsidRDefault="000A2B13">
      <w:pPr>
        <w:numPr>
          <w:ilvl w:val="1"/>
          <w:numId w:val="82"/>
        </w:numPr>
        <w:rPr>
          <w:rFonts w:cs="Arial"/>
          <w:color w:val="000000"/>
          <w:sz w:val="24"/>
          <w:szCs w:val="24"/>
        </w:rPr>
      </w:pPr>
      <w:r>
        <w:rPr>
          <w:rFonts w:cs="Arial"/>
          <w:b/>
          <w:bCs/>
          <w:color w:val="000000"/>
          <w:sz w:val="24"/>
          <w:szCs w:val="24"/>
        </w:rPr>
        <w:t xml:space="preserve">synchronous </w:t>
      </w:r>
      <w:r>
        <w:rPr>
          <w:rFonts w:cs="Arial"/>
          <w:color w:val="000000"/>
          <w:sz w:val="24"/>
          <w:szCs w:val="24"/>
        </w:rPr>
        <w:t xml:space="preserve">(adjective): happening at the same time </w:t>
      </w:r>
    </w:p>
    <w:p w14:paraId="48FEF141" w14:textId="77777777" w:rsidR="003F6093" w:rsidRDefault="000A2B13">
      <w:pPr>
        <w:numPr>
          <w:ilvl w:val="2"/>
          <w:numId w:val="82"/>
        </w:numPr>
        <w:rPr>
          <w:rFonts w:cs="Arial"/>
          <w:color w:val="000000"/>
          <w:sz w:val="24"/>
          <w:szCs w:val="24"/>
        </w:rPr>
      </w:pPr>
      <w:r>
        <w:rPr>
          <w:rFonts w:cs="Arial"/>
          <w:color w:val="000000"/>
          <w:sz w:val="24"/>
          <w:szCs w:val="24"/>
        </w:rPr>
        <w:t xml:space="preserve">syn + </w:t>
      </w:r>
      <w:hyperlink r:id="rId924" w:anchor="chron" w:history="1">
        <w:r>
          <w:rPr>
            <w:rStyle w:val="Hyperlink"/>
          </w:rPr>
          <w:t>chron</w:t>
        </w:r>
      </w:hyperlink>
      <w:r>
        <w:rPr>
          <w:rFonts w:cs="Arial"/>
          <w:color w:val="000000"/>
          <w:sz w:val="24"/>
          <w:szCs w:val="24"/>
        </w:rPr>
        <w:t xml:space="preserve"> + </w:t>
      </w:r>
      <w:hyperlink r:id="rId925" w:anchor="OUSADJ" w:history="1">
        <w:r>
          <w:rPr>
            <w:rStyle w:val="Hyperlink"/>
          </w:rPr>
          <w:t>ous</w:t>
        </w:r>
      </w:hyperlink>
      <w:r>
        <w:rPr>
          <w:rFonts w:cs="Arial"/>
          <w:color w:val="000000"/>
          <w:sz w:val="24"/>
          <w:szCs w:val="24"/>
        </w:rPr>
        <w:t xml:space="preserve"> </w:t>
      </w:r>
    </w:p>
    <w:p w14:paraId="777A1876" w14:textId="77777777" w:rsidR="003F6093" w:rsidRDefault="000A2B13">
      <w:pPr>
        <w:numPr>
          <w:ilvl w:val="1"/>
          <w:numId w:val="82"/>
        </w:numPr>
        <w:rPr>
          <w:rFonts w:cs="Arial"/>
          <w:color w:val="000000"/>
          <w:sz w:val="24"/>
          <w:szCs w:val="24"/>
        </w:rPr>
      </w:pPr>
      <w:r>
        <w:rPr>
          <w:rFonts w:cs="Arial"/>
          <w:b/>
          <w:bCs/>
          <w:color w:val="000000"/>
          <w:sz w:val="24"/>
          <w:szCs w:val="24"/>
        </w:rPr>
        <w:t>sympathy</w:t>
      </w:r>
      <w:r>
        <w:rPr>
          <w:rFonts w:cs="Arial"/>
          <w:color w:val="000000"/>
          <w:sz w:val="24"/>
          <w:szCs w:val="24"/>
        </w:rPr>
        <w:t xml:space="preserve"> (noun): sharing another person's feelings, compassion </w:t>
      </w:r>
    </w:p>
    <w:p w14:paraId="22095C82" w14:textId="77777777" w:rsidR="003F6093" w:rsidRDefault="000A2B13">
      <w:pPr>
        <w:numPr>
          <w:ilvl w:val="2"/>
          <w:numId w:val="82"/>
        </w:numPr>
        <w:spacing w:after="280"/>
        <w:rPr>
          <w:rFonts w:cs="Arial"/>
          <w:color w:val="000000"/>
          <w:sz w:val="24"/>
          <w:szCs w:val="24"/>
        </w:rPr>
      </w:pPr>
      <w:r>
        <w:rPr>
          <w:rFonts w:cs="Arial"/>
          <w:color w:val="000000"/>
          <w:sz w:val="24"/>
          <w:szCs w:val="24"/>
        </w:rPr>
        <w:t xml:space="preserve">sym + </w:t>
      </w:r>
      <w:hyperlink r:id="rId926" w:anchor="path" w:history="1">
        <w:r>
          <w:rPr>
            <w:rStyle w:val="Hyperlink"/>
          </w:rPr>
          <w:t>path</w:t>
        </w:r>
      </w:hyperlink>
      <w:r>
        <w:rPr>
          <w:rFonts w:cs="Arial"/>
          <w:color w:val="000000"/>
          <w:sz w:val="24"/>
          <w:szCs w:val="24"/>
        </w:rPr>
        <w:t xml:space="preserve"> + </w:t>
      </w:r>
      <w:hyperlink r:id="rId927" w:anchor="YNOUN" w:history="1">
        <w:r>
          <w:rPr>
            <w:rStyle w:val="Hyperlink"/>
          </w:rPr>
          <w:t>y</w:t>
        </w:r>
      </w:hyperlink>
      <w:r>
        <w:rPr>
          <w:rFonts w:cs="Arial"/>
          <w:color w:val="000000"/>
          <w:sz w:val="24"/>
          <w:szCs w:val="24"/>
        </w:rPr>
        <w:t xml:space="preserve"> </w:t>
      </w:r>
    </w:p>
    <w:p w14:paraId="5C2EA198" w14:textId="77777777" w:rsidR="003F6093" w:rsidRDefault="000A2B13">
      <w:pPr>
        <w:rPr>
          <w:rFonts w:cs="Arial"/>
          <w:b/>
          <w:bCs/>
          <w:color w:val="000000"/>
          <w:sz w:val="24"/>
          <w:szCs w:val="24"/>
        </w:rPr>
      </w:pPr>
      <w:r>
        <w:rPr>
          <w:rFonts w:cs="Arial"/>
          <w:color w:val="000000"/>
          <w:sz w:val="24"/>
          <w:szCs w:val="24"/>
        </w:rPr>
        <w:br/>
        <w:t>T</w:t>
      </w:r>
      <w:r>
        <w:rPr>
          <w:rFonts w:cs="Arial"/>
          <w:b/>
          <w:bCs/>
          <w:color w:val="000000"/>
          <w:sz w:val="24"/>
          <w:szCs w:val="24"/>
        </w:rPr>
        <w:t xml:space="preserve"> </w:t>
      </w:r>
    </w:p>
    <w:p w14:paraId="03FA312B" w14:textId="77777777" w:rsidR="003F6093" w:rsidRDefault="000A2B13">
      <w:pPr>
        <w:numPr>
          <w:ilvl w:val="0"/>
          <w:numId w:val="388"/>
        </w:numPr>
        <w:spacing w:before="280"/>
        <w:rPr>
          <w:rFonts w:cs="Arial"/>
          <w:color w:val="000000"/>
          <w:sz w:val="24"/>
          <w:szCs w:val="24"/>
        </w:rPr>
      </w:pPr>
      <w:bookmarkStart w:id="169" w:name="TRANS"/>
      <w:r>
        <w:rPr>
          <w:rFonts w:cs="Arial"/>
          <w:i/>
          <w:iCs/>
          <w:color w:val="000000"/>
          <w:sz w:val="24"/>
          <w:szCs w:val="24"/>
        </w:rPr>
        <w:t xml:space="preserve">trans- </w:t>
      </w:r>
      <w:bookmarkEnd w:id="169"/>
      <w:r>
        <w:rPr>
          <w:rFonts w:cs="Arial"/>
          <w:color w:val="000000"/>
          <w:sz w:val="24"/>
          <w:szCs w:val="24"/>
        </w:rPr>
        <w:t xml:space="preserve">across, beyond, change </w:t>
      </w:r>
    </w:p>
    <w:p w14:paraId="303CF625" w14:textId="77777777" w:rsidR="003F6093" w:rsidRDefault="000A2B13">
      <w:pPr>
        <w:numPr>
          <w:ilvl w:val="1"/>
          <w:numId w:val="388"/>
        </w:numPr>
        <w:rPr>
          <w:rFonts w:cs="Arial"/>
          <w:color w:val="000000"/>
          <w:sz w:val="24"/>
          <w:szCs w:val="24"/>
        </w:rPr>
      </w:pPr>
      <w:r>
        <w:rPr>
          <w:rFonts w:cs="Arial"/>
          <w:b/>
          <w:bCs/>
          <w:color w:val="000000"/>
          <w:sz w:val="24"/>
          <w:szCs w:val="24"/>
        </w:rPr>
        <w:t xml:space="preserve">transform </w:t>
      </w:r>
      <w:r>
        <w:rPr>
          <w:rFonts w:cs="Arial"/>
          <w:color w:val="000000"/>
          <w:sz w:val="24"/>
          <w:szCs w:val="24"/>
        </w:rPr>
        <w:t xml:space="preserve">(verb): to change shape </w:t>
      </w:r>
    </w:p>
    <w:p w14:paraId="2DBBB3C6" w14:textId="77777777" w:rsidR="003F6093" w:rsidRDefault="000A2B13">
      <w:pPr>
        <w:numPr>
          <w:ilvl w:val="2"/>
          <w:numId w:val="388"/>
        </w:numPr>
        <w:spacing w:after="280"/>
        <w:rPr>
          <w:rFonts w:cs="Arial"/>
          <w:color w:val="000000"/>
          <w:sz w:val="24"/>
          <w:szCs w:val="24"/>
        </w:rPr>
      </w:pPr>
      <w:r>
        <w:rPr>
          <w:rFonts w:cs="Arial"/>
          <w:color w:val="000000"/>
          <w:sz w:val="24"/>
          <w:szCs w:val="24"/>
        </w:rPr>
        <w:t xml:space="preserve">trans + </w:t>
      </w:r>
      <w:hyperlink r:id="rId928" w:anchor="form" w:history="1">
        <w:r>
          <w:rPr>
            <w:rStyle w:val="Hyperlink"/>
          </w:rPr>
          <w:t>form</w:t>
        </w:r>
      </w:hyperlink>
      <w:r>
        <w:rPr>
          <w:rFonts w:cs="Arial"/>
          <w:color w:val="000000"/>
          <w:sz w:val="24"/>
          <w:szCs w:val="24"/>
        </w:rPr>
        <w:t xml:space="preserve"> </w:t>
      </w:r>
    </w:p>
    <w:p w14:paraId="14EC6D9A" w14:textId="77777777" w:rsidR="003F6093" w:rsidRDefault="000A2B13">
      <w:pPr>
        <w:numPr>
          <w:ilvl w:val="0"/>
          <w:numId w:val="132"/>
        </w:numPr>
        <w:rPr>
          <w:rFonts w:cs="Arial"/>
          <w:color w:val="000000"/>
          <w:sz w:val="24"/>
          <w:szCs w:val="24"/>
        </w:rPr>
      </w:pPr>
      <w:bookmarkStart w:id="170" w:name="TRI"/>
      <w:r>
        <w:rPr>
          <w:rFonts w:cs="Arial"/>
          <w:i/>
          <w:iCs/>
          <w:color w:val="000000"/>
          <w:sz w:val="24"/>
          <w:szCs w:val="24"/>
        </w:rPr>
        <w:t xml:space="preserve">tri- </w:t>
      </w:r>
      <w:bookmarkEnd w:id="170"/>
      <w:r>
        <w:rPr>
          <w:rFonts w:cs="Arial"/>
          <w:color w:val="000000"/>
          <w:sz w:val="24"/>
          <w:szCs w:val="24"/>
        </w:rPr>
        <w:t xml:space="preserve">three </w:t>
      </w:r>
    </w:p>
    <w:p w14:paraId="4D35690A" w14:textId="77777777" w:rsidR="003F6093" w:rsidRDefault="000A2B13">
      <w:pPr>
        <w:numPr>
          <w:ilvl w:val="1"/>
          <w:numId w:val="132"/>
        </w:numPr>
        <w:rPr>
          <w:rFonts w:cs="Arial"/>
          <w:color w:val="000000"/>
          <w:sz w:val="24"/>
          <w:szCs w:val="24"/>
        </w:rPr>
      </w:pPr>
      <w:r>
        <w:rPr>
          <w:rFonts w:cs="Arial"/>
          <w:b/>
          <w:bCs/>
          <w:color w:val="000000"/>
          <w:sz w:val="24"/>
          <w:szCs w:val="24"/>
        </w:rPr>
        <w:t xml:space="preserve">tripod </w:t>
      </w:r>
      <w:r>
        <w:rPr>
          <w:rFonts w:cs="Arial"/>
          <w:color w:val="000000"/>
          <w:sz w:val="24"/>
          <w:szCs w:val="24"/>
        </w:rPr>
        <w:t xml:space="preserve">(noun): a three-legged stand </w:t>
      </w:r>
    </w:p>
    <w:p w14:paraId="150B7209" w14:textId="77777777" w:rsidR="003F6093" w:rsidRDefault="000A2B13">
      <w:pPr>
        <w:numPr>
          <w:ilvl w:val="2"/>
          <w:numId w:val="132"/>
        </w:numPr>
        <w:spacing w:after="280"/>
        <w:rPr>
          <w:rFonts w:cs="Arial"/>
          <w:color w:val="000000"/>
          <w:sz w:val="24"/>
          <w:szCs w:val="24"/>
        </w:rPr>
      </w:pPr>
      <w:r>
        <w:rPr>
          <w:rFonts w:cs="Arial"/>
          <w:color w:val="000000"/>
          <w:sz w:val="24"/>
          <w:szCs w:val="24"/>
        </w:rPr>
        <w:t xml:space="preserve">tri + </w:t>
      </w:r>
      <w:hyperlink r:id="rId929" w:anchor="pod" w:history="1">
        <w:r>
          <w:rPr>
            <w:rStyle w:val="Hyperlink"/>
          </w:rPr>
          <w:t>pod</w:t>
        </w:r>
      </w:hyperlink>
      <w:r>
        <w:rPr>
          <w:rFonts w:cs="Arial"/>
          <w:color w:val="000000"/>
          <w:sz w:val="24"/>
          <w:szCs w:val="24"/>
        </w:rPr>
        <w:t xml:space="preserve"> </w:t>
      </w:r>
    </w:p>
    <w:p w14:paraId="73228F18" w14:textId="77777777" w:rsidR="003F6093" w:rsidRDefault="000A2B13">
      <w:pPr>
        <w:rPr>
          <w:rFonts w:cs="Arial"/>
          <w:color w:val="000000"/>
          <w:sz w:val="24"/>
          <w:szCs w:val="24"/>
        </w:rPr>
      </w:pPr>
      <w:r>
        <w:rPr>
          <w:rFonts w:cs="Arial"/>
          <w:color w:val="000000"/>
          <w:sz w:val="24"/>
          <w:szCs w:val="24"/>
        </w:rPr>
        <w:br/>
        <w:t xml:space="preserve">U </w:t>
      </w:r>
    </w:p>
    <w:p w14:paraId="0FD88508" w14:textId="77777777" w:rsidR="003F6093" w:rsidRDefault="000A2B13">
      <w:pPr>
        <w:numPr>
          <w:ilvl w:val="0"/>
          <w:numId w:val="319"/>
        </w:numPr>
        <w:spacing w:before="280"/>
        <w:rPr>
          <w:rFonts w:cs="Arial"/>
          <w:color w:val="000000"/>
          <w:sz w:val="24"/>
          <w:szCs w:val="24"/>
        </w:rPr>
      </w:pPr>
      <w:bookmarkStart w:id="171" w:name="UN"/>
      <w:r>
        <w:rPr>
          <w:rFonts w:cs="Arial"/>
          <w:i/>
          <w:iCs/>
          <w:color w:val="000000"/>
          <w:sz w:val="24"/>
          <w:szCs w:val="24"/>
        </w:rPr>
        <w:t xml:space="preserve">un- </w:t>
      </w:r>
      <w:bookmarkEnd w:id="171"/>
      <w:r>
        <w:rPr>
          <w:rFonts w:cs="Arial"/>
          <w:color w:val="000000"/>
          <w:sz w:val="24"/>
          <w:szCs w:val="24"/>
        </w:rPr>
        <w:t xml:space="preserve">not, against, opposite </w:t>
      </w:r>
    </w:p>
    <w:p w14:paraId="00743A62" w14:textId="77777777" w:rsidR="003F6093" w:rsidRDefault="000A2B13">
      <w:pPr>
        <w:numPr>
          <w:ilvl w:val="1"/>
          <w:numId w:val="319"/>
        </w:numPr>
        <w:rPr>
          <w:rFonts w:cs="Arial"/>
          <w:color w:val="000000"/>
          <w:sz w:val="24"/>
          <w:szCs w:val="24"/>
        </w:rPr>
      </w:pPr>
      <w:r>
        <w:rPr>
          <w:rFonts w:cs="Arial"/>
          <w:b/>
          <w:bCs/>
          <w:color w:val="000000"/>
          <w:sz w:val="24"/>
          <w:szCs w:val="24"/>
        </w:rPr>
        <w:t xml:space="preserve">unceasing </w:t>
      </w:r>
      <w:r>
        <w:rPr>
          <w:rFonts w:cs="Arial"/>
          <w:color w:val="000000"/>
          <w:sz w:val="24"/>
          <w:szCs w:val="24"/>
        </w:rPr>
        <w:t xml:space="preserve">(adjective): never ending, continuous </w:t>
      </w:r>
    </w:p>
    <w:p w14:paraId="05F0771B" w14:textId="77777777" w:rsidR="003F6093" w:rsidRDefault="000A2B13">
      <w:pPr>
        <w:numPr>
          <w:ilvl w:val="2"/>
          <w:numId w:val="319"/>
        </w:numPr>
        <w:spacing w:after="280"/>
        <w:rPr>
          <w:rFonts w:cs="Arial"/>
          <w:color w:val="000000"/>
          <w:sz w:val="24"/>
          <w:szCs w:val="24"/>
        </w:rPr>
      </w:pPr>
      <w:r>
        <w:rPr>
          <w:rFonts w:cs="Arial"/>
          <w:color w:val="000000"/>
          <w:sz w:val="24"/>
          <w:szCs w:val="24"/>
        </w:rPr>
        <w:t xml:space="preserve">un + </w:t>
      </w:r>
      <w:hyperlink r:id="rId930" w:anchor="ceas" w:history="1">
        <w:r>
          <w:rPr>
            <w:rStyle w:val="Hyperlink"/>
          </w:rPr>
          <w:t>ceas</w:t>
        </w:r>
      </w:hyperlink>
      <w:r>
        <w:rPr>
          <w:rFonts w:cs="Arial"/>
          <w:color w:val="000000"/>
          <w:sz w:val="24"/>
          <w:szCs w:val="24"/>
        </w:rPr>
        <w:t xml:space="preserve"> + </w:t>
      </w:r>
      <w:hyperlink r:id="rId931" w:anchor="INGADJ" w:history="1">
        <w:r>
          <w:rPr>
            <w:rStyle w:val="Hyperlink"/>
          </w:rPr>
          <w:t>ing</w:t>
        </w:r>
      </w:hyperlink>
      <w:r>
        <w:rPr>
          <w:rFonts w:cs="Arial"/>
          <w:color w:val="000000"/>
          <w:sz w:val="24"/>
          <w:szCs w:val="24"/>
        </w:rPr>
        <w:t xml:space="preserve"> </w:t>
      </w:r>
    </w:p>
    <w:p w14:paraId="7515EE72" w14:textId="77777777" w:rsidR="003F6093" w:rsidRDefault="000A2B13">
      <w:pPr>
        <w:numPr>
          <w:ilvl w:val="0"/>
          <w:numId w:val="460"/>
        </w:numPr>
        <w:rPr>
          <w:rFonts w:cs="Arial"/>
          <w:color w:val="000000"/>
          <w:sz w:val="24"/>
          <w:szCs w:val="24"/>
        </w:rPr>
      </w:pPr>
      <w:r>
        <w:rPr>
          <w:rFonts w:cs="Arial"/>
          <w:b/>
          <w:bCs/>
          <w:i/>
          <w:iCs/>
          <w:color w:val="000000"/>
          <w:sz w:val="24"/>
          <w:szCs w:val="24"/>
        </w:rPr>
        <w:t xml:space="preserve">uni- </w:t>
      </w:r>
      <w:r>
        <w:rPr>
          <w:rFonts w:cs="Arial"/>
          <w:color w:val="000000"/>
          <w:sz w:val="24"/>
          <w:szCs w:val="24"/>
        </w:rPr>
        <w:t xml:space="preserve">one </w:t>
      </w:r>
    </w:p>
    <w:p w14:paraId="6569741F" w14:textId="77777777" w:rsidR="003F6093" w:rsidRDefault="000A2B13">
      <w:pPr>
        <w:numPr>
          <w:ilvl w:val="1"/>
          <w:numId w:val="460"/>
        </w:numPr>
        <w:rPr>
          <w:rFonts w:cs="Arial"/>
          <w:color w:val="000000"/>
          <w:sz w:val="24"/>
          <w:szCs w:val="24"/>
        </w:rPr>
      </w:pPr>
      <w:r>
        <w:rPr>
          <w:rFonts w:cs="Arial"/>
          <w:b/>
          <w:bCs/>
          <w:color w:val="000000"/>
          <w:sz w:val="24"/>
          <w:szCs w:val="24"/>
        </w:rPr>
        <w:t xml:space="preserve">uniform </w:t>
      </w:r>
      <w:r>
        <w:rPr>
          <w:rFonts w:cs="Arial"/>
          <w:color w:val="000000"/>
          <w:sz w:val="24"/>
          <w:szCs w:val="24"/>
        </w:rPr>
        <w:t xml:space="preserve">(adjective): having the same form or consistency </w:t>
      </w:r>
    </w:p>
    <w:p w14:paraId="1998A8A6" w14:textId="77777777" w:rsidR="003F6093" w:rsidRDefault="000A2B13">
      <w:pPr>
        <w:numPr>
          <w:ilvl w:val="2"/>
          <w:numId w:val="460"/>
        </w:numPr>
        <w:spacing w:after="280"/>
        <w:rPr>
          <w:rFonts w:cs="Arial"/>
          <w:color w:val="000000"/>
          <w:sz w:val="24"/>
          <w:szCs w:val="24"/>
        </w:rPr>
      </w:pPr>
      <w:r>
        <w:rPr>
          <w:rFonts w:cs="Arial"/>
          <w:color w:val="000000"/>
          <w:sz w:val="24"/>
          <w:szCs w:val="24"/>
        </w:rPr>
        <w:t xml:space="preserve">uni + </w:t>
      </w:r>
      <w:hyperlink r:id="rId932" w:anchor="form" w:history="1">
        <w:r>
          <w:rPr>
            <w:rStyle w:val="Hyperlink"/>
          </w:rPr>
          <w:t>form</w:t>
        </w:r>
      </w:hyperlink>
      <w:r>
        <w:rPr>
          <w:rFonts w:cs="Arial"/>
          <w:color w:val="000000"/>
          <w:sz w:val="24"/>
          <w:szCs w:val="24"/>
        </w:rPr>
        <w:t xml:space="preserve"> </w:t>
      </w:r>
    </w:p>
    <w:p w14:paraId="108AA48D" w14:textId="77777777" w:rsidR="003F6093" w:rsidRDefault="003F6093">
      <w:pPr>
        <w:spacing w:before="280" w:after="280"/>
        <w:rPr>
          <w:rFonts w:cs="Arial"/>
          <w:color w:val="000000"/>
          <w:sz w:val="24"/>
          <w:szCs w:val="24"/>
        </w:rPr>
      </w:pPr>
    </w:p>
    <w:p w14:paraId="31D76A33" w14:textId="77777777" w:rsidR="003F6093" w:rsidRDefault="000A2B13">
      <w:pPr>
        <w:pageBreakBefore/>
        <w:rPr>
          <w:rFonts w:cs="Arial"/>
          <w:b/>
          <w:bCs/>
          <w:color w:val="000000"/>
          <w:sz w:val="24"/>
          <w:szCs w:val="24"/>
        </w:rPr>
      </w:pPr>
      <w:r>
        <w:rPr>
          <w:rFonts w:cs="Arial"/>
          <w:b/>
          <w:bCs/>
          <w:color w:val="000000"/>
          <w:sz w:val="24"/>
          <w:szCs w:val="24"/>
        </w:rPr>
        <w:t>Suffixes</w:t>
      </w:r>
      <w:r>
        <w:rPr>
          <w:rFonts w:cs="Arial"/>
          <w:color w:val="000000"/>
          <w:sz w:val="24"/>
          <w:szCs w:val="24"/>
        </w:rPr>
        <w:br/>
      </w:r>
      <w:r>
        <w:rPr>
          <w:rFonts w:cs="Arial"/>
          <w:color w:val="000000"/>
          <w:sz w:val="24"/>
          <w:szCs w:val="24"/>
        </w:rPr>
        <w:br/>
      </w:r>
      <w:r>
        <w:rPr>
          <w:rFonts w:cs="Arial"/>
          <w:b/>
          <w:bCs/>
          <w:color w:val="000000"/>
          <w:sz w:val="24"/>
          <w:szCs w:val="24"/>
        </w:rPr>
        <w:t>Suffixes are groups of letters attached to the ends of roots, words, and word groups.</w:t>
      </w:r>
      <w:r>
        <w:rPr>
          <w:rFonts w:cs="Arial"/>
          <w:color w:val="000000"/>
          <w:sz w:val="24"/>
          <w:szCs w:val="24"/>
        </w:rPr>
        <w:t xml:space="preserve"> Suffixes serve a grammatical function. A suffix can indicate what part of speech (</w:t>
      </w:r>
      <w:hyperlink r:id="rId933" w:anchor="NOUN%23NOUN" w:history="1">
        <w:r>
          <w:rPr>
            <w:rStyle w:val="Hyperlink"/>
          </w:rPr>
          <w:t>noun</w:t>
        </w:r>
      </w:hyperlink>
      <w:r>
        <w:rPr>
          <w:rFonts w:cs="Arial"/>
          <w:color w:val="000000"/>
          <w:sz w:val="24"/>
          <w:szCs w:val="24"/>
        </w:rPr>
        <w:t xml:space="preserve">, </w:t>
      </w:r>
      <w:hyperlink r:id="rId934" w:anchor="VERB%23VERB" w:history="1">
        <w:r>
          <w:rPr>
            <w:rStyle w:val="Hyperlink"/>
          </w:rPr>
          <w:t>verb</w:t>
        </w:r>
      </w:hyperlink>
      <w:r>
        <w:rPr>
          <w:rFonts w:cs="Arial"/>
          <w:color w:val="000000"/>
          <w:sz w:val="24"/>
          <w:szCs w:val="24"/>
        </w:rPr>
        <w:t xml:space="preserve">, </w:t>
      </w:r>
      <w:hyperlink r:id="rId935" w:anchor="ADJ%23ADJ" w:history="1">
        <w:r>
          <w:rPr>
            <w:rStyle w:val="Hyperlink"/>
          </w:rPr>
          <w:t>adjective</w:t>
        </w:r>
      </w:hyperlink>
      <w:r>
        <w:rPr>
          <w:rFonts w:cs="Arial"/>
          <w:color w:val="000000"/>
          <w:sz w:val="24"/>
          <w:szCs w:val="24"/>
        </w:rPr>
        <w:t xml:space="preserve">, </w:t>
      </w:r>
      <w:hyperlink r:id="rId936" w:anchor="ADV%23ADV" w:history="1">
        <w:r>
          <w:rPr>
            <w:rStyle w:val="Hyperlink"/>
          </w:rPr>
          <w:t>adverb</w:t>
        </w:r>
      </w:hyperlink>
      <w:r>
        <w:rPr>
          <w:rFonts w:cs="Arial"/>
          <w:color w:val="000000"/>
          <w:sz w:val="24"/>
          <w:szCs w:val="24"/>
        </w:rPr>
        <w:t xml:space="preserve">) the word belongs to. Suffixes can also change and extend the meaning. The following suffixes are grouped beneath the grammatical function they perform. </w:t>
      </w:r>
      <w:r>
        <w:rPr>
          <w:rFonts w:cs="Arial"/>
          <w:color w:val="000000"/>
          <w:sz w:val="24"/>
          <w:szCs w:val="24"/>
        </w:rPr>
        <w:br/>
      </w:r>
      <w:bookmarkStart w:id="172" w:name="NOUN"/>
      <w:r>
        <w:rPr>
          <w:rFonts w:cs="Arial"/>
          <w:color w:val="000000"/>
          <w:sz w:val="24"/>
          <w:szCs w:val="24"/>
        </w:rPr>
        <w:br/>
        <w:t>NOUN</w:t>
      </w:r>
      <w:bookmarkEnd w:id="172"/>
      <w:r>
        <w:rPr>
          <w:rFonts w:cs="Arial"/>
          <w:color w:val="000000"/>
          <w:sz w:val="24"/>
          <w:szCs w:val="24"/>
        </w:rPr>
        <w:t>S</w:t>
      </w:r>
      <w:r>
        <w:rPr>
          <w:rFonts w:cs="Arial"/>
          <w:color w:val="000000"/>
          <w:sz w:val="24"/>
          <w:szCs w:val="24"/>
        </w:rPr>
        <w:br/>
      </w:r>
      <w:r>
        <w:rPr>
          <w:rFonts w:cs="Arial"/>
          <w:color w:val="000000"/>
          <w:sz w:val="24"/>
          <w:szCs w:val="24"/>
        </w:rPr>
        <w:br/>
        <w:t xml:space="preserve">Nouns perform the function of naming. Nouns name persons, places animals or things, as well as groups, ideas and qualities. In a sentence, nouns can be subjects, objects, or appositives. </w:t>
      </w:r>
      <w:r>
        <w:rPr>
          <w:rFonts w:cs="Arial"/>
          <w:color w:val="000000"/>
          <w:sz w:val="24"/>
          <w:szCs w:val="24"/>
        </w:rPr>
        <w:br/>
      </w:r>
      <w:r>
        <w:rPr>
          <w:rFonts w:cs="Arial"/>
          <w:color w:val="000000"/>
          <w:sz w:val="24"/>
          <w:szCs w:val="24"/>
        </w:rPr>
        <w:br/>
        <w:t>A</w:t>
      </w:r>
      <w:r>
        <w:rPr>
          <w:rFonts w:cs="Arial"/>
          <w:b/>
          <w:bCs/>
          <w:color w:val="000000"/>
          <w:sz w:val="24"/>
          <w:szCs w:val="24"/>
        </w:rPr>
        <w:t xml:space="preserve"> </w:t>
      </w:r>
    </w:p>
    <w:p w14:paraId="3011EA1D" w14:textId="77777777" w:rsidR="003F6093" w:rsidRDefault="000A2B13">
      <w:pPr>
        <w:numPr>
          <w:ilvl w:val="0"/>
          <w:numId w:val="73"/>
        </w:numPr>
        <w:spacing w:before="280"/>
        <w:rPr>
          <w:rFonts w:cs="Arial"/>
          <w:color w:val="000000"/>
          <w:sz w:val="24"/>
          <w:szCs w:val="24"/>
        </w:rPr>
      </w:pPr>
      <w:bookmarkStart w:id="173" w:name="ACYNOUN"/>
      <w:r>
        <w:rPr>
          <w:rFonts w:cs="Arial"/>
          <w:i/>
          <w:iCs/>
          <w:color w:val="000000"/>
          <w:sz w:val="24"/>
          <w:szCs w:val="24"/>
        </w:rPr>
        <w:t>-acy, -cy</w:t>
      </w:r>
      <w:bookmarkEnd w:id="173"/>
      <w:r>
        <w:rPr>
          <w:rFonts w:cs="Arial"/>
          <w:color w:val="000000"/>
          <w:sz w:val="24"/>
          <w:szCs w:val="24"/>
        </w:rPr>
        <w:t xml:space="preserve"> </w:t>
      </w:r>
    </w:p>
    <w:p w14:paraId="3A4F2E3B" w14:textId="77777777" w:rsidR="003F6093" w:rsidRDefault="000A2B13">
      <w:pPr>
        <w:numPr>
          <w:ilvl w:val="1"/>
          <w:numId w:val="73"/>
        </w:numPr>
        <w:rPr>
          <w:rFonts w:cs="Arial"/>
          <w:color w:val="000000"/>
          <w:sz w:val="24"/>
          <w:szCs w:val="24"/>
        </w:rPr>
      </w:pPr>
      <w:r>
        <w:rPr>
          <w:rFonts w:cs="Arial"/>
          <w:color w:val="000000"/>
          <w:sz w:val="24"/>
          <w:szCs w:val="24"/>
        </w:rPr>
        <w:t xml:space="preserve">Noun: state or quality </w:t>
      </w:r>
    </w:p>
    <w:p w14:paraId="0AAD6328" w14:textId="77777777" w:rsidR="003F6093" w:rsidRDefault="000A2B13">
      <w:pPr>
        <w:numPr>
          <w:ilvl w:val="2"/>
          <w:numId w:val="73"/>
        </w:numPr>
        <w:rPr>
          <w:rFonts w:cs="Arial"/>
          <w:color w:val="000000"/>
          <w:sz w:val="24"/>
          <w:szCs w:val="24"/>
        </w:rPr>
      </w:pPr>
      <w:r>
        <w:rPr>
          <w:rFonts w:cs="Arial"/>
          <w:b/>
          <w:bCs/>
          <w:color w:val="000000"/>
          <w:sz w:val="24"/>
          <w:szCs w:val="24"/>
        </w:rPr>
        <w:t>privacy:</w:t>
      </w:r>
      <w:r>
        <w:rPr>
          <w:rFonts w:cs="Arial"/>
          <w:color w:val="000000"/>
          <w:sz w:val="24"/>
          <w:szCs w:val="24"/>
        </w:rPr>
        <w:t xml:space="preserve"> the state of being alone </w:t>
      </w:r>
    </w:p>
    <w:p w14:paraId="38C1A137" w14:textId="77777777" w:rsidR="003F6093" w:rsidRDefault="000A2B13">
      <w:pPr>
        <w:numPr>
          <w:ilvl w:val="3"/>
          <w:numId w:val="73"/>
        </w:numPr>
        <w:rPr>
          <w:rFonts w:cs="Arial"/>
          <w:color w:val="000000"/>
          <w:sz w:val="24"/>
          <w:szCs w:val="24"/>
        </w:rPr>
      </w:pPr>
      <w:r>
        <w:rPr>
          <w:rFonts w:cs="Arial"/>
          <w:color w:val="000000"/>
          <w:sz w:val="24"/>
          <w:szCs w:val="24"/>
        </w:rPr>
        <w:t xml:space="preserve">priv + acy </w:t>
      </w:r>
    </w:p>
    <w:p w14:paraId="775290D8" w14:textId="77777777" w:rsidR="003F6093" w:rsidRDefault="000A2B13">
      <w:pPr>
        <w:numPr>
          <w:ilvl w:val="2"/>
          <w:numId w:val="73"/>
        </w:numPr>
        <w:rPr>
          <w:rFonts w:cs="Arial"/>
          <w:color w:val="000000"/>
          <w:sz w:val="24"/>
          <w:szCs w:val="24"/>
        </w:rPr>
      </w:pPr>
      <w:r>
        <w:rPr>
          <w:rFonts w:cs="Arial"/>
          <w:b/>
          <w:bCs/>
          <w:color w:val="000000"/>
          <w:sz w:val="24"/>
          <w:szCs w:val="24"/>
        </w:rPr>
        <w:t>infancy:</w:t>
      </w:r>
      <w:r>
        <w:rPr>
          <w:rFonts w:cs="Arial"/>
          <w:color w:val="000000"/>
          <w:sz w:val="24"/>
          <w:szCs w:val="24"/>
        </w:rPr>
        <w:t xml:space="preserve"> the state of being a baby or young child </w:t>
      </w:r>
    </w:p>
    <w:p w14:paraId="358BB4D1" w14:textId="77777777" w:rsidR="003F6093" w:rsidRDefault="00C436DA">
      <w:pPr>
        <w:numPr>
          <w:ilvl w:val="3"/>
          <w:numId w:val="73"/>
        </w:numPr>
        <w:spacing w:after="280"/>
        <w:rPr>
          <w:rFonts w:cs="Arial"/>
          <w:color w:val="000000"/>
          <w:sz w:val="24"/>
          <w:szCs w:val="24"/>
        </w:rPr>
      </w:pPr>
      <w:hyperlink r:id="rId937" w:anchor="in" w:history="1">
        <w:r w:rsidR="000A2B13">
          <w:rPr>
            <w:rStyle w:val="Hyperlink"/>
          </w:rPr>
          <w:t>in</w:t>
        </w:r>
      </w:hyperlink>
      <w:r w:rsidR="000A2B13">
        <w:rPr>
          <w:rFonts w:cs="Arial"/>
          <w:color w:val="000000"/>
          <w:sz w:val="24"/>
          <w:szCs w:val="24"/>
        </w:rPr>
        <w:t xml:space="preserve"> + fan + cy </w:t>
      </w:r>
    </w:p>
    <w:p w14:paraId="4BA483A0" w14:textId="77777777" w:rsidR="003F6093" w:rsidRDefault="000A2B13">
      <w:pPr>
        <w:numPr>
          <w:ilvl w:val="0"/>
          <w:numId w:val="159"/>
        </w:numPr>
        <w:rPr>
          <w:rFonts w:cs="Arial"/>
          <w:b/>
          <w:bCs/>
          <w:i/>
          <w:iCs/>
          <w:color w:val="000000"/>
          <w:sz w:val="24"/>
          <w:szCs w:val="24"/>
        </w:rPr>
      </w:pPr>
      <w:bookmarkStart w:id="174" w:name="AGENOUN"/>
      <w:r>
        <w:rPr>
          <w:rFonts w:cs="Arial"/>
          <w:i/>
          <w:iCs/>
          <w:color w:val="000000"/>
          <w:sz w:val="24"/>
          <w:szCs w:val="24"/>
        </w:rPr>
        <w:t>-age</w:t>
      </w:r>
      <w:bookmarkEnd w:id="174"/>
      <w:r>
        <w:rPr>
          <w:rFonts w:cs="Arial"/>
          <w:b/>
          <w:bCs/>
          <w:i/>
          <w:iCs/>
          <w:color w:val="000000"/>
          <w:sz w:val="24"/>
          <w:szCs w:val="24"/>
        </w:rPr>
        <w:t xml:space="preserve"> </w:t>
      </w:r>
    </w:p>
    <w:p w14:paraId="015A78D4" w14:textId="77777777" w:rsidR="003F6093" w:rsidRDefault="000A2B13">
      <w:pPr>
        <w:numPr>
          <w:ilvl w:val="1"/>
          <w:numId w:val="159"/>
        </w:numPr>
        <w:rPr>
          <w:rFonts w:cs="Arial"/>
          <w:color w:val="000000"/>
          <w:sz w:val="24"/>
          <w:szCs w:val="24"/>
        </w:rPr>
      </w:pPr>
      <w:r>
        <w:rPr>
          <w:rFonts w:cs="Arial"/>
          <w:color w:val="000000"/>
          <w:sz w:val="24"/>
          <w:szCs w:val="24"/>
        </w:rPr>
        <w:t xml:space="preserve">Noun: activity, or result of action </w:t>
      </w:r>
    </w:p>
    <w:p w14:paraId="06DA1F7B" w14:textId="77777777" w:rsidR="003F6093" w:rsidRDefault="000A2B13">
      <w:pPr>
        <w:numPr>
          <w:ilvl w:val="2"/>
          <w:numId w:val="159"/>
        </w:numPr>
        <w:rPr>
          <w:rFonts w:cs="Arial"/>
          <w:color w:val="000000"/>
          <w:sz w:val="24"/>
          <w:szCs w:val="24"/>
        </w:rPr>
      </w:pPr>
      <w:r>
        <w:rPr>
          <w:rFonts w:cs="Arial"/>
          <w:b/>
          <w:bCs/>
          <w:color w:val="000000"/>
          <w:sz w:val="24"/>
          <w:szCs w:val="24"/>
        </w:rPr>
        <w:t>courage :</w:t>
      </w:r>
      <w:r>
        <w:rPr>
          <w:rFonts w:cs="Arial"/>
          <w:color w:val="000000"/>
          <w:sz w:val="24"/>
          <w:szCs w:val="24"/>
        </w:rPr>
        <w:t xml:space="preserve"> having the spirit to overcome fear </w:t>
      </w:r>
    </w:p>
    <w:p w14:paraId="78F66994" w14:textId="77777777" w:rsidR="003F6093" w:rsidRDefault="000A2B13">
      <w:pPr>
        <w:numPr>
          <w:ilvl w:val="3"/>
          <w:numId w:val="159"/>
        </w:numPr>
        <w:spacing w:after="280"/>
        <w:rPr>
          <w:rFonts w:cs="Arial"/>
          <w:color w:val="000000"/>
          <w:sz w:val="24"/>
          <w:szCs w:val="24"/>
        </w:rPr>
      </w:pPr>
      <w:r>
        <w:rPr>
          <w:rFonts w:cs="Arial"/>
          <w:color w:val="000000"/>
          <w:sz w:val="24"/>
          <w:szCs w:val="24"/>
        </w:rPr>
        <w:t xml:space="preserve">cour + age </w:t>
      </w:r>
    </w:p>
    <w:p w14:paraId="203D4B71" w14:textId="77777777" w:rsidR="003F6093" w:rsidRDefault="000A2B13">
      <w:pPr>
        <w:numPr>
          <w:ilvl w:val="0"/>
          <w:numId w:val="267"/>
        </w:numPr>
        <w:rPr>
          <w:rFonts w:cs="Arial"/>
          <w:color w:val="000000"/>
          <w:sz w:val="24"/>
          <w:szCs w:val="24"/>
        </w:rPr>
      </w:pPr>
      <w:bookmarkStart w:id="175" w:name="ALNOUN"/>
      <w:r>
        <w:rPr>
          <w:rFonts w:cs="Arial"/>
          <w:i/>
          <w:iCs/>
          <w:color w:val="000000"/>
          <w:sz w:val="24"/>
          <w:szCs w:val="24"/>
        </w:rPr>
        <w:t>-al</w:t>
      </w:r>
      <w:bookmarkEnd w:id="175"/>
      <w:r>
        <w:rPr>
          <w:rFonts w:cs="Arial"/>
          <w:b/>
          <w:bCs/>
          <w:i/>
          <w:iCs/>
          <w:color w:val="000000"/>
          <w:sz w:val="24"/>
          <w:szCs w:val="24"/>
        </w:rPr>
        <w:t xml:space="preserve"> ,el, ul</w:t>
      </w:r>
      <w:r>
        <w:rPr>
          <w:rFonts w:cs="Arial"/>
          <w:color w:val="000000"/>
          <w:sz w:val="24"/>
          <w:szCs w:val="24"/>
        </w:rPr>
        <w:t xml:space="preserve"> </w:t>
      </w:r>
    </w:p>
    <w:p w14:paraId="6A83E2DF" w14:textId="77777777" w:rsidR="003F6093" w:rsidRDefault="000A2B13">
      <w:pPr>
        <w:numPr>
          <w:ilvl w:val="1"/>
          <w:numId w:val="267"/>
        </w:numPr>
        <w:rPr>
          <w:rFonts w:cs="Arial"/>
          <w:color w:val="000000"/>
          <w:sz w:val="24"/>
          <w:szCs w:val="24"/>
        </w:rPr>
      </w:pPr>
      <w:r>
        <w:rPr>
          <w:rFonts w:cs="Arial"/>
          <w:color w:val="000000"/>
          <w:sz w:val="24"/>
          <w:szCs w:val="24"/>
        </w:rPr>
        <w:t xml:space="preserve">Noun: action, result of action </w:t>
      </w:r>
    </w:p>
    <w:p w14:paraId="60A38763" w14:textId="77777777" w:rsidR="003F6093" w:rsidRDefault="000A2B13">
      <w:pPr>
        <w:numPr>
          <w:ilvl w:val="2"/>
          <w:numId w:val="267"/>
        </w:numPr>
        <w:rPr>
          <w:rFonts w:cs="Arial"/>
          <w:color w:val="000000"/>
          <w:sz w:val="24"/>
          <w:szCs w:val="24"/>
        </w:rPr>
      </w:pPr>
      <w:r>
        <w:rPr>
          <w:rFonts w:cs="Arial"/>
          <w:b/>
          <w:bCs/>
          <w:color w:val="000000"/>
          <w:sz w:val="24"/>
          <w:szCs w:val="24"/>
        </w:rPr>
        <w:t>referral :</w:t>
      </w:r>
      <w:r>
        <w:rPr>
          <w:rFonts w:cs="Arial"/>
          <w:color w:val="000000"/>
          <w:sz w:val="24"/>
          <w:szCs w:val="24"/>
        </w:rPr>
        <w:t xml:space="preserve"> the action of directing a person to another place, person or thing </w:t>
      </w:r>
    </w:p>
    <w:p w14:paraId="7C8DBCE6" w14:textId="77777777" w:rsidR="003F6093" w:rsidRDefault="00C436DA">
      <w:pPr>
        <w:numPr>
          <w:ilvl w:val="3"/>
          <w:numId w:val="267"/>
        </w:numPr>
        <w:spacing w:after="280"/>
        <w:rPr>
          <w:rFonts w:cs="Arial"/>
          <w:color w:val="000000"/>
          <w:sz w:val="24"/>
          <w:szCs w:val="24"/>
        </w:rPr>
      </w:pPr>
      <w:hyperlink r:id="rId938" w:anchor="RE" w:history="1">
        <w:r w:rsidR="000A2B13">
          <w:rPr>
            <w:rStyle w:val="Hyperlink"/>
          </w:rPr>
          <w:t>re</w:t>
        </w:r>
      </w:hyperlink>
      <w:r w:rsidR="000A2B13">
        <w:rPr>
          <w:rFonts w:cs="Arial"/>
          <w:color w:val="000000"/>
          <w:sz w:val="24"/>
          <w:szCs w:val="24"/>
        </w:rPr>
        <w:t xml:space="preserve"> + </w:t>
      </w:r>
      <w:hyperlink r:id="rId939" w:anchor="fer" w:history="1">
        <w:r w:rsidR="000A2B13">
          <w:rPr>
            <w:rStyle w:val="Hyperlink"/>
          </w:rPr>
          <w:t>fer</w:t>
        </w:r>
      </w:hyperlink>
      <w:r w:rsidR="000A2B13">
        <w:rPr>
          <w:rFonts w:cs="Arial"/>
          <w:color w:val="000000"/>
          <w:sz w:val="24"/>
          <w:szCs w:val="24"/>
        </w:rPr>
        <w:t xml:space="preserve">r + al </w:t>
      </w:r>
    </w:p>
    <w:p w14:paraId="6494BEE2" w14:textId="77777777" w:rsidR="003F6093" w:rsidRDefault="000A2B13">
      <w:pPr>
        <w:numPr>
          <w:ilvl w:val="0"/>
          <w:numId w:val="3"/>
        </w:numPr>
        <w:rPr>
          <w:rFonts w:cs="Arial"/>
          <w:b/>
          <w:bCs/>
          <w:i/>
          <w:iCs/>
          <w:color w:val="000000"/>
          <w:sz w:val="24"/>
          <w:szCs w:val="24"/>
        </w:rPr>
      </w:pPr>
      <w:bookmarkStart w:id="176" w:name="ANNOUN"/>
      <w:r>
        <w:rPr>
          <w:rFonts w:cs="Arial"/>
          <w:i/>
          <w:iCs/>
          <w:color w:val="000000"/>
          <w:sz w:val="24"/>
          <w:szCs w:val="24"/>
        </w:rPr>
        <w:t>-an</w:t>
      </w:r>
      <w:bookmarkEnd w:id="176"/>
      <w:r>
        <w:rPr>
          <w:rFonts w:cs="Arial"/>
          <w:b/>
          <w:bCs/>
          <w:i/>
          <w:iCs/>
          <w:color w:val="000000"/>
          <w:sz w:val="24"/>
          <w:szCs w:val="24"/>
        </w:rPr>
        <w:t xml:space="preserve"> </w:t>
      </w:r>
    </w:p>
    <w:p w14:paraId="396BE3B5" w14:textId="77777777" w:rsidR="003F6093" w:rsidRDefault="000A2B13">
      <w:pPr>
        <w:numPr>
          <w:ilvl w:val="1"/>
          <w:numId w:val="3"/>
        </w:numPr>
        <w:rPr>
          <w:rFonts w:cs="Arial"/>
          <w:color w:val="000000"/>
          <w:sz w:val="24"/>
          <w:szCs w:val="24"/>
        </w:rPr>
      </w:pPr>
      <w:r>
        <w:rPr>
          <w:rFonts w:cs="Arial"/>
          <w:color w:val="000000"/>
          <w:sz w:val="24"/>
          <w:szCs w:val="24"/>
        </w:rPr>
        <w:t xml:space="preserve">Noun: person </w:t>
      </w:r>
    </w:p>
    <w:p w14:paraId="7B0B570A" w14:textId="77777777" w:rsidR="003F6093" w:rsidRDefault="000A2B13">
      <w:pPr>
        <w:numPr>
          <w:ilvl w:val="2"/>
          <w:numId w:val="3"/>
        </w:numPr>
        <w:rPr>
          <w:rFonts w:cs="Arial"/>
          <w:color w:val="000000"/>
          <w:sz w:val="24"/>
          <w:szCs w:val="24"/>
        </w:rPr>
      </w:pPr>
      <w:r>
        <w:rPr>
          <w:rFonts w:cs="Arial"/>
          <w:b/>
          <w:bCs/>
          <w:color w:val="000000"/>
          <w:sz w:val="24"/>
          <w:szCs w:val="24"/>
        </w:rPr>
        <w:t>artisan :</w:t>
      </w:r>
      <w:r>
        <w:rPr>
          <w:rFonts w:cs="Arial"/>
          <w:color w:val="000000"/>
          <w:sz w:val="24"/>
          <w:szCs w:val="24"/>
        </w:rPr>
        <w:t xml:space="preserve"> a craftsperson </w:t>
      </w:r>
    </w:p>
    <w:p w14:paraId="7D1714FD" w14:textId="77777777" w:rsidR="003F6093" w:rsidRDefault="000A2B13">
      <w:pPr>
        <w:numPr>
          <w:ilvl w:val="3"/>
          <w:numId w:val="3"/>
        </w:numPr>
        <w:spacing w:after="280"/>
        <w:rPr>
          <w:rFonts w:cs="Arial"/>
          <w:color w:val="000000"/>
          <w:sz w:val="24"/>
          <w:szCs w:val="24"/>
        </w:rPr>
      </w:pPr>
      <w:r>
        <w:rPr>
          <w:rFonts w:cs="Arial"/>
          <w:color w:val="000000"/>
          <w:sz w:val="24"/>
          <w:szCs w:val="24"/>
        </w:rPr>
        <w:t xml:space="preserve">arti + san </w:t>
      </w:r>
    </w:p>
    <w:p w14:paraId="798D1F93" w14:textId="77777777" w:rsidR="003F6093" w:rsidRDefault="000A2B13">
      <w:pPr>
        <w:numPr>
          <w:ilvl w:val="0"/>
          <w:numId w:val="104"/>
        </w:numPr>
        <w:rPr>
          <w:rFonts w:cs="Arial"/>
          <w:b/>
          <w:bCs/>
          <w:i/>
          <w:iCs/>
          <w:color w:val="000000"/>
          <w:sz w:val="24"/>
          <w:szCs w:val="24"/>
        </w:rPr>
      </w:pPr>
      <w:bookmarkStart w:id="177" w:name="ANCENOUN"/>
      <w:r>
        <w:rPr>
          <w:rFonts w:cs="Arial"/>
          <w:i/>
          <w:iCs/>
          <w:color w:val="000000"/>
          <w:sz w:val="24"/>
          <w:szCs w:val="24"/>
        </w:rPr>
        <w:t>-ance, -ence</w:t>
      </w:r>
      <w:bookmarkEnd w:id="177"/>
      <w:r>
        <w:rPr>
          <w:rFonts w:cs="Arial"/>
          <w:b/>
          <w:bCs/>
          <w:i/>
          <w:iCs/>
          <w:color w:val="000000"/>
          <w:sz w:val="24"/>
          <w:szCs w:val="24"/>
        </w:rPr>
        <w:t xml:space="preserve"> </w:t>
      </w:r>
    </w:p>
    <w:p w14:paraId="3601395F" w14:textId="77777777" w:rsidR="003F6093" w:rsidRDefault="000A2B13">
      <w:pPr>
        <w:numPr>
          <w:ilvl w:val="1"/>
          <w:numId w:val="104"/>
        </w:numPr>
        <w:rPr>
          <w:rFonts w:cs="Arial"/>
          <w:color w:val="000000"/>
          <w:sz w:val="24"/>
          <w:szCs w:val="24"/>
        </w:rPr>
      </w:pPr>
      <w:r>
        <w:rPr>
          <w:rFonts w:cs="Arial"/>
          <w:color w:val="000000"/>
          <w:sz w:val="24"/>
          <w:szCs w:val="24"/>
        </w:rPr>
        <w:t xml:space="preserve">Noun: action, state, quality or process </w:t>
      </w:r>
    </w:p>
    <w:p w14:paraId="6802CBCC" w14:textId="77777777" w:rsidR="003F6093" w:rsidRDefault="000A2B13">
      <w:pPr>
        <w:numPr>
          <w:ilvl w:val="2"/>
          <w:numId w:val="104"/>
        </w:numPr>
        <w:rPr>
          <w:rFonts w:cs="Arial"/>
          <w:color w:val="000000"/>
          <w:sz w:val="24"/>
          <w:szCs w:val="24"/>
        </w:rPr>
      </w:pPr>
      <w:r>
        <w:rPr>
          <w:rFonts w:cs="Arial"/>
          <w:b/>
          <w:bCs/>
          <w:color w:val="000000"/>
          <w:sz w:val="24"/>
          <w:szCs w:val="24"/>
        </w:rPr>
        <w:t>resistance :</w:t>
      </w:r>
      <w:r>
        <w:rPr>
          <w:rFonts w:cs="Arial"/>
          <w:color w:val="000000"/>
          <w:sz w:val="24"/>
          <w:szCs w:val="24"/>
        </w:rPr>
        <w:t xml:space="preserve"> the action of opposing something </w:t>
      </w:r>
    </w:p>
    <w:p w14:paraId="4E514C97" w14:textId="77777777" w:rsidR="003F6093" w:rsidRDefault="00C436DA">
      <w:pPr>
        <w:numPr>
          <w:ilvl w:val="3"/>
          <w:numId w:val="104"/>
        </w:numPr>
        <w:rPr>
          <w:rFonts w:cs="Arial"/>
          <w:color w:val="000000"/>
          <w:sz w:val="24"/>
          <w:szCs w:val="24"/>
        </w:rPr>
      </w:pPr>
      <w:hyperlink r:id="rId940" w:anchor="RE" w:history="1">
        <w:r w:rsidR="000A2B13">
          <w:rPr>
            <w:rStyle w:val="Hyperlink"/>
          </w:rPr>
          <w:t>re</w:t>
        </w:r>
      </w:hyperlink>
      <w:r w:rsidR="000A2B13">
        <w:rPr>
          <w:rFonts w:cs="Arial"/>
          <w:color w:val="000000"/>
          <w:sz w:val="24"/>
          <w:szCs w:val="24"/>
        </w:rPr>
        <w:t xml:space="preserve"> + </w:t>
      </w:r>
      <w:hyperlink r:id="rId941" w:anchor="sist" w:history="1">
        <w:r w:rsidR="000A2B13">
          <w:rPr>
            <w:rStyle w:val="Hyperlink"/>
          </w:rPr>
          <w:t>sist</w:t>
        </w:r>
      </w:hyperlink>
      <w:r w:rsidR="000A2B13">
        <w:rPr>
          <w:rFonts w:cs="Arial"/>
          <w:color w:val="000000"/>
          <w:sz w:val="24"/>
          <w:szCs w:val="24"/>
        </w:rPr>
        <w:t xml:space="preserve"> + ance </w:t>
      </w:r>
    </w:p>
    <w:p w14:paraId="1FF423E2" w14:textId="77777777" w:rsidR="003F6093" w:rsidRDefault="000A2B13">
      <w:pPr>
        <w:numPr>
          <w:ilvl w:val="2"/>
          <w:numId w:val="104"/>
        </w:numPr>
        <w:rPr>
          <w:rFonts w:cs="Arial"/>
          <w:color w:val="000000"/>
          <w:sz w:val="24"/>
          <w:szCs w:val="24"/>
        </w:rPr>
      </w:pPr>
      <w:r>
        <w:rPr>
          <w:rFonts w:cs="Arial"/>
          <w:b/>
          <w:bCs/>
          <w:color w:val="000000"/>
          <w:sz w:val="24"/>
          <w:szCs w:val="24"/>
        </w:rPr>
        <w:t>independence:</w:t>
      </w:r>
      <w:r>
        <w:rPr>
          <w:rFonts w:cs="Arial"/>
          <w:color w:val="000000"/>
          <w:sz w:val="24"/>
          <w:szCs w:val="24"/>
        </w:rPr>
        <w:t xml:space="preserve"> the state of not being under the control of others, free, self-governing </w:t>
      </w:r>
    </w:p>
    <w:p w14:paraId="74116592" w14:textId="77777777" w:rsidR="003F6093" w:rsidRDefault="00C436DA">
      <w:pPr>
        <w:numPr>
          <w:ilvl w:val="3"/>
          <w:numId w:val="104"/>
        </w:numPr>
        <w:spacing w:after="280"/>
        <w:rPr>
          <w:rFonts w:cs="Arial"/>
          <w:color w:val="000000"/>
          <w:sz w:val="24"/>
          <w:szCs w:val="24"/>
        </w:rPr>
      </w:pPr>
      <w:hyperlink r:id="rId942" w:anchor="IL" w:history="1">
        <w:r w:rsidR="000A2B13">
          <w:rPr>
            <w:rStyle w:val="Hyperlink"/>
          </w:rPr>
          <w:t>in</w:t>
        </w:r>
      </w:hyperlink>
      <w:r w:rsidR="000A2B13">
        <w:rPr>
          <w:rFonts w:cs="Arial"/>
          <w:color w:val="000000"/>
          <w:sz w:val="24"/>
          <w:szCs w:val="24"/>
        </w:rPr>
        <w:t xml:space="preserve"> + </w:t>
      </w:r>
      <w:hyperlink r:id="rId943" w:anchor="DE" w:history="1">
        <w:r w:rsidR="000A2B13">
          <w:rPr>
            <w:rStyle w:val="Hyperlink"/>
          </w:rPr>
          <w:t>de</w:t>
        </w:r>
      </w:hyperlink>
      <w:r w:rsidR="000A2B13">
        <w:rPr>
          <w:rFonts w:cs="Arial"/>
          <w:color w:val="000000"/>
          <w:sz w:val="24"/>
          <w:szCs w:val="24"/>
        </w:rPr>
        <w:t xml:space="preserve"> + </w:t>
      </w:r>
      <w:hyperlink r:id="rId944" w:anchor="pend" w:history="1">
        <w:r w:rsidR="000A2B13">
          <w:rPr>
            <w:rStyle w:val="Hyperlink"/>
          </w:rPr>
          <w:t>pend</w:t>
        </w:r>
      </w:hyperlink>
      <w:r w:rsidR="000A2B13">
        <w:rPr>
          <w:rFonts w:cs="Arial"/>
          <w:color w:val="000000"/>
          <w:sz w:val="24"/>
          <w:szCs w:val="24"/>
        </w:rPr>
        <w:t xml:space="preserve"> + ence </w:t>
      </w:r>
    </w:p>
    <w:p w14:paraId="5A729563" w14:textId="77777777" w:rsidR="003F6093" w:rsidRDefault="000A2B13">
      <w:pPr>
        <w:numPr>
          <w:ilvl w:val="0"/>
          <w:numId w:val="60"/>
        </w:numPr>
        <w:rPr>
          <w:rFonts w:cs="Arial"/>
          <w:b/>
          <w:bCs/>
          <w:i/>
          <w:iCs/>
          <w:color w:val="000000"/>
          <w:sz w:val="24"/>
          <w:szCs w:val="24"/>
        </w:rPr>
      </w:pPr>
      <w:r>
        <w:rPr>
          <w:rFonts w:cs="Arial"/>
          <w:b/>
          <w:bCs/>
          <w:i/>
          <w:iCs/>
          <w:color w:val="000000"/>
          <w:sz w:val="24"/>
          <w:szCs w:val="24"/>
        </w:rPr>
        <w:t xml:space="preserve">-ancy, -ency </w:t>
      </w:r>
    </w:p>
    <w:p w14:paraId="78D9E0D6" w14:textId="77777777" w:rsidR="003F6093" w:rsidRDefault="000A2B13">
      <w:pPr>
        <w:numPr>
          <w:ilvl w:val="1"/>
          <w:numId w:val="60"/>
        </w:numPr>
        <w:rPr>
          <w:rFonts w:cs="Arial"/>
          <w:color w:val="000000"/>
          <w:sz w:val="24"/>
          <w:szCs w:val="24"/>
        </w:rPr>
      </w:pPr>
      <w:r>
        <w:rPr>
          <w:rFonts w:cs="Arial"/>
          <w:color w:val="000000"/>
          <w:sz w:val="24"/>
          <w:szCs w:val="24"/>
        </w:rPr>
        <w:t xml:space="preserve">Noun: state, quality or capacity </w:t>
      </w:r>
    </w:p>
    <w:p w14:paraId="599364D5" w14:textId="77777777" w:rsidR="003F6093" w:rsidRDefault="000A2B13">
      <w:pPr>
        <w:numPr>
          <w:ilvl w:val="2"/>
          <w:numId w:val="60"/>
        </w:numPr>
        <w:rPr>
          <w:rFonts w:cs="Arial"/>
          <w:color w:val="000000"/>
          <w:sz w:val="24"/>
          <w:szCs w:val="24"/>
        </w:rPr>
      </w:pPr>
      <w:r>
        <w:rPr>
          <w:rFonts w:cs="Arial"/>
          <w:b/>
          <w:bCs/>
          <w:color w:val="000000"/>
          <w:sz w:val="24"/>
          <w:szCs w:val="24"/>
        </w:rPr>
        <w:t>vacancy :</w:t>
      </w:r>
      <w:r>
        <w:rPr>
          <w:rFonts w:cs="Arial"/>
          <w:color w:val="000000"/>
          <w:sz w:val="24"/>
          <w:szCs w:val="24"/>
        </w:rPr>
        <w:t xml:space="preserve"> an empty room or position </w:t>
      </w:r>
    </w:p>
    <w:p w14:paraId="06901939" w14:textId="77777777" w:rsidR="003F6093" w:rsidRDefault="00C436DA">
      <w:pPr>
        <w:numPr>
          <w:ilvl w:val="3"/>
          <w:numId w:val="60"/>
        </w:numPr>
        <w:rPr>
          <w:rFonts w:cs="Arial"/>
          <w:color w:val="000000"/>
          <w:sz w:val="24"/>
          <w:szCs w:val="24"/>
        </w:rPr>
      </w:pPr>
      <w:hyperlink r:id="rId945" w:anchor="vac" w:history="1">
        <w:r w:rsidR="000A2B13">
          <w:rPr>
            <w:rStyle w:val="Hyperlink"/>
          </w:rPr>
          <w:t>vac</w:t>
        </w:r>
      </w:hyperlink>
      <w:r w:rsidR="000A2B13">
        <w:rPr>
          <w:rFonts w:cs="Arial"/>
          <w:color w:val="000000"/>
          <w:sz w:val="24"/>
          <w:szCs w:val="24"/>
        </w:rPr>
        <w:t xml:space="preserve"> + ancy </w:t>
      </w:r>
    </w:p>
    <w:p w14:paraId="61244B04" w14:textId="77777777" w:rsidR="003F6093" w:rsidRDefault="000A2B13">
      <w:pPr>
        <w:numPr>
          <w:ilvl w:val="2"/>
          <w:numId w:val="60"/>
        </w:numPr>
        <w:rPr>
          <w:rFonts w:cs="Arial"/>
          <w:color w:val="000000"/>
          <w:sz w:val="24"/>
          <w:szCs w:val="24"/>
        </w:rPr>
      </w:pPr>
      <w:r>
        <w:rPr>
          <w:rFonts w:cs="Arial"/>
          <w:b/>
          <w:bCs/>
          <w:color w:val="000000"/>
          <w:sz w:val="24"/>
          <w:szCs w:val="24"/>
        </w:rPr>
        <w:t>agency:</w:t>
      </w:r>
      <w:r>
        <w:rPr>
          <w:rFonts w:cs="Arial"/>
          <w:color w:val="000000"/>
          <w:sz w:val="24"/>
          <w:szCs w:val="24"/>
        </w:rPr>
        <w:t xml:space="preserve"> the capacity to exert power or influence, a position or person that performs a function </w:t>
      </w:r>
    </w:p>
    <w:p w14:paraId="485EB1D8" w14:textId="77777777" w:rsidR="003F6093" w:rsidRDefault="00C436DA">
      <w:pPr>
        <w:numPr>
          <w:ilvl w:val="3"/>
          <w:numId w:val="60"/>
        </w:numPr>
        <w:spacing w:after="280"/>
        <w:rPr>
          <w:rFonts w:cs="Arial"/>
          <w:color w:val="000000"/>
          <w:sz w:val="24"/>
          <w:szCs w:val="24"/>
        </w:rPr>
      </w:pPr>
      <w:hyperlink r:id="rId946" w:anchor="act" w:history="1">
        <w:r w:rsidR="000A2B13">
          <w:rPr>
            <w:rStyle w:val="Hyperlink"/>
          </w:rPr>
          <w:t>ag</w:t>
        </w:r>
      </w:hyperlink>
      <w:r w:rsidR="000A2B13">
        <w:rPr>
          <w:rFonts w:cs="Arial"/>
          <w:color w:val="000000"/>
          <w:sz w:val="24"/>
          <w:szCs w:val="24"/>
        </w:rPr>
        <w:t xml:space="preserve"> + ency </w:t>
      </w:r>
    </w:p>
    <w:p w14:paraId="73D979B1" w14:textId="77777777" w:rsidR="003F6093" w:rsidRDefault="000A2B13">
      <w:pPr>
        <w:numPr>
          <w:ilvl w:val="0"/>
          <w:numId w:val="19"/>
        </w:numPr>
        <w:rPr>
          <w:rFonts w:cs="Arial"/>
          <w:b/>
          <w:bCs/>
          <w:i/>
          <w:iCs/>
          <w:color w:val="000000"/>
          <w:sz w:val="24"/>
          <w:szCs w:val="24"/>
        </w:rPr>
      </w:pPr>
      <w:bookmarkStart w:id="178" w:name="ANTNOUN"/>
      <w:r>
        <w:rPr>
          <w:rFonts w:cs="Arial"/>
          <w:i/>
          <w:iCs/>
          <w:color w:val="000000"/>
          <w:sz w:val="24"/>
          <w:szCs w:val="24"/>
        </w:rPr>
        <w:t>-ant, -ent</w:t>
      </w:r>
      <w:bookmarkEnd w:id="178"/>
      <w:r>
        <w:rPr>
          <w:rFonts w:cs="Arial"/>
          <w:b/>
          <w:bCs/>
          <w:i/>
          <w:iCs/>
          <w:color w:val="000000"/>
          <w:sz w:val="24"/>
          <w:szCs w:val="24"/>
        </w:rPr>
        <w:t xml:space="preserve"> </w:t>
      </w:r>
    </w:p>
    <w:p w14:paraId="791E6D6A" w14:textId="77777777" w:rsidR="003F6093" w:rsidRDefault="000A2B13">
      <w:pPr>
        <w:numPr>
          <w:ilvl w:val="1"/>
          <w:numId w:val="19"/>
        </w:numPr>
        <w:rPr>
          <w:rFonts w:cs="Arial"/>
          <w:color w:val="000000"/>
          <w:sz w:val="24"/>
          <w:szCs w:val="24"/>
        </w:rPr>
      </w:pPr>
      <w:r>
        <w:rPr>
          <w:rFonts w:cs="Arial"/>
          <w:color w:val="000000"/>
          <w:sz w:val="24"/>
          <w:szCs w:val="24"/>
        </w:rPr>
        <w:t xml:space="preserve">Noun: an agent, something that performs the action </w:t>
      </w:r>
    </w:p>
    <w:p w14:paraId="1F586DED" w14:textId="77777777" w:rsidR="003F6093" w:rsidRDefault="000A2B13">
      <w:pPr>
        <w:numPr>
          <w:ilvl w:val="2"/>
          <w:numId w:val="19"/>
        </w:numPr>
        <w:rPr>
          <w:rFonts w:cs="Arial"/>
          <w:color w:val="000000"/>
          <w:sz w:val="24"/>
          <w:szCs w:val="24"/>
        </w:rPr>
      </w:pPr>
      <w:r>
        <w:rPr>
          <w:rFonts w:cs="Arial"/>
          <w:b/>
          <w:bCs/>
          <w:color w:val="000000"/>
          <w:sz w:val="24"/>
          <w:szCs w:val="24"/>
        </w:rPr>
        <w:t>disinfectant :</w:t>
      </w:r>
      <w:r>
        <w:rPr>
          <w:rFonts w:cs="Arial"/>
          <w:color w:val="000000"/>
          <w:sz w:val="24"/>
          <w:szCs w:val="24"/>
        </w:rPr>
        <w:t xml:space="preserve"> an agent that destroys germs, somthing that cleans </w:t>
      </w:r>
    </w:p>
    <w:p w14:paraId="1E7DDEAA" w14:textId="77777777" w:rsidR="003F6093" w:rsidRDefault="00C436DA">
      <w:pPr>
        <w:numPr>
          <w:ilvl w:val="3"/>
          <w:numId w:val="19"/>
        </w:numPr>
        <w:rPr>
          <w:rFonts w:cs="Arial"/>
          <w:color w:val="000000"/>
          <w:sz w:val="24"/>
          <w:szCs w:val="24"/>
        </w:rPr>
      </w:pPr>
      <w:hyperlink r:id="rId947" w:anchor="DIS" w:history="1">
        <w:r w:rsidR="000A2B13">
          <w:rPr>
            <w:rStyle w:val="Hyperlink"/>
          </w:rPr>
          <w:t>dis</w:t>
        </w:r>
      </w:hyperlink>
      <w:r w:rsidR="000A2B13">
        <w:rPr>
          <w:rFonts w:cs="Arial"/>
          <w:color w:val="000000"/>
          <w:sz w:val="24"/>
          <w:szCs w:val="24"/>
        </w:rPr>
        <w:t xml:space="preserve"> + </w:t>
      </w:r>
      <w:hyperlink r:id="rId948" w:anchor="IN" w:history="1">
        <w:r w:rsidR="000A2B13">
          <w:rPr>
            <w:rStyle w:val="Hyperlink"/>
          </w:rPr>
          <w:t>in</w:t>
        </w:r>
      </w:hyperlink>
      <w:r w:rsidR="000A2B13">
        <w:rPr>
          <w:rFonts w:cs="Arial"/>
          <w:color w:val="000000"/>
          <w:sz w:val="24"/>
          <w:szCs w:val="24"/>
        </w:rPr>
        <w:t xml:space="preserve"> + </w:t>
      </w:r>
      <w:hyperlink r:id="rId949" w:anchor="fec" w:history="1">
        <w:r w:rsidR="000A2B13">
          <w:rPr>
            <w:rStyle w:val="Hyperlink"/>
          </w:rPr>
          <w:t>fec</w:t>
        </w:r>
      </w:hyperlink>
      <w:r w:rsidR="000A2B13">
        <w:rPr>
          <w:rFonts w:cs="Arial"/>
          <w:color w:val="000000"/>
          <w:sz w:val="24"/>
          <w:szCs w:val="24"/>
        </w:rPr>
        <w:t xml:space="preserve">t + ant </w:t>
      </w:r>
    </w:p>
    <w:p w14:paraId="5DD3D0C2" w14:textId="77777777" w:rsidR="003F6093" w:rsidRDefault="000A2B13">
      <w:pPr>
        <w:numPr>
          <w:ilvl w:val="2"/>
          <w:numId w:val="19"/>
        </w:numPr>
        <w:rPr>
          <w:rFonts w:cs="Arial"/>
          <w:color w:val="000000"/>
          <w:sz w:val="24"/>
          <w:szCs w:val="24"/>
        </w:rPr>
      </w:pPr>
      <w:r>
        <w:rPr>
          <w:rFonts w:cs="Arial"/>
          <w:b/>
          <w:bCs/>
          <w:color w:val="000000"/>
          <w:sz w:val="24"/>
          <w:szCs w:val="24"/>
        </w:rPr>
        <w:t>dependent:</w:t>
      </w:r>
      <w:r>
        <w:rPr>
          <w:rFonts w:cs="Arial"/>
          <w:color w:val="000000"/>
          <w:sz w:val="24"/>
          <w:szCs w:val="24"/>
        </w:rPr>
        <w:t xml:space="preserve"> a thing supported by another, a thing determined by another </w:t>
      </w:r>
    </w:p>
    <w:p w14:paraId="21FC9ABD" w14:textId="77777777" w:rsidR="003F6093" w:rsidRDefault="00C436DA">
      <w:pPr>
        <w:numPr>
          <w:ilvl w:val="3"/>
          <w:numId w:val="19"/>
        </w:numPr>
        <w:spacing w:after="280"/>
        <w:rPr>
          <w:rFonts w:cs="Arial"/>
          <w:color w:val="000000"/>
          <w:sz w:val="24"/>
          <w:szCs w:val="24"/>
        </w:rPr>
      </w:pPr>
      <w:hyperlink r:id="rId950" w:anchor="DE" w:history="1">
        <w:r w:rsidR="000A2B13">
          <w:rPr>
            <w:rStyle w:val="Hyperlink"/>
          </w:rPr>
          <w:t>de</w:t>
        </w:r>
      </w:hyperlink>
      <w:r w:rsidR="000A2B13">
        <w:rPr>
          <w:rFonts w:cs="Arial"/>
          <w:color w:val="000000"/>
          <w:sz w:val="24"/>
          <w:szCs w:val="24"/>
        </w:rPr>
        <w:t xml:space="preserve"> + </w:t>
      </w:r>
      <w:hyperlink r:id="rId951" w:anchor="pend" w:history="1">
        <w:r w:rsidR="000A2B13">
          <w:rPr>
            <w:rStyle w:val="Hyperlink"/>
          </w:rPr>
          <w:t>pend</w:t>
        </w:r>
      </w:hyperlink>
      <w:r w:rsidR="000A2B13">
        <w:rPr>
          <w:rFonts w:cs="Arial"/>
          <w:color w:val="000000"/>
          <w:sz w:val="24"/>
          <w:szCs w:val="24"/>
        </w:rPr>
        <w:t xml:space="preserve"> + ent </w:t>
      </w:r>
    </w:p>
    <w:p w14:paraId="72C90C97" w14:textId="77777777" w:rsidR="003F6093" w:rsidRDefault="000A2B13">
      <w:pPr>
        <w:numPr>
          <w:ilvl w:val="0"/>
          <w:numId w:val="394"/>
        </w:numPr>
        <w:rPr>
          <w:rFonts w:cs="Arial"/>
          <w:b/>
          <w:bCs/>
          <w:i/>
          <w:iCs/>
          <w:color w:val="000000"/>
          <w:sz w:val="24"/>
          <w:szCs w:val="24"/>
        </w:rPr>
      </w:pPr>
      <w:bookmarkStart w:id="179" w:name="ATENOUN"/>
      <w:r>
        <w:rPr>
          <w:rFonts w:cs="Arial"/>
          <w:i/>
          <w:iCs/>
          <w:color w:val="000000"/>
          <w:sz w:val="24"/>
          <w:szCs w:val="24"/>
        </w:rPr>
        <w:t>-ate</w:t>
      </w:r>
      <w:bookmarkEnd w:id="179"/>
      <w:r>
        <w:rPr>
          <w:rFonts w:cs="Arial"/>
          <w:b/>
          <w:bCs/>
          <w:i/>
          <w:iCs/>
          <w:color w:val="000000"/>
          <w:sz w:val="24"/>
          <w:szCs w:val="24"/>
        </w:rPr>
        <w:t xml:space="preserve"> </w:t>
      </w:r>
    </w:p>
    <w:p w14:paraId="25F4E515" w14:textId="77777777" w:rsidR="003F6093" w:rsidRDefault="000A2B13">
      <w:pPr>
        <w:numPr>
          <w:ilvl w:val="1"/>
          <w:numId w:val="394"/>
        </w:numPr>
        <w:rPr>
          <w:rFonts w:cs="Arial"/>
          <w:color w:val="000000"/>
          <w:sz w:val="24"/>
          <w:szCs w:val="24"/>
        </w:rPr>
      </w:pPr>
      <w:r>
        <w:rPr>
          <w:rFonts w:cs="Arial"/>
          <w:color w:val="000000"/>
          <w:sz w:val="24"/>
          <w:szCs w:val="24"/>
        </w:rPr>
        <w:t xml:space="preserve">Noun: state, office, fuction </w:t>
      </w:r>
    </w:p>
    <w:p w14:paraId="3F052395" w14:textId="77777777" w:rsidR="003F6093" w:rsidRDefault="000A2B13">
      <w:pPr>
        <w:numPr>
          <w:ilvl w:val="2"/>
          <w:numId w:val="394"/>
        </w:numPr>
        <w:rPr>
          <w:rFonts w:cs="Arial"/>
          <w:color w:val="000000"/>
          <w:sz w:val="24"/>
          <w:szCs w:val="24"/>
        </w:rPr>
      </w:pPr>
      <w:r>
        <w:rPr>
          <w:rFonts w:cs="Arial"/>
          <w:b/>
          <w:bCs/>
          <w:color w:val="000000"/>
          <w:sz w:val="24"/>
          <w:szCs w:val="24"/>
        </w:rPr>
        <w:t>candidate :</w:t>
      </w:r>
      <w:r>
        <w:rPr>
          <w:rFonts w:cs="Arial"/>
          <w:color w:val="000000"/>
          <w:sz w:val="24"/>
          <w:szCs w:val="24"/>
        </w:rPr>
        <w:t xml:space="preserve"> a person nominated for an office or position </w:t>
      </w:r>
    </w:p>
    <w:p w14:paraId="4332D383" w14:textId="77777777" w:rsidR="003F6093" w:rsidRDefault="000A2B13">
      <w:pPr>
        <w:numPr>
          <w:ilvl w:val="3"/>
          <w:numId w:val="394"/>
        </w:numPr>
        <w:spacing w:after="280"/>
        <w:rPr>
          <w:rFonts w:cs="Arial"/>
          <w:color w:val="000000"/>
          <w:sz w:val="24"/>
          <w:szCs w:val="24"/>
        </w:rPr>
      </w:pPr>
      <w:r>
        <w:rPr>
          <w:rFonts w:cs="Arial"/>
          <w:color w:val="000000"/>
          <w:sz w:val="24"/>
          <w:szCs w:val="24"/>
        </w:rPr>
        <w:t xml:space="preserve">candid + ate </w:t>
      </w:r>
    </w:p>
    <w:p w14:paraId="0FE90DE7" w14:textId="77777777" w:rsidR="003F6093" w:rsidRDefault="000A2B13">
      <w:pPr>
        <w:numPr>
          <w:ilvl w:val="0"/>
          <w:numId w:val="59"/>
        </w:numPr>
        <w:rPr>
          <w:rFonts w:cs="Arial"/>
          <w:b/>
          <w:bCs/>
          <w:i/>
          <w:iCs/>
          <w:color w:val="000000"/>
          <w:sz w:val="24"/>
          <w:szCs w:val="24"/>
        </w:rPr>
      </w:pPr>
      <w:bookmarkStart w:id="180" w:name="ATIONNOUN"/>
      <w:r>
        <w:rPr>
          <w:rFonts w:cs="Arial"/>
          <w:i/>
          <w:iCs/>
          <w:color w:val="000000"/>
          <w:sz w:val="24"/>
          <w:szCs w:val="24"/>
        </w:rPr>
        <w:t>-ation</w:t>
      </w:r>
      <w:bookmarkEnd w:id="180"/>
      <w:r>
        <w:rPr>
          <w:rFonts w:cs="Arial"/>
          <w:b/>
          <w:bCs/>
          <w:i/>
          <w:iCs/>
          <w:color w:val="000000"/>
          <w:sz w:val="24"/>
          <w:szCs w:val="24"/>
        </w:rPr>
        <w:t xml:space="preserve"> </w:t>
      </w:r>
    </w:p>
    <w:p w14:paraId="7AC70B11" w14:textId="77777777" w:rsidR="003F6093" w:rsidRDefault="000A2B13">
      <w:pPr>
        <w:numPr>
          <w:ilvl w:val="1"/>
          <w:numId w:val="59"/>
        </w:numPr>
        <w:rPr>
          <w:rFonts w:cs="Arial"/>
          <w:color w:val="000000"/>
          <w:sz w:val="24"/>
          <w:szCs w:val="24"/>
        </w:rPr>
      </w:pPr>
      <w:r>
        <w:rPr>
          <w:rFonts w:cs="Arial"/>
          <w:color w:val="000000"/>
          <w:sz w:val="24"/>
          <w:szCs w:val="24"/>
        </w:rPr>
        <w:t xml:space="preserve">Noun: action, resulting state </w:t>
      </w:r>
    </w:p>
    <w:p w14:paraId="41007533" w14:textId="77777777" w:rsidR="003F6093" w:rsidRDefault="000A2B13">
      <w:pPr>
        <w:numPr>
          <w:ilvl w:val="2"/>
          <w:numId w:val="59"/>
        </w:numPr>
        <w:rPr>
          <w:rFonts w:cs="Arial"/>
          <w:color w:val="000000"/>
          <w:sz w:val="24"/>
          <w:szCs w:val="24"/>
        </w:rPr>
      </w:pPr>
      <w:r>
        <w:rPr>
          <w:rFonts w:cs="Arial"/>
          <w:b/>
          <w:bCs/>
          <w:color w:val="000000"/>
          <w:sz w:val="24"/>
          <w:szCs w:val="24"/>
        </w:rPr>
        <w:t>specialization :</w:t>
      </w:r>
      <w:r>
        <w:rPr>
          <w:rFonts w:cs="Arial"/>
          <w:color w:val="000000"/>
          <w:sz w:val="24"/>
          <w:szCs w:val="24"/>
        </w:rPr>
        <w:t xml:space="preserve"> the result of being distinguished by one quality or ability </w:t>
      </w:r>
    </w:p>
    <w:p w14:paraId="499D0044" w14:textId="77777777" w:rsidR="003F6093" w:rsidRDefault="00C436DA">
      <w:pPr>
        <w:numPr>
          <w:ilvl w:val="3"/>
          <w:numId w:val="59"/>
        </w:numPr>
        <w:spacing w:after="280"/>
        <w:rPr>
          <w:rFonts w:cs="Arial"/>
          <w:color w:val="000000"/>
          <w:sz w:val="24"/>
          <w:szCs w:val="24"/>
        </w:rPr>
      </w:pPr>
      <w:hyperlink r:id="rId952" w:anchor="spec" w:history="1">
        <w:r w:rsidR="000A2B13">
          <w:rPr>
            <w:rStyle w:val="Hyperlink"/>
          </w:rPr>
          <w:t>spec</w:t>
        </w:r>
      </w:hyperlink>
      <w:r w:rsidR="000A2B13">
        <w:rPr>
          <w:rFonts w:cs="Arial"/>
          <w:color w:val="000000"/>
          <w:sz w:val="24"/>
          <w:szCs w:val="24"/>
        </w:rPr>
        <w:t xml:space="preserve"> + </w:t>
      </w:r>
      <w:hyperlink r:id="rId953" w:anchor="ALADJ%23ALADJ" w:history="1">
        <w:r w:rsidR="000A2B13">
          <w:rPr>
            <w:rStyle w:val="Hyperlink"/>
          </w:rPr>
          <w:t>ial</w:t>
        </w:r>
      </w:hyperlink>
      <w:r w:rsidR="000A2B13">
        <w:rPr>
          <w:rFonts w:cs="Arial"/>
          <w:color w:val="000000"/>
          <w:sz w:val="24"/>
          <w:szCs w:val="24"/>
        </w:rPr>
        <w:t xml:space="preserve"> + </w:t>
      </w:r>
      <w:hyperlink r:id="rId954" w:anchor="IZEVERB%23IZEVERB" w:history="1">
        <w:r w:rsidR="000A2B13">
          <w:rPr>
            <w:rStyle w:val="Hyperlink"/>
          </w:rPr>
          <w:t>iz</w:t>
        </w:r>
      </w:hyperlink>
      <w:r w:rsidR="000A2B13">
        <w:rPr>
          <w:rFonts w:cs="Arial"/>
          <w:color w:val="000000"/>
          <w:sz w:val="24"/>
          <w:szCs w:val="24"/>
        </w:rPr>
        <w:t xml:space="preserve"> + ation </w:t>
      </w:r>
    </w:p>
    <w:p w14:paraId="27200945" w14:textId="77777777" w:rsidR="003F6093" w:rsidRDefault="000A2B13">
      <w:pPr>
        <w:spacing w:after="240"/>
        <w:rPr>
          <w:rFonts w:cs="Arial"/>
          <w:b/>
          <w:bCs/>
          <w:color w:val="000000"/>
          <w:sz w:val="24"/>
          <w:szCs w:val="24"/>
        </w:rPr>
      </w:pPr>
      <w:r>
        <w:rPr>
          <w:rFonts w:cs="Arial"/>
          <w:color w:val="000000"/>
          <w:sz w:val="24"/>
          <w:szCs w:val="24"/>
        </w:rPr>
        <w:br/>
        <w:t>D</w:t>
      </w:r>
      <w:r>
        <w:rPr>
          <w:rFonts w:cs="Arial"/>
          <w:b/>
          <w:bCs/>
          <w:color w:val="000000"/>
          <w:sz w:val="24"/>
          <w:szCs w:val="24"/>
        </w:rPr>
        <w:t xml:space="preserve"> </w:t>
      </w:r>
    </w:p>
    <w:p w14:paraId="13106A5F" w14:textId="77777777" w:rsidR="003F6093" w:rsidRDefault="000A2B13">
      <w:pPr>
        <w:numPr>
          <w:ilvl w:val="0"/>
          <w:numId w:val="127"/>
        </w:numPr>
        <w:spacing w:before="280"/>
        <w:rPr>
          <w:rFonts w:cs="Arial"/>
          <w:b/>
          <w:bCs/>
          <w:i/>
          <w:iCs/>
          <w:color w:val="000000"/>
          <w:sz w:val="24"/>
          <w:szCs w:val="24"/>
        </w:rPr>
      </w:pPr>
      <w:bookmarkStart w:id="181" w:name="DOMNOUN"/>
      <w:r>
        <w:rPr>
          <w:rFonts w:cs="Arial"/>
          <w:i/>
          <w:iCs/>
          <w:color w:val="000000"/>
          <w:sz w:val="24"/>
          <w:szCs w:val="24"/>
        </w:rPr>
        <w:t>-dom</w:t>
      </w:r>
      <w:bookmarkEnd w:id="181"/>
      <w:r>
        <w:rPr>
          <w:rFonts w:cs="Arial"/>
          <w:b/>
          <w:bCs/>
          <w:i/>
          <w:iCs/>
          <w:color w:val="000000"/>
          <w:sz w:val="24"/>
          <w:szCs w:val="24"/>
        </w:rPr>
        <w:t xml:space="preserve"> </w:t>
      </w:r>
    </w:p>
    <w:p w14:paraId="77CD6ADE" w14:textId="77777777" w:rsidR="003F6093" w:rsidRDefault="000A2B13">
      <w:pPr>
        <w:numPr>
          <w:ilvl w:val="1"/>
          <w:numId w:val="127"/>
        </w:numPr>
        <w:rPr>
          <w:rFonts w:cs="Arial"/>
          <w:color w:val="000000"/>
          <w:sz w:val="24"/>
          <w:szCs w:val="24"/>
        </w:rPr>
      </w:pPr>
      <w:r>
        <w:rPr>
          <w:rFonts w:cs="Arial"/>
          <w:color w:val="000000"/>
          <w:sz w:val="24"/>
          <w:szCs w:val="24"/>
        </w:rPr>
        <w:t xml:space="preserve">Noun: place, state of being </w:t>
      </w:r>
    </w:p>
    <w:p w14:paraId="1E89B4DF" w14:textId="77777777" w:rsidR="003F6093" w:rsidRDefault="000A2B13">
      <w:pPr>
        <w:numPr>
          <w:ilvl w:val="2"/>
          <w:numId w:val="127"/>
        </w:numPr>
        <w:rPr>
          <w:rFonts w:cs="Arial"/>
          <w:color w:val="000000"/>
          <w:sz w:val="24"/>
          <w:szCs w:val="24"/>
        </w:rPr>
      </w:pPr>
      <w:r>
        <w:rPr>
          <w:rFonts w:cs="Arial"/>
          <w:b/>
          <w:bCs/>
          <w:color w:val="000000"/>
          <w:sz w:val="24"/>
          <w:szCs w:val="24"/>
        </w:rPr>
        <w:t>wisdom :</w:t>
      </w:r>
      <w:r>
        <w:rPr>
          <w:rFonts w:cs="Arial"/>
          <w:color w:val="000000"/>
          <w:sz w:val="24"/>
          <w:szCs w:val="24"/>
        </w:rPr>
        <w:t xml:space="preserve"> possessing knowledge </w:t>
      </w:r>
    </w:p>
    <w:p w14:paraId="23EC89FB" w14:textId="77777777" w:rsidR="003F6093" w:rsidRDefault="000A2B13">
      <w:pPr>
        <w:numPr>
          <w:ilvl w:val="3"/>
          <w:numId w:val="127"/>
        </w:numPr>
        <w:spacing w:after="280"/>
        <w:rPr>
          <w:rFonts w:cs="Arial"/>
          <w:color w:val="000000"/>
          <w:sz w:val="24"/>
          <w:szCs w:val="24"/>
        </w:rPr>
      </w:pPr>
      <w:r>
        <w:rPr>
          <w:rFonts w:cs="Arial"/>
          <w:color w:val="000000"/>
          <w:sz w:val="24"/>
          <w:szCs w:val="24"/>
        </w:rPr>
        <w:t xml:space="preserve">wis + dom </w:t>
      </w:r>
    </w:p>
    <w:p w14:paraId="44763A26" w14:textId="77777777" w:rsidR="003F6093" w:rsidRDefault="000A2B13">
      <w:pPr>
        <w:spacing w:after="240"/>
        <w:rPr>
          <w:rFonts w:cs="Arial"/>
          <w:b/>
          <w:bCs/>
          <w:color w:val="000000"/>
          <w:sz w:val="24"/>
          <w:szCs w:val="24"/>
        </w:rPr>
      </w:pPr>
      <w:r>
        <w:rPr>
          <w:rFonts w:cs="Arial"/>
          <w:color w:val="000000"/>
          <w:sz w:val="24"/>
          <w:szCs w:val="24"/>
        </w:rPr>
        <w:br/>
        <w:t>E</w:t>
      </w:r>
      <w:r>
        <w:rPr>
          <w:rFonts w:cs="Arial"/>
          <w:b/>
          <w:bCs/>
          <w:color w:val="000000"/>
          <w:sz w:val="24"/>
          <w:szCs w:val="24"/>
        </w:rPr>
        <w:t xml:space="preserve"> </w:t>
      </w:r>
    </w:p>
    <w:p w14:paraId="06A1A717" w14:textId="77777777" w:rsidR="003F6093" w:rsidRDefault="000A2B13">
      <w:pPr>
        <w:numPr>
          <w:ilvl w:val="0"/>
          <w:numId w:val="473"/>
        </w:numPr>
        <w:spacing w:before="280"/>
        <w:rPr>
          <w:rFonts w:cs="Arial"/>
          <w:b/>
          <w:bCs/>
          <w:i/>
          <w:iCs/>
          <w:color w:val="000000"/>
          <w:sz w:val="24"/>
          <w:szCs w:val="24"/>
        </w:rPr>
      </w:pPr>
      <w:bookmarkStart w:id="182" w:name="ERNOUN"/>
      <w:r>
        <w:rPr>
          <w:rFonts w:cs="Arial"/>
          <w:i/>
          <w:iCs/>
          <w:color w:val="000000"/>
          <w:sz w:val="24"/>
          <w:szCs w:val="24"/>
        </w:rPr>
        <w:t>-er, -or</w:t>
      </w:r>
      <w:bookmarkEnd w:id="182"/>
      <w:r>
        <w:rPr>
          <w:rFonts w:cs="Arial"/>
          <w:b/>
          <w:bCs/>
          <w:i/>
          <w:iCs/>
          <w:color w:val="000000"/>
          <w:sz w:val="24"/>
          <w:szCs w:val="24"/>
        </w:rPr>
        <w:t xml:space="preserve"> </w:t>
      </w:r>
    </w:p>
    <w:p w14:paraId="0293C452" w14:textId="77777777" w:rsidR="003F6093" w:rsidRDefault="000A2B13">
      <w:pPr>
        <w:numPr>
          <w:ilvl w:val="1"/>
          <w:numId w:val="473"/>
        </w:numPr>
        <w:rPr>
          <w:rFonts w:cs="Arial"/>
          <w:color w:val="000000"/>
          <w:sz w:val="24"/>
          <w:szCs w:val="24"/>
        </w:rPr>
      </w:pPr>
      <w:r>
        <w:rPr>
          <w:rFonts w:cs="Arial"/>
          <w:color w:val="000000"/>
          <w:sz w:val="24"/>
          <w:szCs w:val="24"/>
        </w:rPr>
        <w:t xml:space="preserve">Noun: person or thing that does something </w:t>
      </w:r>
    </w:p>
    <w:p w14:paraId="79DF42A5" w14:textId="77777777" w:rsidR="003F6093" w:rsidRDefault="000A2B13">
      <w:pPr>
        <w:numPr>
          <w:ilvl w:val="2"/>
          <w:numId w:val="473"/>
        </w:numPr>
        <w:rPr>
          <w:rFonts w:cs="Arial"/>
          <w:color w:val="000000"/>
          <w:sz w:val="24"/>
          <w:szCs w:val="24"/>
        </w:rPr>
      </w:pPr>
      <w:r>
        <w:rPr>
          <w:rFonts w:cs="Arial"/>
          <w:b/>
          <w:bCs/>
          <w:color w:val="000000"/>
          <w:sz w:val="24"/>
          <w:szCs w:val="24"/>
        </w:rPr>
        <w:t>porter :</w:t>
      </w:r>
      <w:r>
        <w:rPr>
          <w:rFonts w:cs="Arial"/>
          <w:color w:val="000000"/>
          <w:sz w:val="24"/>
          <w:szCs w:val="24"/>
        </w:rPr>
        <w:t xml:space="preserve"> a person who carries things </w:t>
      </w:r>
    </w:p>
    <w:p w14:paraId="050CB161" w14:textId="77777777" w:rsidR="003F6093" w:rsidRDefault="00C436DA">
      <w:pPr>
        <w:numPr>
          <w:ilvl w:val="3"/>
          <w:numId w:val="473"/>
        </w:numPr>
        <w:rPr>
          <w:rFonts w:cs="Arial"/>
          <w:color w:val="000000"/>
          <w:sz w:val="24"/>
          <w:szCs w:val="24"/>
        </w:rPr>
      </w:pPr>
      <w:hyperlink r:id="rId955" w:anchor="port" w:history="1">
        <w:r w:rsidR="000A2B13">
          <w:rPr>
            <w:rStyle w:val="Hyperlink"/>
          </w:rPr>
          <w:t>port</w:t>
        </w:r>
      </w:hyperlink>
      <w:r w:rsidR="000A2B13">
        <w:rPr>
          <w:rFonts w:cs="Arial"/>
          <w:color w:val="000000"/>
          <w:sz w:val="24"/>
          <w:szCs w:val="24"/>
        </w:rPr>
        <w:t xml:space="preserve"> + er </w:t>
      </w:r>
    </w:p>
    <w:p w14:paraId="52FD7CFA" w14:textId="77777777" w:rsidR="003F6093" w:rsidRDefault="000A2B13">
      <w:pPr>
        <w:numPr>
          <w:ilvl w:val="2"/>
          <w:numId w:val="473"/>
        </w:numPr>
        <w:rPr>
          <w:rFonts w:cs="Arial"/>
          <w:color w:val="000000"/>
          <w:sz w:val="24"/>
          <w:szCs w:val="24"/>
        </w:rPr>
      </w:pPr>
      <w:r>
        <w:rPr>
          <w:rFonts w:cs="Arial"/>
          <w:b/>
          <w:bCs/>
          <w:color w:val="000000"/>
          <w:sz w:val="24"/>
          <w:szCs w:val="24"/>
        </w:rPr>
        <w:t>collector:</w:t>
      </w:r>
      <w:r>
        <w:rPr>
          <w:rFonts w:cs="Arial"/>
          <w:color w:val="000000"/>
          <w:sz w:val="24"/>
          <w:szCs w:val="24"/>
        </w:rPr>
        <w:t xml:space="preserve"> a person who collects or gathers things </w:t>
      </w:r>
    </w:p>
    <w:p w14:paraId="61B05923" w14:textId="77777777" w:rsidR="003F6093" w:rsidRDefault="00C436DA">
      <w:pPr>
        <w:numPr>
          <w:ilvl w:val="3"/>
          <w:numId w:val="473"/>
        </w:numPr>
        <w:spacing w:after="280"/>
        <w:rPr>
          <w:rFonts w:cs="Arial"/>
          <w:color w:val="000000"/>
          <w:sz w:val="24"/>
          <w:szCs w:val="24"/>
        </w:rPr>
      </w:pPr>
      <w:hyperlink r:id="rId956" w:anchor="CO" w:history="1">
        <w:r w:rsidR="000A2B13">
          <w:rPr>
            <w:rStyle w:val="Hyperlink"/>
          </w:rPr>
          <w:t>col</w:t>
        </w:r>
      </w:hyperlink>
      <w:r w:rsidR="000A2B13">
        <w:rPr>
          <w:rFonts w:cs="Arial"/>
          <w:color w:val="000000"/>
          <w:sz w:val="24"/>
          <w:szCs w:val="24"/>
        </w:rPr>
        <w:t xml:space="preserve"> + </w:t>
      </w:r>
      <w:hyperlink r:id="rId957" w:anchor="lect" w:history="1">
        <w:r w:rsidR="000A2B13">
          <w:rPr>
            <w:rStyle w:val="Hyperlink"/>
          </w:rPr>
          <w:t>lect</w:t>
        </w:r>
      </w:hyperlink>
      <w:r w:rsidR="000A2B13">
        <w:rPr>
          <w:rFonts w:cs="Arial"/>
          <w:color w:val="000000"/>
          <w:sz w:val="24"/>
          <w:szCs w:val="24"/>
        </w:rPr>
        <w:t xml:space="preserve"> + or </w:t>
      </w:r>
    </w:p>
    <w:p w14:paraId="45587725" w14:textId="77777777" w:rsidR="003F6093" w:rsidRDefault="000A2B13">
      <w:pPr>
        <w:spacing w:after="240"/>
        <w:rPr>
          <w:rFonts w:cs="Arial"/>
          <w:b/>
          <w:bCs/>
          <w:color w:val="000000"/>
          <w:sz w:val="24"/>
          <w:szCs w:val="24"/>
        </w:rPr>
      </w:pPr>
      <w:r>
        <w:rPr>
          <w:rFonts w:cs="Arial"/>
          <w:color w:val="000000"/>
          <w:sz w:val="24"/>
          <w:szCs w:val="24"/>
        </w:rPr>
        <w:br/>
        <w:t>F</w:t>
      </w:r>
      <w:r>
        <w:rPr>
          <w:rFonts w:cs="Arial"/>
          <w:b/>
          <w:bCs/>
          <w:color w:val="000000"/>
          <w:sz w:val="24"/>
          <w:szCs w:val="24"/>
        </w:rPr>
        <w:t xml:space="preserve"> </w:t>
      </w:r>
    </w:p>
    <w:p w14:paraId="6DDFA1B4" w14:textId="77777777" w:rsidR="003F6093" w:rsidRDefault="000A2B13">
      <w:pPr>
        <w:numPr>
          <w:ilvl w:val="0"/>
          <w:numId w:val="112"/>
        </w:numPr>
        <w:spacing w:before="280"/>
        <w:rPr>
          <w:rFonts w:cs="Arial"/>
          <w:b/>
          <w:bCs/>
          <w:i/>
          <w:iCs/>
          <w:color w:val="000000"/>
          <w:sz w:val="24"/>
          <w:szCs w:val="24"/>
        </w:rPr>
      </w:pPr>
      <w:bookmarkStart w:id="183" w:name="FULNOUN"/>
      <w:r>
        <w:rPr>
          <w:rFonts w:cs="Arial"/>
          <w:i/>
          <w:iCs/>
          <w:color w:val="000000"/>
          <w:sz w:val="24"/>
          <w:szCs w:val="24"/>
        </w:rPr>
        <w:t>-ful</w:t>
      </w:r>
      <w:bookmarkEnd w:id="183"/>
      <w:r>
        <w:rPr>
          <w:rFonts w:cs="Arial"/>
          <w:b/>
          <w:bCs/>
          <w:i/>
          <w:iCs/>
          <w:color w:val="000000"/>
          <w:sz w:val="24"/>
          <w:szCs w:val="24"/>
        </w:rPr>
        <w:t xml:space="preserve"> </w:t>
      </w:r>
    </w:p>
    <w:p w14:paraId="374B595F" w14:textId="77777777" w:rsidR="003F6093" w:rsidRDefault="000A2B13">
      <w:pPr>
        <w:numPr>
          <w:ilvl w:val="1"/>
          <w:numId w:val="112"/>
        </w:numPr>
        <w:rPr>
          <w:rFonts w:cs="Arial"/>
          <w:color w:val="000000"/>
          <w:sz w:val="24"/>
          <w:szCs w:val="24"/>
        </w:rPr>
      </w:pPr>
      <w:r>
        <w:rPr>
          <w:rFonts w:cs="Arial"/>
          <w:color w:val="000000"/>
          <w:sz w:val="24"/>
          <w:szCs w:val="24"/>
        </w:rPr>
        <w:t xml:space="preserve">Noun: an amount or quanity that fills </w:t>
      </w:r>
    </w:p>
    <w:p w14:paraId="60B06967" w14:textId="77777777" w:rsidR="003F6093" w:rsidRDefault="000A2B13">
      <w:pPr>
        <w:numPr>
          <w:ilvl w:val="2"/>
          <w:numId w:val="112"/>
        </w:numPr>
        <w:rPr>
          <w:rFonts w:cs="Arial"/>
          <w:color w:val="000000"/>
          <w:sz w:val="24"/>
          <w:szCs w:val="24"/>
        </w:rPr>
      </w:pPr>
      <w:r>
        <w:rPr>
          <w:rFonts w:cs="Arial"/>
          <w:b/>
          <w:bCs/>
          <w:color w:val="000000"/>
          <w:sz w:val="24"/>
          <w:szCs w:val="24"/>
        </w:rPr>
        <w:t>mouthful :</w:t>
      </w:r>
      <w:r>
        <w:rPr>
          <w:rFonts w:cs="Arial"/>
          <w:color w:val="000000"/>
          <w:sz w:val="24"/>
          <w:szCs w:val="24"/>
        </w:rPr>
        <w:t xml:space="preserve"> an amount that fills the mouth </w:t>
      </w:r>
    </w:p>
    <w:p w14:paraId="6AC870BA" w14:textId="77777777" w:rsidR="003F6093" w:rsidRDefault="000A2B13">
      <w:pPr>
        <w:numPr>
          <w:ilvl w:val="3"/>
          <w:numId w:val="112"/>
        </w:numPr>
        <w:spacing w:after="280"/>
        <w:rPr>
          <w:rFonts w:cs="Arial"/>
          <w:color w:val="000000"/>
          <w:sz w:val="24"/>
          <w:szCs w:val="24"/>
        </w:rPr>
      </w:pPr>
      <w:r>
        <w:rPr>
          <w:rFonts w:cs="Arial"/>
          <w:color w:val="000000"/>
          <w:sz w:val="24"/>
          <w:szCs w:val="24"/>
        </w:rPr>
        <w:t xml:space="preserve">mouth + ful </w:t>
      </w:r>
    </w:p>
    <w:p w14:paraId="26998762" w14:textId="77777777" w:rsidR="003F6093" w:rsidRDefault="000A2B13">
      <w:pPr>
        <w:spacing w:after="240"/>
        <w:rPr>
          <w:rFonts w:cs="Arial"/>
          <w:b/>
          <w:bCs/>
          <w:color w:val="000000"/>
          <w:sz w:val="24"/>
          <w:szCs w:val="24"/>
        </w:rPr>
      </w:pPr>
      <w:r>
        <w:rPr>
          <w:rFonts w:cs="Arial"/>
          <w:color w:val="000000"/>
          <w:sz w:val="24"/>
          <w:szCs w:val="24"/>
        </w:rPr>
        <w:br/>
        <w:t>I</w:t>
      </w:r>
      <w:r>
        <w:rPr>
          <w:rFonts w:cs="Arial"/>
          <w:b/>
          <w:bCs/>
          <w:color w:val="000000"/>
          <w:sz w:val="24"/>
          <w:szCs w:val="24"/>
        </w:rPr>
        <w:t xml:space="preserve"> </w:t>
      </w:r>
    </w:p>
    <w:p w14:paraId="6AEB7F29" w14:textId="77777777" w:rsidR="003F6093" w:rsidRDefault="000A2B13">
      <w:pPr>
        <w:numPr>
          <w:ilvl w:val="0"/>
          <w:numId w:val="148"/>
        </w:numPr>
        <w:spacing w:before="280"/>
        <w:rPr>
          <w:rFonts w:cs="Arial"/>
          <w:b/>
          <w:bCs/>
          <w:i/>
          <w:iCs/>
          <w:color w:val="000000"/>
          <w:sz w:val="24"/>
          <w:szCs w:val="24"/>
        </w:rPr>
      </w:pPr>
      <w:bookmarkStart w:id="184" w:name="IANNOUN"/>
      <w:r>
        <w:rPr>
          <w:rFonts w:cs="Arial"/>
          <w:i/>
          <w:iCs/>
          <w:color w:val="000000"/>
          <w:sz w:val="24"/>
          <w:szCs w:val="24"/>
        </w:rPr>
        <w:t>-ian, an</w:t>
      </w:r>
      <w:bookmarkEnd w:id="184"/>
      <w:r>
        <w:rPr>
          <w:rFonts w:cs="Arial"/>
          <w:b/>
          <w:bCs/>
          <w:i/>
          <w:iCs/>
          <w:color w:val="000000"/>
          <w:sz w:val="24"/>
          <w:szCs w:val="24"/>
        </w:rPr>
        <w:t xml:space="preserve"> </w:t>
      </w:r>
    </w:p>
    <w:p w14:paraId="677A2973" w14:textId="77777777" w:rsidR="003F6093" w:rsidRDefault="000A2B13">
      <w:pPr>
        <w:numPr>
          <w:ilvl w:val="1"/>
          <w:numId w:val="148"/>
        </w:numPr>
        <w:rPr>
          <w:rFonts w:cs="Arial"/>
          <w:color w:val="000000"/>
          <w:sz w:val="24"/>
          <w:szCs w:val="24"/>
        </w:rPr>
      </w:pPr>
      <w:r>
        <w:rPr>
          <w:rFonts w:cs="Arial"/>
          <w:color w:val="000000"/>
          <w:sz w:val="24"/>
          <w:szCs w:val="24"/>
        </w:rPr>
        <w:t xml:space="preserve">Noun: related to, one that is </w:t>
      </w:r>
    </w:p>
    <w:p w14:paraId="54950DCC" w14:textId="77777777" w:rsidR="003F6093" w:rsidRDefault="000A2B13">
      <w:pPr>
        <w:numPr>
          <w:ilvl w:val="2"/>
          <w:numId w:val="148"/>
        </w:numPr>
        <w:rPr>
          <w:rFonts w:cs="Arial"/>
          <w:color w:val="000000"/>
          <w:sz w:val="24"/>
          <w:szCs w:val="24"/>
        </w:rPr>
      </w:pPr>
      <w:r>
        <w:rPr>
          <w:rFonts w:cs="Arial"/>
          <w:b/>
          <w:bCs/>
          <w:color w:val="000000"/>
          <w:sz w:val="24"/>
          <w:szCs w:val="24"/>
        </w:rPr>
        <w:t>pedestrian :</w:t>
      </w:r>
      <w:r>
        <w:rPr>
          <w:rFonts w:cs="Arial"/>
          <w:color w:val="000000"/>
          <w:sz w:val="24"/>
          <w:szCs w:val="24"/>
        </w:rPr>
        <w:t xml:space="preserve"> a person who walks </w:t>
      </w:r>
    </w:p>
    <w:p w14:paraId="753F2FF6" w14:textId="77777777" w:rsidR="003F6093" w:rsidRDefault="00C436DA">
      <w:pPr>
        <w:numPr>
          <w:ilvl w:val="3"/>
          <w:numId w:val="148"/>
        </w:numPr>
        <w:rPr>
          <w:rFonts w:cs="Arial"/>
          <w:color w:val="000000"/>
          <w:sz w:val="24"/>
          <w:szCs w:val="24"/>
        </w:rPr>
      </w:pPr>
      <w:hyperlink r:id="rId958" w:anchor="ped" w:history="1">
        <w:r w:rsidR="000A2B13">
          <w:rPr>
            <w:rStyle w:val="Hyperlink"/>
          </w:rPr>
          <w:t>ped</w:t>
        </w:r>
      </w:hyperlink>
      <w:r w:rsidR="000A2B13">
        <w:rPr>
          <w:rFonts w:cs="Arial"/>
          <w:color w:val="000000"/>
          <w:sz w:val="24"/>
          <w:szCs w:val="24"/>
        </w:rPr>
        <w:t xml:space="preserve"> + estr + ian </w:t>
      </w:r>
    </w:p>
    <w:p w14:paraId="141FDCF1" w14:textId="77777777" w:rsidR="003F6093" w:rsidRDefault="000A2B13">
      <w:pPr>
        <w:numPr>
          <w:ilvl w:val="2"/>
          <w:numId w:val="148"/>
        </w:numPr>
        <w:rPr>
          <w:rFonts w:cs="Arial"/>
          <w:color w:val="000000"/>
          <w:sz w:val="24"/>
          <w:szCs w:val="24"/>
        </w:rPr>
      </w:pPr>
      <w:r>
        <w:rPr>
          <w:rFonts w:cs="Arial"/>
          <w:b/>
          <w:bCs/>
          <w:color w:val="000000"/>
          <w:sz w:val="24"/>
          <w:szCs w:val="24"/>
        </w:rPr>
        <w:t>human:</w:t>
      </w:r>
      <w:r>
        <w:rPr>
          <w:rFonts w:cs="Arial"/>
          <w:color w:val="000000"/>
          <w:sz w:val="24"/>
          <w:szCs w:val="24"/>
        </w:rPr>
        <w:t xml:space="preserve"> a person </w:t>
      </w:r>
    </w:p>
    <w:p w14:paraId="256BC4AC" w14:textId="77777777" w:rsidR="003F6093" w:rsidRDefault="000A2B13">
      <w:pPr>
        <w:numPr>
          <w:ilvl w:val="3"/>
          <w:numId w:val="148"/>
        </w:numPr>
        <w:spacing w:after="280"/>
        <w:rPr>
          <w:rFonts w:cs="Arial"/>
          <w:color w:val="000000"/>
          <w:sz w:val="24"/>
          <w:szCs w:val="24"/>
        </w:rPr>
      </w:pPr>
      <w:r>
        <w:rPr>
          <w:rFonts w:cs="Arial"/>
          <w:color w:val="000000"/>
          <w:sz w:val="24"/>
          <w:szCs w:val="24"/>
        </w:rPr>
        <w:t xml:space="preserve">hum + an </w:t>
      </w:r>
    </w:p>
    <w:p w14:paraId="3264BA06" w14:textId="77777777" w:rsidR="003F6093" w:rsidRDefault="000A2B13">
      <w:pPr>
        <w:numPr>
          <w:ilvl w:val="0"/>
          <w:numId w:val="372"/>
        </w:numPr>
        <w:rPr>
          <w:rFonts w:cs="Arial"/>
          <w:b/>
          <w:bCs/>
          <w:i/>
          <w:iCs/>
          <w:color w:val="000000"/>
          <w:sz w:val="24"/>
          <w:szCs w:val="24"/>
        </w:rPr>
      </w:pPr>
      <w:bookmarkStart w:id="185" w:name="IANOUN"/>
      <w:r>
        <w:rPr>
          <w:rFonts w:cs="Arial"/>
          <w:i/>
          <w:iCs/>
          <w:color w:val="000000"/>
          <w:sz w:val="24"/>
          <w:szCs w:val="24"/>
        </w:rPr>
        <w:t>-ia</w:t>
      </w:r>
      <w:bookmarkEnd w:id="185"/>
      <w:r>
        <w:rPr>
          <w:rFonts w:cs="Arial"/>
          <w:b/>
          <w:bCs/>
          <w:i/>
          <w:iCs/>
          <w:color w:val="000000"/>
          <w:sz w:val="24"/>
          <w:szCs w:val="24"/>
        </w:rPr>
        <w:t xml:space="preserve"> </w:t>
      </w:r>
    </w:p>
    <w:p w14:paraId="5D415337" w14:textId="77777777" w:rsidR="003F6093" w:rsidRDefault="000A2B13">
      <w:pPr>
        <w:numPr>
          <w:ilvl w:val="1"/>
          <w:numId w:val="372"/>
        </w:numPr>
        <w:rPr>
          <w:rFonts w:cs="Arial"/>
          <w:color w:val="000000"/>
          <w:sz w:val="24"/>
          <w:szCs w:val="24"/>
        </w:rPr>
      </w:pPr>
      <w:r>
        <w:rPr>
          <w:rFonts w:cs="Arial"/>
          <w:color w:val="000000"/>
          <w:sz w:val="24"/>
          <w:szCs w:val="24"/>
        </w:rPr>
        <w:t xml:space="preserve">Noun: names, diseases </w:t>
      </w:r>
    </w:p>
    <w:p w14:paraId="2E22596C" w14:textId="77777777" w:rsidR="003F6093" w:rsidRDefault="000A2B13">
      <w:pPr>
        <w:numPr>
          <w:ilvl w:val="2"/>
          <w:numId w:val="372"/>
        </w:numPr>
        <w:rPr>
          <w:rFonts w:cs="Arial"/>
          <w:color w:val="000000"/>
          <w:sz w:val="24"/>
          <w:szCs w:val="24"/>
        </w:rPr>
      </w:pPr>
      <w:r>
        <w:rPr>
          <w:rFonts w:cs="Arial"/>
          <w:b/>
          <w:bCs/>
          <w:color w:val="000000"/>
          <w:sz w:val="24"/>
          <w:szCs w:val="24"/>
        </w:rPr>
        <w:t>phobia :</w:t>
      </w:r>
      <w:r>
        <w:rPr>
          <w:rFonts w:cs="Arial"/>
          <w:color w:val="000000"/>
          <w:sz w:val="24"/>
          <w:szCs w:val="24"/>
        </w:rPr>
        <w:t xml:space="preserve"> an illogical fear of something </w:t>
      </w:r>
    </w:p>
    <w:p w14:paraId="76CD420C" w14:textId="77777777" w:rsidR="003F6093" w:rsidRDefault="000A2B13">
      <w:pPr>
        <w:numPr>
          <w:ilvl w:val="3"/>
          <w:numId w:val="372"/>
        </w:numPr>
        <w:spacing w:after="280"/>
        <w:rPr>
          <w:rFonts w:cs="Arial"/>
          <w:color w:val="000000"/>
          <w:sz w:val="24"/>
          <w:szCs w:val="24"/>
        </w:rPr>
      </w:pPr>
      <w:r>
        <w:rPr>
          <w:rFonts w:cs="Arial"/>
          <w:color w:val="000000"/>
          <w:sz w:val="24"/>
          <w:szCs w:val="24"/>
        </w:rPr>
        <w:t xml:space="preserve">phob + ia </w:t>
      </w:r>
    </w:p>
    <w:p w14:paraId="3B6BC0F1" w14:textId="77777777" w:rsidR="003F6093" w:rsidRDefault="000A2B13">
      <w:pPr>
        <w:numPr>
          <w:ilvl w:val="0"/>
          <w:numId w:val="151"/>
        </w:numPr>
        <w:rPr>
          <w:rFonts w:cs="Arial"/>
          <w:b/>
          <w:bCs/>
          <w:i/>
          <w:iCs/>
          <w:color w:val="000000"/>
          <w:sz w:val="24"/>
          <w:szCs w:val="24"/>
        </w:rPr>
      </w:pPr>
      <w:bookmarkStart w:id="186" w:name="IATRYNOUN"/>
      <w:r>
        <w:rPr>
          <w:rFonts w:cs="Arial"/>
          <w:i/>
          <w:iCs/>
          <w:color w:val="000000"/>
          <w:sz w:val="24"/>
          <w:szCs w:val="24"/>
        </w:rPr>
        <w:t>-iatry</w:t>
      </w:r>
      <w:bookmarkEnd w:id="186"/>
      <w:r>
        <w:rPr>
          <w:rFonts w:cs="Arial"/>
          <w:b/>
          <w:bCs/>
          <w:i/>
          <w:iCs/>
          <w:color w:val="000000"/>
          <w:sz w:val="24"/>
          <w:szCs w:val="24"/>
        </w:rPr>
        <w:t xml:space="preserve"> </w:t>
      </w:r>
    </w:p>
    <w:p w14:paraId="2FD5BDAF" w14:textId="77777777" w:rsidR="003F6093" w:rsidRDefault="000A2B13">
      <w:pPr>
        <w:numPr>
          <w:ilvl w:val="1"/>
          <w:numId w:val="151"/>
        </w:numPr>
        <w:rPr>
          <w:rFonts w:cs="Arial"/>
          <w:color w:val="000000"/>
          <w:sz w:val="24"/>
          <w:szCs w:val="24"/>
        </w:rPr>
      </w:pPr>
      <w:r>
        <w:rPr>
          <w:rFonts w:cs="Arial"/>
          <w:color w:val="000000"/>
          <w:sz w:val="24"/>
          <w:szCs w:val="24"/>
        </w:rPr>
        <w:t xml:space="preserve">Noun: art of healing </w:t>
      </w:r>
    </w:p>
    <w:p w14:paraId="35DABE23" w14:textId="77777777" w:rsidR="003F6093" w:rsidRDefault="000A2B13">
      <w:pPr>
        <w:numPr>
          <w:ilvl w:val="2"/>
          <w:numId w:val="151"/>
        </w:numPr>
        <w:rPr>
          <w:rFonts w:cs="Arial"/>
          <w:color w:val="000000"/>
          <w:sz w:val="24"/>
          <w:szCs w:val="24"/>
        </w:rPr>
      </w:pPr>
      <w:r>
        <w:rPr>
          <w:rFonts w:cs="Arial"/>
          <w:b/>
          <w:bCs/>
          <w:color w:val="000000"/>
          <w:sz w:val="24"/>
          <w:szCs w:val="24"/>
        </w:rPr>
        <w:t>psychiatry :</w:t>
      </w:r>
      <w:r>
        <w:rPr>
          <w:rFonts w:cs="Arial"/>
          <w:color w:val="000000"/>
          <w:sz w:val="24"/>
          <w:szCs w:val="24"/>
        </w:rPr>
        <w:t xml:space="preserve"> branch of medicine that deals with the mind and emotions </w:t>
      </w:r>
    </w:p>
    <w:p w14:paraId="23BD1D35" w14:textId="77777777" w:rsidR="003F6093" w:rsidRDefault="00C436DA">
      <w:pPr>
        <w:numPr>
          <w:ilvl w:val="3"/>
          <w:numId w:val="151"/>
        </w:numPr>
        <w:spacing w:after="280"/>
        <w:rPr>
          <w:rFonts w:cs="Arial"/>
          <w:color w:val="000000"/>
          <w:sz w:val="24"/>
          <w:szCs w:val="24"/>
        </w:rPr>
      </w:pPr>
      <w:hyperlink r:id="rId959" w:anchor="psych" w:history="1">
        <w:r w:rsidR="000A2B13">
          <w:rPr>
            <w:rStyle w:val="Hyperlink"/>
          </w:rPr>
          <w:t>psych</w:t>
        </w:r>
      </w:hyperlink>
      <w:r w:rsidR="000A2B13">
        <w:rPr>
          <w:rFonts w:cs="Arial"/>
          <w:color w:val="000000"/>
          <w:sz w:val="24"/>
          <w:szCs w:val="24"/>
        </w:rPr>
        <w:t xml:space="preserve"> + iatry </w:t>
      </w:r>
    </w:p>
    <w:p w14:paraId="29164196" w14:textId="77777777" w:rsidR="003F6093" w:rsidRDefault="000A2B13">
      <w:pPr>
        <w:numPr>
          <w:ilvl w:val="0"/>
          <w:numId w:val="444"/>
        </w:numPr>
        <w:rPr>
          <w:rFonts w:cs="Arial"/>
          <w:b/>
          <w:bCs/>
          <w:i/>
          <w:iCs/>
          <w:color w:val="000000"/>
          <w:sz w:val="24"/>
          <w:szCs w:val="24"/>
        </w:rPr>
      </w:pPr>
      <w:bookmarkStart w:id="187" w:name="ICNOUN"/>
      <w:r>
        <w:rPr>
          <w:rFonts w:cs="Arial"/>
          <w:i/>
          <w:iCs/>
          <w:color w:val="000000"/>
          <w:sz w:val="24"/>
          <w:szCs w:val="24"/>
        </w:rPr>
        <w:t>-ic, ics</w:t>
      </w:r>
      <w:bookmarkEnd w:id="187"/>
      <w:r>
        <w:rPr>
          <w:rFonts w:cs="Arial"/>
          <w:b/>
          <w:bCs/>
          <w:i/>
          <w:iCs/>
          <w:color w:val="000000"/>
          <w:sz w:val="24"/>
          <w:szCs w:val="24"/>
        </w:rPr>
        <w:t xml:space="preserve"> </w:t>
      </w:r>
    </w:p>
    <w:p w14:paraId="55DEEE55" w14:textId="77777777" w:rsidR="003F6093" w:rsidRDefault="000A2B13">
      <w:pPr>
        <w:numPr>
          <w:ilvl w:val="1"/>
          <w:numId w:val="444"/>
        </w:numPr>
        <w:rPr>
          <w:rFonts w:cs="Arial"/>
          <w:color w:val="000000"/>
          <w:sz w:val="24"/>
          <w:szCs w:val="24"/>
        </w:rPr>
      </w:pPr>
      <w:r>
        <w:rPr>
          <w:rFonts w:cs="Arial"/>
          <w:color w:val="000000"/>
          <w:sz w:val="24"/>
          <w:szCs w:val="24"/>
        </w:rPr>
        <w:t xml:space="preserve">Noun: related to the arts and sciences </w:t>
      </w:r>
    </w:p>
    <w:p w14:paraId="646A20B9" w14:textId="77777777" w:rsidR="003F6093" w:rsidRDefault="000A2B13">
      <w:pPr>
        <w:numPr>
          <w:ilvl w:val="2"/>
          <w:numId w:val="444"/>
        </w:numPr>
        <w:rPr>
          <w:rFonts w:cs="Arial"/>
          <w:color w:val="000000"/>
          <w:sz w:val="24"/>
          <w:szCs w:val="24"/>
        </w:rPr>
      </w:pPr>
      <w:r>
        <w:rPr>
          <w:rFonts w:cs="Arial"/>
          <w:b/>
          <w:bCs/>
          <w:color w:val="000000"/>
          <w:sz w:val="24"/>
          <w:szCs w:val="24"/>
        </w:rPr>
        <w:t>arithmetic :</w:t>
      </w:r>
      <w:r>
        <w:rPr>
          <w:rFonts w:cs="Arial"/>
          <w:color w:val="000000"/>
          <w:sz w:val="24"/>
          <w:szCs w:val="24"/>
        </w:rPr>
        <w:t xml:space="preserve"> a branch of math that usually deals with non-negative numbers </w:t>
      </w:r>
    </w:p>
    <w:p w14:paraId="56763DFC" w14:textId="77777777" w:rsidR="003F6093" w:rsidRDefault="000A2B13">
      <w:pPr>
        <w:numPr>
          <w:ilvl w:val="3"/>
          <w:numId w:val="444"/>
        </w:numPr>
        <w:rPr>
          <w:rFonts w:cs="Arial"/>
          <w:color w:val="000000"/>
          <w:sz w:val="24"/>
          <w:szCs w:val="24"/>
        </w:rPr>
      </w:pPr>
      <w:r>
        <w:rPr>
          <w:rFonts w:cs="Arial"/>
          <w:color w:val="000000"/>
          <w:sz w:val="24"/>
          <w:szCs w:val="24"/>
        </w:rPr>
        <w:t xml:space="preserve">arithm + et + ic </w:t>
      </w:r>
    </w:p>
    <w:p w14:paraId="1134D227" w14:textId="77777777" w:rsidR="003F6093" w:rsidRDefault="000A2B13">
      <w:pPr>
        <w:numPr>
          <w:ilvl w:val="2"/>
          <w:numId w:val="444"/>
        </w:numPr>
        <w:rPr>
          <w:rFonts w:cs="Arial"/>
          <w:color w:val="000000"/>
          <w:sz w:val="24"/>
          <w:szCs w:val="24"/>
        </w:rPr>
      </w:pPr>
      <w:r>
        <w:rPr>
          <w:rFonts w:cs="Arial"/>
          <w:b/>
          <w:bCs/>
          <w:color w:val="000000"/>
          <w:sz w:val="24"/>
          <w:szCs w:val="24"/>
        </w:rPr>
        <w:t>economics:</w:t>
      </w:r>
      <w:r>
        <w:rPr>
          <w:rFonts w:cs="Arial"/>
          <w:color w:val="000000"/>
          <w:sz w:val="24"/>
          <w:szCs w:val="24"/>
        </w:rPr>
        <w:t xml:space="preserve"> the social science related to studying business </w:t>
      </w:r>
    </w:p>
    <w:p w14:paraId="326EE155" w14:textId="77777777" w:rsidR="003F6093" w:rsidRDefault="000A2B13">
      <w:pPr>
        <w:numPr>
          <w:ilvl w:val="3"/>
          <w:numId w:val="444"/>
        </w:numPr>
        <w:spacing w:after="280"/>
        <w:rPr>
          <w:rFonts w:cs="Arial"/>
          <w:color w:val="000000"/>
          <w:sz w:val="24"/>
          <w:szCs w:val="24"/>
        </w:rPr>
      </w:pPr>
      <w:r>
        <w:rPr>
          <w:rFonts w:cs="Arial"/>
          <w:color w:val="000000"/>
          <w:sz w:val="24"/>
          <w:szCs w:val="24"/>
        </w:rPr>
        <w:t xml:space="preserve">eco + nom + ics </w:t>
      </w:r>
    </w:p>
    <w:p w14:paraId="62C75870" w14:textId="77777777" w:rsidR="003F6093" w:rsidRDefault="000A2B13">
      <w:pPr>
        <w:numPr>
          <w:ilvl w:val="0"/>
          <w:numId w:val="147"/>
        </w:numPr>
        <w:rPr>
          <w:rFonts w:cs="Arial"/>
          <w:b/>
          <w:bCs/>
          <w:i/>
          <w:iCs/>
          <w:color w:val="000000"/>
          <w:sz w:val="24"/>
          <w:szCs w:val="24"/>
        </w:rPr>
      </w:pPr>
      <w:bookmarkStart w:id="188" w:name="ICENOUN"/>
      <w:r>
        <w:rPr>
          <w:rFonts w:cs="Arial"/>
          <w:i/>
          <w:iCs/>
          <w:color w:val="000000"/>
          <w:sz w:val="24"/>
          <w:szCs w:val="24"/>
        </w:rPr>
        <w:t>-ice</w:t>
      </w:r>
      <w:bookmarkEnd w:id="188"/>
      <w:r>
        <w:rPr>
          <w:rFonts w:cs="Arial"/>
          <w:b/>
          <w:bCs/>
          <w:i/>
          <w:iCs/>
          <w:color w:val="000000"/>
          <w:sz w:val="24"/>
          <w:szCs w:val="24"/>
        </w:rPr>
        <w:t xml:space="preserve"> </w:t>
      </w:r>
    </w:p>
    <w:p w14:paraId="1498A35F" w14:textId="77777777" w:rsidR="003F6093" w:rsidRDefault="000A2B13">
      <w:pPr>
        <w:numPr>
          <w:ilvl w:val="1"/>
          <w:numId w:val="147"/>
        </w:numPr>
        <w:rPr>
          <w:rFonts w:cs="Arial"/>
          <w:color w:val="000000"/>
          <w:sz w:val="24"/>
          <w:szCs w:val="24"/>
        </w:rPr>
      </w:pPr>
      <w:r>
        <w:rPr>
          <w:rFonts w:cs="Arial"/>
          <w:color w:val="000000"/>
          <w:sz w:val="24"/>
          <w:szCs w:val="24"/>
        </w:rPr>
        <w:t xml:space="preserve">Noun: act </w:t>
      </w:r>
    </w:p>
    <w:p w14:paraId="3EC02F74" w14:textId="77777777" w:rsidR="003F6093" w:rsidRDefault="000A2B13">
      <w:pPr>
        <w:numPr>
          <w:ilvl w:val="2"/>
          <w:numId w:val="147"/>
        </w:numPr>
        <w:rPr>
          <w:rFonts w:cs="Arial"/>
          <w:color w:val="000000"/>
          <w:sz w:val="24"/>
          <w:szCs w:val="24"/>
        </w:rPr>
      </w:pPr>
      <w:r>
        <w:rPr>
          <w:rFonts w:cs="Arial"/>
          <w:b/>
          <w:bCs/>
          <w:color w:val="000000"/>
          <w:sz w:val="24"/>
          <w:szCs w:val="24"/>
        </w:rPr>
        <w:t>malice :</w:t>
      </w:r>
      <w:r>
        <w:rPr>
          <w:rFonts w:cs="Arial"/>
          <w:color w:val="000000"/>
          <w:sz w:val="24"/>
          <w:szCs w:val="24"/>
        </w:rPr>
        <w:t xml:space="preserve"> the desire to do evil </w:t>
      </w:r>
    </w:p>
    <w:p w14:paraId="6DE95AF7" w14:textId="77777777" w:rsidR="003F6093" w:rsidRDefault="00C436DA">
      <w:pPr>
        <w:numPr>
          <w:ilvl w:val="3"/>
          <w:numId w:val="147"/>
        </w:numPr>
        <w:spacing w:after="280"/>
        <w:rPr>
          <w:rFonts w:cs="Arial"/>
          <w:color w:val="000000"/>
          <w:sz w:val="24"/>
          <w:szCs w:val="24"/>
        </w:rPr>
      </w:pPr>
      <w:hyperlink r:id="rId960" w:anchor="MAL" w:history="1">
        <w:r w:rsidR="000A2B13">
          <w:rPr>
            <w:rStyle w:val="Hyperlink"/>
          </w:rPr>
          <w:t>mal</w:t>
        </w:r>
      </w:hyperlink>
      <w:r w:rsidR="000A2B13">
        <w:rPr>
          <w:rFonts w:cs="Arial"/>
          <w:color w:val="000000"/>
          <w:sz w:val="24"/>
          <w:szCs w:val="24"/>
        </w:rPr>
        <w:t xml:space="preserve"> + ice </w:t>
      </w:r>
    </w:p>
    <w:p w14:paraId="2C53B02A" w14:textId="77777777" w:rsidR="003F6093" w:rsidRDefault="000A2B13">
      <w:pPr>
        <w:numPr>
          <w:ilvl w:val="0"/>
          <w:numId w:val="282"/>
        </w:numPr>
        <w:rPr>
          <w:rFonts w:cs="Arial"/>
          <w:b/>
          <w:bCs/>
          <w:i/>
          <w:iCs/>
          <w:color w:val="000000"/>
          <w:sz w:val="24"/>
          <w:szCs w:val="24"/>
        </w:rPr>
      </w:pPr>
      <w:bookmarkStart w:id="189" w:name="INGNOUN"/>
      <w:r>
        <w:rPr>
          <w:rFonts w:cs="Arial"/>
          <w:i/>
          <w:iCs/>
          <w:color w:val="000000"/>
          <w:sz w:val="24"/>
          <w:szCs w:val="24"/>
        </w:rPr>
        <w:t>-ing</w:t>
      </w:r>
      <w:bookmarkEnd w:id="189"/>
      <w:r>
        <w:rPr>
          <w:rFonts w:cs="Arial"/>
          <w:b/>
          <w:bCs/>
          <w:i/>
          <w:iCs/>
          <w:color w:val="000000"/>
          <w:sz w:val="24"/>
          <w:szCs w:val="24"/>
        </w:rPr>
        <w:t xml:space="preserve"> </w:t>
      </w:r>
    </w:p>
    <w:p w14:paraId="219A0D9B" w14:textId="77777777" w:rsidR="003F6093" w:rsidRDefault="000A2B13">
      <w:pPr>
        <w:numPr>
          <w:ilvl w:val="1"/>
          <w:numId w:val="282"/>
        </w:numPr>
        <w:rPr>
          <w:rFonts w:cs="Arial"/>
          <w:color w:val="000000"/>
          <w:sz w:val="24"/>
          <w:szCs w:val="24"/>
        </w:rPr>
      </w:pPr>
      <w:r>
        <w:rPr>
          <w:rFonts w:cs="Arial"/>
          <w:color w:val="000000"/>
          <w:sz w:val="24"/>
          <w:szCs w:val="24"/>
        </w:rPr>
        <w:t xml:space="preserve">Noun: material made for, activity, result of an activity </w:t>
      </w:r>
    </w:p>
    <w:p w14:paraId="2E08BEB0" w14:textId="77777777" w:rsidR="003F6093" w:rsidRDefault="000A2B13">
      <w:pPr>
        <w:numPr>
          <w:ilvl w:val="2"/>
          <w:numId w:val="282"/>
        </w:numPr>
        <w:rPr>
          <w:rFonts w:cs="Arial"/>
          <w:color w:val="000000"/>
          <w:sz w:val="24"/>
          <w:szCs w:val="24"/>
        </w:rPr>
      </w:pPr>
      <w:r>
        <w:rPr>
          <w:rFonts w:cs="Arial"/>
          <w:b/>
          <w:bCs/>
          <w:color w:val="000000"/>
          <w:sz w:val="24"/>
          <w:szCs w:val="24"/>
        </w:rPr>
        <w:t>flooring :</w:t>
      </w:r>
      <w:r>
        <w:rPr>
          <w:rFonts w:cs="Arial"/>
          <w:color w:val="000000"/>
          <w:sz w:val="24"/>
          <w:szCs w:val="24"/>
        </w:rPr>
        <w:t xml:space="preserve"> a material made for floors </w:t>
      </w:r>
    </w:p>
    <w:p w14:paraId="20883570" w14:textId="77777777" w:rsidR="003F6093" w:rsidRDefault="000A2B13">
      <w:pPr>
        <w:numPr>
          <w:ilvl w:val="3"/>
          <w:numId w:val="282"/>
        </w:numPr>
        <w:rPr>
          <w:rFonts w:cs="Arial"/>
          <w:color w:val="000000"/>
          <w:sz w:val="24"/>
          <w:szCs w:val="24"/>
        </w:rPr>
      </w:pPr>
      <w:r>
        <w:rPr>
          <w:rFonts w:cs="Arial"/>
          <w:color w:val="000000"/>
          <w:sz w:val="24"/>
          <w:szCs w:val="24"/>
        </w:rPr>
        <w:t xml:space="preserve">floor + ing </w:t>
      </w:r>
    </w:p>
    <w:p w14:paraId="2476D8D0" w14:textId="77777777" w:rsidR="003F6093" w:rsidRDefault="000A2B13">
      <w:pPr>
        <w:numPr>
          <w:ilvl w:val="2"/>
          <w:numId w:val="282"/>
        </w:numPr>
        <w:rPr>
          <w:rFonts w:cs="Arial"/>
          <w:color w:val="000000"/>
          <w:sz w:val="24"/>
          <w:szCs w:val="24"/>
        </w:rPr>
      </w:pPr>
      <w:r>
        <w:rPr>
          <w:rFonts w:cs="Arial"/>
          <w:b/>
          <w:bCs/>
          <w:color w:val="000000"/>
          <w:sz w:val="24"/>
          <w:szCs w:val="24"/>
        </w:rPr>
        <w:t>swimming:</w:t>
      </w:r>
      <w:r>
        <w:rPr>
          <w:rFonts w:cs="Arial"/>
          <w:color w:val="000000"/>
          <w:sz w:val="24"/>
          <w:szCs w:val="24"/>
        </w:rPr>
        <w:t xml:space="preserve"> the activity of swimming or moving through water </w:t>
      </w:r>
    </w:p>
    <w:p w14:paraId="7E687634" w14:textId="77777777" w:rsidR="003F6093" w:rsidRDefault="000A2B13">
      <w:pPr>
        <w:numPr>
          <w:ilvl w:val="3"/>
          <w:numId w:val="282"/>
        </w:numPr>
        <w:rPr>
          <w:rFonts w:cs="Arial"/>
          <w:color w:val="000000"/>
          <w:sz w:val="24"/>
          <w:szCs w:val="24"/>
        </w:rPr>
      </w:pPr>
      <w:r>
        <w:rPr>
          <w:rFonts w:cs="Arial"/>
          <w:color w:val="000000"/>
          <w:sz w:val="24"/>
          <w:szCs w:val="24"/>
        </w:rPr>
        <w:t xml:space="preserve">swim(m) + ing </w:t>
      </w:r>
    </w:p>
    <w:p w14:paraId="088BB682" w14:textId="77777777" w:rsidR="003F6093" w:rsidRDefault="000A2B13">
      <w:pPr>
        <w:numPr>
          <w:ilvl w:val="2"/>
          <w:numId w:val="282"/>
        </w:numPr>
        <w:rPr>
          <w:rFonts w:cs="Arial"/>
          <w:color w:val="000000"/>
          <w:sz w:val="24"/>
          <w:szCs w:val="24"/>
        </w:rPr>
      </w:pPr>
      <w:r>
        <w:rPr>
          <w:rFonts w:cs="Arial"/>
          <w:b/>
          <w:bCs/>
          <w:color w:val="000000"/>
          <w:sz w:val="24"/>
          <w:szCs w:val="24"/>
        </w:rPr>
        <w:t>building:</w:t>
      </w:r>
      <w:r>
        <w:rPr>
          <w:rFonts w:cs="Arial"/>
          <w:color w:val="000000"/>
          <w:sz w:val="24"/>
          <w:szCs w:val="24"/>
        </w:rPr>
        <w:t xml:space="preserve"> the result of making a structure </w:t>
      </w:r>
    </w:p>
    <w:p w14:paraId="72E55863" w14:textId="77777777" w:rsidR="003F6093" w:rsidRDefault="000A2B13">
      <w:pPr>
        <w:numPr>
          <w:ilvl w:val="3"/>
          <w:numId w:val="282"/>
        </w:numPr>
        <w:spacing w:after="280"/>
        <w:rPr>
          <w:rFonts w:cs="Arial"/>
          <w:color w:val="000000"/>
          <w:sz w:val="24"/>
          <w:szCs w:val="24"/>
        </w:rPr>
      </w:pPr>
      <w:r>
        <w:rPr>
          <w:rFonts w:cs="Arial"/>
          <w:color w:val="000000"/>
          <w:sz w:val="24"/>
          <w:szCs w:val="24"/>
        </w:rPr>
        <w:t xml:space="preserve">build + ing </w:t>
      </w:r>
    </w:p>
    <w:p w14:paraId="637CD2E3" w14:textId="77777777" w:rsidR="003F6093" w:rsidRDefault="000A2B13">
      <w:pPr>
        <w:numPr>
          <w:ilvl w:val="0"/>
          <w:numId w:val="50"/>
        </w:numPr>
        <w:rPr>
          <w:rFonts w:cs="Arial"/>
          <w:b/>
          <w:bCs/>
          <w:i/>
          <w:iCs/>
          <w:color w:val="000000"/>
          <w:sz w:val="24"/>
          <w:szCs w:val="24"/>
        </w:rPr>
      </w:pPr>
      <w:bookmarkStart w:id="190" w:name="IONNOUN"/>
      <w:r>
        <w:rPr>
          <w:rFonts w:cs="Arial"/>
          <w:i/>
          <w:iCs/>
          <w:color w:val="000000"/>
          <w:sz w:val="24"/>
          <w:szCs w:val="24"/>
        </w:rPr>
        <w:t>-ion</w:t>
      </w:r>
      <w:bookmarkEnd w:id="190"/>
      <w:r>
        <w:rPr>
          <w:rFonts w:cs="Arial"/>
          <w:b/>
          <w:bCs/>
          <w:i/>
          <w:iCs/>
          <w:color w:val="000000"/>
          <w:sz w:val="24"/>
          <w:szCs w:val="24"/>
        </w:rPr>
        <w:t xml:space="preserve"> </w:t>
      </w:r>
    </w:p>
    <w:p w14:paraId="46B3314C" w14:textId="77777777" w:rsidR="003F6093" w:rsidRDefault="000A2B13">
      <w:pPr>
        <w:numPr>
          <w:ilvl w:val="1"/>
          <w:numId w:val="50"/>
        </w:numPr>
        <w:rPr>
          <w:rFonts w:cs="Arial"/>
          <w:color w:val="000000"/>
          <w:sz w:val="24"/>
          <w:szCs w:val="24"/>
        </w:rPr>
      </w:pPr>
      <w:r>
        <w:rPr>
          <w:rFonts w:cs="Arial"/>
          <w:color w:val="000000"/>
          <w:sz w:val="24"/>
          <w:szCs w:val="24"/>
        </w:rPr>
        <w:t xml:space="preserve">Noun: condition or action </w:t>
      </w:r>
    </w:p>
    <w:p w14:paraId="6376FA7D" w14:textId="77777777" w:rsidR="003F6093" w:rsidRDefault="000A2B13">
      <w:pPr>
        <w:numPr>
          <w:ilvl w:val="2"/>
          <w:numId w:val="50"/>
        </w:numPr>
        <w:rPr>
          <w:rFonts w:cs="Arial"/>
          <w:color w:val="000000"/>
          <w:sz w:val="24"/>
          <w:szCs w:val="24"/>
        </w:rPr>
      </w:pPr>
      <w:r>
        <w:rPr>
          <w:rFonts w:cs="Arial"/>
          <w:b/>
          <w:bCs/>
          <w:color w:val="000000"/>
          <w:sz w:val="24"/>
          <w:szCs w:val="24"/>
        </w:rPr>
        <w:t>abduction :</w:t>
      </w:r>
      <w:r>
        <w:rPr>
          <w:rFonts w:cs="Arial"/>
          <w:color w:val="000000"/>
          <w:sz w:val="24"/>
          <w:szCs w:val="24"/>
        </w:rPr>
        <w:t xml:space="preserve"> the action of carrying someone away by force </w:t>
      </w:r>
    </w:p>
    <w:p w14:paraId="66746AFE" w14:textId="77777777" w:rsidR="003F6093" w:rsidRDefault="00C436DA">
      <w:pPr>
        <w:numPr>
          <w:ilvl w:val="3"/>
          <w:numId w:val="50"/>
        </w:numPr>
        <w:spacing w:after="280"/>
        <w:rPr>
          <w:rFonts w:cs="Arial"/>
          <w:color w:val="000000"/>
          <w:sz w:val="24"/>
          <w:szCs w:val="24"/>
        </w:rPr>
      </w:pPr>
      <w:hyperlink r:id="rId961" w:anchor="AB" w:history="1">
        <w:r w:rsidR="000A2B13">
          <w:rPr>
            <w:rStyle w:val="Hyperlink"/>
          </w:rPr>
          <w:t>ab</w:t>
        </w:r>
      </w:hyperlink>
      <w:r w:rsidR="000A2B13">
        <w:rPr>
          <w:rFonts w:cs="Arial"/>
          <w:color w:val="000000"/>
          <w:sz w:val="24"/>
          <w:szCs w:val="24"/>
        </w:rPr>
        <w:t xml:space="preserve"> + </w:t>
      </w:r>
      <w:hyperlink r:id="rId962" w:anchor="duc" w:history="1">
        <w:r w:rsidR="000A2B13">
          <w:rPr>
            <w:rStyle w:val="Hyperlink"/>
          </w:rPr>
          <w:t>duct</w:t>
        </w:r>
      </w:hyperlink>
      <w:r w:rsidR="000A2B13">
        <w:rPr>
          <w:rFonts w:cs="Arial"/>
          <w:color w:val="000000"/>
          <w:sz w:val="24"/>
          <w:szCs w:val="24"/>
        </w:rPr>
        <w:t xml:space="preserve"> + ion </w:t>
      </w:r>
    </w:p>
    <w:p w14:paraId="1B398D75" w14:textId="77777777" w:rsidR="003F6093" w:rsidRDefault="000A2B13">
      <w:pPr>
        <w:numPr>
          <w:ilvl w:val="0"/>
          <w:numId w:val="270"/>
        </w:numPr>
        <w:rPr>
          <w:rFonts w:cs="Arial"/>
          <w:b/>
          <w:bCs/>
          <w:i/>
          <w:iCs/>
          <w:color w:val="000000"/>
          <w:sz w:val="24"/>
          <w:szCs w:val="24"/>
        </w:rPr>
      </w:pPr>
      <w:bookmarkStart w:id="191" w:name="ISMNOUN"/>
      <w:r>
        <w:rPr>
          <w:rFonts w:cs="Arial"/>
          <w:i/>
          <w:iCs/>
          <w:color w:val="000000"/>
          <w:sz w:val="24"/>
          <w:szCs w:val="24"/>
        </w:rPr>
        <w:t>-ism</w:t>
      </w:r>
      <w:bookmarkEnd w:id="191"/>
      <w:r>
        <w:rPr>
          <w:rFonts w:cs="Arial"/>
          <w:b/>
          <w:bCs/>
          <w:i/>
          <w:iCs/>
          <w:color w:val="000000"/>
          <w:sz w:val="24"/>
          <w:szCs w:val="24"/>
        </w:rPr>
        <w:t xml:space="preserve"> </w:t>
      </w:r>
    </w:p>
    <w:p w14:paraId="09F48CA9" w14:textId="77777777" w:rsidR="003F6093" w:rsidRDefault="000A2B13">
      <w:pPr>
        <w:numPr>
          <w:ilvl w:val="1"/>
          <w:numId w:val="270"/>
        </w:numPr>
        <w:rPr>
          <w:rFonts w:cs="Arial"/>
          <w:color w:val="000000"/>
          <w:sz w:val="24"/>
          <w:szCs w:val="24"/>
        </w:rPr>
      </w:pPr>
      <w:r>
        <w:rPr>
          <w:rFonts w:cs="Arial"/>
          <w:color w:val="000000"/>
          <w:sz w:val="24"/>
          <w:szCs w:val="24"/>
        </w:rPr>
        <w:t xml:space="preserve">Noun: doctrine, belief, action or conduct </w:t>
      </w:r>
    </w:p>
    <w:p w14:paraId="05C4E9FE" w14:textId="77777777" w:rsidR="003F6093" w:rsidRDefault="000A2B13">
      <w:pPr>
        <w:numPr>
          <w:ilvl w:val="2"/>
          <w:numId w:val="270"/>
        </w:numPr>
        <w:rPr>
          <w:rFonts w:cs="Arial"/>
          <w:color w:val="000000"/>
          <w:sz w:val="24"/>
          <w:szCs w:val="24"/>
        </w:rPr>
      </w:pPr>
      <w:r>
        <w:rPr>
          <w:rFonts w:cs="Arial"/>
          <w:b/>
          <w:bCs/>
          <w:color w:val="000000"/>
          <w:sz w:val="24"/>
          <w:szCs w:val="24"/>
        </w:rPr>
        <w:t>formalism :</w:t>
      </w:r>
      <w:r>
        <w:rPr>
          <w:rFonts w:cs="Arial"/>
          <w:color w:val="000000"/>
          <w:sz w:val="24"/>
          <w:szCs w:val="24"/>
        </w:rPr>
        <w:t xml:space="preserve"> a belief in sticking to prescribed forms or artistic styles </w:t>
      </w:r>
    </w:p>
    <w:p w14:paraId="6E516A65" w14:textId="77777777" w:rsidR="003F6093" w:rsidRDefault="00C436DA">
      <w:pPr>
        <w:numPr>
          <w:ilvl w:val="3"/>
          <w:numId w:val="270"/>
        </w:numPr>
        <w:spacing w:after="280"/>
        <w:rPr>
          <w:rFonts w:cs="Arial"/>
          <w:color w:val="000000"/>
          <w:sz w:val="24"/>
          <w:szCs w:val="24"/>
        </w:rPr>
      </w:pPr>
      <w:hyperlink r:id="rId963" w:anchor="form" w:history="1">
        <w:r w:rsidR="000A2B13">
          <w:rPr>
            <w:rStyle w:val="Hyperlink"/>
          </w:rPr>
          <w:t>form</w:t>
        </w:r>
      </w:hyperlink>
      <w:r w:rsidR="000A2B13">
        <w:rPr>
          <w:rFonts w:cs="Arial"/>
          <w:color w:val="000000"/>
          <w:sz w:val="24"/>
          <w:szCs w:val="24"/>
        </w:rPr>
        <w:t xml:space="preserve"> + </w:t>
      </w:r>
      <w:hyperlink r:id="rId964" w:anchor="ALNOUN%23ALNOUN" w:history="1">
        <w:r w:rsidR="000A2B13">
          <w:rPr>
            <w:rStyle w:val="Hyperlink"/>
          </w:rPr>
          <w:t>al</w:t>
        </w:r>
      </w:hyperlink>
      <w:r w:rsidR="000A2B13">
        <w:rPr>
          <w:rFonts w:cs="Arial"/>
          <w:color w:val="000000"/>
          <w:sz w:val="24"/>
          <w:szCs w:val="24"/>
        </w:rPr>
        <w:t xml:space="preserve"> + ism </w:t>
      </w:r>
    </w:p>
    <w:p w14:paraId="446B9C94" w14:textId="77777777" w:rsidR="003F6093" w:rsidRDefault="000A2B13">
      <w:pPr>
        <w:numPr>
          <w:ilvl w:val="0"/>
          <w:numId w:val="298"/>
        </w:numPr>
        <w:rPr>
          <w:rFonts w:cs="Arial"/>
          <w:b/>
          <w:bCs/>
          <w:i/>
          <w:iCs/>
          <w:color w:val="000000"/>
          <w:sz w:val="24"/>
          <w:szCs w:val="24"/>
        </w:rPr>
      </w:pPr>
      <w:bookmarkStart w:id="192" w:name="ISTNOUN"/>
      <w:r>
        <w:rPr>
          <w:rFonts w:cs="Arial"/>
          <w:i/>
          <w:iCs/>
          <w:color w:val="000000"/>
          <w:sz w:val="24"/>
          <w:szCs w:val="24"/>
        </w:rPr>
        <w:t>-ist</w:t>
      </w:r>
      <w:bookmarkEnd w:id="192"/>
      <w:r>
        <w:rPr>
          <w:rFonts w:cs="Arial"/>
          <w:b/>
          <w:bCs/>
          <w:i/>
          <w:iCs/>
          <w:color w:val="000000"/>
          <w:sz w:val="24"/>
          <w:szCs w:val="24"/>
        </w:rPr>
        <w:t xml:space="preserve"> </w:t>
      </w:r>
    </w:p>
    <w:p w14:paraId="6F62A537" w14:textId="77777777" w:rsidR="003F6093" w:rsidRDefault="000A2B13">
      <w:pPr>
        <w:numPr>
          <w:ilvl w:val="1"/>
          <w:numId w:val="298"/>
        </w:numPr>
        <w:rPr>
          <w:rFonts w:cs="Arial"/>
          <w:color w:val="000000"/>
          <w:sz w:val="24"/>
          <w:szCs w:val="24"/>
        </w:rPr>
      </w:pPr>
      <w:r>
        <w:rPr>
          <w:rFonts w:cs="Arial"/>
          <w:color w:val="000000"/>
          <w:sz w:val="24"/>
          <w:szCs w:val="24"/>
        </w:rPr>
        <w:t xml:space="preserve">Noun: person or member </w:t>
      </w:r>
    </w:p>
    <w:p w14:paraId="36692BD0" w14:textId="77777777" w:rsidR="003F6093" w:rsidRDefault="000A2B13">
      <w:pPr>
        <w:numPr>
          <w:ilvl w:val="2"/>
          <w:numId w:val="298"/>
        </w:numPr>
        <w:rPr>
          <w:rFonts w:cs="Arial"/>
          <w:color w:val="000000"/>
          <w:sz w:val="24"/>
          <w:szCs w:val="24"/>
        </w:rPr>
      </w:pPr>
      <w:r>
        <w:rPr>
          <w:rFonts w:cs="Arial"/>
          <w:b/>
          <w:bCs/>
          <w:color w:val="000000"/>
          <w:sz w:val="24"/>
          <w:szCs w:val="24"/>
        </w:rPr>
        <w:t>podiatrist :</w:t>
      </w:r>
      <w:r>
        <w:rPr>
          <w:rFonts w:cs="Arial"/>
          <w:color w:val="000000"/>
          <w:sz w:val="24"/>
          <w:szCs w:val="24"/>
        </w:rPr>
        <w:t xml:space="preserve"> a foot doctor </w:t>
      </w:r>
    </w:p>
    <w:p w14:paraId="7BC295B6" w14:textId="77777777" w:rsidR="003F6093" w:rsidRDefault="00C436DA">
      <w:pPr>
        <w:numPr>
          <w:ilvl w:val="3"/>
          <w:numId w:val="298"/>
        </w:numPr>
        <w:spacing w:after="280"/>
        <w:rPr>
          <w:rFonts w:cs="Arial"/>
          <w:color w:val="000000"/>
          <w:sz w:val="24"/>
          <w:szCs w:val="24"/>
        </w:rPr>
      </w:pPr>
      <w:hyperlink r:id="rId965" w:anchor="pod" w:history="1">
        <w:r w:rsidR="000A2B13">
          <w:rPr>
            <w:rStyle w:val="Hyperlink"/>
          </w:rPr>
          <w:t>pod</w:t>
        </w:r>
      </w:hyperlink>
      <w:r w:rsidR="000A2B13">
        <w:rPr>
          <w:rFonts w:cs="Arial"/>
          <w:color w:val="000000"/>
          <w:sz w:val="24"/>
          <w:szCs w:val="24"/>
        </w:rPr>
        <w:t xml:space="preserve"> + </w:t>
      </w:r>
      <w:hyperlink r:id="rId966" w:anchor="IATRYNOUN%23IATRYNOUN" w:history="1">
        <w:r w:rsidR="000A2B13">
          <w:rPr>
            <w:rStyle w:val="Hyperlink"/>
          </w:rPr>
          <w:t>iatr</w:t>
        </w:r>
      </w:hyperlink>
      <w:r w:rsidR="000A2B13">
        <w:rPr>
          <w:rFonts w:cs="Arial"/>
          <w:color w:val="000000"/>
          <w:sz w:val="24"/>
          <w:szCs w:val="24"/>
        </w:rPr>
        <w:t xml:space="preserve"> + ist </w:t>
      </w:r>
    </w:p>
    <w:p w14:paraId="72F66E6F" w14:textId="77777777" w:rsidR="003F6093" w:rsidRDefault="000A2B13">
      <w:pPr>
        <w:numPr>
          <w:ilvl w:val="0"/>
          <w:numId w:val="442"/>
        </w:numPr>
        <w:rPr>
          <w:rFonts w:cs="Arial"/>
          <w:b/>
          <w:bCs/>
          <w:i/>
          <w:iCs/>
          <w:color w:val="000000"/>
          <w:sz w:val="24"/>
          <w:szCs w:val="24"/>
        </w:rPr>
      </w:pPr>
      <w:bookmarkStart w:id="193" w:name="ITENOUN"/>
      <w:r>
        <w:rPr>
          <w:rFonts w:cs="Arial"/>
          <w:i/>
          <w:iCs/>
          <w:color w:val="000000"/>
          <w:sz w:val="24"/>
          <w:szCs w:val="24"/>
        </w:rPr>
        <w:t>-ite</w:t>
      </w:r>
      <w:bookmarkEnd w:id="193"/>
      <w:r>
        <w:rPr>
          <w:rFonts w:cs="Arial"/>
          <w:b/>
          <w:bCs/>
          <w:i/>
          <w:iCs/>
          <w:color w:val="000000"/>
          <w:sz w:val="24"/>
          <w:szCs w:val="24"/>
        </w:rPr>
        <w:t xml:space="preserve"> </w:t>
      </w:r>
    </w:p>
    <w:p w14:paraId="72F79A52" w14:textId="77777777" w:rsidR="003F6093" w:rsidRDefault="000A2B13">
      <w:pPr>
        <w:numPr>
          <w:ilvl w:val="1"/>
          <w:numId w:val="442"/>
        </w:numPr>
        <w:rPr>
          <w:rFonts w:cs="Arial"/>
          <w:color w:val="000000"/>
          <w:sz w:val="24"/>
          <w:szCs w:val="24"/>
        </w:rPr>
      </w:pPr>
      <w:r>
        <w:rPr>
          <w:rFonts w:cs="Arial"/>
          <w:color w:val="000000"/>
          <w:sz w:val="24"/>
          <w:szCs w:val="24"/>
        </w:rPr>
        <w:t xml:space="preserve">Noun: product or part </w:t>
      </w:r>
    </w:p>
    <w:p w14:paraId="1FE841B0" w14:textId="77777777" w:rsidR="003F6093" w:rsidRDefault="000A2B13">
      <w:pPr>
        <w:numPr>
          <w:ilvl w:val="2"/>
          <w:numId w:val="442"/>
        </w:numPr>
        <w:rPr>
          <w:rFonts w:cs="Arial"/>
          <w:color w:val="000000"/>
          <w:sz w:val="24"/>
          <w:szCs w:val="24"/>
        </w:rPr>
      </w:pPr>
      <w:r>
        <w:rPr>
          <w:rFonts w:cs="Arial"/>
          <w:b/>
          <w:bCs/>
          <w:color w:val="000000"/>
          <w:sz w:val="24"/>
          <w:szCs w:val="24"/>
        </w:rPr>
        <w:t>graphite :</w:t>
      </w:r>
      <w:r>
        <w:rPr>
          <w:rFonts w:cs="Arial"/>
          <w:color w:val="000000"/>
          <w:sz w:val="24"/>
          <w:szCs w:val="24"/>
        </w:rPr>
        <w:t xml:space="preserve"> a black material used in making pencils </w:t>
      </w:r>
    </w:p>
    <w:p w14:paraId="2C2CC731" w14:textId="77777777" w:rsidR="003F6093" w:rsidRDefault="00C436DA">
      <w:pPr>
        <w:numPr>
          <w:ilvl w:val="3"/>
          <w:numId w:val="442"/>
        </w:numPr>
        <w:spacing w:after="280"/>
        <w:rPr>
          <w:rFonts w:cs="Arial"/>
          <w:color w:val="000000"/>
          <w:sz w:val="24"/>
          <w:szCs w:val="24"/>
        </w:rPr>
      </w:pPr>
      <w:hyperlink r:id="rId967" w:anchor="graph" w:history="1">
        <w:r w:rsidR="000A2B13">
          <w:rPr>
            <w:rStyle w:val="Hyperlink"/>
          </w:rPr>
          <w:t>graph</w:t>
        </w:r>
      </w:hyperlink>
      <w:r w:rsidR="000A2B13">
        <w:rPr>
          <w:rFonts w:cs="Arial"/>
          <w:color w:val="000000"/>
          <w:sz w:val="24"/>
          <w:szCs w:val="24"/>
        </w:rPr>
        <w:t xml:space="preserve"> + ite </w:t>
      </w:r>
    </w:p>
    <w:p w14:paraId="4CE27CDD" w14:textId="77777777" w:rsidR="003F6093" w:rsidRDefault="000A2B13">
      <w:pPr>
        <w:numPr>
          <w:ilvl w:val="0"/>
          <w:numId w:val="503"/>
        </w:numPr>
        <w:rPr>
          <w:rFonts w:cs="Arial"/>
          <w:b/>
          <w:bCs/>
          <w:i/>
          <w:iCs/>
          <w:color w:val="000000"/>
          <w:sz w:val="24"/>
          <w:szCs w:val="24"/>
        </w:rPr>
      </w:pPr>
      <w:bookmarkStart w:id="194" w:name="ITYNOUN"/>
      <w:r>
        <w:rPr>
          <w:rFonts w:cs="Arial"/>
          <w:i/>
          <w:iCs/>
          <w:color w:val="000000"/>
          <w:sz w:val="24"/>
          <w:szCs w:val="24"/>
        </w:rPr>
        <w:t>-ity, ty</w:t>
      </w:r>
      <w:bookmarkEnd w:id="194"/>
      <w:r>
        <w:rPr>
          <w:rFonts w:cs="Arial"/>
          <w:b/>
          <w:bCs/>
          <w:i/>
          <w:iCs/>
          <w:color w:val="000000"/>
          <w:sz w:val="24"/>
          <w:szCs w:val="24"/>
        </w:rPr>
        <w:t xml:space="preserve"> </w:t>
      </w:r>
    </w:p>
    <w:p w14:paraId="27DD10DD" w14:textId="77777777" w:rsidR="003F6093" w:rsidRDefault="000A2B13">
      <w:pPr>
        <w:numPr>
          <w:ilvl w:val="1"/>
          <w:numId w:val="503"/>
        </w:numPr>
        <w:rPr>
          <w:rFonts w:cs="Arial"/>
          <w:color w:val="000000"/>
          <w:sz w:val="24"/>
          <w:szCs w:val="24"/>
        </w:rPr>
      </w:pPr>
      <w:r>
        <w:rPr>
          <w:rFonts w:cs="Arial"/>
          <w:color w:val="000000"/>
          <w:sz w:val="24"/>
          <w:szCs w:val="24"/>
        </w:rPr>
        <w:t xml:space="preserve">Noun: state or quality </w:t>
      </w:r>
    </w:p>
    <w:p w14:paraId="66DCBB4F" w14:textId="77777777" w:rsidR="003F6093" w:rsidRDefault="000A2B13">
      <w:pPr>
        <w:numPr>
          <w:ilvl w:val="2"/>
          <w:numId w:val="503"/>
        </w:numPr>
        <w:rPr>
          <w:rFonts w:cs="Arial"/>
          <w:color w:val="000000"/>
          <w:sz w:val="24"/>
          <w:szCs w:val="24"/>
        </w:rPr>
      </w:pPr>
      <w:r>
        <w:rPr>
          <w:rFonts w:cs="Arial"/>
          <w:b/>
          <w:bCs/>
          <w:color w:val="000000"/>
          <w:sz w:val="24"/>
          <w:szCs w:val="24"/>
        </w:rPr>
        <w:t>lucidity :</w:t>
      </w:r>
      <w:r>
        <w:rPr>
          <w:rFonts w:cs="Arial"/>
          <w:color w:val="000000"/>
          <w:sz w:val="24"/>
          <w:szCs w:val="24"/>
        </w:rPr>
        <w:t xml:space="preserve"> clear thinking </w:t>
      </w:r>
    </w:p>
    <w:p w14:paraId="3D0ABB69" w14:textId="77777777" w:rsidR="003F6093" w:rsidRDefault="00C436DA">
      <w:pPr>
        <w:numPr>
          <w:ilvl w:val="3"/>
          <w:numId w:val="503"/>
        </w:numPr>
        <w:rPr>
          <w:rFonts w:cs="Arial"/>
          <w:color w:val="000000"/>
          <w:sz w:val="24"/>
          <w:szCs w:val="24"/>
        </w:rPr>
      </w:pPr>
      <w:hyperlink r:id="rId968" w:anchor="luc" w:history="1">
        <w:r w:rsidR="000A2B13">
          <w:rPr>
            <w:rStyle w:val="Hyperlink"/>
          </w:rPr>
          <w:t>luc</w:t>
        </w:r>
      </w:hyperlink>
      <w:r w:rsidR="000A2B13">
        <w:rPr>
          <w:rFonts w:cs="Arial"/>
          <w:color w:val="000000"/>
          <w:sz w:val="24"/>
          <w:szCs w:val="24"/>
        </w:rPr>
        <w:t xml:space="preserve"> + id + ity </w:t>
      </w:r>
    </w:p>
    <w:p w14:paraId="5FC492B2" w14:textId="77777777" w:rsidR="003F6093" w:rsidRDefault="000A2B13">
      <w:pPr>
        <w:numPr>
          <w:ilvl w:val="2"/>
          <w:numId w:val="503"/>
        </w:numPr>
        <w:rPr>
          <w:rFonts w:cs="Arial"/>
          <w:color w:val="000000"/>
          <w:sz w:val="24"/>
          <w:szCs w:val="24"/>
        </w:rPr>
      </w:pPr>
      <w:r>
        <w:rPr>
          <w:rFonts w:cs="Arial"/>
          <w:b/>
          <w:bCs/>
          <w:color w:val="000000"/>
          <w:sz w:val="24"/>
          <w:szCs w:val="24"/>
        </w:rPr>
        <w:t>novelty:</w:t>
      </w:r>
      <w:r>
        <w:rPr>
          <w:rFonts w:cs="Arial"/>
          <w:color w:val="000000"/>
          <w:sz w:val="24"/>
          <w:szCs w:val="24"/>
        </w:rPr>
        <w:t xml:space="preserve"> something new or unusual </w:t>
      </w:r>
    </w:p>
    <w:p w14:paraId="133C918E" w14:textId="77777777" w:rsidR="003F6093" w:rsidRDefault="00C436DA">
      <w:pPr>
        <w:numPr>
          <w:ilvl w:val="3"/>
          <w:numId w:val="503"/>
        </w:numPr>
        <w:spacing w:after="280"/>
        <w:rPr>
          <w:rFonts w:cs="Arial"/>
          <w:color w:val="000000"/>
          <w:sz w:val="24"/>
          <w:szCs w:val="24"/>
        </w:rPr>
      </w:pPr>
      <w:hyperlink r:id="rId969" w:anchor="nov" w:history="1">
        <w:r w:rsidR="000A2B13">
          <w:rPr>
            <w:rStyle w:val="Hyperlink"/>
          </w:rPr>
          <w:t>nov</w:t>
        </w:r>
      </w:hyperlink>
      <w:r w:rsidR="000A2B13">
        <w:rPr>
          <w:rFonts w:cs="Arial"/>
          <w:color w:val="000000"/>
          <w:sz w:val="24"/>
          <w:szCs w:val="24"/>
        </w:rPr>
        <w:t xml:space="preserve"> + el + ty </w:t>
      </w:r>
    </w:p>
    <w:p w14:paraId="15A8B4BA" w14:textId="77777777" w:rsidR="003F6093" w:rsidRDefault="000A2B13">
      <w:pPr>
        <w:numPr>
          <w:ilvl w:val="0"/>
          <w:numId w:val="381"/>
        </w:numPr>
        <w:rPr>
          <w:rFonts w:cs="Arial"/>
          <w:b/>
          <w:bCs/>
          <w:i/>
          <w:iCs/>
          <w:color w:val="000000"/>
          <w:sz w:val="24"/>
          <w:szCs w:val="24"/>
        </w:rPr>
      </w:pPr>
      <w:bookmarkStart w:id="195" w:name="IVENOUN"/>
      <w:r>
        <w:rPr>
          <w:rFonts w:cs="Arial"/>
          <w:i/>
          <w:iCs/>
          <w:color w:val="000000"/>
          <w:sz w:val="24"/>
          <w:szCs w:val="24"/>
        </w:rPr>
        <w:t>-ive</w:t>
      </w:r>
      <w:bookmarkEnd w:id="195"/>
      <w:r>
        <w:rPr>
          <w:rFonts w:cs="Arial"/>
          <w:b/>
          <w:bCs/>
          <w:i/>
          <w:iCs/>
          <w:color w:val="000000"/>
          <w:sz w:val="24"/>
          <w:szCs w:val="24"/>
        </w:rPr>
        <w:t xml:space="preserve"> </w:t>
      </w:r>
    </w:p>
    <w:p w14:paraId="042A09A2" w14:textId="77777777" w:rsidR="003F6093" w:rsidRDefault="000A2B13">
      <w:pPr>
        <w:numPr>
          <w:ilvl w:val="1"/>
          <w:numId w:val="381"/>
        </w:numPr>
        <w:rPr>
          <w:rFonts w:cs="Arial"/>
          <w:color w:val="000000"/>
          <w:sz w:val="24"/>
          <w:szCs w:val="24"/>
        </w:rPr>
      </w:pPr>
      <w:r>
        <w:rPr>
          <w:rFonts w:cs="Arial"/>
          <w:color w:val="000000"/>
          <w:sz w:val="24"/>
          <w:szCs w:val="24"/>
        </w:rPr>
        <w:t xml:space="preserve">Noun: condition </w:t>
      </w:r>
    </w:p>
    <w:p w14:paraId="5BC038F5" w14:textId="77777777" w:rsidR="003F6093" w:rsidRDefault="000A2B13">
      <w:pPr>
        <w:numPr>
          <w:ilvl w:val="2"/>
          <w:numId w:val="381"/>
        </w:numPr>
        <w:rPr>
          <w:rFonts w:cs="Arial"/>
          <w:color w:val="000000"/>
          <w:sz w:val="24"/>
          <w:szCs w:val="24"/>
        </w:rPr>
      </w:pPr>
      <w:r>
        <w:rPr>
          <w:rFonts w:cs="Arial"/>
          <w:b/>
          <w:bCs/>
          <w:color w:val="000000"/>
          <w:sz w:val="24"/>
          <w:szCs w:val="24"/>
        </w:rPr>
        <w:t>native :</w:t>
      </w:r>
      <w:r>
        <w:rPr>
          <w:rFonts w:cs="Arial"/>
          <w:color w:val="000000"/>
          <w:sz w:val="24"/>
          <w:szCs w:val="24"/>
        </w:rPr>
        <w:t xml:space="preserve"> a person born in a specific place </w:t>
      </w:r>
    </w:p>
    <w:p w14:paraId="7855F62D" w14:textId="77777777" w:rsidR="003F6093" w:rsidRDefault="00C436DA">
      <w:pPr>
        <w:numPr>
          <w:ilvl w:val="3"/>
          <w:numId w:val="381"/>
        </w:numPr>
        <w:spacing w:after="280"/>
        <w:rPr>
          <w:rFonts w:cs="Arial"/>
          <w:color w:val="000000"/>
          <w:sz w:val="24"/>
          <w:szCs w:val="24"/>
        </w:rPr>
      </w:pPr>
      <w:hyperlink r:id="rId970" w:anchor="nasc" w:history="1">
        <w:r w:rsidR="000A2B13">
          <w:rPr>
            <w:rStyle w:val="Hyperlink"/>
          </w:rPr>
          <w:t>nat</w:t>
        </w:r>
      </w:hyperlink>
      <w:r w:rsidR="000A2B13">
        <w:rPr>
          <w:rFonts w:cs="Arial"/>
          <w:color w:val="000000"/>
          <w:sz w:val="24"/>
          <w:szCs w:val="24"/>
        </w:rPr>
        <w:t xml:space="preserve"> + ive </w:t>
      </w:r>
    </w:p>
    <w:p w14:paraId="14D22120" w14:textId="77777777" w:rsidR="003F6093" w:rsidRDefault="000A2B13">
      <w:pPr>
        <w:spacing w:after="240"/>
        <w:rPr>
          <w:rFonts w:cs="Arial"/>
          <w:b/>
          <w:bCs/>
          <w:color w:val="000000"/>
          <w:sz w:val="24"/>
          <w:szCs w:val="24"/>
        </w:rPr>
      </w:pPr>
      <w:r>
        <w:rPr>
          <w:rFonts w:cs="Arial"/>
          <w:color w:val="000000"/>
          <w:sz w:val="24"/>
          <w:szCs w:val="24"/>
        </w:rPr>
        <w:br/>
        <w:t>M</w:t>
      </w:r>
      <w:r>
        <w:rPr>
          <w:rFonts w:cs="Arial"/>
          <w:b/>
          <w:bCs/>
          <w:color w:val="000000"/>
          <w:sz w:val="24"/>
          <w:szCs w:val="24"/>
        </w:rPr>
        <w:t xml:space="preserve"> </w:t>
      </w:r>
    </w:p>
    <w:p w14:paraId="5C4D7701" w14:textId="77777777" w:rsidR="003F6093" w:rsidRDefault="000A2B13">
      <w:pPr>
        <w:numPr>
          <w:ilvl w:val="0"/>
          <w:numId w:val="92"/>
        </w:numPr>
        <w:spacing w:before="280"/>
        <w:rPr>
          <w:rFonts w:cs="Arial"/>
          <w:b/>
          <w:bCs/>
          <w:i/>
          <w:iCs/>
          <w:color w:val="000000"/>
          <w:sz w:val="24"/>
          <w:szCs w:val="24"/>
        </w:rPr>
      </w:pPr>
      <w:bookmarkStart w:id="196" w:name="MENTNOUN"/>
      <w:r>
        <w:rPr>
          <w:rFonts w:cs="Arial"/>
          <w:i/>
          <w:iCs/>
          <w:color w:val="000000"/>
          <w:sz w:val="24"/>
          <w:szCs w:val="24"/>
        </w:rPr>
        <w:t>-ment</w:t>
      </w:r>
      <w:bookmarkEnd w:id="196"/>
      <w:r>
        <w:rPr>
          <w:rFonts w:cs="Arial"/>
          <w:b/>
          <w:bCs/>
          <w:i/>
          <w:iCs/>
          <w:color w:val="000000"/>
          <w:sz w:val="24"/>
          <w:szCs w:val="24"/>
        </w:rPr>
        <w:t xml:space="preserve"> </w:t>
      </w:r>
    </w:p>
    <w:p w14:paraId="22DB4BEA" w14:textId="77777777" w:rsidR="003F6093" w:rsidRDefault="000A2B13">
      <w:pPr>
        <w:numPr>
          <w:ilvl w:val="1"/>
          <w:numId w:val="92"/>
        </w:numPr>
        <w:rPr>
          <w:rFonts w:cs="Arial"/>
          <w:color w:val="000000"/>
          <w:sz w:val="24"/>
          <w:szCs w:val="24"/>
        </w:rPr>
      </w:pPr>
      <w:r>
        <w:rPr>
          <w:rFonts w:cs="Arial"/>
          <w:color w:val="000000"/>
          <w:sz w:val="24"/>
          <w:szCs w:val="24"/>
        </w:rPr>
        <w:t xml:space="preserve">Noun: condition or result </w:t>
      </w:r>
    </w:p>
    <w:p w14:paraId="51FC0EB9" w14:textId="77777777" w:rsidR="003F6093" w:rsidRDefault="000A2B13">
      <w:pPr>
        <w:numPr>
          <w:ilvl w:val="2"/>
          <w:numId w:val="92"/>
        </w:numPr>
        <w:rPr>
          <w:rFonts w:cs="Arial"/>
          <w:color w:val="000000"/>
          <w:sz w:val="24"/>
          <w:szCs w:val="24"/>
        </w:rPr>
      </w:pPr>
      <w:r>
        <w:rPr>
          <w:rFonts w:cs="Arial"/>
          <w:b/>
          <w:bCs/>
          <w:color w:val="000000"/>
          <w:sz w:val="24"/>
          <w:szCs w:val="24"/>
        </w:rPr>
        <w:t>document :</w:t>
      </w:r>
      <w:r>
        <w:rPr>
          <w:rFonts w:cs="Arial"/>
          <w:color w:val="000000"/>
          <w:sz w:val="24"/>
          <w:szCs w:val="24"/>
        </w:rPr>
        <w:t xml:space="preserve"> an official paper usually showing proof or evidence of something </w:t>
      </w:r>
    </w:p>
    <w:p w14:paraId="4DCDAA52" w14:textId="77777777" w:rsidR="003F6093" w:rsidRDefault="00C436DA">
      <w:pPr>
        <w:numPr>
          <w:ilvl w:val="3"/>
          <w:numId w:val="92"/>
        </w:numPr>
        <w:spacing w:after="280"/>
        <w:rPr>
          <w:rFonts w:cs="Arial"/>
          <w:color w:val="000000"/>
          <w:sz w:val="24"/>
          <w:szCs w:val="24"/>
        </w:rPr>
      </w:pPr>
      <w:hyperlink r:id="rId971" w:anchor="doc" w:history="1">
        <w:r w:rsidR="000A2B13">
          <w:rPr>
            <w:rStyle w:val="Hyperlink"/>
          </w:rPr>
          <w:t>doc</w:t>
        </w:r>
      </w:hyperlink>
      <w:r w:rsidR="000A2B13">
        <w:rPr>
          <w:rFonts w:cs="Arial"/>
          <w:color w:val="000000"/>
          <w:sz w:val="24"/>
          <w:szCs w:val="24"/>
        </w:rPr>
        <w:t xml:space="preserve">u + ment </w:t>
      </w:r>
    </w:p>
    <w:p w14:paraId="660BE0D5" w14:textId="77777777" w:rsidR="003F6093" w:rsidRDefault="000A2B13">
      <w:pPr>
        <w:spacing w:after="240"/>
        <w:rPr>
          <w:rFonts w:cs="Arial"/>
          <w:b/>
          <w:bCs/>
          <w:color w:val="000000"/>
          <w:sz w:val="24"/>
          <w:szCs w:val="24"/>
        </w:rPr>
      </w:pPr>
      <w:r>
        <w:rPr>
          <w:rFonts w:cs="Arial"/>
          <w:color w:val="000000"/>
          <w:sz w:val="24"/>
          <w:szCs w:val="24"/>
        </w:rPr>
        <w:br/>
        <w:t>N</w:t>
      </w:r>
      <w:r>
        <w:rPr>
          <w:rFonts w:cs="Arial"/>
          <w:b/>
          <w:bCs/>
          <w:color w:val="000000"/>
          <w:sz w:val="24"/>
          <w:szCs w:val="24"/>
        </w:rPr>
        <w:t xml:space="preserve"> </w:t>
      </w:r>
    </w:p>
    <w:p w14:paraId="70BD2B6F" w14:textId="77777777" w:rsidR="003F6093" w:rsidRDefault="000A2B13">
      <w:pPr>
        <w:numPr>
          <w:ilvl w:val="0"/>
          <w:numId w:val="371"/>
        </w:numPr>
        <w:spacing w:before="280"/>
        <w:rPr>
          <w:rFonts w:cs="Arial"/>
          <w:b/>
          <w:bCs/>
          <w:i/>
          <w:iCs/>
          <w:color w:val="000000"/>
          <w:sz w:val="24"/>
          <w:szCs w:val="24"/>
        </w:rPr>
      </w:pPr>
      <w:bookmarkStart w:id="197" w:name="NESSNOUN"/>
      <w:r>
        <w:rPr>
          <w:rFonts w:cs="Arial"/>
          <w:i/>
          <w:iCs/>
          <w:color w:val="000000"/>
          <w:sz w:val="24"/>
          <w:szCs w:val="24"/>
        </w:rPr>
        <w:t>-ness</w:t>
      </w:r>
      <w:bookmarkEnd w:id="197"/>
      <w:r>
        <w:rPr>
          <w:rFonts w:cs="Arial"/>
          <w:b/>
          <w:bCs/>
          <w:i/>
          <w:iCs/>
          <w:color w:val="000000"/>
          <w:sz w:val="24"/>
          <w:szCs w:val="24"/>
        </w:rPr>
        <w:t xml:space="preserve"> </w:t>
      </w:r>
    </w:p>
    <w:p w14:paraId="24383C49" w14:textId="77777777" w:rsidR="003F6093" w:rsidRDefault="000A2B13">
      <w:pPr>
        <w:numPr>
          <w:ilvl w:val="1"/>
          <w:numId w:val="371"/>
        </w:numPr>
        <w:rPr>
          <w:rFonts w:cs="Arial"/>
          <w:color w:val="000000"/>
          <w:sz w:val="24"/>
          <w:szCs w:val="24"/>
        </w:rPr>
      </w:pPr>
      <w:r>
        <w:rPr>
          <w:rFonts w:cs="Arial"/>
          <w:color w:val="000000"/>
          <w:sz w:val="24"/>
          <w:szCs w:val="24"/>
        </w:rPr>
        <w:t xml:space="preserve">Noun: state, condition, quality </w:t>
      </w:r>
    </w:p>
    <w:p w14:paraId="1C6D72D8" w14:textId="77777777" w:rsidR="003F6093" w:rsidRDefault="000A2B13">
      <w:pPr>
        <w:numPr>
          <w:ilvl w:val="2"/>
          <w:numId w:val="371"/>
        </w:numPr>
        <w:rPr>
          <w:rFonts w:cs="Arial"/>
          <w:color w:val="000000"/>
          <w:sz w:val="24"/>
          <w:szCs w:val="24"/>
        </w:rPr>
      </w:pPr>
      <w:r>
        <w:rPr>
          <w:rFonts w:cs="Arial"/>
          <w:b/>
          <w:bCs/>
          <w:color w:val="000000"/>
          <w:sz w:val="24"/>
          <w:szCs w:val="24"/>
        </w:rPr>
        <w:t>kindness :</w:t>
      </w:r>
      <w:r>
        <w:rPr>
          <w:rFonts w:cs="Arial"/>
          <w:color w:val="000000"/>
          <w:sz w:val="24"/>
          <w:szCs w:val="24"/>
        </w:rPr>
        <w:t xml:space="preserve"> the quality of being kind or nice </w:t>
      </w:r>
    </w:p>
    <w:p w14:paraId="2DDB9665" w14:textId="77777777" w:rsidR="003F6093" w:rsidRDefault="000A2B13">
      <w:pPr>
        <w:numPr>
          <w:ilvl w:val="3"/>
          <w:numId w:val="371"/>
        </w:numPr>
        <w:spacing w:after="280"/>
        <w:rPr>
          <w:rFonts w:cs="Arial"/>
          <w:color w:val="000000"/>
          <w:sz w:val="24"/>
          <w:szCs w:val="24"/>
        </w:rPr>
      </w:pPr>
      <w:r>
        <w:rPr>
          <w:rFonts w:cs="Arial"/>
          <w:color w:val="000000"/>
          <w:sz w:val="24"/>
          <w:szCs w:val="24"/>
        </w:rPr>
        <w:t xml:space="preserve">kind + ness </w:t>
      </w:r>
    </w:p>
    <w:p w14:paraId="5C2576EF" w14:textId="77777777" w:rsidR="003F6093" w:rsidRDefault="000A2B13">
      <w:pPr>
        <w:spacing w:after="240"/>
        <w:rPr>
          <w:rFonts w:cs="Arial"/>
          <w:color w:val="000000"/>
          <w:sz w:val="24"/>
          <w:szCs w:val="24"/>
        </w:rPr>
      </w:pPr>
      <w:r>
        <w:rPr>
          <w:rFonts w:cs="Arial"/>
          <w:color w:val="000000"/>
          <w:sz w:val="24"/>
          <w:szCs w:val="24"/>
        </w:rPr>
        <w:br/>
        <w:t xml:space="preserve">O </w:t>
      </w:r>
    </w:p>
    <w:p w14:paraId="24508B4A" w14:textId="77777777" w:rsidR="003F6093" w:rsidRDefault="000A2B13">
      <w:pPr>
        <w:numPr>
          <w:ilvl w:val="0"/>
          <w:numId w:val="313"/>
        </w:numPr>
        <w:spacing w:before="280"/>
        <w:rPr>
          <w:rFonts w:cs="Arial"/>
          <w:b/>
          <w:bCs/>
          <w:i/>
          <w:iCs/>
          <w:color w:val="000000"/>
          <w:sz w:val="24"/>
          <w:szCs w:val="24"/>
        </w:rPr>
      </w:pPr>
      <w:bookmarkStart w:id="198" w:name="ORNOUN"/>
      <w:r>
        <w:rPr>
          <w:rFonts w:cs="Arial"/>
          <w:i/>
          <w:iCs/>
          <w:color w:val="000000"/>
          <w:sz w:val="24"/>
          <w:szCs w:val="24"/>
        </w:rPr>
        <w:t>-or</w:t>
      </w:r>
      <w:bookmarkEnd w:id="198"/>
      <w:r>
        <w:rPr>
          <w:rFonts w:cs="Arial"/>
          <w:b/>
          <w:bCs/>
          <w:i/>
          <w:iCs/>
          <w:color w:val="000000"/>
          <w:sz w:val="24"/>
          <w:szCs w:val="24"/>
        </w:rPr>
        <w:t xml:space="preserve"> </w:t>
      </w:r>
    </w:p>
    <w:p w14:paraId="40FC4EE7" w14:textId="77777777" w:rsidR="003F6093" w:rsidRDefault="000A2B13">
      <w:pPr>
        <w:numPr>
          <w:ilvl w:val="1"/>
          <w:numId w:val="313"/>
        </w:numPr>
        <w:rPr>
          <w:rFonts w:cs="Arial"/>
          <w:color w:val="000000"/>
          <w:sz w:val="24"/>
          <w:szCs w:val="24"/>
        </w:rPr>
      </w:pPr>
      <w:r>
        <w:rPr>
          <w:rFonts w:cs="Arial"/>
          <w:color w:val="000000"/>
          <w:sz w:val="24"/>
          <w:szCs w:val="24"/>
        </w:rPr>
        <w:t xml:space="preserve">Noun: condition or activity </w:t>
      </w:r>
    </w:p>
    <w:p w14:paraId="2A6BD686" w14:textId="77777777" w:rsidR="003F6093" w:rsidRDefault="000A2B13">
      <w:pPr>
        <w:numPr>
          <w:ilvl w:val="2"/>
          <w:numId w:val="313"/>
        </w:numPr>
        <w:rPr>
          <w:rFonts w:cs="Arial"/>
          <w:color w:val="000000"/>
          <w:sz w:val="24"/>
          <w:szCs w:val="24"/>
        </w:rPr>
      </w:pPr>
      <w:r>
        <w:rPr>
          <w:rFonts w:cs="Arial"/>
          <w:b/>
          <w:bCs/>
          <w:color w:val="000000"/>
          <w:sz w:val="24"/>
          <w:szCs w:val="24"/>
        </w:rPr>
        <w:t>valor :</w:t>
      </w:r>
      <w:r>
        <w:rPr>
          <w:rFonts w:cs="Arial"/>
          <w:color w:val="000000"/>
          <w:sz w:val="24"/>
          <w:szCs w:val="24"/>
        </w:rPr>
        <w:t xml:space="preserve"> bravery, courage </w:t>
      </w:r>
    </w:p>
    <w:p w14:paraId="0611AE05" w14:textId="77777777" w:rsidR="003F6093" w:rsidRDefault="000A2B13">
      <w:pPr>
        <w:numPr>
          <w:ilvl w:val="3"/>
          <w:numId w:val="313"/>
        </w:numPr>
        <w:spacing w:after="280"/>
        <w:rPr>
          <w:rFonts w:cs="Arial"/>
          <w:color w:val="000000"/>
          <w:sz w:val="24"/>
          <w:szCs w:val="24"/>
        </w:rPr>
      </w:pPr>
      <w:r>
        <w:rPr>
          <w:rFonts w:cs="Arial"/>
          <w:color w:val="000000"/>
          <w:sz w:val="24"/>
          <w:szCs w:val="24"/>
        </w:rPr>
        <w:t xml:space="preserve">val + or </w:t>
      </w:r>
    </w:p>
    <w:p w14:paraId="6F4DB966" w14:textId="77777777" w:rsidR="003F6093" w:rsidRDefault="000A2B13">
      <w:pPr>
        <w:numPr>
          <w:ilvl w:val="0"/>
          <w:numId w:val="404"/>
        </w:numPr>
        <w:rPr>
          <w:rFonts w:cs="Arial"/>
          <w:b/>
          <w:bCs/>
          <w:i/>
          <w:iCs/>
          <w:color w:val="000000"/>
          <w:sz w:val="24"/>
          <w:szCs w:val="24"/>
        </w:rPr>
      </w:pPr>
      <w:bookmarkStart w:id="199" w:name="ORYNOUN"/>
      <w:r>
        <w:rPr>
          <w:rFonts w:cs="Arial"/>
          <w:i/>
          <w:iCs/>
          <w:color w:val="000000"/>
          <w:sz w:val="24"/>
          <w:szCs w:val="24"/>
        </w:rPr>
        <w:t>-ory</w:t>
      </w:r>
      <w:bookmarkEnd w:id="199"/>
      <w:r>
        <w:rPr>
          <w:rFonts w:cs="Arial"/>
          <w:b/>
          <w:bCs/>
          <w:i/>
          <w:iCs/>
          <w:color w:val="000000"/>
          <w:sz w:val="24"/>
          <w:szCs w:val="24"/>
        </w:rPr>
        <w:t xml:space="preserve"> </w:t>
      </w:r>
    </w:p>
    <w:p w14:paraId="13CE781E" w14:textId="77777777" w:rsidR="003F6093" w:rsidRDefault="000A2B13">
      <w:pPr>
        <w:numPr>
          <w:ilvl w:val="1"/>
          <w:numId w:val="404"/>
        </w:numPr>
        <w:rPr>
          <w:rFonts w:cs="Arial"/>
          <w:color w:val="000000"/>
          <w:sz w:val="24"/>
          <w:szCs w:val="24"/>
        </w:rPr>
      </w:pPr>
      <w:r>
        <w:rPr>
          <w:rFonts w:cs="Arial"/>
          <w:color w:val="000000"/>
          <w:sz w:val="24"/>
          <w:szCs w:val="24"/>
        </w:rPr>
        <w:t xml:space="preserve">Noun: place for, serves for </w:t>
      </w:r>
    </w:p>
    <w:p w14:paraId="72E2C653" w14:textId="77777777" w:rsidR="003F6093" w:rsidRDefault="000A2B13">
      <w:pPr>
        <w:numPr>
          <w:ilvl w:val="2"/>
          <w:numId w:val="404"/>
        </w:numPr>
        <w:rPr>
          <w:rFonts w:cs="Arial"/>
          <w:color w:val="000000"/>
          <w:sz w:val="24"/>
          <w:szCs w:val="24"/>
        </w:rPr>
      </w:pPr>
      <w:r>
        <w:rPr>
          <w:rFonts w:cs="Arial"/>
          <w:b/>
          <w:bCs/>
          <w:color w:val="000000"/>
          <w:sz w:val="24"/>
          <w:szCs w:val="24"/>
        </w:rPr>
        <w:t>territory :</w:t>
      </w:r>
      <w:r>
        <w:rPr>
          <w:rFonts w:cs="Arial"/>
          <w:color w:val="000000"/>
          <w:sz w:val="24"/>
          <w:szCs w:val="24"/>
        </w:rPr>
        <w:t xml:space="preserve"> an area around a place </w:t>
      </w:r>
    </w:p>
    <w:p w14:paraId="00DF5D89" w14:textId="77777777" w:rsidR="003F6093" w:rsidRDefault="00C436DA">
      <w:pPr>
        <w:numPr>
          <w:ilvl w:val="3"/>
          <w:numId w:val="404"/>
        </w:numPr>
        <w:spacing w:after="280"/>
        <w:rPr>
          <w:rFonts w:cs="Arial"/>
          <w:color w:val="000000"/>
          <w:sz w:val="24"/>
          <w:szCs w:val="24"/>
        </w:rPr>
      </w:pPr>
      <w:hyperlink r:id="rId972" w:anchor="terr" w:history="1">
        <w:r w:rsidR="000A2B13">
          <w:rPr>
            <w:rStyle w:val="Hyperlink"/>
          </w:rPr>
          <w:t>territ</w:t>
        </w:r>
      </w:hyperlink>
      <w:r w:rsidR="000A2B13">
        <w:rPr>
          <w:rFonts w:cs="Arial"/>
          <w:color w:val="000000"/>
          <w:sz w:val="24"/>
          <w:szCs w:val="24"/>
        </w:rPr>
        <w:t xml:space="preserve"> + ory </w:t>
      </w:r>
    </w:p>
    <w:p w14:paraId="1413FC28" w14:textId="77777777" w:rsidR="003F6093" w:rsidRDefault="000A2B13">
      <w:pPr>
        <w:spacing w:after="240"/>
        <w:rPr>
          <w:rFonts w:cs="Arial"/>
          <w:b/>
          <w:bCs/>
          <w:color w:val="000000"/>
          <w:sz w:val="24"/>
          <w:szCs w:val="24"/>
        </w:rPr>
      </w:pPr>
      <w:r>
        <w:rPr>
          <w:rFonts w:cs="Arial"/>
          <w:color w:val="000000"/>
          <w:sz w:val="24"/>
          <w:szCs w:val="24"/>
        </w:rPr>
        <w:br/>
        <w:t>S</w:t>
      </w:r>
      <w:r>
        <w:rPr>
          <w:rFonts w:cs="Arial"/>
          <w:b/>
          <w:bCs/>
          <w:color w:val="000000"/>
          <w:sz w:val="24"/>
          <w:szCs w:val="24"/>
        </w:rPr>
        <w:t xml:space="preserve"> </w:t>
      </w:r>
    </w:p>
    <w:p w14:paraId="5DBD4487" w14:textId="77777777" w:rsidR="003F6093" w:rsidRDefault="000A2B13">
      <w:pPr>
        <w:numPr>
          <w:ilvl w:val="0"/>
          <w:numId w:val="171"/>
        </w:numPr>
        <w:spacing w:before="280"/>
        <w:rPr>
          <w:rFonts w:cs="Arial"/>
          <w:b/>
          <w:bCs/>
          <w:i/>
          <w:iCs/>
          <w:color w:val="000000"/>
          <w:sz w:val="24"/>
          <w:szCs w:val="24"/>
        </w:rPr>
      </w:pPr>
      <w:bookmarkStart w:id="200" w:name="SHIPNOUN"/>
      <w:r>
        <w:rPr>
          <w:rFonts w:cs="Arial"/>
          <w:i/>
          <w:iCs/>
          <w:color w:val="000000"/>
          <w:sz w:val="24"/>
          <w:szCs w:val="24"/>
        </w:rPr>
        <w:t>-ship</w:t>
      </w:r>
      <w:bookmarkEnd w:id="200"/>
      <w:r>
        <w:rPr>
          <w:rFonts w:cs="Arial"/>
          <w:b/>
          <w:bCs/>
          <w:i/>
          <w:iCs/>
          <w:color w:val="000000"/>
          <w:sz w:val="24"/>
          <w:szCs w:val="24"/>
        </w:rPr>
        <w:t xml:space="preserve"> </w:t>
      </w:r>
    </w:p>
    <w:p w14:paraId="40FAC4A6" w14:textId="77777777" w:rsidR="003F6093" w:rsidRDefault="000A2B13">
      <w:pPr>
        <w:numPr>
          <w:ilvl w:val="1"/>
          <w:numId w:val="171"/>
        </w:numPr>
        <w:rPr>
          <w:rFonts w:cs="Arial"/>
          <w:color w:val="000000"/>
          <w:sz w:val="24"/>
          <w:szCs w:val="24"/>
        </w:rPr>
      </w:pPr>
      <w:r>
        <w:rPr>
          <w:rFonts w:cs="Arial"/>
          <w:color w:val="000000"/>
          <w:sz w:val="24"/>
          <w:szCs w:val="24"/>
        </w:rPr>
        <w:t xml:space="preserve">Noun: status, condition </w:t>
      </w:r>
    </w:p>
    <w:p w14:paraId="6F56EF1D" w14:textId="77777777" w:rsidR="003F6093" w:rsidRDefault="000A2B13">
      <w:pPr>
        <w:numPr>
          <w:ilvl w:val="2"/>
          <w:numId w:val="171"/>
        </w:numPr>
        <w:rPr>
          <w:rFonts w:cs="Arial"/>
          <w:color w:val="000000"/>
          <w:sz w:val="24"/>
          <w:szCs w:val="24"/>
        </w:rPr>
      </w:pPr>
      <w:r>
        <w:rPr>
          <w:rFonts w:cs="Arial"/>
          <w:b/>
          <w:bCs/>
          <w:color w:val="000000"/>
          <w:sz w:val="24"/>
          <w:szCs w:val="24"/>
        </w:rPr>
        <w:t>relationship :</w:t>
      </w:r>
      <w:r>
        <w:rPr>
          <w:rFonts w:cs="Arial"/>
          <w:color w:val="000000"/>
          <w:sz w:val="24"/>
          <w:szCs w:val="24"/>
        </w:rPr>
        <w:t xml:space="preserve"> the state of being related or connected to something or someone </w:t>
      </w:r>
    </w:p>
    <w:p w14:paraId="7520316E" w14:textId="77777777" w:rsidR="003F6093" w:rsidRDefault="00C436DA">
      <w:pPr>
        <w:numPr>
          <w:ilvl w:val="3"/>
          <w:numId w:val="171"/>
        </w:numPr>
        <w:spacing w:after="280"/>
        <w:rPr>
          <w:rFonts w:cs="Arial"/>
          <w:color w:val="000000"/>
          <w:sz w:val="24"/>
          <w:szCs w:val="24"/>
        </w:rPr>
      </w:pPr>
      <w:hyperlink r:id="rId973" w:anchor="RE" w:history="1">
        <w:r w:rsidR="000A2B13">
          <w:rPr>
            <w:rStyle w:val="Hyperlink"/>
          </w:rPr>
          <w:t>re</w:t>
        </w:r>
      </w:hyperlink>
      <w:r w:rsidR="000A2B13">
        <w:rPr>
          <w:rFonts w:cs="Arial"/>
          <w:color w:val="000000"/>
          <w:sz w:val="24"/>
          <w:szCs w:val="24"/>
        </w:rPr>
        <w:t xml:space="preserve"> + lat + </w:t>
      </w:r>
      <w:hyperlink r:id="rId974" w:anchor="IONNOUN%23IONNOUN" w:history="1">
        <w:r w:rsidR="000A2B13">
          <w:rPr>
            <w:rStyle w:val="Hyperlink"/>
          </w:rPr>
          <w:t>ion</w:t>
        </w:r>
      </w:hyperlink>
      <w:r w:rsidR="000A2B13">
        <w:rPr>
          <w:rFonts w:cs="Arial"/>
          <w:color w:val="000000"/>
          <w:sz w:val="24"/>
          <w:szCs w:val="24"/>
        </w:rPr>
        <w:t xml:space="preserve"> + ship </w:t>
      </w:r>
    </w:p>
    <w:p w14:paraId="6F153993" w14:textId="77777777" w:rsidR="003F6093" w:rsidRDefault="000A2B13">
      <w:pPr>
        <w:spacing w:after="240"/>
        <w:rPr>
          <w:rFonts w:cs="Arial"/>
          <w:b/>
          <w:bCs/>
          <w:color w:val="000000"/>
          <w:sz w:val="24"/>
          <w:szCs w:val="24"/>
        </w:rPr>
      </w:pPr>
      <w:r>
        <w:rPr>
          <w:rFonts w:cs="Arial"/>
          <w:color w:val="000000"/>
          <w:sz w:val="24"/>
          <w:szCs w:val="24"/>
        </w:rPr>
        <w:br/>
        <w:t>U</w:t>
      </w:r>
      <w:r>
        <w:rPr>
          <w:rFonts w:cs="Arial"/>
          <w:b/>
          <w:bCs/>
          <w:color w:val="000000"/>
          <w:sz w:val="24"/>
          <w:szCs w:val="24"/>
        </w:rPr>
        <w:t xml:space="preserve"> </w:t>
      </w:r>
    </w:p>
    <w:p w14:paraId="1C4EBCE8" w14:textId="77777777" w:rsidR="003F6093" w:rsidRDefault="000A2B13">
      <w:pPr>
        <w:numPr>
          <w:ilvl w:val="0"/>
          <w:numId w:val="379"/>
        </w:numPr>
        <w:spacing w:before="280"/>
        <w:rPr>
          <w:rFonts w:cs="Arial"/>
          <w:b/>
          <w:bCs/>
          <w:i/>
          <w:iCs/>
          <w:color w:val="000000"/>
          <w:sz w:val="24"/>
          <w:szCs w:val="24"/>
        </w:rPr>
      </w:pPr>
      <w:bookmarkStart w:id="201" w:name="URENOUN"/>
      <w:r>
        <w:rPr>
          <w:rFonts w:cs="Arial"/>
          <w:i/>
          <w:iCs/>
          <w:color w:val="000000"/>
          <w:sz w:val="24"/>
          <w:szCs w:val="24"/>
        </w:rPr>
        <w:t>-ure</w:t>
      </w:r>
      <w:bookmarkEnd w:id="201"/>
      <w:r>
        <w:rPr>
          <w:rFonts w:cs="Arial"/>
          <w:b/>
          <w:bCs/>
          <w:i/>
          <w:iCs/>
          <w:color w:val="000000"/>
          <w:sz w:val="24"/>
          <w:szCs w:val="24"/>
        </w:rPr>
        <w:t xml:space="preserve"> </w:t>
      </w:r>
    </w:p>
    <w:p w14:paraId="13B1D78B" w14:textId="77777777" w:rsidR="003F6093" w:rsidRDefault="000A2B13">
      <w:pPr>
        <w:numPr>
          <w:ilvl w:val="1"/>
          <w:numId w:val="379"/>
        </w:numPr>
        <w:rPr>
          <w:rFonts w:cs="Arial"/>
          <w:color w:val="000000"/>
          <w:sz w:val="24"/>
          <w:szCs w:val="24"/>
        </w:rPr>
      </w:pPr>
      <w:r>
        <w:rPr>
          <w:rFonts w:cs="Arial"/>
          <w:color w:val="000000"/>
          <w:sz w:val="24"/>
          <w:szCs w:val="24"/>
        </w:rPr>
        <w:t xml:space="preserve">Noun: act, condition, process, function </w:t>
      </w:r>
    </w:p>
    <w:p w14:paraId="28A69902" w14:textId="77777777" w:rsidR="003F6093" w:rsidRDefault="000A2B13">
      <w:pPr>
        <w:numPr>
          <w:ilvl w:val="2"/>
          <w:numId w:val="379"/>
        </w:numPr>
        <w:rPr>
          <w:rFonts w:cs="Arial"/>
          <w:color w:val="000000"/>
          <w:sz w:val="24"/>
          <w:szCs w:val="24"/>
        </w:rPr>
      </w:pPr>
      <w:r>
        <w:rPr>
          <w:rFonts w:cs="Arial"/>
          <w:b/>
          <w:bCs/>
          <w:color w:val="000000"/>
          <w:sz w:val="24"/>
          <w:szCs w:val="24"/>
        </w:rPr>
        <w:t>exposure :</w:t>
      </w:r>
      <w:r>
        <w:rPr>
          <w:rFonts w:cs="Arial"/>
          <w:color w:val="000000"/>
          <w:sz w:val="24"/>
          <w:szCs w:val="24"/>
        </w:rPr>
        <w:t xml:space="preserve"> the condition of being exposed or unprotected </w:t>
      </w:r>
    </w:p>
    <w:p w14:paraId="1A48AD55" w14:textId="77777777" w:rsidR="003F6093" w:rsidRDefault="00C436DA">
      <w:pPr>
        <w:numPr>
          <w:ilvl w:val="3"/>
          <w:numId w:val="379"/>
        </w:numPr>
        <w:spacing w:after="280"/>
        <w:rPr>
          <w:rFonts w:cs="Arial"/>
          <w:color w:val="000000"/>
          <w:sz w:val="24"/>
          <w:szCs w:val="24"/>
        </w:rPr>
      </w:pPr>
      <w:hyperlink r:id="rId975" w:anchor="E-&gt;ex&lt;/A&gt; &lt;A HREF=" w:history="1">
        <w:r w:rsidR="000A2B13">
          <w:rPr>
            <w:rStyle w:val="Hyperlink"/>
          </w:rPr>
          <w:t>pos</w:t>
        </w:r>
      </w:hyperlink>
      <w:r w:rsidR="000A2B13">
        <w:rPr>
          <w:rFonts w:cs="Arial"/>
          <w:color w:val="000000"/>
          <w:sz w:val="24"/>
          <w:szCs w:val="24"/>
        </w:rPr>
        <w:t xml:space="preserve"> + ure </w:t>
      </w:r>
    </w:p>
    <w:p w14:paraId="712E53EB" w14:textId="77777777" w:rsidR="003F6093" w:rsidRDefault="000A2B13">
      <w:pPr>
        <w:spacing w:after="240"/>
        <w:rPr>
          <w:rFonts w:cs="Arial"/>
          <w:b/>
          <w:bCs/>
          <w:color w:val="000000"/>
          <w:sz w:val="24"/>
          <w:szCs w:val="24"/>
        </w:rPr>
      </w:pPr>
      <w:r>
        <w:rPr>
          <w:rFonts w:cs="Arial"/>
          <w:color w:val="000000"/>
          <w:sz w:val="24"/>
          <w:szCs w:val="24"/>
        </w:rPr>
        <w:br/>
      </w:r>
      <w:bookmarkStart w:id="202" w:name="Y"/>
      <w:r>
        <w:rPr>
          <w:rFonts w:cs="Arial"/>
          <w:color w:val="000000"/>
          <w:sz w:val="24"/>
          <w:szCs w:val="24"/>
        </w:rPr>
        <w:t>Y</w:t>
      </w:r>
      <w:bookmarkEnd w:id="202"/>
      <w:r>
        <w:rPr>
          <w:rFonts w:cs="Arial"/>
          <w:b/>
          <w:bCs/>
          <w:color w:val="000000"/>
          <w:sz w:val="24"/>
          <w:szCs w:val="24"/>
        </w:rPr>
        <w:t xml:space="preserve"> </w:t>
      </w:r>
    </w:p>
    <w:p w14:paraId="19564780" w14:textId="77777777" w:rsidR="003F6093" w:rsidRDefault="000A2B13">
      <w:pPr>
        <w:numPr>
          <w:ilvl w:val="0"/>
          <w:numId w:val="416"/>
        </w:numPr>
        <w:spacing w:before="280"/>
        <w:rPr>
          <w:rFonts w:cs="Arial"/>
          <w:b/>
          <w:bCs/>
          <w:i/>
          <w:iCs/>
          <w:color w:val="000000"/>
          <w:sz w:val="24"/>
          <w:szCs w:val="24"/>
        </w:rPr>
      </w:pPr>
      <w:bookmarkStart w:id="203" w:name="%23YNOUN"/>
      <w:r>
        <w:rPr>
          <w:rFonts w:cs="Arial"/>
          <w:i/>
          <w:iCs/>
          <w:color w:val="000000"/>
          <w:sz w:val="24"/>
          <w:szCs w:val="24"/>
        </w:rPr>
        <w:t>-y</w:t>
      </w:r>
      <w:bookmarkEnd w:id="203"/>
      <w:r>
        <w:rPr>
          <w:rFonts w:cs="Arial"/>
          <w:b/>
          <w:bCs/>
          <w:i/>
          <w:iCs/>
          <w:color w:val="000000"/>
          <w:sz w:val="24"/>
          <w:szCs w:val="24"/>
        </w:rPr>
        <w:t xml:space="preserve"> </w:t>
      </w:r>
    </w:p>
    <w:p w14:paraId="1E01A6FC" w14:textId="77777777" w:rsidR="003F6093" w:rsidRDefault="000A2B13">
      <w:pPr>
        <w:numPr>
          <w:ilvl w:val="1"/>
          <w:numId w:val="416"/>
        </w:numPr>
        <w:rPr>
          <w:rFonts w:cs="Arial"/>
          <w:color w:val="000000"/>
          <w:sz w:val="24"/>
          <w:szCs w:val="24"/>
        </w:rPr>
      </w:pPr>
      <w:r>
        <w:rPr>
          <w:rFonts w:cs="Arial"/>
          <w:color w:val="000000"/>
          <w:sz w:val="24"/>
          <w:szCs w:val="24"/>
        </w:rPr>
        <w:t xml:space="preserve">Noun: state, condition, result of an activity </w:t>
      </w:r>
    </w:p>
    <w:p w14:paraId="406FCED7" w14:textId="77777777" w:rsidR="003F6093" w:rsidRDefault="000A2B13">
      <w:pPr>
        <w:numPr>
          <w:ilvl w:val="2"/>
          <w:numId w:val="416"/>
        </w:numPr>
        <w:rPr>
          <w:rFonts w:cs="Arial"/>
          <w:color w:val="000000"/>
          <w:sz w:val="24"/>
          <w:szCs w:val="24"/>
        </w:rPr>
      </w:pPr>
      <w:r>
        <w:rPr>
          <w:rFonts w:cs="Arial"/>
          <w:b/>
          <w:bCs/>
          <w:color w:val="000000"/>
          <w:sz w:val="24"/>
          <w:szCs w:val="24"/>
        </w:rPr>
        <w:t>society :</w:t>
      </w:r>
      <w:r>
        <w:rPr>
          <w:rFonts w:cs="Arial"/>
          <w:color w:val="000000"/>
          <w:sz w:val="24"/>
          <w:szCs w:val="24"/>
        </w:rPr>
        <w:t xml:space="preserve"> companionship </w:t>
      </w:r>
    </w:p>
    <w:p w14:paraId="1C5ED7EA" w14:textId="77777777" w:rsidR="003F6093" w:rsidRDefault="00C436DA">
      <w:pPr>
        <w:numPr>
          <w:ilvl w:val="3"/>
          <w:numId w:val="416"/>
        </w:numPr>
        <w:rPr>
          <w:rFonts w:cs="Arial"/>
          <w:color w:val="000000"/>
          <w:sz w:val="24"/>
          <w:szCs w:val="24"/>
        </w:rPr>
      </w:pPr>
      <w:hyperlink r:id="rId976" w:anchor="soc" w:history="1">
        <w:r w:rsidR="000A2B13">
          <w:rPr>
            <w:rStyle w:val="Hyperlink"/>
          </w:rPr>
          <w:t>soci</w:t>
        </w:r>
      </w:hyperlink>
      <w:r w:rsidR="000A2B13">
        <w:rPr>
          <w:rFonts w:cs="Arial"/>
          <w:color w:val="000000"/>
          <w:sz w:val="24"/>
          <w:szCs w:val="24"/>
        </w:rPr>
        <w:t xml:space="preserve"> + et + y </w:t>
      </w:r>
    </w:p>
    <w:p w14:paraId="7D8DDC42" w14:textId="77777777" w:rsidR="003F6093" w:rsidRDefault="000A2B13">
      <w:pPr>
        <w:numPr>
          <w:ilvl w:val="2"/>
          <w:numId w:val="416"/>
        </w:numPr>
        <w:rPr>
          <w:rFonts w:cs="Arial"/>
          <w:color w:val="000000"/>
          <w:sz w:val="24"/>
          <w:szCs w:val="24"/>
        </w:rPr>
      </w:pPr>
      <w:r>
        <w:rPr>
          <w:rFonts w:cs="Arial"/>
          <w:b/>
          <w:bCs/>
          <w:color w:val="000000"/>
          <w:sz w:val="24"/>
          <w:szCs w:val="24"/>
        </w:rPr>
        <w:t>victory:</w:t>
      </w:r>
      <w:r>
        <w:rPr>
          <w:rFonts w:cs="Arial"/>
          <w:color w:val="000000"/>
          <w:sz w:val="24"/>
          <w:szCs w:val="24"/>
        </w:rPr>
        <w:t xml:space="preserve"> the result of winning something </w:t>
      </w:r>
    </w:p>
    <w:p w14:paraId="4647CF48" w14:textId="77777777" w:rsidR="003F6093" w:rsidRDefault="000A2B13">
      <w:pPr>
        <w:numPr>
          <w:ilvl w:val="3"/>
          <w:numId w:val="416"/>
        </w:numPr>
        <w:spacing w:after="280"/>
        <w:rPr>
          <w:rFonts w:cs="Arial"/>
          <w:color w:val="000000"/>
          <w:sz w:val="24"/>
          <w:szCs w:val="24"/>
        </w:rPr>
      </w:pPr>
      <w:r>
        <w:rPr>
          <w:rFonts w:cs="Arial"/>
          <w:color w:val="000000"/>
          <w:sz w:val="24"/>
          <w:szCs w:val="24"/>
        </w:rPr>
        <w:t xml:space="preserve">vict + </w:t>
      </w:r>
      <w:hyperlink r:id="rId977" w:anchor="ERNOUN%23ERNOUN" w:history="1">
        <w:r>
          <w:rPr>
            <w:rStyle w:val="Hyperlink"/>
          </w:rPr>
          <w:t>or</w:t>
        </w:r>
      </w:hyperlink>
      <w:r>
        <w:rPr>
          <w:rFonts w:cs="Arial"/>
          <w:color w:val="000000"/>
          <w:sz w:val="24"/>
          <w:szCs w:val="24"/>
        </w:rPr>
        <w:t xml:space="preserve"> + y </w:t>
      </w:r>
    </w:p>
    <w:p w14:paraId="4BE7C802" w14:textId="77777777" w:rsidR="003F6093" w:rsidRDefault="000A2B13">
      <w:pPr>
        <w:spacing w:after="240"/>
        <w:rPr>
          <w:rFonts w:cs="Arial"/>
          <w:b/>
          <w:bCs/>
          <w:color w:val="000000"/>
          <w:sz w:val="24"/>
          <w:szCs w:val="24"/>
        </w:rPr>
      </w:pPr>
      <w:r>
        <w:rPr>
          <w:rFonts w:cs="Arial"/>
          <w:color w:val="000000"/>
          <w:sz w:val="24"/>
          <w:szCs w:val="24"/>
        </w:rPr>
        <w:br/>
      </w:r>
      <w:bookmarkStart w:id="204" w:name="VERB"/>
      <w:r>
        <w:rPr>
          <w:rFonts w:cs="Arial"/>
          <w:color w:val="000000"/>
          <w:sz w:val="24"/>
          <w:szCs w:val="24"/>
        </w:rPr>
        <w:t>VERBS</w:t>
      </w:r>
      <w:bookmarkEnd w:id="204"/>
      <w:r>
        <w:rPr>
          <w:rFonts w:cs="Arial"/>
          <w:color w:val="000000"/>
          <w:sz w:val="24"/>
          <w:szCs w:val="24"/>
        </w:rPr>
        <w:br/>
      </w:r>
      <w:r>
        <w:rPr>
          <w:rFonts w:cs="Arial"/>
          <w:color w:val="000000"/>
          <w:sz w:val="24"/>
          <w:szCs w:val="24"/>
        </w:rPr>
        <w:br/>
        <w:t xml:space="preserve">Verbs make statements about nouns, ask questions, give commands, or show states of being. Verbs can be active or passive. Verbs also show tense or time of action. </w:t>
      </w:r>
      <w:r>
        <w:rPr>
          <w:rFonts w:cs="Arial"/>
          <w:color w:val="000000"/>
          <w:sz w:val="24"/>
          <w:szCs w:val="24"/>
        </w:rPr>
        <w:br/>
      </w:r>
      <w:r>
        <w:rPr>
          <w:rFonts w:cs="Arial"/>
          <w:color w:val="000000"/>
          <w:sz w:val="24"/>
          <w:szCs w:val="24"/>
        </w:rPr>
        <w:br/>
      </w:r>
      <w:bookmarkStart w:id="205" w:name="A1"/>
      <w:r>
        <w:rPr>
          <w:rFonts w:cs="Arial"/>
          <w:color w:val="000000"/>
          <w:sz w:val="24"/>
          <w:szCs w:val="24"/>
        </w:rPr>
        <w:t>A</w:t>
      </w:r>
      <w:bookmarkEnd w:id="205"/>
      <w:r>
        <w:rPr>
          <w:rFonts w:cs="Arial"/>
          <w:b/>
          <w:bCs/>
          <w:color w:val="000000"/>
          <w:sz w:val="24"/>
          <w:szCs w:val="24"/>
        </w:rPr>
        <w:t xml:space="preserve"> </w:t>
      </w:r>
    </w:p>
    <w:p w14:paraId="15F0E02D" w14:textId="77777777" w:rsidR="003F6093" w:rsidRDefault="000A2B13">
      <w:pPr>
        <w:numPr>
          <w:ilvl w:val="0"/>
          <w:numId w:val="235"/>
        </w:numPr>
        <w:spacing w:before="280"/>
        <w:rPr>
          <w:rFonts w:cs="Arial"/>
          <w:b/>
          <w:bCs/>
          <w:i/>
          <w:iCs/>
          <w:color w:val="000000"/>
          <w:sz w:val="24"/>
          <w:szCs w:val="24"/>
        </w:rPr>
      </w:pPr>
      <w:bookmarkStart w:id="206" w:name="ATEVERB"/>
      <w:r>
        <w:rPr>
          <w:rFonts w:cs="Arial"/>
          <w:i/>
          <w:iCs/>
          <w:color w:val="000000"/>
          <w:sz w:val="24"/>
          <w:szCs w:val="24"/>
        </w:rPr>
        <w:t>-ate</w:t>
      </w:r>
      <w:bookmarkEnd w:id="206"/>
      <w:r>
        <w:rPr>
          <w:rFonts w:cs="Arial"/>
          <w:b/>
          <w:bCs/>
          <w:i/>
          <w:iCs/>
          <w:color w:val="000000"/>
          <w:sz w:val="24"/>
          <w:szCs w:val="24"/>
        </w:rPr>
        <w:t xml:space="preserve"> </w:t>
      </w:r>
    </w:p>
    <w:p w14:paraId="54D4E3F5" w14:textId="77777777" w:rsidR="003F6093" w:rsidRDefault="000A2B13">
      <w:pPr>
        <w:numPr>
          <w:ilvl w:val="1"/>
          <w:numId w:val="235"/>
        </w:numPr>
        <w:rPr>
          <w:rFonts w:cs="Arial"/>
          <w:color w:val="000000"/>
          <w:sz w:val="24"/>
          <w:szCs w:val="24"/>
        </w:rPr>
      </w:pPr>
      <w:r>
        <w:rPr>
          <w:rFonts w:cs="Arial"/>
          <w:color w:val="000000"/>
          <w:sz w:val="24"/>
          <w:szCs w:val="24"/>
        </w:rPr>
        <w:t xml:space="preserve">Verb: cause to be </w:t>
      </w:r>
    </w:p>
    <w:p w14:paraId="0639FE08" w14:textId="77777777" w:rsidR="003F6093" w:rsidRDefault="000A2B13">
      <w:pPr>
        <w:numPr>
          <w:ilvl w:val="2"/>
          <w:numId w:val="235"/>
        </w:numPr>
        <w:rPr>
          <w:rFonts w:cs="Arial"/>
          <w:color w:val="000000"/>
          <w:sz w:val="24"/>
          <w:szCs w:val="24"/>
        </w:rPr>
      </w:pPr>
      <w:r>
        <w:rPr>
          <w:rFonts w:cs="Arial"/>
          <w:b/>
          <w:bCs/>
          <w:color w:val="000000"/>
          <w:sz w:val="24"/>
          <w:szCs w:val="24"/>
        </w:rPr>
        <w:t>graduate :</w:t>
      </w:r>
      <w:r>
        <w:rPr>
          <w:rFonts w:cs="Arial"/>
          <w:color w:val="000000"/>
          <w:sz w:val="24"/>
          <w:szCs w:val="24"/>
        </w:rPr>
        <w:t xml:space="preserve"> to give a degree to, to pass from one stage to the next </w:t>
      </w:r>
    </w:p>
    <w:p w14:paraId="79D32C14" w14:textId="77777777" w:rsidR="003F6093" w:rsidRDefault="00C436DA">
      <w:pPr>
        <w:numPr>
          <w:ilvl w:val="3"/>
          <w:numId w:val="235"/>
        </w:numPr>
        <w:spacing w:after="280"/>
        <w:rPr>
          <w:rFonts w:cs="Arial"/>
          <w:color w:val="000000"/>
          <w:sz w:val="24"/>
          <w:szCs w:val="24"/>
        </w:rPr>
      </w:pPr>
      <w:hyperlink r:id="rId978" w:anchor="grad" w:history="1">
        <w:r w:rsidR="000A2B13">
          <w:rPr>
            <w:rStyle w:val="Hyperlink"/>
          </w:rPr>
          <w:t>grad</w:t>
        </w:r>
      </w:hyperlink>
      <w:r w:rsidR="000A2B13">
        <w:rPr>
          <w:rFonts w:cs="Arial"/>
          <w:color w:val="000000"/>
          <w:sz w:val="24"/>
          <w:szCs w:val="24"/>
        </w:rPr>
        <w:t xml:space="preserve">u + ate </w:t>
      </w:r>
    </w:p>
    <w:p w14:paraId="354EFDCB" w14:textId="77777777" w:rsidR="003F6093" w:rsidRDefault="000A2B13">
      <w:pPr>
        <w:spacing w:after="240"/>
        <w:rPr>
          <w:rFonts w:cs="Arial"/>
          <w:b/>
          <w:bCs/>
          <w:color w:val="000000"/>
          <w:sz w:val="24"/>
          <w:szCs w:val="24"/>
        </w:rPr>
      </w:pPr>
      <w:r>
        <w:rPr>
          <w:rFonts w:cs="Arial"/>
          <w:color w:val="000000"/>
          <w:sz w:val="24"/>
          <w:szCs w:val="24"/>
        </w:rPr>
        <w:br/>
      </w:r>
      <w:bookmarkStart w:id="207" w:name="E1"/>
      <w:r>
        <w:rPr>
          <w:rFonts w:cs="Arial"/>
          <w:color w:val="000000"/>
          <w:sz w:val="24"/>
          <w:szCs w:val="24"/>
        </w:rPr>
        <w:t>E</w:t>
      </w:r>
      <w:bookmarkEnd w:id="207"/>
      <w:r>
        <w:rPr>
          <w:rFonts w:cs="Arial"/>
          <w:b/>
          <w:bCs/>
          <w:color w:val="000000"/>
          <w:sz w:val="24"/>
          <w:szCs w:val="24"/>
        </w:rPr>
        <w:t xml:space="preserve"> </w:t>
      </w:r>
    </w:p>
    <w:p w14:paraId="326B1868" w14:textId="77777777" w:rsidR="003F6093" w:rsidRDefault="000A2B13">
      <w:pPr>
        <w:numPr>
          <w:ilvl w:val="0"/>
          <w:numId w:val="142"/>
        </w:numPr>
        <w:spacing w:before="280"/>
        <w:rPr>
          <w:rFonts w:cs="Arial"/>
          <w:b/>
          <w:bCs/>
          <w:i/>
          <w:iCs/>
          <w:color w:val="000000"/>
          <w:sz w:val="24"/>
          <w:szCs w:val="24"/>
        </w:rPr>
      </w:pPr>
      <w:bookmarkStart w:id="208" w:name="EDVERB"/>
      <w:r>
        <w:rPr>
          <w:rFonts w:cs="Arial"/>
          <w:i/>
          <w:iCs/>
          <w:color w:val="000000"/>
          <w:sz w:val="24"/>
          <w:szCs w:val="24"/>
        </w:rPr>
        <w:t>-ed</w:t>
      </w:r>
      <w:bookmarkEnd w:id="208"/>
      <w:r>
        <w:rPr>
          <w:rFonts w:cs="Arial"/>
          <w:b/>
          <w:bCs/>
          <w:i/>
          <w:iCs/>
          <w:color w:val="000000"/>
          <w:sz w:val="24"/>
          <w:szCs w:val="24"/>
        </w:rPr>
        <w:t xml:space="preserve"> </w:t>
      </w:r>
    </w:p>
    <w:p w14:paraId="51942872" w14:textId="77777777" w:rsidR="003F6093" w:rsidRDefault="000A2B13">
      <w:pPr>
        <w:numPr>
          <w:ilvl w:val="1"/>
          <w:numId w:val="142"/>
        </w:numPr>
        <w:rPr>
          <w:rFonts w:cs="Arial"/>
          <w:color w:val="000000"/>
          <w:sz w:val="24"/>
          <w:szCs w:val="24"/>
        </w:rPr>
      </w:pPr>
      <w:r>
        <w:rPr>
          <w:rFonts w:cs="Arial"/>
          <w:color w:val="000000"/>
          <w:sz w:val="24"/>
          <w:szCs w:val="24"/>
        </w:rPr>
        <w:t xml:space="preserve">Verb: past tense </w:t>
      </w:r>
    </w:p>
    <w:p w14:paraId="3BE06F03" w14:textId="77777777" w:rsidR="003F6093" w:rsidRDefault="000A2B13">
      <w:pPr>
        <w:numPr>
          <w:ilvl w:val="2"/>
          <w:numId w:val="142"/>
        </w:numPr>
        <w:rPr>
          <w:rFonts w:cs="Arial"/>
          <w:color w:val="000000"/>
          <w:sz w:val="24"/>
          <w:szCs w:val="24"/>
        </w:rPr>
      </w:pPr>
      <w:r>
        <w:rPr>
          <w:rFonts w:cs="Arial"/>
          <w:b/>
          <w:bCs/>
          <w:color w:val="000000"/>
          <w:sz w:val="24"/>
          <w:szCs w:val="24"/>
        </w:rPr>
        <w:t>attained :</w:t>
      </w:r>
      <w:r>
        <w:rPr>
          <w:rFonts w:cs="Arial"/>
          <w:color w:val="000000"/>
          <w:sz w:val="24"/>
          <w:szCs w:val="24"/>
        </w:rPr>
        <w:t xml:space="preserve"> something that has been reached or grasped </w:t>
      </w:r>
    </w:p>
    <w:p w14:paraId="2C0F9883" w14:textId="77777777" w:rsidR="003F6093" w:rsidRDefault="00C436DA">
      <w:pPr>
        <w:numPr>
          <w:ilvl w:val="3"/>
          <w:numId w:val="142"/>
        </w:numPr>
        <w:spacing w:after="280"/>
        <w:rPr>
          <w:rFonts w:cs="Arial"/>
          <w:color w:val="000000"/>
          <w:sz w:val="24"/>
          <w:szCs w:val="24"/>
        </w:rPr>
      </w:pPr>
      <w:hyperlink r:id="rId979" w:anchor="A-" w:history="1">
        <w:r w:rsidR="000A2B13">
          <w:rPr>
            <w:rStyle w:val="Hyperlink"/>
          </w:rPr>
          <w:t>at</w:t>
        </w:r>
      </w:hyperlink>
      <w:r w:rsidR="000A2B13">
        <w:rPr>
          <w:rFonts w:cs="Arial"/>
          <w:color w:val="000000"/>
          <w:sz w:val="24"/>
          <w:szCs w:val="24"/>
        </w:rPr>
        <w:t xml:space="preserve"> + </w:t>
      </w:r>
      <w:hyperlink r:id="rId980" w:anchor="tain" w:history="1">
        <w:r w:rsidR="000A2B13">
          <w:rPr>
            <w:rStyle w:val="Hyperlink"/>
          </w:rPr>
          <w:t>tain</w:t>
        </w:r>
      </w:hyperlink>
      <w:r w:rsidR="000A2B13">
        <w:rPr>
          <w:rFonts w:cs="Arial"/>
          <w:color w:val="000000"/>
          <w:sz w:val="24"/>
          <w:szCs w:val="24"/>
        </w:rPr>
        <w:t xml:space="preserve"> + ed </w:t>
      </w:r>
    </w:p>
    <w:p w14:paraId="6D5AABEF" w14:textId="77777777" w:rsidR="003F6093" w:rsidRDefault="000A2B13">
      <w:pPr>
        <w:numPr>
          <w:ilvl w:val="0"/>
          <w:numId w:val="121"/>
        </w:numPr>
        <w:rPr>
          <w:rFonts w:cs="Arial"/>
          <w:b/>
          <w:bCs/>
          <w:i/>
          <w:iCs/>
          <w:color w:val="000000"/>
          <w:sz w:val="24"/>
          <w:szCs w:val="24"/>
        </w:rPr>
      </w:pPr>
      <w:bookmarkStart w:id="209" w:name="ENVERB"/>
      <w:r>
        <w:rPr>
          <w:rFonts w:cs="Arial"/>
          <w:i/>
          <w:iCs/>
          <w:color w:val="000000"/>
          <w:sz w:val="24"/>
          <w:szCs w:val="24"/>
        </w:rPr>
        <w:t>-en</w:t>
      </w:r>
      <w:bookmarkEnd w:id="209"/>
      <w:r>
        <w:rPr>
          <w:rFonts w:cs="Arial"/>
          <w:b/>
          <w:bCs/>
          <w:i/>
          <w:iCs/>
          <w:color w:val="000000"/>
          <w:sz w:val="24"/>
          <w:szCs w:val="24"/>
        </w:rPr>
        <w:t xml:space="preserve"> </w:t>
      </w:r>
    </w:p>
    <w:p w14:paraId="4A82E191" w14:textId="77777777" w:rsidR="003F6093" w:rsidRDefault="000A2B13">
      <w:pPr>
        <w:numPr>
          <w:ilvl w:val="1"/>
          <w:numId w:val="121"/>
        </w:numPr>
        <w:rPr>
          <w:rFonts w:cs="Arial"/>
          <w:color w:val="000000"/>
          <w:sz w:val="24"/>
          <w:szCs w:val="24"/>
        </w:rPr>
      </w:pPr>
      <w:r>
        <w:rPr>
          <w:rFonts w:cs="Arial"/>
          <w:color w:val="000000"/>
          <w:sz w:val="24"/>
          <w:szCs w:val="24"/>
        </w:rPr>
        <w:t xml:space="preserve">Verb: to cause to become </w:t>
      </w:r>
    </w:p>
    <w:p w14:paraId="1A144754" w14:textId="77777777" w:rsidR="003F6093" w:rsidRDefault="000A2B13">
      <w:pPr>
        <w:numPr>
          <w:ilvl w:val="2"/>
          <w:numId w:val="121"/>
        </w:numPr>
        <w:rPr>
          <w:rFonts w:cs="Arial"/>
          <w:color w:val="000000"/>
          <w:sz w:val="24"/>
          <w:szCs w:val="24"/>
        </w:rPr>
      </w:pPr>
      <w:r>
        <w:rPr>
          <w:rFonts w:cs="Arial"/>
          <w:b/>
          <w:bCs/>
          <w:color w:val="000000"/>
          <w:sz w:val="24"/>
          <w:szCs w:val="24"/>
        </w:rPr>
        <w:t>moisten :</w:t>
      </w:r>
      <w:r>
        <w:rPr>
          <w:rFonts w:cs="Arial"/>
          <w:color w:val="000000"/>
          <w:sz w:val="24"/>
          <w:szCs w:val="24"/>
        </w:rPr>
        <w:t xml:space="preserve"> to cause to become moist or damp </w:t>
      </w:r>
    </w:p>
    <w:p w14:paraId="17011837" w14:textId="77777777" w:rsidR="003F6093" w:rsidRDefault="000A2B13">
      <w:pPr>
        <w:numPr>
          <w:ilvl w:val="3"/>
          <w:numId w:val="121"/>
        </w:numPr>
        <w:spacing w:after="280"/>
        <w:rPr>
          <w:rFonts w:cs="Arial"/>
          <w:color w:val="000000"/>
          <w:sz w:val="24"/>
          <w:szCs w:val="24"/>
        </w:rPr>
      </w:pPr>
      <w:r>
        <w:rPr>
          <w:rFonts w:cs="Arial"/>
          <w:color w:val="000000"/>
          <w:sz w:val="24"/>
          <w:szCs w:val="24"/>
        </w:rPr>
        <w:t xml:space="preserve">moist + en </w:t>
      </w:r>
    </w:p>
    <w:p w14:paraId="200AC063" w14:textId="77777777" w:rsidR="003F6093" w:rsidRDefault="000A2B13">
      <w:pPr>
        <w:numPr>
          <w:ilvl w:val="0"/>
          <w:numId w:val="431"/>
        </w:numPr>
        <w:rPr>
          <w:rFonts w:cs="Arial"/>
          <w:b/>
          <w:bCs/>
          <w:i/>
          <w:iCs/>
          <w:color w:val="000000"/>
          <w:sz w:val="24"/>
          <w:szCs w:val="24"/>
        </w:rPr>
      </w:pPr>
      <w:bookmarkStart w:id="210" w:name="ERVERB"/>
      <w:r>
        <w:rPr>
          <w:rFonts w:cs="Arial"/>
          <w:i/>
          <w:iCs/>
          <w:color w:val="000000"/>
          <w:sz w:val="24"/>
          <w:szCs w:val="24"/>
        </w:rPr>
        <w:t>-er, -or</w:t>
      </w:r>
      <w:bookmarkEnd w:id="210"/>
      <w:r>
        <w:rPr>
          <w:rFonts w:cs="Arial"/>
          <w:b/>
          <w:bCs/>
          <w:i/>
          <w:iCs/>
          <w:color w:val="000000"/>
          <w:sz w:val="24"/>
          <w:szCs w:val="24"/>
        </w:rPr>
        <w:t xml:space="preserve"> </w:t>
      </w:r>
    </w:p>
    <w:p w14:paraId="5783579A" w14:textId="77777777" w:rsidR="003F6093" w:rsidRDefault="000A2B13">
      <w:pPr>
        <w:numPr>
          <w:ilvl w:val="1"/>
          <w:numId w:val="431"/>
        </w:numPr>
        <w:rPr>
          <w:rFonts w:cs="Arial"/>
          <w:color w:val="000000"/>
          <w:sz w:val="24"/>
          <w:szCs w:val="24"/>
        </w:rPr>
      </w:pPr>
      <w:r>
        <w:rPr>
          <w:rFonts w:cs="Arial"/>
          <w:color w:val="000000"/>
          <w:sz w:val="24"/>
          <w:szCs w:val="24"/>
        </w:rPr>
        <w:t xml:space="preserve">Verb: action </w:t>
      </w:r>
    </w:p>
    <w:p w14:paraId="64C48D47" w14:textId="77777777" w:rsidR="003F6093" w:rsidRDefault="000A2B13">
      <w:pPr>
        <w:numPr>
          <w:ilvl w:val="2"/>
          <w:numId w:val="431"/>
        </w:numPr>
        <w:rPr>
          <w:rFonts w:cs="Arial"/>
          <w:color w:val="000000"/>
          <w:sz w:val="24"/>
          <w:szCs w:val="24"/>
        </w:rPr>
      </w:pPr>
      <w:r>
        <w:rPr>
          <w:rFonts w:cs="Arial"/>
          <w:b/>
          <w:bCs/>
          <w:color w:val="000000"/>
          <w:sz w:val="24"/>
          <w:szCs w:val="24"/>
        </w:rPr>
        <w:t>ponder :</w:t>
      </w:r>
      <w:r>
        <w:rPr>
          <w:rFonts w:cs="Arial"/>
          <w:color w:val="000000"/>
          <w:sz w:val="24"/>
          <w:szCs w:val="24"/>
        </w:rPr>
        <w:t xml:space="preserve"> to think about </w:t>
      </w:r>
    </w:p>
    <w:p w14:paraId="636CD0EE" w14:textId="77777777" w:rsidR="003F6093" w:rsidRDefault="00C436DA">
      <w:pPr>
        <w:numPr>
          <w:ilvl w:val="3"/>
          <w:numId w:val="431"/>
        </w:numPr>
        <w:rPr>
          <w:rFonts w:cs="Arial"/>
          <w:color w:val="000000"/>
          <w:sz w:val="24"/>
          <w:szCs w:val="24"/>
        </w:rPr>
      </w:pPr>
      <w:hyperlink r:id="rId981" w:anchor="pend" w:history="1">
        <w:r w:rsidR="000A2B13">
          <w:rPr>
            <w:rStyle w:val="Hyperlink"/>
          </w:rPr>
          <w:t>pond</w:t>
        </w:r>
      </w:hyperlink>
      <w:r w:rsidR="000A2B13">
        <w:rPr>
          <w:rFonts w:cs="Arial"/>
          <w:color w:val="000000"/>
          <w:sz w:val="24"/>
          <w:szCs w:val="24"/>
        </w:rPr>
        <w:t xml:space="preserve"> + er </w:t>
      </w:r>
    </w:p>
    <w:p w14:paraId="60982921" w14:textId="77777777" w:rsidR="003F6093" w:rsidRDefault="000A2B13">
      <w:pPr>
        <w:numPr>
          <w:ilvl w:val="2"/>
          <w:numId w:val="431"/>
        </w:numPr>
        <w:rPr>
          <w:rFonts w:cs="Arial"/>
          <w:color w:val="000000"/>
          <w:sz w:val="24"/>
          <w:szCs w:val="24"/>
        </w:rPr>
      </w:pPr>
      <w:r>
        <w:rPr>
          <w:rFonts w:cs="Arial"/>
          <w:b/>
          <w:bCs/>
          <w:color w:val="000000"/>
          <w:sz w:val="24"/>
          <w:szCs w:val="24"/>
        </w:rPr>
        <w:t>clamor:</w:t>
      </w:r>
      <w:r>
        <w:rPr>
          <w:rFonts w:cs="Arial"/>
          <w:color w:val="000000"/>
          <w:sz w:val="24"/>
          <w:szCs w:val="24"/>
        </w:rPr>
        <w:t xml:space="preserve"> to make noise, to call for loudly </w:t>
      </w:r>
    </w:p>
    <w:p w14:paraId="486EBBB1" w14:textId="77777777" w:rsidR="003F6093" w:rsidRDefault="00C436DA">
      <w:pPr>
        <w:numPr>
          <w:ilvl w:val="3"/>
          <w:numId w:val="431"/>
        </w:numPr>
        <w:spacing w:after="280"/>
        <w:rPr>
          <w:rFonts w:cs="Arial"/>
          <w:color w:val="000000"/>
          <w:sz w:val="24"/>
          <w:szCs w:val="24"/>
        </w:rPr>
      </w:pPr>
      <w:hyperlink r:id="rId982" w:anchor="clam" w:history="1">
        <w:r w:rsidR="000A2B13">
          <w:rPr>
            <w:rStyle w:val="Hyperlink"/>
          </w:rPr>
          <w:t>clam</w:t>
        </w:r>
      </w:hyperlink>
      <w:r w:rsidR="000A2B13">
        <w:rPr>
          <w:rFonts w:cs="Arial"/>
          <w:color w:val="000000"/>
          <w:sz w:val="24"/>
          <w:szCs w:val="24"/>
        </w:rPr>
        <w:t xml:space="preserve"> + or </w:t>
      </w:r>
    </w:p>
    <w:p w14:paraId="5B2353EF" w14:textId="77777777" w:rsidR="003F6093" w:rsidRDefault="000A2B13">
      <w:pPr>
        <w:spacing w:after="240"/>
        <w:rPr>
          <w:rFonts w:cs="Arial"/>
          <w:b/>
          <w:bCs/>
          <w:color w:val="000000"/>
          <w:sz w:val="24"/>
          <w:szCs w:val="24"/>
        </w:rPr>
      </w:pPr>
      <w:r>
        <w:rPr>
          <w:rFonts w:cs="Arial"/>
          <w:color w:val="000000"/>
          <w:sz w:val="24"/>
          <w:szCs w:val="24"/>
        </w:rPr>
        <w:br/>
      </w:r>
      <w:bookmarkStart w:id="211" w:name="I1"/>
      <w:r>
        <w:rPr>
          <w:rFonts w:cs="Arial"/>
          <w:color w:val="000000"/>
          <w:sz w:val="24"/>
          <w:szCs w:val="24"/>
        </w:rPr>
        <w:t>I</w:t>
      </w:r>
      <w:bookmarkEnd w:id="211"/>
      <w:r>
        <w:rPr>
          <w:rFonts w:cs="Arial"/>
          <w:b/>
          <w:bCs/>
          <w:color w:val="000000"/>
          <w:sz w:val="24"/>
          <w:szCs w:val="24"/>
        </w:rPr>
        <w:t xml:space="preserve"> </w:t>
      </w:r>
    </w:p>
    <w:p w14:paraId="7557E178" w14:textId="77777777" w:rsidR="003F6093" w:rsidRDefault="000A2B13">
      <w:pPr>
        <w:numPr>
          <w:ilvl w:val="0"/>
          <w:numId w:val="458"/>
        </w:numPr>
        <w:spacing w:before="280"/>
        <w:rPr>
          <w:rFonts w:cs="Arial"/>
          <w:b/>
          <w:bCs/>
          <w:i/>
          <w:iCs/>
          <w:color w:val="000000"/>
          <w:sz w:val="24"/>
          <w:szCs w:val="24"/>
        </w:rPr>
      </w:pPr>
      <w:bookmarkStart w:id="212" w:name="IFYVERB"/>
      <w:r>
        <w:rPr>
          <w:rFonts w:cs="Arial"/>
          <w:i/>
          <w:iCs/>
          <w:color w:val="000000"/>
          <w:sz w:val="24"/>
          <w:szCs w:val="24"/>
        </w:rPr>
        <w:t>-ify</w:t>
      </w:r>
      <w:bookmarkEnd w:id="212"/>
      <w:r>
        <w:rPr>
          <w:rFonts w:cs="Arial"/>
          <w:b/>
          <w:bCs/>
          <w:i/>
          <w:iCs/>
          <w:color w:val="000000"/>
          <w:sz w:val="24"/>
          <w:szCs w:val="24"/>
        </w:rPr>
        <w:t xml:space="preserve"> </w:t>
      </w:r>
    </w:p>
    <w:p w14:paraId="4771BD24" w14:textId="77777777" w:rsidR="003F6093" w:rsidRDefault="000A2B13">
      <w:pPr>
        <w:numPr>
          <w:ilvl w:val="1"/>
          <w:numId w:val="458"/>
        </w:numPr>
        <w:rPr>
          <w:rFonts w:cs="Arial"/>
          <w:color w:val="000000"/>
          <w:sz w:val="24"/>
          <w:szCs w:val="24"/>
        </w:rPr>
      </w:pPr>
      <w:r>
        <w:rPr>
          <w:rFonts w:cs="Arial"/>
          <w:color w:val="000000"/>
          <w:sz w:val="24"/>
          <w:szCs w:val="24"/>
        </w:rPr>
        <w:t xml:space="preserve">Verb: cause </w:t>
      </w:r>
    </w:p>
    <w:p w14:paraId="7171F45A" w14:textId="77777777" w:rsidR="003F6093" w:rsidRDefault="000A2B13">
      <w:pPr>
        <w:numPr>
          <w:ilvl w:val="2"/>
          <w:numId w:val="458"/>
        </w:numPr>
        <w:rPr>
          <w:rFonts w:cs="Arial"/>
          <w:color w:val="000000"/>
          <w:sz w:val="24"/>
          <w:szCs w:val="24"/>
        </w:rPr>
      </w:pPr>
      <w:r>
        <w:rPr>
          <w:rFonts w:cs="Arial"/>
          <w:b/>
          <w:bCs/>
          <w:color w:val="000000"/>
          <w:sz w:val="24"/>
          <w:szCs w:val="24"/>
        </w:rPr>
        <w:t>specify :</w:t>
      </w:r>
      <w:r>
        <w:rPr>
          <w:rFonts w:cs="Arial"/>
          <w:color w:val="000000"/>
          <w:sz w:val="24"/>
          <w:szCs w:val="24"/>
        </w:rPr>
        <w:t xml:space="preserve"> to name or indicate in detail </w:t>
      </w:r>
    </w:p>
    <w:p w14:paraId="3BB81E93" w14:textId="77777777" w:rsidR="003F6093" w:rsidRDefault="00C436DA">
      <w:pPr>
        <w:numPr>
          <w:ilvl w:val="3"/>
          <w:numId w:val="458"/>
        </w:numPr>
        <w:spacing w:after="280"/>
        <w:rPr>
          <w:rFonts w:cs="Arial"/>
          <w:color w:val="000000"/>
          <w:sz w:val="24"/>
          <w:szCs w:val="24"/>
        </w:rPr>
      </w:pPr>
      <w:hyperlink r:id="rId983" w:anchor="spec" w:history="1">
        <w:r w:rsidR="000A2B13">
          <w:rPr>
            <w:rStyle w:val="Hyperlink"/>
          </w:rPr>
          <w:t>spec</w:t>
        </w:r>
      </w:hyperlink>
      <w:r w:rsidR="000A2B13">
        <w:rPr>
          <w:rFonts w:cs="Arial"/>
          <w:color w:val="000000"/>
          <w:sz w:val="24"/>
          <w:szCs w:val="24"/>
        </w:rPr>
        <w:t xml:space="preserve"> + ify </w:t>
      </w:r>
    </w:p>
    <w:p w14:paraId="2179CD3D" w14:textId="77777777" w:rsidR="003F6093" w:rsidRDefault="000A2B13">
      <w:pPr>
        <w:numPr>
          <w:ilvl w:val="0"/>
          <w:numId w:val="428"/>
        </w:numPr>
        <w:rPr>
          <w:rFonts w:cs="Arial"/>
          <w:b/>
          <w:bCs/>
          <w:i/>
          <w:iCs/>
          <w:color w:val="000000"/>
          <w:sz w:val="24"/>
          <w:szCs w:val="24"/>
        </w:rPr>
      </w:pPr>
      <w:bookmarkStart w:id="213" w:name="INGVERB"/>
      <w:r>
        <w:rPr>
          <w:rFonts w:cs="Arial"/>
          <w:i/>
          <w:iCs/>
          <w:color w:val="000000"/>
          <w:sz w:val="24"/>
          <w:szCs w:val="24"/>
        </w:rPr>
        <w:t>-ing</w:t>
      </w:r>
      <w:bookmarkEnd w:id="213"/>
      <w:r>
        <w:rPr>
          <w:rFonts w:cs="Arial"/>
          <w:b/>
          <w:bCs/>
          <w:i/>
          <w:iCs/>
          <w:color w:val="000000"/>
          <w:sz w:val="24"/>
          <w:szCs w:val="24"/>
        </w:rPr>
        <w:t xml:space="preserve"> </w:t>
      </w:r>
    </w:p>
    <w:p w14:paraId="58C35CD9" w14:textId="77777777" w:rsidR="003F6093" w:rsidRDefault="000A2B13">
      <w:pPr>
        <w:numPr>
          <w:ilvl w:val="1"/>
          <w:numId w:val="428"/>
        </w:numPr>
        <w:rPr>
          <w:rFonts w:cs="Arial"/>
          <w:color w:val="000000"/>
          <w:sz w:val="24"/>
          <w:szCs w:val="24"/>
        </w:rPr>
      </w:pPr>
      <w:r>
        <w:rPr>
          <w:rFonts w:cs="Arial"/>
          <w:color w:val="000000"/>
          <w:sz w:val="24"/>
          <w:szCs w:val="24"/>
        </w:rPr>
        <w:t xml:space="preserve">Verb: present participle </w:t>
      </w:r>
    </w:p>
    <w:p w14:paraId="59CDD9CE" w14:textId="77777777" w:rsidR="003F6093" w:rsidRDefault="000A2B13">
      <w:pPr>
        <w:numPr>
          <w:ilvl w:val="2"/>
          <w:numId w:val="428"/>
        </w:numPr>
        <w:rPr>
          <w:rFonts w:cs="Arial"/>
          <w:color w:val="000000"/>
          <w:sz w:val="24"/>
          <w:szCs w:val="24"/>
        </w:rPr>
      </w:pPr>
      <w:r>
        <w:rPr>
          <w:rFonts w:cs="Arial"/>
          <w:b/>
          <w:bCs/>
          <w:color w:val="000000"/>
          <w:sz w:val="24"/>
          <w:szCs w:val="24"/>
        </w:rPr>
        <w:t>depicting :</w:t>
      </w:r>
      <w:r>
        <w:rPr>
          <w:rFonts w:cs="Arial"/>
          <w:color w:val="000000"/>
          <w:sz w:val="24"/>
          <w:szCs w:val="24"/>
        </w:rPr>
        <w:t xml:space="preserve"> showing, describing with images or pictures </w:t>
      </w:r>
    </w:p>
    <w:p w14:paraId="4929A008" w14:textId="77777777" w:rsidR="003F6093" w:rsidRDefault="00C436DA">
      <w:pPr>
        <w:numPr>
          <w:ilvl w:val="3"/>
          <w:numId w:val="428"/>
        </w:numPr>
        <w:spacing w:after="280"/>
        <w:rPr>
          <w:rFonts w:cs="Arial"/>
          <w:color w:val="000000"/>
          <w:sz w:val="24"/>
          <w:szCs w:val="24"/>
        </w:rPr>
      </w:pPr>
      <w:hyperlink r:id="rId984" w:anchor="DE" w:history="1">
        <w:r w:rsidR="000A2B13">
          <w:rPr>
            <w:rStyle w:val="Hyperlink"/>
          </w:rPr>
          <w:t>de</w:t>
        </w:r>
      </w:hyperlink>
      <w:r w:rsidR="000A2B13">
        <w:rPr>
          <w:rFonts w:cs="Arial"/>
          <w:color w:val="000000"/>
          <w:sz w:val="24"/>
          <w:szCs w:val="24"/>
        </w:rPr>
        <w:t xml:space="preserve"> + </w:t>
      </w:r>
      <w:hyperlink r:id="rId985" w:anchor="pict" w:history="1">
        <w:r w:rsidR="000A2B13">
          <w:rPr>
            <w:rStyle w:val="Hyperlink"/>
          </w:rPr>
          <w:t>pict</w:t>
        </w:r>
      </w:hyperlink>
      <w:r w:rsidR="000A2B13">
        <w:rPr>
          <w:rFonts w:cs="Arial"/>
          <w:color w:val="000000"/>
          <w:sz w:val="24"/>
          <w:szCs w:val="24"/>
        </w:rPr>
        <w:t xml:space="preserve"> + ing </w:t>
      </w:r>
    </w:p>
    <w:p w14:paraId="5CED37D5" w14:textId="77777777" w:rsidR="003F6093" w:rsidRDefault="000A2B13">
      <w:pPr>
        <w:numPr>
          <w:ilvl w:val="0"/>
          <w:numId w:val="437"/>
        </w:numPr>
        <w:rPr>
          <w:rFonts w:cs="Arial"/>
          <w:b/>
          <w:bCs/>
          <w:i/>
          <w:iCs/>
          <w:color w:val="000000"/>
          <w:sz w:val="24"/>
          <w:szCs w:val="24"/>
        </w:rPr>
      </w:pPr>
      <w:bookmarkStart w:id="214" w:name="IZEVERB"/>
      <w:r>
        <w:rPr>
          <w:rFonts w:cs="Arial"/>
          <w:i/>
          <w:iCs/>
          <w:color w:val="000000"/>
          <w:sz w:val="24"/>
          <w:szCs w:val="24"/>
        </w:rPr>
        <w:t>-ize</w:t>
      </w:r>
      <w:bookmarkEnd w:id="214"/>
      <w:r>
        <w:rPr>
          <w:rFonts w:cs="Arial"/>
          <w:b/>
          <w:bCs/>
          <w:i/>
          <w:iCs/>
          <w:color w:val="000000"/>
          <w:sz w:val="24"/>
          <w:szCs w:val="24"/>
        </w:rPr>
        <w:t xml:space="preserve"> </w:t>
      </w:r>
    </w:p>
    <w:p w14:paraId="1383D9EC" w14:textId="77777777" w:rsidR="003F6093" w:rsidRDefault="000A2B13">
      <w:pPr>
        <w:numPr>
          <w:ilvl w:val="1"/>
          <w:numId w:val="437"/>
        </w:numPr>
        <w:rPr>
          <w:rFonts w:cs="Arial"/>
          <w:color w:val="000000"/>
          <w:sz w:val="24"/>
          <w:szCs w:val="24"/>
        </w:rPr>
      </w:pPr>
      <w:r>
        <w:rPr>
          <w:rFonts w:cs="Arial"/>
          <w:color w:val="000000"/>
          <w:sz w:val="24"/>
          <w:szCs w:val="24"/>
        </w:rPr>
        <w:t xml:space="preserve">Verb: cause </w:t>
      </w:r>
    </w:p>
    <w:p w14:paraId="444BE9A8" w14:textId="77777777" w:rsidR="003F6093" w:rsidRDefault="000A2B13">
      <w:pPr>
        <w:numPr>
          <w:ilvl w:val="2"/>
          <w:numId w:val="437"/>
        </w:numPr>
        <w:rPr>
          <w:rFonts w:cs="Arial"/>
          <w:color w:val="000000"/>
          <w:sz w:val="24"/>
          <w:szCs w:val="24"/>
        </w:rPr>
      </w:pPr>
      <w:r>
        <w:rPr>
          <w:rFonts w:cs="Arial"/>
          <w:b/>
          <w:bCs/>
          <w:color w:val="000000"/>
          <w:sz w:val="24"/>
          <w:szCs w:val="24"/>
        </w:rPr>
        <w:t>fantasize :</w:t>
      </w:r>
      <w:r>
        <w:rPr>
          <w:rFonts w:cs="Arial"/>
          <w:color w:val="000000"/>
          <w:sz w:val="24"/>
          <w:szCs w:val="24"/>
        </w:rPr>
        <w:t xml:space="preserve"> to dream about something, to create images in the mind </w:t>
      </w:r>
    </w:p>
    <w:p w14:paraId="2F4FB157" w14:textId="77777777" w:rsidR="003F6093" w:rsidRDefault="00C436DA">
      <w:pPr>
        <w:numPr>
          <w:ilvl w:val="3"/>
          <w:numId w:val="437"/>
        </w:numPr>
        <w:spacing w:after="280"/>
        <w:rPr>
          <w:rFonts w:cs="Arial"/>
          <w:color w:val="000000"/>
          <w:sz w:val="24"/>
          <w:szCs w:val="24"/>
        </w:rPr>
      </w:pPr>
      <w:hyperlink r:id="rId986" w:anchor="phan" w:history="1">
        <w:r w:rsidR="000A2B13">
          <w:rPr>
            <w:rStyle w:val="Hyperlink"/>
          </w:rPr>
          <w:t>fant</w:t>
        </w:r>
      </w:hyperlink>
      <w:r w:rsidR="000A2B13">
        <w:rPr>
          <w:rFonts w:cs="Arial"/>
          <w:color w:val="000000"/>
          <w:sz w:val="24"/>
          <w:szCs w:val="24"/>
        </w:rPr>
        <w:t xml:space="preserve"> + as + ize </w:t>
      </w:r>
    </w:p>
    <w:p w14:paraId="1F53323F" w14:textId="77777777" w:rsidR="003F6093" w:rsidRDefault="000A2B13">
      <w:pPr>
        <w:spacing w:after="240"/>
        <w:rPr>
          <w:rFonts w:cs="Arial"/>
          <w:b/>
          <w:bCs/>
          <w:color w:val="000000"/>
          <w:sz w:val="24"/>
          <w:szCs w:val="24"/>
        </w:rPr>
      </w:pPr>
      <w:r>
        <w:rPr>
          <w:rFonts w:cs="Arial"/>
          <w:color w:val="000000"/>
          <w:sz w:val="24"/>
          <w:szCs w:val="24"/>
        </w:rPr>
        <w:br/>
      </w:r>
      <w:bookmarkStart w:id="215" w:name="U1"/>
      <w:r>
        <w:rPr>
          <w:rFonts w:cs="Arial"/>
          <w:color w:val="000000"/>
          <w:sz w:val="24"/>
          <w:szCs w:val="24"/>
        </w:rPr>
        <w:t>U</w:t>
      </w:r>
      <w:bookmarkEnd w:id="215"/>
      <w:r>
        <w:rPr>
          <w:rFonts w:cs="Arial"/>
          <w:b/>
          <w:bCs/>
          <w:color w:val="000000"/>
          <w:sz w:val="24"/>
          <w:szCs w:val="24"/>
        </w:rPr>
        <w:t xml:space="preserve"> </w:t>
      </w:r>
    </w:p>
    <w:p w14:paraId="55BB53FB" w14:textId="77777777" w:rsidR="003F6093" w:rsidRDefault="000A2B13">
      <w:pPr>
        <w:numPr>
          <w:ilvl w:val="0"/>
          <w:numId w:val="452"/>
        </w:numPr>
        <w:spacing w:before="280"/>
        <w:rPr>
          <w:rFonts w:cs="Arial"/>
          <w:b/>
          <w:bCs/>
          <w:i/>
          <w:iCs/>
          <w:color w:val="000000"/>
          <w:sz w:val="24"/>
          <w:szCs w:val="24"/>
        </w:rPr>
      </w:pPr>
      <w:bookmarkStart w:id="216" w:name="UREVERB"/>
      <w:r>
        <w:rPr>
          <w:rFonts w:cs="Arial"/>
          <w:i/>
          <w:iCs/>
          <w:color w:val="000000"/>
          <w:sz w:val="24"/>
          <w:szCs w:val="24"/>
        </w:rPr>
        <w:t>-ure</w:t>
      </w:r>
      <w:bookmarkEnd w:id="216"/>
      <w:r>
        <w:rPr>
          <w:rFonts w:cs="Arial"/>
          <w:b/>
          <w:bCs/>
          <w:i/>
          <w:iCs/>
          <w:color w:val="000000"/>
          <w:sz w:val="24"/>
          <w:szCs w:val="24"/>
        </w:rPr>
        <w:t xml:space="preserve"> </w:t>
      </w:r>
    </w:p>
    <w:p w14:paraId="0E91ADC3" w14:textId="77777777" w:rsidR="003F6093" w:rsidRDefault="000A2B13">
      <w:pPr>
        <w:numPr>
          <w:ilvl w:val="1"/>
          <w:numId w:val="452"/>
        </w:numPr>
        <w:rPr>
          <w:rFonts w:cs="Arial"/>
          <w:color w:val="000000"/>
          <w:sz w:val="24"/>
          <w:szCs w:val="24"/>
        </w:rPr>
      </w:pPr>
      <w:r>
        <w:rPr>
          <w:rFonts w:cs="Arial"/>
          <w:color w:val="000000"/>
          <w:sz w:val="24"/>
          <w:szCs w:val="24"/>
        </w:rPr>
        <w:t xml:space="preserve">act </w:t>
      </w:r>
    </w:p>
    <w:p w14:paraId="05C3C2B2" w14:textId="77777777" w:rsidR="003F6093" w:rsidRDefault="000A2B13">
      <w:pPr>
        <w:numPr>
          <w:ilvl w:val="2"/>
          <w:numId w:val="452"/>
        </w:numPr>
        <w:rPr>
          <w:rFonts w:cs="Arial"/>
          <w:color w:val="000000"/>
          <w:sz w:val="24"/>
          <w:szCs w:val="24"/>
        </w:rPr>
      </w:pPr>
      <w:r>
        <w:rPr>
          <w:rFonts w:cs="Arial"/>
          <w:b/>
          <w:bCs/>
          <w:color w:val="000000"/>
          <w:sz w:val="24"/>
          <w:szCs w:val="24"/>
        </w:rPr>
        <w:t>Verb: conjecture :</w:t>
      </w:r>
      <w:r>
        <w:rPr>
          <w:rFonts w:cs="Arial"/>
          <w:color w:val="000000"/>
          <w:sz w:val="24"/>
          <w:szCs w:val="24"/>
        </w:rPr>
        <w:t xml:space="preserve"> to come to a conclusion by supposition or guesswork </w:t>
      </w:r>
    </w:p>
    <w:p w14:paraId="4210EAA0" w14:textId="77777777" w:rsidR="003F6093" w:rsidRDefault="00C436DA">
      <w:pPr>
        <w:numPr>
          <w:ilvl w:val="3"/>
          <w:numId w:val="452"/>
        </w:numPr>
        <w:spacing w:after="280"/>
        <w:rPr>
          <w:rFonts w:cs="Arial"/>
          <w:color w:val="000000"/>
          <w:sz w:val="24"/>
          <w:szCs w:val="24"/>
        </w:rPr>
      </w:pPr>
      <w:hyperlink r:id="rId987" w:anchor="CO" w:history="1">
        <w:r w:rsidR="000A2B13">
          <w:rPr>
            <w:rStyle w:val="Hyperlink"/>
          </w:rPr>
          <w:t>con</w:t>
        </w:r>
      </w:hyperlink>
      <w:r w:rsidR="000A2B13">
        <w:rPr>
          <w:rFonts w:cs="Arial"/>
          <w:color w:val="000000"/>
          <w:sz w:val="24"/>
          <w:szCs w:val="24"/>
        </w:rPr>
        <w:t xml:space="preserve"> + </w:t>
      </w:r>
      <w:hyperlink r:id="rId988" w:anchor="jac" w:history="1">
        <w:r w:rsidR="000A2B13">
          <w:rPr>
            <w:rStyle w:val="Hyperlink"/>
          </w:rPr>
          <w:t>ject</w:t>
        </w:r>
      </w:hyperlink>
      <w:r w:rsidR="000A2B13">
        <w:rPr>
          <w:rFonts w:cs="Arial"/>
          <w:color w:val="000000"/>
          <w:sz w:val="24"/>
          <w:szCs w:val="24"/>
        </w:rPr>
        <w:t xml:space="preserve"> + ure </w:t>
      </w:r>
    </w:p>
    <w:p w14:paraId="1E05CC4D" w14:textId="77777777" w:rsidR="003F6093" w:rsidRDefault="000A2B13">
      <w:pPr>
        <w:spacing w:after="240"/>
        <w:rPr>
          <w:rFonts w:cs="Arial"/>
          <w:b/>
          <w:bCs/>
          <w:color w:val="000000"/>
          <w:sz w:val="24"/>
          <w:szCs w:val="24"/>
        </w:rPr>
      </w:pPr>
      <w:r>
        <w:rPr>
          <w:rFonts w:cs="Arial"/>
          <w:color w:val="000000"/>
          <w:sz w:val="24"/>
          <w:szCs w:val="24"/>
        </w:rPr>
        <w:br/>
      </w:r>
      <w:bookmarkStart w:id="217" w:name="ADJ"/>
      <w:r>
        <w:rPr>
          <w:rFonts w:cs="Arial"/>
          <w:color w:val="000000"/>
          <w:sz w:val="24"/>
          <w:szCs w:val="24"/>
        </w:rPr>
        <w:t>ADJECTIVES</w:t>
      </w:r>
      <w:bookmarkEnd w:id="217"/>
      <w:r>
        <w:rPr>
          <w:rFonts w:cs="Arial"/>
          <w:color w:val="000000"/>
          <w:sz w:val="24"/>
          <w:szCs w:val="24"/>
        </w:rPr>
        <w:br/>
      </w:r>
      <w:r>
        <w:rPr>
          <w:rFonts w:cs="Arial"/>
          <w:color w:val="000000"/>
          <w:sz w:val="24"/>
          <w:szCs w:val="24"/>
        </w:rPr>
        <w:br/>
        <w:t xml:space="preserve">Adjectives describe or modify nouns. Adjectives tell the reader more about the noun used in the sentence. </w:t>
      </w:r>
      <w:r>
        <w:rPr>
          <w:rFonts w:cs="Arial"/>
          <w:color w:val="000000"/>
          <w:sz w:val="24"/>
          <w:szCs w:val="24"/>
        </w:rPr>
        <w:br/>
      </w:r>
      <w:r>
        <w:rPr>
          <w:rFonts w:cs="Arial"/>
          <w:color w:val="000000"/>
          <w:sz w:val="24"/>
          <w:szCs w:val="24"/>
        </w:rPr>
        <w:br/>
      </w:r>
      <w:bookmarkStart w:id="218" w:name="A2"/>
      <w:r>
        <w:rPr>
          <w:rFonts w:cs="Arial"/>
          <w:color w:val="000000"/>
          <w:sz w:val="24"/>
          <w:szCs w:val="24"/>
        </w:rPr>
        <w:t>A</w:t>
      </w:r>
      <w:bookmarkEnd w:id="218"/>
      <w:r>
        <w:rPr>
          <w:rFonts w:cs="Arial"/>
          <w:b/>
          <w:bCs/>
          <w:color w:val="000000"/>
          <w:sz w:val="24"/>
          <w:szCs w:val="24"/>
        </w:rPr>
        <w:t xml:space="preserve"> </w:t>
      </w:r>
    </w:p>
    <w:p w14:paraId="5F7B6715" w14:textId="77777777" w:rsidR="003F6093" w:rsidRDefault="000A2B13">
      <w:pPr>
        <w:numPr>
          <w:ilvl w:val="0"/>
          <w:numId w:val="344"/>
        </w:numPr>
        <w:spacing w:before="280"/>
        <w:rPr>
          <w:rFonts w:cs="Arial"/>
          <w:b/>
          <w:bCs/>
          <w:i/>
          <w:iCs/>
          <w:color w:val="000000"/>
          <w:sz w:val="24"/>
          <w:szCs w:val="24"/>
        </w:rPr>
      </w:pPr>
      <w:bookmarkStart w:id="219" w:name="ABLEADJ"/>
      <w:r>
        <w:rPr>
          <w:rFonts w:cs="Arial"/>
          <w:i/>
          <w:iCs/>
          <w:color w:val="000000"/>
          <w:sz w:val="24"/>
          <w:szCs w:val="24"/>
        </w:rPr>
        <w:t>-able, -ible</w:t>
      </w:r>
      <w:bookmarkEnd w:id="219"/>
      <w:r>
        <w:rPr>
          <w:rFonts w:cs="Arial"/>
          <w:b/>
          <w:bCs/>
          <w:i/>
          <w:iCs/>
          <w:color w:val="000000"/>
          <w:sz w:val="24"/>
          <w:szCs w:val="24"/>
        </w:rPr>
        <w:t xml:space="preserve"> </w:t>
      </w:r>
    </w:p>
    <w:p w14:paraId="1C2E8AEA" w14:textId="77777777" w:rsidR="003F6093" w:rsidRDefault="000A2B13">
      <w:pPr>
        <w:numPr>
          <w:ilvl w:val="1"/>
          <w:numId w:val="344"/>
        </w:numPr>
        <w:rPr>
          <w:rFonts w:cs="Arial"/>
          <w:color w:val="000000"/>
          <w:sz w:val="24"/>
          <w:szCs w:val="24"/>
        </w:rPr>
      </w:pPr>
      <w:r>
        <w:rPr>
          <w:rFonts w:cs="Arial"/>
          <w:color w:val="000000"/>
          <w:sz w:val="24"/>
          <w:szCs w:val="24"/>
        </w:rPr>
        <w:t xml:space="preserve">Adjective: worth, ability </w:t>
      </w:r>
    </w:p>
    <w:p w14:paraId="4093F745" w14:textId="77777777" w:rsidR="003F6093" w:rsidRDefault="000A2B13">
      <w:pPr>
        <w:numPr>
          <w:ilvl w:val="2"/>
          <w:numId w:val="344"/>
        </w:numPr>
        <w:rPr>
          <w:rFonts w:cs="Arial"/>
          <w:color w:val="000000"/>
          <w:sz w:val="24"/>
          <w:szCs w:val="24"/>
        </w:rPr>
      </w:pPr>
      <w:r>
        <w:rPr>
          <w:rFonts w:cs="Arial"/>
          <w:b/>
          <w:bCs/>
          <w:color w:val="000000"/>
          <w:sz w:val="24"/>
          <w:szCs w:val="24"/>
        </w:rPr>
        <w:t>solvable :</w:t>
      </w:r>
      <w:r>
        <w:rPr>
          <w:rFonts w:cs="Arial"/>
          <w:color w:val="000000"/>
          <w:sz w:val="24"/>
          <w:szCs w:val="24"/>
        </w:rPr>
        <w:t xml:space="preserve"> able to be solved or explained </w:t>
      </w:r>
    </w:p>
    <w:p w14:paraId="0781D7C1" w14:textId="77777777" w:rsidR="003F6093" w:rsidRDefault="00C436DA">
      <w:pPr>
        <w:numPr>
          <w:ilvl w:val="3"/>
          <w:numId w:val="344"/>
        </w:numPr>
        <w:rPr>
          <w:rFonts w:cs="Arial"/>
          <w:color w:val="000000"/>
          <w:sz w:val="24"/>
          <w:szCs w:val="24"/>
        </w:rPr>
      </w:pPr>
      <w:hyperlink r:id="rId989" w:anchor="solv" w:history="1">
        <w:r w:rsidR="000A2B13">
          <w:rPr>
            <w:rStyle w:val="Hyperlink"/>
          </w:rPr>
          <w:t>solv</w:t>
        </w:r>
      </w:hyperlink>
      <w:r w:rsidR="000A2B13">
        <w:rPr>
          <w:rFonts w:cs="Arial"/>
          <w:color w:val="000000"/>
          <w:sz w:val="24"/>
          <w:szCs w:val="24"/>
        </w:rPr>
        <w:t xml:space="preserve"> + able </w:t>
      </w:r>
    </w:p>
    <w:p w14:paraId="1B3EB7BF" w14:textId="77777777" w:rsidR="003F6093" w:rsidRDefault="000A2B13">
      <w:pPr>
        <w:numPr>
          <w:ilvl w:val="2"/>
          <w:numId w:val="344"/>
        </w:numPr>
        <w:rPr>
          <w:rFonts w:cs="Arial"/>
          <w:color w:val="000000"/>
          <w:sz w:val="24"/>
          <w:szCs w:val="24"/>
        </w:rPr>
      </w:pPr>
      <w:r>
        <w:rPr>
          <w:rFonts w:cs="Arial"/>
          <w:b/>
          <w:bCs/>
          <w:color w:val="000000"/>
          <w:sz w:val="24"/>
          <w:szCs w:val="24"/>
        </w:rPr>
        <w:t>incredible:</w:t>
      </w:r>
      <w:r>
        <w:rPr>
          <w:rFonts w:cs="Arial"/>
          <w:color w:val="000000"/>
          <w:sz w:val="24"/>
          <w:szCs w:val="24"/>
        </w:rPr>
        <w:t xml:space="preserve"> not able to be believed, amazing </w:t>
      </w:r>
    </w:p>
    <w:p w14:paraId="501BC971" w14:textId="77777777" w:rsidR="003F6093" w:rsidRDefault="00C436DA">
      <w:pPr>
        <w:numPr>
          <w:ilvl w:val="3"/>
          <w:numId w:val="344"/>
        </w:numPr>
        <w:spacing w:after="280"/>
        <w:rPr>
          <w:rFonts w:cs="Arial"/>
          <w:color w:val="000000"/>
          <w:sz w:val="24"/>
          <w:szCs w:val="24"/>
        </w:rPr>
      </w:pPr>
      <w:hyperlink r:id="rId990" w:anchor="IL" w:history="1">
        <w:r w:rsidR="000A2B13">
          <w:rPr>
            <w:rStyle w:val="Hyperlink"/>
          </w:rPr>
          <w:t>in</w:t>
        </w:r>
      </w:hyperlink>
      <w:r w:rsidR="000A2B13">
        <w:rPr>
          <w:rFonts w:cs="Arial"/>
          <w:color w:val="000000"/>
          <w:sz w:val="24"/>
          <w:szCs w:val="24"/>
        </w:rPr>
        <w:t xml:space="preserve"> + </w:t>
      </w:r>
      <w:hyperlink r:id="rId991" w:anchor="cred" w:history="1">
        <w:r w:rsidR="000A2B13">
          <w:rPr>
            <w:rStyle w:val="Hyperlink"/>
          </w:rPr>
          <w:t>cred</w:t>
        </w:r>
      </w:hyperlink>
      <w:r w:rsidR="000A2B13">
        <w:rPr>
          <w:rFonts w:cs="Arial"/>
          <w:color w:val="000000"/>
          <w:sz w:val="24"/>
          <w:szCs w:val="24"/>
        </w:rPr>
        <w:t xml:space="preserve"> + ible </w:t>
      </w:r>
    </w:p>
    <w:p w14:paraId="550BD096" w14:textId="77777777" w:rsidR="003F6093" w:rsidRDefault="000A2B13">
      <w:pPr>
        <w:numPr>
          <w:ilvl w:val="0"/>
          <w:numId w:val="502"/>
        </w:numPr>
        <w:rPr>
          <w:rFonts w:cs="Arial"/>
          <w:b/>
          <w:bCs/>
          <w:i/>
          <w:iCs/>
          <w:color w:val="000000"/>
          <w:sz w:val="24"/>
          <w:szCs w:val="24"/>
        </w:rPr>
      </w:pPr>
      <w:bookmarkStart w:id="220" w:name="ALADJ"/>
      <w:r>
        <w:rPr>
          <w:rFonts w:cs="Arial"/>
          <w:i/>
          <w:iCs/>
          <w:color w:val="000000"/>
          <w:sz w:val="24"/>
          <w:szCs w:val="24"/>
        </w:rPr>
        <w:t>-al, -ial, -ical</w:t>
      </w:r>
      <w:bookmarkEnd w:id="220"/>
      <w:r>
        <w:rPr>
          <w:rFonts w:cs="Arial"/>
          <w:b/>
          <w:bCs/>
          <w:i/>
          <w:iCs/>
          <w:color w:val="000000"/>
          <w:sz w:val="24"/>
          <w:szCs w:val="24"/>
        </w:rPr>
        <w:t xml:space="preserve"> </w:t>
      </w:r>
    </w:p>
    <w:p w14:paraId="414DF0D8" w14:textId="77777777" w:rsidR="003F6093" w:rsidRDefault="000A2B13">
      <w:pPr>
        <w:numPr>
          <w:ilvl w:val="1"/>
          <w:numId w:val="502"/>
        </w:numPr>
        <w:rPr>
          <w:rFonts w:cs="Arial"/>
          <w:color w:val="000000"/>
          <w:sz w:val="24"/>
          <w:szCs w:val="24"/>
        </w:rPr>
      </w:pPr>
      <w:r>
        <w:rPr>
          <w:rFonts w:cs="Arial"/>
          <w:color w:val="000000"/>
          <w:sz w:val="24"/>
          <w:szCs w:val="24"/>
        </w:rPr>
        <w:t xml:space="preserve">Adjective: quality, relation </w:t>
      </w:r>
    </w:p>
    <w:p w14:paraId="661D6CF4" w14:textId="77777777" w:rsidR="003F6093" w:rsidRDefault="000A2B13">
      <w:pPr>
        <w:numPr>
          <w:ilvl w:val="2"/>
          <w:numId w:val="502"/>
        </w:numPr>
        <w:rPr>
          <w:rFonts w:cs="Arial"/>
          <w:color w:val="000000"/>
          <w:sz w:val="24"/>
          <w:szCs w:val="24"/>
        </w:rPr>
      </w:pPr>
      <w:r>
        <w:rPr>
          <w:rFonts w:cs="Arial"/>
          <w:b/>
          <w:bCs/>
          <w:color w:val="000000"/>
          <w:sz w:val="24"/>
          <w:szCs w:val="24"/>
        </w:rPr>
        <w:t>structural :</w:t>
      </w:r>
      <w:r>
        <w:rPr>
          <w:rFonts w:cs="Arial"/>
          <w:color w:val="000000"/>
          <w:sz w:val="24"/>
          <w:szCs w:val="24"/>
        </w:rPr>
        <w:t xml:space="preserve"> related to the physical make up of a thing </w:t>
      </w:r>
    </w:p>
    <w:p w14:paraId="11E9A85B" w14:textId="77777777" w:rsidR="003F6093" w:rsidRDefault="00C436DA">
      <w:pPr>
        <w:numPr>
          <w:ilvl w:val="3"/>
          <w:numId w:val="502"/>
        </w:numPr>
        <w:rPr>
          <w:rFonts w:cs="Arial"/>
          <w:color w:val="000000"/>
          <w:sz w:val="24"/>
          <w:szCs w:val="24"/>
        </w:rPr>
      </w:pPr>
      <w:hyperlink r:id="rId992" w:anchor="stru" w:history="1">
        <w:r w:rsidR="000A2B13">
          <w:rPr>
            <w:rStyle w:val="Hyperlink"/>
          </w:rPr>
          <w:t>struct</w:t>
        </w:r>
      </w:hyperlink>
      <w:r w:rsidR="000A2B13">
        <w:rPr>
          <w:rFonts w:cs="Arial"/>
          <w:color w:val="000000"/>
          <w:sz w:val="24"/>
          <w:szCs w:val="24"/>
        </w:rPr>
        <w:t xml:space="preserve"> + </w:t>
      </w:r>
      <w:hyperlink r:id="rId993" w:anchor="UREVERB%23UREVERB" w:history="1">
        <w:r w:rsidR="000A2B13">
          <w:rPr>
            <w:rStyle w:val="Hyperlink"/>
          </w:rPr>
          <w:t>ure</w:t>
        </w:r>
      </w:hyperlink>
      <w:r w:rsidR="000A2B13">
        <w:rPr>
          <w:rFonts w:cs="Arial"/>
          <w:color w:val="000000"/>
          <w:sz w:val="24"/>
          <w:szCs w:val="24"/>
        </w:rPr>
        <w:t xml:space="preserve"> + al </w:t>
      </w:r>
    </w:p>
    <w:p w14:paraId="4BEC6B1F" w14:textId="77777777" w:rsidR="003F6093" w:rsidRDefault="000A2B13">
      <w:pPr>
        <w:numPr>
          <w:ilvl w:val="2"/>
          <w:numId w:val="502"/>
        </w:numPr>
        <w:rPr>
          <w:rFonts w:cs="Arial"/>
          <w:color w:val="000000"/>
          <w:sz w:val="24"/>
          <w:szCs w:val="24"/>
        </w:rPr>
      </w:pPr>
      <w:r>
        <w:rPr>
          <w:rFonts w:cs="Arial"/>
          <w:b/>
          <w:bCs/>
          <w:color w:val="000000"/>
          <w:sz w:val="24"/>
          <w:szCs w:val="24"/>
        </w:rPr>
        <w:t>territorial:</w:t>
      </w:r>
      <w:r>
        <w:rPr>
          <w:rFonts w:cs="Arial"/>
          <w:color w:val="000000"/>
          <w:sz w:val="24"/>
          <w:szCs w:val="24"/>
        </w:rPr>
        <w:t xml:space="preserve"> related to nearby or local areas </w:t>
      </w:r>
    </w:p>
    <w:p w14:paraId="47D669B7" w14:textId="77777777" w:rsidR="003F6093" w:rsidRDefault="00C436DA">
      <w:pPr>
        <w:numPr>
          <w:ilvl w:val="3"/>
          <w:numId w:val="502"/>
        </w:numPr>
        <w:rPr>
          <w:rFonts w:cs="Arial"/>
          <w:color w:val="000000"/>
          <w:sz w:val="24"/>
          <w:szCs w:val="24"/>
        </w:rPr>
      </w:pPr>
      <w:hyperlink r:id="rId994" w:anchor="terr" w:history="1">
        <w:r w:rsidR="000A2B13">
          <w:rPr>
            <w:rStyle w:val="Hyperlink"/>
          </w:rPr>
          <w:t>territ</w:t>
        </w:r>
      </w:hyperlink>
      <w:r w:rsidR="000A2B13">
        <w:rPr>
          <w:rFonts w:cs="Arial"/>
          <w:color w:val="000000"/>
          <w:sz w:val="24"/>
          <w:szCs w:val="24"/>
        </w:rPr>
        <w:t xml:space="preserve"> + </w:t>
      </w:r>
      <w:hyperlink r:id="rId995" w:anchor="ORYNOUN%23ORYNOUN" w:history="1">
        <w:r w:rsidR="000A2B13">
          <w:rPr>
            <w:rStyle w:val="Hyperlink"/>
          </w:rPr>
          <w:t>or</w:t>
        </w:r>
      </w:hyperlink>
      <w:r w:rsidR="000A2B13">
        <w:rPr>
          <w:rFonts w:cs="Arial"/>
          <w:color w:val="000000"/>
          <w:sz w:val="24"/>
          <w:szCs w:val="24"/>
        </w:rPr>
        <w:t xml:space="preserve"> + ial </w:t>
      </w:r>
    </w:p>
    <w:p w14:paraId="07A26913" w14:textId="77777777" w:rsidR="003F6093" w:rsidRDefault="000A2B13">
      <w:pPr>
        <w:numPr>
          <w:ilvl w:val="2"/>
          <w:numId w:val="502"/>
        </w:numPr>
        <w:rPr>
          <w:rFonts w:cs="Arial"/>
          <w:color w:val="000000"/>
          <w:sz w:val="24"/>
          <w:szCs w:val="24"/>
        </w:rPr>
      </w:pPr>
      <w:r>
        <w:rPr>
          <w:rFonts w:cs="Arial"/>
          <w:b/>
          <w:bCs/>
          <w:color w:val="000000"/>
          <w:sz w:val="24"/>
          <w:szCs w:val="24"/>
        </w:rPr>
        <w:t>categorical:</w:t>
      </w:r>
      <w:r>
        <w:rPr>
          <w:rFonts w:cs="Arial"/>
          <w:color w:val="000000"/>
          <w:sz w:val="24"/>
          <w:szCs w:val="24"/>
        </w:rPr>
        <w:t xml:space="preserve"> related to a category, aboslute </w:t>
      </w:r>
    </w:p>
    <w:p w14:paraId="7CA5BE56" w14:textId="77777777" w:rsidR="003F6093" w:rsidRDefault="00C436DA">
      <w:pPr>
        <w:numPr>
          <w:ilvl w:val="3"/>
          <w:numId w:val="502"/>
        </w:numPr>
        <w:spacing w:after="280"/>
        <w:rPr>
          <w:rFonts w:cs="Arial"/>
          <w:color w:val="000000"/>
          <w:sz w:val="24"/>
          <w:szCs w:val="24"/>
        </w:rPr>
      </w:pPr>
      <w:hyperlink r:id="rId996" w:anchor="CAT" w:history="1">
        <w:r w:rsidR="000A2B13">
          <w:rPr>
            <w:rStyle w:val="Hyperlink"/>
          </w:rPr>
          <w:t>cate</w:t>
        </w:r>
      </w:hyperlink>
      <w:r w:rsidR="000A2B13">
        <w:rPr>
          <w:rFonts w:cs="Arial"/>
          <w:color w:val="000000"/>
          <w:sz w:val="24"/>
          <w:szCs w:val="24"/>
        </w:rPr>
        <w:t xml:space="preserve"> + </w:t>
      </w:r>
      <w:hyperlink r:id="rId997" w:anchor="gor" w:history="1">
        <w:r w:rsidR="000A2B13">
          <w:rPr>
            <w:rStyle w:val="Hyperlink"/>
          </w:rPr>
          <w:t>gor</w:t>
        </w:r>
      </w:hyperlink>
      <w:r w:rsidR="000A2B13">
        <w:rPr>
          <w:rFonts w:cs="Arial"/>
          <w:color w:val="000000"/>
          <w:sz w:val="24"/>
          <w:szCs w:val="24"/>
        </w:rPr>
        <w:t xml:space="preserve"> + ical </w:t>
      </w:r>
    </w:p>
    <w:p w14:paraId="7D83F189" w14:textId="77777777" w:rsidR="003F6093" w:rsidRDefault="000A2B13">
      <w:pPr>
        <w:numPr>
          <w:ilvl w:val="0"/>
          <w:numId w:val="306"/>
        </w:numPr>
        <w:rPr>
          <w:rFonts w:cs="Arial"/>
          <w:b/>
          <w:bCs/>
          <w:i/>
          <w:iCs/>
          <w:color w:val="000000"/>
          <w:sz w:val="24"/>
          <w:szCs w:val="24"/>
        </w:rPr>
      </w:pPr>
      <w:bookmarkStart w:id="221" w:name="ANTADJ"/>
      <w:r>
        <w:rPr>
          <w:rFonts w:cs="Arial"/>
          <w:i/>
          <w:iCs/>
          <w:color w:val="000000"/>
          <w:sz w:val="24"/>
          <w:szCs w:val="24"/>
        </w:rPr>
        <w:t>-ant, -ent, -ient</w:t>
      </w:r>
      <w:bookmarkEnd w:id="221"/>
      <w:r>
        <w:rPr>
          <w:rFonts w:cs="Arial"/>
          <w:b/>
          <w:bCs/>
          <w:i/>
          <w:iCs/>
          <w:color w:val="000000"/>
          <w:sz w:val="24"/>
          <w:szCs w:val="24"/>
        </w:rPr>
        <w:t xml:space="preserve"> </w:t>
      </w:r>
    </w:p>
    <w:p w14:paraId="49D5FE32" w14:textId="77777777" w:rsidR="003F6093" w:rsidRDefault="000A2B13">
      <w:pPr>
        <w:numPr>
          <w:ilvl w:val="1"/>
          <w:numId w:val="306"/>
        </w:numPr>
        <w:rPr>
          <w:rFonts w:cs="Arial"/>
          <w:color w:val="000000"/>
          <w:sz w:val="24"/>
          <w:szCs w:val="24"/>
        </w:rPr>
      </w:pPr>
      <w:r>
        <w:rPr>
          <w:rFonts w:cs="Arial"/>
          <w:color w:val="000000"/>
          <w:sz w:val="24"/>
          <w:szCs w:val="24"/>
        </w:rPr>
        <w:t xml:space="preserve">Adjective: kind of agent, indication </w:t>
      </w:r>
    </w:p>
    <w:p w14:paraId="31858D85" w14:textId="77777777" w:rsidR="003F6093" w:rsidRDefault="000A2B13">
      <w:pPr>
        <w:numPr>
          <w:ilvl w:val="2"/>
          <w:numId w:val="306"/>
        </w:numPr>
        <w:rPr>
          <w:rFonts w:cs="Arial"/>
          <w:color w:val="000000"/>
          <w:sz w:val="24"/>
          <w:szCs w:val="24"/>
        </w:rPr>
      </w:pPr>
      <w:r>
        <w:rPr>
          <w:rFonts w:cs="Arial"/>
          <w:b/>
          <w:bCs/>
          <w:color w:val="000000"/>
          <w:sz w:val="24"/>
          <w:szCs w:val="24"/>
        </w:rPr>
        <w:t>important :</w:t>
      </w:r>
      <w:r>
        <w:rPr>
          <w:rFonts w:cs="Arial"/>
          <w:color w:val="000000"/>
          <w:sz w:val="24"/>
          <w:szCs w:val="24"/>
        </w:rPr>
        <w:t xml:space="preserve"> marked by worth </w:t>
      </w:r>
    </w:p>
    <w:p w14:paraId="6B92FA7C" w14:textId="77777777" w:rsidR="003F6093" w:rsidRDefault="00C436DA">
      <w:pPr>
        <w:numPr>
          <w:ilvl w:val="3"/>
          <w:numId w:val="306"/>
        </w:numPr>
        <w:rPr>
          <w:rFonts w:cs="Arial"/>
          <w:color w:val="000000"/>
          <w:sz w:val="24"/>
          <w:szCs w:val="24"/>
        </w:rPr>
      </w:pPr>
      <w:hyperlink r:id="rId998" w:anchor="IN" w:history="1">
        <w:r w:rsidR="000A2B13">
          <w:rPr>
            <w:rStyle w:val="Hyperlink"/>
          </w:rPr>
          <w:t>im</w:t>
        </w:r>
      </w:hyperlink>
      <w:r w:rsidR="000A2B13">
        <w:rPr>
          <w:rFonts w:cs="Arial"/>
          <w:color w:val="000000"/>
          <w:sz w:val="24"/>
          <w:szCs w:val="24"/>
        </w:rPr>
        <w:t xml:space="preserve"> + </w:t>
      </w:r>
      <w:hyperlink r:id="rId999" w:anchor="port" w:history="1">
        <w:r w:rsidR="000A2B13">
          <w:rPr>
            <w:rStyle w:val="Hyperlink"/>
          </w:rPr>
          <w:t>port</w:t>
        </w:r>
      </w:hyperlink>
      <w:r w:rsidR="000A2B13">
        <w:rPr>
          <w:rFonts w:cs="Arial"/>
          <w:color w:val="000000"/>
          <w:sz w:val="24"/>
          <w:szCs w:val="24"/>
        </w:rPr>
        <w:t xml:space="preserve"> + ant </w:t>
      </w:r>
    </w:p>
    <w:p w14:paraId="00A058B8" w14:textId="77777777" w:rsidR="003F6093" w:rsidRDefault="000A2B13">
      <w:pPr>
        <w:numPr>
          <w:ilvl w:val="2"/>
          <w:numId w:val="306"/>
        </w:numPr>
        <w:rPr>
          <w:rFonts w:cs="Arial"/>
          <w:color w:val="000000"/>
          <w:sz w:val="24"/>
          <w:szCs w:val="24"/>
        </w:rPr>
      </w:pPr>
      <w:r>
        <w:rPr>
          <w:rFonts w:cs="Arial"/>
          <w:b/>
          <w:bCs/>
          <w:color w:val="000000"/>
          <w:sz w:val="24"/>
          <w:szCs w:val="24"/>
        </w:rPr>
        <w:t>dependent:</w:t>
      </w:r>
      <w:r>
        <w:rPr>
          <w:rFonts w:cs="Arial"/>
          <w:color w:val="000000"/>
          <w:sz w:val="24"/>
          <w:szCs w:val="24"/>
        </w:rPr>
        <w:t xml:space="preserve"> determined or relying upon something else </w:t>
      </w:r>
    </w:p>
    <w:p w14:paraId="22782D17" w14:textId="77777777" w:rsidR="003F6093" w:rsidRDefault="00C436DA">
      <w:pPr>
        <w:numPr>
          <w:ilvl w:val="3"/>
          <w:numId w:val="306"/>
        </w:numPr>
        <w:rPr>
          <w:rFonts w:cs="Arial"/>
          <w:color w:val="000000"/>
          <w:sz w:val="24"/>
          <w:szCs w:val="24"/>
        </w:rPr>
      </w:pPr>
      <w:hyperlink r:id="rId1000" w:anchor="DE" w:history="1">
        <w:r w:rsidR="000A2B13">
          <w:rPr>
            <w:rStyle w:val="Hyperlink"/>
          </w:rPr>
          <w:t>de</w:t>
        </w:r>
      </w:hyperlink>
      <w:r w:rsidR="000A2B13">
        <w:rPr>
          <w:rFonts w:cs="Arial"/>
          <w:color w:val="000000"/>
          <w:sz w:val="24"/>
          <w:szCs w:val="24"/>
        </w:rPr>
        <w:t xml:space="preserve"> + </w:t>
      </w:r>
      <w:hyperlink r:id="rId1001" w:anchor="pend" w:history="1">
        <w:r w:rsidR="000A2B13">
          <w:rPr>
            <w:rStyle w:val="Hyperlink"/>
          </w:rPr>
          <w:t>pend</w:t>
        </w:r>
      </w:hyperlink>
      <w:r w:rsidR="000A2B13">
        <w:rPr>
          <w:rFonts w:cs="Arial"/>
          <w:color w:val="000000"/>
          <w:sz w:val="24"/>
          <w:szCs w:val="24"/>
        </w:rPr>
        <w:t xml:space="preserve"> + ent </w:t>
      </w:r>
    </w:p>
    <w:p w14:paraId="77667F34" w14:textId="77777777" w:rsidR="003F6093" w:rsidRDefault="000A2B13">
      <w:pPr>
        <w:numPr>
          <w:ilvl w:val="2"/>
          <w:numId w:val="306"/>
        </w:numPr>
        <w:rPr>
          <w:rFonts w:cs="Arial"/>
          <w:color w:val="000000"/>
          <w:sz w:val="24"/>
          <w:szCs w:val="24"/>
        </w:rPr>
      </w:pPr>
      <w:r>
        <w:rPr>
          <w:rFonts w:cs="Arial"/>
          <w:b/>
          <w:bCs/>
          <w:color w:val="000000"/>
          <w:sz w:val="24"/>
          <w:szCs w:val="24"/>
        </w:rPr>
        <w:t>convenient:</w:t>
      </w:r>
      <w:r>
        <w:rPr>
          <w:rFonts w:cs="Arial"/>
          <w:color w:val="000000"/>
          <w:sz w:val="24"/>
          <w:szCs w:val="24"/>
        </w:rPr>
        <w:t xml:space="preserve"> at hand, easy to use </w:t>
      </w:r>
    </w:p>
    <w:p w14:paraId="322AEDE8" w14:textId="77777777" w:rsidR="003F6093" w:rsidRDefault="00C436DA">
      <w:pPr>
        <w:numPr>
          <w:ilvl w:val="3"/>
          <w:numId w:val="306"/>
        </w:numPr>
        <w:spacing w:after="280"/>
        <w:rPr>
          <w:rFonts w:cs="Arial"/>
          <w:color w:val="000000"/>
          <w:sz w:val="24"/>
          <w:szCs w:val="24"/>
        </w:rPr>
      </w:pPr>
      <w:hyperlink r:id="rId1002" w:anchor="CO" w:history="1">
        <w:r w:rsidR="000A2B13">
          <w:rPr>
            <w:rStyle w:val="Hyperlink"/>
          </w:rPr>
          <w:t>con</w:t>
        </w:r>
      </w:hyperlink>
      <w:r w:rsidR="000A2B13">
        <w:rPr>
          <w:rFonts w:cs="Arial"/>
          <w:color w:val="000000"/>
          <w:sz w:val="24"/>
          <w:szCs w:val="24"/>
        </w:rPr>
        <w:t xml:space="preserve"> + </w:t>
      </w:r>
      <w:hyperlink r:id="rId1003" w:anchor="ven" w:history="1">
        <w:r w:rsidR="000A2B13">
          <w:rPr>
            <w:rStyle w:val="Hyperlink"/>
          </w:rPr>
          <w:t>ven</w:t>
        </w:r>
      </w:hyperlink>
      <w:r w:rsidR="000A2B13">
        <w:rPr>
          <w:rFonts w:cs="Arial"/>
          <w:color w:val="000000"/>
          <w:sz w:val="24"/>
          <w:szCs w:val="24"/>
        </w:rPr>
        <w:t xml:space="preserve"> + ient </w:t>
      </w:r>
    </w:p>
    <w:p w14:paraId="33F5B0D4" w14:textId="77777777" w:rsidR="003F6093" w:rsidRDefault="000A2B13">
      <w:pPr>
        <w:numPr>
          <w:ilvl w:val="0"/>
          <w:numId w:val="32"/>
        </w:numPr>
        <w:rPr>
          <w:rFonts w:cs="Arial"/>
          <w:b/>
          <w:bCs/>
          <w:i/>
          <w:iCs/>
          <w:color w:val="000000"/>
          <w:sz w:val="24"/>
          <w:szCs w:val="24"/>
        </w:rPr>
      </w:pPr>
      <w:bookmarkStart w:id="222" w:name="ARADJ"/>
      <w:r>
        <w:rPr>
          <w:rFonts w:cs="Arial"/>
          <w:i/>
          <w:iCs/>
          <w:color w:val="000000"/>
          <w:sz w:val="24"/>
          <w:szCs w:val="24"/>
        </w:rPr>
        <w:t>-ar, -ary</w:t>
      </w:r>
      <w:bookmarkEnd w:id="222"/>
      <w:r>
        <w:rPr>
          <w:rFonts w:cs="Arial"/>
          <w:b/>
          <w:bCs/>
          <w:i/>
          <w:iCs/>
          <w:color w:val="000000"/>
          <w:sz w:val="24"/>
          <w:szCs w:val="24"/>
        </w:rPr>
        <w:t xml:space="preserve"> </w:t>
      </w:r>
    </w:p>
    <w:p w14:paraId="738D7CCB" w14:textId="77777777" w:rsidR="003F6093" w:rsidRDefault="000A2B13">
      <w:pPr>
        <w:numPr>
          <w:ilvl w:val="1"/>
          <w:numId w:val="32"/>
        </w:numPr>
        <w:rPr>
          <w:rFonts w:cs="Arial"/>
          <w:color w:val="000000"/>
          <w:sz w:val="24"/>
          <w:szCs w:val="24"/>
        </w:rPr>
      </w:pPr>
      <w:r>
        <w:rPr>
          <w:rFonts w:cs="Arial"/>
          <w:color w:val="000000"/>
          <w:sz w:val="24"/>
          <w:szCs w:val="24"/>
        </w:rPr>
        <w:t xml:space="preserve">Adjective: resembling, related to </w:t>
      </w:r>
    </w:p>
    <w:p w14:paraId="15F97867" w14:textId="77777777" w:rsidR="003F6093" w:rsidRDefault="000A2B13">
      <w:pPr>
        <w:numPr>
          <w:ilvl w:val="2"/>
          <w:numId w:val="32"/>
        </w:numPr>
        <w:rPr>
          <w:rFonts w:cs="Arial"/>
          <w:color w:val="000000"/>
          <w:sz w:val="24"/>
          <w:szCs w:val="24"/>
        </w:rPr>
      </w:pPr>
      <w:r>
        <w:rPr>
          <w:rFonts w:cs="Arial"/>
          <w:b/>
          <w:bCs/>
          <w:color w:val="000000"/>
          <w:sz w:val="24"/>
          <w:szCs w:val="24"/>
        </w:rPr>
        <w:t>spectacular :</w:t>
      </w:r>
      <w:r>
        <w:rPr>
          <w:rFonts w:cs="Arial"/>
          <w:color w:val="000000"/>
          <w:sz w:val="24"/>
          <w:szCs w:val="24"/>
        </w:rPr>
        <w:t xml:space="preserve"> related to something that is eye-catching or amazing </w:t>
      </w:r>
    </w:p>
    <w:p w14:paraId="1E8CB640" w14:textId="77777777" w:rsidR="003F6093" w:rsidRDefault="00C436DA">
      <w:pPr>
        <w:numPr>
          <w:ilvl w:val="3"/>
          <w:numId w:val="32"/>
        </w:numPr>
        <w:rPr>
          <w:rFonts w:cs="Arial"/>
          <w:color w:val="000000"/>
          <w:sz w:val="24"/>
          <w:szCs w:val="24"/>
        </w:rPr>
      </w:pPr>
      <w:hyperlink r:id="rId1004" w:anchor="spect" w:history="1">
        <w:r w:rsidR="000A2B13">
          <w:rPr>
            <w:rStyle w:val="Hyperlink"/>
          </w:rPr>
          <w:t>spectac</w:t>
        </w:r>
      </w:hyperlink>
      <w:r w:rsidR="000A2B13">
        <w:rPr>
          <w:rFonts w:cs="Arial"/>
          <w:color w:val="000000"/>
          <w:sz w:val="24"/>
          <w:szCs w:val="24"/>
        </w:rPr>
        <w:t xml:space="preserve"> + ul + ar </w:t>
      </w:r>
    </w:p>
    <w:p w14:paraId="17387CE2" w14:textId="77777777" w:rsidR="003F6093" w:rsidRDefault="000A2B13">
      <w:pPr>
        <w:numPr>
          <w:ilvl w:val="2"/>
          <w:numId w:val="32"/>
        </w:numPr>
        <w:rPr>
          <w:rFonts w:cs="Arial"/>
          <w:color w:val="000000"/>
          <w:sz w:val="24"/>
          <w:szCs w:val="24"/>
        </w:rPr>
      </w:pPr>
      <w:r>
        <w:rPr>
          <w:rFonts w:cs="Arial"/>
          <w:b/>
          <w:bCs/>
          <w:color w:val="000000"/>
          <w:sz w:val="24"/>
          <w:szCs w:val="24"/>
        </w:rPr>
        <w:t>unitary :</w:t>
      </w:r>
      <w:r>
        <w:rPr>
          <w:rFonts w:cs="Arial"/>
          <w:color w:val="000000"/>
          <w:sz w:val="24"/>
          <w:szCs w:val="24"/>
        </w:rPr>
        <w:t xml:space="preserve"> related to units or single groups representing quantities </w:t>
      </w:r>
    </w:p>
    <w:p w14:paraId="6D1BB673" w14:textId="77777777" w:rsidR="003F6093" w:rsidRDefault="00C436DA">
      <w:pPr>
        <w:numPr>
          <w:ilvl w:val="3"/>
          <w:numId w:val="32"/>
        </w:numPr>
        <w:spacing w:after="280"/>
        <w:rPr>
          <w:rFonts w:cs="Arial"/>
          <w:color w:val="000000"/>
          <w:sz w:val="24"/>
          <w:szCs w:val="24"/>
        </w:rPr>
      </w:pPr>
      <w:hyperlink r:id="rId1005" w:anchor="UNI" w:history="1">
        <w:r w:rsidR="000A2B13">
          <w:rPr>
            <w:rStyle w:val="Hyperlink"/>
          </w:rPr>
          <w:t>unit</w:t>
        </w:r>
      </w:hyperlink>
      <w:r w:rsidR="000A2B13">
        <w:rPr>
          <w:rFonts w:cs="Arial"/>
          <w:color w:val="000000"/>
          <w:sz w:val="24"/>
          <w:szCs w:val="24"/>
        </w:rPr>
        <w:t xml:space="preserve"> + ary </w:t>
      </w:r>
    </w:p>
    <w:p w14:paraId="5B335D80" w14:textId="77777777" w:rsidR="003F6093" w:rsidRDefault="000A2B13">
      <w:pPr>
        <w:numPr>
          <w:ilvl w:val="0"/>
          <w:numId w:val="300"/>
        </w:numPr>
        <w:rPr>
          <w:rFonts w:cs="Arial"/>
          <w:b/>
          <w:bCs/>
          <w:i/>
          <w:iCs/>
          <w:color w:val="000000"/>
          <w:sz w:val="24"/>
          <w:szCs w:val="24"/>
        </w:rPr>
      </w:pPr>
      <w:bookmarkStart w:id="223" w:name="ATEADJ"/>
      <w:r>
        <w:rPr>
          <w:rFonts w:cs="Arial"/>
          <w:i/>
          <w:iCs/>
          <w:color w:val="000000"/>
          <w:sz w:val="24"/>
          <w:szCs w:val="24"/>
        </w:rPr>
        <w:t>-ate</w:t>
      </w:r>
      <w:bookmarkEnd w:id="223"/>
      <w:r>
        <w:rPr>
          <w:rFonts w:cs="Arial"/>
          <w:b/>
          <w:bCs/>
          <w:i/>
          <w:iCs/>
          <w:color w:val="000000"/>
          <w:sz w:val="24"/>
          <w:szCs w:val="24"/>
        </w:rPr>
        <w:t xml:space="preserve"> </w:t>
      </w:r>
    </w:p>
    <w:p w14:paraId="5C96DDED" w14:textId="77777777" w:rsidR="003F6093" w:rsidRDefault="000A2B13">
      <w:pPr>
        <w:numPr>
          <w:ilvl w:val="1"/>
          <w:numId w:val="300"/>
        </w:numPr>
        <w:rPr>
          <w:rFonts w:cs="Arial"/>
          <w:color w:val="000000"/>
          <w:sz w:val="24"/>
          <w:szCs w:val="24"/>
        </w:rPr>
      </w:pPr>
      <w:r>
        <w:rPr>
          <w:rFonts w:cs="Arial"/>
          <w:color w:val="000000"/>
          <w:sz w:val="24"/>
          <w:szCs w:val="24"/>
        </w:rPr>
        <w:t xml:space="preserve">Adjective: kind of state </w:t>
      </w:r>
    </w:p>
    <w:p w14:paraId="22CCB28D" w14:textId="77777777" w:rsidR="003F6093" w:rsidRDefault="000A2B13">
      <w:pPr>
        <w:numPr>
          <w:ilvl w:val="2"/>
          <w:numId w:val="300"/>
        </w:numPr>
        <w:rPr>
          <w:rFonts w:cs="Arial"/>
          <w:color w:val="000000"/>
          <w:sz w:val="24"/>
          <w:szCs w:val="24"/>
        </w:rPr>
      </w:pPr>
      <w:r>
        <w:rPr>
          <w:rFonts w:cs="Arial"/>
          <w:b/>
          <w:bCs/>
          <w:color w:val="000000"/>
          <w:sz w:val="24"/>
          <w:szCs w:val="24"/>
        </w:rPr>
        <w:t>inviolate :</w:t>
      </w:r>
      <w:r>
        <w:rPr>
          <w:rFonts w:cs="Arial"/>
          <w:color w:val="000000"/>
          <w:sz w:val="24"/>
          <w:szCs w:val="24"/>
        </w:rPr>
        <w:t xml:space="preserve"> not disturbed, pure </w:t>
      </w:r>
    </w:p>
    <w:p w14:paraId="21EAA2D1" w14:textId="77777777" w:rsidR="003F6093" w:rsidRDefault="00C436DA">
      <w:pPr>
        <w:numPr>
          <w:ilvl w:val="3"/>
          <w:numId w:val="300"/>
        </w:numPr>
        <w:spacing w:after="280"/>
        <w:rPr>
          <w:rFonts w:cs="Arial"/>
          <w:color w:val="000000"/>
          <w:sz w:val="24"/>
          <w:szCs w:val="24"/>
        </w:rPr>
      </w:pPr>
      <w:hyperlink r:id="rId1006" w:anchor="IL" w:history="1">
        <w:r w:rsidR="000A2B13">
          <w:rPr>
            <w:rStyle w:val="Hyperlink"/>
          </w:rPr>
          <w:t>in</w:t>
        </w:r>
      </w:hyperlink>
      <w:r w:rsidR="000A2B13">
        <w:rPr>
          <w:rFonts w:cs="Arial"/>
          <w:color w:val="000000"/>
          <w:sz w:val="24"/>
          <w:szCs w:val="24"/>
        </w:rPr>
        <w:t xml:space="preserve"> + viol + ate </w:t>
      </w:r>
    </w:p>
    <w:p w14:paraId="4174EC5D" w14:textId="77777777" w:rsidR="003F6093" w:rsidRDefault="000A2B13">
      <w:pPr>
        <w:spacing w:after="240"/>
        <w:rPr>
          <w:rFonts w:cs="Arial"/>
          <w:b/>
          <w:bCs/>
          <w:color w:val="000000"/>
          <w:sz w:val="24"/>
          <w:szCs w:val="24"/>
        </w:rPr>
      </w:pPr>
      <w:r>
        <w:rPr>
          <w:rFonts w:cs="Arial"/>
          <w:color w:val="000000"/>
          <w:sz w:val="24"/>
          <w:szCs w:val="24"/>
        </w:rPr>
        <w:br/>
      </w:r>
      <w:bookmarkStart w:id="224" w:name="E2"/>
      <w:r>
        <w:rPr>
          <w:rFonts w:cs="Arial"/>
          <w:color w:val="000000"/>
          <w:sz w:val="24"/>
          <w:szCs w:val="24"/>
        </w:rPr>
        <w:t>E</w:t>
      </w:r>
      <w:bookmarkEnd w:id="224"/>
      <w:r>
        <w:rPr>
          <w:rFonts w:cs="Arial"/>
          <w:b/>
          <w:bCs/>
          <w:color w:val="000000"/>
          <w:sz w:val="24"/>
          <w:szCs w:val="24"/>
        </w:rPr>
        <w:t xml:space="preserve"> </w:t>
      </w:r>
    </w:p>
    <w:p w14:paraId="3D9C8DB8" w14:textId="77777777" w:rsidR="003F6093" w:rsidRDefault="000A2B13">
      <w:pPr>
        <w:numPr>
          <w:ilvl w:val="0"/>
          <w:numId w:val="291"/>
        </w:numPr>
        <w:spacing w:before="280"/>
        <w:rPr>
          <w:rFonts w:cs="Arial"/>
          <w:b/>
          <w:bCs/>
          <w:i/>
          <w:iCs/>
          <w:color w:val="000000"/>
          <w:sz w:val="24"/>
          <w:szCs w:val="24"/>
        </w:rPr>
      </w:pPr>
      <w:bookmarkStart w:id="225" w:name="EDADJ"/>
      <w:r>
        <w:rPr>
          <w:rFonts w:cs="Arial"/>
          <w:i/>
          <w:iCs/>
          <w:color w:val="000000"/>
          <w:sz w:val="24"/>
          <w:szCs w:val="24"/>
        </w:rPr>
        <w:t>-ed</w:t>
      </w:r>
      <w:bookmarkEnd w:id="225"/>
      <w:r>
        <w:rPr>
          <w:rFonts w:cs="Arial"/>
          <w:b/>
          <w:bCs/>
          <w:i/>
          <w:iCs/>
          <w:color w:val="000000"/>
          <w:sz w:val="24"/>
          <w:szCs w:val="24"/>
        </w:rPr>
        <w:t xml:space="preserve"> </w:t>
      </w:r>
    </w:p>
    <w:p w14:paraId="39F58ED5" w14:textId="77777777" w:rsidR="003F6093" w:rsidRDefault="000A2B13">
      <w:pPr>
        <w:numPr>
          <w:ilvl w:val="1"/>
          <w:numId w:val="291"/>
        </w:numPr>
        <w:rPr>
          <w:rFonts w:cs="Arial"/>
          <w:color w:val="000000"/>
          <w:sz w:val="24"/>
          <w:szCs w:val="24"/>
        </w:rPr>
      </w:pPr>
      <w:r>
        <w:rPr>
          <w:rFonts w:cs="Arial"/>
          <w:color w:val="000000"/>
          <w:sz w:val="24"/>
          <w:szCs w:val="24"/>
        </w:rPr>
        <w:t xml:space="preserve">Adjective: having the quality of </w:t>
      </w:r>
    </w:p>
    <w:p w14:paraId="1C7543B1" w14:textId="77777777" w:rsidR="003F6093" w:rsidRDefault="000A2B13">
      <w:pPr>
        <w:numPr>
          <w:ilvl w:val="2"/>
          <w:numId w:val="291"/>
        </w:numPr>
        <w:rPr>
          <w:rFonts w:cs="Arial"/>
          <w:color w:val="000000"/>
          <w:sz w:val="24"/>
          <w:szCs w:val="24"/>
        </w:rPr>
      </w:pPr>
      <w:r>
        <w:rPr>
          <w:rFonts w:cs="Arial"/>
          <w:b/>
          <w:bCs/>
          <w:color w:val="000000"/>
          <w:sz w:val="24"/>
          <w:szCs w:val="24"/>
        </w:rPr>
        <w:t>terraced :</w:t>
      </w:r>
      <w:r>
        <w:rPr>
          <w:rFonts w:cs="Arial"/>
          <w:color w:val="000000"/>
          <w:sz w:val="24"/>
          <w:szCs w:val="24"/>
        </w:rPr>
        <w:t xml:space="preserve"> having terraces or steps </w:t>
      </w:r>
    </w:p>
    <w:p w14:paraId="59B2AD9F" w14:textId="77777777" w:rsidR="003F6093" w:rsidRDefault="00C436DA">
      <w:pPr>
        <w:numPr>
          <w:ilvl w:val="3"/>
          <w:numId w:val="291"/>
        </w:numPr>
        <w:spacing w:after="280"/>
        <w:rPr>
          <w:rFonts w:cs="Arial"/>
          <w:color w:val="000000"/>
          <w:sz w:val="24"/>
          <w:szCs w:val="24"/>
        </w:rPr>
      </w:pPr>
      <w:hyperlink r:id="rId1007" w:anchor="terr" w:history="1">
        <w:r w:rsidR="000A2B13">
          <w:rPr>
            <w:rStyle w:val="Hyperlink"/>
          </w:rPr>
          <w:t>terra</w:t>
        </w:r>
      </w:hyperlink>
      <w:r w:rsidR="000A2B13">
        <w:rPr>
          <w:rFonts w:cs="Arial"/>
          <w:color w:val="000000"/>
          <w:sz w:val="24"/>
          <w:szCs w:val="24"/>
        </w:rPr>
        <w:t xml:space="preserve">c + ed </w:t>
      </w:r>
    </w:p>
    <w:p w14:paraId="36BBA22D" w14:textId="77777777" w:rsidR="003F6093" w:rsidRDefault="000A2B13">
      <w:pPr>
        <w:numPr>
          <w:ilvl w:val="0"/>
          <w:numId w:val="6"/>
        </w:numPr>
        <w:rPr>
          <w:rFonts w:cs="Arial"/>
          <w:b/>
          <w:bCs/>
          <w:i/>
          <w:iCs/>
          <w:color w:val="000000"/>
          <w:sz w:val="24"/>
          <w:szCs w:val="24"/>
        </w:rPr>
      </w:pPr>
      <w:bookmarkStart w:id="226" w:name="ENADJ"/>
      <w:r>
        <w:rPr>
          <w:rFonts w:cs="Arial"/>
          <w:i/>
          <w:iCs/>
          <w:color w:val="000000"/>
          <w:sz w:val="24"/>
          <w:szCs w:val="24"/>
        </w:rPr>
        <w:t>-en</w:t>
      </w:r>
      <w:bookmarkEnd w:id="226"/>
      <w:r>
        <w:rPr>
          <w:rFonts w:cs="Arial"/>
          <w:b/>
          <w:bCs/>
          <w:i/>
          <w:iCs/>
          <w:color w:val="000000"/>
          <w:sz w:val="24"/>
          <w:szCs w:val="24"/>
        </w:rPr>
        <w:t xml:space="preserve"> </w:t>
      </w:r>
    </w:p>
    <w:p w14:paraId="57496406" w14:textId="77777777" w:rsidR="003F6093" w:rsidRDefault="000A2B13">
      <w:pPr>
        <w:numPr>
          <w:ilvl w:val="1"/>
          <w:numId w:val="6"/>
        </w:numPr>
        <w:rPr>
          <w:rFonts w:cs="Arial"/>
          <w:color w:val="000000"/>
          <w:sz w:val="24"/>
          <w:szCs w:val="24"/>
        </w:rPr>
      </w:pPr>
      <w:r>
        <w:rPr>
          <w:rFonts w:cs="Arial"/>
          <w:color w:val="000000"/>
          <w:sz w:val="24"/>
          <w:szCs w:val="24"/>
        </w:rPr>
        <w:t xml:space="preserve">Adjective: material </w:t>
      </w:r>
    </w:p>
    <w:p w14:paraId="358F258E" w14:textId="77777777" w:rsidR="003F6093" w:rsidRDefault="000A2B13">
      <w:pPr>
        <w:numPr>
          <w:ilvl w:val="2"/>
          <w:numId w:val="6"/>
        </w:numPr>
        <w:rPr>
          <w:rFonts w:cs="Arial"/>
          <w:color w:val="000000"/>
          <w:sz w:val="24"/>
          <w:szCs w:val="24"/>
        </w:rPr>
      </w:pPr>
      <w:r>
        <w:rPr>
          <w:rFonts w:cs="Arial"/>
          <w:b/>
          <w:bCs/>
          <w:color w:val="000000"/>
          <w:sz w:val="24"/>
          <w:szCs w:val="24"/>
        </w:rPr>
        <w:t>silken :</w:t>
      </w:r>
      <w:r>
        <w:rPr>
          <w:rFonts w:cs="Arial"/>
          <w:color w:val="000000"/>
          <w:sz w:val="24"/>
          <w:szCs w:val="24"/>
        </w:rPr>
        <w:t xml:space="preserve"> made from silk, a fiber produced by worms </w:t>
      </w:r>
    </w:p>
    <w:p w14:paraId="4FA0773A" w14:textId="77777777" w:rsidR="003F6093" w:rsidRDefault="000A2B13">
      <w:pPr>
        <w:numPr>
          <w:ilvl w:val="3"/>
          <w:numId w:val="6"/>
        </w:numPr>
        <w:spacing w:after="280"/>
        <w:rPr>
          <w:rFonts w:cs="Arial"/>
          <w:color w:val="000000"/>
          <w:sz w:val="24"/>
          <w:szCs w:val="24"/>
        </w:rPr>
      </w:pPr>
      <w:r>
        <w:rPr>
          <w:rFonts w:cs="Arial"/>
          <w:color w:val="000000"/>
          <w:sz w:val="24"/>
          <w:szCs w:val="24"/>
        </w:rPr>
        <w:t xml:space="preserve">silk + en </w:t>
      </w:r>
    </w:p>
    <w:p w14:paraId="5A0AC037" w14:textId="77777777" w:rsidR="003F6093" w:rsidRDefault="000A2B13">
      <w:pPr>
        <w:numPr>
          <w:ilvl w:val="0"/>
          <w:numId w:val="447"/>
        </w:numPr>
        <w:rPr>
          <w:rFonts w:cs="Arial"/>
          <w:b/>
          <w:bCs/>
          <w:i/>
          <w:iCs/>
          <w:color w:val="000000"/>
          <w:sz w:val="24"/>
          <w:szCs w:val="24"/>
        </w:rPr>
      </w:pPr>
      <w:bookmarkStart w:id="227" w:name="ERADJ"/>
      <w:r>
        <w:rPr>
          <w:rFonts w:cs="Arial"/>
          <w:i/>
          <w:iCs/>
          <w:color w:val="000000"/>
          <w:sz w:val="24"/>
          <w:szCs w:val="24"/>
        </w:rPr>
        <w:t>-er</w:t>
      </w:r>
      <w:bookmarkEnd w:id="227"/>
      <w:r>
        <w:rPr>
          <w:rFonts w:cs="Arial"/>
          <w:b/>
          <w:bCs/>
          <w:i/>
          <w:iCs/>
          <w:color w:val="000000"/>
          <w:sz w:val="24"/>
          <w:szCs w:val="24"/>
        </w:rPr>
        <w:t xml:space="preserve"> </w:t>
      </w:r>
    </w:p>
    <w:p w14:paraId="697CD725" w14:textId="77777777" w:rsidR="003F6093" w:rsidRDefault="000A2B13">
      <w:pPr>
        <w:numPr>
          <w:ilvl w:val="1"/>
          <w:numId w:val="447"/>
        </w:numPr>
        <w:rPr>
          <w:rFonts w:cs="Arial"/>
          <w:color w:val="000000"/>
          <w:sz w:val="24"/>
          <w:szCs w:val="24"/>
        </w:rPr>
      </w:pPr>
      <w:r>
        <w:rPr>
          <w:rFonts w:cs="Arial"/>
          <w:color w:val="000000"/>
          <w:sz w:val="24"/>
          <w:szCs w:val="24"/>
        </w:rPr>
        <w:t xml:space="preserve">Adjective: comparative </w:t>
      </w:r>
    </w:p>
    <w:p w14:paraId="7556861F" w14:textId="77777777" w:rsidR="003F6093" w:rsidRDefault="000A2B13">
      <w:pPr>
        <w:numPr>
          <w:ilvl w:val="2"/>
          <w:numId w:val="447"/>
        </w:numPr>
        <w:rPr>
          <w:rFonts w:cs="Arial"/>
          <w:color w:val="000000"/>
          <w:sz w:val="24"/>
          <w:szCs w:val="24"/>
        </w:rPr>
      </w:pPr>
      <w:r>
        <w:rPr>
          <w:rFonts w:cs="Arial"/>
          <w:b/>
          <w:bCs/>
          <w:color w:val="000000"/>
          <w:sz w:val="24"/>
          <w:szCs w:val="24"/>
        </w:rPr>
        <w:t>brighter :</w:t>
      </w:r>
      <w:r>
        <w:rPr>
          <w:rFonts w:cs="Arial"/>
          <w:color w:val="000000"/>
          <w:sz w:val="24"/>
          <w:szCs w:val="24"/>
        </w:rPr>
        <w:t xml:space="preserve"> more light </w:t>
      </w:r>
    </w:p>
    <w:p w14:paraId="136451BE" w14:textId="77777777" w:rsidR="003F6093" w:rsidRDefault="000A2B13">
      <w:pPr>
        <w:numPr>
          <w:ilvl w:val="3"/>
          <w:numId w:val="447"/>
        </w:numPr>
        <w:spacing w:after="280"/>
        <w:rPr>
          <w:rFonts w:cs="Arial"/>
          <w:color w:val="000000"/>
          <w:sz w:val="24"/>
          <w:szCs w:val="24"/>
        </w:rPr>
      </w:pPr>
      <w:r>
        <w:rPr>
          <w:rFonts w:cs="Arial"/>
          <w:color w:val="000000"/>
          <w:sz w:val="24"/>
          <w:szCs w:val="24"/>
        </w:rPr>
        <w:t xml:space="preserve">bright + er </w:t>
      </w:r>
    </w:p>
    <w:p w14:paraId="0AA0B0E1" w14:textId="77777777" w:rsidR="003F6093" w:rsidRDefault="000A2B13">
      <w:pPr>
        <w:numPr>
          <w:ilvl w:val="0"/>
          <w:numId w:val="307"/>
        </w:numPr>
        <w:rPr>
          <w:rFonts w:cs="Arial"/>
          <w:b/>
          <w:bCs/>
          <w:i/>
          <w:iCs/>
          <w:color w:val="000000"/>
          <w:sz w:val="24"/>
          <w:szCs w:val="24"/>
        </w:rPr>
      </w:pPr>
      <w:bookmarkStart w:id="228" w:name="ESTADJ"/>
      <w:r>
        <w:rPr>
          <w:rFonts w:cs="Arial"/>
          <w:i/>
          <w:iCs/>
          <w:color w:val="000000"/>
          <w:sz w:val="24"/>
          <w:szCs w:val="24"/>
        </w:rPr>
        <w:t>-est</w:t>
      </w:r>
      <w:bookmarkEnd w:id="228"/>
      <w:r>
        <w:rPr>
          <w:rFonts w:cs="Arial"/>
          <w:b/>
          <w:bCs/>
          <w:i/>
          <w:iCs/>
          <w:color w:val="000000"/>
          <w:sz w:val="24"/>
          <w:szCs w:val="24"/>
        </w:rPr>
        <w:t xml:space="preserve"> </w:t>
      </w:r>
    </w:p>
    <w:p w14:paraId="51AE6CD2" w14:textId="77777777" w:rsidR="003F6093" w:rsidRDefault="000A2B13">
      <w:pPr>
        <w:numPr>
          <w:ilvl w:val="1"/>
          <w:numId w:val="307"/>
        </w:numPr>
        <w:rPr>
          <w:rFonts w:cs="Arial"/>
          <w:color w:val="000000"/>
          <w:sz w:val="24"/>
          <w:szCs w:val="24"/>
        </w:rPr>
      </w:pPr>
      <w:r>
        <w:rPr>
          <w:rFonts w:cs="Arial"/>
          <w:color w:val="000000"/>
          <w:sz w:val="24"/>
          <w:szCs w:val="24"/>
        </w:rPr>
        <w:t xml:space="preserve">Adjective: superlative </w:t>
      </w:r>
    </w:p>
    <w:p w14:paraId="2B91A043" w14:textId="77777777" w:rsidR="003F6093" w:rsidRDefault="000A2B13">
      <w:pPr>
        <w:numPr>
          <w:ilvl w:val="2"/>
          <w:numId w:val="307"/>
        </w:numPr>
        <w:rPr>
          <w:rFonts w:cs="Arial"/>
          <w:color w:val="000000"/>
          <w:sz w:val="24"/>
          <w:szCs w:val="24"/>
        </w:rPr>
      </w:pPr>
      <w:r>
        <w:rPr>
          <w:rFonts w:cs="Arial"/>
          <w:b/>
          <w:bCs/>
          <w:color w:val="000000"/>
          <w:sz w:val="24"/>
          <w:szCs w:val="24"/>
        </w:rPr>
        <w:t>strongest :</w:t>
      </w:r>
      <w:r>
        <w:rPr>
          <w:rFonts w:cs="Arial"/>
          <w:color w:val="000000"/>
          <w:sz w:val="24"/>
          <w:szCs w:val="24"/>
        </w:rPr>
        <w:t xml:space="preserve"> having the most strength </w:t>
      </w:r>
    </w:p>
    <w:p w14:paraId="0CBDFA5E" w14:textId="77777777" w:rsidR="003F6093" w:rsidRDefault="000A2B13">
      <w:pPr>
        <w:numPr>
          <w:ilvl w:val="3"/>
          <w:numId w:val="307"/>
        </w:numPr>
        <w:spacing w:after="280"/>
        <w:rPr>
          <w:rFonts w:cs="Arial"/>
          <w:color w:val="000000"/>
          <w:sz w:val="24"/>
          <w:szCs w:val="24"/>
        </w:rPr>
      </w:pPr>
      <w:r>
        <w:rPr>
          <w:rFonts w:cs="Arial"/>
          <w:color w:val="000000"/>
          <w:sz w:val="24"/>
          <w:szCs w:val="24"/>
        </w:rPr>
        <w:t xml:space="preserve">strong + est </w:t>
      </w:r>
    </w:p>
    <w:p w14:paraId="6F3A9B52" w14:textId="77777777" w:rsidR="003F6093" w:rsidRDefault="000A2B13">
      <w:pPr>
        <w:spacing w:after="240"/>
        <w:rPr>
          <w:rFonts w:cs="Arial"/>
          <w:b/>
          <w:bCs/>
          <w:color w:val="000000"/>
          <w:sz w:val="24"/>
          <w:szCs w:val="24"/>
        </w:rPr>
      </w:pPr>
      <w:r>
        <w:rPr>
          <w:rFonts w:cs="Arial"/>
          <w:color w:val="000000"/>
          <w:sz w:val="24"/>
          <w:szCs w:val="24"/>
        </w:rPr>
        <w:br/>
      </w:r>
      <w:bookmarkStart w:id="229" w:name="F2"/>
      <w:r>
        <w:rPr>
          <w:rFonts w:cs="Arial"/>
          <w:color w:val="000000"/>
          <w:sz w:val="24"/>
          <w:szCs w:val="24"/>
        </w:rPr>
        <w:t>F</w:t>
      </w:r>
      <w:bookmarkEnd w:id="229"/>
      <w:r>
        <w:rPr>
          <w:rFonts w:cs="Arial"/>
          <w:b/>
          <w:bCs/>
          <w:color w:val="000000"/>
          <w:sz w:val="24"/>
          <w:szCs w:val="24"/>
        </w:rPr>
        <w:t xml:space="preserve"> </w:t>
      </w:r>
    </w:p>
    <w:p w14:paraId="36659B51" w14:textId="77777777" w:rsidR="003F6093" w:rsidRDefault="000A2B13">
      <w:pPr>
        <w:numPr>
          <w:ilvl w:val="0"/>
          <w:numId w:val="168"/>
        </w:numPr>
        <w:spacing w:before="280"/>
        <w:rPr>
          <w:rFonts w:cs="Arial"/>
          <w:b/>
          <w:bCs/>
          <w:i/>
          <w:iCs/>
          <w:color w:val="000000"/>
          <w:sz w:val="24"/>
          <w:szCs w:val="24"/>
        </w:rPr>
      </w:pPr>
      <w:bookmarkStart w:id="230" w:name="FULADJ"/>
      <w:r>
        <w:rPr>
          <w:rFonts w:cs="Arial"/>
          <w:i/>
          <w:iCs/>
          <w:color w:val="000000"/>
          <w:sz w:val="24"/>
          <w:szCs w:val="24"/>
        </w:rPr>
        <w:t>-ful</w:t>
      </w:r>
      <w:bookmarkEnd w:id="230"/>
      <w:r>
        <w:rPr>
          <w:rFonts w:cs="Arial"/>
          <w:b/>
          <w:bCs/>
          <w:i/>
          <w:iCs/>
          <w:color w:val="000000"/>
          <w:sz w:val="24"/>
          <w:szCs w:val="24"/>
        </w:rPr>
        <w:t xml:space="preserve"> </w:t>
      </w:r>
    </w:p>
    <w:p w14:paraId="73043615" w14:textId="77777777" w:rsidR="003F6093" w:rsidRDefault="000A2B13">
      <w:pPr>
        <w:numPr>
          <w:ilvl w:val="1"/>
          <w:numId w:val="168"/>
        </w:numPr>
        <w:rPr>
          <w:rFonts w:cs="Arial"/>
          <w:color w:val="000000"/>
          <w:sz w:val="24"/>
          <w:szCs w:val="24"/>
        </w:rPr>
      </w:pPr>
      <w:r>
        <w:rPr>
          <w:rFonts w:cs="Arial"/>
          <w:color w:val="000000"/>
          <w:sz w:val="24"/>
          <w:szCs w:val="24"/>
        </w:rPr>
        <w:t xml:space="preserve">Adjective: having, giving, marked by </w:t>
      </w:r>
    </w:p>
    <w:p w14:paraId="039BC4A9" w14:textId="77777777" w:rsidR="003F6093" w:rsidRDefault="000A2B13">
      <w:pPr>
        <w:numPr>
          <w:ilvl w:val="2"/>
          <w:numId w:val="168"/>
        </w:numPr>
        <w:rPr>
          <w:rFonts w:cs="Arial"/>
          <w:color w:val="000000"/>
          <w:sz w:val="24"/>
          <w:szCs w:val="24"/>
        </w:rPr>
      </w:pPr>
      <w:r>
        <w:rPr>
          <w:rFonts w:cs="Arial"/>
          <w:b/>
          <w:bCs/>
          <w:color w:val="000000"/>
          <w:sz w:val="24"/>
          <w:szCs w:val="24"/>
        </w:rPr>
        <w:t>fanciful :</w:t>
      </w:r>
      <w:r>
        <w:rPr>
          <w:rFonts w:cs="Arial"/>
          <w:color w:val="000000"/>
          <w:sz w:val="24"/>
          <w:szCs w:val="24"/>
        </w:rPr>
        <w:t xml:space="preserve"> marked by imagination </w:t>
      </w:r>
    </w:p>
    <w:p w14:paraId="09D432C8" w14:textId="77777777" w:rsidR="003F6093" w:rsidRDefault="00C436DA">
      <w:pPr>
        <w:numPr>
          <w:ilvl w:val="3"/>
          <w:numId w:val="168"/>
        </w:numPr>
        <w:spacing w:after="280"/>
        <w:rPr>
          <w:rFonts w:cs="Arial"/>
          <w:color w:val="000000"/>
          <w:sz w:val="24"/>
          <w:szCs w:val="24"/>
        </w:rPr>
      </w:pPr>
      <w:hyperlink r:id="rId1008" w:anchor="phan" w:history="1">
        <w:r w:rsidR="000A2B13">
          <w:rPr>
            <w:rStyle w:val="Hyperlink"/>
          </w:rPr>
          <w:t>fanc</w:t>
        </w:r>
      </w:hyperlink>
      <w:r w:rsidR="000A2B13">
        <w:rPr>
          <w:rFonts w:cs="Arial"/>
          <w:color w:val="000000"/>
          <w:sz w:val="24"/>
          <w:szCs w:val="24"/>
        </w:rPr>
        <w:t xml:space="preserve">i + ful </w:t>
      </w:r>
    </w:p>
    <w:p w14:paraId="2CACDCA7" w14:textId="77777777" w:rsidR="003F6093" w:rsidRDefault="000A2B13">
      <w:pPr>
        <w:spacing w:after="240"/>
        <w:rPr>
          <w:rFonts w:cs="Arial"/>
          <w:b/>
          <w:bCs/>
          <w:color w:val="000000"/>
          <w:sz w:val="24"/>
          <w:szCs w:val="24"/>
        </w:rPr>
      </w:pPr>
      <w:r>
        <w:rPr>
          <w:rFonts w:cs="Arial"/>
          <w:color w:val="000000"/>
          <w:sz w:val="24"/>
          <w:szCs w:val="24"/>
        </w:rPr>
        <w:br/>
      </w:r>
      <w:bookmarkStart w:id="231" w:name="I2"/>
      <w:r>
        <w:rPr>
          <w:rFonts w:cs="Arial"/>
          <w:color w:val="000000"/>
          <w:sz w:val="24"/>
          <w:szCs w:val="24"/>
        </w:rPr>
        <w:t>I</w:t>
      </w:r>
      <w:bookmarkEnd w:id="231"/>
      <w:r>
        <w:rPr>
          <w:rFonts w:cs="Arial"/>
          <w:b/>
          <w:bCs/>
          <w:color w:val="000000"/>
          <w:sz w:val="24"/>
          <w:szCs w:val="24"/>
        </w:rPr>
        <w:t xml:space="preserve"> </w:t>
      </w:r>
    </w:p>
    <w:p w14:paraId="7E99BCC5" w14:textId="77777777" w:rsidR="003F6093" w:rsidRDefault="000A2B13">
      <w:pPr>
        <w:numPr>
          <w:ilvl w:val="0"/>
          <w:numId w:val="195"/>
        </w:numPr>
        <w:spacing w:before="280"/>
        <w:rPr>
          <w:rFonts w:cs="Arial"/>
          <w:b/>
          <w:bCs/>
          <w:i/>
          <w:iCs/>
          <w:color w:val="000000"/>
          <w:sz w:val="24"/>
          <w:szCs w:val="24"/>
        </w:rPr>
      </w:pPr>
      <w:bookmarkStart w:id="232" w:name="ICADJ"/>
      <w:r>
        <w:rPr>
          <w:rFonts w:cs="Arial"/>
          <w:i/>
          <w:iCs/>
          <w:color w:val="000000"/>
          <w:sz w:val="24"/>
          <w:szCs w:val="24"/>
        </w:rPr>
        <w:t>-ic</w:t>
      </w:r>
      <w:bookmarkEnd w:id="232"/>
      <w:r>
        <w:rPr>
          <w:rFonts w:cs="Arial"/>
          <w:b/>
          <w:bCs/>
          <w:i/>
          <w:iCs/>
          <w:color w:val="000000"/>
          <w:sz w:val="24"/>
          <w:szCs w:val="24"/>
        </w:rPr>
        <w:t xml:space="preserve"> </w:t>
      </w:r>
    </w:p>
    <w:p w14:paraId="6AEBC40E" w14:textId="77777777" w:rsidR="003F6093" w:rsidRDefault="000A2B13">
      <w:pPr>
        <w:numPr>
          <w:ilvl w:val="1"/>
          <w:numId w:val="195"/>
        </w:numPr>
        <w:rPr>
          <w:rFonts w:cs="Arial"/>
          <w:color w:val="000000"/>
          <w:sz w:val="24"/>
          <w:szCs w:val="24"/>
        </w:rPr>
      </w:pPr>
      <w:r>
        <w:rPr>
          <w:rFonts w:cs="Arial"/>
          <w:color w:val="000000"/>
          <w:sz w:val="24"/>
          <w:szCs w:val="24"/>
        </w:rPr>
        <w:t xml:space="preserve">Adjective: quality, relation </w:t>
      </w:r>
    </w:p>
    <w:p w14:paraId="71CD3BE7" w14:textId="77777777" w:rsidR="003F6093" w:rsidRDefault="000A2B13">
      <w:pPr>
        <w:numPr>
          <w:ilvl w:val="2"/>
          <w:numId w:val="195"/>
        </w:numPr>
        <w:rPr>
          <w:rFonts w:cs="Arial"/>
          <w:color w:val="000000"/>
          <w:sz w:val="24"/>
          <w:szCs w:val="24"/>
        </w:rPr>
      </w:pPr>
      <w:r>
        <w:rPr>
          <w:rFonts w:cs="Arial"/>
          <w:b/>
          <w:bCs/>
          <w:color w:val="000000"/>
          <w:sz w:val="24"/>
          <w:szCs w:val="24"/>
        </w:rPr>
        <w:t>generic :</w:t>
      </w:r>
      <w:r>
        <w:rPr>
          <w:rFonts w:cs="Arial"/>
          <w:color w:val="000000"/>
          <w:sz w:val="24"/>
          <w:szCs w:val="24"/>
        </w:rPr>
        <w:t xml:space="preserve"> related to a whole group </w:t>
      </w:r>
    </w:p>
    <w:p w14:paraId="697FFFA2" w14:textId="77777777" w:rsidR="003F6093" w:rsidRDefault="00C436DA">
      <w:pPr>
        <w:numPr>
          <w:ilvl w:val="3"/>
          <w:numId w:val="195"/>
        </w:numPr>
        <w:spacing w:after="280"/>
        <w:rPr>
          <w:rFonts w:cs="Arial"/>
          <w:color w:val="000000"/>
          <w:sz w:val="24"/>
          <w:szCs w:val="24"/>
        </w:rPr>
      </w:pPr>
      <w:hyperlink r:id="rId1009" w:anchor="gen" w:history="1">
        <w:r w:rsidR="000A2B13">
          <w:rPr>
            <w:rStyle w:val="Hyperlink"/>
          </w:rPr>
          <w:t>gener</w:t>
        </w:r>
      </w:hyperlink>
      <w:r w:rsidR="000A2B13">
        <w:rPr>
          <w:rFonts w:cs="Arial"/>
          <w:color w:val="000000"/>
          <w:sz w:val="24"/>
          <w:szCs w:val="24"/>
        </w:rPr>
        <w:t xml:space="preserve"> + ic </w:t>
      </w:r>
    </w:p>
    <w:p w14:paraId="6E7EC749" w14:textId="77777777" w:rsidR="003F6093" w:rsidRDefault="000A2B13">
      <w:pPr>
        <w:numPr>
          <w:ilvl w:val="0"/>
          <w:numId w:val="351"/>
        </w:numPr>
        <w:rPr>
          <w:rFonts w:cs="Arial"/>
          <w:b/>
          <w:bCs/>
          <w:i/>
          <w:iCs/>
          <w:color w:val="000000"/>
          <w:sz w:val="24"/>
          <w:szCs w:val="24"/>
        </w:rPr>
      </w:pPr>
      <w:bookmarkStart w:id="233" w:name="ILEADJ"/>
      <w:r>
        <w:rPr>
          <w:rFonts w:cs="Arial"/>
          <w:i/>
          <w:iCs/>
          <w:color w:val="000000"/>
          <w:sz w:val="24"/>
          <w:szCs w:val="24"/>
        </w:rPr>
        <w:t>-ile</w:t>
      </w:r>
      <w:bookmarkEnd w:id="233"/>
      <w:r>
        <w:rPr>
          <w:rFonts w:cs="Arial"/>
          <w:b/>
          <w:bCs/>
          <w:i/>
          <w:iCs/>
          <w:color w:val="000000"/>
          <w:sz w:val="24"/>
          <w:szCs w:val="24"/>
        </w:rPr>
        <w:t xml:space="preserve"> </w:t>
      </w:r>
    </w:p>
    <w:p w14:paraId="10B028C5" w14:textId="77777777" w:rsidR="003F6093" w:rsidRDefault="000A2B13">
      <w:pPr>
        <w:numPr>
          <w:ilvl w:val="1"/>
          <w:numId w:val="351"/>
        </w:numPr>
        <w:rPr>
          <w:rFonts w:cs="Arial"/>
          <w:color w:val="000000"/>
          <w:sz w:val="24"/>
          <w:szCs w:val="24"/>
        </w:rPr>
      </w:pPr>
      <w:r>
        <w:rPr>
          <w:rFonts w:cs="Arial"/>
          <w:color w:val="000000"/>
          <w:sz w:val="24"/>
          <w:szCs w:val="24"/>
        </w:rPr>
        <w:t xml:space="preserve">Adjective: having the qualities of </w:t>
      </w:r>
    </w:p>
    <w:p w14:paraId="5118BABF" w14:textId="77777777" w:rsidR="003F6093" w:rsidRDefault="000A2B13">
      <w:pPr>
        <w:numPr>
          <w:ilvl w:val="2"/>
          <w:numId w:val="351"/>
        </w:numPr>
        <w:rPr>
          <w:rFonts w:cs="Arial"/>
          <w:color w:val="000000"/>
          <w:sz w:val="24"/>
          <w:szCs w:val="24"/>
        </w:rPr>
      </w:pPr>
      <w:r>
        <w:rPr>
          <w:rFonts w:cs="Arial"/>
          <w:b/>
          <w:bCs/>
          <w:color w:val="000000"/>
          <w:sz w:val="24"/>
          <w:szCs w:val="24"/>
        </w:rPr>
        <w:t>projectile :</w:t>
      </w:r>
      <w:r>
        <w:rPr>
          <w:rFonts w:cs="Arial"/>
          <w:color w:val="000000"/>
          <w:sz w:val="24"/>
          <w:szCs w:val="24"/>
        </w:rPr>
        <w:t xml:space="preserve"> something thrown with an outside force </w:t>
      </w:r>
    </w:p>
    <w:p w14:paraId="3CC11F88" w14:textId="77777777" w:rsidR="003F6093" w:rsidRDefault="00C436DA">
      <w:pPr>
        <w:numPr>
          <w:ilvl w:val="3"/>
          <w:numId w:val="351"/>
        </w:numPr>
        <w:spacing w:after="280"/>
        <w:rPr>
          <w:rFonts w:cs="Arial"/>
          <w:color w:val="000000"/>
          <w:sz w:val="24"/>
          <w:szCs w:val="24"/>
        </w:rPr>
      </w:pPr>
      <w:hyperlink r:id="rId1010" w:anchor="PRO" w:history="1">
        <w:r w:rsidR="000A2B13">
          <w:rPr>
            <w:rStyle w:val="Hyperlink"/>
          </w:rPr>
          <w:t>pro</w:t>
        </w:r>
      </w:hyperlink>
      <w:r w:rsidR="000A2B13">
        <w:rPr>
          <w:rFonts w:cs="Arial"/>
          <w:color w:val="000000"/>
          <w:sz w:val="24"/>
          <w:szCs w:val="24"/>
        </w:rPr>
        <w:t xml:space="preserve"> + </w:t>
      </w:r>
      <w:hyperlink r:id="rId1011" w:anchor="jac" w:history="1">
        <w:r w:rsidR="000A2B13">
          <w:rPr>
            <w:rStyle w:val="Hyperlink"/>
          </w:rPr>
          <w:t>ject</w:t>
        </w:r>
      </w:hyperlink>
      <w:r w:rsidR="000A2B13">
        <w:rPr>
          <w:rFonts w:cs="Arial"/>
          <w:color w:val="000000"/>
          <w:sz w:val="24"/>
          <w:szCs w:val="24"/>
        </w:rPr>
        <w:t xml:space="preserve"> + ile </w:t>
      </w:r>
    </w:p>
    <w:p w14:paraId="57E37EB2" w14:textId="77777777" w:rsidR="003F6093" w:rsidRDefault="000A2B13">
      <w:pPr>
        <w:numPr>
          <w:ilvl w:val="0"/>
          <w:numId w:val="446"/>
        </w:numPr>
        <w:rPr>
          <w:rFonts w:cs="Arial"/>
          <w:b/>
          <w:bCs/>
          <w:i/>
          <w:iCs/>
          <w:color w:val="000000"/>
          <w:sz w:val="24"/>
          <w:szCs w:val="24"/>
        </w:rPr>
      </w:pPr>
      <w:bookmarkStart w:id="234" w:name="INGADJ"/>
      <w:r>
        <w:rPr>
          <w:rFonts w:cs="Arial"/>
          <w:i/>
          <w:iCs/>
          <w:color w:val="000000"/>
          <w:sz w:val="24"/>
          <w:szCs w:val="24"/>
        </w:rPr>
        <w:t>-ing</w:t>
      </w:r>
      <w:bookmarkEnd w:id="234"/>
      <w:r>
        <w:rPr>
          <w:rFonts w:cs="Arial"/>
          <w:b/>
          <w:bCs/>
          <w:i/>
          <w:iCs/>
          <w:color w:val="000000"/>
          <w:sz w:val="24"/>
          <w:szCs w:val="24"/>
        </w:rPr>
        <w:t xml:space="preserve"> </w:t>
      </w:r>
    </w:p>
    <w:p w14:paraId="4D8047C8" w14:textId="77777777" w:rsidR="003F6093" w:rsidRDefault="000A2B13">
      <w:pPr>
        <w:numPr>
          <w:ilvl w:val="1"/>
          <w:numId w:val="446"/>
        </w:numPr>
        <w:rPr>
          <w:rFonts w:cs="Arial"/>
          <w:color w:val="000000"/>
          <w:sz w:val="24"/>
          <w:szCs w:val="24"/>
        </w:rPr>
      </w:pPr>
      <w:r>
        <w:rPr>
          <w:rFonts w:cs="Arial"/>
          <w:color w:val="000000"/>
          <w:sz w:val="24"/>
          <w:szCs w:val="24"/>
        </w:rPr>
        <w:t xml:space="preserve">Adjective: activity </w:t>
      </w:r>
    </w:p>
    <w:p w14:paraId="4D4EAAAF" w14:textId="77777777" w:rsidR="003F6093" w:rsidRDefault="000A2B13">
      <w:pPr>
        <w:numPr>
          <w:ilvl w:val="2"/>
          <w:numId w:val="446"/>
        </w:numPr>
        <w:rPr>
          <w:rFonts w:cs="Arial"/>
          <w:color w:val="000000"/>
          <w:sz w:val="24"/>
          <w:szCs w:val="24"/>
        </w:rPr>
      </w:pPr>
      <w:r>
        <w:rPr>
          <w:rFonts w:cs="Arial"/>
          <w:b/>
          <w:bCs/>
          <w:color w:val="000000"/>
          <w:sz w:val="24"/>
          <w:szCs w:val="24"/>
        </w:rPr>
        <w:t>cohering :</w:t>
      </w:r>
      <w:r>
        <w:rPr>
          <w:rFonts w:cs="Arial"/>
          <w:color w:val="000000"/>
          <w:sz w:val="24"/>
          <w:szCs w:val="24"/>
        </w:rPr>
        <w:t xml:space="preserve"> the act of sticking together </w:t>
      </w:r>
    </w:p>
    <w:p w14:paraId="5DF6CC0C" w14:textId="77777777" w:rsidR="003F6093" w:rsidRDefault="00C436DA">
      <w:pPr>
        <w:numPr>
          <w:ilvl w:val="3"/>
          <w:numId w:val="446"/>
        </w:numPr>
        <w:spacing w:after="280"/>
        <w:rPr>
          <w:rFonts w:cs="Arial"/>
          <w:color w:val="000000"/>
          <w:sz w:val="24"/>
          <w:szCs w:val="24"/>
        </w:rPr>
      </w:pPr>
      <w:hyperlink r:id="rId1012" w:anchor="CO" w:history="1">
        <w:r w:rsidR="000A2B13">
          <w:rPr>
            <w:rStyle w:val="Hyperlink"/>
          </w:rPr>
          <w:t>co</w:t>
        </w:r>
      </w:hyperlink>
      <w:r w:rsidR="000A2B13">
        <w:rPr>
          <w:rFonts w:cs="Arial"/>
          <w:color w:val="000000"/>
          <w:sz w:val="24"/>
          <w:szCs w:val="24"/>
        </w:rPr>
        <w:t xml:space="preserve"> + </w:t>
      </w:r>
      <w:hyperlink r:id="rId1013" w:anchor="her" w:history="1">
        <w:r w:rsidR="000A2B13">
          <w:rPr>
            <w:rStyle w:val="Hyperlink"/>
          </w:rPr>
          <w:t>her</w:t>
        </w:r>
      </w:hyperlink>
      <w:r w:rsidR="000A2B13">
        <w:rPr>
          <w:rFonts w:cs="Arial"/>
          <w:color w:val="000000"/>
          <w:sz w:val="24"/>
          <w:szCs w:val="24"/>
        </w:rPr>
        <w:t xml:space="preserve"> + ing </w:t>
      </w:r>
    </w:p>
    <w:p w14:paraId="5FFEC558" w14:textId="77777777" w:rsidR="003F6093" w:rsidRDefault="000A2B13">
      <w:pPr>
        <w:numPr>
          <w:ilvl w:val="0"/>
          <w:numId w:val="118"/>
        </w:numPr>
        <w:rPr>
          <w:rFonts w:cs="Arial"/>
          <w:b/>
          <w:bCs/>
          <w:i/>
          <w:iCs/>
          <w:color w:val="000000"/>
          <w:sz w:val="24"/>
          <w:szCs w:val="24"/>
        </w:rPr>
      </w:pPr>
      <w:bookmarkStart w:id="235" w:name="ISHADJ"/>
      <w:r>
        <w:rPr>
          <w:rFonts w:cs="Arial"/>
          <w:i/>
          <w:iCs/>
          <w:color w:val="000000"/>
          <w:sz w:val="24"/>
          <w:szCs w:val="24"/>
        </w:rPr>
        <w:t>-ish</w:t>
      </w:r>
      <w:bookmarkEnd w:id="235"/>
      <w:r>
        <w:rPr>
          <w:rFonts w:cs="Arial"/>
          <w:b/>
          <w:bCs/>
          <w:i/>
          <w:iCs/>
          <w:color w:val="000000"/>
          <w:sz w:val="24"/>
          <w:szCs w:val="24"/>
        </w:rPr>
        <w:t xml:space="preserve"> </w:t>
      </w:r>
    </w:p>
    <w:p w14:paraId="4BE5AAC4" w14:textId="77777777" w:rsidR="003F6093" w:rsidRDefault="000A2B13">
      <w:pPr>
        <w:numPr>
          <w:ilvl w:val="1"/>
          <w:numId w:val="118"/>
        </w:numPr>
        <w:rPr>
          <w:rFonts w:cs="Arial"/>
          <w:color w:val="000000"/>
          <w:sz w:val="24"/>
          <w:szCs w:val="24"/>
        </w:rPr>
      </w:pPr>
      <w:r>
        <w:rPr>
          <w:rFonts w:cs="Arial"/>
          <w:color w:val="000000"/>
          <w:sz w:val="24"/>
          <w:szCs w:val="24"/>
        </w:rPr>
        <w:t xml:space="preserve">Adjective: having the character of </w:t>
      </w:r>
    </w:p>
    <w:p w14:paraId="44D50D53" w14:textId="77777777" w:rsidR="003F6093" w:rsidRDefault="000A2B13">
      <w:pPr>
        <w:numPr>
          <w:ilvl w:val="2"/>
          <w:numId w:val="118"/>
        </w:numPr>
        <w:rPr>
          <w:rFonts w:cs="Arial"/>
          <w:color w:val="000000"/>
          <w:sz w:val="24"/>
          <w:szCs w:val="24"/>
        </w:rPr>
      </w:pPr>
      <w:r>
        <w:rPr>
          <w:rFonts w:cs="Arial"/>
          <w:b/>
          <w:bCs/>
          <w:color w:val="000000"/>
          <w:sz w:val="24"/>
          <w:szCs w:val="24"/>
        </w:rPr>
        <w:t>newish :</w:t>
      </w:r>
      <w:r>
        <w:rPr>
          <w:rFonts w:cs="Arial"/>
          <w:color w:val="000000"/>
          <w:sz w:val="24"/>
          <w:szCs w:val="24"/>
        </w:rPr>
        <w:t xml:space="preserve"> modern, recent </w:t>
      </w:r>
    </w:p>
    <w:p w14:paraId="3C6D071D" w14:textId="77777777" w:rsidR="003F6093" w:rsidRDefault="000A2B13">
      <w:pPr>
        <w:numPr>
          <w:ilvl w:val="3"/>
          <w:numId w:val="118"/>
        </w:numPr>
        <w:spacing w:after="280"/>
        <w:rPr>
          <w:rFonts w:cs="Arial"/>
          <w:color w:val="000000"/>
          <w:sz w:val="24"/>
          <w:szCs w:val="24"/>
        </w:rPr>
      </w:pPr>
      <w:r>
        <w:rPr>
          <w:rFonts w:cs="Arial"/>
          <w:color w:val="000000"/>
          <w:sz w:val="24"/>
          <w:szCs w:val="24"/>
        </w:rPr>
        <w:t xml:space="preserve">new + ish </w:t>
      </w:r>
    </w:p>
    <w:p w14:paraId="3DB6B4D5" w14:textId="77777777" w:rsidR="003F6093" w:rsidRDefault="000A2B13">
      <w:pPr>
        <w:numPr>
          <w:ilvl w:val="0"/>
          <w:numId w:val="487"/>
        </w:numPr>
        <w:rPr>
          <w:rFonts w:cs="Arial"/>
          <w:b/>
          <w:bCs/>
          <w:i/>
          <w:iCs/>
          <w:color w:val="000000"/>
          <w:sz w:val="24"/>
          <w:szCs w:val="24"/>
        </w:rPr>
      </w:pPr>
      <w:bookmarkStart w:id="236" w:name="IVEADJ"/>
      <w:r>
        <w:rPr>
          <w:rFonts w:cs="Arial"/>
          <w:i/>
          <w:iCs/>
          <w:color w:val="000000"/>
          <w:sz w:val="24"/>
          <w:szCs w:val="24"/>
        </w:rPr>
        <w:t>-ive, -ative, -itive</w:t>
      </w:r>
      <w:bookmarkEnd w:id="236"/>
      <w:r>
        <w:rPr>
          <w:rFonts w:cs="Arial"/>
          <w:b/>
          <w:bCs/>
          <w:i/>
          <w:iCs/>
          <w:color w:val="000000"/>
          <w:sz w:val="24"/>
          <w:szCs w:val="24"/>
        </w:rPr>
        <w:t xml:space="preserve"> </w:t>
      </w:r>
    </w:p>
    <w:p w14:paraId="25442C4B" w14:textId="77777777" w:rsidR="003F6093" w:rsidRDefault="000A2B13">
      <w:pPr>
        <w:numPr>
          <w:ilvl w:val="1"/>
          <w:numId w:val="487"/>
        </w:numPr>
        <w:rPr>
          <w:rFonts w:cs="Arial"/>
          <w:color w:val="000000"/>
          <w:sz w:val="24"/>
          <w:szCs w:val="24"/>
        </w:rPr>
      </w:pPr>
      <w:r>
        <w:rPr>
          <w:rFonts w:cs="Arial"/>
          <w:color w:val="000000"/>
          <w:sz w:val="24"/>
          <w:szCs w:val="24"/>
        </w:rPr>
        <w:t xml:space="preserve">Adjective: having the quality of </w:t>
      </w:r>
    </w:p>
    <w:p w14:paraId="4363F5B7" w14:textId="77777777" w:rsidR="003F6093" w:rsidRDefault="000A2B13">
      <w:pPr>
        <w:numPr>
          <w:ilvl w:val="2"/>
          <w:numId w:val="487"/>
        </w:numPr>
        <w:rPr>
          <w:rFonts w:cs="Arial"/>
          <w:color w:val="000000"/>
          <w:sz w:val="24"/>
          <w:szCs w:val="24"/>
        </w:rPr>
      </w:pPr>
      <w:r>
        <w:rPr>
          <w:rFonts w:cs="Arial"/>
          <w:b/>
          <w:bCs/>
          <w:color w:val="000000"/>
          <w:sz w:val="24"/>
          <w:szCs w:val="24"/>
        </w:rPr>
        <w:t>festive :</w:t>
      </w:r>
      <w:r>
        <w:rPr>
          <w:rFonts w:cs="Arial"/>
          <w:color w:val="000000"/>
          <w:sz w:val="24"/>
          <w:szCs w:val="24"/>
        </w:rPr>
        <w:t xml:space="preserve"> having the quality of a festival or party </w:t>
      </w:r>
    </w:p>
    <w:p w14:paraId="6CD6375B" w14:textId="77777777" w:rsidR="003F6093" w:rsidRDefault="000A2B13">
      <w:pPr>
        <w:numPr>
          <w:ilvl w:val="3"/>
          <w:numId w:val="487"/>
        </w:numPr>
        <w:rPr>
          <w:rFonts w:cs="Arial"/>
          <w:color w:val="000000"/>
          <w:sz w:val="24"/>
          <w:szCs w:val="24"/>
        </w:rPr>
      </w:pPr>
      <w:r>
        <w:rPr>
          <w:rFonts w:cs="Arial"/>
          <w:color w:val="000000"/>
          <w:sz w:val="24"/>
          <w:szCs w:val="24"/>
        </w:rPr>
        <w:t xml:space="preserve">fest + ive </w:t>
      </w:r>
    </w:p>
    <w:p w14:paraId="7116A201" w14:textId="77777777" w:rsidR="003F6093" w:rsidRDefault="000A2B13">
      <w:pPr>
        <w:numPr>
          <w:ilvl w:val="2"/>
          <w:numId w:val="487"/>
        </w:numPr>
        <w:rPr>
          <w:rFonts w:cs="Arial"/>
          <w:color w:val="000000"/>
          <w:sz w:val="24"/>
          <w:szCs w:val="24"/>
        </w:rPr>
      </w:pPr>
      <w:r>
        <w:rPr>
          <w:rFonts w:cs="Arial"/>
          <w:b/>
          <w:bCs/>
          <w:color w:val="000000"/>
          <w:sz w:val="24"/>
          <w:szCs w:val="24"/>
        </w:rPr>
        <w:t>cooperative :</w:t>
      </w:r>
      <w:r>
        <w:rPr>
          <w:rFonts w:cs="Arial"/>
          <w:color w:val="000000"/>
          <w:sz w:val="24"/>
          <w:szCs w:val="24"/>
        </w:rPr>
        <w:t xml:space="preserve"> being able or willing to work with another person or thing </w:t>
      </w:r>
    </w:p>
    <w:p w14:paraId="0C51FBA0" w14:textId="77777777" w:rsidR="003F6093" w:rsidRDefault="00C436DA">
      <w:pPr>
        <w:numPr>
          <w:ilvl w:val="3"/>
          <w:numId w:val="487"/>
        </w:numPr>
        <w:rPr>
          <w:rFonts w:cs="Arial"/>
          <w:color w:val="000000"/>
          <w:sz w:val="24"/>
          <w:szCs w:val="24"/>
        </w:rPr>
      </w:pPr>
      <w:hyperlink r:id="rId1014" w:anchor="CO" w:history="1">
        <w:r w:rsidR="000A2B13">
          <w:rPr>
            <w:rStyle w:val="Hyperlink"/>
          </w:rPr>
          <w:t>co</w:t>
        </w:r>
      </w:hyperlink>
      <w:r w:rsidR="000A2B13">
        <w:rPr>
          <w:rFonts w:cs="Arial"/>
          <w:color w:val="000000"/>
          <w:sz w:val="24"/>
          <w:szCs w:val="24"/>
        </w:rPr>
        <w:t xml:space="preserve"> + </w:t>
      </w:r>
      <w:hyperlink r:id="rId1015" w:anchor="oper" w:history="1">
        <w:r w:rsidR="000A2B13">
          <w:rPr>
            <w:rStyle w:val="Hyperlink"/>
          </w:rPr>
          <w:t>oper</w:t>
        </w:r>
      </w:hyperlink>
      <w:r w:rsidR="000A2B13">
        <w:rPr>
          <w:rFonts w:cs="Arial"/>
          <w:color w:val="000000"/>
          <w:sz w:val="24"/>
          <w:szCs w:val="24"/>
        </w:rPr>
        <w:t xml:space="preserve"> + ative </w:t>
      </w:r>
    </w:p>
    <w:p w14:paraId="402ED4F5" w14:textId="77777777" w:rsidR="003F6093" w:rsidRDefault="000A2B13">
      <w:pPr>
        <w:numPr>
          <w:ilvl w:val="2"/>
          <w:numId w:val="487"/>
        </w:numPr>
        <w:rPr>
          <w:rFonts w:cs="Arial"/>
          <w:color w:val="000000"/>
          <w:sz w:val="24"/>
          <w:szCs w:val="24"/>
        </w:rPr>
      </w:pPr>
      <w:r>
        <w:rPr>
          <w:rFonts w:cs="Arial"/>
          <w:b/>
          <w:bCs/>
          <w:color w:val="000000"/>
          <w:sz w:val="24"/>
          <w:szCs w:val="24"/>
        </w:rPr>
        <w:t>sensitive:</w:t>
      </w:r>
      <w:r>
        <w:rPr>
          <w:rFonts w:cs="Arial"/>
          <w:color w:val="000000"/>
          <w:sz w:val="24"/>
          <w:szCs w:val="24"/>
        </w:rPr>
        <w:t xml:space="preserve"> easily felt, responsive to the senses </w:t>
      </w:r>
    </w:p>
    <w:p w14:paraId="5FAC9ECF" w14:textId="77777777" w:rsidR="003F6093" w:rsidRDefault="00C436DA">
      <w:pPr>
        <w:numPr>
          <w:ilvl w:val="3"/>
          <w:numId w:val="487"/>
        </w:numPr>
        <w:spacing w:after="280"/>
        <w:rPr>
          <w:rFonts w:cs="Arial"/>
          <w:color w:val="000000"/>
          <w:sz w:val="24"/>
          <w:szCs w:val="24"/>
        </w:rPr>
      </w:pPr>
      <w:hyperlink r:id="rId1016" w:anchor="sent" w:history="1">
        <w:r w:rsidR="000A2B13">
          <w:rPr>
            <w:rStyle w:val="Hyperlink"/>
          </w:rPr>
          <w:t>sens</w:t>
        </w:r>
      </w:hyperlink>
      <w:r w:rsidR="000A2B13">
        <w:rPr>
          <w:rFonts w:cs="Arial"/>
          <w:color w:val="000000"/>
          <w:sz w:val="24"/>
          <w:szCs w:val="24"/>
        </w:rPr>
        <w:t xml:space="preserve"> + itive </w:t>
      </w:r>
    </w:p>
    <w:p w14:paraId="7C5542F0" w14:textId="77777777" w:rsidR="003F6093" w:rsidRDefault="000A2B13">
      <w:pPr>
        <w:spacing w:after="240"/>
        <w:rPr>
          <w:rFonts w:cs="Arial"/>
          <w:b/>
          <w:bCs/>
          <w:color w:val="000000"/>
          <w:sz w:val="24"/>
          <w:szCs w:val="24"/>
        </w:rPr>
      </w:pPr>
      <w:r>
        <w:rPr>
          <w:rFonts w:cs="Arial"/>
          <w:color w:val="000000"/>
          <w:sz w:val="24"/>
          <w:szCs w:val="24"/>
        </w:rPr>
        <w:br/>
      </w:r>
      <w:bookmarkStart w:id="237" w:name="L2"/>
      <w:r>
        <w:rPr>
          <w:rFonts w:cs="Arial"/>
          <w:color w:val="000000"/>
          <w:sz w:val="24"/>
          <w:szCs w:val="24"/>
        </w:rPr>
        <w:t>L</w:t>
      </w:r>
      <w:bookmarkEnd w:id="237"/>
      <w:r>
        <w:rPr>
          <w:rFonts w:cs="Arial"/>
          <w:b/>
          <w:bCs/>
          <w:color w:val="000000"/>
          <w:sz w:val="24"/>
          <w:szCs w:val="24"/>
        </w:rPr>
        <w:t xml:space="preserve"> </w:t>
      </w:r>
    </w:p>
    <w:p w14:paraId="6DF5E5EC" w14:textId="77777777" w:rsidR="003F6093" w:rsidRDefault="000A2B13">
      <w:pPr>
        <w:numPr>
          <w:ilvl w:val="0"/>
          <w:numId w:val="63"/>
        </w:numPr>
        <w:spacing w:before="280"/>
        <w:rPr>
          <w:rFonts w:cs="Arial"/>
          <w:b/>
          <w:bCs/>
          <w:i/>
          <w:iCs/>
          <w:color w:val="000000"/>
          <w:sz w:val="24"/>
          <w:szCs w:val="24"/>
        </w:rPr>
      </w:pPr>
      <w:bookmarkStart w:id="238" w:name="LESSADJ"/>
      <w:r>
        <w:rPr>
          <w:rFonts w:cs="Arial"/>
          <w:i/>
          <w:iCs/>
          <w:color w:val="000000"/>
          <w:sz w:val="24"/>
          <w:szCs w:val="24"/>
        </w:rPr>
        <w:t>-less</w:t>
      </w:r>
      <w:bookmarkEnd w:id="238"/>
      <w:r>
        <w:rPr>
          <w:rFonts w:cs="Arial"/>
          <w:b/>
          <w:bCs/>
          <w:i/>
          <w:iCs/>
          <w:color w:val="000000"/>
          <w:sz w:val="24"/>
          <w:szCs w:val="24"/>
        </w:rPr>
        <w:t xml:space="preserve"> </w:t>
      </w:r>
    </w:p>
    <w:p w14:paraId="0D828EF1" w14:textId="77777777" w:rsidR="003F6093" w:rsidRDefault="000A2B13">
      <w:pPr>
        <w:numPr>
          <w:ilvl w:val="1"/>
          <w:numId w:val="63"/>
        </w:numPr>
        <w:rPr>
          <w:rFonts w:cs="Arial"/>
          <w:color w:val="000000"/>
          <w:sz w:val="24"/>
          <w:szCs w:val="24"/>
        </w:rPr>
      </w:pPr>
      <w:r>
        <w:rPr>
          <w:rFonts w:cs="Arial"/>
          <w:color w:val="000000"/>
          <w:sz w:val="24"/>
          <w:szCs w:val="24"/>
        </w:rPr>
        <w:t xml:space="preserve">Adjective: without, missing </w:t>
      </w:r>
    </w:p>
    <w:p w14:paraId="64B25EEF" w14:textId="77777777" w:rsidR="003F6093" w:rsidRDefault="000A2B13">
      <w:pPr>
        <w:numPr>
          <w:ilvl w:val="2"/>
          <w:numId w:val="63"/>
        </w:numPr>
        <w:rPr>
          <w:rFonts w:cs="Arial"/>
          <w:color w:val="000000"/>
          <w:sz w:val="24"/>
          <w:szCs w:val="24"/>
        </w:rPr>
      </w:pPr>
      <w:r>
        <w:rPr>
          <w:rFonts w:cs="Arial"/>
          <w:b/>
          <w:bCs/>
          <w:color w:val="000000"/>
          <w:sz w:val="24"/>
          <w:szCs w:val="24"/>
        </w:rPr>
        <w:t>motiveless :</w:t>
      </w:r>
      <w:r>
        <w:rPr>
          <w:rFonts w:cs="Arial"/>
          <w:color w:val="000000"/>
          <w:sz w:val="24"/>
          <w:szCs w:val="24"/>
        </w:rPr>
        <w:t xml:space="preserve"> a reason for someone to do something </w:t>
      </w:r>
    </w:p>
    <w:p w14:paraId="29F0D72F" w14:textId="77777777" w:rsidR="003F6093" w:rsidRDefault="00C436DA">
      <w:pPr>
        <w:numPr>
          <w:ilvl w:val="3"/>
          <w:numId w:val="63"/>
        </w:numPr>
        <w:spacing w:after="280"/>
        <w:rPr>
          <w:rFonts w:cs="Arial"/>
          <w:color w:val="000000"/>
          <w:sz w:val="24"/>
          <w:szCs w:val="24"/>
        </w:rPr>
      </w:pPr>
      <w:hyperlink r:id="rId1017" w:anchor="mob" w:history="1">
        <w:r w:rsidR="000A2B13">
          <w:rPr>
            <w:rStyle w:val="Hyperlink"/>
          </w:rPr>
          <w:t>mot</w:t>
        </w:r>
      </w:hyperlink>
      <w:r w:rsidR="000A2B13">
        <w:rPr>
          <w:rFonts w:cs="Arial"/>
          <w:color w:val="000000"/>
          <w:sz w:val="24"/>
          <w:szCs w:val="24"/>
        </w:rPr>
        <w:t xml:space="preserve"> + </w:t>
      </w:r>
      <w:hyperlink r:id="rId1018" w:anchor="IVENOUN%23IVENOUN" w:history="1">
        <w:r w:rsidR="000A2B13">
          <w:rPr>
            <w:rStyle w:val="Hyperlink"/>
          </w:rPr>
          <w:t>ive</w:t>
        </w:r>
      </w:hyperlink>
      <w:r w:rsidR="000A2B13">
        <w:rPr>
          <w:rFonts w:cs="Arial"/>
          <w:color w:val="000000"/>
          <w:sz w:val="24"/>
          <w:szCs w:val="24"/>
        </w:rPr>
        <w:t xml:space="preserve"> + less </w:t>
      </w:r>
    </w:p>
    <w:p w14:paraId="177BF02E" w14:textId="77777777" w:rsidR="003F6093" w:rsidRDefault="000A2B13">
      <w:pPr>
        <w:spacing w:after="240"/>
        <w:rPr>
          <w:rFonts w:cs="Arial"/>
          <w:b/>
          <w:bCs/>
          <w:color w:val="000000"/>
          <w:sz w:val="24"/>
          <w:szCs w:val="24"/>
        </w:rPr>
      </w:pPr>
      <w:r>
        <w:rPr>
          <w:rFonts w:cs="Arial"/>
          <w:color w:val="000000"/>
          <w:sz w:val="24"/>
          <w:szCs w:val="24"/>
        </w:rPr>
        <w:br/>
      </w:r>
      <w:bookmarkStart w:id="239" w:name="O2"/>
      <w:r>
        <w:rPr>
          <w:rFonts w:cs="Arial"/>
          <w:color w:val="000000"/>
          <w:sz w:val="24"/>
          <w:szCs w:val="24"/>
        </w:rPr>
        <w:t>O</w:t>
      </w:r>
      <w:bookmarkEnd w:id="239"/>
      <w:r>
        <w:rPr>
          <w:rFonts w:cs="Arial"/>
          <w:b/>
          <w:bCs/>
          <w:color w:val="000000"/>
          <w:sz w:val="24"/>
          <w:szCs w:val="24"/>
        </w:rPr>
        <w:t xml:space="preserve"> </w:t>
      </w:r>
    </w:p>
    <w:p w14:paraId="08B9E0D7" w14:textId="77777777" w:rsidR="003F6093" w:rsidRDefault="000A2B13">
      <w:pPr>
        <w:numPr>
          <w:ilvl w:val="0"/>
          <w:numId w:val="46"/>
        </w:numPr>
        <w:spacing w:before="280"/>
        <w:rPr>
          <w:rFonts w:cs="Arial"/>
          <w:b/>
          <w:bCs/>
          <w:i/>
          <w:iCs/>
          <w:color w:val="000000"/>
          <w:sz w:val="24"/>
          <w:szCs w:val="24"/>
        </w:rPr>
      </w:pPr>
      <w:bookmarkStart w:id="240" w:name="OUSADJ"/>
      <w:r>
        <w:rPr>
          <w:rFonts w:cs="Arial"/>
          <w:i/>
          <w:iCs/>
          <w:color w:val="000000"/>
          <w:sz w:val="24"/>
          <w:szCs w:val="24"/>
        </w:rPr>
        <w:t>-ous, -eous, -ose, -ious</w:t>
      </w:r>
      <w:bookmarkEnd w:id="240"/>
      <w:r>
        <w:rPr>
          <w:rFonts w:cs="Arial"/>
          <w:b/>
          <w:bCs/>
          <w:i/>
          <w:iCs/>
          <w:color w:val="000000"/>
          <w:sz w:val="24"/>
          <w:szCs w:val="24"/>
        </w:rPr>
        <w:t xml:space="preserve"> </w:t>
      </w:r>
    </w:p>
    <w:p w14:paraId="5DF3608F" w14:textId="77777777" w:rsidR="003F6093" w:rsidRDefault="000A2B13">
      <w:pPr>
        <w:numPr>
          <w:ilvl w:val="1"/>
          <w:numId w:val="46"/>
        </w:numPr>
        <w:rPr>
          <w:rFonts w:cs="Arial"/>
          <w:color w:val="000000"/>
          <w:sz w:val="24"/>
          <w:szCs w:val="24"/>
        </w:rPr>
      </w:pPr>
      <w:r>
        <w:rPr>
          <w:rFonts w:cs="Arial"/>
          <w:color w:val="000000"/>
          <w:sz w:val="24"/>
          <w:szCs w:val="24"/>
        </w:rPr>
        <w:t xml:space="preserve">Adjective: having the quality of, relating to </w:t>
      </w:r>
    </w:p>
    <w:p w14:paraId="5CCC4097" w14:textId="77777777" w:rsidR="003F6093" w:rsidRDefault="000A2B13">
      <w:pPr>
        <w:numPr>
          <w:ilvl w:val="2"/>
          <w:numId w:val="46"/>
        </w:numPr>
        <w:rPr>
          <w:rFonts w:cs="Arial"/>
          <w:color w:val="000000"/>
          <w:sz w:val="24"/>
          <w:szCs w:val="24"/>
        </w:rPr>
      </w:pPr>
      <w:r>
        <w:rPr>
          <w:rFonts w:cs="Arial"/>
          <w:b/>
          <w:bCs/>
          <w:color w:val="000000"/>
          <w:sz w:val="24"/>
          <w:szCs w:val="24"/>
        </w:rPr>
        <w:t>adventurous :</w:t>
      </w:r>
      <w:r>
        <w:rPr>
          <w:rFonts w:cs="Arial"/>
          <w:color w:val="000000"/>
          <w:sz w:val="24"/>
          <w:szCs w:val="24"/>
        </w:rPr>
        <w:t xml:space="preserve"> characterized by the desire to seek new experiences or risks </w:t>
      </w:r>
    </w:p>
    <w:p w14:paraId="22D6B740" w14:textId="77777777" w:rsidR="003F6093" w:rsidRDefault="00C436DA">
      <w:pPr>
        <w:numPr>
          <w:ilvl w:val="3"/>
          <w:numId w:val="46"/>
        </w:numPr>
        <w:rPr>
          <w:rFonts w:cs="Arial"/>
          <w:color w:val="000000"/>
          <w:sz w:val="24"/>
          <w:szCs w:val="24"/>
        </w:rPr>
      </w:pPr>
      <w:hyperlink r:id="rId1019" w:anchor="A-" w:history="1">
        <w:r w:rsidR="000A2B13">
          <w:rPr>
            <w:rStyle w:val="Hyperlink"/>
          </w:rPr>
          <w:t>ad</w:t>
        </w:r>
      </w:hyperlink>
      <w:r w:rsidR="000A2B13">
        <w:rPr>
          <w:rFonts w:cs="Arial"/>
          <w:color w:val="000000"/>
          <w:sz w:val="24"/>
          <w:szCs w:val="24"/>
        </w:rPr>
        <w:t xml:space="preserve"> + </w:t>
      </w:r>
      <w:hyperlink r:id="rId1020" w:anchor="ven" w:history="1">
        <w:r w:rsidR="000A2B13">
          <w:rPr>
            <w:rStyle w:val="Hyperlink"/>
          </w:rPr>
          <w:t>vent</w:t>
        </w:r>
      </w:hyperlink>
      <w:r w:rsidR="000A2B13">
        <w:rPr>
          <w:rFonts w:cs="Arial"/>
          <w:color w:val="000000"/>
          <w:sz w:val="24"/>
          <w:szCs w:val="24"/>
        </w:rPr>
        <w:t xml:space="preserve"> + </w:t>
      </w:r>
      <w:hyperlink r:id="rId1021" w:anchor="URENOUN%23URENOUN" w:history="1">
        <w:r w:rsidR="000A2B13">
          <w:rPr>
            <w:rStyle w:val="Hyperlink"/>
          </w:rPr>
          <w:t>ur</w:t>
        </w:r>
      </w:hyperlink>
      <w:r w:rsidR="000A2B13">
        <w:rPr>
          <w:rFonts w:cs="Arial"/>
          <w:color w:val="000000"/>
          <w:sz w:val="24"/>
          <w:szCs w:val="24"/>
        </w:rPr>
        <w:t xml:space="preserve"> + ous </w:t>
      </w:r>
    </w:p>
    <w:p w14:paraId="2240D649" w14:textId="77777777" w:rsidR="003F6093" w:rsidRDefault="000A2B13">
      <w:pPr>
        <w:numPr>
          <w:ilvl w:val="2"/>
          <w:numId w:val="46"/>
        </w:numPr>
        <w:rPr>
          <w:rFonts w:cs="Arial"/>
          <w:color w:val="000000"/>
          <w:sz w:val="24"/>
          <w:szCs w:val="24"/>
        </w:rPr>
      </w:pPr>
      <w:r>
        <w:rPr>
          <w:rFonts w:cs="Arial"/>
          <w:b/>
          <w:bCs/>
          <w:color w:val="000000"/>
          <w:sz w:val="24"/>
          <w:szCs w:val="24"/>
        </w:rPr>
        <w:t>courageous :</w:t>
      </w:r>
      <w:r>
        <w:rPr>
          <w:rFonts w:cs="Arial"/>
          <w:color w:val="000000"/>
          <w:sz w:val="24"/>
          <w:szCs w:val="24"/>
        </w:rPr>
        <w:t xml:space="preserve"> characterized by courage, brave </w:t>
      </w:r>
    </w:p>
    <w:p w14:paraId="2C6985AA" w14:textId="77777777" w:rsidR="003F6093" w:rsidRDefault="000A2B13">
      <w:pPr>
        <w:numPr>
          <w:ilvl w:val="3"/>
          <w:numId w:val="46"/>
        </w:numPr>
        <w:rPr>
          <w:rFonts w:cs="Arial"/>
          <w:color w:val="000000"/>
          <w:sz w:val="24"/>
          <w:szCs w:val="24"/>
        </w:rPr>
      </w:pPr>
      <w:r>
        <w:rPr>
          <w:rFonts w:cs="Arial"/>
          <w:color w:val="000000"/>
          <w:sz w:val="24"/>
          <w:szCs w:val="24"/>
        </w:rPr>
        <w:t xml:space="preserve">cour + </w:t>
      </w:r>
      <w:hyperlink r:id="rId1022" w:anchor="AGENOUN%23AGENOUN" w:history="1">
        <w:r>
          <w:rPr>
            <w:rStyle w:val="Hyperlink"/>
          </w:rPr>
          <w:t>ag</w:t>
        </w:r>
      </w:hyperlink>
      <w:r>
        <w:rPr>
          <w:rFonts w:cs="Arial"/>
          <w:color w:val="000000"/>
          <w:sz w:val="24"/>
          <w:szCs w:val="24"/>
        </w:rPr>
        <w:t xml:space="preserve"> + eous </w:t>
      </w:r>
    </w:p>
    <w:p w14:paraId="673987BF" w14:textId="77777777" w:rsidR="003F6093" w:rsidRDefault="000A2B13">
      <w:pPr>
        <w:numPr>
          <w:ilvl w:val="2"/>
          <w:numId w:val="46"/>
        </w:numPr>
        <w:rPr>
          <w:rFonts w:cs="Arial"/>
          <w:color w:val="000000"/>
          <w:sz w:val="24"/>
          <w:szCs w:val="24"/>
        </w:rPr>
      </w:pPr>
      <w:r>
        <w:rPr>
          <w:rFonts w:cs="Arial"/>
          <w:b/>
          <w:bCs/>
          <w:color w:val="000000"/>
          <w:sz w:val="24"/>
          <w:szCs w:val="24"/>
        </w:rPr>
        <w:t>verbose:</w:t>
      </w:r>
      <w:r>
        <w:rPr>
          <w:rFonts w:cs="Arial"/>
          <w:color w:val="000000"/>
          <w:sz w:val="24"/>
          <w:szCs w:val="24"/>
        </w:rPr>
        <w:t xml:space="preserve"> having more words than needed </w:t>
      </w:r>
    </w:p>
    <w:p w14:paraId="2519A50C" w14:textId="77777777" w:rsidR="003F6093" w:rsidRDefault="00C436DA">
      <w:pPr>
        <w:numPr>
          <w:ilvl w:val="3"/>
          <w:numId w:val="46"/>
        </w:numPr>
        <w:rPr>
          <w:rFonts w:cs="Arial"/>
          <w:color w:val="000000"/>
          <w:sz w:val="24"/>
          <w:szCs w:val="24"/>
        </w:rPr>
      </w:pPr>
      <w:hyperlink r:id="rId1023" w:anchor="verv" w:history="1">
        <w:r w:rsidR="000A2B13">
          <w:rPr>
            <w:rStyle w:val="Hyperlink"/>
          </w:rPr>
          <w:t>verb</w:t>
        </w:r>
      </w:hyperlink>
      <w:r w:rsidR="000A2B13">
        <w:rPr>
          <w:rFonts w:cs="Arial"/>
          <w:color w:val="000000"/>
          <w:sz w:val="24"/>
          <w:szCs w:val="24"/>
        </w:rPr>
        <w:t xml:space="preserve"> + ose </w:t>
      </w:r>
    </w:p>
    <w:p w14:paraId="63DD7E18" w14:textId="77777777" w:rsidR="003F6093" w:rsidRDefault="000A2B13">
      <w:pPr>
        <w:numPr>
          <w:ilvl w:val="2"/>
          <w:numId w:val="46"/>
        </w:numPr>
        <w:rPr>
          <w:rFonts w:cs="Arial"/>
          <w:color w:val="000000"/>
          <w:sz w:val="24"/>
          <w:szCs w:val="24"/>
        </w:rPr>
      </w:pPr>
      <w:r>
        <w:rPr>
          <w:rFonts w:cs="Arial"/>
          <w:b/>
          <w:bCs/>
          <w:color w:val="000000"/>
          <w:sz w:val="24"/>
          <w:szCs w:val="24"/>
        </w:rPr>
        <w:t>fractious:</w:t>
      </w:r>
      <w:r>
        <w:rPr>
          <w:rFonts w:cs="Arial"/>
          <w:color w:val="000000"/>
          <w:sz w:val="24"/>
          <w:szCs w:val="24"/>
        </w:rPr>
        <w:t xml:space="preserve"> characterized by being difficult or troublesome </w:t>
      </w:r>
    </w:p>
    <w:p w14:paraId="433B5C86" w14:textId="77777777" w:rsidR="003F6093" w:rsidRDefault="00C436DA">
      <w:pPr>
        <w:numPr>
          <w:ilvl w:val="3"/>
          <w:numId w:val="46"/>
        </w:numPr>
        <w:spacing w:after="280"/>
        <w:rPr>
          <w:rFonts w:cs="Arial"/>
          <w:color w:val="000000"/>
          <w:sz w:val="24"/>
          <w:szCs w:val="24"/>
        </w:rPr>
      </w:pPr>
      <w:hyperlink r:id="rId1024" w:anchor="fract" w:history="1">
        <w:r w:rsidR="000A2B13">
          <w:rPr>
            <w:rStyle w:val="Hyperlink"/>
          </w:rPr>
          <w:t>fract</w:t>
        </w:r>
      </w:hyperlink>
      <w:r w:rsidR="000A2B13">
        <w:rPr>
          <w:rFonts w:cs="Arial"/>
          <w:color w:val="000000"/>
          <w:sz w:val="24"/>
          <w:szCs w:val="24"/>
        </w:rPr>
        <w:t xml:space="preserve"> + ious </w:t>
      </w:r>
    </w:p>
    <w:p w14:paraId="5759598B" w14:textId="77777777" w:rsidR="003F6093" w:rsidRDefault="000A2B13">
      <w:pPr>
        <w:spacing w:after="240"/>
        <w:rPr>
          <w:rFonts w:cs="Arial"/>
          <w:b/>
          <w:bCs/>
          <w:color w:val="000000"/>
          <w:sz w:val="24"/>
          <w:szCs w:val="24"/>
        </w:rPr>
      </w:pPr>
      <w:r>
        <w:rPr>
          <w:rFonts w:cs="Arial"/>
          <w:color w:val="000000"/>
          <w:sz w:val="24"/>
          <w:szCs w:val="24"/>
        </w:rPr>
        <w:br/>
      </w:r>
      <w:bookmarkStart w:id="241" w:name="Y2"/>
      <w:r>
        <w:rPr>
          <w:rFonts w:cs="Arial"/>
          <w:color w:val="000000"/>
          <w:sz w:val="24"/>
          <w:szCs w:val="24"/>
        </w:rPr>
        <w:t>Y</w:t>
      </w:r>
      <w:bookmarkEnd w:id="241"/>
      <w:r>
        <w:rPr>
          <w:rFonts w:cs="Arial"/>
          <w:b/>
          <w:bCs/>
          <w:color w:val="000000"/>
          <w:sz w:val="24"/>
          <w:szCs w:val="24"/>
        </w:rPr>
        <w:t xml:space="preserve"> </w:t>
      </w:r>
    </w:p>
    <w:p w14:paraId="19CD13AC" w14:textId="77777777" w:rsidR="003F6093" w:rsidRDefault="000A2B13">
      <w:pPr>
        <w:numPr>
          <w:ilvl w:val="0"/>
          <w:numId w:val="420"/>
        </w:numPr>
        <w:spacing w:before="280"/>
        <w:rPr>
          <w:rFonts w:cs="Arial"/>
          <w:b/>
          <w:bCs/>
          <w:i/>
          <w:iCs/>
          <w:color w:val="000000"/>
          <w:sz w:val="24"/>
          <w:szCs w:val="24"/>
        </w:rPr>
      </w:pPr>
      <w:bookmarkStart w:id="242" w:name="YADJ"/>
      <w:r>
        <w:rPr>
          <w:rFonts w:cs="Arial"/>
          <w:i/>
          <w:iCs/>
          <w:color w:val="000000"/>
          <w:sz w:val="24"/>
          <w:szCs w:val="24"/>
        </w:rPr>
        <w:t>-y</w:t>
      </w:r>
      <w:bookmarkEnd w:id="242"/>
      <w:r>
        <w:rPr>
          <w:rFonts w:cs="Arial"/>
          <w:b/>
          <w:bCs/>
          <w:i/>
          <w:iCs/>
          <w:color w:val="000000"/>
          <w:sz w:val="24"/>
          <w:szCs w:val="24"/>
        </w:rPr>
        <w:t xml:space="preserve"> </w:t>
      </w:r>
    </w:p>
    <w:p w14:paraId="6B786FB8" w14:textId="77777777" w:rsidR="003F6093" w:rsidRDefault="000A2B13">
      <w:pPr>
        <w:numPr>
          <w:ilvl w:val="1"/>
          <w:numId w:val="420"/>
        </w:numPr>
        <w:rPr>
          <w:rFonts w:cs="Arial"/>
          <w:color w:val="000000"/>
          <w:sz w:val="24"/>
          <w:szCs w:val="24"/>
        </w:rPr>
      </w:pPr>
      <w:r>
        <w:rPr>
          <w:rFonts w:cs="Arial"/>
          <w:color w:val="000000"/>
          <w:sz w:val="24"/>
          <w:szCs w:val="24"/>
        </w:rPr>
        <w:t xml:space="preserve">Adjective: marked by, having </w:t>
      </w:r>
    </w:p>
    <w:p w14:paraId="0662D591" w14:textId="77777777" w:rsidR="003F6093" w:rsidRDefault="000A2B13">
      <w:pPr>
        <w:numPr>
          <w:ilvl w:val="2"/>
          <w:numId w:val="420"/>
        </w:numPr>
        <w:rPr>
          <w:rFonts w:cs="Arial"/>
          <w:color w:val="000000"/>
          <w:sz w:val="24"/>
          <w:szCs w:val="24"/>
        </w:rPr>
      </w:pPr>
      <w:r>
        <w:rPr>
          <w:rFonts w:cs="Arial"/>
          <w:b/>
          <w:bCs/>
          <w:color w:val="000000"/>
          <w:sz w:val="24"/>
          <w:szCs w:val="24"/>
        </w:rPr>
        <w:t>hungry :</w:t>
      </w:r>
      <w:r>
        <w:rPr>
          <w:rFonts w:cs="Arial"/>
          <w:color w:val="000000"/>
          <w:sz w:val="24"/>
          <w:szCs w:val="24"/>
        </w:rPr>
        <w:t xml:space="preserve"> having hunger, marked by a desire </w:t>
      </w:r>
    </w:p>
    <w:p w14:paraId="18A7C890" w14:textId="77777777" w:rsidR="003F6093" w:rsidRDefault="000A2B13">
      <w:pPr>
        <w:numPr>
          <w:ilvl w:val="3"/>
          <w:numId w:val="420"/>
        </w:numPr>
        <w:spacing w:after="280"/>
        <w:rPr>
          <w:rFonts w:cs="Arial"/>
          <w:color w:val="000000"/>
          <w:sz w:val="24"/>
          <w:szCs w:val="24"/>
        </w:rPr>
      </w:pPr>
      <w:r>
        <w:rPr>
          <w:rFonts w:cs="Arial"/>
          <w:color w:val="000000"/>
          <w:sz w:val="24"/>
          <w:szCs w:val="24"/>
        </w:rPr>
        <w:t xml:space="preserve">hungr + y </w:t>
      </w:r>
    </w:p>
    <w:p w14:paraId="77C5E838" w14:textId="77777777" w:rsidR="003F6093" w:rsidRDefault="000A2B13">
      <w:pPr>
        <w:spacing w:after="240"/>
        <w:rPr>
          <w:rFonts w:cs="Arial"/>
          <w:color w:val="000000"/>
          <w:sz w:val="24"/>
          <w:szCs w:val="24"/>
        </w:rPr>
      </w:pPr>
      <w:r>
        <w:rPr>
          <w:rFonts w:cs="Arial"/>
          <w:color w:val="000000"/>
          <w:sz w:val="24"/>
          <w:szCs w:val="24"/>
        </w:rPr>
        <w:br/>
      </w:r>
      <w:bookmarkStart w:id="243" w:name="ADV"/>
      <w:r>
        <w:rPr>
          <w:rFonts w:cs="Arial"/>
          <w:color w:val="000000"/>
          <w:sz w:val="24"/>
          <w:szCs w:val="24"/>
        </w:rPr>
        <w:t>ADVERBS</w:t>
      </w:r>
      <w:bookmarkEnd w:id="243"/>
      <w:r>
        <w:rPr>
          <w:rFonts w:cs="Arial"/>
          <w:color w:val="000000"/>
          <w:sz w:val="24"/>
          <w:szCs w:val="24"/>
        </w:rPr>
        <w:br/>
      </w:r>
      <w:r>
        <w:rPr>
          <w:rFonts w:cs="Arial"/>
          <w:color w:val="000000"/>
          <w:sz w:val="24"/>
          <w:szCs w:val="24"/>
        </w:rPr>
        <w:br/>
        <w:t xml:space="preserve">Adverbs describe verbs, adjectives and other adverbs. </w:t>
      </w:r>
      <w:r>
        <w:rPr>
          <w:rFonts w:cs="Arial"/>
          <w:color w:val="000000"/>
          <w:sz w:val="24"/>
          <w:szCs w:val="24"/>
        </w:rPr>
        <w:br/>
      </w:r>
      <w:r>
        <w:rPr>
          <w:rFonts w:cs="Arial"/>
          <w:color w:val="000000"/>
          <w:sz w:val="24"/>
          <w:szCs w:val="24"/>
        </w:rPr>
        <w:br/>
      </w:r>
      <w:bookmarkStart w:id="244" w:name="F3"/>
      <w:r>
        <w:rPr>
          <w:rFonts w:cs="Arial"/>
          <w:color w:val="000000"/>
          <w:sz w:val="24"/>
          <w:szCs w:val="24"/>
        </w:rPr>
        <w:t>F</w:t>
      </w:r>
      <w:bookmarkEnd w:id="244"/>
      <w:r>
        <w:rPr>
          <w:rFonts w:cs="Arial"/>
          <w:color w:val="000000"/>
          <w:sz w:val="24"/>
          <w:szCs w:val="24"/>
        </w:rPr>
        <w:t xml:space="preserve"> </w:t>
      </w:r>
    </w:p>
    <w:p w14:paraId="7E6A971D" w14:textId="77777777" w:rsidR="003F6093" w:rsidRDefault="000A2B13">
      <w:pPr>
        <w:numPr>
          <w:ilvl w:val="0"/>
          <w:numId w:val="35"/>
        </w:numPr>
        <w:spacing w:before="280"/>
        <w:rPr>
          <w:rFonts w:cs="Arial"/>
          <w:b/>
          <w:bCs/>
          <w:i/>
          <w:iCs/>
          <w:color w:val="000000"/>
          <w:sz w:val="24"/>
          <w:szCs w:val="24"/>
        </w:rPr>
      </w:pPr>
      <w:bookmarkStart w:id="245" w:name="FOLDADV"/>
      <w:r>
        <w:rPr>
          <w:rFonts w:cs="Arial"/>
          <w:i/>
          <w:iCs/>
          <w:color w:val="000000"/>
          <w:sz w:val="24"/>
          <w:szCs w:val="24"/>
        </w:rPr>
        <w:t>-fold</w:t>
      </w:r>
      <w:bookmarkEnd w:id="245"/>
      <w:r>
        <w:rPr>
          <w:rFonts w:cs="Arial"/>
          <w:b/>
          <w:bCs/>
          <w:i/>
          <w:iCs/>
          <w:color w:val="000000"/>
          <w:sz w:val="24"/>
          <w:szCs w:val="24"/>
        </w:rPr>
        <w:t xml:space="preserve"> </w:t>
      </w:r>
    </w:p>
    <w:p w14:paraId="5A342D98" w14:textId="77777777" w:rsidR="003F6093" w:rsidRDefault="000A2B13">
      <w:pPr>
        <w:numPr>
          <w:ilvl w:val="1"/>
          <w:numId w:val="35"/>
        </w:numPr>
        <w:rPr>
          <w:rFonts w:cs="Arial"/>
          <w:color w:val="000000"/>
          <w:sz w:val="24"/>
          <w:szCs w:val="24"/>
        </w:rPr>
      </w:pPr>
      <w:r>
        <w:rPr>
          <w:rFonts w:cs="Arial"/>
          <w:color w:val="000000"/>
          <w:sz w:val="24"/>
          <w:szCs w:val="24"/>
        </w:rPr>
        <w:t xml:space="preserve">Adverb: in a manner of, marked by </w:t>
      </w:r>
    </w:p>
    <w:p w14:paraId="1EC5F604" w14:textId="77777777" w:rsidR="003F6093" w:rsidRDefault="000A2B13">
      <w:pPr>
        <w:numPr>
          <w:ilvl w:val="2"/>
          <w:numId w:val="35"/>
        </w:numPr>
        <w:rPr>
          <w:rFonts w:cs="Arial"/>
          <w:color w:val="000000"/>
          <w:sz w:val="24"/>
          <w:szCs w:val="24"/>
        </w:rPr>
      </w:pPr>
      <w:r>
        <w:rPr>
          <w:rFonts w:cs="Arial"/>
          <w:b/>
          <w:bCs/>
          <w:color w:val="000000"/>
          <w:sz w:val="24"/>
          <w:szCs w:val="24"/>
        </w:rPr>
        <w:t>fourfold :</w:t>
      </w:r>
      <w:r>
        <w:rPr>
          <w:rFonts w:cs="Arial"/>
          <w:color w:val="000000"/>
          <w:sz w:val="24"/>
          <w:szCs w:val="24"/>
        </w:rPr>
        <w:t xml:space="preserve"> being four times as great </w:t>
      </w:r>
    </w:p>
    <w:p w14:paraId="2B7BAA1B" w14:textId="77777777" w:rsidR="003F6093" w:rsidRDefault="000A2B13">
      <w:pPr>
        <w:numPr>
          <w:ilvl w:val="3"/>
          <w:numId w:val="35"/>
        </w:numPr>
        <w:spacing w:after="280"/>
        <w:rPr>
          <w:rFonts w:cs="Arial"/>
          <w:color w:val="000000"/>
          <w:sz w:val="24"/>
          <w:szCs w:val="24"/>
        </w:rPr>
      </w:pPr>
      <w:r>
        <w:rPr>
          <w:rFonts w:cs="Arial"/>
          <w:color w:val="000000"/>
          <w:sz w:val="24"/>
          <w:szCs w:val="24"/>
        </w:rPr>
        <w:t xml:space="preserve">four + fold </w:t>
      </w:r>
    </w:p>
    <w:p w14:paraId="42399F8E" w14:textId="77777777" w:rsidR="003F6093" w:rsidRDefault="000A2B13">
      <w:pPr>
        <w:spacing w:after="240"/>
        <w:rPr>
          <w:rFonts w:cs="Arial"/>
          <w:b/>
          <w:bCs/>
          <w:color w:val="000000"/>
          <w:sz w:val="24"/>
          <w:szCs w:val="24"/>
        </w:rPr>
      </w:pPr>
      <w:r>
        <w:rPr>
          <w:rFonts w:cs="Arial"/>
          <w:color w:val="000000"/>
          <w:sz w:val="24"/>
          <w:szCs w:val="24"/>
        </w:rPr>
        <w:br/>
      </w:r>
      <w:bookmarkStart w:id="246" w:name="L3"/>
      <w:r>
        <w:rPr>
          <w:rFonts w:cs="Arial"/>
          <w:color w:val="000000"/>
          <w:sz w:val="24"/>
          <w:szCs w:val="24"/>
        </w:rPr>
        <w:t>L</w:t>
      </w:r>
      <w:bookmarkEnd w:id="246"/>
      <w:r>
        <w:rPr>
          <w:rFonts w:cs="Arial"/>
          <w:b/>
          <w:bCs/>
          <w:color w:val="000000"/>
          <w:sz w:val="24"/>
          <w:szCs w:val="24"/>
        </w:rPr>
        <w:t xml:space="preserve"> </w:t>
      </w:r>
    </w:p>
    <w:p w14:paraId="37AAEAF2" w14:textId="77777777" w:rsidR="003F6093" w:rsidRDefault="000A2B13">
      <w:pPr>
        <w:numPr>
          <w:ilvl w:val="0"/>
          <w:numId w:val="350"/>
        </w:numPr>
        <w:spacing w:before="280"/>
        <w:rPr>
          <w:rFonts w:cs="Arial"/>
          <w:b/>
          <w:bCs/>
          <w:i/>
          <w:iCs/>
          <w:color w:val="000000"/>
          <w:sz w:val="24"/>
          <w:szCs w:val="24"/>
        </w:rPr>
      </w:pPr>
      <w:bookmarkStart w:id="247" w:name="LYADV"/>
      <w:r>
        <w:rPr>
          <w:rFonts w:cs="Arial"/>
          <w:i/>
          <w:iCs/>
          <w:color w:val="000000"/>
          <w:sz w:val="24"/>
          <w:szCs w:val="24"/>
        </w:rPr>
        <w:t>-ly</w:t>
      </w:r>
      <w:bookmarkEnd w:id="247"/>
      <w:r>
        <w:rPr>
          <w:rFonts w:cs="Arial"/>
          <w:b/>
          <w:bCs/>
          <w:i/>
          <w:iCs/>
          <w:color w:val="000000"/>
          <w:sz w:val="24"/>
          <w:szCs w:val="24"/>
        </w:rPr>
        <w:t xml:space="preserve"> </w:t>
      </w:r>
    </w:p>
    <w:p w14:paraId="33041005" w14:textId="77777777" w:rsidR="003F6093" w:rsidRDefault="000A2B13">
      <w:pPr>
        <w:numPr>
          <w:ilvl w:val="1"/>
          <w:numId w:val="350"/>
        </w:numPr>
        <w:rPr>
          <w:rFonts w:cs="Arial"/>
          <w:color w:val="000000"/>
          <w:sz w:val="24"/>
          <w:szCs w:val="24"/>
        </w:rPr>
      </w:pPr>
      <w:r>
        <w:rPr>
          <w:rFonts w:cs="Arial"/>
          <w:color w:val="000000"/>
          <w:sz w:val="24"/>
          <w:szCs w:val="24"/>
        </w:rPr>
        <w:t xml:space="preserve">Adverb: in the manner of </w:t>
      </w:r>
    </w:p>
    <w:p w14:paraId="3DE75BF2" w14:textId="77777777" w:rsidR="003F6093" w:rsidRDefault="000A2B13">
      <w:pPr>
        <w:numPr>
          <w:ilvl w:val="2"/>
          <w:numId w:val="350"/>
        </w:numPr>
        <w:rPr>
          <w:rFonts w:cs="Arial"/>
          <w:color w:val="000000"/>
          <w:sz w:val="24"/>
          <w:szCs w:val="24"/>
        </w:rPr>
      </w:pPr>
      <w:r>
        <w:rPr>
          <w:rFonts w:cs="Arial"/>
          <w:b/>
          <w:bCs/>
          <w:color w:val="000000"/>
          <w:sz w:val="24"/>
          <w:szCs w:val="24"/>
        </w:rPr>
        <w:t>fluently :</w:t>
      </w:r>
      <w:r>
        <w:rPr>
          <w:rFonts w:cs="Arial"/>
          <w:color w:val="000000"/>
          <w:sz w:val="24"/>
          <w:szCs w:val="24"/>
        </w:rPr>
        <w:t xml:space="preserve"> marked by ease of movement, effortlessly smooth </w:t>
      </w:r>
    </w:p>
    <w:p w14:paraId="6FBF1B5E" w14:textId="77777777" w:rsidR="003F6093" w:rsidRDefault="00C436DA">
      <w:pPr>
        <w:numPr>
          <w:ilvl w:val="3"/>
          <w:numId w:val="350"/>
        </w:numPr>
        <w:spacing w:after="280"/>
        <w:rPr>
          <w:rFonts w:cs="Arial"/>
          <w:color w:val="000000"/>
          <w:sz w:val="24"/>
          <w:szCs w:val="24"/>
        </w:rPr>
      </w:pPr>
      <w:hyperlink r:id="rId1025" w:anchor="flu" w:history="1">
        <w:r w:rsidR="000A2B13">
          <w:rPr>
            <w:rStyle w:val="Hyperlink"/>
          </w:rPr>
          <w:t>flu</w:t>
        </w:r>
      </w:hyperlink>
      <w:r w:rsidR="000A2B13">
        <w:rPr>
          <w:rFonts w:cs="Arial"/>
          <w:color w:val="000000"/>
          <w:sz w:val="24"/>
          <w:szCs w:val="24"/>
        </w:rPr>
        <w:t xml:space="preserve"> + </w:t>
      </w:r>
      <w:hyperlink r:id="rId1026" w:anchor="ANTADJ%23ANTADJ" w:history="1">
        <w:r w:rsidR="000A2B13">
          <w:rPr>
            <w:rStyle w:val="Hyperlink"/>
          </w:rPr>
          <w:t>ent</w:t>
        </w:r>
      </w:hyperlink>
      <w:r w:rsidR="000A2B13">
        <w:rPr>
          <w:rFonts w:cs="Arial"/>
          <w:color w:val="000000"/>
          <w:sz w:val="24"/>
          <w:szCs w:val="24"/>
        </w:rPr>
        <w:t xml:space="preserve"> + ly </w:t>
      </w:r>
    </w:p>
    <w:p w14:paraId="1189D7CB" w14:textId="77777777" w:rsidR="003F6093" w:rsidRDefault="000A2B13">
      <w:pPr>
        <w:spacing w:after="240"/>
        <w:rPr>
          <w:rFonts w:cs="Arial"/>
          <w:b/>
          <w:bCs/>
          <w:color w:val="000000"/>
          <w:sz w:val="24"/>
          <w:szCs w:val="24"/>
        </w:rPr>
      </w:pPr>
      <w:r>
        <w:rPr>
          <w:rFonts w:cs="Arial"/>
          <w:color w:val="000000"/>
          <w:sz w:val="24"/>
          <w:szCs w:val="24"/>
        </w:rPr>
        <w:br/>
      </w:r>
      <w:bookmarkStart w:id="248" w:name="W3"/>
      <w:r>
        <w:rPr>
          <w:rFonts w:cs="Arial"/>
          <w:color w:val="000000"/>
          <w:sz w:val="24"/>
          <w:szCs w:val="24"/>
        </w:rPr>
        <w:t>W</w:t>
      </w:r>
      <w:bookmarkEnd w:id="248"/>
      <w:r>
        <w:rPr>
          <w:rFonts w:cs="Arial"/>
          <w:b/>
          <w:bCs/>
          <w:color w:val="000000"/>
          <w:sz w:val="24"/>
          <w:szCs w:val="24"/>
        </w:rPr>
        <w:t xml:space="preserve"> </w:t>
      </w:r>
    </w:p>
    <w:p w14:paraId="702836EC" w14:textId="77777777" w:rsidR="003F6093" w:rsidRDefault="000A2B13">
      <w:pPr>
        <w:numPr>
          <w:ilvl w:val="0"/>
          <w:numId w:val="427"/>
        </w:numPr>
        <w:spacing w:before="280"/>
        <w:rPr>
          <w:rFonts w:cs="Arial"/>
          <w:b/>
          <w:bCs/>
          <w:i/>
          <w:iCs/>
          <w:color w:val="000000"/>
          <w:sz w:val="24"/>
          <w:szCs w:val="24"/>
        </w:rPr>
      </w:pPr>
      <w:bookmarkStart w:id="249" w:name="WARDADV"/>
      <w:r>
        <w:rPr>
          <w:rFonts w:cs="Arial"/>
          <w:i/>
          <w:iCs/>
          <w:color w:val="000000"/>
          <w:sz w:val="24"/>
          <w:szCs w:val="24"/>
        </w:rPr>
        <w:t>-ward</w:t>
      </w:r>
      <w:bookmarkEnd w:id="249"/>
      <w:r>
        <w:rPr>
          <w:rFonts w:cs="Arial"/>
          <w:b/>
          <w:bCs/>
          <w:i/>
          <w:iCs/>
          <w:color w:val="000000"/>
          <w:sz w:val="24"/>
          <w:szCs w:val="24"/>
        </w:rPr>
        <w:t xml:space="preserve"> </w:t>
      </w:r>
    </w:p>
    <w:p w14:paraId="51CFF412" w14:textId="77777777" w:rsidR="003F6093" w:rsidRDefault="000A2B13">
      <w:pPr>
        <w:numPr>
          <w:ilvl w:val="1"/>
          <w:numId w:val="427"/>
        </w:numPr>
        <w:rPr>
          <w:rFonts w:cs="Arial"/>
          <w:color w:val="000000"/>
          <w:sz w:val="24"/>
          <w:szCs w:val="24"/>
        </w:rPr>
      </w:pPr>
      <w:r>
        <w:rPr>
          <w:rFonts w:cs="Arial"/>
          <w:color w:val="000000"/>
          <w:sz w:val="24"/>
          <w:szCs w:val="24"/>
        </w:rPr>
        <w:t xml:space="preserve">Adverb: in a direction or manner </w:t>
      </w:r>
    </w:p>
    <w:p w14:paraId="31D32597" w14:textId="77777777" w:rsidR="003F6093" w:rsidRDefault="000A2B13">
      <w:pPr>
        <w:numPr>
          <w:ilvl w:val="2"/>
          <w:numId w:val="427"/>
        </w:numPr>
        <w:rPr>
          <w:rFonts w:cs="Arial"/>
          <w:color w:val="000000"/>
          <w:sz w:val="24"/>
          <w:szCs w:val="24"/>
        </w:rPr>
      </w:pPr>
      <w:r>
        <w:rPr>
          <w:rFonts w:cs="Arial"/>
          <w:b/>
          <w:bCs/>
          <w:color w:val="000000"/>
          <w:sz w:val="24"/>
          <w:szCs w:val="24"/>
        </w:rPr>
        <w:t>homeward :</w:t>
      </w:r>
      <w:r>
        <w:rPr>
          <w:rFonts w:cs="Arial"/>
          <w:color w:val="000000"/>
          <w:sz w:val="24"/>
          <w:szCs w:val="24"/>
        </w:rPr>
        <w:t xml:space="preserve"> toward home </w:t>
      </w:r>
    </w:p>
    <w:p w14:paraId="0C55DD89" w14:textId="77777777" w:rsidR="003F6093" w:rsidRDefault="000A2B13">
      <w:pPr>
        <w:numPr>
          <w:ilvl w:val="3"/>
          <w:numId w:val="427"/>
        </w:numPr>
        <w:spacing w:after="280"/>
        <w:rPr>
          <w:rFonts w:cs="Arial"/>
          <w:color w:val="000000"/>
          <w:sz w:val="24"/>
          <w:szCs w:val="24"/>
        </w:rPr>
      </w:pPr>
      <w:r>
        <w:rPr>
          <w:rFonts w:cs="Arial"/>
          <w:color w:val="000000"/>
          <w:sz w:val="24"/>
          <w:szCs w:val="24"/>
        </w:rPr>
        <w:t xml:space="preserve">home + ward </w:t>
      </w:r>
    </w:p>
    <w:p w14:paraId="552095C7" w14:textId="77777777" w:rsidR="003F6093" w:rsidRDefault="000A2B13">
      <w:pPr>
        <w:numPr>
          <w:ilvl w:val="0"/>
          <w:numId w:val="13"/>
        </w:numPr>
        <w:rPr>
          <w:rFonts w:cs="Arial"/>
          <w:b/>
          <w:bCs/>
          <w:i/>
          <w:iCs/>
          <w:color w:val="000000"/>
          <w:sz w:val="24"/>
          <w:szCs w:val="24"/>
        </w:rPr>
      </w:pPr>
      <w:bookmarkStart w:id="250" w:name="WISEADV"/>
      <w:r>
        <w:rPr>
          <w:rFonts w:cs="Arial"/>
          <w:i/>
          <w:iCs/>
          <w:color w:val="000000"/>
          <w:sz w:val="24"/>
          <w:szCs w:val="24"/>
        </w:rPr>
        <w:t>-wise</w:t>
      </w:r>
      <w:bookmarkEnd w:id="250"/>
      <w:r>
        <w:rPr>
          <w:rFonts w:cs="Arial"/>
          <w:b/>
          <w:bCs/>
          <w:i/>
          <w:iCs/>
          <w:color w:val="000000"/>
          <w:sz w:val="24"/>
          <w:szCs w:val="24"/>
        </w:rPr>
        <w:t xml:space="preserve"> </w:t>
      </w:r>
    </w:p>
    <w:p w14:paraId="5E1ED84B" w14:textId="77777777" w:rsidR="003F6093" w:rsidRDefault="000A2B13">
      <w:pPr>
        <w:numPr>
          <w:ilvl w:val="1"/>
          <w:numId w:val="13"/>
        </w:numPr>
        <w:rPr>
          <w:rFonts w:cs="Arial"/>
          <w:color w:val="000000"/>
          <w:sz w:val="24"/>
          <w:szCs w:val="24"/>
        </w:rPr>
      </w:pPr>
      <w:r>
        <w:rPr>
          <w:rFonts w:cs="Arial"/>
          <w:color w:val="000000"/>
          <w:sz w:val="24"/>
          <w:szCs w:val="24"/>
        </w:rPr>
        <w:t xml:space="preserve">Adverb: in the manner of, with regard to </w:t>
      </w:r>
    </w:p>
    <w:p w14:paraId="605CAFC1" w14:textId="77777777" w:rsidR="003F6093" w:rsidRDefault="000A2B13">
      <w:pPr>
        <w:numPr>
          <w:ilvl w:val="2"/>
          <w:numId w:val="13"/>
        </w:numPr>
        <w:rPr>
          <w:rFonts w:cs="Arial"/>
          <w:color w:val="000000"/>
          <w:sz w:val="24"/>
          <w:szCs w:val="24"/>
        </w:rPr>
      </w:pPr>
      <w:r>
        <w:rPr>
          <w:rFonts w:cs="Arial"/>
          <w:b/>
          <w:bCs/>
          <w:color w:val="000000"/>
          <w:sz w:val="24"/>
          <w:szCs w:val="24"/>
        </w:rPr>
        <w:t>timewise :</w:t>
      </w:r>
      <w:r>
        <w:rPr>
          <w:rFonts w:cs="Arial"/>
          <w:color w:val="000000"/>
          <w:sz w:val="24"/>
          <w:szCs w:val="24"/>
        </w:rPr>
        <w:t xml:space="preserve"> with regard to time </w:t>
      </w:r>
    </w:p>
    <w:p w14:paraId="5ECF5847" w14:textId="77777777" w:rsidR="003F6093" w:rsidRDefault="000A2B13">
      <w:pPr>
        <w:numPr>
          <w:ilvl w:val="3"/>
          <w:numId w:val="13"/>
        </w:numPr>
        <w:spacing w:after="280"/>
        <w:rPr>
          <w:rFonts w:cs="Arial"/>
          <w:color w:val="000000"/>
          <w:sz w:val="24"/>
          <w:szCs w:val="24"/>
        </w:rPr>
      </w:pPr>
      <w:r>
        <w:rPr>
          <w:rFonts w:cs="Arial"/>
          <w:color w:val="000000"/>
          <w:sz w:val="24"/>
          <w:szCs w:val="24"/>
        </w:rPr>
        <w:t xml:space="preserve">time + wise </w:t>
      </w:r>
    </w:p>
    <w:p w14:paraId="537A7B7A" w14:textId="77777777" w:rsidR="003F6093" w:rsidRDefault="003F6093">
      <w:pPr>
        <w:spacing w:after="280"/>
        <w:rPr>
          <w:rFonts w:cs="Arial"/>
          <w:color w:val="000000"/>
          <w:sz w:val="24"/>
          <w:szCs w:val="24"/>
        </w:rPr>
      </w:pPr>
    </w:p>
    <w:p w14:paraId="1CDFCF70" w14:textId="77777777" w:rsidR="003F6093" w:rsidRDefault="003F6093">
      <w:pPr>
        <w:spacing w:after="280"/>
        <w:rPr>
          <w:rFonts w:cs="Arial"/>
          <w:color w:val="000000"/>
          <w:sz w:val="24"/>
          <w:szCs w:val="24"/>
        </w:rPr>
      </w:pPr>
    </w:p>
    <w:tbl>
      <w:tblPr>
        <w:tblW w:w="0" w:type="auto"/>
        <w:tblLayout w:type="fixed"/>
        <w:tblCellMar>
          <w:left w:w="0" w:type="dxa"/>
          <w:bottom w:w="120" w:type="dxa"/>
          <w:right w:w="0" w:type="dxa"/>
        </w:tblCellMar>
        <w:tblLook w:val="0000" w:firstRow="0" w:lastRow="0" w:firstColumn="0" w:lastColumn="0" w:noHBand="0" w:noVBand="0"/>
      </w:tblPr>
      <w:tblGrid>
        <w:gridCol w:w="10466"/>
      </w:tblGrid>
      <w:tr w:rsidR="003F6093" w14:paraId="7D6BEC74" w14:textId="77777777">
        <w:tc>
          <w:tcPr>
            <w:tcW w:w="10466" w:type="dxa"/>
            <w:shd w:val="clear" w:color="auto" w:fill="auto"/>
            <w:vAlign w:val="center"/>
          </w:tcPr>
          <w:p w14:paraId="5125C68A" w14:textId="77777777" w:rsidR="003F6093" w:rsidRDefault="003F6093">
            <w:pPr>
              <w:snapToGrid w:val="0"/>
              <w:jc w:val="center"/>
              <w:rPr>
                <w:rFonts w:cs="Arial"/>
                <w:b/>
                <w:bCs/>
                <w:color w:val="000000"/>
                <w:kern w:val="1"/>
                <w:sz w:val="24"/>
                <w:szCs w:val="24"/>
              </w:rPr>
            </w:pPr>
          </w:p>
          <w:p w14:paraId="313E8795" w14:textId="77777777" w:rsidR="003F6093" w:rsidRDefault="003F6093">
            <w:pPr>
              <w:snapToGrid w:val="0"/>
              <w:jc w:val="center"/>
              <w:rPr>
                <w:rFonts w:cs="Arial"/>
                <w:b/>
                <w:bCs/>
                <w:color w:val="000000"/>
                <w:kern w:val="1"/>
                <w:sz w:val="24"/>
                <w:szCs w:val="24"/>
              </w:rPr>
            </w:pPr>
          </w:p>
          <w:p w14:paraId="46E424BD" w14:textId="77777777" w:rsidR="003F6093" w:rsidRDefault="003F6093">
            <w:pPr>
              <w:snapToGrid w:val="0"/>
              <w:jc w:val="center"/>
              <w:rPr>
                <w:rFonts w:cs="Arial"/>
                <w:b/>
                <w:bCs/>
                <w:color w:val="000000"/>
                <w:kern w:val="1"/>
                <w:sz w:val="24"/>
                <w:szCs w:val="24"/>
              </w:rPr>
            </w:pPr>
          </w:p>
          <w:p w14:paraId="396236AF" w14:textId="77777777" w:rsidR="003F6093" w:rsidRDefault="003F6093">
            <w:pPr>
              <w:snapToGrid w:val="0"/>
              <w:jc w:val="center"/>
              <w:rPr>
                <w:rFonts w:cs="Arial"/>
                <w:b/>
                <w:bCs/>
                <w:color w:val="000000"/>
                <w:kern w:val="1"/>
                <w:sz w:val="24"/>
                <w:szCs w:val="24"/>
              </w:rPr>
            </w:pPr>
          </w:p>
          <w:p w14:paraId="07D8B11E" w14:textId="77777777" w:rsidR="003F6093" w:rsidRDefault="003F6093">
            <w:pPr>
              <w:snapToGrid w:val="0"/>
              <w:jc w:val="center"/>
              <w:rPr>
                <w:rFonts w:cs="Arial"/>
                <w:b/>
                <w:bCs/>
                <w:color w:val="000000"/>
                <w:kern w:val="1"/>
                <w:sz w:val="24"/>
                <w:szCs w:val="24"/>
              </w:rPr>
            </w:pPr>
          </w:p>
          <w:p w14:paraId="1F0F81B3" w14:textId="77777777" w:rsidR="003F6093" w:rsidRDefault="003F6093">
            <w:pPr>
              <w:snapToGrid w:val="0"/>
              <w:jc w:val="center"/>
              <w:rPr>
                <w:rFonts w:cs="Arial"/>
                <w:b/>
                <w:bCs/>
                <w:color w:val="000000"/>
                <w:kern w:val="1"/>
                <w:sz w:val="24"/>
                <w:szCs w:val="24"/>
              </w:rPr>
            </w:pPr>
          </w:p>
          <w:p w14:paraId="30EF738A" w14:textId="77777777" w:rsidR="003F6093" w:rsidRDefault="003F6093">
            <w:pPr>
              <w:snapToGrid w:val="0"/>
              <w:jc w:val="center"/>
              <w:rPr>
                <w:rFonts w:cs="Arial"/>
                <w:b/>
                <w:bCs/>
                <w:color w:val="000000"/>
                <w:kern w:val="1"/>
                <w:sz w:val="24"/>
                <w:szCs w:val="24"/>
              </w:rPr>
            </w:pPr>
          </w:p>
          <w:p w14:paraId="6D3041DB" w14:textId="77777777" w:rsidR="003F6093" w:rsidRDefault="003F6093">
            <w:pPr>
              <w:snapToGrid w:val="0"/>
              <w:jc w:val="center"/>
              <w:rPr>
                <w:rFonts w:cs="Arial"/>
                <w:b/>
                <w:bCs/>
                <w:color w:val="000000"/>
                <w:kern w:val="1"/>
                <w:sz w:val="24"/>
                <w:szCs w:val="24"/>
              </w:rPr>
            </w:pPr>
          </w:p>
          <w:p w14:paraId="6F5B6EC2" w14:textId="77777777" w:rsidR="003F6093" w:rsidRDefault="003F6093">
            <w:pPr>
              <w:snapToGrid w:val="0"/>
              <w:jc w:val="center"/>
              <w:rPr>
                <w:rFonts w:cs="Arial"/>
                <w:b/>
                <w:bCs/>
                <w:color w:val="000000"/>
                <w:kern w:val="1"/>
                <w:sz w:val="24"/>
                <w:szCs w:val="24"/>
              </w:rPr>
            </w:pPr>
          </w:p>
          <w:p w14:paraId="21B50097" w14:textId="77777777" w:rsidR="003F6093" w:rsidRDefault="003F6093">
            <w:pPr>
              <w:snapToGrid w:val="0"/>
              <w:jc w:val="center"/>
              <w:rPr>
                <w:rFonts w:cs="Arial"/>
                <w:b/>
                <w:bCs/>
                <w:color w:val="000000"/>
                <w:kern w:val="1"/>
                <w:sz w:val="24"/>
                <w:szCs w:val="24"/>
              </w:rPr>
            </w:pPr>
          </w:p>
          <w:p w14:paraId="37E45AED" w14:textId="77777777" w:rsidR="003F6093" w:rsidRDefault="003F6093">
            <w:pPr>
              <w:snapToGrid w:val="0"/>
              <w:jc w:val="center"/>
              <w:rPr>
                <w:rFonts w:cs="Arial"/>
                <w:b/>
                <w:bCs/>
                <w:color w:val="000000"/>
                <w:kern w:val="1"/>
                <w:sz w:val="24"/>
                <w:szCs w:val="24"/>
              </w:rPr>
            </w:pPr>
          </w:p>
          <w:p w14:paraId="4E81072B" w14:textId="77777777" w:rsidR="003F6093" w:rsidRDefault="003F6093">
            <w:pPr>
              <w:snapToGrid w:val="0"/>
              <w:jc w:val="center"/>
              <w:rPr>
                <w:rFonts w:cs="Arial"/>
                <w:b/>
                <w:bCs/>
                <w:color w:val="000000"/>
                <w:kern w:val="1"/>
                <w:sz w:val="24"/>
                <w:szCs w:val="24"/>
              </w:rPr>
            </w:pPr>
          </w:p>
          <w:p w14:paraId="46FCEAFE" w14:textId="77777777" w:rsidR="003F6093" w:rsidRDefault="003F6093">
            <w:pPr>
              <w:snapToGrid w:val="0"/>
              <w:jc w:val="center"/>
              <w:rPr>
                <w:rFonts w:cs="Arial"/>
                <w:b/>
                <w:bCs/>
                <w:color w:val="000000"/>
                <w:kern w:val="1"/>
                <w:sz w:val="24"/>
                <w:szCs w:val="24"/>
              </w:rPr>
            </w:pPr>
          </w:p>
          <w:p w14:paraId="6FCFDB1A" w14:textId="77777777" w:rsidR="003F6093" w:rsidRDefault="003F6093">
            <w:pPr>
              <w:snapToGrid w:val="0"/>
              <w:jc w:val="center"/>
              <w:rPr>
                <w:rFonts w:cs="Arial"/>
                <w:b/>
                <w:bCs/>
                <w:color w:val="000000"/>
                <w:kern w:val="1"/>
                <w:sz w:val="24"/>
                <w:szCs w:val="24"/>
              </w:rPr>
            </w:pPr>
          </w:p>
          <w:p w14:paraId="14156391" w14:textId="77777777" w:rsidR="003F6093" w:rsidRDefault="003F6093">
            <w:pPr>
              <w:snapToGrid w:val="0"/>
              <w:jc w:val="center"/>
              <w:rPr>
                <w:rFonts w:cs="Arial"/>
                <w:b/>
                <w:bCs/>
                <w:color w:val="000000"/>
                <w:kern w:val="1"/>
                <w:sz w:val="24"/>
                <w:szCs w:val="24"/>
              </w:rPr>
            </w:pPr>
          </w:p>
          <w:p w14:paraId="1399738A" w14:textId="77777777" w:rsidR="003F6093" w:rsidRDefault="003F6093">
            <w:pPr>
              <w:snapToGrid w:val="0"/>
              <w:jc w:val="center"/>
              <w:rPr>
                <w:rFonts w:cs="Arial"/>
                <w:b/>
                <w:bCs/>
                <w:color w:val="000000"/>
                <w:kern w:val="1"/>
                <w:sz w:val="24"/>
                <w:szCs w:val="24"/>
              </w:rPr>
            </w:pPr>
          </w:p>
          <w:p w14:paraId="00F24203" w14:textId="77777777" w:rsidR="003F6093" w:rsidRDefault="003F6093">
            <w:pPr>
              <w:snapToGrid w:val="0"/>
              <w:jc w:val="center"/>
              <w:rPr>
                <w:rFonts w:cs="Arial"/>
                <w:b/>
                <w:bCs/>
                <w:color w:val="000000"/>
                <w:kern w:val="1"/>
                <w:sz w:val="24"/>
                <w:szCs w:val="24"/>
              </w:rPr>
            </w:pPr>
          </w:p>
          <w:p w14:paraId="68DB2E80" w14:textId="77777777" w:rsidR="003F6093" w:rsidRDefault="003F6093">
            <w:pPr>
              <w:snapToGrid w:val="0"/>
              <w:jc w:val="center"/>
              <w:rPr>
                <w:rFonts w:cs="Arial"/>
                <w:b/>
                <w:bCs/>
                <w:color w:val="000000"/>
                <w:kern w:val="1"/>
                <w:sz w:val="24"/>
                <w:szCs w:val="24"/>
              </w:rPr>
            </w:pPr>
          </w:p>
          <w:p w14:paraId="3B93D44B" w14:textId="77777777" w:rsidR="003F6093" w:rsidRDefault="003F6093">
            <w:pPr>
              <w:snapToGrid w:val="0"/>
              <w:jc w:val="center"/>
              <w:rPr>
                <w:rFonts w:cs="Arial"/>
                <w:b/>
                <w:bCs/>
                <w:color w:val="000000"/>
                <w:kern w:val="1"/>
                <w:sz w:val="24"/>
                <w:szCs w:val="24"/>
              </w:rPr>
            </w:pPr>
          </w:p>
          <w:p w14:paraId="314426DA" w14:textId="77777777" w:rsidR="003F6093" w:rsidRDefault="003F6093">
            <w:pPr>
              <w:snapToGrid w:val="0"/>
              <w:jc w:val="center"/>
              <w:rPr>
                <w:rFonts w:cs="Arial"/>
                <w:b/>
                <w:bCs/>
                <w:color w:val="000000"/>
                <w:kern w:val="1"/>
                <w:sz w:val="24"/>
                <w:szCs w:val="24"/>
              </w:rPr>
            </w:pPr>
          </w:p>
          <w:p w14:paraId="1E93385D" w14:textId="77777777" w:rsidR="003F6093" w:rsidRDefault="003F6093">
            <w:pPr>
              <w:snapToGrid w:val="0"/>
              <w:jc w:val="center"/>
              <w:rPr>
                <w:rFonts w:cs="Arial"/>
                <w:b/>
                <w:bCs/>
                <w:color w:val="000000"/>
                <w:kern w:val="1"/>
                <w:sz w:val="24"/>
                <w:szCs w:val="24"/>
              </w:rPr>
            </w:pPr>
          </w:p>
          <w:p w14:paraId="10E5FFFC" w14:textId="77777777" w:rsidR="003F6093" w:rsidRDefault="003F6093">
            <w:pPr>
              <w:snapToGrid w:val="0"/>
              <w:jc w:val="center"/>
              <w:rPr>
                <w:rFonts w:cs="Arial"/>
                <w:b/>
                <w:bCs/>
                <w:color w:val="000000"/>
                <w:kern w:val="1"/>
                <w:sz w:val="24"/>
                <w:szCs w:val="24"/>
              </w:rPr>
            </w:pPr>
          </w:p>
          <w:p w14:paraId="629A22DD" w14:textId="77777777" w:rsidR="003F6093" w:rsidRDefault="003F6093">
            <w:pPr>
              <w:snapToGrid w:val="0"/>
              <w:jc w:val="center"/>
              <w:rPr>
                <w:rFonts w:cs="Arial"/>
                <w:b/>
                <w:bCs/>
                <w:color w:val="000000"/>
                <w:kern w:val="1"/>
                <w:sz w:val="24"/>
                <w:szCs w:val="24"/>
              </w:rPr>
            </w:pPr>
          </w:p>
          <w:p w14:paraId="4E385A97" w14:textId="77777777" w:rsidR="003F6093" w:rsidRDefault="003F6093">
            <w:pPr>
              <w:snapToGrid w:val="0"/>
              <w:jc w:val="center"/>
              <w:rPr>
                <w:rFonts w:cs="Arial"/>
                <w:b/>
                <w:bCs/>
                <w:color w:val="000000"/>
                <w:kern w:val="1"/>
                <w:sz w:val="24"/>
                <w:szCs w:val="24"/>
              </w:rPr>
            </w:pPr>
          </w:p>
          <w:p w14:paraId="62F838AE" w14:textId="77777777" w:rsidR="003F6093" w:rsidRDefault="003F6093">
            <w:pPr>
              <w:snapToGrid w:val="0"/>
              <w:jc w:val="center"/>
              <w:rPr>
                <w:rFonts w:cs="Arial"/>
                <w:b/>
                <w:bCs/>
                <w:color w:val="000000"/>
                <w:kern w:val="1"/>
                <w:sz w:val="24"/>
                <w:szCs w:val="24"/>
              </w:rPr>
            </w:pPr>
          </w:p>
          <w:p w14:paraId="67A365A4" w14:textId="77777777" w:rsidR="003F6093" w:rsidRDefault="003F6093">
            <w:pPr>
              <w:snapToGrid w:val="0"/>
              <w:jc w:val="center"/>
              <w:rPr>
                <w:rFonts w:cs="Arial"/>
                <w:b/>
                <w:bCs/>
                <w:color w:val="000000"/>
                <w:kern w:val="1"/>
                <w:sz w:val="24"/>
                <w:szCs w:val="24"/>
              </w:rPr>
            </w:pPr>
          </w:p>
          <w:p w14:paraId="027F3D24" w14:textId="77777777" w:rsidR="003F6093" w:rsidRDefault="003F6093">
            <w:pPr>
              <w:snapToGrid w:val="0"/>
              <w:jc w:val="center"/>
              <w:rPr>
                <w:rFonts w:cs="Arial"/>
                <w:b/>
                <w:bCs/>
                <w:color w:val="000000"/>
                <w:kern w:val="1"/>
                <w:sz w:val="24"/>
                <w:szCs w:val="24"/>
              </w:rPr>
            </w:pPr>
          </w:p>
          <w:p w14:paraId="66594B84" w14:textId="77777777" w:rsidR="003F6093" w:rsidRDefault="003F6093">
            <w:pPr>
              <w:snapToGrid w:val="0"/>
              <w:jc w:val="center"/>
              <w:rPr>
                <w:rFonts w:cs="Arial"/>
                <w:b/>
                <w:bCs/>
                <w:color w:val="000000"/>
                <w:kern w:val="1"/>
                <w:sz w:val="24"/>
                <w:szCs w:val="24"/>
              </w:rPr>
            </w:pPr>
          </w:p>
          <w:p w14:paraId="0AB30510" w14:textId="77777777" w:rsidR="003F6093" w:rsidRDefault="003F6093">
            <w:pPr>
              <w:snapToGrid w:val="0"/>
              <w:jc w:val="center"/>
              <w:rPr>
                <w:rFonts w:cs="Arial"/>
                <w:b/>
                <w:bCs/>
                <w:color w:val="000000"/>
                <w:kern w:val="1"/>
                <w:sz w:val="24"/>
                <w:szCs w:val="24"/>
              </w:rPr>
            </w:pPr>
          </w:p>
          <w:p w14:paraId="10D5F5D5" w14:textId="77777777" w:rsidR="003F6093" w:rsidRDefault="003F6093">
            <w:pPr>
              <w:snapToGrid w:val="0"/>
              <w:jc w:val="center"/>
              <w:rPr>
                <w:rFonts w:cs="Arial"/>
                <w:b/>
                <w:bCs/>
                <w:color w:val="000000"/>
                <w:kern w:val="1"/>
                <w:sz w:val="24"/>
                <w:szCs w:val="24"/>
              </w:rPr>
            </w:pPr>
          </w:p>
          <w:p w14:paraId="7B4496A3" w14:textId="77777777" w:rsidR="003F6093" w:rsidRDefault="003F6093">
            <w:pPr>
              <w:snapToGrid w:val="0"/>
              <w:jc w:val="center"/>
              <w:rPr>
                <w:rFonts w:cs="Arial"/>
                <w:b/>
                <w:bCs/>
                <w:color w:val="000000"/>
                <w:kern w:val="1"/>
                <w:sz w:val="24"/>
                <w:szCs w:val="24"/>
              </w:rPr>
            </w:pPr>
          </w:p>
          <w:p w14:paraId="1153D624" w14:textId="77777777" w:rsidR="003F6093" w:rsidRDefault="003F6093">
            <w:pPr>
              <w:snapToGrid w:val="0"/>
              <w:jc w:val="center"/>
              <w:rPr>
                <w:rFonts w:cs="Arial"/>
                <w:b/>
                <w:bCs/>
                <w:color w:val="000000"/>
                <w:kern w:val="1"/>
                <w:sz w:val="24"/>
                <w:szCs w:val="24"/>
              </w:rPr>
            </w:pPr>
          </w:p>
          <w:p w14:paraId="584ADE58" w14:textId="77777777" w:rsidR="003F6093" w:rsidRDefault="003F6093">
            <w:pPr>
              <w:snapToGrid w:val="0"/>
              <w:jc w:val="center"/>
              <w:rPr>
                <w:rFonts w:cs="Arial"/>
                <w:b/>
                <w:bCs/>
                <w:color w:val="000000"/>
                <w:kern w:val="1"/>
                <w:sz w:val="24"/>
                <w:szCs w:val="24"/>
              </w:rPr>
            </w:pPr>
          </w:p>
          <w:p w14:paraId="4B40C9CF" w14:textId="77777777" w:rsidR="003F6093" w:rsidRDefault="003F6093">
            <w:pPr>
              <w:snapToGrid w:val="0"/>
              <w:jc w:val="center"/>
              <w:rPr>
                <w:rFonts w:cs="Arial"/>
                <w:b/>
                <w:bCs/>
                <w:color w:val="000000"/>
                <w:kern w:val="1"/>
                <w:sz w:val="24"/>
                <w:szCs w:val="24"/>
              </w:rPr>
            </w:pPr>
          </w:p>
          <w:p w14:paraId="0F8ADD00" w14:textId="77777777" w:rsidR="003F6093" w:rsidRDefault="003F6093">
            <w:pPr>
              <w:snapToGrid w:val="0"/>
              <w:jc w:val="center"/>
              <w:rPr>
                <w:rFonts w:cs="Arial"/>
                <w:b/>
                <w:bCs/>
                <w:color w:val="000000"/>
                <w:kern w:val="1"/>
                <w:sz w:val="24"/>
                <w:szCs w:val="24"/>
              </w:rPr>
            </w:pPr>
          </w:p>
          <w:p w14:paraId="5D4CF176" w14:textId="77777777" w:rsidR="003F6093" w:rsidRDefault="003F6093">
            <w:pPr>
              <w:snapToGrid w:val="0"/>
              <w:jc w:val="center"/>
              <w:rPr>
                <w:rFonts w:cs="Arial"/>
                <w:b/>
                <w:bCs/>
                <w:color w:val="000000"/>
                <w:kern w:val="1"/>
                <w:sz w:val="24"/>
                <w:szCs w:val="24"/>
              </w:rPr>
            </w:pPr>
          </w:p>
          <w:p w14:paraId="6BD81900" w14:textId="77777777" w:rsidR="003F6093" w:rsidRDefault="003F6093">
            <w:pPr>
              <w:snapToGrid w:val="0"/>
              <w:jc w:val="center"/>
              <w:rPr>
                <w:rFonts w:cs="Arial"/>
                <w:b/>
                <w:bCs/>
                <w:color w:val="000000"/>
                <w:kern w:val="1"/>
                <w:sz w:val="24"/>
                <w:szCs w:val="24"/>
              </w:rPr>
            </w:pPr>
          </w:p>
          <w:p w14:paraId="5C440CBC" w14:textId="77777777" w:rsidR="003F6093" w:rsidRDefault="003F6093">
            <w:pPr>
              <w:snapToGrid w:val="0"/>
              <w:jc w:val="center"/>
              <w:rPr>
                <w:rFonts w:cs="Arial"/>
                <w:b/>
                <w:bCs/>
                <w:color w:val="000000"/>
                <w:kern w:val="1"/>
                <w:sz w:val="24"/>
                <w:szCs w:val="24"/>
              </w:rPr>
            </w:pPr>
          </w:p>
          <w:p w14:paraId="39A96C54" w14:textId="77777777" w:rsidR="003F6093" w:rsidRDefault="003F6093">
            <w:pPr>
              <w:snapToGrid w:val="0"/>
              <w:jc w:val="center"/>
              <w:rPr>
                <w:rFonts w:cs="Arial"/>
                <w:b/>
                <w:bCs/>
                <w:color w:val="000000"/>
                <w:kern w:val="1"/>
                <w:sz w:val="24"/>
                <w:szCs w:val="24"/>
              </w:rPr>
            </w:pPr>
          </w:p>
          <w:p w14:paraId="33AD98CD" w14:textId="77777777" w:rsidR="003F6093" w:rsidRDefault="003F6093">
            <w:pPr>
              <w:snapToGrid w:val="0"/>
              <w:jc w:val="center"/>
              <w:rPr>
                <w:rFonts w:cs="Arial"/>
                <w:b/>
                <w:bCs/>
                <w:color w:val="000000"/>
                <w:kern w:val="1"/>
                <w:sz w:val="24"/>
                <w:szCs w:val="24"/>
              </w:rPr>
            </w:pPr>
          </w:p>
          <w:p w14:paraId="25CBB27D" w14:textId="77777777" w:rsidR="003F6093" w:rsidRDefault="003F6093">
            <w:pPr>
              <w:snapToGrid w:val="0"/>
              <w:jc w:val="center"/>
              <w:rPr>
                <w:rFonts w:cs="Arial"/>
                <w:b/>
                <w:bCs/>
                <w:color w:val="000000"/>
                <w:kern w:val="1"/>
                <w:sz w:val="24"/>
                <w:szCs w:val="24"/>
              </w:rPr>
            </w:pPr>
          </w:p>
          <w:p w14:paraId="128B19DD" w14:textId="77777777" w:rsidR="003F6093" w:rsidRDefault="000A2B13">
            <w:pPr>
              <w:snapToGrid w:val="0"/>
              <w:jc w:val="center"/>
              <w:rPr>
                <w:rFonts w:cs="Arial"/>
                <w:b/>
                <w:bCs/>
                <w:color w:val="000000"/>
                <w:kern w:val="1"/>
                <w:sz w:val="24"/>
                <w:szCs w:val="24"/>
              </w:rPr>
            </w:pPr>
            <w:r>
              <w:rPr>
                <w:rFonts w:cs="Arial"/>
                <w:b/>
                <w:bCs/>
                <w:color w:val="000000"/>
                <w:kern w:val="1"/>
                <w:sz w:val="24"/>
                <w:szCs w:val="24"/>
              </w:rPr>
              <w:t>TOEFL Writing Topics</w:t>
            </w:r>
          </w:p>
        </w:tc>
      </w:tr>
      <w:tr w:rsidR="003F6093" w14:paraId="304F22D2" w14:textId="77777777">
        <w:tc>
          <w:tcPr>
            <w:tcW w:w="10466" w:type="dxa"/>
            <w:shd w:val="clear" w:color="auto" w:fill="auto"/>
          </w:tcPr>
          <w:p w14:paraId="305B0EAF" w14:textId="77777777" w:rsidR="003F6093" w:rsidRDefault="000A2B13">
            <w:pPr>
              <w:snapToGrid w:val="0"/>
              <w:rPr>
                <w:rFonts w:cs="Arial"/>
                <w:color w:val="000000"/>
                <w:sz w:val="24"/>
                <w:szCs w:val="24"/>
              </w:rPr>
            </w:pPr>
            <w:r>
              <w:rPr>
                <w:rFonts w:cs="Arial"/>
                <w:color w:val="000000"/>
                <w:sz w:val="24"/>
                <w:szCs w:val="24"/>
              </w:rPr>
              <w:br/>
              <w:t>The following are TOEFL style essay examples:</w:t>
            </w:r>
            <w:r>
              <w:rPr>
                <w:rFonts w:cs="Arial"/>
                <w:color w:val="000000"/>
                <w:sz w:val="24"/>
                <w:szCs w:val="24"/>
              </w:rPr>
              <w:br/>
            </w:r>
            <w:r>
              <w:rPr>
                <w:rFonts w:cs="Arial"/>
                <w:color w:val="000000"/>
                <w:sz w:val="24"/>
                <w:szCs w:val="24"/>
              </w:rPr>
              <w:br/>
              <w:t>1) If you could change one important thing about your country, what would you change? Use reasons and specific examples to support your answer.</w:t>
            </w:r>
            <w:r>
              <w:rPr>
                <w:rFonts w:cs="Arial"/>
                <w:color w:val="000000"/>
                <w:sz w:val="24"/>
                <w:szCs w:val="24"/>
              </w:rPr>
              <w:br/>
            </w:r>
            <w:r>
              <w:rPr>
                <w:rFonts w:cs="Arial"/>
                <w:color w:val="000000"/>
                <w:sz w:val="24"/>
                <w:szCs w:val="24"/>
              </w:rPr>
              <w:br/>
              <w:t>2) What are some important qualities of a good school teacher? Use specific details and examples to explain why these qualities are important.</w:t>
            </w:r>
            <w:r>
              <w:rPr>
                <w:rFonts w:cs="Arial"/>
                <w:color w:val="000000"/>
                <w:sz w:val="24"/>
                <w:szCs w:val="24"/>
              </w:rPr>
              <w:br/>
            </w:r>
            <w:r>
              <w:rPr>
                <w:rFonts w:cs="Arial"/>
                <w:color w:val="000000"/>
                <w:sz w:val="24"/>
                <w:szCs w:val="24"/>
              </w:rPr>
              <w:br/>
              <w:t>3)Many people say that the internet is the most important invention ever. Do you agree or disagree with this and if not, what do you believe to be more important? Use specific reasons and examples to support your opinion.</w:t>
            </w:r>
            <w:r>
              <w:rPr>
                <w:rFonts w:cs="Arial"/>
                <w:color w:val="000000"/>
                <w:sz w:val="24"/>
                <w:szCs w:val="24"/>
              </w:rPr>
              <w:br/>
            </w:r>
            <w:r>
              <w:rPr>
                <w:rFonts w:cs="Arial"/>
                <w:color w:val="000000"/>
                <w:sz w:val="24"/>
                <w:szCs w:val="24"/>
              </w:rPr>
              <w:br/>
              <w:t>4) Do you agree or disagree with the following statement? People pay too much attention to the less important things in life and fail to see the larger issues. Use specific reasons and details to explain your opinion.</w:t>
            </w:r>
            <w:r>
              <w:rPr>
                <w:rFonts w:cs="Arial"/>
                <w:color w:val="000000"/>
                <w:sz w:val="24"/>
                <w:szCs w:val="24"/>
              </w:rPr>
              <w:br/>
            </w:r>
            <w:r>
              <w:rPr>
                <w:rFonts w:cs="Arial"/>
                <w:color w:val="000000"/>
                <w:sz w:val="24"/>
                <w:szCs w:val="24"/>
              </w:rPr>
              <w:br/>
              <w:t>5) Which do you feel is more important in your life: security or freedom and independence? Use reasons and specific examples to support your opinion.</w:t>
            </w:r>
            <w:r>
              <w:rPr>
                <w:rFonts w:cs="Arial"/>
                <w:color w:val="000000"/>
                <w:sz w:val="24"/>
                <w:szCs w:val="24"/>
              </w:rPr>
              <w:br/>
            </w:r>
            <w:r>
              <w:rPr>
                <w:rFonts w:cs="Arial"/>
                <w:color w:val="000000"/>
                <w:sz w:val="24"/>
                <w:szCs w:val="24"/>
              </w:rPr>
              <w:br/>
              <w:t>6) A job should mean a job for life. Do you agree or disagree? Use specific reasons and examples to support your answer.</w:t>
            </w:r>
            <w:r>
              <w:rPr>
                <w:rFonts w:cs="Arial"/>
                <w:color w:val="000000"/>
                <w:sz w:val="24"/>
                <w:szCs w:val="24"/>
              </w:rPr>
              <w:br/>
            </w:r>
            <w:r>
              <w:rPr>
                <w:rFonts w:cs="Arial"/>
                <w:color w:val="000000"/>
                <w:sz w:val="24"/>
                <w:szCs w:val="24"/>
              </w:rPr>
              <w:br/>
              <w:t xml:space="preserve">7) Do you agree or disagree with the following statement? With the help of technology, life is easier today than in the past. Use specific reasons and examples to support your answer. </w:t>
            </w:r>
            <w:r>
              <w:rPr>
                <w:rFonts w:cs="Arial"/>
                <w:color w:val="000000"/>
                <w:sz w:val="24"/>
                <w:szCs w:val="24"/>
              </w:rPr>
              <w:br/>
            </w:r>
            <w:r>
              <w:rPr>
                <w:rFonts w:cs="Arial"/>
                <w:color w:val="000000"/>
                <w:sz w:val="24"/>
                <w:szCs w:val="24"/>
              </w:rPr>
              <w:br/>
              <w:t>8) Do you agree or disagree with the following statement? A problem shared is a problem solved. Use specific reasons and examples to support your answer.</w:t>
            </w:r>
            <w:r>
              <w:rPr>
                <w:rFonts w:cs="Arial"/>
                <w:color w:val="000000"/>
                <w:sz w:val="24"/>
                <w:szCs w:val="24"/>
              </w:rPr>
              <w:br/>
            </w:r>
            <w:r>
              <w:rPr>
                <w:rFonts w:cs="Arial"/>
                <w:color w:val="000000"/>
                <w:sz w:val="24"/>
                <w:szCs w:val="24"/>
              </w:rPr>
              <w:br/>
              <w:t>9) Some music is very inspirational. Other music seems boring and meaningless. Which type of music do you listen to and why do you think some music forms are much more popular than others? Use specific reasons and examples to support your answer.</w:t>
            </w:r>
            <w:r>
              <w:rPr>
                <w:rFonts w:cs="Arial"/>
                <w:color w:val="000000"/>
                <w:sz w:val="24"/>
                <w:szCs w:val="24"/>
              </w:rPr>
              <w:br/>
            </w:r>
            <w:r>
              <w:rPr>
                <w:rFonts w:cs="Arial"/>
                <w:color w:val="000000"/>
                <w:sz w:val="24"/>
                <w:szCs w:val="24"/>
              </w:rPr>
              <w:br/>
              <w:t>10) If you could travel back in time or into the future, which would you choose and what exact period of time would you like to experience? Use specific reasons and examples to support your choice.</w:t>
            </w:r>
          </w:p>
        </w:tc>
      </w:tr>
    </w:tbl>
    <w:p w14:paraId="66F7A48F" w14:textId="77777777" w:rsidR="003F6093" w:rsidRDefault="003F6093">
      <w:pPr>
        <w:spacing w:before="280" w:after="280"/>
        <w:rPr>
          <w:rFonts w:cs="Arial"/>
          <w:color w:val="000000"/>
          <w:sz w:val="24"/>
          <w:szCs w:val="24"/>
        </w:rPr>
      </w:pPr>
    </w:p>
    <w:sectPr w:rsidR="003F6093" w:rsidSect="003F6093">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000000000000000"/>
    <w:charset w:val="01"/>
    <w:family w:val="roman"/>
    <w:notTrueType/>
    <w:pitch w:val="variable"/>
    <w:sig w:usb0="00002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multilevel"/>
    <w:tmpl w:val="00000002"/>
    <w:name w:val="WW8Num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
    <w:nsid w:val="00000003"/>
    <w:multiLevelType w:val="multilevel"/>
    <w:tmpl w:val="00000003"/>
    <w:name w:val="WW8Num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
    <w:nsid w:val="00000004"/>
    <w:multiLevelType w:val="multilevel"/>
    <w:tmpl w:val="00000004"/>
    <w:name w:val="WW8Num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
    <w:nsid w:val="00000005"/>
    <w:multiLevelType w:val="multilevel"/>
    <w:tmpl w:val="00000005"/>
    <w:name w:val="WW8Num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
    <w:nsid w:val="00000006"/>
    <w:multiLevelType w:val="multilevel"/>
    <w:tmpl w:val="00000006"/>
    <w:name w:val="WW8Num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
    <w:nsid w:val="00000007"/>
    <w:multiLevelType w:val="multilevel"/>
    <w:tmpl w:val="00000007"/>
    <w:name w:val="WW8Num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
    <w:nsid w:val="00000008"/>
    <w:multiLevelType w:val="multilevel"/>
    <w:tmpl w:val="00000008"/>
    <w:name w:val="WW8Num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
    <w:nsid w:val="00000009"/>
    <w:multiLevelType w:val="multilevel"/>
    <w:tmpl w:val="00000009"/>
    <w:name w:val="WW8Num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
    <w:nsid w:val="0000000A"/>
    <w:multiLevelType w:val="multilevel"/>
    <w:tmpl w:val="0000000A"/>
    <w:name w:val="WW8Num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
    <w:nsid w:val="0000000B"/>
    <w:multiLevelType w:val="multilevel"/>
    <w:tmpl w:val="0000000B"/>
    <w:name w:val="WW8Num1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
    <w:nsid w:val="0000000C"/>
    <w:multiLevelType w:val="multilevel"/>
    <w:tmpl w:val="0000000C"/>
    <w:name w:val="WW8Num1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
    <w:nsid w:val="0000000D"/>
    <w:multiLevelType w:val="multilevel"/>
    <w:tmpl w:val="0000000D"/>
    <w:name w:val="WW8Num1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
    <w:nsid w:val="0000000E"/>
    <w:multiLevelType w:val="multilevel"/>
    <w:tmpl w:val="0000000E"/>
    <w:name w:val="WW8Num1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
    <w:nsid w:val="0000000F"/>
    <w:multiLevelType w:val="multilevel"/>
    <w:tmpl w:val="0000000F"/>
    <w:name w:val="WW8Num1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
    <w:nsid w:val="00000010"/>
    <w:multiLevelType w:val="multilevel"/>
    <w:tmpl w:val="00000010"/>
    <w:name w:val="WW8Num1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
    <w:nsid w:val="00000011"/>
    <w:multiLevelType w:val="multilevel"/>
    <w:tmpl w:val="00000011"/>
    <w:name w:val="WW8Num1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
    <w:nsid w:val="00000012"/>
    <w:multiLevelType w:val="multilevel"/>
    <w:tmpl w:val="00000012"/>
    <w:name w:val="WW8Num1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
    <w:nsid w:val="00000013"/>
    <w:multiLevelType w:val="multilevel"/>
    <w:tmpl w:val="00000013"/>
    <w:name w:val="WW8Num1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
    <w:nsid w:val="00000014"/>
    <w:multiLevelType w:val="multilevel"/>
    <w:tmpl w:val="00000014"/>
    <w:name w:val="WW8Num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
    <w:nsid w:val="00000015"/>
    <w:multiLevelType w:val="multilevel"/>
    <w:tmpl w:val="00000015"/>
    <w:name w:val="WW8Num2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
    <w:nsid w:val="00000016"/>
    <w:multiLevelType w:val="multilevel"/>
    <w:tmpl w:val="00000016"/>
    <w:name w:val="WW8Num2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
    <w:nsid w:val="00000017"/>
    <w:multiLevelType w:val="multilevel"/>
    <w:tmpl w:val="00000017"/>
    <w:name w:val="WW8Num2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
    <w:nsid w:val="00000018"/>
    <w:multiLevelType w:val="multilevel"/>
    <w:tmpl w:val="00000018"/>
    <w:name w:val="WW8Num2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
    <w:nsid w:val="00000019"/>
    <w:multiLevelType w:val="multilevel"/>
    <w:tmpl w:val="00000019"/>
    <w:name w:val="WW8Num2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
    <w:nsid w:val="0000001A"/>
    <w:multiLevelType w:val="multilevel"/>
    <w:tmpl w:val="0000001A"/>
    <w:name w:val="WW8Num2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
    <w:nsid w:val="0000001B"/>
    <w:multiLevelType w:val="multilevel"/>
    <w:tmpl w:val="0000001B"/>
    <w:name w:val="WW8Num2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
    <w:nsid w:val="0000001C"/>
    <w:multiLevelType w:val="multilevel"/>
    <w:tmpl w:val="0000001C"/>
    <w:name w:val="WW8Num2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
    <w:nsid w:val="0000001D"/>
    <w:multiLevelType w:val="multilevel"/>
    <w:tmpl w:val="0000001D"/>
    <w:name w:val="WW8Num2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
    <w:nsid w:val="0000001E"/>
    <w:multiLevelType w:val="multilevel"/>
    <w:tmpl w:val="0000001E"/>
    <w:name w:val="WW8Num2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
    <w:nsid w:val="0000001F"/>
    <w:multiLevelType w:val="multilevel"/>
    <w:tmpl w:val="0000001F"/>
    <w:name w:val="WW8Num3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
    <w:nsid w:val="00000020"/>
    <w:multiLevelType w:val="multilevel"/>
    <w:tmpl w:val="00000020"/>
    <w:name w:val="WW8Num3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
    <w:nsid w:val="00000021"/>
    <w:multiLevelType w:val="multilevel"/>
    <w:tmpl w:val="00000021"/>
    <w:name w:val="WW8Num3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
    <w:nsid w:val="00000022"/>
    <w:multiLevelType w:val="multilevel"/>
    <w:tmpl w:val="00000022"/>
    <w:name w:val="WW8Num3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
    <w:nsid w:val="00000023"/>
    <w:multiLevelType w:val="multilevel"/>
    <w:tmpl w:val="00000023"/>
    <w:name w:val="WW8Num3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
    <w:nsid w:val="00000024"/>
    <w:multiLevelType w:val="multilevel"/>
    <w:tmpl w:val="00000024"/>
    <w:name w:val="WW8Num3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
    <w:nsid w:val="00000025"/>
    <w:multiLevelType w:val="multilevel"/>
    <w:tmpl w:val="00000025"/>
    <w:name w:val="WW8Num3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
    <w:nsid w:val="00000026"/>
    <w:multiLevelType w:val="multilevel"/>
    <w:tmpl w:val="00000026"/>
    <w:name w:val="WW8Num3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
    <w:nsid w:val="00000027"/>
    <w:multiLevelType w:val="multilevel"/>
    <w:tmpl w:val="00000027"/>
    <w:name w:val="WW8Num3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
    <w:nsid w:val="00000028"/>
    <w:multiLevelType w:val="multilevel"/>
    <w:tmpl w:val="00000028"/>
    <w:name w:val="WW8Num3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
    <w:nsid w:val="00000029"/>
    <w:multiLevelType w:val="multilevel"/>
    <w:tmpl w:val="00000029"/>
    <w:name w:val="WW8Num4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
    <w:nsid w:val="0000002A"/>
    <w:multiLevelType w:val="multilevel"/>
    <w:tmpl w:val="0000002A"/>
    <w:name w:val="WW8Num4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
    <w:nsid w:val="0000002B"/>
    <w:multiLevelType w:val="multilevel"/>
    <w:tmpl w:val="0000002B"/>
    <w:name w:val="WW8Num4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
    <w:nsid w:val="0000002C"/>
    <w:multiLevelType w:val="multilevel"/>
    <w:tmpl w:val="0000002C"/>
    <w:name w:val="WW8Num4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
    <w:nsid w:val="0000002D"/>
    <w:multiLevelType w:val="multilevel"/>
    <w:tmpl w:val="0000002D"/>
    <w:name w:val="WW8Num4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
    <w:nsid w:val="0000002E"/>
    <w:multiLevelType w:val="multilevel"/>
    <w:tmpl w:val="0000002E"/>
    <w:name w:val="WW8Num4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
    <w:nsid w:val="0000002F"/>
    <w:multiLevelType w:val="multilevel"/>
    <w:tmpl w:val="0000002F"/>
    <w:name w:val="WW8Num4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
    <w:nsid w:val="00000030"/>
    <w:multiLevelType w:val="multilevel"/>
    <w:tmpl w:val="00000030"/>
    <w:name w:val="WW8Num4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
    <w:nsid w:val="00000031"/>
    <w:multiLevelType w:val="multilevel"/>
    <w:tmpl w:val="00000031"/>
    <w:name w:val="WW8Num4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
    <w:nsid w:val="00000032"/>
    <w:multiLevelType w:val="multilevel"/>
    <w:tmpl w:val="00000032"/>
    <w:name w:val="WW8Num4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0">
    <w:nsid w:val="00000033"/>
    <w:multiLevelType w:val="multilevel"/>
    <w:tmpl w:val="00000033"/>
    <w:name w:val="WW8Num5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1">
    <w:nsid w:val="00000034"/>
    <w:multiLevelType w:val="multilevel"/>
    <w:tmpl w:val="00000034"/>
    <w:name w:val="WW8Num5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2">
    <w:nsid w:val="00000035"/>
    <w:multiLevelType w:val="multilevel"/>
    <w:tmpl w:val="00000035"/>
    <w:name w:val="WW8Num5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3">
    <w:nsid w:val="00000036"/>
    <w:multiLevelType w:val="multilevel"/>
    <w:tmpl w:val="00000036"/>
    <w:name w:val="WW8Num5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4">
    <w:nsid w:val="00000037"/>
    <w:multiLevelType w:val="multilevel"/>
    <w:tmpl w:val="00000037"/>
    <w:name w:val="WW8Num5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5">
    <w:nsid w:val="00000038"/>
    <w:multiLevelType w:val="multilevel"/>
    <w:tmpl w:val="00000038"/>
    <w:name w:val="WW8Num5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6">
    <w:nsid w:val="00000039"/>
    <w:multiLevelType w:val="multilevel"/>
    <w:tmpl w:val="00000039"/>
    <w:name w:val="WW8Num5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7">
    <w:nsid w:val="0000003A"/>
    <w:multiLevelType w:val="multilevel"/>
    <w:tmpl w:val="0000003A"/>
    <w:name w:val="WW8Num5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8">
    <w:nsid w:val="0000003B"/>
    <w:multiLevelType w:val="multilevel"/>
    <w:tmpl w:val="0000003B"/>
    <w:name w:val="WW8Num5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9">
    <w:nsid w:val="0000003C"/>
    <w:multiLevelType w:val="multilevel"/>
    <w:tmpl w:val="0000003C"/>
    <w:name w:val="WW8Num5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0">
    <w:nsid w:val="0000003D"/>
    <w:multiLevelType w:val="multilevel"/>
    <w:tmpl w:val="0000003D"/>
    <w:name w:val="WW8Num6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1">
    <w:nsid w:val="0000003E"/>
    <w:multiLevelType w:val="multilevel"/>
    <w:tmpl w:val="0000003E"/>
    <w:name w:val="WW8Num6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2">
    <w:nsid w:val="0000003F"/>
    <w:multiLevelType w:val="multilevel"/>
    <w:tmpl w:val="0000003F"/>
    <w:name w:val="WW8Num6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3">
    <w:nsid w:val="00000040"/>
    <w:multiLevelType w:val="multilevel"/>
    <w:tmpl w:val="00000040"/>
    <w:name w:val="WW8Num6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4">
    <w:nsid w:val="00000041"/>
    <w:multiLevelType w:val="multilevel"/>
    <w:tmpl w:val="00000041"/>
    <w:name w:val="WW8Num6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5">
    <w:nsid w:val="00000042"/>
    <w:multiLevelType w:val="multilevel"/>
    <w:tmpl w:val="00000042"/>
    <w:name w:val="WW8Num6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6">
    <w:nsid w:val="00000043"/>
    <w:multiLevelType w:val="multilevel"/>
    <w:tmpl w:val="00000043"/>
    <w:name w:val="WW8Num6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7">
    <w:nsid w:val="00000044"/>
    <w:multiLevelType w:val="multilevel"/>
    <w:tmpl w:val="00000044"/>
    <w:name w:val="WW8Num6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8">
    <w:nsid w:val="00000045"/>
    <w:multiLevelType w:val="multilevel"/>
    <w:tmpl w:val="00000045"/>
    <w:name w:val="WW8Num6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9">
    <w:nsid w:val="00000046"/>
    <w:multiLevelType w:val="multilevel"/>
    <w:tmpl w:val="00000046"/>
    <w:name w:val="WW8Num6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0">
    <w:nsid w:val="00000047"/>
    <w:multiLevelType w:val="multilevel"/>
    <w:tmpl w:val="00000047"/>
    <w:name w:val="WW8Num7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1">
    <w:nsid w:val="00000048"/>
    <w:multiLevelType w:val="multilevel"/>
    <w:tmpl w:val="00000048"/>
    <w:name w:val="WW8Num7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2">
    <w:nsid w:val="00000049"/>
    <w:multiLevelType w:val="multilevel"/>
    <w:tmpl w:val="00000049"/>
    <w:name w:val="WW8Num7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3">
    <w:nsid w:val="0000004A"/>
    <w:multiLevelType w:val="multilevel"/>
    <w:tmpl w:val="0000004A"/>
    <w:name w:val="WW8Num7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4">
    <w:nsid w:val="0000004B"/>
    <w:multiLevelType w:val="multilevel"/>
    <w:tmpl w:val="0000004B"/>
    <w:name w:val="WW8Num7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5">
    <w:nsid w:val="0000004C"/>
    <w:multiLevelType w:val="multilevel"/>
    <w:tmpl w:val="0000004C"/>
    <w:name w:val="WW8Num7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6">
    <w:nsid w:val="0000004D"/>
    <w:multiLevelType w:val="multilevel"/>
    <w:tmpl w:val="0000004D"/>
    <w:name w:val="WW8Num7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7">
    <w:nsid w:val="0000004E"/>
    <w:multiLevelType w:val="multilevel"/>
    <w:tmpl w:val="0000004E"/>
    <w:name w:val="WW8Num7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8">
    <w:nsid w:val="0000004F"/>
    <w:multiLevelType w:val="multilevel"/>
    <w:tmpl w:val="0000004F"/>
    <w:name w:val="WW8Num7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9">
    <w:nsid w:val="00000050"/>
    <w:multiLevelType w:val="multilevel"/>
    <w:tmpl w:val="00000050"/>
    <w:name w:val="WW8Num7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0">
    <w:nsid w:val="00000051"/>
    <w:multiLevelType w:val="multilevel"/>
    <w:tmpl w:val="00000051"/>
    <w:name w:val="WW8Num8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1">
    <w:nsid w:val="00000052"/>
    <w:multiLevelType w:val="multilevel"/>
    <w:tmpl w:val="00000052"/>
    <w:name w:val="WW8Num8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2">
    <w:nsid w:val="00000053"/>
    <w:multiLevelType w:val="multilevel"/>
    <w:tmpl w:val="00000053"/>
    <w:name w:val="WW8Num8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3">
    <w:nsid w:val="00000054"/>
    <w:multiLevelType w:val="multilevel"/>
    <w:tmpl w:val="00000054"/>
    <w:name w:val="WW8Num8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4">
    <w:nsid w:val="00000055"/>
    <w:multiLevelType w:val="multilevel"/>
    <w:tmpl w:val="00000055"/>
    <w:name w:val="WW8Num8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5">
    <w:nsid w:val="00000056"/>
    <w:multiLevelType w:val="multilevel"/>
    <w:tmpl w:val="00000056"/>
    <w:name w:val="WW8Num8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6">
    <w:nsid w:val="00000057"/>
    <w:multiLevelType w:val="multilevel"/>
    <w:tmpl w:val="00000057"/>
    <w:name w:val="WW8Num8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7">
    <w:nsid w:val="00000058"/>
    <w:multiLevelType w:val="multilevel"/>
    <w:tmpl w:val="00000058"/>
    <w:name w:val="WW8Num8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8">
    <w:nsid w:val="00000059"/>
    <w:multiLevelType w:val="multilevel"/>
    <w:tmpl w:val="00000059"/>
    <w:name w:val="WW8Num8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9">
    <w:nsid w:val="0000005A"/>
    <w:multiLevelType w:val="multilevel"/>
    <w:tmpl w:val="0000005A"/>
    <w:name w:val="WW8Num8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0">
    <w:nsid w:val="0000005B"/>
    <w:multiLevelType w:val="multilevel"/>
    <w:tmpl w:val="0000005B"/>
    <w:name w:val="WW8Num9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1">
    <w:nsid w:val="0000005C"/>
    <w:multiLevelType w:val="multilevel"/>
    <w:tmpl w:val="0000005C"/>
    <w:name w:val="WW8Num9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2">
    <w:nsid w:val="0000005D"/>
    <w:multiLevelType w:val="multilevel"/>
    <w:tmpl w:val="0000005D"/>
    <w:name w:val="WW8Num9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3">
    <w:nsid w:val="0000005E"/>
    <w:multiLevelType w:val="multilevel"/>
    <w:tmpl w:val="0000005E"/>
    <w:name w:val="WW8Num9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4">
    <w:nsid w:val="0000005F"/>
    <w:multiLevelType w:val="multilevel"/>
    <w:tmpl w:val="0000005F"/>
    <w:name w:val="WW8Num9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5">
    <w:nsid w:val="00000060"/>
    <w:multiLevelType w:val="multilevel"/>
    <w:tmpl w:val="00000060"/>
    <w:name w:val="WW8Num9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6">
    <w:nsid w:val="00000061"/>
    <w:multiLevelType w:val="multilevel"/>
    <w:tmpl w:val="00000061"/>
    <w:name w:val="WW8Num9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7">
    <w:nsid w:val="00000062"/>
    <w:multiLevelType w:val="multilevel"/>
    <w:tmpl w:val="00000062"/>
    <w:name w:val="WW8Num9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8">
    <w:nsid w:val="00000063"/>
    <w:multiLevelType w:val="multilevel"/>
    <w:tmpl w:val="00000063"/>
    <w:name w:val="WW8Num9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9">
    <w:nsid w:val="00000064"/>
    <w:multiLevelType w:val="multilevel"/>
    <w:tmpl w:val="00000064"/>
    <w:name w:val="WW8Num9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0">
    <w:nsid w:val="00000065"/>
    <w:multiLevelType w:val="multilevel"/>
    <w:tmpl w:val="00000065"/>
    <w:name w:val="WW8Num10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1">
    <w:nsid w:val="00000066"/>
    <w:multiLevelType w:val="multilevel"/>
    <w:tmpl w:val="00000066"/>
    <w:name w:val="WW8Num10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2">
    <w:nsid w:val="00000067"/>
    <w:multiLevelType w:val="multilevel"/>
    <w:tmpl w:val="00000067"/>
    <w:name w:val="WW8Num10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3">
    <w:nsid w:val="00000068"/>
    <w:multiLevelType w:val="multilevel"/>
    <w:tmpl w:val="00000068"/>
    <w:name w:val="WW8Num10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4">
    <w:nsid w:val="00000069"/>
    <w:multiLevelType w:val="multilevel"/>
    <w:tmpl w:val="00000069"/>
    <w:name w:val="WW8Num10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5">
    <w:nsid w:val="0000006A"/>
    <w:multiLevelType w:val="multilevel"/>
    <w:tmpl w:val="0000006A"/>
    <w:name w:val="WW8Num10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6">
    <w:nsid w:val="0000006B"/>
    <w:multiLevelType w:val="multilevel"/>
    <w:tmpl w:val="0000006B"/>
    <w:name w:val="WW8Num10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7">
    <w:nsid w:val="0000006C"/>
    <w:multiLevelType w:val="multilevel"/>
    <w:tmpl w:val="0000006C"/>
    <w:name w:val="WW8Num10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8">
    <w:nsid w:val="0000006D"/>
    <w:multiLevelType w:val="multilevel"/>
    <w:tmpl w:val="0000006D"/>
    <w:name w:val="WW8Num10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9">
    <w:nsid w:val="0000006E"/>
    <w:multiLevelType w:val="multilevel"/>
    <w:tmpl w:val="0000006E"/>
    <w:name w:val="WW8Num10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0">
    <w:nsid w:val="0000006F"/>
    <w:multiLevelType w:val="multilevel"/>
    <w:tmpl w:val="0000006F"/>
    <w:name w:val="WW8Num11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1">
    <w:nsid w:val="00000070"/>
    <w:multiLevelType w:val="multilevel"/>
    <w:tmpl w:val="00000070"/>
    <w:name w:val="WW8Num11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2">
    <w:nsid w:val="00000071"/>
    <w:multiLevelType w:val="multilevel"/>
    <w:tmpl w:val="00000071"/>
    <w:name w:val="WW8Num11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3">
    <w:nsid w:val="00000072"/>
    <w:multiLevelType w:val="multilevel"/>
    <w:tmpl w:val="00000072"/>
    <w:name w:val="WW8Num11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4">
    <w:nsid w:val="00000073"/>
    <w:multiLevelType w:val="multilevel"/>
    <w:tmpl w:val="00000073"/>
    <w:name w:val="WW8Num11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5">
    <w:nsid w:val="00000074"/>
    <w:multiLevelType w:val="multilevel"/>
    <w:tmpl w:val="00000074"/>
    <w:name w:val="WW8Num11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6">
    <w:nsid w:val="00000075"/>
    <w:multiLevelType w:val="multilevel"/>
    <w:tmpl w:val="00000075"/>
    <w:name w:val="WW8Num11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7">
    <w:nsid w:val="00000076"/>
    <w:multiLevelType w:val="multilevel"/>
    <w:tmpl w:val="00000076"/>
    <w:name w:val="WW8Num11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8">
    <w:nsid w:val="00000077"/>
    <w:multiLevelType w:val="multilevel"/>
    <w:tmpl w:val="00000077"/>
    <w:name w:val="WW8Num11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9">
    <w:nsid w:val="00000078"/>
    <w:multiLevelType w:val="multilevel"/>
    <w:tmpl w:val="00000078"/>
    <w:name w:val="WW8Num1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0">
    <w:nsid w:val="00000079"/>
    <w:multiLevelType w:val="multilevel"/>
    <w:tmpl w:val="00000079"/>
    <w:name w:val="WW8Num12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1">
    <w:nsid w:val="0000007A"/>
    <w:multiLevelType w:val="multilevel"/>
    <w:tmpl w:val="0000007A"/>
    <w:name w:val="WW8Num12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2">
    <w:nsid w:val="0000007B"/>
    <w:multiLevelType w:val="multilevel"/>
    <w:tmpl w:val="0000007B"/>
    <w:name w:val="WW8Num12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3">
    <w:nsid w:val="0000007C"/>
    <w:multiLevelType w:val="multilevel"/>
    <w:tmpl w:val="0000007C"/>
    <w:name w:val="WW8Num12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4">
    <w:nsid w:val="0000007D"/>
    <w:multiLevelType w:val="multilevel"/>
    <w:tmpl w:val="0000007D"/>
    <w:name w:val="WW8Num12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5">
    <w:nsid w:val="0000007E"/>
    <w:multiLevelType w:val="multilevel"/>
    <w:tmpl w:val="0000007E"/>
    <w:name w:val="WW8Num12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6">
    <w:nsid w:val="0000007F"/>
    <w:multiLevelType w:val="multilevel"/>
    <w:tmpl w:val="0000007F"/>
    <w:name w:val="WW8Num12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7">
    <w:nsid w:val="00000080"/>
    <w:multiLevelType w:val="multilevel"/>
    <w:tmpl w:val="00000080"/>
    <w:name w:val="WW8Num12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8">
    <w:nsid w:val="00000081"/>
    <w:multiLevelType w:val="multilevel"/>
    <w:tmpl w:val="00000081"/>
    <w:name w:val="WW8Num12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9">
    <w:nsid w:val="00000082"/>
    <w:multiLevelType w:val="multilevel"/>
    <w:tmpl w:val="00000082"/>
    <w:name w:val="WW8Num12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0">
    <w:nsid w:val="00000083"/>
    <w:multiLevelType w:val="multilevel"/>
    <w:tmpl w:val="00000083"/>
    <w:name w:val="WW8Num13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1">
    <w:nsid w:val="00000084"/>
    <w:multiLevelType w:val="multilevel"/>
    <w:tmpl w:val="00000084"/>
    <w:name w:val="WW8Num13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2">
    <w:nsid w:val="00000085"/>
    <w:multiLevelType w:val="multilevel"/>
    <w:tmpl w:val="00000085"/>
    <w:name w:val="WW8Num13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3">
    <w:nsid w:val="00000086"/>
    <w:multiLevelType w:val="multilevel"/>
    <w:tmpl w:val="00000086"/>
    <w:name w:val="WW8Num13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4">
    <w:nsid w:val="00000087"/>
    <w:multiLevelType w:val="multilevel"/>
    <w:tmpl w:val="00000087"/>
    <w:name w:val="WW8Num13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5">
    <w:nsid w:val="00000088"/>
    <w:multiLevelType w:val="multilevel"/>
    <w:tmpl w:val="00000088"/>
    <w:name w:val="WW8Num13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6">
    <w:nsid w:val="00000089"/>
    <w:multiLevelType w:val="multilevel"/>
    <w:tmpl w:val="00000089"/>
    <w:name w:val="WW8Num13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7">
    <w:nsid w:val="0000008A"/>
    <w:multiLevelType w:val="multilevel"/>
    <w:tmpl w:val="0000008A"/>
    <w:name w:val="WW8Num13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8">
    <w:nsid w:val="0000008B"/>
    <w:multiLevelType w:val="multilevel"/>
    <w:tmpl w:val="0000008B"/>
    <w:name w:val="WW8Num13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9">
    <w:nsid w:val="0000008C"/>
    <w:multiLevelType w:val="multilevel"/>
    <w:tmpl w:val="0000008C"/>
    <w:name w:val="WW8Num13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0">
    <w:nsid w:val="0000008D"/>
    <w:multiLevelType w:val="multilevel"/>
    <w:tmpl w:val="0000008D"/>
    <w:name w:val="WW8Num14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1">
    <w:nsid w:val="0000008E"/>
    <w:multiLevelType w:val="multilevel"/>
    <w:tmpl w:val="0000008E"/>
    <w:name w:val="WW8Num14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2">
    <w:nsid w:val="0000008F"/>
    <w:multiLevelType w:val="multilevel"/>
    <w:tmpl w:val="0000008F"/>
    <w:name w:val="WW8Num14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3">
    <w:nsid w:val="00000090"/>
    <w:multiLevelType w:val="multilevel"/>
    <w:tmpl w:val="00000090"/>
    <w:name w:val="WW8Num14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4">
    <w:nsid w:val="00000091"/>
    <w:multiLevelType w:val="multilevel"/>
    <w:tmpl w:val="00000091"/>
    <w:name w:val="WW8Num14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5">
    <w:nsid w:val="00000092"/>
    <w:multiLevelType w:val="multilevel"/>
    <w:tmpl w:val="00000092"/>
    <w:name w:val="WW8Num14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6">
    <w:nsid w:val="00000093"/>
    <w:multiLevelType w:val="multilevel"/>
    <w:tmpl w:val="00000093"/>
    <w:name w:val="WW8Num14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7">
    <w:nsid w:val="00000094"/>
    <w:multiLevelType w:val="multilevel"/>
    <w:tmpl w:val="00000094"/>
    <w:name w:val="WW8Num14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8">
    <w:nsid w:val="00000095"/>
    <w:multiLevelType w:val="multilevel"/>
    <w:tmpl w:val="00000095"/>
    <w:name w:val="WW8Num14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9">
    <w:nsid w:val="00000096"/>
    <w:multiLevelType w:val="multilevel"/>
    <w:tmpl w:val="00000096"/>
    <w:name w:val="WW8Num14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0">
    <w:nsid w:val="00000097"/>
    <w:multiLevelType w:val="multilevel"/>
    <w:tmpl w:val="00000097"/>
    <w:name w:val="WW8Num15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1">
    <w:nsid w:val="00000098"/>
    <w:multiLevelType w:val="multilevel"/>
    <w:tmpl w:val="00000098"/>
    <w:name w:val="WW8Num15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2">
    <w:nsid w:val="00000099"/>
    <w:multiLevelType w:val="multilevel"/>
    <w:tmpl w:val="00000099"/>
    <w:name w:val="WW8Num15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3">
    <w:nsid w:val="0000009A"/>
    <w:multiLevelType w:val="multilevel"/>
    <w:tmpl w:val="0000009A"/>
    <w:name w:val="WW8Num15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4">
    <w:nsid w:val="0000009B"/>
    <w:multiLevelType w:val="multilevel"/>
    <w:tmpl w:val="0000009B"/>
    <w:name w:val="WW8Num15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5">
    <w:nsid w:val="0000009C"/>
    <w:multiLevelType w:val="multilevel"/>
    <w:tmpl w:val="0000009C"/>
    <w:name w:val="WW8Num15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6">
    <w:nsid w:val="0000009D"/>
    <w:multiLevelType w:val="multilevel"/>
    <w:tmpl w:val="0000009D"/>
    <w:name w:val="WW8Num15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7">
    <w:nsid w:val="0000009E"/>
    <w:multiLevelType w:val="multilevel"/>
    <w:tmpl w:val="0000009E"/>
    <w:name w:val="WW8Num15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8">
    <w:nsid w:val="0000009F"/>
    <w:multiLevelType w:val="multilevel"/>
    <w:tmpl w:val="0000009F"/>
    <w:name w:val="WW8Num15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9">
    <w:nsid w:val="000000A0"/>
    <w:multiLevelType w:val="multilevel"/>
    <w:tmpl w:val="000000A0"/>
    <w:name w:val="WW8Num15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0">
    <w:nsid w:val="000000A1"/>
    <w:multiLevelType w:val="multilevel"/>
    <w:tmpl w:val="000000A1"/>
    <w:name w:val="WW8Num16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1">
    <w:nsid w:val="000000A2"/>
    <w:multiLevelType w:val="multilevel"/>
    <w:tmpl w:val="000000A2"/>
    <w:name w:val="WW8Num16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2">
    <w:nsid w:val="000000A3"/>
    <w:multiLevelType w:val="multilevel"/>
    <w:tmpl w:val="000000A3"/>
    <w:name w:val="WW8Num16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3">
    <w:nsid w:val="000000A4"/>
    <w:multiLevelType w:val="multilevel"/>
    <w:tmpl w:val="000000A4"/>
    <w:name w:val="WW8Num16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4">
    <w:nsid w:val="000000A5"/>
    <w:multiLevelType w:val="multilevel"/>
    <w:tmpl w:val="000000A5"/>
    <w:name w:val="WW8Num16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5">
    <w:nsid w:val="000000A6"/>
    <w:multiLevelType w:val="multilevel"/>
    <w:tmpl w:val="000000A6"/>
    <w:name w:val="WW8Num16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6">
    <w:nsid w:val="000000A7"/>
    <w:multiLevelType w:val="multilevel"/>
    <w:tmpl w:val="000000A7"/>
    <w:name w:val="WW8Num16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7">
    <w:nsid w:val="000000A8"/>
    <w:multiLevelType w:val="multilevel"/>
    <w:tmpl w:val="000000A8"/>
    <w:name w:val="WW8Num16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8">
    <w:nsid w:val="000000A9"/>
    <w:multiLevelType w:val="multilevel"/>
    <w:tmpl w:val="000000A9"/>
    <w:name w:val="WW8Num16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9">
    <w:nsid w:val="000000AA"/>
    <w:multiLevelType w:val="multilevel"/>
    <w:tmpl w:val="000000AA"/>
    <w:name w:val="WW8Num16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0">
    <w:nsid w:val="000000AB"/>
    <w:multiLevelType w:val="multilevel"/>
    <w:tmpl w:val="000000AB"/>
    <w:name w:val="WW8Num17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1">
    <w:nsid w:val="000000AC"/>
    <w:multiLevelType w:val="multilevel"/>
    <w:tmpl w:val="000000AC"/>
    <w:name w:val="WW8Num17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2">
    <w:nsid w:val="000000AD"/>
    <w:multiLevelType w:val="multilevel"/>
    <w:tmpl w:val="000000AD"/>
    <w:name w:val="WW8Num17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3">
    <w:nsid w:val="000000AE"/>
    <w:multiLevelType w:val="multilevel"/>
    <w:tmpl w:val="000000AE"/>
    <w:name w:val="WW8Num17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4">
    <w:nsid w:val="000000AF"/>
    <w:multiLevelType w:val="multilevel"/>
    <w:tmpl w:val="000000AF"/>
    <w:name w:val="WW8Num17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5">
    <w:nsid w:val="000000B0"/>
    <w:multiLevelType w:val="multilevel"/>
    <w:tmpl w:val="000000B0"/>
    <w:name w:val="WW8Num17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6">
    <w:nsid w:val="000000B1"/>
    <w:multiLevelType w:val="multilevel"/>
    <w:tmpl w:val="000000B1"/>
    <w:name w:val="WW8Num17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7">
    <w:nsid w:val="000000B2"/>
    <w:multiLevelType w:val="multilevel"/>
    <w:tmpl w:val="000000B2"/>
    <w:name w:val="WW8Num17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8">
    <w:nsid w:val="000000B3"/>
    <w:multiLevelType w:val="multilevel"/>
    <w:tmpl w:val="000000B3"/>
    <w:name w:val="WW8Num17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9">
    <w:nsid w:val="000000B4"/>
    <w:multiLevelType w:val="multilevel"/>
    <w:tmpl w:val="000000B4"/>
    <w:name w:val="WW8Num17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0">
    <w:nsid w:val="000000B5"/>
    <w:multiLevelType w:val="multilevel"/>
    <w:tmpl w:val="000000B5"/>
    <w:name w:val="WW8Num18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1">
    <w:nsid w:val="000000B6"/>
    <w:multiLevelType w:val="multilevel"/>
    <w:tmpl w:val="000000B6"/>
    <w:name w:val="WW8Num18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2">
    <w:nsid w:val="000000B7"/>
    <w:multiLevelType w:val="multilevel"/>
    <w:tmpl w:val="000000B7"/>
    <w:name w:val="WW8Num18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3">
    <w:nsid w:val="000000B8"/>
    <w:multiLevelType w:val="multilevel"/>
    <w:tmpl w:val="000000B8"/>
    <w:name w:val="WW8Num18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4">
    <w:nsid w:val="000000B9"/>
    <w:multiLevelType w:val="multilevel"/>
    <w:tmpl w:val="000000B9"/>
    <w:name w:val="WW8Num18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5">
    <w:nsid w:val="000000BA"/>
    <w:multiLevelType w:val="multilevel"/>
    <w:tmpl w:val="000000BA"/>
    <w:name w:val="WW8Num18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6">
    <w:nsid w:val="000000BB"/>
    <w:multiLevelType w:val="multilevel"/>
    <w:tmpl w:val="000000BB"/>
    <w:name w:val="WW8Num18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7">
    <w:nsid w:val="000000BC"/>
    <w:multiLevelType w:val="multilevel"/>
    <w:tmpl w:val="000000BC"/>
    <w:name w:val="WW8Num18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8">
    <w:nsid w:val="000000BD"/>
    <w:multiLevelType w:val="multilevel"/>
    <w:tmpl w:val="000000BD"/>
    <w:name w:val="WW8Num18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9">
    <w:nsid w:val="000000BE"/>
    <w:multiLevelType w:val="multilevel"/>
    <w:tmpl w:val="000000BE"/>
    <w:name w:val="WW8Num18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0">
    <w:nsid w:val="000000BF"/>
    <w:multiLevelType w:val="multilevel"/>
    <w:tmpl w:val="000000BF"/>
    <w:name w:val="WW8Num19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1">
    <w:nsid w:val="000000C0"/>
    <w:multiLevelType w:val="multilevel"/>
    <w:tmpl w:val="000000C0"/>
    <w:name w:val="WW8Num19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2">
    <w:nsid w:val="000000C1"/>
    <w:multiLevelType w:val="multilevel"/>
    <w:tmpl w:val="000000C1"/>
    <w:name w:val="WW8Num19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3">
    <w:nsid w:val="000000C2"/>
    <w:multiLevelType w:val="multilevel"/>
    <w:tmpl w:val="000000C2"/>
    <w:name w:val="WW8Num19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4">
    <w:nsid w:val="000000C3"/>
    <w:multiLevelType w:val="multilevel"/>
    <w:tmpl w:val="000000C3"/>
    <w:name w:val="WW8Num19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5">
    <w:nsid w:val="000000C4"/>
    <w:multiLevelType w:val="multilevel"/>
    <w:tmpl w:val="000000C4"/>
    <w:name w:val="WW8Num19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6">
    <w:nsid w:val="000000C5"/>
    <w:multiLevelType w:val="multilevel"/>
    <w:tmpl w:val="000000C5"/>
    <w:name w:val="WW8Num19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7">
    <w:nsid w:val="000000C6"/>
    <w:multiLevelType w:val="multilevel"/>
    <w:tmpl w:val="000000C6"/>
    <w:name w:val="WW8Num19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8">
    <w:nsid w:val="000000C7"/>
    <w:multiLevelType w:val="multilevel"/>
    <w:tmpl w:val="000000C7"/>
    <w:name w:val="WW8Num19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9">
    <w:nsid w:val="000000C8"/>
    <w:multiLevelType w:val="multilevel"/>
    <w:tmpl w:val="000000C8"/>
    <w:name w:val="WW8Num19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0">
    <w:nsid w:val="000000C9"/>
    <w:multiLevelType w:val="multilevel"/>
    <w:tmpl w:val="000000C9"/>
    <w:name w:val="WW8Num20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1">
    <w:nsid w:val="000000CA"/>
    <w:multiLevelType w:val="multilevel"/>
    <w:tmpl w:val="000000CA"/>
    <w:name w:val="WW8Num20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2">
    <w:nsid w:val="000000CB"/>
    <w:multiLevelType w:val="multilevel"/>
    <w:tmpl w:val="000000CB"/>
    <w:name w:val="WW8Num20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3">
    <w:nsid w:val="000000CC"/>
    <w:multiLevelType w:val="multilevel"/>
    <w:tmpl w:val="000000CC"/>
    <w:name w:val="WW8Num20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4">
    <w:nsid w:val="000000CD"/>
    <w:multiLevelType w:val="multilevel"/>
    <w:tmpl w:val="000000CD"/>
    <w:name w:val="WW8Num20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5">
    <w:nsid w:val="000000CE"/>
    <w:multiLevelType w:val="multilevel"/>
    <w:tmpl w:val="000000CE"/>
    <w:name w:val="WW8Num20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6">
    <w:nsid w:val="000000CF"/>
    <w:multiLevelType w:val="multilevel"/>
    <w:tmpl w:val="000000CF"/>
    <w:name w:val="WW8Num20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7">
    <w:nsid w:val="000000D0"/>
    <w:multiLevelType w:val="multilevel"/>
    <w:tmpl w:val="000000D0"/>
    <w:name w:val="WW8Num20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8">
    <w:nsid w:val="000000D1"/>
    <w:multiLevelType w:val="multilevel"/>
    <w:tmpl w:val="000000D1"/>
    <w:name w:val="WW8Num20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9">
    <w:nsid w:val="000000D2"/>
    <w:multiLevelType w:val="multilevel"/>
    <w:tmpl w:val="000000D2"/>
    <w:name w:val="WW8Num20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0">
    <w:nsid w:val="000000D3"/>
    <w:multiLevelType w:val="multilevel"/>
    <w:tmpl w:val="000000D3"/>
    <w:name w:val="WW8Num21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1">
    <w:nsid w:val="000000D4"/>
    <w:multiLevelType w:val="multilevel"/>
    <w:tmpl w:val="000000D4"/>
    <w:name w:val="WW8Num21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2">
    <w:nsid w:val="000000D5"/>
    <w:multiLevelType w:val="multilevel"/>
    <w:tmpl w:val="000000D5"/>
    <w:name w:val="WW8Num21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3">
    <w:nsid w:val="000000D6"/>
    <w:multiLevelType w:val="multilevel"/>
    <w:tmpl w:val="000000D6"/>
    <w:name w:val="WW8Num21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4">
    <w:nsid w:val="000000D7"/>
    <w:multiLevelType w:val="multilevel"/>
    <w:tmpl w:val="000000D7"/>
    <w:name w:val="WW8Num21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5">
    <w:nsid w:val="000000D8"/>
    <w:multiLevelType w:val="multilevel"/>
    <w:tmpl w:val="000000D8"/>
    <w:name w:val="WW8Num21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6">
    <w:nsid w:val="000000D9"/>
    <w:multiLevelType w:val="multilevel"/>
    <w:tmpl w:val="000000D9"/>
    <w:name w:val="WW8Num21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7">
    <w:nsid w:val="000000DA"/>
    <w:multiLevelType w:val="multilevel"/>
    <w:tmpl w:val="000000DA"/>
    <w:name w:val="WW8Num21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8">
    <w:nsid w:val="000000DB"/>
    <w:multiLevelType w:val="multilevel"/>
    <w:tmpl w:val="000000DB"/>
    <w:name w:val="WW8Num21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9">
    <w:nsid w:val="000000DC"/>
    <w:multiLevelType w:val="multilevel"/>
    <w:tmpl w:val="000000DC"/>
    <w:name w:val="WW8Num2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0">
    <w:nsid w:val="000000DD"/>
    <w:multiLevelType w:val="multilevel"/>
    <w:tmpl w:val="000000DD"/>
    <w:name w:val="WW8Num22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1">
    <w:nsid w:val="000000DE"/>
    <w:multiLevelType w:val="multilevel"/>
    <w:tmpl w:val="000000DE"/>
    <w:name w:val="WW8Num22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2">
    <w:nsid w:val="000000DF"/>
    <w:multiLevelType w:val="multilevel"/>
    <w:tmpl w:val="000000DF"/>
    <w:name w:val="WW8Num22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3">
    <w:nsid w:val="000000E0"/>
    <w:multiLevelType w:val="multilevel"/>
    <w:tmpl w:val="000000E0"/>
    <w:name w:val="WW8Num22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4">
    <w:nsid w:val="000000E1"/>
    <w:multiLevelType w:val="multilevel"/>
    <w:tmpl w:val="000000E1"/>
    <w:name w:val="WW8Num22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5">
    <w:nsid w:val="000000E2"/>
    <w:multiLevelType w:val="multilevel"/>
    <w:tmpl w:val="000000E2"/>
    <w:name w:val="WW8Num22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6">
    <w:nsid w:val="000000E3"/>
    <w:multiLevelType w:val="multilevel"/>
    <w:tmpl w:val="000000E3"/>
    <w:name w:val="WW8Num22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7">
    <w:nsid w:val="000000E4"/>
    <w:multiLevelType w:val="multilevel"/>
    <w:tmpl w:val="000000E4"/>
    <w:name w:val="WW8Num22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8">
    <w:nsid w:val="000000E5"/>
    <w:multiLevelType w:val="multilevel"/>
    <w:tmpl w:val="000000E5"/>
    <w:name w:val="WW8Num22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9">
    <w:nsid w:val="000000E6"/>
    <w:multiLevelType w:val="multilevel"/>
    <w:tmpl w:val="000000E6"/>
    <w:name w:val="WW8Num22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0">
    <w:nsid w:val="000000E7"/>
    <w:multiLevelType w:val="multilevel"/>
    <w:tmpl w:val="000000E7"/>
    <w:name w:val="WW8Num23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1">
    <w:nsid w:val="000000E8"/>
    <w:multiLevelType w:val="multilevel"/>
    <w:tmpl w:val="000000E8"/>
    <w:name w:val="WW8Num23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2">
    <w:nsid w:val="000000E9"/>
    <w:multiLevelType w:val="multilevel"/>
    <w:tmpl w:val="000000E9"/>
    <w:name w:val="WW8Num23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3">
    <w:nsid w:val="000000EA"/>
    <w:multiLevelType w:val="multilevel"/>
    <w:tmpl w:val="000000EA"/>
    <w:name w:val="WW8Num23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4">
    <w:nsid w:val="000000EB"/>
    <w:multiLevelType w:val="multilevel"/>
    <w:tmpl w:val="000000EB"/>
    <w:name w:val="WW8Num23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5">
    <w:nsid w:val="000000EC"/>
    <w:multiLevelType w:val="multilevel"/>
    <w:tmpl w:val="000000EC"/>
    <w:name w:val="WW8Num23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6">
    <w:nsid w:val="000000ED"/>
    <w:multiLevelType w:val="multilevel"/>
    <w:tmpl w:val="000000ED"/>
    <w:name w:val="WW8Num23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7">
    <w:nsid w:val="000000EE"/>
    <w:multiLevelType w:val="multilevel"/>
    <w:tmpl w:val="000000EE"/>
    <w:name w:val="WW8Num23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8">
    <w:nsid w:val="000000EF"/>
    <w:multiLevelType w:val="multilevel"/>
    <w:tmpl w:val="000000EF"/>
    <w:name w:val="WW8Num23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9">
    <w:nsid w:val="000000F0"/>
    <w:multiLevelType w:val="multilevel"/>
    <w:tmpl w:val="000000F0"/>
    <w:name w:val="WW8Num23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0">
    <w:nsid w:val="000000F1"/>
    <w:multiLevelType w:val="multilevel"/>
    <w:tmpl w:val="000000F1"/>
    <w:name w:val="WW8Num24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1">
    <w:nsid w:val="000000F2"/>
    <w:multiLevelType w:val="multilevel"/>
    <w:tmpl w:val="000000F2"/>
    <w:name w:val="WW8Num24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2">
    <w:nsid w:val="000000F3"/>
    <w:multiLevelType w:val="multilevel"/>
    <w:tmpl w:val="000000F3"/>
    <w:name w:val="WW8Num24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3">
    <w:nsid w:val="000000F4"/>
    <w:multiLevelType w:val="multilevel"/>
    <w:tmpl w:val="000000F4"/>
    <w:name w:val="WW8Num24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4">
    <w:nsid w:val="000000F5"/>
    <w:multiLevelType w:val="multilevel"/>
    <w:tmpl w:val="000000F5"/>
    <w:name w:val="WW8Num24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5">
    <w:nsid w:val="000000F6"/>
    <w:multiLevelType w:val="multilevel"/>
    <w:tmpl w:val="000000F6"/>
    <w:name w:val="WW8Num24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6">
    <w:nsid w:val="000000F7"/>
    <w:multiLevelType w:val="multilevel"/>
    <w:tmpl w:val="000000F7"/>
    <w:name w:val="WW8Num24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7">
    <w:nsid w:val="000000F8"/>
    <w:multiLevelType w:val="multilevel"/>
    <w:tmpl w:val="000000F8"/>
    <w:name w:val="WW8Num24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8">
    <w:nsid w:val="000000F9"/>
    <w:multiLevelType w:val="multilevel"/>
    <w:tmpl w:val="000000F9"/>
    <w:name w:val="WW8Num24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9">
    <w:nsid w:val="000000FA"/>
    <w:multiLevelType w:val="multilevel"/>
    <w:tmpl w:val="000000FA"/>
    <w:name w:val="WW8Num24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0">
    <w:nsid w:val="000000FB"/>
    <w:multiLevelType w:val="multilevel"/>
    <w:tmpl w:val="000000FB"/>
    <w:name w:val="WW8Num25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1">
    <w:nsid w:val="000000FC"/>
    <w:multiLevelType w:val="multilevel"/>
    <w:tmpl w:val="000000FC"/>
    <w:name w:val="WW8Num25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2">
    <w:nsid w:val="000000FD"/>
    <w:multiLevelType w:val="multilevel"/>
    <w:tmpl w:val="000000FD"/>
    <w:name w:val="WW8Num25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3">
    <w:nsid w:val="000000FE"/>
    <w:multiLevelType w:val="multilevel"/>
    <w:tmpl w:val="000000FE"/>
    <w:name w:val="WW8Num25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4">
    <w:nsid w:val="000000FF"/>
    <w:multiLevelType w:val="multilevel"/>
    <w:tmpl w:val="000000FF"/>
    <w:name w:val="WW8Num25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5">
    <w:nsid w:val="00000100"/>
    <w:multiLevelType w:val="multilevel"/>
    <w:tmpl w:val="00000100"/>
    <w:name w:val="WW8Num25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6">
    <w:nsid w:val="00000101"/>
    <w:multiLevelType w:val="multilevel"/>
    <w:tmpl w:val="00000101"/>
    <w:name w:val="WW8Num25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7">
    <w:nsid w:val="00000102"/>
    <w:multiLevelType w:val="multilevel"/>
    <w:tmpl w:val="00000102"/>
    <w:name w:val="WW8Num25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8">
    <w:nsid w:val="00000103"/>
    <w:multiLevelType w:val="multilevel"/>
    <w:tmpl w:val="00000103"/>
    <w:name w:val="WW8Num25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9">
    <w:nsid w:val="00000104"/>
    <w:multiLevelType w:val="multilevel"/>
    <w:tmpl w:val="00000104"/>
    <w:name w:val="WW8Num25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0">
    <w:nsid w:val="00000105"/>
    <w:multiLevelType w:val="multilevel"/>
    <w:tmpl w:val="00000105"/>
    <w:name w:val="WW8Num26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1">
    <w:nsid w:val="00000106"/>
    <w:multiLevelType w:val="multilevel"/>
    <w:tmpl w:val="00000106"/>
    <w:name w:val="WW8Num26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2">
    <w:nsid w:val="00000107"/>
    <w:multiLevelType w:val="multilevel"/>
    <w:tmpl w:val="00000107"/>
    <w:name w:val="WW8Num26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3">
    <w:nsid w:val="00000108"/>
    <w:multiLevelType w:val="multilevel"/>
    <w:tmpl w:val="00000108"/>
    <w:name w:val="WW8Num26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4">
    <w:nsid w:val="00000109"/>
    <w:multiLevelType w:val="multilevel"/>
    <w:tmpl w:val="00000109"/>
    <w:name w:val="WW8Num26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5">
    <w:nsid w:val="0000010A"/>
    <w:multiLevelType w:val="multilevel"/>
    <w:tmpl w:val="0000010A"/>
    <w:name w:val="WW8Num26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6">
    <w:nsid w:val="0000010B"/>
    <w:multiLevelType w:val="multilevel"/>
    <w:tmpl w:val="0000010B"/>
    <w:name w:val="WW8Num26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7">
    <w:nsid w:val="0000010C"/>
    <w:multiLevelType w:val="multilevel"/>
    <w:tmpl w:val="0000010C"/>
    <w:name w:val="WW8Num26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8">
    <w:nsid w:val="0000010D"/>
    <w:multiLevelType w:val="multilevel"/>
    <w:tmpl w:val="0000010D"/>
    <w:name w:val="WW8Num26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9">
    <w:nsid w:val="0000010E"/>
    <w:multiLevelType w:val="multilevel"/>
    <w:tmpl w:val="0000010E"/>
    <w:name w:val="WW8Num26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0">
    <w:nsid w:val="0000010F"/>
    <w:multiLevelType w:val="multilevel"/>
    <w:tmpl w:val="0000010F"/>
    <w:name w:val="WW8Num27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1">
    <w:nsid w:val="00000110"/>
    <w:multiLevelType w:val="multilevel"/>
    <w:tmpl w:val="00000110"/>
    <w:name w:val="WW8Num27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2">
    <w:nsid w:val="00000111"/>
    <w:multiLevelType w:val="multilevel"/>
    <w:tmpl w:val="00000111"/>
    <w:name w:val="WW8Num27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3">
    <w:nsid w:val="00000112"/>
    <w:multiLevelType w:val="multilevel"/>
    <w:tmpl w:val="00000112"/>
    <w:name w:val="WW8Num27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4">
    <w:nsid w:val="00000113"/>
    <w:multiLevelType w:val="multilevel"/>
    <w:tmpl w:val="00000113"/>
    <w:name w:val="WW8Num27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5">
    <w:nsid w:val="00000114"/>
    <w:multiLevelType w:val="multilevel"/>
    <w:tmpl w:val="00000114"/>
    <w:name w:val="WW8Num27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6">
    <w:nsid w:val="00000115"/>
    <w:multiLevelType w:val="multilevel"/>
    <w:tmpl w:val="00000115"/>
    <w:name w:val="WW8Num27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7">
    <w:nsid w:val="00000116"/>
    <w:multiLevelType w:val="multilevel"/>
    <w:tmpl w:val="00000116"/>
    <w:name w:val="WW8Num27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8">
    <w:nsid w:val="00000117"/>
    <w:multiLevelType w:val="multilevel"/>
    <w:tmpl w:val="00000117"/>
    <w:name w:val="WW8Num27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9">
    <w:nsid w:val="00000118"/>
    <w:multiLevelType w:val="multilevel"/>
    <w:tmpl w:val="00000118"/>
    <w:name w:val="WW8Num27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0">
    <w:nsid w:val="00000119"/>
    <w:multiLevelType w:val="multilevel"/>
    <w:tmpl w:val="00000119"/>
    <w:name w:val="WW8Num28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1">
    <w:nsid w:val="0000011A"/>
    <w:multiLevelType w:val="multilevel"/>
    <w:tmpl w:val="0000011A"/>
    <w:name w:val="WW8Num28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2">
    <w:nsid w:val="0000011B"/>
    <w:multiLevelType w:val="multilevel"/>
    <w:tmpl w:val="0000011B"/>
    <w:name w:val="WW8Num28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3">
    <w:nsid w:val="0000011C"/>
    <w:multiLevelType w:val="multilevel"/>
    <w:tmpl w:val="0000011C"/>
    <w:name w:val="WW8Num28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4">
    <w:nsid w:val="0000011D"/>
    <w:multiLevelType w:val="multilevel"/>
    <w:tmpl w:val="0000011D"/>
    <w:name w:val="WW8Num28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5">
    <w:nsid w:val="0000011E"/>
    <w:multiLevelType w:val="multilevel"/>
    <w:tmpl w:val="0000011E"/>
    <w:name w:val="WW8Num28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6">
    <w:nsid w:val="0000011F"/>
    <w:multiLevelType w:val="multilevel"/>
    <w:tmpl w:val="0000011F"/>
    <w:name w:val="WW8Num28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7">
    <w:nsid w:val="00000120"/>
    <w:multiLevelType w:val="multilevel"/>
    <w:tmpl w:val="00000120"/>
    <w:name w:val="WW8Num28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8">
    <w:nsid w:val="00000121"/>
    <w:multiLevelType w:val="multilevel"/>
    <w:tmpl w:val="00000121"/>
    <w:name w:val="WW8Num28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9">
    <w:nsid w:val="00000122"/>
    <w:multiLevelType w:val="multilevel"/>
    <w:tmpl w:val="00000122"/>
    <w:name w:val="WW8Num28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0">
    <w:nsid w:val="00000123"/>
    <w:multiLevelType w:val="multilevel"/>
    <w:tmpl w:val="00000123"/>
    <w:name w:val="WW8Num29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1">
    <w:nsid w:val="00000124"/>
    <w:multiLevelType w:val="multilevel"/>
    <w:tmpl w:val="00000124"/>
    <w:name w:val="WW8Num29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2">
    <w:nsid w:val="00000125"/>
    <w:multiLevelType w:val="multilevel"/>
    <w:tmpl w:val="00000125"/>
    <w:name w:val="WW8Num29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3">
    <w:nsid w:val="00000126"/>
    <w:multiLevelType w:val="multilevel"/>
    <w:tmpl w:val="00000126"/>
    <w:name w:val="WW8Num29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4">
    <w:nsid w:val="00000127"/>
    <w:multiLevelType w:val="multilevel"/>
    <w:tmpl w:val="00000127"/>
    <w:name w:val="WW8Num29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5">
    <w:nsid w:val="00000128"/>
    <w:multiLevelType w:val="multilevel"/>
    <w:tmpl w:val="00000128"/>
    <w:name w:val="WW8Num29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6">
    <w:nsid w:val="00000129"/>
    <w:multiLevelType w:val="multilevel"/>
    <w:tmpl w:val="00000129"/>
    <w:name w:val="WW8Num29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7">
    <w:nsid w:val="0000012A"/>
    <w:multiLevelType w:val="multilevel"/>
    <w:tmpl w:val="0000012A"/>
    <w:name w:val="WW8Num29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8">
    <w:nsid w:val="0000012B"/>
    <w:multiLevelType w:val="multilevel"/>
    <w:tmpl w:val="0000012B"/>
    <w:name w:val="WW8Num29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9">
    <w:nsid w:val="0000012C"/>
    <w:multiLevelType w:val="multilevel"/>
    <w:tmpl w:val="0000012C"/>
    <w:name w:val="WW8Num29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0">
    <w:nsid w:val="0000012D"/>
    <w:multiLevelType w:val="multilevel"/>
    <w:tmpl w:val="0000012D"/>
    <w:name w:val="WW8Num30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1">
    <w:nsid w:val="0000012E"/>
    <w:multiLevelType w:val="multilevel"/>
    <w:tmpl w:val="0000012E"/>
    <w:name w:val="WW8Num30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2">
    <w:nsid w:val="0000012F"/>
    <w:multiLevelType w:val="multilevel"/>
    <w:tmpl w:val="0000012F"/>
    <w:name w:val="WW8Num30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3">
    <w:nsid w:val="00000130"/>
    <w:multiLevelType w:val="multilevel"/>
    <w:tmpl w:val="00000130"/>
    <w:name w:val="WW8Num30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4">
    <w:nsid w:val="00000131"/>
    <w:multiLevelType w:val="multilevel"/>
    <w:tmpl w:val="00000131"/>
    <w:name w:val="WW8Num30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5">
    <w:nsid w:val="00000132"/>
    <w:multiLevelType w:val="multilevel"/>
    <w:tmpl w:val="00000132"/>
    <w:name w:val="WW8Num30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6">
    <w:nsid w:val="00000133"/>
    <w:multiLevelType w:val="multilevel"/>
    <w:tmpl w:val="00000133"/>
    <w:name w:val="WW8Num30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7">
    <w:nsid w:val="00000134"/>
    <w:multiLevelType w:val="multilevel"/>
    <w:tmpl w:val="00000134"/>
    <w:name w:val="WW8Num30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8">
    <w:nsid w:val="00000135"/>
    <w:multiLevelType w:val="multilevel"/>
    <w:tmpl w:val="00000135"/>
    <w:name w:val="WW8Num30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9">
    <w:nsid w:val="00000136"/>
    <w:multiLevelType w:val="multilevel"/>
    <w:tmpl w:val="00000136"/>
    <w:name w:val="WW8Num30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0">
    <w:nsid w:val="00000137"/>
    <w:multiLevelType w:val="multilevel"/>
    <w:tmpl w:val="00000137"/>
    <w:name w:val="WW8Num31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1">
    <w:nsid w:val="00000138"/>
    <w:multiLevelType w:val="multilevel"/>
    <w:tmpl w:val="00000138"/>
    <w:name w:val="WW8Num31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2">
    <w:nsid w:val="00000139"/>
    <w:multiLevelType w:val="multilevel"/>
    <w:tmpl w:val="00000139"/>
    <w:name w:val="WW8Num31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3">
    <w:nsid w:val="0000013A"/>
    <w:multiLevelType w:val="multilevel"/>
    <w:tmpl w:val="0000013A"/>
    <w:name w:val="WW8Num31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4">
    <w:nsid w:val="0000013B"/>
    <w:multiLevelType w:val="multilevel"/>
    <w:tmpl w:val="0000013B"/>
    <w:name w:val="WW8Num31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5">
    <w:nsid w:val="0000013C"/>
    <w:multiLevelType w:val="multilevel"/>
    <w:tmpl w:val="0000013C"/>
    <w:name w:val="WW8Num31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6">
    <w:nsid w:val="0000013D"/>
    <w:multiLevelType w:val="multilevel"/>
    <w:tmpl w:val="0000013D"/>
    <w:name w:val="WW8Num31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7">
    <w:nsid w:val="0000013E"/>
    <w:multiLevelType w:val="multilevel"/>
    <w:tmpl w:val="0000013E"/>
    <w:name w:val="WW8Num31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8">
    <w:nsid w:val="0000013F"/>
    <w:multiLevelType w:val="multilevel"/>
    <w:tmpl w:val="0000013F"/>
    <w:name w:val="WW8Num31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9">
    <w:nsid w:val="00000140"/>
    <w:multiLevelType w:val="multilevel"/>
    <w:tmpl w:val="00000140"/>
    <w:name w:val="WW8Num3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0">
    <w:nsid w:val="00000141"/>
    <w:multiLevelType w:val="multilevel"/>
    <w:tmpl w:val="00000141"/>
    <w:name w:val="WW8Num32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1">
    <w:nsid w:val="00000142"/>
    <w:multiLevelType w:val="multilevel"/>
    <w:tmpl w:val="00000142"/>
    <w:name w:val="WW8Num32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2">
    <w:nsid w:val="00000143"/>
    <w:multiLevelType w:val="multilevel"/>
    <w:tmpl w:val="00000143"/>
    <w:name w:val="WW8Num32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3">
    <w:nsid w:val="00000144"/>
    <w:multiLevelType w:val="multilevel"/>
    <w:tmpl w:val="00000144"/>
    <w:name w:val="WW8Num32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4">
    <w:nsid w:val="00000145"/>
    <w:multiLevelType w:val="multilevel"/>
    <w:tmpl w:val="00000145"/>
    <w:name w:val="WW8Num32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5">
    <w:nsid w:val="00000146"/>
    <w:multiLevelType w:val="multilevel"/>
    <w:tmpl w:val="00000146"/>
    <w:name w:val="WW8Num32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6">
    <w:nsid w:val="00000147"/>
    <w:multiLevelType w:val="multilevel"/>
    <w:tmpl w:val="00000147"/>
    <w:name w:val="WW8Num32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7">
    <w:nsid w:val="00000148"/>
    <w:multiLevelType w:val="multilevel"/>
    <w:tmpl w:val="00000148"/>
    <w:name w:val="WW8Num32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8">
    <w:nsid w:val="00000149"/>
    <w:multiLevelType w:val="multilevel"/>
    <w:tmpl w:val="00000149"/>
    <w:name w:val="WW8Num32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9">
    <w:nsid w:val="0000014A"/>
    <w:multiLevelType w:val="multilevel"/>
    <w:tmpl w:val="0000014A"/>
    <w:name w:val="WW8Num32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0">
    <w:nsid w:val="0000014B"/>
    <w:multiLevelType w:val="multilevel"/>
    <w:tmpl w:val="0000014B"/>
    <w:name w:val="WW8Num33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1">
    <w:nsid w:val="0000014C"/>
    <w:multiLevelType w:val="multilevel"/>
    <w:tmpl w:val="0000014C"/>
    <w:name w:val="WW8Num33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2">
    <w:nsid w:val="0000014D"/>
    <w:multiLevelType w:val="multilevel"/>
    <w:tmpl w:val="0000014D"/>
    <w:name w:val="WW8Num33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3">
    <w:nsid w:val="0000014E"/>
    <w:multiLevelType w:val="multilevel"/>
    <w:tmpl w:val="0000014E"/>
    <w:name w:val="WW8Num33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4">
    <w:nsid w:val="0000014F"/>
    <w:multiLevelType w:val="multilevel"/>
    <w:tmpl w:val="0000014F"/>
    <w:name w:val="WW8Num33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5">
    <w:nsid w:val="00000150"/>
    <w:multiLevelType w:val="multilevel"/>
    <w:tmpl w:val="00000150"/>
    <w:name w:val="WW8Num33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6">
    <w:nsid w:val="00000151"/>
    <w:multiLevelType w:val="multilevel"/>
    <w:tmpl w:val="00000151"/>
    <w:name w:val="WW8Num33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7">
    <w:nsid w:val="00000152"/>
    <w:multiLevelType w:val="multilevel"/>
    <w:tmpl w:val="00000152"/>
    <w:name w:val="WW8Num33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8">
    <w:nsid w:val="00000153"/>
    <w:multiLevelType w:val="multilevel"/>
    <w:tmpl w:val="00000153"/>
    <w:name w:val="WW8Num33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9">
    <w:nsid w:val="00000154"/>
    <w:multiLevelType w:val="multilevel"/>
    <w:tmpl w:val="00000154"/>
    <w:name w:val="WW8Num33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0">
    <w:nsid w:val="00000155"/>
    <w:multiLevelType w:val="multilevel"/>
    <w:tmpl w:val="00000155"/>
    <w:name w:val="WW8Num34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1">
    <w:nsid w:val="00000156"/>
    <w:multiLevelType w:val="multilevel"/>
    <w:tmpl w:val="00000156"/>
    <w:name w:val="WW8Num34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2">
    <w:nsid w:val="00000157"/>
    <w:multiLevelType w:val="multilevel"/>
    <w:tmpl w:val="00000157"/>
    <w:name w:val="WW8Num34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3">
    <w:nsid w:val="00000158"/>
    <w:multiLevelType w:val="multilevel"/>
    <w:tmpl w:val="00000158"/>
    <w:name w:val="WW8Num34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4">
    <w:nsid w:val="00000159"/>
    <w:multiLevelType w:val="multilevel"/>
    <w:tmpl w:val="00000159"/>
    <w:name w:val="WW8Num34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5">
    <w:nsid w:val="0000015A"/>
    <w:multiLevelType w:val="multilevel"/>
    <w:tmpl w:val="0000015A"/>
    <w:name w:val="WW8Num34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6">
    <w:nsid w:val="0000015B"/>
    <w:multiLevelType w:val="multilevel"/>
    <w:tmpl w:val="0000015B"/>
    <w:name w:val="WW8Num34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7">
    <w:nsid w:val="0000015C"/>
    <w:multiLevelType w:val="multilevel"/>
    <w:tmpl w:val="0000015C"/>
    <w:name w:val="WW8Num34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8">
    <w:nsid w:val="0000015D"/>
    <w:multiLevelType w:val="multilevel"/>
    <w:tmpl w:val="0000015D"/>
    <w:name w:val="WW8Num34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9">
    <w:nsid w:val="0000015E"/>
    <w:multiLevelType w:val="multilevel"/>
    <w:tmpl w:val="0000015E"/>
    <w:name w:val="WW8Num34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0">
    <w:nsid w:val="0000015F"/>
    <w:multiLevelType w:val="multilevel"/>
    <w:tmpl w:val="0000015F"/>
    <w:name w:val="WW8Num35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1">
    <w:nsid w:val="00000160"/>
    <w:multiLevelType w:val="multilevel"/>
    <w:tmpl w:val="00000160"/>
    <w:name w:val="WW8Num35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2">
    <w:nsid w:val="00000161"/>
    <w:multiLevelType w:val="multilevel"/>
    <w:tmpl w:val="00000161"/>
    <w:name w:val="WW8Num35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3">
    <w:nsid w:val="00000162"/>
    <w:multiLevelType w:val="multilevel"/>
    <w:tmpl w:val="00000162"/>
    <w:name w:val="WW8Num35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4">
    <w:nsid w:val="00000163"/>
    <w:multiLevelType w:val="multilevel"/>
    <w:tmpl w:val="00000163"/>
    <w:name w:val="WW8Num35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5">
    <w:nsid w:val="00000164"/>
    <w:multiLevelType w:val="multilevel"/>
    <w:tmpl w:val="00000164"/>
    <w:name w:val="WW8Num35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6">
    <w:nsid w:val="00000165"/>
    <w:multiLevelType w:val="multilevel"/>
    <w:tmpl w:val="00000165"/>
    <w:name w:val="WW8Num35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7">
    <w:nsid w:val="00000166"/>
    <w:multiLevelType w:val="multilevel"/>
    <w:tmpl w:val="00000166"/>
    <w:name w:val="WW8Num35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8">
    <w:nsid w:val="00000167"/>
    <w:multiLevelType w:val="multilevel"/>
    <w:tmpl w:val="00000167"/>
    <w:name w:val="WW8Num35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9">
    <w:nsid w:val="00000168"/>
    <w:multiLevelType w:val="multilevel"/>
    <w:tmpl w:val="00000168"/>
    <w:name w:val="WW8Num35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0">
    <w:nsid w:val="00000169"/>
    <w:multiLevelType w:val="multilevel"/>
    <w:tmpl w:val="00000169"/>
    <w:name w:val="WW8Num36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1">
    <w:nsid w:val="0000016A"/>
    <w:multiLevelType w:val="multilevel"/>
    <w:tmpl w:val="0000016A"/>
    <w:name w:val="WW8Num36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2">
    <w:nsid w:val="0000016B"/>
    <w:multiLevelType w:val="multilevel"/>
    <w:tmpl w:val="0000016B"/>
    <w:name w:val="WW8Num36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3">
    <w:nsid w:val="0000016C"/>
    <w:multiLevelType w:val="multilevel"/>
    <w:tmpl w:val="0000016C"/>
    <w:name w:val="WW8Num36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4">
    <w:nsid w:val="0000016D"/>
    <w:multiLevelType w:val="multilevel"/>
    <w:tmpl w:val="0000016D"/>
    <w:name w:val="WW8Num36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5">
    <w:nsid w:val="0000016E"/>
    <w:multiLevelType w:val="multilevel"/>
    <w:tmpl w:val="0000016E"/>
    <w:name w:val="WW8Num36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6">
    <w:nsid w:val="0000016F"/>
    <w:multiLevelType w:val="multilevel"/>
    <w:tmpl w:val="0000016F"/>
    <w:name w:val="WW8Num36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7">
    <w:nsid w:val="00000170"/>
    <w:multiLevelType w:val="multilevel"/>
    <w:tmpl w:val="00000170"/>
    <w:name w:val="WW8Num36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8">
    <w:nsid w:val="00000171"/>
    <w:multiLevelType w:val="multilevel"/>
    <w:tmpl w:val="00000171"/>
    <w:name w:val="WW8Num36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9">
    <w:nsid w:val="00000172"/>
    <w:multiLevelType w:val="multilevel"/>
    <w:tmpl w:val="00000172"/>
    <w:name w:val="WW8Num36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0">
    <w:nsid w:val="00000173"/>
    <w:multiLevelType w:val="multilevel"/>
    <w:tmpl w:val="00000173"/>
    <w:name w:val="WW8Num37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1">
    <w:nsid w:val="00000174"/>
    <w:multiLevelType w:val="multilevel"/>
    <w:tmpl w:val="00000174"/>
    <w:name w:val="WW8Num37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2">
    <w:nsid w:val="00000175"/>
    <w:multiLevelType w:val="multilevel"/>
    <w:tmpl w:val="00000175"/>
    <w:name w:val="WW8Num37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3">
    <w:nsid w:val="00000176"/>
    <w:multiLevelType w:val="multilevel"/>
    <w:tmpl w:val="00000176"/>
    <w:name w:val="WW8Num37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4">
    <w:nsid w:val="00000177"/>
    <w:multiLevelType w:val="multilevel"/>
    <w:tmpl w:val="00000177"/>
    <w:name w:val="WW8Num37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5">
    <w:nsid w:val="00000178"/>
    <w:multiLevelType w:val="multilevel"/>
    <w:tmpl w:val="00000178"/>
    <w:name w:val="WW8Num37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6">
    <w:nsid w:val="00000179"/>
    <w:multiLevelType w:val="multilevel"/>
    <w:tmpl w:val="00000179"/>
    <w:name w:val="WW8Num37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7">
    <w:nsid w:val="0000017A"/>
    <w:multiLevelType w:val="multilevel"/>
    <w:tmpl w:val="0000017A"/>
    <w:name w:val="WW8Num37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8">
    <w:nsid w:val="0000017B"/>
    <w:multiLevelType w:val="multilevel"/>
    <w:tmpl w:val="0000017B"/>
    <w:name w:val="WW8Num37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9">
    <w:nsid w:val="0000017C"/>
    <w:multiLevelType w:val="multilevel"/>
    <w:tmpl w:val="0000017C"/>
    <w:name w:val="WW8Num37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0">
    <w:nsid w:val="0000017D"/>
    <w:multiLevelType w:val="multilevel"/>
    <w:tmpl w:val="0000017D"/>
    <w:name w:val="WW8Num38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1">
    <w:nsid w:val="0000017E"/>
    <w:multiLevelType w:val="multilevel"/>
    <w:tmpl w:val="0000017E"/>
    <w:name w:val="WW8Num38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2">
    <w:nsid w:val="0000017F"/>
    <w:multiLevelType w:val="multilevel"/>
    <w:tmpl w:val="0000017F"/>
    <w:name w:val="WW8Num38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3">
    <w:nsid w:val="00000180"/>
    <w:multiLevelType w:val="multilevel"/>
    <w:tmpl w:val="00000180"/>
    <w:name w:val="WW8Num38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4">
    <w:nsid w:val="00000181"/>
    <w:multiLevelType w:val="multilevel"/>
    <w:tmpl w:val="00000181"/>
    <w:name w:val="WW8Num38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5">
    <w:nsid w:val="00000182"/>
    <w:multiLevelType w:val="multilevel"/>
    <w:tmpl w:val="00000182"/>
    <w:name w:val="WW8Num38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6">
    <w:nsid w:val="00000183"/>
    <w:multiLevelType w:val="multilevel"/>
    <w:tmpl w:val="00000183"/>
    <w:name w:val="WW8Num38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7">
    <w:nsid w:val="00000184"/>
    <w:multiLevelType w:val="multilevel"/>
    <w:tmpl w:val="00000184"/>
    <w:name w:val="WW8Num38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8">
    <w:nsid w:val="00000185"/>
    <w:multiLevelType w:val="multilevel"/>
    <w:tmpl w:val="00000185"/>
    <w:name w:val="WW8Num38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9">
    <w:nsid w:val="00000186"/>
    <w:multiLevelType w:val="multilevel"/>
    <w:tmpl w:val="00000186"/>
    <w:name w:val="WW8Num38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0">
    <w:nsid w:val="00000187"/>
    <w:multiLevelType w:val="multilevel"/>
    <w:tmpl w:val="00000187"/>
    <w:name w:val="WW8Num39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1">
    <w:nsid w:val="00000188"/>
    <w:multiLevelType w:val="multilevel"/>
    <w:tmpl w:val="00000188"/>
    <w:name w:val="WW8Num39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2">
    <w:nsid w:val="00000189"/>
    <w:multiLevelType w:val="multilevel"/>
    <w:tmpl w:val="00000189"/>
    <w:name w:val="WW8Num39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3">
    <w:nsid w:val="0000018A"/>
    <w:multiLevelType w:val="multilevel"/>
    <w:tmpl w:val="0000018A"/>
    <w:name w:val="WW8Num39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4">
    <w:nsid w:val="0000018B"/>
    <w:multiLevelType w:val="multilevel"/>
    <w:tmpl w:val="0000018B"/>
    <w:name w:val="WW8Num39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5">
    <w:nsid w:val="0000018C"/>
    <w:multiLevelType w:val="multilevel"/>
    <w:tmpl w:val="0000018C"/>
    <w:name w:val="WW8Num39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6">
    <w:nsid w:val="0000018D"/>
    <w:multiLevelType w:val="multilevel"/>
    <w:tmpl w:val="0000018D"/>
    <w:name w:val="WW8Num39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7">
    <w:nsid w:val="0000018E"/>
    <w:multiLevelType w:val="multilevel"/>
    <w:tmpl w:val="0000018E"/>
    <w:name w:val="WW8Num39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8">
    <w:nsid w:val="0000018F"/>
    <w:multiLevelType w:val="multilevel"/>
    <w:tmpl w:val="0000018F"/>
    <w:name w:val="WW8Num39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9">
    <w:nsid w:val="00000190"/>
    <w:multiLevelType w:val="multilevel"/>
    <w:tmpl w:val="00000190"/>
    <w:name w:val="WW8Num39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0">
    <w:nsid w:val="00000191"/>
    <w:multiLevelType w:val="multilevel"/>
    <w:tmpl w:val="00000191"/>
    <w:name w:val="WW8Num40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1">
    <w:nsid w:val="00000192"/>
    <w:multiLevelType w:val="multilevel"/>
    <w:tmpl w:val="00000192"/>
    <w:name w:val="WW8Num40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2">
    <w:nsid w:val="00000193"/>
    <w:multiLevelType w:val="multilevel"/>
    <w:tmpl w:val="00000193"/>
    <w:name w:val="WW8Num40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3">
    <w:nsid w:val="00000194"/>
    <w:multiLevelType w:val="multilevel"/>
    <w:tmpl w:val="00000194"/>
    <w:name w:val="WW8Num40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4">
    <w:nsid w:val="00000195"/>
    <w:multiLevelType w:val="multilevel"/>
    <w:tmpl w:val="00000195"/>
    <w:name w:val="WW8Num40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5">
    <w:nsid w:val="00000196"/>
    <w:multiLevelType w:val="multilevel"/>
    <w:tmpl w:val="00000196"/>
    <w:name w:val="WW8Num40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6">
    <w:nsid w:val="00000197"/>
    <w:multiLevelType w:val="multilevel"/>
    <w:tmpl w:val="00000197"/>
    <w:name w:val="WW8Num40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7">
    <w:nsid w:val="00000198"/>
    <w:multiLevelType w:val="multilevel"/>
    <w:tmpl w:val="00000198"/>
    <w:name w:val="WW8Num40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8">
    <w:nsid w:val="00000199"/>
    <w:multiLevelType w:val="multilevel"/>
    <w:tmpl w:val="00000199"/>
    <w:name w:val="WW8Num40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9">
    <w:nsid w:val="0000019A"/>
    <w:multiLevelType w:val="multilevel"/>
    <w:tmpl w:val="0000019A"/>
    <w:name w:val="WW8Num40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0">
    <w:nsid w:val="0000019B"/>
    <w:multiLevelType w:val="multilevel"/>
    <w:tmpl w:val="0000019B"/>
    <w:name w:val="WW8Num41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1">
    <w:nsid w:val="0000019C"/>
    <w:multiLevelType w:val="multilevel"/>
    <w:tmpl w:val="0000019C"/>
    <w:name w:val="WW8Num41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2">
    <w:nsid w:val="0000019D"/>
    <w:multiLevelType w:val="multilevel"/>
    <w:tmpl w:val="0000019D"/>
    <w:name w:val="WW8Num41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3">
    <w:nsid w:val="0000019E"/>
    <w:multiLevelType w:val="multilevel"/>
    <w:tmpl w:val="0000019E"/>
    <w:name w:val="WW8Num41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4">
    <w:nsid w:val="0000019F"/>
    <w:multiLevelType w:val="multilevel"/>
    <w:tmpl w:val="0000019F"/>
    <w:name w:val="WW8Num41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5">
    <w:nsid w:val="000001A0"/>
    <w:multiLevelType w:val="multilevel"/>
    <w:tmpl w:val="000001A0"/>
    <w:name w:val="WW8Num41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6">
    <w:nsid w:val="000001A1"/>
    <w:multiLevelType w:val="multilevel"/>
    <w:tmpl w:val="000001A1"/>
    <w:name w:val="WW8Num41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7">
    <w:nsid w:val="000001A2"/>
    <w:multiLevelType w:val="multilevel"/>
    <w:tmpl w:val="000001A2"/>
    <w:name w:val="WW8Num41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8">
    <w:nsid w:val="000001A3"/>
    <w:multiLevelType w:val="multilevel"/>
    <w:tmpl w:val="000001A3"/>
    <w:name w:val="WW8Num41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9">
    <w:nsid w:val="000001A4"/>
    <w:multiLevelType w:val="multilevel"/>
    <w:tmpl w:val="000001A4"/>
    <w:name w:val="WW8Num4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0">
    <w:nsid w:val="000001A5"/>
    <w:multiLevelType w:val="multilevel"/>
    <w:tmpl w:val="000001A5"/>
    <w:name w:val="WW8Num42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1">
    <w:nsid w:val="000001A6"/>
    <w:multiLevelType w:val="multilevel"/>
    <w:tmpl w:val="000001A6"/>
    <w:name w:val="WW8Num42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2">
    <w:nsid w:val="000001A7"/>
    <w:multiLevelType w:val="multilevel"/>
    <w:tmpl w:val="000001A7"/>
    <w:name w:val="WW8Num42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3">
    <w:nsid w:val="000001A8"/>
    <w:multiLevelType w:val="multilevel"/>
    <w:tmpl w:val="000001A8"/>
    <w:name w:val="WW8Num42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4">
    <w:nsid w:val="000001A9"/>
    <w:multiLevelType w:val="multilevel"/>
    <w:tmpl w:val="000001A9"/>
    <w:name w:val="WW8Num42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5">
    <w:nsid w:val="000001AA"/>
    <w:multiLevelType w:val="multilevel"/>
    <w:tmpl w:val="000001AA"/>
    <w:name w:val="WW8Num42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6">
    <w:nsid w:val="000001AB"/>
    <w:multiLevelType w:val="multilevel"/>
    <w:tmpl w:val="000001AB"/>
    <w:name w:val="WW8Num42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7">
    <w:nsid w:val="000001AC"/>
    <w:multiLevelType w:val="multilevel"/>
    <w:tmpl w:val="000001AC"/>
    <w:name w:val="WW8Num42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8">
    <w:nsid w:val="000001AD"/>
    <w:multiLevelType w:val="multilevel"/>
    <w:tmpl w:val="000001AD"/>
    <w:name w:val="WW8Num42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9">
    <w:nsid w:val="000001AE"/>
    <w:multiLevelType w:val="multilevel"/>
    <w:tmpl w:val="000001AE"/>
    <w:name w:val="WW8Num42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0">
    <w:nsid w:val="000001AF"/>
    <w:multiLevelType w:val="multilevel"/>
    <w:tmpl w:val="000001AF"/>
    <w:name w:val="WW8Num43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1">
    <w:nsid w:val="000001B0"/>
    <w:multiLevelType w:val="multilevel"/>
    <w:tmpl w:val="000001B0"/>
    <w:name w:val="WW8Num43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2">
    <w:nsid w:val="000001B1"/>
    <w:multiLevelType w:val="multilevel"/>
    <w:tmpl w:val="000001B1"/>
    <w:name w:val="WW8Num43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3">
    <w:nsid w:val="000001B2"/>
    <w:multiLevelType w:val="multilevel"/>
    <w:tmpl w:val="000001B2"/>
    <w:name w:val="WW8Num43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4">
    <w:nsid w:val="000001B3"/>
    <w:multiLevelType w:val="multilevel"/>
    <w:tmpl w:val="000001B3"/>
    <w:name w:val="WW8Num43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5">
    <w:nsid w:val="000001B4"/>
    <w:multiLevelType w:val="multilevel"/>
    <w:tmpl w:val="000001B4"/>
    <w:name w:val="WW8Num43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6">
    <w:nsid w:val="000001B5"/>
    <w:multiLevelType w:val="multilevel"/>
    <w:tmpl w:val="000001B5"/>
    <w:name w:val="WW8Num43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7">
    <w:nsid w:val="000001B6"/>
    <w:multiLevelType w:val="multilevel"/>
    <w:tmpl w:val="000001B6"/>
    <w:name w:val="WW8Num43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8">
    <w:nsid w:val="000001B7"/>
    <w:multiLevelType w:val="multilevel"/>
    <w:tmpl w:val="000001B7"/>
    <w:name w:val="WW8Num43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9">
    <w:nsid w:val="000001B8"/>
    <w:multiLevelType w:val="multilevel"/>
    <w:tmpl w:val="000001B8"/>
    <w:name w:val="WW8Num43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0">
    <w:nsid w:val="000001B9"/>
    <w:multiLevelType w:val="multilevel"/>
    <w:tmpl w:val="000001B9"/>
    <w:name w:val="WW8Num44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1">
    <w:nsid w:val="000001BA"/>
    <w:multiLevelType w:val="multilevel"/>
    <w:tmpl w:val="000001BA"/>
    <w:name w:val="WW8Num44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2">
    <w:nsid w:val="000001BB"/>
    <w:multiLevelType w:val="multilevel"/>
    <w:tmpl w:val="000001BB"/>
    <w:name w:val="WW8Num44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3">
    <w:nsid w:val="000001BC"/>
    <w:multiLevelType w:val="multilevel"/>
    <w:tmpl w:val="000001BC"/>
    <w:name w:val="WW8Num44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4">
    <w:nsid w:val="000001BD"/>
    <w:multiLevelType w:val="multilevel"/>
    <w:tmpl w:val="000001BD"/>
    <w:name w:val="WW8Num44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5">
    <w:nsid w:val="000001BE"/>
    <w:multiLevelType w:val="multilevel"/>
    <w:tmpl w:val="000001BE"/>
    <w:name w:val="WW8Num44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6">
    <w:nsid w:val="000001BF"/>
    <w:multiLevelType w:val="multilevel"/>
    <w:tmpl w:val="000001BF"/>
    <w:name w:val="WW8Num44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7">
    <w:nsid w:val="000001C0"/>
    <w:multiLevelType w:val="multilevel"/>
    <w:tmpl w:val="000001C0"/>
    <w:name w:val="WW8Num44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8">
    <w:nsid w:val="000001C1"/>
    <w:multiLevelType w:val="multilevel"/>
    <w:tmpl w:val="000001C1"/>
    <w:name w:val="WW8Num44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9">
    <w:nsid w:val="000001C2"/>
    <w:multiLevelType w:val="multilevel"/>
    <w:tmpl w:val="000001C2"/>
    <w:name w:val="WW8Num44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0">
    <w:nsid w:val="000001C3"/>
    <w:multiLevelType w:val="multilevel"/>
    <w:tmpl w:val="000001C3"/>
    <w:name w:val="WW8Num45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1">
    <w:nsid w:val="000001C4"/>
    <w:multiLevelType w:val="multilevel"/>
    <w:tmpl w:val="000001C4"/>
    <w:name w:val="WW8Num45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2">
    <w:nsid w:val="000001C5"/>
    <w:multiLevelType w:val="multilevel"/>
    <w:tmpl w:val="000001C5"/>
    <w:name w:val="WW8Num45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3">
    <w:nsid w:val="000001C6"/>
    <w:multiLevelType w:val="multilevel"/>
    <w:tmpl w:val="000001C6"/>
    <w:name w:val="WW8Num45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4">
    <w:nsid w:val="000001C7"/>
    <w:multiLevelType w:val="multilevel"/>
    <w:tmpl w:val="000001C7"/>
    <w:name w:val="WW8Num45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5">
    <w:nsid w:val="000001C8"/>
    <w:multiLevelType w:val="multilevel"/>
    <w:tmpl w:val="000001C8"/>
    <w:name w:val="WW8Num45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6">
    <w:nsid w:val="000001C9"/>
    <w:multiLevelType w:val="multilevel"/>
    <w:tmpl w:val="000001C9"/>
    <w:name w:val="WW8Num45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7">
    <w:nsid w:val="000001CA"/>
    <w:multiLevelType w:val="multilevel"/>
    <w:tmpl w:val="000001CA"/>
    <w:name w:val="WW8Num45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8">
    <w:nsid w:val="000001CB"/>
    <w:multiLevelType w:val="multilevel"/>
    <w:tmpl w:val="000001CB"/>
    <w:name w:val="WW8Num45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9">
    <w:nsid w:val="000001CC"/>
    <w:multiLevelType w:val="multilevel"/>
    <w:tmpl w:val="000001CC"/>
    <w:name w:val="WW8Num45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0">
    <w:nsid w:val="000001CD"/>
    <w:multiLevelType w:val="multilevel"/>
    <w:tmpl w:val="000001CD"/>
    <w:name w:val="WW8Num46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1">
    <w:nsid w:val="000001CE"/>
    <w:multiLevelType w:val="multilevel"/>
    <w:tmpl w:val="000001CE"/>
    <w:name w:val="WW8Num46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2">
    <w:nsid w:val="000001CF"/>
    <w:multiLevelType w:val="multilevel"/>
    <w:tmpl w:val="000001CF"/>
    <w:name w:val="WW8Num46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3">
    <w:nsid w:val="000001D0"/>
    <w:multiLevelType w:val="multilevel"/>
    <w:tmpl w:val="000001D0"/>
    <w:name w:val="WW8Num46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4">
    <w:nsid w:val="000001D1"/>
    <w:multiLevelType w:val="multilevel"/>
    <w:tmpl w:val="000001D1"/>
    <w:name w:val="WW8Num46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5">
    <w:nsid w:val="000001D2"/>
    <w:multiLevelType w:val="multilevel"/>
    <w:tmpl w:val="000001D2"/>
    <w:name w:val="WW8Num46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6">
    <w:nsid w:val="000001D3"/>
    <w:multiLevelType w:val="multilevel"/>
    <w:tmpl w:val="000001D3"/>
    <w:name w:val="WW8Num46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7">
    <w:nsid w:val="000001D4"/>
    <w:multiLevelType w:val="multilevel"/>
    <w:tmpl w:val="000001D4"/>
    <w:name w:val="WW8Num46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8">
    <w:nsid w:val="000001D5"/>
    <w:multiLevelType w:val="multilevel"/>
    <w:tmpl w:val="000001D5"/>
    <w:name w:val="WW8Num46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9">
    <w:nsid w:val="000001D6"/>
    <w:multiLevelType w:val="multilevel"/>
    <w:tmpl w:val="000001D6"/>
    <w:name w:val="WW8Num46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0">
    <w:nsid w:val="000001D7"/>
    <w:multiLevelType w:val="multilevel"/>
    <w:tmpl w:val="000001D7"/>
    <w:name w:val="WW8Num47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1">
    <w:nsid w:val="000001D8"/>
    <w:multiLevelType w:val="multilevel"/>
    <w:tmpl w:val="000001D8"/>
    <w:name w:val="WW8Num47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2">
    <w:nsid w:val="000001D9"/>
    <w:multiLevelType w:val="multilevel"/>
    <w:tmpl w:val="000001D9"/>
    <w:name w:val="WW8Num47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3">
    <w:nsid w:val="000001DA"/>
    <w:multiLevelType w:val="multilevel"/>
    <w:tmpl w:val="000001DA"/>
    <w:name w:val="WW8Num47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4">
    <w:nsid w:val="000001DB"/>
    <w:multiLevelType w:val="multilevel"/>
    <w:tmpl w:val="000001DB"/>
    <w:name w:val="WW8Num47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5">
    <w:nsid w:val="000001DC"/>
    <w:multiLevelType w:val="multilevel"/>
    <w:tmpl w:val="000001DC"/>
    <w:name w:val="WW8Num47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6">
    <w:nsid w:val="000001DD"/>
    <w:multiLevelType w:val="multilevel"/>
    <w:tmpl w:val="000001DD"/>
    <w:name w:val="WW8Num47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7">
    <w:nsid w:val="000001DE"/>
    <w:multiLevelType w:val="multilevel"/>
    <w:tmpl w:val="000001DE"/>
    <w:name w:val="WW8Num47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8">
    <w:nsid w:val="000001DF"/>
    <w:multiLevelType w:val="multilevel"/>
    <w:tmpl w:val="000001DF"/>
    <w:name w:val="WW8Num47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9">
    <w:nsid w:val="000001E0"/>
    <w:multiLevelType w:val="multilevel"/>
    <w:tmpl w:val="000001E0"/>
    <w:name w:val="WW8Num47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0">
    <w:nsid w:val="000001E1"/>
    <w:multiLevelType w:val="multilevel"/>
    <w:tmpl w:val="000001E1"/>
    <w:name w:val="WW8Num48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1">
    <w:nsid w:val="000001E2"/>
    <w:multiLevelType w:val="multilevel"/>
    <w:tmpl w:val="000001E2"/>
    <w:name w:val="WW8Num48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2">
    <w:nsid w:val="000001E3"/>
    <w:multiLevelType w:val="multilevel"/>
    <w:tmpl w:val="000001E3"/>
    <w:name w:val="WW8Num48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3">
    <w:nsid w:val="000001E4"/>
    <w:multiLevelType w:val="multilevel"/>
    <w:tmpl w:val="000001E4"/>
    <w:name w:val="WW8Num48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4">
    <w:nsid w:val="000001E5"/>
    <w:multiLevelType w:val="multilevel"/>
    <w:tmpl w:val="000001E5"/>
    <w:name w:val="WW8Num48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5">
    <w:nsid w:val="000001E6"/>
    <w:multiLevelType w:val="multilevel"/>
    <w:tmpl w:val="000001E6"/>
    <w:name w:val="WW8Num48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6">
    <w:nsid w:val="000001E7"/>
    <w:multiLevelType w:val="multilevel"/>
    <w:tmpl w:val="000001E7"/>
    <w:name w:val="WW8Num48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7">
    <w:nsid w:val="000001E8"/>
    <w:multiLevelType w:val="multilevel"/>
    <w:tmpl w:val="000001E8"/>
    <w:name w:val="WW8Num48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8">
    <w:nsid w:val="000001E9"/>
    <w:multiLevelType w:val="multilevel"/>
    <w:tmpl w:val="000001E9"/>
    <w:name w:val="WW8Num48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9">
    <w:nsid w:val="000001EA"/>
    <w:multiLevelType w:val="multilevel"/>
    <w:tmpl w:val="000001EA"/>
    <w:name w:val="WW8Num48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0">
    <w:nsid w:val="000001EB"/>
    <w:multiLevelType w:val="multilevel"/>
    <w:tmpl w:val="000001EB"/>
    <w:name w:val="WW8Num49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1">
    <w:nsid w:val="000001EC"/>
    <w:multiLevelType w:val="multilevel"/>
    <w:tmpl w:val="000001EC"/>
    <w:name w:val="WW8Num49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2">
    <w:nsid w:val="000001ED"/>
    <w:multiLevelType w:val="multilevel"/>
    <w:tmpl w:val="000001ED"/>
    <w:name w:val="WW8Num49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3">
    <w:nsid w:val="000001EE"/>
    <w:multiLevelType w:val="multilevel"/>
    <w:tmpl w:val="000001EE"/>
    <w:name w:val="WW8Num49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4">
    <w:nsid w:val="000001EF"/>
    <w:multiLevelType w:val="multilevel"/>
    <w:tmpl w:val="000001EF"/>
    <w:name w:val="WW8Num49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5">
    <w:nsid w:val="000001F0"/>
    <w:multiLevelType w:val="multilevel"/>
    <w:tmpl w:val="000001F0"/>
    <w:name w:val="WW8Num49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6">
    <w:nsid w:val="000001F1"/>
    <w:multiLevelType w:val="multilevel"/>
    <w:tmpl w:val="000001F1"/>
    <w:name w:val="WW8Num49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7">
    <w:nsid w:val="000001F2"/>
    <w:multiLevelType w:val="multilevel"/>
    <w:tmpl w:val="000001F2"/>
    <w:name w:val="WW8Num49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8">
    <w:nsid w:val="000001F3"/>
    <w:multiLevelType w:val="multilevel"/>
    <w:tmpl w:val="000001F3"/>
    <w:name w:val="WW8Num49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9">
    <w:nsid w:val="000001F4"/>
    <w:multiLevelType w:val="multilevel"/>
    <w:tmpl w:val="000001F4"/>
    <w:name w:val="WW8Num49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00">
    <w:nsid w:val="000001F5"/>
    <w:multiLevelType w:val="multilevel"/>
    <w:tmpl w:val="000001F5"/>
    <w:name w:val="WW8Num50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01">
    <w:nsid w:val="000001F6"/>
    <w:multiLevelType w:val="multilevel"/>
    <w:tmpl w:val="000001F6"/>
    <w:name w:val="WW8Num50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02">
    <w:nsid w:val="000001F7"/>
    <w:multiLevelType w:val="multilevel"/>
    <w:tmpl w:val="000001F7"/>
    <w:name w:val="WW8Num50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03">
    <w:nsid w:val="000001F8"/>
    <w:multiLevelType w:val="multilevel"/>
    <w:tmpl w:val="000001F8"/>
    <w:name w:val="WW8Num50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 w:numId="472">
    <w:abstractNumId w:val="471"/>
  </w:num>
  <w:num w:numId="473">
    <w:abstractNumId w:val="472"/>
  </w:num>
  <w:num w:numId="474">
    <w:abstractNumId w:val="473"/>
  </w:num>
  <w:num w:numId="475">
    <w:abstractNumId w:val="474"/>
  </w:num>
  <w:num w:numId="476">
    <w:abstractNumId w:val="475"/>
  </w:num>
  <w:num w:numId="477">
    <w:abstractNumId w:val="476"/>
  </w:num>
  <w:num w:numId="478">
    <w:abstractNumId w:val="477"/>
  </w:num>
  <w:num w:numId="479">
    <w:abstractNumId w:val="478"/>
  </w:num>
  <w:num w:numId="480">
    <w:abstractNumId w:val="479"/>
  </w:num>
  <w:num w:numId="481">
    <w:abstractNumId w:val="480"/>
  </w:num>
  <w:num w:numId="482">
    <w:abstractNumId w:val="481"/>
  </w:num>
  <w:num w:numId="483">
    <w:abstractNumId w:val="482"/>
  </w:num>
  <w:num w:numId="484">
    <w:abstractNumId w:val="483"/>
  </w:num>
  <w:num w:numId="485">
    <w:abstractNumId w:val="484"/>
  </w:num>
  <w:num w:numId="486">
    <w:abstractNumId w:val="485"/>
  </w:num>
  <w:num w:numId="487">
    <w:abstractNumId w:val="486"/>
  </w:num>
  <w:num w:numId="488">
    <w:abstractNumId w:val="487"/>
  </w:num>
  <w:num w:numId="489">
    <w:abstractNumId w:val="488"/>
  </w:num>
  <w:num w:numId="490">
    <w:abstractNumId w:val="489"/>
  </w:num>
  <w:num w:numId="491">
    <w:abstractNumId w:val="490"/>
  </w:num>
  <w:num w:numId="492">
    <w:abstractNumId w:val="491"/>
  </w:num>
  <w:num w:numId="493">
    <w:abstractNumId w:val="492"/>
  </w:num>
  <w:num w:numId="494">
    <w:abstractNumId w:val="493"/>
  </w:num>
  <w:num w:numId="495">
    <w:abstractNumId w:val="494"/>
  </w:num>
  <w:num w:numId="496">
    <w:abstractNumId w:val="495"/>
  </w:num>
  <w:num w:numId="497">
    <w:abstractNumId w:val="496"/>
  </w:num>
  <w:num w:numId="498">
    <w:abstractNumId w:val="497"/>
  </w:num>
  <w:num w:numId="499">
    <w:abstractNumId w:val="498"/>
  </w:num>
  <w:num w:numId="500">
    <w:abstractNumId w:val="499"/>
  </w:num>
  <w:num w:numId="501">
    <w:abstractNumId w:val="500"/>
  </w:num>
  <w:num w:numId="502">
    <w:abstractNumId w:val="501"/>
  </w:num>
  <w:num w:numId="503">
    <w:abstractNumId w:val="502"/>
  </w:num>
  <w:num w:numId="504">
    <w:abstractNumId w:val="503"/>
  </w:num>
  <w:numIdMacAtCleanup w:val="5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70EE"/>
    <w:rsid w:val="000A2B13"/>
    <w:rsid w:val="003F517F"/>
    <w:rsid w:val="003F6093"/>
    <w:rsid w:val="00486FB6"/>
    <w:rsid w:val="007870EE"/>
    <w:rsid w:val="00C436DA"/>
    <w:rsid w:val="00D12B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79">
      <o:colormenu v:ext="edit" fillcolor="none [4]" strokecolor="none [1]" shadowcolor="none [2]"/>
    </o:shapedefaults>
    <o:shapelayout v:ext="edit">
      <o:idmap v:ext="edit" data="1"/>
    </o:shapelayout>
  </w:shapeDefaults>
  <w:doNotEmbedSmartTags/>
  <w:decimalSymbol w:val="."/>
  <w:listSeparator w:val=","/>
  <w14:docId w14:val="7D34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6093"/>
    <w:pPr>
      <w:suppressAutoHyphens/>
    </w:pPr>
  </w:style>
  <w:style w:type="paragraph" w:styleId="Heading1">
    <w:name w:val="heading 1"/>
    <w:basedOn w:val="Normal"/>
    <w:next w:val="BodyText"/>
    <w:qFormat/>
    <w:rsid w:val="003F6093"/>
    <w:pPr>
      <w:numPr>
        <w:numId w:val="1"/>
      </w:numPr>
      <w:spacing w:before="280" w:after="280"/>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3F6093"/>
  </w:style>
  <w:style w:type="character" w:customStyle="1" w:styleId="WW8Num1z1">
    <w:name w:val="WW8Num1z1"/>
    <w:rsid w:val="003F6093"/>
  </w:style>
  <w:style w:type="character" w:customStyle="1" w:styleId="WW8Num1z2">
    <w:name w:val="WW8Num1z2"/>
    <w:rsid w:val="003F6093"/>
  </w:style>
  <w:style w:type="character" w:customStyle="1" w:styleId="WW8Num2z0">
    <w:name w:val="WW8Num2z0"/>
    <w:rsid w:val="003F6093"/>
  </w:style>
  <w:style w:type="character" w:customStyle="1" w:styleId="WW8Num2z1">
    <w:name w:val="WW8Num2z1"/>
    <w:rsid w:val="003F6093"/>
  </w:style>
  <w:style w:type="character" w:customStyle="1" w:styleId="WW8Num2z2">
    <w:name w:val="WW8Num2z2"/>
    <w:rsid w:val="003F6093"/>
  </w:style>
  <w:style w:type="character" w:customStyle="1" w:styleId="WW8Num3z0">
    <w:name w:val="WW8Num3z0"/>
    <w:rsid w:val="003F6093"/>
  </w:style>
  <w:style w:type="character" w:customStyle="1" w:styleId="WW8Num3z1">
    <w:name w:val="WW8Num3z1"/>
    <w:rsid w:val="003F6093"/>
  </w:style>
  <w:style w:type="character" w:customStyle="1" w:styleId="WW8Num3z2">
    <w:name w:val="WW8Num3z2"/>
    <w:rsid w:val="003F6093"/>
  </w:style>
  <w:style w:type="character" w:customStyle="1" w:styleId="WW8Num4z0">
    <w:name w:val="WW8Num4z0"/>
    <w:rsid w:val="003F6093"/>
  </w:style>
  <w:style w:type="character" w:customStyle="1" w:styleId="WW8Num4z1">
    <w:name w:val="WW8Num4z1"/>
    <w:rsid w:val="003F6093"/>
  </w:style>
  <w:style w:type="character" w:customStyle="1" w:styleId="WW8Num4z2">
    <w:name w:val="WW8Num4z2"/>
    <w:rsid w:val="003F6093"/>
  </w:style>
  <w:style w:type="character" w:customStyle="1" w:styleId="WW8Num5z0">
    <w:name w:val="WW8Num5z0"/>
    <w:rsid w:val="003F6093"/>
  </w:style>
  <w:style w:type="character" w:customStyle="1" w:styleId="WW8Num5z1">
    <w:name w:val="WW8Num5z1"/>
    <w:rsid w:val="003F6093"/>
  </w:style>
  <w:style w:type="character" w:customStyle="1" w:styleId="WW8Num5z2">
    <w:name w:val="WW8Num5z2"/>
    <w:rsid w:val="003F6093"/>
  </w:style>
  <w:style w:type="character" w:customStyle="1" w:styleId="WW8Num6z0">
    <w:name w:val="WW8Num6z0"/>
    <w:rsid w:val="003F6093"/>
  </w:style>
  <w:style w:type="character" w:customStyle="1" w:styleId="WW8Num6z1">
    <w:name w:val="WW8Num6z1"/>
    <w:rsid w:val="003F6093"/>
  </w:style>
  <w:style w:type="character" w:customStyle="1" w:styleId="WW8Num6z2">
    <w:name w:val="WW8Num6z2"/>
    <w:rsid w:val="003F6093"/>
  </w:style>
  <w:style w:type="character" w:customStyle="1" w:styleId="WW8Num7z0">
    <w:name w:val="WW8Num7z0"/>
    <w:rsid w:val="003F6093"/>
  </w:style>
  <w:style w:type="character" w:customStyle="1" w:styleId="WW8Num7z1">
    <w:name w:val="WW8Num7z1"/>
    <w:rsid w:val="003F6093"/>
  </w:style>
  <w:style w:type="character" w:customStyle="1" w:styleId="WW8Num7z2">
    <w:name w:val="WW8Num7z2"/>
    <w:rsid w:val="003F6093"/>
  </w:style>
  <w:style w:type="character" w:customStyle="1" w:styleId="WW8Num8z0">
    <w:name w:val="WW8Num8z0"/>
    <w:rsid w:val="003F6093"/>
  </w:style>
  <w:style w:type="character" w:customStyle="1" w:styleId="WW8Num8z1">
    <w:name w:val="WW8Num8z1"/>
    <w:rsid w:val="003F6093"/>
  </w:style>
  <w:style w:type="character" w:customStyle="1" w:styleId="WW8Num8z2">
    <w:name w:val="WW8Num8z2"/>
    <w:rsid w:val="003F6093"/>
  </w:style>
  <w:style w:type="character" w:customStyle="1" w:styleId="WW8Num9z0">
    <w:name w:val="WW8Num9z0"/>
    <w:rsid w:val="003F6093"/>
  </w:style>
  <w:style w:type="character" w:customStyle="1" w:styleId="WW8Num9z1">
    <w:name w:val="WW8Num9z1"/>
    <w:rsid w:val="003F6093"/>
  </w:style>
  <w:style w:type="character" w:customStyle="1" w:styleId="WW8Num9z2">
    <w:name w:val="WW8Num9z2"/>
    <w:rsid w:val="003F6093"/>
  </w:style>
  <w:style w:type="character" w:customStyle="1" w:styleId="WW8Num10z0">
    <w:name w:val="WW8Num10z0"/>
    <w:rsid w:val="003F6093"/>
  </w:style>
  <w:style w:type="character" w:customStyle="1" w:styleId="WW8Num10z1">
    <w:name w:val="WW8Num10z1"/>
    <w:rsid w:val="003F6093"/>
  </w:style>
  <w:style w:type="character" w:customStyle="1" w:styleId="WW8Num10z2">
    <w:name w:val="WW8Num10z2"/>
    <w:rsid w:val="003F6093"/>
  </w:style>
  <w:style w:type="character" w:customStyle="1" w:styleId="WW8Num11z0">
    <w:name w:val="WW8Num11z0"/>
    <w:rsid w:val="003F6093"/>
  </w:style>
  <w:style w:type="character" w:customStyle="1" w:styleId="WW8Num11z1">
    <w:name w:val="WW8Num11z1"/>
    <w:rsid w:val="003F6093"/>
  </w:style>
  <w:style w:type="character" w:customStyle="1" w:styleId="WW8Num11z2">
    <w:name w:val="WW8Num11z2"/>
    <w:rsid w:val="003F6093"/>
  </w:style>
  <w:style w:type="character" w:customStyle="1" w:styleId="WW8Num12z0">
    <w:name w:val="WW8Num12z0"/>
    <w:rsid w:val="003F6093"/>
  </w:style>
  <w:style w:type="character" w:customStyle="1" w:styleId="WW8Num12z1">
    <w:name w:val="WW8Num12z1"/>
    <w:rsid w:val="003F6093"/>
  </w:style>
  <w:style w:type="character" w:customStyle="1" w:styleId="WW8Num12z2">
    <w:name w:val="WW8Num12z2"/>
    <w:rsid w:val="003F6093"/>
  </w:style>
  <w:style w:type="character" w:customStyle="1" w:styleId="WW8Num13z0">
    <w:name w:val="WW8Num13z0"/>
    <w:rsid w:val="003F6093"/>
  </w:style>
  <w:style w:type="character" w:customStyle="1" w:styleId="WW8Num13z1">
    <w:name w:val="WW8Num13z1"/>
    <w:rsid w:val="003F6093"/>
  </w:style>
  <w:style w:type="character" w:customStyle="1" w:styleId="WW8Num13z2">
    <w:name w:val="WW8Num13z2"/>
    <w:rsid w:val="003F6093"/>
  </w:style>
  <w:style w:type="character" w:customStyle="1" w:styleId="WW8Num14z0">
    <w:name w:val="WW8Num14z0"/>
    <w:rsid w:val="003F6093"/>
  </w:style>
  <w:style w:type="character" w:customStyle="1" w:styleId="WW8Num14z1">
    <w:name w:val="WW8Num14z1"/>
    <w:rsid w:val="003F6093"/>
  </w:style>
  <w:style w:type="character" w:customStyle="1" w:styleId="WW8Num14z2">
    <w:name w:val="WW8Num14z2"/>
    <w:rsid w:val="003F6093"/>
  </w:style>
  <w:style w:type="character" w:customStyle="1" w:styleId="WW8Num15z0">
    <w:name w:val="WW8Num15z0"/>
    <w:rsid w:val="003F6093"/>
  </w:style>
  <w:style w:type="character" w:customStyle="1" w:styleId="WW8Num15z1">
    <w:name w:val="WW8Num15z1"/>
    <w:rsid w:val="003F6093"/>
  </w:style>
  <w:style w:type="character" w:customStyle="1" w:styleId="WW8Num15z2">
    <w:name w:val="WW8Num15z2"/>
    <w:rsid w:val="003F6093"/>
  </w:style>
  <w:style w:type="character" w:customStyle="1" w:styleId="WW8Num16z0">
    <w:name w:val="WW8Num16z0"/>
    <w:rsid w:val="003F6093"/>
  </w:style>
  <w:style w:type="character" w:customStyle="1" w:styleId="WW8Num16z1">
    <w:name w:val="WW8Num16z1"/>
    <w:rsid w:val="003F6093"/>
  </w:style>
  <w:style w:type="character" w:customStyle="1" w:styleId="WW8Num16z2">
    <w:name w:val="WW8Num16z2"/>
    <w:rsid w:val="003F6093"/>
  </w:style>
  <w:style w:type="character" w:customStyle="1" w:styleId="WW8Num17z0">
    <w:name w:val="WW8Num17z0"/>
    <w:rsid w:val="003F6093"/>
  </w:style>
  <w:style w:type="character" w:customStyle="1" w:styleId="WW8Num17z1">
    <w:name w:val="WW8Num17z1"/>
    <w:rsid w:val="003F6093"/>
  </w:style>
  <w:style w:type="character" w:customStyle="1" w:styleId="WW8Num17z2">
    <w:name w:val="WW8Num17z2"/>
    <w:rsid w:val="003F6093"/>
  </w:style>
  <w:style w:type="character" w:customStyle="1" w:styleId="WW8Num18z0">
    <w:name w:val="WW8Num18z0"/>
    <w:rsid w:val="003F6093"/>
  </w:style>
  <w:style w:type="character" w:customStyle="1" w:styleId="WW8Num18z1">
    <w:name w:val="WW8Num18z1"/>
    <w:rsid w:val="003F6093"/>
  </w:style>
  <w:style w:type="character" w:customStyle="1" w:styleId="WW8Num18z2">
    <w:name w:val="WW8Num18z2"/>
    <w:rsid w:val="003F6093"/>
  </w:style>
  <w:style w:type="character" w:customStyle="1" w:styleId="WW8Num19z0">
    <w:name w:val="WW8Num19z0"/>
    <w:rsid w:val="003F6093"/>
  </w:style>
  <w:style w:type="character" w:customStyle="1" w:styleId="WW8Num19z1">
    <w:name w:val="WW8Num19z1"/>
    <w:rsid w:val="003F6093"/>
  </w:style>
  <w:style w:type="character" w:customStyle="1" w:styleId="WW8Num19z2">
    <w:name w:val="WW8Num19z2"/>
    <w:rsid w:val="003F6093"/>
  </w:style>
  <w:style w:type="character" w:customStyle="1" w:styleId="WW8Num20z0">
    <w:name w:val="WW8Num20z0"/>
    <w:rsid w:val="003F6093"/>
  </w:style>
  <w:style w:type="character" w:customStyle="1" w:styleId="WW8Num20z1">
    <w:name w:val="WW8Num20z1"/>
    <w:rsid w:val="003F6093"/>
  </w:style>
  <w:style w:type="character" w:customStyle="1" w:styleId="WW8Num20z2">
    <w:name w:val="WW8Num20z2"/>
    <w:rsid w:val="003F6093"/>
  </w:style>
  <w:style w:type="character" w:customStyle="1" w:styleId="WW8Num21z0">
    <w:name w:val="WW8Num21z0"/>
    <w:rsid w:val="003F6093"/>
  </w:style>
  <w:style w:type="character" w:customStyle="1" w:styleId="WW8Num21z1">
    <w:name w:val="WW8Num21z1"/>
    <w:rsid w:val="003F6093"/>
  </w:style>
  <w:style w:type="character" w:customStyle="1" w:styleId="WW8Num21z2">
    <w:name w:val="WW8Num21z2"/>
    <w:rsid w:val="003F6093"/>
  </w:style>
  <w:style w:type="character" w:customStyle="1" w:styleId="WW8Num22z0">
    <w:name w:val="WW8Num22z0"/>
    <w:rsid w:val="003F6093"/>
  </w:style>
  <w:style w:type="character" w:customStyle="1" w:styleId="WW8Num22z1">
    <w:name w:val="WW8Num22z1"/>
    <w:rsid w:val="003F6093"/>
  </w:style>
  <w:style w:type="character" w:customStyle="1" w:styleId="WW8Num22z2">
    <w:name w:val="WW8Num22z2"/>
    <w:rsid w:val="003F6093"/>
  </w:style>
  <w:style w:type="character" w:customStyle="1" w:styleId="WW8Num23z0">
    <w:name w:val="WW8Num23z0"/>
    <w:rsid w:val="003F6093"/>
  </w:style>
  <w:style w:type="character" w:customStyle="1" w:styleId="WW8Num23z1">
    <w:name w:val="WW8Num23z1"/>
    <w:rsid w:val="003F6093"/>
  </w:style>
  <w:style w:type="character" w:customStyle="1" w:styleId="WW8Num23z2">
    <w:name w:val="WW8Num23z2"/>
    <w:rsid w:val="003F6093"/>
  </w:style>
  <w:style w:type="character" w:customStyle="1" w:styleId="WW8Num24z0">
    <w:name w:val="WW8Num24z0"/>
    <w:rsid w:val="003F6093"/>
  </w:style>
  <w:style w:type="character" w:customStyle="1" w:styleId="WW8Num24z1">
    <w:name w:val="WW8Num24z1"/>
    <w:rsid w:val="003F6093"/>
  </w:style>
  <w:style w:type="character" w:customStyle="1" w:styleId="WW8Num24z2">
    <w:name w:val="WW8Num24z2"/>
    <w:rsid w:val="003F6093"/>
  </w:style>
  <w:style w:type="character" w:customStyle="1" w:styleId="WW8Num25z0">
    <w:name w:val="WW8Num25z0"/>
    <w:rsid w:val="003F6093"/>
  </w:style>
  <w:style w:type="character" w:customStyle="1" w:styleId="WW8Num25z1">
    <w:name w:val="WW8Num25z1"/>
    <w:rsid w:val="003F6093"/>
  </w:style>
  <w:style w:type="character" w:customStyle="1" w:styleId="WW8Num25z2">
    <w:name w:val="WW8Num25z2"/>
    <w:rsid w:val="003F6093"/>
  </w:style>
  <w:style w:type="character" w:customStyle="1" w:styleId="WW8Num26z0">
    <w:name w:val="WW8Num26z0"/>
    <w:rsid w:val="003F6093"/>
  </w:style>
  <w:style w:type="character" w:customStyle="1" w:styleId="WW8Num26z1">
    <w:name w:val="WW8Num26z1"/>
    <w:rsid w:val="003F6093"/>
  </w:style>
  <w:style w:type="character" w:customStyle="1" w:styleId="WW8Num26z2">
    <w:name w:val="WW8Num26z2"/>
    <w:rsid w:val="003F6093"/>
  </w:style>
  <w:style w:type="character" w:customStyle="1" w:styleId="WW8Num27z0">
    <w:name w:val="WW8Num27z0"/>
    <w:rsid w:val="003F6093"/>
  </w:style>
  <w:style w:type="character" w:customStyle="1" w:styleId="WW8Num27z1">
    <w:name w:val="WW8Num27z1"/>
    <w:rsid w:val="003F6093"/>
  </w:style>
  <w:style w:type="character" w:customStyle="1" w:styleId="WW8Num27z2">
    <w:name w:val="WW8Num27z2"/>
    <w:rsid w:val="003F6093"/>
  </w:style>
  <w:style w:type="character" w:customStyle="1" w:styleId="WW8Num28z0">
    <w:name w:val="WW8Num28z0"/>
    <w:rsid w:val="003F6093"/>
  </w:style>
  <w:style w:type="character" w:customStyle="1" w:styleId="WW8Num28z1">
    <w:name w:val="WW8Num28z1"/>
    <w:rsid w:val="003F6093"/>
  </w:style>
  <w:style w:type="character" w:customStyle="1" w:styleId="WW8Num28z2">
    <w:name w:val="WW8Num28z2"/>
    <w:rsid w:val="003F6093"/>
  </w:style>
  <w:style w:type="character" w:customStyle="1" w:styleId="WW8Num29z0">
    <w:name w:val="WW8Num29z0"/>
    <w:rsid w:val="003F6093"/>
  </w:style>
  <w:style w:type="character" w:customStyle="1" w:styleId="WW8Num29z1">
    <w:name w:val="WW8Num29z1"/>
    <w:rsid w:val="003F6093"/>
  </w:style>
  <w:style w:type="character" w:customStyle="1" w:styleId="WW8Num29z2">
    <w:name w:val="WW8Num29z2"/>
    <w:rsid w:val="003F6093"/>
  </w:style>
  <w:style w:type="character" w:customStyle="1" w:styleId="WW8Num30z0">
    <w:name w:val="WW8Num30z0"/>
    <w:rsid w:val="003F6093"/>
  </w:style>
  <w:style w:type="character" w:customStyle="1" w:styleId="WW8Num30z1">
    <w:name w:val="WW8Num30z1"/>
    <w:rsid w:val="003F6093"/>
  </w:style>
  <w:style w:type="character" w:customStyle="1" w:styleId="WW8Num30z2">
    <w:name w:val="WW8Num30z2"/>
    <w:rsid w:val="003F6093"/>
  </w:style>
  <w:style w:type="character" w:customStyle="1" w:styleId="WW8Num31z0">
    <w:name w:val="WW8Num31z0"/>
    <w:rsid w:val="003F6093"/>
  </w:style>
  <w:style w:type="character" w:customStyle="1" w:styleId="WW8Num31z1">
    <w:name w:val="WW8Num31z1"/>
    <w:rsid w:val="003F6093"/>
  </w:style>
  <w:style w:type="character" w:customStyle="1" w:styleId="WW8Num31z2">
    <w:name w:val="WW8Num31z2"/>
    <w:rsid w:val="003F6093"/>
  </w:style>
  <w:style w:type="character" w:customStyle="1" w:styleId="WW8Num32z0">
    <w:name w:val="WW8Num32z0"/>
    <w:rsid w:val="003F6093"/>
  </w:style>
  <w:style w:type="character" w:customStyle="1" w:styleId="WW8Num32z1">
    <w:name w:val="WW8Num32z1"/>
    <w:rsid w:val="003F6093"/>
  </w:style>
  <w:style w:type="character" w:customStyle="1" w:styleId="WW8Num32z2">
    <w:name w:val="WW8Num32z2"/>
    <w:rsid w:val="003F6093"/>
  </w:style>
  <w:style w:type="character" w:customStyle="1" w:styleId="WW8Num33z0">
    <w:name w:val="WW8Num33z0"/>
    <w:rsid w:val="003F6093"/>
  </w:style>
  <w:style w:type="character" w:customStyle="1" w:styleId="WW8Num33z1">
    <w:name w:val="WW8Num33z1"/>
    <w:rsid w:val="003F6093"/>
  </w:style>
  <w:style w:type="character" w:customStyle="1" w:styleId="WW8Num33z2">
    <w:name w:val="WW8Num33z2"/>
    <w:rsid w:val="003F6093"/>
  </w:style>
  <w:style w:type="character" w:customStyle="1" w:styleId="WW8Num34z0">
    <w:name w:val="WW8Num34z0"/>
    <w:rsid w:val="003F6093"/>
  </w:style>
  <w:style w:type="character" w:customStyle="1" w:styleId="WW8Num34z1">
    <w:name w:val="WW8Num34z1"/>
    <w:rsid w:val="003F6093"/>
  </w:style>
  <w:style w:type="character" w:customStyle="1" w:styleId="WW8Num34z2">
    <w:name w:val="WW8Num34z2"/>
    <w:rsid w:val="003F6093"/>
  </w:style>
  <w:style w:type="character" w:customStyle="1" w:styleId="WW8Num35z0">
    <w:name w:val="WW8Num35z0"/>
    <w:rsid w:val="003F6093"/>
  </w:style>
  <w:style w:type="character" w:customStyle="1" w:styleId="WW8Num35z1">
    <w:name w:val="WW8Num35z1"/>
    <w:rsid w:val="003F6093"/>
  </w:style>
  <w:style w:type="character" w:customStyle="1" w:styleId="WW8Num35z2">
    <w:name w:val="WW8Num35z2"/>
    <w:rsid w:val="003F6093"/>
  </w:style>
  <w:style w:type="character" w:customStyle="1" w:styleId="WW8Num36z0">
    <w:name w:val="WW8Num36z0"/>
    <w:rsid w:val="003F6093"/>
  </w:style>
  <w:style w:type="character" w:customStyle="1" w:styleId="WW8Num36z1">
    <w:name w:val="WW8Num36z1"/>
    <w:rsid w:val="003F6093"/>
  </w:style>
  <w:style w:type="character" w:customStyle="1" w:styleId="WW8Num36z2">
    <w:name w:val="WW8Num36z2"/>
    <w:rsid w:val="003F6093"/>
  </w:style>
  <w:style w:type="character" w:customStyle="1" w:styleId="WW8Num37z0">
    <w:name w:val="WW8Num37z0"/>
    <w:rsid w:val="003F6093"/>
  </w:style>
  <w:style w:type="character" w:customStyle="1" w:styleId="WW8Num37z1">
    <w:name w:val="WW8Num37z1"/>
    <w:rsid w:val="003F6093"/>
  </w:style>
  <w:style w:type="character" w:customStyle="1" w:styleId="WW8Num37z2">
    <w:name w:val="WW8Num37z2"/>
    <w:rsid w:val="003F6093"/>
  </w:style>
  <w:style w:type="character" w:customStyle="1" w:styleId="WW8Num38z0">
    <w:name w:val="WW8Num38z0"/>
    <w:rsid w:val="003F6093"/>
  </w:style>
  <w:style w:type="character" w:customStyle="1" w:styleId="WW8Num38z1">
    <w:name w:val="WW8Num38z1"/>
    <w:rsid w:val="003F6093"/>
  </w:style>
  <w:style w:type="character" w:customStyle="1" w:styleId="WW8Num38z2">
    <w:name w:val="WW8Num38z2"/>
    <w:rsid w:val="003F6093"/>
  </w:style>
  <w:style w:type="character" w:customStyle="1" w:styleId="WW8Num39z0">
    <w:name w:val="WW8Num39z0"/>
    <w:rsid w:val="003F6093"/>
  </w:style>
  <w:style w:type="character" w:customStyle="1" w:styleId="WW8Num39z1">
    <w:name w:val="WW8Num39z1"/>
    <w:rsid w:val="003F6093"/>
  </w:style>
  <w:style w:type="character" w:customStyle="1" w:styleId="WW8Num39z2">
    <w:name w:val="WW8Num39z2"/>
    <w:rsid w:val="003F6093"/>
  </w:style>
  <w:style w:type="character" w:customStyle="1" w:styleId="WW8Num40z0">
    <w:name w:val="WW8Num40z0"/>
    <w:rsid w:val="003F6093"/>
  </w:style>
  <w:style w:type="character" w:customStyle="1" w:styleId="WW8Num40z1">
    <w:name w:val="WW8Num40z1"/>
    <w:rsid w:val="003F6093"/>
  </w:style>
  <w:style w:type="character" w:customStyle="1" w:styleId="WW8Num40z2">
    <w:name w:val="WW8Num40z2"/>
    <w:rsid w:val="003F6093"/>
  </w:style>
  <w:style w:type="character" w:customStyle="1" w:styleId="WW8Num41z0">
    <w:name w:val="WW8Num41z0"/>
    <w:rsid w:val="003F6093"/>
  </w:style>
  <w:style w:type="character" w:customStyle="1" w:styleId="WW8Num41z1">
    <w:name w:val="WW8Num41z1"/>
    <w:rsid w:val="003F6093"/>
  </w:style>
  <w:style w:type="character" w:customStyle="1" w:styleId="WW8Num41z2">
    <w:name w:val="WW8Num41z2"/>
    <w:rsid w:val="003F6093"/>
  </w:style>
  <w:style w:type="character" w:customStyle="1" w:styleId="WW8Num42z0">
    <w:name w:val="WW8Num42z0"/>
    <w:rsid w:val="003F6093"/>
  </w:style>
  <w:style w:type="character" w:customStyle="1" w:styleId="WW8Num42z1">
    <w:name w:val="WW8Num42z1"/>
    <w:rsid w:val="003F6093"/>
  </w:style>
  <w:style w:type="character" w:customStyle="1" w:styleId="WW8Num42z2">
    <w:name w:val="WW8Num42z2"/>
    <w:rsid w:val="003F6093"/>
  </w:style>
  <w:style w:type="character" w:customStyle="1" w:styleId="WW8Num43z0">
    <w:name w:val="WW8Num43z0"/>
    <w:rsid w:val="003F6093"/>
  </w:style>
  <w:style w:type="character" w:customStyle="1" w:styleId="WW8Num43z1">
    <w:name w:val="WW8Num43z1"/>
    <w:rsid w:val="003F6093"/>
  </w:style>
  <w:style w:type="character" w:customStyle="1" w:styleId="WW8Num43z2">
    <w:name w:val="WW8Num43z2"/>
    <w:rsid w:val="003F6093"/>
  </w:style>
  <w:style w:type="character" w:customStyle="1" w:styleId="WW8Num44z0">
    <w:name w:val="WW8Num44z0"/>
    <w:rsid w:val="003F6093"/>
  </w:style>
  <w:style w:type="character" w:customStyle="1" w:styleId="WW8Num44z1">
    <w:name w:val="WW8Num44z1"/>
    <w:rsid w:val="003F6093"/>
  </w:style>
  <w:style w:type="character" w:customStyle="1" w:styleId="WW8Num44z2">
    <w:name w:val="WW8Num44z2"/>
    <w:rsid w:val="003F6093"/>
  </w:style>
  <w:style w:type="character" w:customStyle="1" w:styleId="WW8Num45z0">
    <w:name w:val="WW8Num45z0"/>
    <w:rsid w:val="003F6093"/>
  </w:style>
  <w:style w:type="character" w:customStyle="1" w:styleId="WW8Num45z1">
    <w:name w:val="WW8Num45z1"/>
    <w:rsid w:val="003F6093"/>
  </w:style>
  <w:style w:type="character" w:customStyle="1" w:styleId="WW8Num45z2">
    <w:name w:val="WW8Num45z2"/>
    <w:rsid w:val="003F6093"/>
  </w:style>
  <w:style w:type="character" w:customStyle="1" w:styleId="WW8Num46z0">
    <w:name w:val="WW8Num46z0"/>
    <w:rsid w:val="003F6093"/>
  </w:style>
  <w:style w:type="character" w:customStyle="1" w:styleId="WW8Num46z1">
    <w:name w:val="WW8Num46z1"/>
    <w:rsid w:val="003F6093"/>
  </w:style>
  <w:style w:type="character" w:customStyle="1" w:styleId="WW8Num46z2">
    <w:name w:val="WW8Num46z2"/>
    <w:rsid w:val="003F6093"/>
  </w:style>
  <w:style w:type="character" w:customStyle="1" w:styleId="WW8Num47z0">
    <w:name w:val="WW8Num47z0"/>
    <w:rsid w:val="003F6093"/>
  </w:style>
  <w:style w:type="character" w:customStyle="1" w:styleId="WW8Num47z1">
    <w:name w:val="WW8Num47z1"/>
    <w:rsid w:val="003F6093"/>
  </w:style>
  <w:style w:type="character" w:customStyle="1" w:styleId="WW8Num47z2">
    <w:name w:val="WW8Num47z2"/>
    <w:rsid w:val="003F6093"/>
  </w:style>
  <w:style w:type="character" w:customStyle="1" w:styleId="WW8Num48z0">
    <w:name w:val="WW8Num48z0"/>
    <w:rsid w:val="003F6093"/>
  </w:style>
  <w:style w:type="character" w:customStyle="1" w:styleId="WW8Num48z1">
    <w:name w:val="WW8Num48z1"/>
    <w:rsid w:val="003F6093"/>
  </w:style>
  <w:style w:type="character" w:customStyle="1" w:styleId="WW8Num48z2">
    <w:name w:val="WW8Num48z2"/>
    <w:rsid w:val="003F6093"/>
  </w:style>
  <w:style w:type="character" w:customStyle="1" w:styleId="WW8Num49z0">
    <w:name w:val="WW8Num49z0"/>
    <w:rsid w:val="003F6093"/>
  </w:style>
  <w:style w:type="character" w:customStyle="1" w:styleId="WW8Num49z1">
    <w:name w:val="WW8Num49z1"/>
    <w:rsid w:val="003F6093"/>
  </w:style>
  <w:style w:type="character" w:customStyle="1" w:styleId="WW8Num49z2">
    <w:name w:val="WW8Num49z2"/>
    <w:rsid w:val="003F6093"/>
  </w:style>
  <w:style w:type="character" w:customStyle="1" w:styleId="WW8Num50z0">
    <w:name w:val="WW8Num50z0"/>
    <w:rsid w:val="003F6093"/>
  </w:style>
  <w:style w:type="character" w:customStyle="1" w:styleId="WW8Num50z1">
    <w:name w:val="WW8Num50z1"/>
    <w:rsid w:val="003F6093"/>
  </w:style>
  <w:style w:type="character" w:customStyle="1" w:styleId="WW8Num50z2">
    <w:name w:val="WW8Num50z2"/>
    <w:rsid w:val="003F6093"/>
  </w:style>
  <w:style w:type="character" w:customStyle="1" w:styleId="WW8Num51z0">
    <w:name w:val="WW8Num51z0"/>
    <w:rsid w:val="003F6093"/>
  </w:style>
  <w:style w:type="character" w:customStyle="1" w:styleId="WW8Num51z1">
    <w:name w:val="WW8Num51z1"/>
    <w:rsid w:val="003F6093"/>
  </w:style>
  <w:style w:type="character" w:customStyle="1" w:styleId="WW8Num51z2">
    <w:name w:val="WW8Num51z2"/>
    <w:rsid w:val="003F6093"/>
  </w:style>
  <w:style w:type="character" w:customStyle="1" w:styleId="WW8Num52z0">
    <w:name w:val="WW8Num52z0"/>
    <w:rsid w:val="003F6093"/>
  </w:style>
  <w:style w:type="character" w:customStyle="1" w:styleId="WW8Num52z1">
    <w:name w:val="WW8Num52z1"/>
    <w:rsid w:val="003F6093"/>
  </w:style>
  <w:style w:type="character" w:customStyle="1" w:styleId="WW8Num52z2">
    <w:name w:val="WW8Num52z2"/>
    <w:rsid w:val="003F6093"/>
  </w:style>
  <w:style w:type="character" w:customStyle="1" w:styleId="WW8Num53z0">
    <w:name w:val="WW8Num53z0"/>
    <w:rsid w:val="003F6093"/>
  </w:style>
  <w:style w:type="character" w:customStyle="1" w:styleId="WW8Num53z1">
    <w:name w:val="WW8Num53z1"/>
    <w:rsid w:val="003F6093"/>
  </w:style>
  <w:style w:type="character" w:customStyle="1" w:styleId="WW8Num53z2">
    <w:name w:val="WW8Num53z2"/>
    <w:rsid w:val="003F6093"/>
  </w:style>
  <w:style w:type="character" w:customStyle="1" w:styleId="WW8Num54z0">
    <w:name w:val="WW8Num54z0"/>
    <w:rsid w:val="003F6093"/>
  </w:style>
  <w:style w:type="character" w:customStyle="1" w:styleId="WW8Num54z1">
    <w:name w:val="WW8Num54z1"/>
    <w:rsid w:val="003F6093"/>
  </w:style>
  <w:style w:type="character" w:customStyle="1" w:styleId="WW8Num54z2">
    <w:name w:val="WW8Num54z2"/>
    <w:rsid w:val="003F6093"/>
  </w:style>
  <w:style w:type="character" w:customStyle="1" w:styleId="WW8Num55z0">
    <w:name w:val="WW8Num55z0"/>
    <w:rsid w:val="003F6093"/>
  </w:style>
  <w:style w:type="character" w:customStyle="1" w:styleId="WW8Num55z1">
    <w:name w:val="WW8Num55z1"/>
    <w:rsid w:val="003F6093"/>
  </w:style>
  <w:style w:type="character" w:customStyle="1" w:styleId="WW8Num55z2">
    <w:name w:val="WW8Num55z2"/>
    <w:rsid w:val="003F6093"/>
  </w:style>
  <w:style w:type="character" w:customStyle="1" w:styleId="WW8Num56z0">
    <w:name w:val="WW8Num56z0"/>
    <w:rsid w:val="003F6093"/>
  </w:style>
  <w:style w:type="character" w:customStyle="1" w:styleId="WW8Num56z1">
    <w:name w:val="WW8Num56z1"/>
    <w:rsid w:val="003F6093"/>
  </w:style>
  <w:style w:type="character" w:customStyle="1" w:styleId="WW8Num56z2">
    <w:name w:val="WW8Num56z2"/>
    <w:rsid w:val="003F6093"/>
  </w:style>
  <w:style w:type="character" w:customStyle="1" w:styleId="WW8Num57z0">
    <w:name w:val="WW8Num57z0"/>
    <w:rsid w:val="003F6093"/>
  </w:style>
  <w:style w:type="character" w:customStyle="1" w:styleId="WW8Num57z1">
    <w:name w:val="WW8Num57z1"/>
    <w:rsid w:val="003F6093"/>
  </w:style>
  <w:style w:type="character" w:customStyle="1" w:styleId="WW8Num57z2">
    <w:name w:val="WW8Num57z2"/>
    <w:rsid w:val="003F6093"/>
  </w:style>
  <w:style w:type="character" w:customStyle="1" w:styleId="WW8Num58z0">
    <w:name w:val="WW8Num58z0"/>
    <w:rsid w:val="003F6093"/>
  </w:style>
  <w:style w:type="character" w:customStyle="1" w:styleId="WW8Num58z1">
    <w:name w:val="WW8Num58z1"/>
    <w:rsid w:val="003F6093"/>
  </w:style>
  <w:style w:type="character" w:customStyle="1" w:styleId="WW8Num58z2">
    <w:name w:val="WW8Num58z2"/>
    <w:rsid w:val="003F6093"/>
  </w:style>
  <w:style w:type="character" w:customStyle="1" w:styleId="WW8Num59z0">
    <w:name w:val="WW8Num59z0"/>
    <w:rsid w:val="003F6093"/>
  </w:style>
  <w:style w:type="character" w:customStyle="1" w:styleId="WW8Num59z1">
    <w:name w:val="WW8Num59z1"/>
    <w:rsid w:val="003F6093"/>
  </w:style>
  <w:style w:type="character" w:customStyle="1" w:styleId="WW8Num59z2">
    <w:name w:val="WW8Num59z2"/>
    <w:rsid w:val="003F6093"/>
  </w:style>
  <w:style w:type="character" w:customStyle="1" w:styleId="WW8Num60z0">
    <w:name w:val="WW8Num60z0"/>
    <w:rsid w:val="003F6093"/>
  </w:style>
  <w:style w:type="character" w:customStyle="1" w:styleId="WW8Num60z1">
    <w:name w:val="WW8Num60z1"/>
    <w:rsid w:val="003F6093"/>
  </w:style>
  <w:style w:type="character" w:customStyle="1" w:styleId="WW8Num60z2">
    <w:name w:val="WW8Num60z2"/>
    <w:rsid w:val="003F6093"/>
  </w:style>
  <w:style w:type="character" w:customStyle="1" w:styleId="WW8Num61z0">
    <w:name w:val="WW8Num61z0"/>
    <w:rsid w:val="003F6093"/>
  </w:style>
  <w:style w:type="character" w:customStyle="1" w:styleId="WW8Num61z1">
    <w:name w:val="WW8Num61z1"/>
    <w:rsid w:val="003F6093"/>
  </w:style>
  <w:style w:type="character" w:customStyle="1" w:styleId="WW8Num61z2">
    <w:name w:val="WW8Num61z2"/>
    <w:rsid w:val="003F6093"/>
  </w:style>
  <w:style w:type="character" w:customStyle="1" w:styleId="WW8Num62z0">
    <w:name w:val="WW8Num62z0"/>
    <w:rsid w:val="003F6093"/>
  </w:style>
  <w:style w:type="character" w:customStyle="1" w:styleId="WW8Num62z1">
    <w:name w:val="WW8Num62z1"/>
    <w:rsid w:val="003F6093"/>
  </w:style>
  <w:style w:type="character" w:customStyle="1" w:styleId="WW8Num62z2">
    <w:name w:val="WW8Num62z2"/>
    <w:rsid w:val="003F6093"/>
  </w:style>
  <w:style w:type="character" w:customStyle="1" w:styleId="WW8Num63z0">
    <w:name w:val="WW8Num63z0"/>
    <w:rsid w:val="003F6093"/>
  </w:style>
  <w:style w:type="character" w:customStyle="1" w:styleId="WW8Num63z1">
    <w:name w:val="WW8Num63z1"/>
    <w:rsid w:val="003F6093"/>
  </w:style>
  <w:style w:type="character" w:customStyle="1" w:styleId="WW8Num63z2">
    <w:name w:val="WW8Num63z2"/>
    <w:rsid w:val="003F6093"/>
  </w:style>
  <w:style w:type="character" w:customStyle="1" w:styleId="WW8Num64z0">
    <w:name w:val="WW8Num64z0"/>
    <w:rsid w:val="003F6093"/>
  </w:style>
  <w:style w:type="character" w:customStyle="1" w:styleId="WW8Num64z1">
    <w:name w:val="WW8Num64z1"/>
    <w:rsid w:val="003F6093"/>
  </w:style>
  <w:style w:type="character" w:customStyle="1" w:styleId="WW8Num64z2">
    <w:name w:val="WW8Num64z2"/>
    <w:rsid w:val="003F6093"/>
  </w:style>
  <w:style w:type="character" w:customStyle="1" w:styleId="WW8Num65z0">
    <w:name w:val="WW8Num65z0"/>
    <w:rsid w:val="003F6093"/>
  </w:style>
  <w:style w:type="character" w:customStyle="1" w:styleId="WW8Num65z1">
    <w:name w:val="WW8Num65z1"/>
    <w:rsid w:val="003F6093"/>
  </w:style>
  <w:style w:type="character" w:customStyle="1" w:styleId="WW8Num65z2">
    <w:name w:val="WW8Num65z2"/>
    <w:rsid w:val="003F6093"/>
  </w:style>
  <w:style w:type="character" w:customStyle="1" w:styleId="WW8Num66z0">
    <w:name w:val="WW8Num66z0"/>
    <w:rsid w:val="003F6093"/>
  </w:style>
  <w:style w:type="character" w:customStyle="1" w:styleId="WW8Num66z1">
    <w:name w:val="WW8Num66z1"/>
    <w:rsid w:val="003F6093"/>
  </w:style>
  <w:style w:type="character" w:customStyle="1" w:styleId="WW8Num66z2">
    <w:name w:val="WW8Num66z2"/>
    <w:rsid w:val="003F6093"/>
  </w:style>
  <w:style w:type="character" w:customStyle="1" w:styleId="WW8Num67z0">
    <w:name w:val="WW8Num67z0"/>
    <w:rsid w:val="003F6093"/>
  </w:style>
  <w:style w:type="character" w:customStyle="1" w:styleId="WW8Num67z1">
    <w:name w:val="WW8Num67z1"/>
    <w:rsid w:val="003F6093"/>
  </w:style>
  <w:style w:type="character" w:customStyle="1" w:styleId="WW8Num67z2">
    <w:name w:val="WW8Num67z2"/>
    <w:rsid w:val="003F6093"/>
  </w:style>
  <w:style w:type="character" w:customStyle="1" w:styleId="WW8Num68z0">
    <w:name w:val="WW8Num68z0"/>
    <w:rsid w:val="003F6093"/>
  </w:style>
  <w:style w:type="character" w:customStyle="1" w:styleId="WW8Num68z1">
    <w:name w:val="WW8Num68z1"/>
    <w:rsid w:val="003F6093"/>
  </w:style>
  <w:style w:type="character" w:customStyle="1" w:styleId="WW8Num68z2">
    <w:name w:val="WW8Num68z2"/>
    <w:rsid w:val="003F6093"/>
  </w:style>
  <w:style w:type="character" w:customStyle="1" w:styleId="WW8Num69z0">
    <w:name w:val="WW8Num69z0"/>
    <w:rsid w:val="003F6093"/>
  </w:style>
  <w:style w:type="character" w:customStyle="1" w:styleId="WW8Num69z1">
    <w:name w:val="WW8Num69z1"/>
    <w:rsid w:val="003F6093"/>
  </w:style>
  <w:style w:type="character" w:customStyle="1" w:styleId="WW8Num69z2">
    <w:name w:val="WW8Num69z2"/>
    <w:rsid w:val="003F6093"/>
  </w:style>
  <w:style w:type="character" w:customStyle="1" w:styleId="WW8Num70z0">
    <w:name w:val="WW8Num70z0"/>
    <w:rsid w:val="003F6093"/>
  </w:style>
  <w:style w:type="character" w:customStyle="1" w:styleId="WW8Num70z1">
    <w:name w:val="WW8Num70z1"/>
    <w:rsid w:val="003F6093"/>
  </w:style>
  <w:style w:type="character" w:customStyle="1" w:styleId="WW8Num70z2">
    <w:name w:val="WW8Num70z2"/>
    <w:rsid w:val="003F6093"/>
  </w:style>
  <w:style w:type="character" w:customStyle="1" w:styleId="WW8Num71z0">
    <w:name w:val="WW8Num71z0"/>
    <w:rsid w:val="003F6093"/>
  </w:style>
  <w:style w:type="character" w:customStyle="1" w:styleId="WW8Num71z1">
    <w:name w:val="WW8Num71z1"/>
    <w:rsid w:val="003F6093"/>
  </w:style>
  <w:style w:type="character" w:customStyle="1" w:styleId="WW8Num71z2">
    <w:name w:val="WW8Num71z2"/>
    <w:rsid w:val="003F6093"/>
  </w:style>
  <w:style w:type="character" w:customStyle="1" w:styleId="WW8Num72z0">
    <w:name w:val="WW8Num72z0"/>
    <w:rsid w:val="003F6093"/>
  </w:style>
  <w:style w:type="character" w:customStyle="1" w:styleId="WW8Num72z1">
    <w:name w:val="WW8Num72z1"/>
    <w:rsid w:val="003F6093"/>
  </w:style>
  <w:style w:type="character" w:customStyle="1" w:styleId="WW8Num72z2">
    <w:name w:val="WW8Num72z2"/>
    <w:rsid w:val="003F6093"/>
  </w:style>
  <w:style w:type="character" w:customStyle="1" w:styleId="WW8Num73z0">
    <w:name w:val="WW8Num73z0"/>
    <w:rsid w:val="003F6093"/>
  </w:style>
  <w:style w:type="character" w:customStyle="1" w:styleId="WW8Num73z1">
    <w:name w:val="WW8Num73z1"/>
    <w:rsid w:val="003F6093"/>
  </w:style>
  <w:style w:type="character" w:customStyle="1" w:styleId="WW8Num73z2">
    <w:name w:val="WW8Num73z2"/>
    <w:rsid w:val="003F6093"/>
  </w:style>
  <w:style w:type="character" w:customStyle="1" w:styleId="WW8Num74z0">
    <w:name w:val="WW8Num74z0"/>
    <w:rsid w:val="003F6093"/>
  </w:style>
  <w:style w:type="character" w:customStyle="1" w:styleId="WW8Num74z1">
    <w:name w:val="WW8Num74z1"/>
    <w:rsid w:val="003F6093"/>
  </w:style>
  <w:style w:type="character" w:customStyle="1" w:styleId="WW8Num74z2">
    <w:name w:val="WW8Num74z2"/>
    <w:rsid w:val="003F6093"/>
  </w:style>
  <w:style w:type="character" w:customStyle="1" w:styleId="WW8Num75z0">
    <w:name w:val="WW8Num75z0"/>
    <w:rsid w:val="003F6093"/>
  </w:style>
  <w:style w:type="character" w:customStyle="1" w:styleId="WW8Num75z1">
    <w:name w:val="WW8Num75z1"/>
    <w:rsid w:val="003F6093"/>
  </w:style>
  <w:style w:type="character" w:customStyle="1" w:styleId="WW8Num75z2">
    <w:name w:val="WW8Num75z2"/>
    <w:rsid w:val="003F6093"/>
  </w:style>
  <w:style w:type="character" w:customStyle="1" w:styleId="WW8Num76z0">
    <w:name w:val="WW8Num76z0"/>
    <w:rsid w:val="003F6093"/>
  </w:style>
  <w:style w:type="character" w:customStyle="1" w:styleId="WW8Num76z1">
    <w:name w:val="WW8Num76z1"/>
    <w:rsid w:val="003F6093"/>
  </w:style>
  <w:style w:type="character" w:customStyle="1" w:styleId="WW8Num76z2">
    <w:name w:val="WW8Num76z2"/>
    <w:rsid w:val="003F6093"/>
  </w:style>
  <w:style w:type="character" w:customStyle="1" w:styleId="WW8Num77z0">
    <w:name w:val="WW8Num77z0"/>
    <w:rsid w:val="003F6093"/>
  </w:style>
  <w:style w:type="character" w:customStyle="1" w:styleId="WW8Num77z1">
    <w:name w:val="WW8Num77z1"/>
    <w:rsid w:val="003F6093"/>
  </w:style>
  <w:style w:type="character" w:customStyle="1" w:styleId="WW8Num77z2">
    <w:name w:val="WW8Num77z2"/>
    <w:rsid w:val="003F6093"/>
  </w:style>
  <w:style w:type="character" w:customStyle="1" w:styleId="WW8Num78z0">
    <w:name w:val="WW8Num78z0"/>
    <w:rsid w:val="003F6093"/>
  </w:style>
  <w:style w:type="character" w:customStyle="1" w:styleId="WW8Num78z1">
    <w:name w:val="WW8Num78z1"/>
    <w:rsid w:val="003F6093"/>
  </w:style>
  <w:style w:type="character" w:customStyle="1" w:styleId="WW8Num78z2">
    <w:name w:val="WW8Num78z2"/>
    <w:rsid w:val="003F6093"/>
  </w:style>
  <w:style w:type="character" w:customStyle="1" w:styleId="WW8Num79z0">
    <w:name w:val="WW8Num79z0"/>
    <w:rsid w:val="003F6093"/>
  </w:style>
  <w:style w:type="character" w:customStyle="1" w:styleId="WW8Num79z1">
    <w:name w:val="WW8Num79z1"/>
    <w:rsid w:val="003F6093"/>
  </w:style>
  <w:style w:type="character" w:customStyle="1" w:styleId="WW8Num79z2">
    <w:name w:val="WW8Num79z2"/>
    <w:rsid w:val="003F6093"/>
  </w:style>
  <w:style w:type="character" w:customStyle="1" w:styleId="WW8Num80z0">
    <w:name w:val="WW8Num80z0"/>
    <w:rsid w:val="003F6093"/>
  </w:style>
  <w:style w:type="character" w:customStyle="1" w:styleId="WW8Num80z1">
    <w:name w:val="WW8Num80z1"/>
    <w:rsid w:val="003F6093"/>
  </w:style>
  <w:style w:type="character" w:customStyle="1" w:styleId="WW8Num80z2">
    <w:name w:val="WW8Num80z2"/>
    <w:rsid w:val="003F6093"/>
  </w:style>
  <w:style w:type="character" w:customStyle="1" w:styleId="WW8Num81z0">
    <w:name w:val="WW8Num81z0"/>
    <w:rsid w:val="003F6093"/>
  </w:style>
  <w:style w:type="character" w:customStyle="1" w:styleId="WW8Num81z1">
    <w:name w:val="WW8Num81z1"/>
    <w:rsid w:val="003F6093"/>
  </w:style>
  <w:style w:type="character" w:customStyle="1" w:styleId="WW8Num81z2">
    <w:name w:val="WW8Num81z2"/>
    <w:rsid w:val="003F6093"/>
  </w:style>
  <w:style w:type="character" w:customStyle="1" w:styleId="WW8Num82z0">
    <w:name w:val="WW8Num82z0"/>
    <w:rsid w:val="003F6093"/>
  </w:style>
  <w:style w:type="character" w:customStyle="1" w:styleId="WW8Num82z1">
    <w:name w:val="WW8Num82z1"/>
    <w:rsid w:val="003F6093"/>
  </w:style>
  <w:style w:type="character" w:customStyle="1" w:styleId="WW8Num82z2">
    <w:name w:val="WW8Num82z2"/>
    <w:rsid w:val="003F6093"/>
  </w:style>
  <w:style w:type="character" w:customStyle="1" w:styleId="WW8Num83z0">
    <w:name w:val="WW8Num83z0"/>
    <w:rsid w:val="003F6093"/>
  </w:style>
  <w:style w:type="character" w:customStyle="1" w:styleId="WW8Num83z1">
    <w:name w:val="WW8Num83z1"/>
    <w:rsid w:val="003F6093"/>
  </w:style>
  <w:style w:type="character" w:customStyle="1" w:styleId="WW8Num83z2">
    <w:name w:val="WW8Num83z2"/>
    <w:rsid w:val="003F6093"/>
  </w:style>
  <w:style w:type="character" w:customStyle="1" w:styleId="WW8Num84z0">
    <w:name w:val="WW8Num84z0"/>
    <w:rsid w:val="003F6093"/>
  </w:style>
  <w:style w:type="character" w:customStyle="1" w:styleId="WW8Num84z1">
    <w:name w:val="WW8Num84z1"/>
    <w:rsid w:val="003F6093"/>
  </w:style>
  <w:style w:type="character" w:customStyle="1" w:styleId="WW8Num84z2">
    <w:name w:val="WW8Num84z2"/>
    <w:rsid w:val="003F6093"/>
  </w:style>
  <w:style w:type="character" w:customStyle="1" w:styleId="WW8Num85z0">
    <w:name w:val="WW8Num85z0"/>
    <w:rsid w:val="003F6093"/>
  </w:style>
  <w:style w:type="character" w:customStyle="1" w:styleId="WW8Num85z1">
    <w:name w:val="WW8Num85z1"/>
    <w:rsid w:val="003F6093"/>
  </w:style>
  <w:style w:type="character" w:customStyle="1" w:styleId="WW8Num85z2">
    <w:name w:val="WW8Num85z2"/>
    <w:rsid w:val="003F6093"/>
  </w:style>
  <w:style w:type="character" w:customStyle="1" w:styleId="WW8Num86z0">
    <w:name w:val="WW8Num86z0"/>
    <w:rsid w:val="003F6093"/>
  </w:style>
  <w:style w:type="character" w:customStyle="1" w:styleId="WW8Num86z1">
    <w:name w:val="WW8Num86z1"/>
    <w:rsid w:val="003F6093"/>
  </w:style>
  <w:style w:type="character" w:customStyle="1" w:styleId="WW8Num86z2">
    <w:name w:val="WW8Num86z2"/>
    <w:rsid w:val="003F6093"/>
  </w:style>
  <w:style w:type="character" w:customStyle="1" w:styleId="WW8Num87z0">
    <w:name w:val="WW8Num87z0"/>
    <w:rsid w:val="003F6093"/>
  </w:style>
  <w:style w:type="character" w:customStyle="1" w:styleId="WW8Num87z1">
    <w:name w:val="WW8Num87z1"/>
    <w:rsid w:val="003F6093"/>
  </w:style>
  <w:style w:type="character" w:customStyle="1" w:styleId="WW8Num87z2">
    <w:name w:val="WW8Num87z2"/>
    <w:rsid w:val="003F6093"/>
  </w:style>
  <w:style w:type="character" w:customStyle="1" w:styleId="WW8Num88z0">
    <w:name w:val="WW8Num88z0"/>
    <w:rsid w:val="003F6093"/>
  </w:style>
  <w:style w:type="character" w:customStyle="1" w:styleId="WW8Num88z1">
    <w:name w:val="WW8Num88z1"/>
    <w:rsid w:val="003F6093"/>
  </w:style>
  <w:style w:type="character" w:customStyle="1" w:styleId="WW8Num88z2">
    <w:name w:val="WW8Num88z2"/>
    <w:rsid w:val="003F6093"/>
  </w:style>
  <w:style w:type="character" w:customStyle="1" w:styleId="WW8Num89z0">
    <w:name w:val="WW8Num89z0"/>
    <w:rsid w:val="003F6093"/>
  </w:style>
  <w:style w:type="character" w:customStyle="1" w:styleId="WW8Num89z1">
    <w:name w:val="WW8Num89z1"/>
    <w:rsid w:val="003F6093"/>
  </w:style>
  <w:style w:type="character" w:customStyle="1" w:styleId="WW8Num89z2">
    <w:name w:val="WW8Num89z2"/>
    <w:rsid w:val="003F6093"/>
  </w:style>
  <w:style w:type="character" w:customStyle="1" w:styleId="WW8Num90z0">
    <w:name w:val="WW8Num90z0"/>
    <w:rsid w:val="003F6093"/>
  </w:style>
  <w:style w:type="character" w:customStyle="1" w:styleId="WW8Num90z1">
    <w:name w:val="WW8Num90z1"/>
    <w:rsid w:val="003F6093"/>
  </w:style>
  <w:style w:type="character" w:customStyle="1" w:styleId="WW8Num90z2">
    <w:name w:val="WW8Num90z2"/>
    <w:rsid w:val="003F6093"/>
  </w:style>
  <w:style w:type="character" w:customStyle="1" w:styleId="WW8Num91z0">
    <w:name w:val="WW8Num91z0"/>
    <w:rsid w:val="003F6093"/>
  </w:style>
  <w:style w:type="character" w:customStyle="1" w:styleId="WW8Num91z1">
    <w:name w:val="WW8Num91z1"/>
    <w:rsid w:val="003F6093"/>
  </w:style>
  <w:style w:type="character" w:customStyle="1" w:styleId="WW8Num91z2">
    <w:name w:val="WW8Num91z2"/>
    <w:rsid w:val="003F6093"/>
  </w:style>
  <w:style w:type="character" w:customStyle="1" w:styleId="WW8Num92z0">
    <w:name w:val="WW8Num92z0"/>
    <w:rsid w:val="003F6093"/>
  </w:style>
  <w:style w:type="character" w:customStyle="1" w:styleId="WW8Num92z1">
    <w:name w:val="WW8Num92z1"/>
    <w:rsid w:val="003F6093"/>
  </w:style>
  <w:style w:type="character" w:customStyle="1" w:styleId="WW8Num92z2">
    <w:name w:val="WW8Num92z2"/>
    <w:rsid w:val="003F6093"/>
  </w:style>
  <w:style w:type="character" w:customStyle="1" w:styleId="WW8Num93z0">
    <w:name w:val="WW8Num93z0"/>
    <w:rsid w:val="003F6093"/>
  </w:style>
  <w:style w:type="character" w:customStyle="1" w:styleId="WW8Num93z1">
    <w:name w:val="WW8Num93z1"/>
    <w:rsid w:val="003F6093"/>
  </w:style>
  <w:style w:type="character" w:customStyle="1" w:styleId="WW8Num93z2">
    <w:name w:val="WW8Num93z2"/>
    <w:rsid w:val="003F6093"/>
  </w:style>
  <w:style w:type="character" w:customStyle="1" w:styleId="WW8Num94z0">
    <w:name w:val="WW8Num94z0"/>
    <w:rsid w:val="003F6093"/>
  </w:style>
  <w:style w:type="character" w:customStyle="1" w:styleId="WW8Num94z1">
    <w:name w:val="WW8Num94z1"/>
    <w:rsid w:val="003F6093"/>
  </w:style>
  <w:style w:type="character" w:customStyle="1" w:styleId="WW8Num94z2">
    <w:name w:val="WW8Num94z2"/>
    <w:rsid w:val="003F6093"/>
  </w:style>
  <w:style w:type="character" w:customStyle="1" w:styleId="WW8Num95z0">
    <w:name w:val="WW8Num95z0"/>
    <w:rsid w:val="003F6093"/>
  </w:style>
  <w:style w:type="character" w:customStyle="1" w:styleId="WW8Num95z1">
    <w:name w:val="WW8Num95z1"/>
    <w:rsid w:val="003F6093"/>
  </w:style>
  <w:style w:type="character" w:customStyle="1" w:styleId="WW8Num95z2">
    <w:name w:val="WW8Num95z2"/>
    <w:rsid w:val="003F6093"/>
  </w:style>
  <w:style w:type="character" w:customStyle="1" w:styleId="WW8Num96z0">
    <w:name w:val="WW8Num96z0"/>
    <w:rsid w:val="003F6093"/>
  </w:style>
  <w:style w:type="character" w:customStyle="1" w:styleId="WW8Num96z1">
    <w:name w:val="WW8Num96z1"/>
    <w:rsid w:val="003F6093"/>
  </w:style>
  <w:style w:type="character" w:customStyle="1" w:styleId="WW8Num96z2">
    <w:name w:val="WW8Num96z2"/>
    <w:rsid w:val="003F6093"/>
  </w:style>
  <w:style w:type="character" w:customStyle="1" w:styleId="WW8Num97z0">
    <w:name w:val="WW8Num97z0"/>
    <w:rsid w:val="003F6093"/>
  </w:style>
  <w:style w:type="character" w:customStyle="1" w:styleId="WW8Num97z1">
    <w:name w:val="WW8Num97z1"/>
    <w:rsid w:val="003F6093"/>
  </w:style>
  <w:style w:type="character" w:customStyle="1" w:styleId="WW8Num97z2">
    <w:name w:val="WW8Num97z2"/>
    <w:rsid w:val="003F6093"/>
  </w:style>
  <w:style w:type="character" w:customStyle="1" w:styleId="WW8Num98z0">
    <w:name w:val="WW8Num98z0"/>
    <w:rsid w:val="003F6093"/>
  </w:style>
  <w:style w:type="character" w:customStyle="1" w:styleId="WW8Num98z1">
    <w:name w:val="WW8Num98z1"/>
    <w:rsid w:val="003F6093"/>
  </w:style>
  <w:style w:type="character" w:customStyle="1" w:styleId="WW8Num98z2">
    <w:name w:val="WW8Num98z2"/>
    <w:rsid w:val="003F6093"/>
  </w:style>
  <w:style w:type="character" w:customStyle="1" w:styleId="WW8Num99z0">
    <w:name w:val="WW8Num99z0"/>
    <w:rsid w:val="003F6093"/>
  </w:style>
  <w:style w:type="character" w:customStyle="1" w:styleId="WW8Num99z1">
    <w:name w:val="WW8Num99z1"/>
    <w:rsid w:val="003F6093"/>
  </w:style>
  <w:style w:type="character" w:customStyle="1" w:styleId="WW8Num99z2">
    <w:name w:val="WW8Num99z2"/>
    <w:rsid w:val="003F6093"/>
  </w:style>
  <w:style w:type="character" w:customStyle="1" w:styleId="WW8Num100z0">
    <w:name w:val="WW8Num100z0"/>
    <w:rsid w:val="003F6093"/>
  </w:style>
  <w:style w:type="character" w:customStyle="1" w:styleId="WW8Num100z1">
    <w:name w:val="WW8Num100z1"/>
    <w:rsid w:val="003F6093"/>
  </w:style>
  <w:style w:type="character" w:customStyle="1" w:styleId="WW8Num100z2">
    <w:name w:val="WW8Num100z2"/>
    <w:rsid w:val="003F6093"/>
  </w:style>
  <w:style w:type="character" w:customStyle="1" w:styleId="WW8Num101z0">
    <w:name w:val="WW8Num101z0"/>
    <w:rsid w:val="003F6093"/>
  </w:style>
  <w:style w:type="character" w:customStyle="1" w:styleId="WW8Num101z1">
    <w:name w:val="WW8Num101z1"/>
    <w:rsid w:val="003F6093"/>
  </w:style>
  <w:style w:type="character" w:customStyle="1" w:styleId="WW8Num101z2">
    <w:name w:val="WW8Num101z2"/>
    <w:rsid w:val="003F6093"/>
  </w:style>
  <w:style w:type="character" w:customStyle="1" w:styleId="WW8Num102z0">
    <w:name w:val="WW8Num102z0"/>
    <w:rsid w:val="003F6093"/>
  </w:style>
  <w:style w:type="character" w:customStyle="1" w:styleId="WW8Num102z1">
    <w:name w:val="WW8Num102z1"/>
    <w:rsid w:val="003F6093"/>
  </w:style>
  <w:style w:type="character" w:customStyle="1" w:styleId="WW8Num102z2">
    <w:name w:val="WW8Num102z2"/>
    <w:rsid w:val="003F6093"/>
  </w:style>
  <w:style w:type="character" w:customStyle="1" w:styleId="WW8Num103z0">
    <w:name w:val="WW8Num103z0"/>
    <w:rsid w:val="003F6093"/>
  </w:style>
  <w:style w:type="character" w:customStyle="1" w:styleId="WW8Num103z1">
    <w:name w:val="WW8Num103z1"/>
    <w:rsid w:val="003F6093"/>
  </w:style>
  <w:style w:type="character" w:customStyle="1" w:styleId="WW8Num103z2">
    <w:name w:val="WW8Num103z2"/>
    <w:rsid w:val="003F6093"/>
  </w:style>
  <w:style w:type="character" w:customStyle="1" w:styleId="WW8Num104z0">
    <w:name w:val="WW8Num104z0"/>
    <w:rsid w:val="003F6093"/>
  </w:style>
  <w:style w:type="character" w:customStyle="1" w:styleId="WW8Num104z1">
    <w:name w:val="WW8Num104z1"/>
    <w:rsid w:val="003F6093"/>
  </w:style>
  <w:style w:type="character" w:customStyle="1" w:styleId="WW8Num104z2">
    <w:name w:val="WW8Num104z2"/>
    <w:rsid w:val="003F6093"/>
  </w:style>
  <w:style w:type="character" w:customStyle="1" w:styleId="WW8Num105z0">
    <w:name w:val="WW8Num105z0"/>
    <w:rsid w:val="003F6093"/>
  </w:style>
  <w:style w:type="character" w:customStyle="1" w:styleId="WW8Num105z1">
    <w:name w:val="WW8Num105z1"/>
    <w:rsid w:val="003F6093"/>
  </w:style>
  <w:style w:type="character" w:customStyle="1" w:styleId="WW8Num105z2">
    <w:name w:val="WW8Num105z2"/>
    <w:rsid w:val="003F6093"/>
  </w:style>
  <w:style w:type="character" w:customStyle="1" w:styleId="WW8Num106z0">
    <w:name w:val="WW8Num106z0"/>
    <w:rsid w:val="003F6093"/>
  </w:style>
  <w:style w:type="character" w:customStyle="1" w:styleId="WW8Num106z1">
    <w:name w:val="WW8Num106z1"/>
    <w:rsid w:val="003F6093"/>
  </w:style>
  <w:style w:type="character" w:customStyle="1" w:styleId="WW8Num106z2">
    <w:name w:val="WW8Num106z2"/>
    <w:rsid w:val="003F6093"/>
  </w:style>
  <w:style w:type="character" w:customStyle="1" w:styleId="WW8Num107z0">
    <w:name w:val="WW8Num107z0"/>
    <w:rsid w:val="003F6093"/>
  </w:style>
  <w:style w:type="character" w:customStyle="1" w:styleId="WW8Num107z1">
    <w:name w:val="WW8Num107z1"/>
    <w:rsid w:val="003F6093"/>
  </w:style>
  <w:style w:type="character" w:customStyle="1" w:styleId="WW8Num107z2">
    <w:name w:val="WW8Num107z2"/>
    <w:rsid w:val="003F6093"/>
  </w:style>
  <w:style w:type="character" w:customStyle="1" w:styleId="WW8Num108z0">
    <w:name w:val="WW8Num108z0"/>
    <w:rsid w:val="003F6093"/>
  </w:style>
  <w:style w:type="character" w:customStyle="1" w:styleId="WW8Num108z1">
    <w:name w:val="WW8Num108z1"/>
    <w:rsid w:val="003F6093"/>
  </w:style>
  <w:style w:type="character" w:customStyle="1" w:styleId="WW8Num108z2">
    <w:name w:val="WW8Num108z2"/>
    <w:rsid w:val="003F6093"/>
  </w:style>
  <w:style w:type="character" w:customStyle="1" w:styleId="WW8Num109z0">
    <w:name w:val="WW8Num109z0"/>
    <w:rsid w:val="003F6093"/>
  </w:style>
  <w:style w:type="character" w:customStyle="1" w:styleId="WW8Num109z1">
    <w:name w:val="WW8Num109z1"/>
    <w:rsid w:val="003F6093"/>
  </w:style>
  <w:style w:type="character" w:customStyle="1" w:styleId="WW8Num109z2">
    <w:name w:val="WW8Num109z2"/>
    <w:rsid w:val="003F6093"/>
  </w:style>
  <w:style w:type="character" w:customStyle="1" w:styleId="WW8Num110z0">
    <w:name w:val="WW8Num110z0"/>
    <w:rsid w:val="003F6093"/>
  </w:style>
  <w:style w:type="character" w:customStyle="1" w:styleId="WW8Num110z1">
    <w:name w:val="WW8Num110z1"/>
    <w:rsid w:val="003F6093"/>
  </w:style>
  <w:style w:type="character" w:customStyle="1" w:styleId="WW8Num110z2">
    <w:name w:val="WW8Num110z2"/>
    <w:rsid w:val="003F6093"/>
  </w:style>
  <w:style w:type="character" w:customStyle="1" w:styleId="WW8Num111z0">
    <w:name w:val="WW8Num111z0"/>
    <w:rsid w:val="003F6093"/>
  </w:style>
  <w:style w:type="character" w:customStyle="1" w:styleId="WW8Num111z1">
    <w:name w:val="WW8Num111z1"/>
    <w:rsid w:val="003F6093"/>
  </w:style>
  <w:style w:type="character" w:customStyle="1" w:styleId="WW8Num111z2">
    <w:name w:val="WW8Num111z2"/>
    <w:rsid w:val="003F6093"/>
  </w:style>
  <w:style w:type="character" w:customStyle="1" w:styleId="WW8Num112z0">
    <w:name w:val="WW8Num112z0"/>
    <w:rsid w:val="003F6093"/>
  </w:style>
  <w:style w:type="character" w:customStyle="1" w:styleId="WW8Num112z1">
    <w:name w:val="WW8Num112z1"/>
    <w:rsid w:val="003F6093"/>
  </w:style>
  <w:style w:type="character" w:customStyle="1" w:styleId="WW8Num112z2">
    <w:name w:val="WW8Num112z2"/>
    <w:rsid w:val="003F6093"/>
  </w:style>
  <w:style w:type="character" w:customStyle="1" w:styleId="WW8Num113z0">
    <w:name w:val="WW8Num113z0"/>
    <w:rsid w:val="003F6093"/>
  </w:style>
  <w:style w:type="character" w:customStyle="1" w:styleId="WW8Num113z1">
    <w:name w:val="WW8Num113z1"/>
    <w:rsid w:val="003F6093"/>
  </w:style>
  <w:style w:type="character" w:customStyle="1" w:styleId="WW8Num113z2">
    <w:name w:val="WW8Num113z2"/>
    <w:rsid w:val="003F6093"/>
  </w:style>
  <w:style w:type="character" w:customStyle="1" w:styleId="WW8Num114z0">
    <w:name w:val="WW8Num114z0"/>
    <w:rsid w:val="003F6093"/>
  </w:style>
  <w:style w:type="character" w:customStyle="1" w:styleId="WW8Num114z1">
    <w:name w:val="WW8Num114z1"/>
    <w:rsid w:val="003F6093"/>
  </w:style>
  <w:style w:type="character" w:customStyle="1" w:styleId="WW8Num114z2">
    <w:name w:val="WW8Num114z2"/>
    <w:rsid w:val="003F6093"/>
  </w:style>
  <w:style w:type="character" w:customStyle="1" w:styleId="WW8Num115z0">
    <w:name w:val="WW8Num115z0"/>
    <w:rsid w:val="003F6093"/>
  </w:style>
  <w:style w:type="character" w:customStyle="1" w:styleId="WW8Num115z1">
    <w:name w:val="WW8Num115z1"/>
    <w:rsid w:val="003F6093"/>
  </w:style>
  <w:style w:type="character" w:customStyle="1" w:styleId="WW8Num115z2">
    <w:name w:val="WW8Num115z2"/>
    <w:rsid w:val="003F6093"/>
  </w:style>
  <w:style w:type="character" w:customStyle="1" w:styleId="WW8Num116z0">
    <w:name w:val="WW8Num116z0"/>
    <w:rsid w:val="003F6093"/>
  </w:style>
  <w:style w:type="character" w:customStyle="1" w:styleId="WW8Num116z1">
    <w:name w:val="WW8Num116z1"/>
    <w:rsid w:val="003F6093"/>
  </w:style>
  <w:style w:type="character" w:customStyle="1" w:styleId="WW8Num116z2">
    <w:name w:val="WW8Num116z2"/>
    <w:rsid w:val="003F6093"/>
  </w:style>
  <w:style w:type="character" w:customStyle="1" w:styleId="WW8Num117z0">
    <w:name w:val="WW8Num117z0"/>
    <w:rsid w:val="003F6093"/>
  </w:style>
  <w:style w:type="character" w:customStyle="1" w:styleId="WW8Num117z1">
    <w:name w:val="WW8Num117z1"/>
    <w:rsid w:val="003F6093"/>
  </w:style>
  <w:style w:type="character" w:customStyle="1" w:styleId="WW8Num117z2">
    <w:name w:val="WW8Num117z2"/>
    <w:rsid w:val="003F6093"/>
  </w:style>
  <w:style w:type="character" w:customStyle="1" w:styleId="WW8Num118z0">
    <w:name w:val="WW8Num118z0"/>
    <w:rsid w:val="003F6093"/>
  </w:style>
  <w:style w:type="character" w:customStyle="1" w:styleId="WW8Num118z1">
    <w:name w:val="WW8Num118z1"/>
    <w:rsid w:val="003F6093"/>
  </w:style>
  <w:style w:type="character" w:customStyle="1" w:styleId="WW8Num118z2">
    <w:name w:val="WW8Num118z2"/>
    <w:rsid w:val="003F6093"/>
  </w:style>
  <w:style w:type="character" w:customStyle="1" w:styleId="WW8Num119z0">
    <w:name w:val="WW8Num119z0"/>
    <w:rsid w:val="003F6093"/>
  </w:style>
  <w:style w:type="character" w:customStyle="1" w:styleId="WW8Num119z1">
    <w:name w:val="WW8Num119z1"/>
    <w:rsid w:val="003F6093"/>
  </w:style>
  <w:style w:type="character" w:customStyle="1" w:styleId="WW8Num119z2">
    <w:name w:val="WW8Num119z2"/>
    <w:rsid w:val="003F6093"/>
  </w:style>
  <w:style w:type="character" w:customStyle="1" w:styleId="WW8Num120z0">
    <w:name w:val="WW8Num120z0"/>
    <w:rsid w:val="003F6093"/>
  </w:style>
  <w:style w:type="character" w:customStyle="1" w:styleId="WW8Num120z1">
    <w:name w:val="WW8Num120z1"/>
    <w:rsid w:val="003F6093"/>
  </w:style>
  <w:style w:type="character" w:customStyle="1" w:styleId="WW8Num120z2">
    <w:name w:val="WW8Num120z2"/>
    <w:rsid w:val="003F6093"/>
  </w:style>
  <w:style w:type="character" w:customStyle="1" w:styleId="WW8Num121z0">
    <w:name w:val="WW8Num121z0"/>
    <w:rsid w:val="003F6093"/>
  </w:style>
  <w:style w:type="character" w:customStyle="1" w:styleId="WW8Num121z1">
    <w:name w:val="WW8Num121z1"/>
    <w:rsid w:val="003F6093"/>
  </w:style>
  <w:style w:type="character" w:customStyle="1" w:styleId="WW8Num121z2">
    <w:name w:val="WW8Num121z2"/>
    <w:rsid w:val="003F6093"/>
  </w:style>
  <w:style w:type="character" w:customStyle="1" w:styleId="WW8Num122z0">
    <w:name w:val="WW8Num122z0"/>
    <w:rsid w:val="003F6093"/>
  </w:style>
  <w:style w:type="character" w:customStyle="1" w:styleId="WW8Num122z1">
    <w:name w:val="WW8Num122z1"/>
    <w:rsid w:val="003F6093"/>
  </w:style>
  <w:style w:type="character" w:customStyle="1" w:styleId="WW8Num122z2">
    <w:name w:val="WW8Num122z2"/>
    <w:rsid w:val="003F6093"/>
  </w:style>
  <w:style w:type="character" w:customStyle="1" w:styleId="WW8Num123z0">
    <w:name w:val="WW8Num123z0"/>
    <w:rsid w:val="003F6093"/>
  </w:style>
  <w:style w:type="character" w:customStyle="1" w:styleId="WW8Num123z1">
    <w:name w:val="WW8Num123z1"/>
    <w:rsid w:val="003F6093"/>
  </w:style>
  <w:style w:type="character" w:customStyle="1" w:styleId="WW8Num123z2">
    <w:name w:val="WW8Num123z2"/>
    <w:rsid w:val="003F6093"/>
  </w:style>
  <w:style w:type="character" w:customStyle="1" w:styleId="WW8Num124z0">
    <w:name w:val="WW8Num124z0"/>
    <w:rsid w:val="003F6093"/>
  </w:style>
  <w:style w:type="character" w:customStyle="1" w:styleId="WW8Num124z1">
    <w:name w:val="WW8Num124z1"/>
    <w:rsid w:val="003F6093"/>
  </w:style>
  <w:style w:type="character" w:customStyle="1" w:styleId="WW8Num124z2">
    <w:name w:val="WW8Num124z2"/>
    <w:rsid w:val="003F6093"/>
  </w:style>
  <w:style w:type="character" w:customStyle="1" w:styleId="WW8Num125z0">
    <w:name w:val="WW8Num125z0"/>
    <w:rsid w:val="003F6093"/>
  </w:style>
  <w:style w:type="character" w:customStyle="1" w:styleId="WW8Num125z1">
    <w:name w:val="WW8Num125z1"/>
    <w:rsid w:val="003F6093"/>
  </w:style>
  <w:style w:type="character" w:customStyle="1" w:styleId="WW8Num125z2">
    <w:name w:val="WW8Num125z2"/>
    <w:rsid w:val="003F6093"/>
  </w:style>
  <w:style w:type="character" w:customStyle="1" w:styleId="WW8Num126z0">
    <w:name w:val="WW8Num126z0"/>
    <w:rsid w:val="003F6093"/>
  </w:style>
  <w:style w:type="character" w:customStyle="1" w:styleId="WW8Num126z1">
    <w:name w:val="WW8Num126z1"/>
    <w:rsid w:val="003F6093"/>
  </w:style>
  <w:style w:type="character" w:customStyle="1" w:styleId="WW8Num126z2">
    <w:name w:val="WW8Num126z2"/>
    <w:rsid w:val="003F6093"/>
  </w:style>
  <w:style w:type="character" w:customStyle="1" w:styleId="WW8Num127z0">
    <w:name w:val="WW8Num127z0"/>
    <w:rsid w:val="003F6093"/>
  </w:style>
  <w:style w:type="character" w:customStyle="1" w:styleId="WW8Num127z1">
    <w:name w:val="WW8Num127z1"/>
    <w:rsid w:val="003F6093"/>
  </w:style>
  <w:style w:type="character" w:customStyle="1" w:styleId="WW8Num127z2">
    <w:name w:val="WW8Num127z2"/>
    <w:rsid w:val="003F6093"/>
  </w:style>
  <w:style w:type="character" w:customStyle="1" w:styleId="WW8Num128z0">
    <w:name w:val="WW8Num128z0"/>
    <w:rsid w:val="003F6093"/>
  </w:style>
  <w:style w:type="character" w:customStyle="1" w:styleId="WW8Num128z1">
    <w:name w:val="WW8Num128z1"/>
    <w:rsid w:val="003F6093"/>
  </w:style>
  <w:style w:type="character" w:customStyle="1" w:styleId="WW8Num128z2">
    <w:name w:val="WW8Num128z2"/>
    <w:rsid w:val="003F6093"/>
  </w:style>
  <w:style w:type="character" w:customStyle="1" w:styleId="WW8Num129z0">
    <w:name w:val="WW8Num129z0"/>
    <w:rsid w:val="003F6093"/>
  </w:style>
  <w:style w:type="character" w:customStyle="1" w:styleId="WW8Num129z1">
    <w:name w:val="WW8Num129z1"/>
    <w:rsid w:val="003F6093"/>
  </w:style>
  <w:style w:type="character" w:customStyle="1" w:styleId="WW8Num129z2">
    <w:name w:val="WW8Num129z2"/>
    <w:rsid w:val="003F6093"/>
  </w:style>
  <w:style w:type="character" w:customStyle="1" w:styleId="WW8Num130z0">
    <w:name w:val="WW8Num130z0"/>
    <w:rsid w:val="003F6093"/>
  </w:style>
  <w:style w:type="character" w:customStyle="1" w:styleId="WW8Num130z1">
    <w:name w:val="WW8Num130z1"/>
    <w:rsid w:val="003F6093"/>
  </w:style>
  <w:style w:type="character" w:customStyle="1" w:styleId="WW8Num130z2">
    <w:name w:val="WW8Num130z2"/>
    <w:rsid w:val="003F6093"/>
  </w:style>
  <w:style w:type="character" w:customStyle="1" w:styleId="WW8Num131z0">
    <w:name w:val="WW8Num131z0"/>
    <w:rsid w:val="003F6093"/>
  </w:style>
  <w:style w:type="character" w:customStyle="1" w:styleId="WW8Num131z1">
    <w:name w:val="WW8Num131z1"/>
    <w:rsid w:val="003F6093"/>
  </w:style>
  <w:style w:type="character" w:customStyle="1" w:styleId="WW8Num131z2">
    <w:name w:val="WW8Num131z2"/>
    <w:rsid w:val="003F6093"/>
  </w:style>
  <w:style w:type="character" w:customStyle="1" w:styleId="WW8Num132z0">
    <w:name w:val="WW8Num132z0"/>
    <w:rsid w:val="003F6093"/>
  </w:style>
  <w:style w:type="character" w:customStyle="1" w:styleId="WW8Num132z1">
    <w:name w:val="WW8Num132z1"/>
    <w:rsid w:val="003F6093"/>
  </w:style>
  <w:style w:type="character" w:customStyle="1" w:styleId="WW8Num132z2">
    <w:name w:val="WW8Num132z2"/>
    <w:rsid w:val="003F6093"/>
  </w:style>
  <w:style w:type="character" w:customStyle="1" w:styleId="WW8Num133z0">
    <w:name w:val="WW8Num133z0"/>
    <w:rsid w:val="003F6093"/>
  </w:style>
  <w:style w:type="character" w:customStyle="1" w:styleId="WW8Num133z1">
    <w:name w:val="WW8Num133z1"/>
    <w:rsid w:val="003F6093"/>
  </w:style>
  <w:style w:type="character" w:customStyle="1" w:styleId="WW8Num133z2">
    <w:name w:val="WW8Num133z2"/>
    <w:rsid w:val="003F6093"/>
  </w:style>
  <w:style w:type="character" w:customStyle="1" w:styleId="WW8Num134z0">
    <w:name w:val="WW8Num134z0"/>
    <w:rsid w:val="003F6093"/>
  </w:style>
  <w:style w:type="character" w:customStyle="1" w:styleId="WW8Num134z1">
    <w:name w:val="WW8Num134z1"/>
    <w:rsid w:val="003F6093"/>
  </w:style>
  <w:style w:type="character" w:customStyle="1" w:styleId="WW8Num134z2">
    <w:name w:val="WW8Num134z2"/>
    <w:rsid w:val="003F6093"/>
  </w:style>
  <w:style w:type="character" w:customStyle="1" w:styleId="WW8Num135z0">
    <w:name w:val="WW8Num135z0"/>
    <w:rsid w:val="003F6093"/>
  </w:style>
  <w:style w:type="character" w:customStyle="1" w:styleId="WW8Num135z1">
    <w:name w:val="WW8Num135z1"/>
    <w:rsid w:val="003F6093"/>
  </w:style>
  <w:style w:type="character" w:customStyle="1" w:styleId="WW8Num135z2">
    <w:name w:val="WW8Num135z2"/>
    <w:rsid w:val="003F6093"/>
  </w:style>
  <w:style w:type="character" w:customStyle="1" w:styleId="WW8Num136z0">
    <w:name w:val="WW8Num136z0"/>
    <w:rsid w:val="003F6093"/>
  </w:style>
  <w:style w:type="character" w:customStyle="1" w:styleId="WW8Num136z1">
    <w:name w:val="WW8Num136z1"/>
    <w:rsid w:val="003F6093"/>
  </w:style>
  <w:style w:type="character" w:customStyle="1" w:styleId="WW8Num136z2">
    <w:name w:val="WW8Num136z2"/>
    <w:rsid w:val="003F6093"/>
  </w:style>
  <w:style w:type="character" w:customStyle="1" w:styleId="WW8Num137z0">
    <w:name w:val="WW8Num137z0"/>
    <w:rsid w:val="003F6093"/>
  </w:style>
  <w:style w:type="character" w:customStyle="1" w:styleId="WW8Num137z1">
    <w:name w:val="WW8Num137z1"/>
    <w:rsid w:val="003F6093"/>
  </w:style>
  <w:style w:type="character" w:customStyle="1" w:styleId="WW8Num137z2">
    <w:name w:val="WW8Num137z2"/>
    <w:rsid w:val="003F6093"/>
  </w:style>
  <w:style w:type="character" w:customStyle="1" w:styleId="WW8Num138z0">
    <w:name w:val="WW8Num138z0"/>
    <w:rsid w:val="003F6093"/>
  </w:style>
  <w:style w:type="character" w:customStyle="1" w:styleId="WW8Num138z1">
    <w:name w:val="WW8Num138z1"/>
    <w:rsid w:val="003F6093"/>
  </w:style>
  <w:style w:type="character" w:customStyle="1" w:styleId="WW8Num138z2">
    <w:name w:val="WW8Num138z2"/>
    <w:rsid w:val="003F6093"/>
  </w:style>
  <w:style w:type="character" w:customStyle="1" w:styleId="WW8Num139z0">
    <w:name w:val="WW8Num139z0"/>
    <w:rsid w:val="003F6093"/>
  </w:style>
  <w:style w:type="character" w:customStyle="1" w:styleId="WW8Num139z1">
    <w:name w:val="WW8Num139z1"/>
    <w:rsid w:val="003F6093"/>
  </w:style>
  <w:style w:type="character" w:customStyle="1" w:styleId="WW8Num139z2">
    <w:name w:val="WW8Num139z2"/>
    <w:rsid w:val="003F6093"/>
  </w:style>
  <w:style w:type="character" w:customStyle="1" w:styleId="WW8Num140z0">
    <w:name w:val="WW8Num140z0"/>
    <w:rsid w:val="003F6093"/>
  </w:style>
  <w:style w:type="character" w:customStyle="1" w:styleId="WW8Num140z1">
    <w:name w:val="WW8Num140z1"/>
    <w:rsid w:val="003F6093"/>
  </w:style>
  <w:style w:type="character" w:customStyle="1" w:styleId="WW8Num140z2">
    <w:name w:val="WW8Num140z2"/>
    <w:rsid w:val="003F6093"/>
  </w:style>
  <w:style w:type="character" w:customStyle="1" w:styleId="WW8Num141z0">
    <w:name w:val="WW8Num141z0"/>
    <w:rsid w:val="003F6093"/>
  </w:style>
  <w:style w:type="character" w:customStyle="1" w:styleId="WW8Num141z1">
    <w:name w:val="WW8Num141z1"/>
    <w:rsid w:val="003F6093"/>
  </w:style>
  <w:style w:type="character" w:customStyle="1" w:styleId="WW8Num141z2">
    <w:name w:val="WW8Num141z2"/>
    <w:rsid w:val="003F6093"/>
  </w:style>
  <w:style w:type="character" w:customStyle="1" w:styleId="WW8Num142z0">
    <w:name w:val="WW8Num142z0"/>
    <w:rsid w:val="003F6093"/>
  </w:style>
  <w:style w:type="character" w:customStyle="1" w:styleId="WW8Num142z1">
    <w:name w:val="WW8Num142z1"/>
    <w:rsid w:val="003F6093"/>
  </w:style>
  <w:style w:type="character" w:customStyle="1" w:styleId="WW8Num142z2">
    <w:name w:val="WW8Num142z2"/>
    <w:rsid w:val="003F6093"/>
  </w:style>
  <w:style w:type="character" w:customStyle="1" w:styleId="WW8Num143z0">
    <w:name w:val="WW8Num143z0"/>
    <w:rsid w:val="003F6093"/>
  </w:style>
  <w:style w:type="character" w:customStyle="1" w:styleId="WW8Num143z1">
    <w:name w:val="WW8Num143z1"/>
    <w:rsid w:val="003F6093"/>
  </w:style>
  <w:style w:type="character" w:customStyle="1" w:styleId="WW8Num143z2">
    <w:name w:val="WW8Num143z2"/>
    <w:rsid w:val="003F6093"/>
  </w:style>
  <w:style w:type="character" w:customStyle="1" w:styleId="WW8Num144z0">
    <w:name w:val="WW8Num144z0"/>
    <w:rsid w:val="003F6093"/>
  </w:style>
  <w:style w:type="character" w:customStyle="1" w:styleId="WW8Num144z1">
    <w:name w:val="WW8Num144z1"/>
    <w:rsid w:val="003F6093"/>
  </w:style>
  <w:style w:type="character" w:customStyle="1" w:styleId="WW8Num144z2">
    <w:name w:val="WW8Num144z2"/>
    <w:rsid w:val="003F6093"/>
  </w:style>
  <w:style w:type="character" w:customStyle="1" w:styleId="WW8Num145z0">
    <w:name w:val="WW8Num145z0"/>
    <w:rsid w:val="003F6093"/>
  </w:style>
  <w:style w:type="character" w:customStyle="1" w:styleId="WW8Num145z1">
    <w:name w:val="WW8Num145z1"/>
    <w:rsid w:val="003F6093"/>
  </w:style>
  <w:style w:type="character" w:customStyle="1" w:styleId="WW8Num145z2">
    <w:name w:val="WW8Num145z2"/>
    <w:rsid w:val="003F6093"/>
  </w:style>
  <w:style w:type="character" w:customStyle="1" w:styleId="WW8Num146z0">
    <w:name w:val="WW8Num146z0"/>
    <w:rsid w:val="003F6093"/>
  </w:style>
  <w:style w:type="character" w:customStyle="1" w:styleId="WW8Num146z1">
    <w:name w:val="WW8Num146z1"/>
    <w:rsid w:val="003F6093"/>
  </w:style>
  <w:style w:type="character" w:customStyle="1" w:styleId="WW8Num146z2">
    <w:name w:val="WW8Num146z2"/>
    <w:rsid w:val="003F6093"/>
  </w:style>
  <w:style w:type="character" w:customStyle="1" w:styleId="WW8Num147z0">
    <w:name w:val="WW8Num147z0"/>
    <w:rsid w:val="003F6093"/>
  </w:style>
  <w:style w:type="character" w:customStyle="1" w:styleId="WW8Num147z1">
    <w:name w:val="WW8Num147z1"/>
    <w:rsid w:val="003F6093"/>
  </w:style>
  <w:style w:type="character" w:customStyle="1" w:styleId="WW8Num147z2">
    <w:name w:val="WW8Num147z2"/>
    <w:rsid w:val="003F6093"/>
  </w:style>
  <w:style w:type="character" w:customStyle="1" w:styleId="WW8Num148z0">
    <w:name w:val="WW8Num148z0"/>
    <w:rsid w:val="003F6093"/>
  </w:style>
  <w:style w:type="character" w:customStyle="1" w:styleId="WW8Num148z1">
    <w:name w:val="WW8Num148z1"/>
    <w:rsid w:val="003F6093"/>
  </w:style>
  <w:style w:type="character" w:customStyle="1" w:styleId="WW8Num148z2">
    <w:name w:val="WW8Num148z2"/>
    <w:rsid w:val="003F6093"/>
  </w:style>
  <w:style w:type="character" w:customStyle="1" w:styleId="WW8Num149z0">
    <w:name w:val="WW8Num149z0"/>
    <w:rsid w:val="003F6093"/>
  </w:style>
  <w:style w:type="character" w:customStyle="1" w:styleId="WW8Num149z1">
    <w:name w:val="WW8Num149z1"/>
    <w:rsid w:val="003F6093"/>
  </w:style>
  <w:style w:type="character" w:customStyle="1" w:styleId="WW8Num149z2">
    <w:name w:val="WW8Num149z2"/>
    <w:rsid w:val="003F6093"/>
  </w:style>
  <w:style w:type="character" w:customStyle="1" w:styleId="WW8Num150z0">
    <w:name w:val="WW8Num150z0"/>
    <w:rsid w:val="003F6093"/>
  </w:style>
  <w:style w:type="character" w:customStyle="1" w:styleId="WW8Num150z1">
    <w:name w:val="WW8Num150z1"/>
    <w:rsid w:val="003F6093"/>
  </w:style>
  <w:style w:type="character" w:customStyle="1" w:styleId="WW8Num150z2">
    <w:name w:val="WW8Num150z2"/>
    <w:rsid w:val="003F6093"/>
  </w:style>
  <w:style w:type="character" w:customStyle="1" w:styleId="WW8Num151z0">
    <w:name w:val="WW8Num151z0"/>
    <w:rsid w:val="003F6093"/>
  </w:style>
  <w:style w:type="character" w:customStyle="1" w:styleId="WW8Num151z1">
    <w:name w:val="WW8Num151z1"/>
    <w:rsid w:val="003F6093"/>
  </w:style>
  <w:style w:type="character" w:customStyle="1" w:styleId="WW8Num151z2">
    <w:name w:val="WW8Num151z2"/>
    <w:rsid w:val="003F6093"/>
  </w:style>
  <w:style w:type="character" w:customStyle="1" w:styleId="WW8Num152z0">
    <w:name w:val="WW8Num152z0"/>
    <w:rsid w:val="003F6093"/>
  </w:style>
  <w:style w:type="character" w:customStyle="1" w:styleId="WW8Num152z1">
    <w:name w:val="WW8Num152z1"/>
    <w:rsid w:val="003F6093"/>
  </w:style>
  <w:style w:type="character" w:customStyle="1" w:styleId="WW8Num152z2">
    <w:name w:val="WW8Num152z2"/>
    <w:rsid w:val="003F6093"/>
  </w:style>
  <w:style w:type="character" w:customStyle="1" w:styleId="WW8Num153z0">
    <w:name w:val="WW8Num153z0"/>
    <w:rsid w:val="003F6093"/>
  </w:style>
  <w:style w:type="character" w:customStyle="1" w:styleId="WW8Num153z1">
    <w:name w:val="WW8Num153z1"/>
    <w:rsid w:val="003F6093"/>
  </w:style>
  <w:style w:type="character" w:customStyle="1" w:styleId="WW8Num153z2">
    <w:name w:val="WW8Num153z2"/>
    <w:rsid w:val="003F6093"/>
  </w:style>
  <w:style w:type="character" w:customStyle="1" w:styleId="WW8Num154z0">
    <w:name w:val="WW8Num154z0"/>
    <w:rsid w:val="003F6093"/>
  </w:style>
  <w:style w:type="character" w:customStyle="1" w:styleId="WW8Num154z1">
    <w:name w:val="WW8Num154z1"/>
    <w:rsid w:val="003F6093"/>
  </w:style>
  <w:style w:type="character" w:customStyle="1" w:styleId="WW8Num154z2">
    <w:name w:val="WW8Num154z2"/>
    <w:rsid w:val="003F6093"/>
  </w:style>
  <w:style w:type="character" w:customStyle="1" w:styleId="WW8Num155z0">
    <w:name w:val="WW8Num155z0"/>
    <w:rsid w:val="003F6093"/>
  </w:style>
  <w:style w:type="character" w:customStyle="1" w:styleId="WW8Num155z1">
    <w:name w:val="WW8Num155z1"/>
    <w:rsid w:val="003F6093"/>
  </w:style>
  <w:style w:type="character" w:customStyle="1" w:styleId="WW8Num155z2">
    <w:name w:val="WW8Num155z2"/>
    <w:rsid w:val="003F6093"/>
  </w:style>
  <w:style w:type="character" w:customStyle="1" w:styleId="WW8Num156z0">
    <w:name w:val="WW8Num156z0"/>
    <w:rsid w:val="003F6093"/>
  </w:style>
  <w:style w:type="character" w:customStyle="1" w:styleId="WW8Num156z1">
    <w:name w:val="WW8Num156z1"/>
    <w:rsid w:val="003F6093"/>
  </w:style>
  <w:style w:type="character" w:customStyle="1" w:styleId="WW8Num156z2">
    <w:name w:val="WW8Num156z2"/>
    <w:rsid w:val="003F6093"/>
  </w:style>
  <w:style w:type="character" w:customStyle="1" w:styleId="WW8Num157z0">
    <w:name w:val="WW8Num157z0"/>
    <w:rsid w:val="003F6093"/>
  </w:style>
  <w:style w:type="character" w:customStyle="1" w:styleId="WW8Num157z1">
    <w:name w:val="WW8Num157z1"/>
    <w:rsid w:val="003F6093"/>
  </w:style>
  <w:style w:type="character" w:customStyle="1" w:styleId="WW8Num157z2">
    <w:name w:val="WW8Num157z2"/>
    <w:rsid w:val="003F6093"/>
  </w:style>
  <w:style w:type="character" w:customStyle="1" w:styleId="WW8Num158z0">
    <w:name w:val="WW8Num158z0"/>
    <w:rsid w:val="003F6093"/>
  </w:style>
  <w:style w:type="character" w:customStyle="1" w:styleId="WW8Num158z1">
    <w:name w:val="WW8Num158z1"/>
    <w:rsid w:val="003F6093"/>
  </w:style>
  <w:style w:type="character" w:customStyle="1" w:styleId="WW8Num158z2">
    <w:name w:val="WW8Num158z2"/>
    <w:rsid w:val="003F6093"/>
  </w:style>
  <w:style w:type="character" w:customStyle="1" w:styleId="WW8Num159z0">
    <w:name w:val="WW8Num159z0"/>
    <w:rsid w:val="003F6093"/>
  </w:style>
  <w:style w:type="character" w:customStyle="1" w:styleId="WW8Num159z1">
    <w:name w:val="WW8Num159z1"/>
    <w:rsid w:val="003F6093"/>
  </w:style>
  <w:style w:type="character" w:customStyle="1" w:styleId="WW8Num159z2">
    <w:name w:val="WW8Num159z2"/>
    <w:rsid w:val="003F6093"/>
  </w:style>
  <w:style w:type="character" w:customStyle="1" w:styleId="WW8Num160z0">
    <w:name w:val="WW8Num160z0"/>
    <w:rsid w:val="003F6093"/>
  </w:style>
  <w:style w:type="character" w:customStyle="1" w:styleId="WW8Num160z1">
    <w:name w:val="WW8Num160z1"/>
    <w:rsid w:val="003F6093"/>
  </w:style>
  <w:style w:type="character" w:customStyle="1" w:styleId="WW8Num160z2">
    <w:name w:val="WW8Num160z2"/>
    <w:rsid w:val="003F6093"/>
  </w:style>
  <w:style w:type="character" w:customStyle="1" w:styleId="WW8Num161z0">
    <w:name w:val="WW8Num161z0"/>
    <w:rsid w:val="003F6093"/>
  </w:style>
  <w:style w:type="character" w:customStyle="1" w:styleId="WW8Num161z1">
    <w:name w:val="WW8Num161z1"/>
    <w:rsid w:val="003F6093"/>
  </w:style>
  <w:style w:type="character" w:customStyle="1" w:styleId="WW8Num161z2">
    <w:name w:val="WW8Num161z2"/>
    <w:rsid w:val="003F6093"/>
  </w:style>
  <w:style w:type="character" w:customStyle="1" w:styleId="WW8Num162z0">
    <w:name w:val="WW8Num162z0"/>
    <w:rsid w:val="003F6093"/>
  </w:style>
  <w:style w:type="character" w:customStyle="1" w:styleId="WW8Num162z1">
    <w:name w:val="WW8Num162z1"/>
    <w:rsid w:val="003F6093"/>
  </w:style>
  <w:style w:type="character" w:customStyle="1" w:styleId="WW8Num162z2">
    <w:name w:val="WW8Num162z2"/>
    <w:rsid w:val="003F6093"/>
  </w:style>
  <w:style w:type="character" w:customStyle="1" w:styleId="WW8Num163z0">
    <w:name w:val="WW8Num163z0"/>
    <w:rsid w:val="003F6093"/>
  </w:style>
  <w:style w:type="character" w:customStyle="1" w:styleId="WW8Num163z1">
    <w:name w:val="WW8Num163z1"/>
    <w:rsid w:val="003F6093"/>
  </w:style>
  <w:style w:type="character" w:customStyle="1" w:styleId="WW8Num163z2">
    <w:name w:val="WW8Num163z2"/>
    <w:rsid w:val="003F6093"/>
  </w:style>
  <w:style w:type="character" w:customStyle="1" w:styleId="WW8Num164z0">
    <w:name w:val="WW8Num164z0"/>
    <w:rsid w:val="003F6093"/>
  </w:style>
  <w:style w:type="character" w:customStyle="1" w:styleId="WW8Num164z1">
    <w:name w:val="WW8Num164z1"/>
    <w:rsid w:val="003F6093"/>
  </w:style>
  <w:style w:type="character" w:customStyle="1" w:styleId="WW8Num164z2">
    <w:name w:val="WW8Num164z2"/>
    <w:rsid w:val="003F6093"/>
  </w:style>
  <w:style w:type="character" w:customStyle="1" w:styleId="WW8Num165z0">
    <w:name w:val="WW8Num165z0"/>
    <w:rsid w:val="003F6093"/>
  </w:style>
  <w:style w:type="character" w:customStyle="1" w:styleId="WW8Num165z1">
    <w:name w:val="WW8Num165z1"/>
    <w:rsid w:val="003F6093"/>
  </w:style>
  <w:style w:type="character" w:customStyle="1" w:styleId="WW8Num165z2">
    <w:name w:val="WW8Num165z2"/>
    <w:rsid w:val="003F6093"/>
  </w:style>
  <w:style w:type="character" w:customStyle="1" w:styleId="WW8Num166z0">
    <w:name w:val="WW8Num166z0"/>
    <w:rsid w:val="003F6093"/>
  </w:style>
  <w:style w:type="character" w:customStyle="1" w:styleId="WW8Num166z1">
    <w:name w:val="WW8Num166z1"/>
    <w:rsid w:val="003F6093"/>
  </w:style>
  <w:style w:type="character" w:customStyle="1" w:styleId="WW8Num166z2">
    <w:name w:val="WW8Num166z2"/>
    <w:rsid w:val="003F6093"/>
  </w:style>
  <w:style w:type="character" w:customStyle="1" w:styleId="WW8Num167z0">
    <w:name w:val="WW8Num167z0"/>
    <w:rsid w:val="003F6093"/>
  </w:style>
  <w:style w:type="character" w:customStyle="1" w:styleId="WW8Num167z1">
    <w:name w:val="WW8Num167z1"/>
    <w:rsid w:val="003F6093"/>
  </w:style>
  <w:style w:type="character" w:customStyle="1" w:styleId="WW8Num167z2">
    <w:name w:val="WW8Num167z2"/>
    <w:rsid w:val="003F6093"/>
  </w:style>
  <w:style w:type="character" w:customStyle="1" w:styleId="WW8Num168z0">
    <w:name w:val="WW8Num168z0"/>
    <w:rsid w:val="003F6093"/>
  </w:style>
  <w:style w:type="character" w:customStyle="1" w:styleId="WW8Num168z1">
    <w:name w:val="WW8Num168z1"/>
    <w:rsid w:val="003F6093"/>
  </w:style>
  <w:style w:type="character" w:customStyle="1" w:styleId="WW8Num168z2">
    <w:name w:val="WW8Num168z2"/>
    <w:rsid w:val="003F6093"/>
  </w:style>
  <w:style w:type="character" w:customStyle="1" w:styleId="WW8Num169z0">
    <w:name w:val="WW8Num169z0"/>
    <w:rsid w:val="003F6093"/>
  </w:style>
  <w:style w:type="character" w:customStyle="1" w:styleId="WW8Num169z1">
    <w:name w:val="WW8Num169z1"/>
    <w:rsid w:val="003F6093"/>
  </w:style>
  <w:style w:type="character" w:customStyle="1" w:styleId="WW8Num169z2">
    <w:name w:val="WW8Num169z2"/>
    <w:rsid w:val="003F6093"/>
  </w:style>
  <w:style w:type="character" w:customStyle="1" w:styleId="WW8Num170z0">
    <w:name w:val="WW8Num170z0"/>
    <w:rsid w:val="003F6093"/>
  </w:style>
  <w:style w:type="character" w:customStyle="1" w:styleId="WW8Num170z1">
    <w:name w:val="WW8Num170z1"/>
    <w:rsid w:val="003F6093"/>
  </w:style>
  <w:style w:type="character" w:customStyle="1" w:styleId="WW8Num170z2">
    <w:name w:val="WW8Num170z2"/>
    <w:rsid w:val="003F6093"/>
  </w:style>
  <w:style w:type="character" w:customStyle="1" w:styleId="WW8Num171z0">
    <w:name w:val="WW8Num171z0"/>
    <w:rsid w:val="003F6093"/>
  </w:style>
  <w:style w:type="character" w:customStyle="1" w:styleId="WW8Num171z1">
    <w:name w:val="WW8Num171z1"/>
    <w:rsid w:val="003F6093"/>
  </w:style>
  <w:style w:type="character" w:customStyle="1" w:styleId="WW8Num171z2">
    <w:name w:val="WW8Num171z2"/>
    <w:rsid w:val="003F6093"/>
  </w:style>
  <w:style w:type="character" w:customStyle="1" w:styleId="WW8Num172z0">
    <w:name w:val="WW8Num172z0"/>
    <w:rsid w:val="003F6093"/>
  </w:style>
  <w:style w:type="character" w:customStyle="1" w:styleId="WW8Num172z1">
    <w:name w:val="WW8Num172z1"/>
    <w:rsid w:val="003F6093"/>
  </w:style>
  <w:style w:type="character" w:customStyle="1" w:styleId="WW8Num172z2">
    <w:name w:val="WW8Num172z2"/>
    <w:rsid w:val="003F6093"/>
  </w:style>
  <w:style w:type="character" w:customStyle="1" w:styleId="WW8Num173z0">
    <w:name w:val="WW8Num173z0"/>
    <w:rsid w:val="003F6093"/>
  </w:style>
  <w:style w:type="character" w:customStyle="1" w:styleId="WW8Num173z1">
    <w:name w:val="WW8Num173z1"/>
    <w:rsid w:val="003F6093"/>
  </w:style>
  <w:style w:type="character" w:customStyle="1" w:styleId="WW8Num173z2">
    <w:name w:val="WW8Num173z2"/>
    <w:rsid w:val="003F6093"/>
  </w:style>
  <w:style w:type="character" w:customStyle="1" w:styleId="WW8Num174z0">
    <w:name w:val="WW8Num174z0"/>
    <w:rsid w:val="003F6093"/>
  </w:style>
  <w:style w:type="character" w:customStyle="1" w:styleId="WW8Num174z1">
    <w:name w:val="WW8Num174z1"/>
    <w:rsid w:val="003F6093"/>
  </w:style>
  <w:style w:type="character" w:customStyle="1" w:styleId="WW8Num174z2">
    <w:name w:val="WW8Num174z2"/>
    <w:rsid w:val="003F6093"/>
  </w:style>
  <w:style w:type="character" w:customStyle="1" w:styleId="WW8Num175z0">
    <w:name w:val="WW8Num175z0"/>
    <w:rsid w:val="003F6093"/>
  </w:style>
  <w:style w:type="character" w:customStyle="1" w:styleId="WW8Num175z1">
    <w:name w:val="WW8Num175z1"/>
    <w:rsid w:val="003F6093"/>
  </w:style>
  <w:style w:type="character" w:customStyle="1" w:styleId="WW8Num175z2">
    <w:name w:val="WW8Num175z2"/>
    <w:rsid w:val="003F6093"/>
  </w:style>
  <w:style w:type="character" w:customStyle="1" w:styleId="WW8Num176z0">
    <w:name w:val="WW8Num176z0"/>
    <w:rsid w:val="003F6093"/>
  </w:style>
  <w:style w:type="character" w:customStyle="1" w:styleId="WW8Num176z1">
    <w:name w:val="WW8Num176z1"/>
    <w:rsid w:val="003F6093"/>
  </w:style>
  <w:style w:type="character" w:customStyle="1" w:styleId="WW8Num176z2">
    <w:name w:val="WW8Num176z2"/>
    <w:rsid w:val="003F6093"/>
  </w:style>
  <w:style w:type="character" w:customStyle="1" w:styleId="WW8Num177z0">
    <w:name w:val="WW8Num177z0"/>
    <w:rsid w:val="003F6093"/>
  </w:style>
  <w:style w:type="character" w:customStyle="1" w:styleId="WW8Num177z1">
    <w:name w:val="WW8Num177z1"/>
    <w:rsid w:val="003F6093"/>
  </w:style>
  <w:style w:type="character" w:customStyle="1" w:styleId="WW8Num177z2">
    <w:name w:val="WW8Num177z2"/>
    <w:rsid w:val="003F6093"/>
  </w:style>
  <w:style w:type="character" w:customStyle="1" w:styleId="WW8Num178z0">
    <w:name w:val="WW8Num178z0"/>
    <w:rsid w:val="003F6093"/>
  </w:style>
  <w:style w:type="character" w:customStyle="1" w:styleId="WW8Num178z1">
    <w:name w:val="WW8Num178z1"/>
    <w:rsid w:val="003F6093"/>
  </w:style>
  <w:style w:type="character" w:customStyle="1" w:styleId="WW8Num178z2">
    <w:name w:val="WW8Num178z2"/>
    <w:rsid w:val="003F6093"/>
  </w:style>
  <w:style w:type="character" w:customStyle="1" w:styleId="WW8Num179z0">
    <w:name w:val="WW8Num179z0"/>
    <w:rsid w:val="003F6093"/>
  </w:style>
  <w:style w:type="character" w:customStyle="1" w:styleId="WW8Num179z1">
    <w:name w:val="WW8Num179z1"/>
    <w:rsid w:val="003F6093"/>
  </w:style>
  <w:style w:type="character" w:customStyle="1" w:styleId="WW8Num179z2">
    <w:name w:val="WW8Num179z2"/>
    <w:rsid w:val="003F6093"/>
  </w:style>
  <w:style w:type="character" w:customStyle="1" w:styleId="WW8Num180z0">
    <w:name w:val="WW8Num180z0"/>
    <w:rsid w:val="003F6093"/>
  </w:style>
  <w:style w:type="character" w:customStyle="1" w:styleId="WW8Num180z1">
    <w:name w:val="WW8Num180z1"/>
    <w:rsid w:val="003F6093"/>
  </w:style>
  <w:style w:type="character" w:customStyle="1" w:styleId="WW8Num180z2">
    <w:name w:val="WW8Num180z2"/>
    <w:rsid w:val="003F6093"/>
  </w:style>
  <w:style w:type="character" w:customStyle="1" w:styleId="WW8Num181z0">
    <w:name w:val="WW8Num181z0"/>
    <w:rsid w:val="003F6093"/>
  </w:style>
  <w:style w:type="character" w:customStyle="1" w:styleId="WW8Num181z1">
    <w:name w:val="WW8Num181z1"/>
    <w:rsid w:val="003F6093"/>
  </w:style>
  <w:style w:type="character" w:customStyle="1" w:styleId="WW8Num181z2">
    <w:name w:val="WW8Num181z2"/>
    <w:rsid w:val="003F6093"/>
  </w:style>
  <w:style w:type="character" w:customStyle="1" w:styleId="WW8Num182z0">
    <w:name w:val="WW8Num182z0"/>
    <w:rsid w:val="003F6093"/>
  </w:style>
  <w:style w:type="character" w:customStyle="1" w:styleId="WW8Num182z1">
    <w:name w:val="WW8Num182z1"/>
    <w:rsid w:val="003F6093"/>
  </w:style>
  <w:style w:type="character" w:customStyle="1" w:styleId="WW8Num182z2">
    <w:name w:val="WW8Num182z2"/>
    <w:rsid w:val="003F6093"/>
  </w:style>
  <w:style w:type="character" w:customStyle="1" w:styleId="WW8Num183z0">
    <w:name w:val="WW8Num183z0"/>
    <w:rsid w:val="003F6093"/>
  </w:style>
  <w:style w:type="character" w:customStyle="1" w:styleId="WW8Num183z1">
    <w:name w:val="WW8Num183z1"/>
    <w:rsid w:val="003F6093"/>
  </w:style>
  <w:style w:type="character" w:customStyle="1" w:styleId="WW8Num183z2">
    <w:name w:val="WW8Num183z2"/>
    <w:rsid w:val="003F6093"/>
  </w:style>
  <w:style w:type="character" w:customStyle="1" w:styleId="WW8Num184z0">
    <w:name w:val="WW8Num184z0"/>
    <w:rsid w:val="003F6093"/>
  </w:style>
  <w:style w:type="character" w:customStyle="1" w:styleId="WW8Num184z1">
    <w:name w:val="WW8Num184z1"/>
    <w:rsid w:val="003F6093"/>
  </w:style>
  <w:style w:type="character" w:customStyle="1" w:styleId="WW8Num184z2">
    <w:name w:val="WW8Num184z2"/>
    <w:rsid w:val="003F6093"/>
  </w:style>
  <w:style w:type="character" w:customStyle="1" w:styleId="WW8Num185z0">
    <w:name w:val="WW8Num185z0"/>
    <w:rsid w:val="003F6093"/>
  </w:style>
  <w:style w:type="character" w:customStyle="1" w:styleId="WW8Num185z1">
    <w:name w:val="WW8Num185z1"/>
    <w:rsid w:val="003F6093"/>
  </w:style>
  <w:style w:type="character" w:customStyle="1" w:styleId="WW8Num185z2">
    <w:name w:val="WW8Num185z2"/>
    <w:rsid w:val="003F6093"/>
  </w:style>
  <w:style w:type="character" w:customStyle="1" w:styleId="WW8Num186z0">
    <w:name w:val="WW8Num186z0"/>
    <w:rsid w:val="003F6093"/>
  </w:style>
  <w:style w:type="character" w:customStyle="1" w:styleId="WW8Num186z1">
    <w:name w:val="WW8Num186z1"/>
    <w:rsid w:val="003F6093"/>
  </w:style>
  <w:style w:type="character" w:customStyle="1" w:styleId="WW8Num186z2">
    <w:name w:val="WW8Num186z2"/>
    <w:rsid w:val="003F6093"/>
  </w:style>
  <w:style w:type="character" w:customStyle="1" w:styleId="WW8Num187z0">
    <w:name w:val="WW8Num187z0"/>
    <w:rsid w:val="003F6093"/>
  </w:style>
  <w:style w:type="character" w:customStyle="1" w:styleId="WW8Num187z1">
    <w:name w:val="WW8Num187z1"/>
    <w:rsid w:val="003F6093"/>
  </w:style>
  <w:style w:type="character" w:customStyle="1" w:styleId="WW8Num187z2">
    <w:name w:val="WW8Num187z2"/>
    <w:rsid w:val="003F6093"/>
  </w:style>
  <w:style w:type="character" w:customStyle="1" w:styleId="WW8Num188z0">
    <w:name w:val="WW8Num188z0"/>
    <w:rsid w:val="003F6093"/>
  </w:style>
  <w:style w:type="character" w:customStyle="1" w:styleId="WW8Num188z1">
    <w:name w:val="WW8Num188z1"/>
    <w:rsid w:val="003F6093"/>
  </w:style>
  <w:style w:type="character" w:customStyle="1" w:styleId="WW8Num188z2">
    <w:name w:val="WW8Num188z2"/>
    <w:rsid w:val="003F6093"/>
  </w:style>
  <w:style w:type="character" w:customStyle="1" w:styleId="WW8Num189z0">
    <w:name w:val="WW8Num189z0"/>
    <w:rsid w:val="003F6093"/>
  </w:style>
  <w:style w:type="character" w:customStyle="1" w:styleId="WW8Num189z1">
    <w:name w:val="WW8Num189z1"/>
    <w:rsid w:val="003F6093"/>
  </w:style>
  <w:style w:type="character" w:customStyle="1" w:styleId="WW8Num189z2">
    <w:name w:val="WW8Num189z2"/>
    <w:rsid w:val="003F6093"/>
  </w:style>
  <w:style w:type="character" w:customStyle="1" w:styleId="WW8Num190z0">
    <w:name w:val="WW8Num190z0"/>
    <w:rsid w:val="003F6093"/>
  </w:style>
  <w:style w:type="character" w:customStyle="1" w:styleId="WW8Num190z1">
    <w:name w:val="WW8Num190z1"/>
    <w:rsid w:val="003F6093"/>
  </w:style>
  <w:style w:type="character" w:customStyle="1" w:styleId="WW8Num190z2">
    <w:name w:val="WW8Num190z2"/>
    <w:rsid w:val="003F6093"/>
  </w:style>
  <w:style w:type="character" w:customStyle="1" w:styleId="WW8Num191z0">
    <w:name w:val="WW8Num191z0"/>
    <w:rsid w:val="003F6093"/>
  </w:style>
  <w:style w:type="character" w:customStyle="1" w:styleId="WW8Num191z1">
    <w:name w:val="WW8Num191z1"/>
    <w:rsid w:val="003F6093"/>
  </w:style>
  <w:style w:type="character" w:customStyle="1" w:styleId="WW8Num191z2">
    <w:name w:val="WW8Num191z2"/>
    <w:rsid w:val="003F6093"/>
  </w:style>
  <w:style w:type="character" w:customStyle="1" w:styleId="WW8Num192z0">
    <w:name w:val="WW8Num192z0"/>
    <w:rsid w:val="003F6093"/>
  </w:style>
  <w:style w:type="character" w:customStyle="1" w:styleId="WW8Num192z1">
    <w:name w:val="WW8Num192z1"/>
    <w:rsid w:val="003F6093"/>
  </w:style>
  <w:style w:type="character" w:customStyle="1" w:styleId="WW8Num192z2">
    <w:name w:val="WW8Num192z2"/>
    <w:rsid w:val="003F6093"/>
  </w:style>
  <w:style w:type="character" w:customStyle="1" w:styleId="WW8Num193z0">
    <w:name w:val="WW8Num193z0"/>
    <w:rsid w:val="003F6093"/>
  </w:style>
  <w:style w:type="character" w:customStyle="1" w:styleId="WW8Num193z1">
    <w:name w:val="WW8Num193z1"/>
    <w:rsid w:val="003F6093"/>
  </w:style>
  <w:style w:type="character" w:customStyle="1" w:styleId="WW8Num193z2">
    <w:name w:val="WW8Num193z2"/>
    <w:rsid w:val="003F6093"/>
  </w:style>
  <w:style w:type="character" w:customStyle="1" w:styleId="WW8Num194z0">
    <w:name w:val="WW8Num194z0"/>
    <w:rsid w:val="003F6093"/>
  </w:style>
  <w:style w:type="character" w:customStyle="1" w:styleId="WW8Num194z1">
    <w:name w:val="WW8Num194z1"/>
    <w:rsid w:val="003F6093"/>
  </w:style>
  <w:style w:type="character" w:customStyle="1" w:styleId="WW8Num194z2">
    <w:name w:val="WW8Num194z2"/>
    <w:rsid w:val="003F6093"/>
  </w:style>
  <w:style w:type="character" w:customStyle="1" w:styleId="WW8Num195z0">
    <w:name w:val="WW8Num195z0"/>
    <w:rsid w:val="003F6093"/>
  </w:style>
  <w:style w:type="character" w:customStyle="1" w:styleId="WW8Num195z1">
    <w:name w:val="WW8Num195z1"/>
    <w:rsid w:val="003F6093"/>
  </w:style>
  <w:style w:type="character" w:customStyle="1" w:styleId="WW8Num195z2">
    <w:name w:val="WW8Num195z2"/>
    <w:rsid w:val="003F6093"/>
  </w:style>
  <w:style w:type="character" w:customStyle="1" w:styleId="WW8Num196z0">
    <w:name w:val="WW8Num196z0"/>
    <w:rsid w:val="003F6093"/>
  </w:style>
  <w:style w:type="character" w:customStyle="1" w:styleId="WW8Num196z1">
    <w:name w:val="WW8Num196z1"/>
    <w:rsid w:val="003F6093"/>
  </w:style>
  <w:style w:type="character" w:customStyle="1" w:styleId="WW8Num196z2">
    <w:name w:val="WW8Num196z2"/>
    <w:rsid w:val="003F6093"/>
  </w:style>
  <w:style w:type="character" w:customStyle="1" w:styleId="WW8Num197z0">
    <w:name w:val="WW8Num197z0"/>
    <w:rsid w:val="003F6093"/>
  </w:style>
  <w:style w:type="character" w:customStyle="1" w:styleId="WW8Num197z1">
    <w:name w:val="WW8Num197z1"/>
    <w:rsid w:val="003F6093"/>
  </w:style>
  <w:style w:type="character" w:customStyle="1" w:styleId="WW8Num197z2">
    <w:name w:val="WW8Num197z2"/>
    <w:rsid w:val="003F6093"/>
  </w:style>
  <w:style w:type="character" w:customStyle="1" w:styleId="WW8Num198z0">
    <w:name w:val="WW8Num198z0"/>
    <w:rsid w:val="003F6093"/>
  </w:style>
  <w:style w:type="character" w:customStyle="1" w:styleId="WW8Num198z1">
    <w:name w:val="WW8Num198z1"/>
    <w:rsid w:val="003F6093"/>
  </w:style>
  <w:style w:type="character" w:customStyle="1" w:styleId="WW8Num198z2">
    <w:name w:val="WW8Num198z2"/>
    <w:rsid w:val="003F6093"/>
  </w:style>
  <w:style w:type="character" w:customStyle="1" w:styleId="WW8Num199z0">
    <w:name w:val="WW8Num199z0"/>
    <w:rsid w:val="003F6093"/>
  </w:style>
  <w:style w:type="character" w:customStyle="1" w:styleId="WW8Num199z1">
    <w:name w:val="WW8Num199z1"/>
    <w:rsid w:val="003F6093"/>
  </w:style>
  <w:style w:type="character" w:customStyle="1" w:styleId="WW8Num199z2">
    <w:name w:val="WW8Num199z2"/>
    <w:rsid w:val="003F6093"/>
  </w:style>
  <w:style w:type="character" w:customStyle="1" w:styleId="WW8Num200z0">
    <w:name w:val="WW8Num200z0"/>
    <w:rsid w:val="003F6093"/>
  </w:style>
  <w:style w:type="character" w:customStyle="1" w:styleId="WW8Num200z1">
    <w:name w:val="WW8Num200z1"/>
    <w:rsid w:val="003F6093"/>
  </w:style>
  <w:style w:type="character" w:customStyle="1" w:styleId="WW8Num200z2">
    <w:name w:val="WW8Num200z2"/>
    <w:rsid w:val="003F6093"/>
  </w:style>
  <w:style w:type="character" w:customStyle="1" w:styleId="WW8Num201z0">
    <w:name w:val="WW8Num201z0"/>
    <w:rsid w:val="003F6093"/>
  </w:style>
  <w:style w:type="character" w:customStyle="1" w:styleId="WW8Num201z1">
    <w:name w:val="WW8Num201z1"/>
    <w:rsid w:val="003F6093"/>
  </w:style>
  <w:style w:type="character" w:customStyle="1" w:styleId="WW8Num201z2">
    <w:name w:val="WW8Num201z2"/>
    <w:rsid w:val="003F6093"/>
  </w:style>
  <w:style w:type="character" w:customStyle="1" w:styleId="WW8Num202z0">
    <w:name w:val="WW8Num202z0"/>
    <w:rsid w:val="003F6093"/>
  </w:style>
  <w:style w:type="character" w:customStyle="1" w:styleId="WW8Num202z1">
    <w:name w:val="WW8Num202z1"/>
    <w:rsid w:val="003F6093"/>
  </w:style>
  <w:style w:type="character" w:customStyle="1" w:styleId="WW8Num202z2">
    <w:name w:val="WW8Num202z2"/>
    <w:rsid w:val="003F6093"/>
  </w:style>
  <w:style w:type="character" w:customStyle="1" w:styleId="WW8Num203z0">
    <w:name w:val="WW8Num203z0"/>
    <w:rsid w:val="003F6093"/>
  </w:style>
  <w:style w:type="character" w:customStyle="1" w:styleId="WW8Num203z1">
    <w:name w:val="WW8Num203z1"/>
    <w:rsid w:val="003F6093"/>
  </w:style>
  <w:style w:type="character" w:customStyle="1" w:styleId="WW8Num203z2">
    <w:name w:val="WW8Num203z2"/>
    <w:rsid w:val="003F6093"/>
  </w:style>
  <w:style w:type="character" w:customStyle="1" w:styleId="WW8Num204z0">
    <w:name w:val="WW8Num204z0"/>
    <w:rsid w:val="003F6093"/>
  </w:style>
  <w:style w:type="character" w:customStyle="1" w:styleId="WW8Num204z1">
    <w:name w:val="WW8Num204z1"/>
    <w:rsid w:val="003F6093"/>
  </w:style>
  <w:style w:type="character" w:customStyle="1" w:styleId="WW8Num204z2">
    <w:name w:val="WW8Num204z2"/>
    <w:rsid w:val="003F6093"/>
  </w:style>
  <w:style w:type="character" w:customStyle="1" w:styleId="WW8Num205z0">
    <w:name w:val="WW8Num205z0"/>
    <w:rsid w:val="003F6093"/>
  </w:style>
  <w:style w:type="character" w:customStyle="1" w:styleId="WW8Num205z1">
    <w:name w:val="WW8Num205z1"/>
    <w:rsid w:val="003F6093"/>
  </w:style>
  <w:style w:type="character" w:customStyle="1" w:styleId="WW8Num205z2">
    <w:name w:val="WW8Num205z2"/>
    <w:rsid w:val="003F6093"/>
  </w:style>
  <w:style w:type="character" w:customStyle="1" w:styleId="WW8Num206z0">
    <w:name w:val="WW8Num206z0"/>
    <w:rsid w:val="003F6093"/>
  </w:style>
  <w:style w:type="character" w:customStyle="1" w:styleId="WW8Num206z1">
    <w:name w:val="WW8Num206z1"/>
    <w:rsid w:val="003F6093"/>
  </w:style>
  <w:style w:type="character" w:customStyle="1" w:styleId="WW8Num206z2">
    <w:name w:val="WW8Num206z2"/>
    <w:rsid w:val="003F6093"/>
  </w:style>
  <w:style w:type="character" w:customStyle="1" w:styleId="WW8Num207z0">
    <w:name w:val="WW8Num207z0"/>
    <w:rsid w:val="003F6093"/>
  </w:style>
  <w:style w:type="character" w:customStyle="1" w:styleId="WW8Num207z1">
    <w:name w:val="WW8Num207z1"/>
    <w:rsid w:val="003F6093"/>
  </w:style>
  <w:style w:type="character" w:customStyle="1" w:styleId="WW8Num207z2">
    <w:name w:val="WW8Num207z2"/>
    <w:rsid w:val="003F6093"/>
  </w:style>
  <w:style w:type="character" w:customStyle="1" w:styleId="WW8Num208z0">
    <w:name w:val="WW8Num208z0"/>
    <w:rsid w:val="003F6093"/>
  </w:style>
  <w:style w:type="character" w:customStyle="1" w:styleId="WW8Num208z1">
    <w:name w:val="WW8Num208z1"/>
    <w:rsid w:val="003F6093"/>
  </w:style>
  <w:style w:type="character" w:customStyle="1" w:styleId="WW8Num208z2">
    <w:name w:val="WW8Num208z2"/>
    <w:rsid w:val="003F6093"/>
  </w:style>
  <w:style w:type="character" w:customStyle="1" w:styleId="WW8Num209z0">
    <w:name w:val="WW8Num209z0"/>
    <w:rsid w:val="003F6093"/>
  </w:style>
  <w:style w:type="character" w:customStyle="1" w:styleId="WW8Num209z1">
    <w:name w:val="WW8Num209z1"/>
    <w:rsid w:val="003F6093"/>
  </w:style>
  <w:style w:type="character" w:customStyle="1" w:styleId="WW8Num209z2">
    <w:name w:val="WW8Num209z2"/>
    <w:rsid w:val="003F6093"/>
  </w:style>
  <w:style w:type="character" w:customStyle="1" w:styleId="WW8Num210z0">
    <w:name w:val="WW8Num210z0"/>
    <w:rsid w:val="003F6093"/>
  </w:style>
  <w:style w:type="character" w:customStyle="1" w:styleId="WW8Num210z1">
    <w:name w:val="WW8Num210z1"/>
    <w:rsid w:val="003F6093"/>
  </w:style>
  <w:style w:type="character" w:customStyle="1" w:styleId="WW8Num210z2">
    <w:name w:val="WW8Num210z2"/>
    <w:rsid w:val="003F6093"/>
  </w:style>
  <w:style w:type="character" w:customStyle="1" w:styleId="WW8Num211z0">
    <w:name w:val="WW8Num211z0"/>
    <w:rsid w:val="003F6093"/>
  </w:style>
  <w:style w:type="character" w:customStyle="1" w:styleId="WW8Num211z1">
    <w:name w:val="WW8Num211z1"/>
    <w:rsid w:val="003F6093"/>
  </w:style>
  <w:style w:type="character" w:customStyle="1" w:styleId="WW8Num211z2">
    <w:name w:val="WW8Num211z2"/>
    <w:rsid w:val="003F6093"/>
  </w:style>
  <w:style w:type="character" w:customStyle="1" w:styleId="WW8Num212z0">
    <w:name w:val="WW8Num212z0"/>
    <w:rsid w:val="003F6093"/>
  </w:style>
  <w:style w:type="character" w:customStyle="1" w:styleId="WW8Num212z1">
    <w:name w:val="WW8Num212z1"/>
    <w:rsid w:val="003F6093"/>
  </w:style>
  <w:style w:type="character" w:customStyle="1" w:styleId="WW8Num212z2">
    <w:name w:val="WW8Num212z2"/>
    <w:rsid w:val="003F6093"/>
  </w:style>
  <w:style w:type="character" w:customStyle="1" w:styleId="WW8Num213z0">
    <w:name w:val="WW8Num213z0"/>
    <w:rsid w:val="003F6093"/>
  </w:style>
  <w:style w:type="character" w:customStyle="1" w:styleId="WW8Num213z1">
    <w:name w:val="WW8Num213z1"/>
    <w:rsid w:val="003F6093"/>
  </w:style>
  <w:style w:type="character" w:customStyle="1" w:styleId="WW8Num213z2">
    <w:name w:val="WW8Num213z2"/>
    <w:rsid w:val="003F6093"/>
  </w:style>
  <w:style w:type="character" w:customStyle="1" w:styleId="WW8Num214z0">
    <w:name w:val="WW8Num214z0"/>
    <w:rsid w:val="003F6093"/>
  </w:style>
  <w:style w:type="character" w:customStyle="1" w:styleId="WW8Num214z1">
    <w:name w:val="WW8Num214z1"/>
    <w:rsid w:val="003F6093"/>
  </w:style>
  <w:style w:type="character" w:customStyle="1" w:styleId="WW8Num214z2">
    <w:name w:val="WW8Num214z2"/>
    <w:rsid w:val="003F6093"/>
  </w:style>
  <w:style w:type="character" w:customStyle="1" w:styleId="WW8Num215z0">
    <w:name w:val="WW8Num215z0"/>
    <w:rsid w:val="003F6093"/>
  </w:style>
  <w:style w:type="character" w:customStyle="1" w:styleId="WW8Num215z1">
    <w:name w:val="WW8Num215z1"/>
    <w:rsid w:val="003F6093"/>
  </w:style>
  <w:style w:type="character" w:customStyle="1" w:styleId="WW8Num215z2">
    <w:name w:val="WW8Num215z2"/>
    <w:rsid w:val="003F6093"/>
  </w:style>
  <w:style w:type="character" w:customStyle="1" w:styleId="WW8Num216z0">
    <w:name w:val="WW8Num216z0"/>
    <w:rsid w:val="003F6093"/>
  </w:style>
  <w:style w:type="character" w:customStyle="1" w:styleId="WW8Num216z1">
    <w:name w:val="WW8Num216z1"/>
    <w:rsid w:val="003F6093"/>
  </w:style>
  <w:style w:type="character" w:customStyle="1" w:styleId="WW8Num216z2">
    <w:name w:val="WW8Num216z2"/>
    <w:rsid w:val="003F6093"/>
  </w:style>
  <w:style w:type="character" w:customStyle="1" w:styleId="WW8Num217z0">
    <w:name w:val="WW8Num217z0"/>
    <w:rsid w:val="003F6093"/>
  </w:style>
  <w:style w:type="character" w:customStyle="1" w:styleId="WW8Num217z1">
    <w:name w:val="WW8Num217z1"/>
    <w:rsid w:val="003F6093"/>
  </w:style>
  <w:style w:type="character" w:customStyle="1" w:styleId="WW8Num217z2">
    <w:name w:val="WW8Num217z2"/>
    <w:rsid w:val="003F6093"/>
  </w:style>
  <w:style w:type="character" w:customStyle="1" w:styleId="WW8Num218z0">
    <w:name w:val="WW8Num218z0"/>
    <w:rsid w:val="003F6093"/>
  </w:style>
  <w:style w:type="character" w:customStyle="1" w:styleId="WW8Num218z1">
    <w:name w:val="WW8Num218z1"/>
    <w:rsid w:val="003F6093"/>
  </w:style>
  <w:style w:type="character" w:customStyle="1" w:styleId="WW8Num218z2">
    <w:name w:val="WW8Num218z2"/>
    <w:rsid w:val="003F6093"/>
  </w:style>
  <w:style w:type="character" w:customStyle="1" w:styleId="WW8Num219z0">
    <w:name w:val="WW8Num219z0"/>
    <w:rsid w:val="003F6093"/>
  </w:style>
  <w:style w:type="character" w:customStyle="1" w:styleId="WW8Num219z1">
    <w:name w:val="WW8Num219z1"/>
    <w:rsid w:val="003F6093"/>
  </w:style>
  <w:style w:type="character" w:customStyle="1" w:styleId="WW8Num219z2">
    <w:name w:val="WW8Num219z2"/>
    <w:rsid w:val="003F6093"/>
  </w:style>
  <w:style w:type="character" w:customStyle="1" w:styleId="WW8Num220z0">
    <w:name w:val="WW8Num220z0"/>
    <w:rsid w:val="003F6093"/>
  </w:style>
  <w:style w:type="character" w:customStyle="1" w:styleId="WW8Num220z1">
    <w:name w:val="WW8Num220z1"/>
    <w:rsid w:val="003F6093"/>
  </w:style>
  <w:style w:type="character" w:customStyle="1" w:styleId="WW8Num220z2">
    <w:name w:val="WW8Num220z2"/>
    <w:rsid w:val="003F6093"/>
  </w:style>
  <w:style w:type="character" w:customStyle="1" w:styleId="WW8Num221z0">
    <w:name w:val="WW8Num221z0"/>
    <w:rsid w:val="003F6093"/>
  </w:style>
  <w:style w:type="character" w:customStyle="1" w:styleId="WW8Num221z1">
    <w:name w:val="WW8Num221z1"/>
    <w:rsid w:val="003F6093"/>
  </w:style>
  <w:style w:type="character" w:customStyle="1" w:styleId="WW8Num221z2">
    <w:name w:val="WW8Num221z2"/>
    <w:rsid w:val="003F6093"/>
  </w:style>
  <w:style w:type="character" w:customStyle="1" w:styleId="WW8Num222z0">
    <w:name w:val="WW8Num222z0"/>
    <w:rsid w:val="003F6093"/>
  </w:style>
  <w:style w:type="character" w:customStyle="1" w:styleId="WW8Num222z1">
    <w:name w:val="WW8Num222z1"/>
    <w:rsid w:val="003F6093"/>
  </w:style>
  <w:style w:type="character" w:customStyle="1" w:styleId="WW8Num222z2">
    <w:name w:val="WW8Num222z2"/>
    <w:rsid w:val="003F6093"/>
  </w:style>
  <w:style w:type="character" w:customStyle="1" w:styleId="WW8Num223z0">
    <w:name w:val="WW8Num223z0"/>
    <w:rsid w:val="003F6093"/>
  </w:style>
  <w:style w:type="character" w:customStyle="1" w:styleId="WW8Num223z1">
    <w:name w:val="WW8Num223z1"/>
    <w:rsid w:val="003F6093"/>
  </w:style>
  <w:style w:type="character" w:customStyle="1" w:styleId="WW8Num223z2">
    <w:name w:val="WW8Num223z2"/>
    <w:rsid w:val="003F6093"/>
  </w:style>
  <w:style w:type="character" w:customStyle="1" w:styleId="WW8Num224z0">
    <w:name w:val="WW8Num224z0"/>
    <w:rsid w:val="003F6093"/>
  </w:style>
  <w:style w:type="character" w:customStyle="1" w:styleId="WW8Num224z1">
    <w:name w:val="WW8Num224z1"/>
    <w:rsid w:val="003F6093"/>
  </w:style>
  <w:style w:type="character" w:customStyle="1" w:styleId="WW8Num224z2">
    <w:name w:val="WW8Num224z2"/>
    <w:rsid w:val="003F6093"/>
  </w:style>
  <w:style w:type="character" w:customStyle="1" w:styleId="WW8Num225z0">
    <w:name w:val="WW8Num225z0"/>
    <w:rsid w:val="003F6093"/>
  </w:style>
  <w:style w:type="character" w:customStyle="1" w:styleId="WW8Num225z1">
    <w:name w:val="WW8Num225z1"/>
    <w:rsid w:val="003F6093"/>
  </w:style>
  <w:style w:type="character" w:customStyle="1" w:styleId="WW8Num225z2">
    <w:name w:val="WW8Num225z2"/>
    <w:rsid w:val="003F6093"/>
  </w:style>
  <w:style w:type="character" w:customStyle="1" w:styleId="WW8Num226z0">
    <w:name w:val="WW8Num226z0"/>
    <w:rsid w:val="003F6093"/>
  </w:style>
  <w:style w:type="character" w:customStyle="1" w:styleId="WW8Num226z1">
    <w:name w:val="WW8Num226z1"/>
    <w:rsid w:val="003F6093"/>
  </w:style>
  <w:style w:type="character" w:customStyle="1" w:styleId="WW8Num226z2">
    <w:name w:val="WW8Num226z2"/>
    <w:rsid w:val="003F6093"/>
  </w:style>
  <w:style w:type="character" w:customStyle="1" w:styleId="WW8Num227z0">
    <w:name w:val="WW8Num227z0"/>
    <w:rsid w:val="003F6093"/>
  </w:style>
  <w:style w:type="character" w:customStyle="1" w:styleId="WW8Num227z1">
    <w:name w:val="WW8Num227z1"/>
    <w:rsid w:val="003F6093"/>
  </w:style>
  <w:style w:type="character" w:customStyle="1" w:styleId="WW8Num227z2">
    <w:name w:val="WW8Num227z2"/>
    <w:rsid w:val="003F6093"/>
  </w:style>
  <w:style w:type="character" w:customStyle="1" w:styleId="WW8Num228z0">
    <w:name w:val="WW8Num228z0"/>
    <w:rsid w:val="003F6093"/>
  </w:style>
  <w:style w:type="character" w:customStyle="1" w:styleId="WW8Num228z1">
    <w:name w:val="WW8Num228z1"/>
    <w:rsid w:val="003F6093"/>
  </w:style>
  <w:style w:type="character" w:customStyle="1" w:styleId="WW8Num228z2">
    <w:name w:val="WW8Num228z2"/>
    <w:rsid w:val="003F6093"/>
  </w:style>
  <w:style w:type="character" w:customStyle="1" w:styleId="WW8Num229z0">
    <w:name w:val="WW8Num229z0"/>
    <w:rsid w:val="003F6093"/>
  </w:style>
  <w:style w:type="character" w:customStyle="1" w:styleId="WW8Num229z1">
    <w:name w:val="WW8Num229z1"/>
    <w:rsid w:val="003F6093"/>
  </w:style>
  <w:style w:type="character" w:customStyle="1" w:styleId="WW8Num229z2">
    <w:name w:val="WW8Num229z2"/>
    <w:rsid w:val="003F6093"/>
  </w:style>
  <w:style w:type="character" w:customStyle="1" w:styleId="WW8Num230z0">
    <w:name w:val="WW8Num230z0"/>
    <w:rsid w:val="003F6093"/>
  </w:style>
  <w:style w:type="character" w:customStyle="1" w:styleId="WW8Num230z1">
    <w:name w:val="WW8Num230z1"/>
    <w:rsid w:val="003F6093"/>
  </w:style>
  <w:style w:type="character" w:customStyle="1" w:styleId="WW8Num230z2">
    <w:name w:val="WW8Num230z2"/>
    <w:rsid w:val="003F6093"/>
  </w:style>
  <w:style w:type="character" w:customStyle="1" w:styleId="WW8Num231z0">
    <w:name w:val="WW8Num231z0"/>
    <w:rsid w:val="003F6093"/>
  </w:style>
  <w:style w:type="character" w:customStyle="1" w:styleId="WW8Num231z1">
    <w:name w:val="WW8Num231z1"/>
    <w:rsid w:val="003F6093"/>
  </w:style>
  <w:style w:type="character" w:customStyle="1" w:styleId="WW8Num231z2">
    <w:name w:val="WW8Num231z2"/>
    <w:rsid w:val="003F6093"/>
  </w:style>
  <w:style w:type="character" w:customStyle="1" w:styleId="WW8Num232z0">
    <w:name w:val="WW8Num232z0"/>
    <w:rsid w:val="003F6093"/>
  </w:style>
  <w:style w:type="character" w:customStyle="1" w:styleId="WW8Num232z1">
    <w:name w:val="WW8Num232z1"/>
    <w:rsid w:val="003F6093"/>
  </w:style>
  <w:style w:type="character" w:customStyle="1" w:styleId="WW8Num232z2">
    <w:name w:val="WW8Num232z2"/>
    <w:rsid w:val="003F6093"/>
  </w:style>
  <w:style w:type="character" w:customStyle="1" w:styleId="WW8Num233z0">
    <w:name w:val="WW8Num233z0"/>
    <w:rsid w:val="003F6093"/>
  </w:style>
  <w:style w:type="character" w:customStyle="1" w:styleId="WW8Num233z1">
    <w:name w:val="WW8Num233z1"/>
    <w:rsid w:val="003F6093"/>
  </w:style>
  <w:style w:type="character" w:customStyle="1" w:styleId="WW8Num233z2">
    <w:name w:val="WW8Num233z2"/>
    <w:rsid w:val="003F6093"/>
  </w:style>
  <w:style w:type="character" w:customStyle="1" w:styleId="WW8Num234z0">
    <w:name w:val="WW8Num234z0"/>
    <w:rsid w:val="003F6093"/>
  </w:style>
  <w:style w:type="character" w:customStyle="1" w:styleId="WW8Num234z1">
    <w:name w:val="WW8Num234z1"/>
    <w:rsid w:val="003F6093"/>
  </w:style>
  <w:style w:type="character" w:customStyle="1" w:styleId="WW8Num234z2">
    <w:name w:val="WW8Num234z2"/>
    <w:rsid w:val="003F6093"/>
  </w:style>
  <w:style w:type="character" w:customStyle="1" w:styleId="WW8Num235z0">
    <w:name w:val="WW8Num235z0"/>
    <w:rsid w:val="003F6093"/>
  </w:style>
  <w:style w:type="character" w:customStyle="1" w:styleId="WW8Num235z1">
    <w:name w:val="WW8Num235z1"/>
    <w:rsid w:val="003F6093"/>
  </w:style>
  <w:style w:type="character" w:customStyle="1" w:styleId="WW8Num235z2">
    <w:name w:val="WW8Num235z2"/>
    <w:rsid w:val="003F6093"/>
  </w:style>
  <w:style w:type="character" w:customStyle="1" w:styleId="WW8Num236z0">
    <w:name w:val="WW8Num236z0"/>
    <w:rsid w:val="003F6093"/>
  </w:style>
  <w:style w:type="character" w:customStyle="1" w:styleId="WW8Num236z1">
    <w:name w:val="WW8Num236z1"/>
    <w:rsid w:val="003F6093"/>
  </w:style>
  <w:style w:type="character" w:customStyle="1" w:styleId="WW8Num236z2">
    <w:name w:val="WW8Num236z2"/>
    <w:rsid w:val="003F6093"/>
  </w:style>
  <w:style w:type="character" w:customStyle="1" w:styleId="WW8Num237z0">
    <w:name w:val="WW8Num237z0"/>
    <w:rsid w:val="003F6093"/>
  </w:style>
  <w:style w:type="character" w:customStyle="1" w:styleId="WW8Num237z1">
    <w:name w:val="WW8Num237z1"/>
    <w:rsid w:val="003F6093"/>
  </w:style>
  <w:style w:type="character" w:customStyle="1" w:styleId="WW8Num237z2">
    <w:name w:val="WW8Num237z2"/>
    <w:rsid w:val="003F6093"/>
  </w:style>
  <w:style w:type="character" w:customStyle="1" w:styleId="WW8Num238z0">
    <w:name w:val="WW8Num238z0"/>
    <w:rsid w:val="003F6093"/>
  </w:style>
  <w:style w:type="character" w:customStyle="1" w:styleId="WW8Num238z1">
    <w:name w:val="WW8Num238z1"/>
    <w:rsid w:val="003F6093"/>
  </w:style>
  <w:style w:type="character" w:customStyle="1" w:styleId="WW8Num238z2">
    <w:name w:val="WW8Num238z2"/>
    <w:rsid w:val="003F6093"/>
  </w:style>
  <w:style w:type="character" w:customStyle="1" w:styleId="WW8Num239z0">
    <w:name w:val="WW8Num239z0"/>
    <w:rsid w:val="003F6093"/>
  </w:style>
  <w:style w:type="character" w:customStyle="1" w:styleId="WW8Num239z1">
    <w:name w:val="WW8Num239z1"/>
    <w:rsid w:val="003F6093"/>
  </w:style>
  <w:style w:type="character" w:customStyle="1" w:styleId="WW8Num239z2">
    <w:name w:val="WW8Num239z2"/>
    <w:rsid w:val="003F6093"/>
  </w:style>
  <w:style w:type="character" w:customStyle="1" w:styleId="WW8Num240z0">
    <w:name w:val="WW8Num240z0"/>
    <w:rsid w:val="003F6093"/>
  </w:style>
  <w:style w:type="character" w:customStyle="1" w:styleId="WW8Num240z1">
    <w:name w:val="WW8Num240z1"/>
    <w:rsid w:val="003F6093"/>
  </w:style>
  <w:style w:type="character" w:customStyle="1" w:styleId="WW8Num240z2">
    <w:name w:val="WW8Num240z2"/>
    <w:rsid w:val="003F6093"/>
  </w:style>
  <w:style w:type="character" w:customStyle="1" w:styleId="WW8Num241z0">
    <w:name w:val="WW8Num241z0"/>
    <w:rsid w:val="003F6093"/>
  </w:style>
  <w:style w:type="character" w:customStyle="1" w:styleId="WW8Num241z1">
    <w:name w:val="WW8Num241z1"/>
    <w:rsid w:val="003F6093"/>
  </w:style>
  <w:style w:type="character" w:customStyle="1" w:styleId="WW8Num241z2">
    <w:name w:val="WW8Num241z2"/>
    <w:rsid w:val="003F6093"/>
  </w:style>
  <w:style w:type="character" w:customStyle="1" w:styleId="WW8Num242z0">
    <w:name w:val="WW8Num242z0"/>
    <w:rsid w:val="003F6093"/>
  </w:style>
  <w:style w:type="character" w:customStyle="1" w:styleId="WW8Num242z1">
    <w:name w:val="WW8Num242z1"/>
    <w:rsid w:val="003F6093"/>
  </w:style>
  <w:style w:type="character" w:customStyle="1" w:styleId="WW8Num242z2">
    <w:name w:val="WW8Num242z2"/>
    <w:rsid w:val="003F6093"/>
  </w:style>
  <w:style w:type="character" w:customStyle="1" w:styleId="WW8Num243z0">
    <w:name w:val="WW8Num243z0"/>
    <w:rsid w:val="003F6093"/>
  </w:style>
  <w:style w:type="character" w:customStyle="1" w:styleId="WW8Num243z1">
    <w:name w:val="WW8Num243z1"/>
    <w:rsid w:val="003F6093"/>
  </w:style>
  <w:style w:type="character" w:customStyle="1" w:styleId="WW8Num243z2">
    <w:name w:val="WW8Num243z2"/>
    <w:rsid w:val="003F6093"/>
  </w:style>
  <w:style w:type="character" w:customStyle="1" w:styleId="WW8Num244z0">
    <w:name w:val="WW8Num244z0"/>
    <w:rsid w:val="003F6093"/>
  </w:style>
  <w:style w:type="character" w:customStyle="1" w:styleId="WW8Num244z1">
    <w:name w:val="WW8Num244z1"/>
    <w:rsid w:val="003F6093"/>
  </w:style>
  <w:style w:type="character" w:customStyle="1" w:styleId="WW8Num244z2">
    <w:name w:val="WW8Num244z2"/>
    <w:rsid w:val="003F6093"/>
  </w:style>
  <w:style w:type="character" w:customStyle="1" w:styleId="WW8Num245z0">
    <w:name w:val="WW8Num245z0"/>
    <w:rsid w:val="003F6093"/>
  </w:style>
  <w:style w:type="character" w:customStyle="1" w:styleId="WW8Num245z1">
    <w:name w:val="WW8Num245z1"/>
    <w:rsid w:val="003F6093"/>
  </w:style>
  <w:style w:type="character" w:customStyle="1" w:styleId="WW8Num245z2">
    <w:name w:val="WW8Num245z2"/>
    <w:rsid w:val="003F6093"/>
  </w:style>
  <w:style w:type="character" w:customStyle="1" w:styleId="WW8Num246z0">
    <w:name w:val="WW8Num246z0"/>
    <w:rsid w:val="003F6093"/>
  </w:style>
  <w:style w:type="character" w:customStyle="1" w:styleId="WW8Num246z1">
    <w:name w:val="WW8Num246z1"/>
    <w:rsid w:val="003F6093"/>
  </w:style>
  <w:style w:type="character" w:customStyle="1" w:styleId="WW8Num246z2">
    <w:name w:val="WW8Num246z2"/>
    <w:rsid w:val="003F6093"/>
  </w:style>
  <w:style w:type="character" w:customStyle="1" w:styleId="WW8Num247z0">
    <w:name w:val="WW8Num247z0"/>
    <w:rsid w:val="003F6093"/>
  </w:style>
  <w:style w:type="character" w:customStyle="1" w:styleId="WW8Num247z1">
    <w:name w:val="WW8Num247z1"/>
    <w:rsid w:val="003F6093"/>
  </w:style>
  <w:style w:type="character" w:customStyle="1" w:styleId="WW8Num247z2">
    <w:name w:val="WW8Num247z2"/>
    <w:rsid w:val="003F6093"/>
  </w:style>
  <w:style w:type="character" w:customStyle="1" w:styleId="WW8Num248z0">
    <w:name w:val="WW8Num248z0"/>
    <w:rsid w:val="003F6093"/>
  </w:style>
  <w:style w:type="character" w:customStyle="1" w:styleId="WW8Num248z1">
    <w:name w:val="WW8Num248z1"/>
    <w:rsid w:val="003F6093"/>
  </w:style>
  <w:style w:type="character" w:customStyle="1" w:styleId="WW8Num248z2">
    <w:name w:val="WW8Num248z2"/>
    <w:rsid w:val="003F6093"/>
  </w:style>
  <w:style w:type="character" w:customStyle="1" w:styleId="WW8Num249z0">
    <w:name w:val="WW8Num249z0"/>
    <w:rsid w:val="003F6093"/>
  </w:style>
  <w:style w:type="character" w:customStyle="1" w:styleId="WW8Num249z1">
    <w:name w:val="WW8Num249z1"/>
    <w:rsid w:val="003F6093"/>
  </w:style>
  <w:style w:type="character" w:customStyle="1" w:styleId="WW8Num249z2">
    <w:name w:val="WW8Num249z2"/>
    <w:rsid w:val="003F6093"/>
  </w:style>
  <w:style w:type="character" w:customStyle="1" w:styleId="WW8Num250z0">
    <w:name w:val="WW8Num250z0"/>
    <w:rsid w:val="003F6093"/>
  </w:style>
  <w:style w:type="character" w:customStyle="1" w:styleId="WW8Num250z1">
    <w:name w:val="WW8Num250z1"/>
    <w:rsid w:val="003F6093"/>
  </w:style>
  <w:style w:type="character" w:customStyle="1" w:styleId="WW8Num250z2">
    <w:name w:val="WW8Num250z2"/>
    <w:rsid w:val="003F6093"/>
  </w:style>
  <w:style w:type="character" w:customStyle="1" w:styleId="WW8Num251z0">
    <w:name w:val="WW8Num251z0"/>
    <w:rsid w:val="003F6093"/>
  </w:style>
  <w:style w:type="character" w:customStyle="1" w:styleId="WW8Num251z1">
    <w:name w:val="WW8Num251z1"/>
    <w:rsid w:val="003F6093"/>
  </w:style>
  <w:style w:type="character" w:customStyle="1" w:styleId="WW8Num251z2">
    <w:name w:val="WW8Num251z2"/>
    <w:rsid w:val="003F6093"/>
  </w:style>
  <w:style w:type="character" w:customStyle="1" w:styleId="WW8Num252z0">
    <w:name w:val="WW8Num252z0"/>
    <w:rsid w:val="003F6093"/>
  </w:style>
  <w:style w:type="character" w:customStyle="1" w:styleId="WW8Num252z1">
    <w:name w:val="WW8Num252z1"/>
    <w:rsid w:val="003F6093"/>
  </w:style>
  <w:style w:type="character" w:customStyle="1" w:styleId="WW8Num252z2">
    <w:name w:val="WW8Num252z2"/>
    <w:rsid w:val="003F6093"/>
  </w:style>
  <w:style w:type="character" w:customStyle="1" w:styleId="WW8Num253z0">
    <w:name w:val="WW8Num253z0"/>
    <w:rsid w:val="003F6093"/>
  </w:style>
  <w:style w:type="character" w:customStyle="1" w:styleId="WW8Num253z1">
    <w:name w:val="WW8Num253z1"/>
    <w:rsid w:val="003F6093"/>
  </w:style>
  <w:style w:type="character" w:customStyle="1" w:styleId="WW8Num253z2">
    <w:name w:val="WW8Num253z2"/>
    <w:rsid w:val="003F6093"/>
  </w:style>
  <w:style w:type="character" w:customStyle="1" w:styleId="WW8Num254z0">
    <w:name w:val="WW8Num254z0"/>
    <w:rsid w:val="003F6093"/>
  </w:style>
  <w:style w:type="character" w:customStyle="1" w:styleId="WW8Num254z1">
    <w:name w:val="WW8Num254z1"/>
    <w:rsid w:val="003F6093"/>
  </w:style>
  <w:style w:type="character" w:customStyle="1" w:styleId="WW8Num254z2">
    <w:name w:val="WW8Num254z2"/>
    <w:rsid w:val="003F6093"/>
  </w:style>
  <w:style w:type="character" w:customStyle="1" w:styleId="WW8Num255z0">
    <w:name w:val="WW8Num255z0"/>
    <w:rsid w:val="003F6093"/>
  </w:style>
  <w:style w:type="character" w:customStyle="1" w:styleId="WW8Num255z1">
    <w:name w:val="WW8Num255z1"/>
    <w:rsid w:val="003F6093"/>
  </w:style>
  <w:style w:type="character" w:customStyle="1" w:styleId="WW8Num255z2">
    <w:name w:val="WW8Num255z2"/>
    <w:rsid w:val="003F6093"/>
  </w:style>
  <w:style w:type="character" w:customStyle="1" w:styleId="WW8Num256z0">
    <w:name w:val="WW8Num256z0"/>
    <w:rsid w:val="003F6093"/>
  </w:style>
  <w:style w:type="character" w:customStyle="1" w:styleId="WW8Num256z1">
    <w:name w:val="WW8Num256z1"/>
    <w:rsid w:val="003F6093"/>
  </w:style>
  <w:style w:type="character" w:customStyle="1" w:styleId="WW8Num256z2">
    <w:name w:val="WW8Num256z2"/>
    <w:rsid w:val="003F6093"/>
  </w:style>
  <w:style w:type="character" w:customStyle="1" w:styleId="WW8Num257z0">
    <w:name w:val="WW8Num257z0"/>
    <w:rsid w:val="003F6093"/>
  </w:style>
  <w:style w:type="character" w:customStyle="1" w:styleId="WW8Num257z1">
    <w:name w:val="WW8Num257z1"/>
    <w:rsid w:val="003F6093"/>
  </w:style>
  <w:style w:type="character" w:customStyle="1" w:styleId="WW8Num257z2">
    <w:name w:val="WW8Num257z2"/>
    <w:rsid w:val="003F6093"/>
  </w:style>
  <w:style w:type="character" w:customStyle="1" w:styleId="WW8Num258z0">
    <w:name w:val="WW8Num258z0"/>
    <w:rsid w:val="003F6093"/>
  </w:style>
  <w:style w:type="character" w:customStyle="1" w:styleId="WW8Num258z1">
    <w:name w:val="WW8Num258z1"/>
    <w:rsid w:val="003F6093"/>
  </w:style>
  <w:style w:type="character" w:customStyle="1" w:styleId="WW8Num258z2">
    <w:name w:val="WW8Num258z2"/>
    <w:rsid w:val="003F6093"/>
  </w:style>
  <w:style w:type="character" w:customStyle="1" w:styleId="WW8Num259z0">
    <w:name w:val="WW8Num259z0"/>
    <w:rsid w:val="003F6093"/>
  </w:style>
  <w:style w:type="character" w:customStyle="1" w:styleId="WW8Num259z1">
    <w:name w:val="WW8Num259z1"/>
    <w:rsid w:val="003F6093"/>
  </w:style>
  <w:style w:type="character" w:customStyle="1" w:styleId="WW8Num259z2">
    <w:name w:val="WW8Num259z2"/>
    <w:rsid w:val="003F6093"/>
  </w:style>
  <w:style w:type="character" w:customStyle="1" w:styleId="WW8Num260z0">
    <w:name w:val="WW8Num260z0"/>
    <w:rsid w:val="003F6093"/>
  </w:style>
  <w:style w:type="character" w:customStyle="1" w:styleId="WW8Num260z1">
    <w:name w:val="WW8Num260z1"/>
    <w:rsid w:val="003F6093"/>
  </w:style>
  <w:style w:type="character" w:customStyle="1" w:styleId="WW8Num260z2">
    <w:name w:val="WW8Num260z2"/>
    <w:rsid w:val="003F6093"/>
  </w:style>
  <w:style w:type="character" w:customStyle="1" w:styleId="WW8Num261z0">
    <w:name w:val="WW8Num261z0"/>
    <w:rsid w:val="003F6093"/>
  </w:style>
  <w:style w:type="character" w:customStyle="1" w:styleId="WW8Num261z1">
    <w:name w:val="WW8Num261z1"/>
    <w:rsid w:val="003F6093"/>
  </w:style>
  <w:style w:type="character" w:customStyle="1" w:styleId="WW8Num261z2">
    <w:name w:val="WW8Num261z2"/>
    <w:rsid w:val="003F6093"/>
  </w:style>
  <w:style w:type="character" w:customStyle="1" w:styleId="WW8Num262z0">
    <w:name w:val="WW8Num262z0"/>
    <w:rsid w:val="003F6093"/>
  </w:style>
  <w:style w:type="character" w:customStyle="1" w:styleId="WW8Num262z1">
    <w:name w:val="WW8Num262z1"/>
    <w:rsid w:val="003F6093"/>
  </w:style>
  <w:style w:type="character" w:customStyle="1" w:styleId="WW8Num262z2">
    <w:name w:val="WW8Num262z2"/>
    <w:rsid w:val="003F6093"/>
  </w:style>
  <w:style w:type="character" w:customStyle="1" w:styleId="WW8Num263z0">
    <w:name w:val="WW8Num263z0"/>
    <w:rsid w:val="003F6093"/>
  </w:style>
  <w:style w:type="character" w:customStyle="1" w:styleId="WW8Num263z1">
    <w:name w:val="WW8Num263z1"/>
    <w:rsid w:val="003F6093"/>
  </w:style>
  <w:style w:type="character" w:customStyle="1" w:styleId="WW8Num263z2">
    <w:name w:val="WW8Num263z2"/>
    <w:rsid w:val="003F6093"/>
  </w:style>
  <w:style w:type="character" w:customStyle="1" w:styleId="WW8Num264z0">
    <w:name w:val="WW8Num264z0"/>
    <w:rsid w:val="003F6093"/>
  </w:style>
  <w:style w:type="character" w:customStyle="1" w:styleId="WW8Num264z1">
    <w:name w:val="WW8Num264z1"/>
    <w:rsid w:val="003F6093"/>
  </w:style>
  <w:style w:type="character" w:customStyle="1" w:styleId="WW8Num264z2">
    <w:name w:val="WW8Num264z2"/>
    <w:rsid w:val="003F6093"/>
  </w:style>
  <w:style w:type="character" w:customStyle="1" w:styleId="WW8Num265z0">
    <w:name w:val="WW8Num265z0"/>
    <w:rsid w:val="003F6093"/>
  </w:style>
  <w:style w:type="character" w:customStyle="1" w:styleId="WW8Num265z1">
    <w:name w:val="WW8Num265z1"/>
    <w:rsid w:val="003F6093"/>
  </w:style>
  <w:style w:type="character" w:customStyle="1" w:styleId="WW8Num265z2">
    <w:name w:val="WW8Num265z2"/>
    <w:rsid w:val="003F6093"/>
  </w:style>
  <w:style w:type="character" w:customStyle="1" w:styleId="WW8Num266z0">
    <w:name w:val="WW8Num266z0"/>
    <w:rsid w:val="003F6093"/>
  </w:style>
  <w:style w:type="character" w:customStyle="1" w:styleId="WW8Num266z1">
    <w:name w:val="WW8Num266z1"/>
    <w:rsid w:val="003F6093"/>
  </w:style>
  <w:style w:type="character" w:customStyle="1" w:styleId="WW8Num266z2">
    <w:name w:val="WW8Num266z2"/>
    <w:rsid w:val="003F6093"/>
  </w:style>
  <w:style w:type="character" w:customStyle="1" w:styleId="WW8Num267z0">
    <w:name w:val="WW8Num267z0"/>
    <w:rsid w:val="003F6093"/>
  </w:style>
  <w:style w:type="character" w:customStyle="1" w:styleId="WW8Num267z1">
    <w:name w:val="WW8Num267z1"/>
    <w:rsid w:val="003F6093"/>
  </w:style>
  <w:style w:type="character" w:customStyle="1" w:styleId="WW8Num267z2">
    <w:name w:val="WW8Num267z2"/>
    <w:rsid w:val="003F6093"/>
  </w:style>
  <w:style w:type="character" w:customStyle="1" w:styleId="WW8Num268z0">
    <w:name w:val="WW8Num268z0"/>
    <w:rsid w:val="003F6093"/>
  </w:style>
  <w:style w:type="character" w:customStyle="1" w:styleId="WW8Num268z1">
    <w:name w:val="WW8Num268z1"/>
    <w:rsid w:val="003F6093"/>
  </w:style>
  <w:style w:type="character" w:customStyle="1" w:styleId="WW8Num268z2">
    <w:name w:val="WW8Num268z2"/>
    <w:rsid w:val="003F6093"/>
  </w:style>
  <w:style w:type="character" w:customStyle="1" w:styleId="WW8Num269z0">
    <w:name w:val="WW8Num269z0"/>
    <w:rsid w:val="003F6093"/>
  </w:style>
  <w:style w:type="character" w:customStyle="1" w:styleId="WW8Num269z1">
    <w:name w:val="WW8Num269z1"/>
    <w:rsid w:val="003F6093"/>
  </w:style>
  <w:style w:type="character" w:customStyle="1" w:styleId="WW8Num269z2">
    <w:name w:val="WW8Num269z2"/>
    <w:rsid w:val="003F6093"/>
  </w:style>
  <w:style w:type="character" w:customStyle="1" w:styleId="WW8Num270z0">
    <w:name w:val="WW8Num270z0"/>
    <w:rsid w:val="003F6093"/>
  </w:style>
  <w:style w:type="character" w:customStyle="1" w:styleId="WW8Num270z1">
    <w:name w:val="WW8Num270z1"/>
    <w:rsid w:val="003F6093"/>
  </w:style>
  <w:style w:type="character" w:customStyle="1" w:styleId="WW8Num270z2">
    <w:name w:val="WW8Num270z2"/>
    <w:rsid w:val="003F6093"/>
  </w:style>
  <w:style w:type="character" w:customStyle="1" w:styleId="WW8Num271z0">
    <w:name w:val="WW8Num271z0"/>
    <w:rsid w:val="003F6093"/>
  </w:style>
  <w:style w:type="character" w:customStyle="1" w:styleId="WW8Num271z1">
    <w:name w:val="WW8Num271z1"/>
    <w:rsid w:val="003F6093"/>
  </w:style>
  <w:style w:type="character" w:customStyle="1" w:styleId="WW8Num271z2">
    <w:name w:val="WW8Num271z2"/>
    <w:rsid w:val="003F6093"/>
  </w:style>
  <w:style w:type="character" w:customStyle="1" w:styleId="WW8Num272z0">
    <w:name w:val="WW8Num272z0"/>
    <w:rsid w:val="003F6093"/>
  </w:style>
  <w:style w:type="character" w:customStyle="1" w:styleId="WW8Num272z1">
    <w:name w:val="WW8Num272z1"/>
    <w:rsid w:val="003F6093"/>
  </w:style>
  <w:style w:type="character" w:customStyle="1" w:styleId="WW8Num272z2">
    <w:name w:val="WW8Num272z2"/>
    <w:rsid w:val="003F6093"/>
  </w:style>
  <w:style w:type="character" w:customStyle="1" w:styleId="WW8Num273z0">
    <w:name w:val="WW8Num273z0"/>
    <w:rsid w:val="003F6093"/>
  </w:style>
  <w:style w:type="character" w:customStyle="1" w:styleId="WW8Num273z1">
    <w:name w:val="WW8Num273z1"/>
    <w:rsid w:val="003F6093"/>
  </w:style>
  <w:style w:type="character" w:customStyle="1" w:styleId="WW8Num273z2">
    <w:name w:val="WW8Num273z2"/>
    <w:rsid w:val="003F6093"/>
  </w:style>
  <w:style w:type="character" w:customStyle="1" w:styleId="WW8Num274z0">
    <w:name w:val="WW8Num274z0"/>
    <w:rsid w:val="003F6093"/>
  </w:style>
  <w:style w:type="character" w:customStyle="1" w:styleId="WW8Num274z1">
    <w:name w:val="WW8Num274z1"/>
    <w:rsid w:val="003F6093"/>
  </w:style>
  <w:style w:type="character" w:customStyle="1" w:styleId="WW8Num274z2">
    <w:name w:val="WW8Num274z2"/>
    <w:rsid w:val="003F6093"/>
  </w:style>
  <w:style w:type="character" w:customStyle="1" w:styleId="WW8Num275z0">
    <w:name w:val="WW8Num275z0"/>
    <w:rsid w:val="003F6093"/>
  </w:style>
  <w:style w:type="character" w:customStyle="1" w:styleId="WW8Num275z1">
    <w:name w:val="WW8Num275z1"/>
    <w:rsid w:val="003F6093"/>
  </w:style>
  <w:style w:type="character" w:customStyle="1" w:styleId="WW8Num275z2">
    <w:name w:val="WW8Num275z2"/>
    <w:rsid w:val="003F6093"/>
  </w:style>
  <w:style w:type="character" w:customStyle="1" w:styleId="WW8Num276z0">
    <w:name w:val="WW8Num276z0"/>
    <w:rsid w:val="003F6093"/>
  </w:style>
  <w:style w:type="character" w:customStyle="1" w:styleId="WW8Num276z1">
    <w:name w:val="WW8Num276z1"/>
    <w:rsid w:val="003F6093"/>
  </w:style>
  <w:style w:type="character" w:customStyle="1" w:styleId="WW8Num276z2">
    <w:name w:val="WW8Num276z2"/>
    <w:rsid w:val="003F6093"/>
  </w:style>
  <w:style w:type="character" w:customStyle="1" w:styleId="WW8Num277z0">
    <w:name w:val="WW8Num277z0"/>
    <w:rsid w:val="003F6093"/>
  </w:style>
  <w:style w:type="character" w:customStyle="1" w:styleId="WW8Num277z1">
    <w:name w:val="WW8Num277z1"/>
    <w:rsid w:val="003F6093"/>
  </w:style>
  <w:style w:type="character" w:customStyle="1" w:styleId="WW8Num277z2">
    <w:name w:val="WW8Num277z2"/>
    <w:rsid w:val="003F6093"/>
  </w:style>
  <w:style w:type="character" w:customStyle="1" w:styleId="WW8Num278z0">
    <w:name w:val="WW8Num278z0"/>
    <w:rsid w:val="003F6093"/>
  </w:style>
  <w:style w:type="character" w:customStyle="1" w:styleId="WW8Num278z1">
    <w:name w:val="WW8Num278z1"/>
    <w:rsid w:val="003F6093"/>
  </w:style>
  <w:style w:type="character" w:customStyle="1" w:styleId="WW8Num278z2">
    <w:name w:val="WW8Num278z2"/>
    <w:rsid w:val="003F6093"/>
  </w:style>
  <w:style w:type="character" w:customStyle="1" w:styleId="WW8Num279z0">
    <w:name w:val="WW8Num279z0"/>
    <w:rsid w:val="003F6093"/>
  </w:style>
  <w:style w:type="character" w:customStyle="1" w:styleId="WW8Num279z1">
    <w:name w:val="WW8Num279z1"/>
    <w:rsid w:val="003F6093"/>
  </w:style>
  <w:style w:type="character" w:customStyle="1" w:styleId="WW8Num279z2">
    <w:name w:val="WW8Num279z2"/>
    <w:rsid w:val="003F6093"/>
  </w:style>
  <w:style w:type="character" w:customStyle="1" w:styleId="WW8Num280z0">
    <w:name w:val="WW8Num280z0"/>
    <w:rsid w:val="003F6093"/>
  </w:style>
  <w:style w:type="character" w:customStyle="1" w:styleId="WW8Num280z1">
    <w:name w:val="WW8Num280z1"/>
    <w:rsid w:val="003F6093"/>
  </w:style>
  <w:style w:type="character" w:customStyle="1" w:styleId="WW8Num280z2">
    <w:name w:val="WW8Num280z2"/>
    <w:rsid w:val="003F6093"/>
  </w:style>
  <w:style w:type="character" w:customStyle="1" w:styleId="WW8Num281z0">
    <w:name w:val="WW8Num281z0"/>
    <w:rsid w:val="003F6093"/>
  </w:style>
  <w:style w:type="character" w:customStyle="1" w:styleId="WW8Num281z1">
    <w:name w:val="WW8Num281z1"/>
    <w:rsid w:val="003F6093"/>
  </w:style>
  <w:style w:type="character" w:customStyle="1" w:styleId="WW8Num281z2">
    <w:name w:val="WW8Num281z2"/>
    <w:rsid w:val="003F6093"/>
  </w:style>
  <w:style w:type="character" w:customStyle="1" w:styleId="WW8Num282z0">
    <w:name w:val="WW8Num282z0"/>
    <w:rsid w:val="003F6093"/>
  </w:style>
  <w:style w:type="character" w:customStyle="1" w:styleId="WW8Num282z1">
    <w:name w:val="WW8Num282z1"/>
    <w:rsid w:val="003F6093"/>
  </w:style>
  <w:style w:type="character" w:customStyle="1" w:styleId="WW8Num282z2">
    <w:name w:val="WW8Num282z2"/>
    <w:rsid w:val="003F6093"/>
  </w:style>
  <w:style w:type="character" w:customStyle="1" w:styleId="WW8Num283z0">
    <w:name w:val="WW8Num283z0"/>
    <w:rsid w:val="003F6093"/>
  </w:style>
  <w:style w:type="character" w:customStyle="1" w:styleId="WW8Num283z1">
    <w:name w:val="WW8Num283z1"/>
    <w:rsid w:val="003F6093"/>
  </w:style>
  <w:style w:type="character" w:customStyle="1" w:styleId="WW8Num283z2">
    <w:name w:val="WW8Num283z2"/>
    <w:rsid w:val="003F6093"/>
  </w:style>
  <w:style w:type="character" w:customStyle="1" w:styleId="WW8Num284z0">
    <w:name w:val="WW8Num284z0"/>
    <w:rsid w:val="003F6093"/>
  </w:style>
  <w:style w:type="character" w:customStyle="1" w:styleId="WW8Num284z1">
    <w:name w:val="WW8Num284z1"/>
    <w:rsid w:val="003F6093"/>
  </w:style>
  <w:style w:type="character" w:customStyle="1" w:styleId="WW8Num284z2">
    <w:name w:val="WW8Num284z2"/>
    <w:rsid w:val="003F6093"/>
  </w:style>
  <w:style w:type="character" w:customStyle="1" w:styleId="WW8Num285z0">
    <w:name w:val="WW8Num285z0"/>
    <w:rsid w:val="003F6093"/>
  </w:style>
  <w:style w:type="character" w:customStyle="1" w:styleId="WW8Num285z1">
    <w:name w:val="WW8Num285z1"/>
    <w:rsid w:val="003F6093"/>
  </w:style>
  <w:style w:type="character" w:customStyle="1" w:styleId="WW8Num285z2">
    <w:name w:val="WW8Num285z2"/>
    <w:rsid w:val="003F6093"/>
  </w:style>
  <w:style w:type="character" w:customStyle="1" w:styleId="WW8Num286z0">
    <w:name w:val="WW8Num286z0"/>
    <w:rsid w:val="003F6093"/>
  </w:style>
  <w:style w:type="character" w:customStyle="1" w:styleId="WW8Num286z1">
    <w:name w:val="WW8Num286z1"/>
    <w:rsid w:val="003F6093"/>
  </w:style>
  <w:style w:type="character" w:customStyle="1" w:styleId="WW8Num286z2">
    <w:name w:val="WW8Num286z2"/>
    <w:rsid w:val="003F6093"/>
  </w:style>
  <w:style w:type="character" w:customStyle="1" w:styleId="WW8Num287z0">
    <w:name w:val="WW8Num287z0"/>
    <w:rsid w:val="003F6093"/>
  </w:style>
  <w:style w:type="character" w:customStyle="1" w:styleId="WW8Num287z1">
    <w:name w:val="WW8Num287z1"/>
    <w:rsid w:val="003F6093"/>
  </w:style>
  <w:style w:type="character" w:customStyle="1" w:styleId="WW8Num287z2">
    <w:name w:val="WW8Num287z2"/>
    <w:rsid w:val="003F6093"/>
  </w:style>
  <w:style w:type="character" w:customStyle="1" w:styleId="WW8Num288z0">
    <w:name w:val="WW8Num288z0"/>
    <w:rsid w:val="003F6093"/>
  </w:style>
  <w:style w:type="character" w:customStyle="1" w:styleId="WW8Num288z1">
    <w:name w:val="WW8Num288z1"/>
    <w:rsid w:val="003F6093"/>
  </w:style>
  <w:style w:type="character" w:customStyle="1" w:styleId="WW8Num288z2">
    <w:name w:val="WW8Num288z2"/>
    <w:rsid w:val="003F6093"/>
  </w:style>
  <w:style w:type="character" w:customStyle="1" w:styleId="WW8Num289z0">
    <w:name w:val="WW8Num289z0"/>
    <w:rsid w:val="003F6093"/>
  </w:style>
  <w:style w:type="character" w:customStyle="1" w:styleId="WW8Num289z1">
    <w:name w:val="WW8Num289z1"/>
    <w:rsid w:val="003F6093"/>
  </w:style>
  <w:style w:type="character" w:customStyle="1" w:styleId="WW8Num289z2">
    <w:name w:val="WW8Num289z2"/>
    <w:rsid w:val="003F6093"/>
  </w:style>
  <w:style w:type="character" w:customStyle="1" w:styleId="WW8Num290z0">
    <w:name w:val="WW8Num290z0"/>
    <w:rsid w:val="003F6093"/>
  </w:style>
  <w:style w:type="character" w:customStyle="1" w:styleId="WW8Num290z1">
    <w:name w:val="WW8Num290z1"/>
    <w:rsid w:val="003F6093"/>
  </w:style>
  <w:style w:type="character" w:customStyle="1" w:styleId="WW8Num290z2">
    <w:name w:val="WW8Num290z2"/>
    <w:rsid w:val="003F6093"/>
  </w:style>
  <w:style w:type="character" w:customStyle="1" w:styleId="WW8Num291z0">
    <w:name w:val="WW8Num291z0"/>
    <w:rsid w:val="003F6093"/>
  </w:style>
  <w:style w:type="character" w:customStyle="1" w:styleId="WW8Num291z1">
    <w:name w:val="WW8Num291z1"/>
    <w:rsid w:val="003F6093"/>
  </w:style>
  <w:style w:type="character" w:customStyle="1" w:styleId="WW8Num291z2">
    <w:name w:val="WW8Num291z2"/>
    <w:rsid w:val="003F6093"/>
  </w:style>
  <w:style w:type="character" w:customStyle="1" w:styleId="WW8Num292z0">
    <w:name w:val="WW8Num292z0"/>
    <w:rsid w:val="003F6093"/>
  </w:style>
  <w:style w:type="character" w:customStyle="1" w:styleId="WW8Num292z1">
    <w:name w:val="WW8Num292z1"/>
    <w:rsid w:val="003F6093"/>
  </w:style>
  <w:style w:type="character" w:customStyle="1" w:styleId="WW8Num292z2">
    <w:name w:val="WW8Num292z2"/>
    <w:rsid w:val="003F6093"/>
  </w:style>
  <w:style w:type="character" w:customStyle="1" w:styleId="WW8Num293z0">
    <w:name w:val="WW8Num293z0"/>
    <w:rsid w:val="003F6093"/>
  </w:style>
  <w:style w:type="character" w:customStyle="1" w:styleId="WW8Num293z1">
    <w:name w:val="WW8Num293z1"/>
    <w:rsid w:val="003F6093"/>
  </w:style>
  <w:style w:type="character" w:customStyle="1" w:styleId="WW8Num293z2">
    <w:name w:val="WW8Num293z2"/>
    <w:rsid w:val="003F6093"/>
  </w:style>
  <w:style w:type="character" w:customStyle="1" w:styleId="WW8Num294z0">
    <w:name w:val="WW8Num294z0"/>
    <w:rsid w:val="003F6093"/>
  </w:style>
  <w:style w:type="character" w:customStyle="1" w:styleId="WW8Num294z1">
    <w:name w:val="WW8Num294z1"/>
    <w:rsid w:val="003F6093"/>
  </w:style>
  <w:style w:type="character" w:customStyle="1" w:styleId="WW8Num294z2">
    <w:name w:val="WW8Num294z2"/>
    <w:rsid w:val="003F6093"/>
  </w:style>
  <w:style w:type="character" w:customStyle="1" w:styleId="WW8Num295z0">
    <w:name w:val="WW8Num295z0"/>
    <w:rsid w:val="003F6093"/>
  </w:style>
  <w:style w:type="character" w:customStyle="1" w:styleId="WW8Num295z1">
    <w:name w:val="WW8Num295z1"/>
    <w:rsid w:val="003F6093"/>
  </w:style>
  <w:style w:type="character" w:customStyle="1" w:styleId="WW8Num295z2">
    <w:name w:val="WW8Num295z2"/>
    <w:rsid w:val="003F6093"/>
  </w:style>
  <w:style w:type="character" w:customStyle="1" w:styleId="WW8Num296z0">
    <w:name w:val="WW8Num296z0"/>
    <w:rsid w:val="003F6093"/>
  </w:style>
  <w:style w:type="character" w:customStyle="1" w:styleId="WW8Num296z1">
    <w:name w:val="WW8Num296z1"/>
    <w:rsid w:val="003F6093"/>
  </w:style>
  <w:style w:type="character" w:customStyle="1" w:styleId="WW8Num296z2">
    <w:name w:val="WW8Num296z2"/>
    <w:rsid w:val="003F6093"/>
  </w:style>
  <w:style w:type="character" w:customStyle="1" w:styleId="WW8Num297z0">
    <w:name w:val="WW8Num297z0"/>
    <w:rsid w:val="003F6093"/>
  </w:style>
  <w:style w:type="character" w:customStyle="1" w:styleId="WW8Num297z1">
    <w:name w:val="WW8Num297z1"/>
    <w:rsid w:val="003F6093"/>
  </w:style>
  <w:style w:type="character" w:customStyle="1" w:styleId="WW8Num297z2">
    <w:name w:val="WW8Num297z2"/>
    <w:rsid w:val="003F6093"/>
  </w:style>
  <w:style w:type="character" w:customStyle="1" w:styleId="WW8Num298z0">
    <w:name w:val="WW8Num298z0"/>
    <w:rsid w:val="003F6093"/>
  </w:style>
  <w:style w:type="character" w:customStyle="1" w:styleId="WW8Num298z1">
    <w:name w:val="WW8Num298z1"/>
    <w:rsid w:val="003F6093"/>
  </w:style>
  <w:style w:type="character" w:customStyle="1" w:styleId="WW8Num298z2">
    <w:name w:val="WW8Num298z2"/>
    <w:rsid w:val="003F6093"/>
  </w:style>
  <w:style w:type="character" w:customStyle="1" w:styleId="WW8Num299z0">
    <w:name w:val="WW8Num299z0"/>
    <w:rsid w:val="003F6093"/>
  </w:style>
  <w:style w:type="character" w:customStyle="1" w:styleId="WW8Num299z1">
    <w:name w:val="WW8Num299z1"/>
    <w:rsid w:val="003F6093"/>
  </w:style>
  <w:style w:type="character" w:customStyle="1" w:styleId="WW8Num299z2">
    <w:name w:val="WW8Num299z2"/>
    <w:rsid w:val="003F6093"/>
  </w:style>
  <w:style w:type="character" w:customStyle="1" w:styleId="WW8Num300z0">
    <w:name w:val="WW8Num300z0"/>
    <w:rsid w:val="003F6093"/>
  </w:style>
  <w:style w:type="character" w:customStyle="1" w:styleId="WW8Num300z1">
    <w:name w:val="WW8Num300z1"/>
    <w:rsid w:val="003F6093"/>
  </w:style>
  <w:style w:type="character" w:customStyle="1" w:styleId="WW8Num300z2">
    <w:name w:val="WW8Num300z2"/>
    <w:rsid w:val="003F6093"/>
  </w:style>
  <w:style w:type="character" w:customStyle="1" w:styleId="WW8Num301z0">
    <w:name w:val="WW8Num301z0"/>
    <w:rsid w:val="003F6093"/>
  </w:style>
  <w:style w:type="character" w:customStyle="1" w:styleId="WW8Num301z1">
    <w:name w:val="WW8Num301z1"/>
    <w:rsid w:val="003F6093"/>
  </w:style>
  <w:style w:type="character" w:customStyle="1" w:styleId="WW8Num301z2">
    <w:name w:val="WW8Num301z2"/>
    <w:rsid w:val="003F6093"/>
  </w:style>
  <w:style w:type="character" w:customStyle="1" w:styleId="WW8Num302z0">
    <w:name w:val="WW8Num302z0"/>
    <w:rsid w:val="003F6093"/>
  </w:style>
  <w:style w:type="character" w:customStyle="1" w:styleId="WW8Num302z1">
    <w:name w:val="WW8Num302z1"/>
    <w:rsid w:val="003F6093"/>
  </w:style>
  <w:style w:type="character" w:customStyle="1" w:styleId="WW8Num302z2">
    <w:name w:val="WW8Num302z2"/>
    <w:rsid w:val="003F6093"/>
  </w:style>
  <w:style w:type="character" w:customStyle="1" w:styleId="WW8Num303z0">
    <w:name w:val="WW8Num303z0"/>
    <w:rsid w:val="003F6093"/>
  </w:style>
  <w:style w:type="character" w:customStyle="1" w:styleId="WW8Num303z1">
    <w:name w:val="WW8Num303z1"/>
    <w:rsid w:val="003F6093"/>
  </w:style>
  <w:style w:type="character" w:customStyle="1" w:styleId="WW8Num303z2">
    <w:name w:val="WW8Num303z2"/>
    <w:rsid w:val="003F6093"/>
  </w:style>
  <w:style w:type="character" w:customStyle="1" w:styleId="WW8Num304z0">
    <w:name w:val="WW8Num304z0"/>
    <w:rsid w:val="003F6093"/>
  </w:style>
  <w:style w:type="character" w:customStyle="1" w:styleId="WW8Num304z1">
    <w:name w:val="WW8Num304z1"/>
    <w:rsid w:val="003F6093"/>
  </w:style>
  <w:style w:type="character" w:customStyle="1" w:styleId="WW8Num304z2">
    <w:name w:val="WW8Num304z2"/>
    <w:rsid w:val="003F6093"/>
  </w:style>
  <w:style w:type="character" w:customStyle="1" w:styleId="WW8Num305z0">
    <w:name w:val="WW8Num305z0"/>
    <w:rsid w:val="003F6093"/>
  </w:style>
  <w:style w:type="character" w:customStyle="1" w:styleId="WW8Num305z1">
    <w:name w:val="WW8Num305z1"/>
    <w:rsid w:val="003F6093"/>
  </w:style>
  <w:style w:type="character" w:customStyle="1" w:styleId="WW8Num305z2">
    <w:name w:val="WW8Num305z2"/>
    <w:rsid w:val="003F6093"/>
  </w:style>
  <w:style w:type="character" w:customStyle="1" w:styleId="WW8Num306z0">
    <w:name w:val="WW8Num306z0"/>
    <w:rsid w:val="003F6093"/>
  </w:style>
  <w:style w:type="character" w:customStyle="1" w:styleId="WW8Num306z1">
    <w:name w:val="WW8Num306z1"/>
    <w:rsid w:val="003F6093"/>
  </w:style>
  <w:style w:type="character" w:customStyle="1" w:styleId="WW8Num306z2">
    <w:name w:val="WW8Num306z2"/>
    <w:rsid w:val="003F6093"/>
  </w:style>
  <w:style w:type="character" w:customStyle="1" w:styleId="WW8Num307z0">
    <w:name w:val="WW8Num307z0"/>
    <w:rsid w:val="003F6093"/>
  </w:style>
  <w:style w:type="character" w:customStyle="1" w:styleId="WW8Num307z1">
    <w:name w:val="WW8Num307z1"/>
    <w:rsid w:val="003F6093"/>
  </w:style>
  <w:style w:type="character" w:customStyle="1" w:styleId="WW8Num307z2">
    <w:name w:val="WW8Num307z2"/>
    <w:rsid w:val="003F6093"/>
  </w:style>
  <w:style w:type="character" w:customStyle="1" w:styleId="WW8Num308z0">
    <w:name w:val="WW8Num308z0"/>
    <w:rsid w:val="003F6093"/>
  </w:style>
  <w:style w:type="character" w:customStyle="1" w:styleId="WW8Num308z1">
    <w:name w:val="WW8Num308z1"/>
    <w:rsid w:val="003F6093"/>
  </w:style>
  <w:style w:type="character" w:customStyle="1" w:styleId="WW8Num308z2">
    <w:name w:val="WW8Num308z2"/>
    <w:rsid w:val="003F6093"/>
  </w:style>
  <w:style w:type="character" w:customStyle="1" w:styleId="WW8Num309z0">
    <w:name w:val="WW8Num309z0"/>
    <w:rsid w:val="003F6093"/>
  </w:style>
  <w:style w:type="character" w:customStyle="1" w:styleId="WW8Num309z1">
    <w:name w:val="WW8Num309z1"/>
    <w:rsid w:val="003F6093"/>
  </w:style>
  <w:style w:type="character" w:customStyle="1" w:styleId="WW8Num309z2">
    <w:name w:val="WW8Num309z2"/>
    <w:rsid w:val="003F6093"/>
  </w:style>
  <w:style w:type="character" w:customStyle="1" w:styleId="WW8Num310z0">
    <w:name w:val="WW8Num310z0"/>
    <w:rsid w:val="003F6093"/>
  </w:style>
  <w:style w:type="character" w:customStyle="1" w:styleId="WW8Num310z1">
    <w:name w:val="WW8Num310z1"/>
    <w:rsid w:val="003F6093"/>
  </w:style>
  <w:style w:type="character" w:customStyle="1" w:styleId="WW8Num310z2">
    <w:name w:val="WW8Num310z2"/>
    <w:rsid w:val="003F6093"/>
  </w:style>
  <w:style w:type="character" w:customStyle="1" w:styleId="WW8Num311z0">
    <w:name w:val="WW8Num311z0"/>
    <w:rsid w:val="003F6093"/>
  </w:style>
  <w:style w:type="character" w:customStyle="1" w:styleId="WW8Num311z1">
    <w:name w:val="WW8Num311z1"/>
    <w:rsid w:val="003F6093"/>
  </w:style>
  <w:style w:type="character" w:customStyle="1" w:styleId="WW8Num311z2">
    <w:name w:val="WW8Num311z2"/>
    <w:rsid w:val="003F6093"/>
  </w:style>
  <w:style w:type="character" w:customStyle="1" w:styleId="WW8Num312z0">
    <w:name w:val="WW8Num312z0"/>
    <w:rsid w:val="003F6093"/>
  </w:style>
  <w:style w:type="character" w:customStyle="1" w:styleId="WW8Num312z1">
    <w:name w:val="WW8Num312z1"/>
    <w:rsid w:val="003F6093"/>
  </w:style>
  <w:style w:type="character" w:customStyle="1" w:styleId="WW8Num312z2">
    <w:name w:val="WW8Num312z2"/>
    <w:rsid w:val="003F6093"/>
  </w:style>
  <w:style w:type="character" w:customStyle="1" w:styleId="WW8Num313z0">
    <w:name w:val="WW8Num313z0"/>
    <w:rsid w:val="003F6093"/>
  </w:style>
  <w:style w:type="character" w:customStyle="1" w:styleId="WW8Num313z1">
    <w:name w:val="WW8Num313z1"/>
    <w:rsid w:val="003F6093"/>
  </w:style>
  <w:style w:type="character" w:customStyle="1" w:styleId="WW8Num313z2">
    <w:name w:val="WW8Num313z2"/>
    <w:rsid w:val="003F6093"/>
  </w:style>
  <w:style w:type="character" w:customStyle="1" w:styleId="WW8Num314z0">
    <w:name w:val="WW8Num314z0"/>
    <w:rsid w:val="003F6093"/>
  </w:style>
  <w:style w:type="character" w:customStyle="1" w:styleId="WW8Num314z1">
    <w:name w:val="WW8Num314z1"/>
    <w:rsid w:val="003F6093"/>
  </w:style>
  <w:style w:type="character" w:customStyle="1" w:styleId="WW8Num314z2">
    <w:name w:val="WW8Num314z2"/>
    <w:rsid w:val="003F6093"/>
  </w:style>
  <w:style w:type="character" w:customStyle="1" w:styleId="WW8Num315z0">
    <w:name w:val="WW8Num315z0"/>
    <w:rsid w:val="003F6093"/>
  </w:style>
  <w:style w:type="character" w:customStyle="1" w:styleId="WW8Num315z1">
    <w:name w:val="WW8Num315z1"/>
    <w:rsid w:val="003F6093"/>
  </w:style>
  <w:style w:type="character" w:customStyle="1" w:styleId="WW8Num315z2">
    <w:name w:val="WW8Num315z2"/>
    <w:rsid w:val="003F6093"/>
  </w:style>
  <w:style w:type="character" w:customStyle="1" w:styleId="WW8Num316z0">
    <w:name w:val="WW8Num316z0"/>
    <w:rsid w:val="003F6093"/>
  </w:style>
  <w:style w:type="character" w:customStyle="1" w:styleId="WW8Num316z1">
    <w:name w:val="WW8Num316z1"/>
    <w:rsid w:val="003F6093"/>
  </w:style>
  <w:style w:type="character" w:customStyle="1" w:styleId="WW8Num316z2">
    <w:name w:val="WW8Num316z2"/>
    <w:rsid w:val="003F6093"/>
  </w:style>
  <w:style w:type="character" w:customStyle="1" w:styleId="WW8Num317z0">
    <w:name w:val="WW8Num317z0"/>
    <w:rsid w:val="003F6093"/>
  </w:style>
  <w:style w:type="character" w:customStyle="1" w:styleId="WW8Num317z1">
    <w:name w:val="WW8Num317z1"/>
    <w:rsid w:val="003F6093"/>
  </w:style>
  <w:style w:type="character" w:customStyle="1" w:styleId="WW8Num317z2">
    <w:name w:val="WW8Num317z2"/>
    <w:rsid w:val="003F6093"/>
  </w:style>
  <w:style w:type="character" w:customStyle="1" w:styleId="WW8Num318z0">
    <w:name w:val="WW8Num318z0"/>
    <w:rsid w:val="003F6093"/>
  </w:style>
  <w:style w:type="character" w:customStyle="1" w:styleId="WW8Num318z1">
    <w:name w:val="WW8Num318z1"/>
    <w:rsid w:val="003F6093"/>
  </w:style>
  <w:style w:type="character" w:customStyle="1" w:styleId="WW8Num318z2">
    <w:name w:val="WW8Num318z2"/>
    <w:rsid w:val="003F6093"/>
  </w:style>
  <w:style w:type="character" w:customStyle="1" w:styleId="WW8Num319z0">
    <w:name w:val="WW8Num319z0"/>
    <w:rsid w:val="003F6093"/>
  </w:style>
  <w:style w:type="character" w:customStyle="1" w:styleId="WW8Num319z1">
    <w:name w:val="WW8Num319z1"/>
    <w:rsid w:val="003F6093"/>
  </w:style>
  <w:style w:type="character" w:customStyle="1" w:styleId="WW8Num319z2">
    <w:name w:val="WW8Num319z2"/>
    <w:rsid w:val="003F6093"/>
  </w:style>
  <w:style w:type="character" w:customStyle="1" w:styleId="WW8Num320z0">
    <w:name w:val="WW8Num320z0"/>
    <w:rsid w:val="003F6093"/>
  </w:style>
  <w:style w:type="character" w:customStyle="1" w:styleId="WW8Num320z1">
    <w:name w:val="WW8Num320z1"/>
    <w:rsid w:val="003F6093"/>
  </w:style>
  <w:style w:type="character" w:customStyle="1" w:styleId="WW8Num320z2">
    <w:name w:val="WW8Num320z2"/>
    <w:rsid w:val="003F6093"/>
  </w:style>
  <w:style w:type="character" w:customStyle="1" w:styleId="WW8Num321z0">
    <w:name w:val="WW8Num321z0"/>
    <w:rsid w:val="003F6093"/>
  </w:style>
  <w:style w:type="character" w:customStyle="1" w:styleId="WW8Num321z1">
    <w:name w:val="WW8Num321z1"/>
    <w:rsid w:val="003F6093"/>
  </w:style>
  <w:style w:type="character" w:customStyle="1" w:styleId="WW8Num321z2">
    <w:name w:val="WW8Num321z2"/>
    <w:rsid w:val="003F6093"/>
  </w:style>
  <w:style w:type="character" w:customStyle="1" w:styleId="WW8Num322z0">
    <w:name w:val="WW8Num322z0"/>
    <w:rsid w:val="003F6093"/>
  </w:style>
  <w:style w:type="character" w:customStyle="1" w:styleId="WW8Num322z1">
    <w:name w:val="WW8Num322z1"/>
    <w:rsid w:val="003F6093"/>
  </w:style>
  <w:style w:type="character" w:customStyle="1" w:styleId="WW8Num322z2">
    <w:name w:val="WW8Num322z2"/>
    <w:rsid w:val="003F6093"/>
  </w:style>
  <w:style w:type="character" w:customStyle="1" w:styleId="WW8Num323z0">
    <w:name w:val="WW8Num323z0"/>
    <w:rsid w:val="003F6093"/>
  </w:style>
  <w:style w:type="character" w:customStyle="1" w:styleId="WW8Num323z1">
    <w:name w:val="WW8Num323z1"/>
    <w:rsid w:val="003F6093"/>
  </w:style>
  <w:style w:type="character" w:customStyle="1" w:styleId="WW8Num323z2">
    <w:name w:val="WW8Num323z2"/>
    <w:rsid w:val="003F6093"/>
  </w:style>
  <w:style w:type="character" w:customStyle="1" w:styleId="WW8Num324z0">
    <w:name w:val="WW8Num324z0"/>
    <w:rsid w:val="003F6093"/>
  </w:style>
  <w:style w:type="character" w:customStyle="1" w:styleId="WW8Num324z1">
    <w:name w:val="WW8Num324z1"/>
    <w:rsid w:val="003F6093"/>
  </w:style>
  <w:style w:type="character" w:customStyle="1" w:styleId="WW8Num324z2">
    <w:name w:val="WW8Num324z2"/>
    <w:rsid w:val="003F6093"/>
  </w:style>
  <w:style w:type="character" w:customStyle="1" w:styleId="WW8Num325z0">
    <w:name w:val="WW8Num325z0"/>
    <w:rsid w:val="003F6093"/>
  </w:style>
  <w:style w:type="character" w:customStyle="1" w:styleId="WW8Num325z1">
    <w:name w:val="WW8Num325z1"/>
    <w:rsid w:val="003F6093"/>
  </w:style>
  <w:style w:type="character" w:customStyle="1" w:styleId="WW8Num325z2">
    <w:name w:val="WW8Num325z2"/>
    <w:rsid w:val="003F6093"/>
  </w:style>
  <w:style w:type="character" w:customStyle="1" w:styleId="WW8Num326z0">
    <w:name w:val="WW8Num326z0"/>
    <w:rsid w:val="003F6093"/>
  </w:style>
  <w:style w:type="character" w:customStyle="1" w:styleId="WW8Num326z1">
    <w:name w:val="WW8Num326z1"/>
    <w:rsid w:val="003F6093"/>
  </w:style>
  <w:style w:type="character" w:customStyle="1" w:styleId="WW8Num326z2">
    <w:name w:val="WW8Num326z2"/>
    <w:rsid w:val="003F6093"/>
  </w:style>
  <w:style w:type="character" w:customStyle="1" w:styleId="WW8Num327z0">
    <w:name w:val="WW8Num327z0"/>
    <w:rsid w:val="003F6093"/>
  </w:style>
  <w:style w:type="character" w:customStyle="1" w:styleId="WW8Num327z1">
    <w:name w:val="WW8Num327z1"/>
    <w:rsid w:val="003F6093"/>
  </w:style>
  <w:style w:type="character" w:customStyle="1" w:styleId="WW8Num327z2">
    <w:name w:val="WW8Num327z2"/>
    <w:rsid w:val="003F6093"/>
  </w:style>
  <w:style w:type="character" w:customStyle="1" w:styleId="WW8Num328z0">
    <w:name w:val="WW8Num328z0"/>
    <w:rsid w:val="003F6093"/>
  </w:style>
  <w:style w:type="character" w:customStyle="1" w:styleId="WW8Num328z1">
    <w:name w:val="WW8Num328z1"/>
    <w:rsid w:val="003F6093"/>
  </w:style>
  <w:style w:type="character" w:customStyle="1" w:styleId="WW8Num328z2">
    <w:name w:val="WW8Num328z2"/>
    <w:rsid w:val="003F6093"/>
  </w:style>
  <w:style w:type="character" w:customStyle="1" w:styleId="WW8Num329z0">
    <w:name w:val="WW8Num329z0"/>
    <w:rsid w:val="003F6093"/>
  </w:style>
  <w:style w:type="character" w:customStyle="1" w:styleId="WW8Num329z1">
    <w:name w:val="WW8Num329z1"/>
    <w:rsid w:val="003F6093"/>
  </w:style>
  <w:style w:type="character" w:customStyle="1" w:styleId="WW8Num329z2">
    <w:name w:val="WW8Num329z2"/>
    <w:rsid w:val="003F6093"/>
  </w:style>
  <w:style w:type="character" w:customStyle="1" w:styleId="WW8Num330z0">
    <w:name w:val="WW8Num330z0"/>
    <w:rsid w:val="003F6093"/>
  </w:style>
  <w:style w:type="character" w:customStyle="1" w:styleId="WW8Num330z1">
    <w:name w:val="WW8Num330z1"/>
    <w:rsid w:val="003F6093"/>
  </w:style>
  <w:style w:type="character" w:customStyle="1" w:styleId="WW8Num330z2">
    <w:name w:val="WW8Num330z2"/>
    <w:rsid w:val="003F6093"/>
  </w:style>
  <w:style w:type="character" w:customStyle="1" w:styleId="WW8Num331z0">
    <w:name w:val="WW8Num331z0"/>
    <w:rsid w:val="003F6093"/>
  </w:style>
  <w:style w:type="character" w:customStyle="1" w:styleId="WW8Num331z1">
    <w:name w:val="WW8Num331z1"/>
    <w:rsid w:val="003F6093"/>
  </w:style>
  <w:style w:type="character" w:customStyle="1" w:styleId="WW8Num331z2">
    <w:name w:val="WW8Num331z2"/>
    <w:rsid w:val="003F6093"/>
  </w:style>
  <w:style w:type="character" w:customStyle="1" w:styleId="WW8Num332z0">
    <w:name w:val="WW8Num332z0"/>
    <w:rsid w:val="003F6093"/>
  </w:style>
  <w:style w:type="character" w:customStyle="1" w:styleId="WW8Num332z1">
    <w:name w:val="WW8Num332z1"/>
    <w:rsid w:val="003F6093"/>
  </w:style>
  <w:style w:type="character" w:customStyle="1" w:styleId="WW8Num332z2">
    <w:name w:val="WW8Num332z2"/>
    <w:rsid w:val="003F6093"/>
  </w:style>
  <w:style w:type="character" w:customStyle="1" w:styleId="WW8Num333z0">
    <w:name w:val="WW8Num333z0"/>
    <w:rsid w:val="003F6093"/>
  </w:style>
  <w:style w:type="character" w:customStyle="1" w:styleId="WW8Num333z1">
    <w:name w:val="WW8Num333z1"/>
    <w:rsid w:val="003F6093"/>
  </w:style>
  <w:style w:type="character" w:customStyle="1" w:styleId="WW8Num333z2">
    <w:name w:val="WW8Num333z2"/>
    <w:rsid w:val="003F6093"/>
  </w:style>
  <w:style w:type="character" w:customStyle="1" w:styleId="WW8Num334z0">
    <w:name w:val="WW8Num334z0"/>
    <w:rsid w:val="003F6093"/>
  </w:style>
  <w:style w:type="character" w:customStyle="1" w:styleId="WW8Num334z1">
    <w:name w:val="WW8Num334z1"/>
    <w:rsid w:val="003F6093"/>
  </w:style>
  <w:style w:type="character" w:customStyle="1" w:styleId="WW8Num334z2">
    <w:name w:val="WW8Num334z2"/>
    <w:rsid w:val="003F6093"/>
  </w:style>
  <w:style w:type="character" w:customStyle="1" w:styleId="WW8Num335z0">
    <w:name w:val="WW8Num335z0"/>
    <w:rsid w:val="003F6093"/>
  </w:style>
  <w:style w:type="character" w:customStyle="1" w:styleId="WW8Num335z1">
    <w:name w:val="WW8Num335z1"/>
    <w:rsid w:val="003F6093"/>
  </w:style>
  <w:style w:type="character" w:customStyle="1" w:styleId="WW8Num335z2">
    <w:name w:val="WW8Num335z2"/>
    <w:rsid w:val="003F6093"/>
  </w:style>
  <w:style w:type="character" w:customStyle="1" w:styleId="WW8Num336z0">
    <w:name w:val="WW8Num336z0"/>
    <w:rsid w:val="003F6093"/>
  </w:style>
  <w:style w:type="character" w:customStyle="1" w:styleId="WW8Num336z1">
    <w:name w:val="WW8Num336z1"/>
    <w:rsid w:val="003F6093"/>
  </w:style>
  <w:style w:type="character" w:customStyle="1" w:styleId="WW8Num336z2">
    <w:name w:val="WW8Num336z2"/>
    <w:rsid w:val="003F6093"/>
  </w:style>
  <w:style w:type="character" w:customStyle="1" w:styleId="WW8Num337z0">
    <w:name w:val="WW8Num337z0"/>
    <w:rsid w:val="003F6093"/>
  </w:style>
  <w:style w:type="character" w:customStyle="1" w:styleId="WW8Num337z1">
    <w:name w:val="WW8Num337z1"/>
    <w:rsid w:val="003F6093"/>
  </w:style>
  <w:style w:type="character" w:customStyle="1" w:styleId="WW8Num337z2">
    <w:name w:val="WW8Num337z2"/>
    <w:rsid w:val="003F6093"/>
  </w:style>
  <w:style w:type="character" w:customStyle="1" w:styleId="WW8Num338z0">
    <w:name w:val="WW8Num338z0"/>
    <w:rsid w:val="003F6093"/>
  </w:style>
  <w:style w:type="character" w:customStyle="1" w:styleId="WW8Num338z1">
    <w:name w:val="WW8Num338z1"/>
    <w:rsid w:val="003F6093"/>
  </w:style>
  <w:style w:type="character" w:customStyle="1" w:styleId="WW8Num338z2">
    <w:name w:val="WW8Num338z2"/>
    <w:rsid w:val="003F6093"/>
  </w:style>
  <w:style w:type="character" w:customStyle="1" w:styleId="WW8Num339z0">
    <w:name w:val="WW8Num339z0"/>
    <w:rsid w:val="003F6093"/>
  </w:style>
  <w:style w:type="character" w:customStyle="1" w:styleId="WW8Num339z1">
    <w:name w:val="WW8Num339z1"/>
    <w:rsid w:val="003F6093"/>
  </w:style>
  <w:style w:type="character" w:customStyle="1" w:styleId="WW8Num339z2">
    <w:name w:val="WW8Num339z2"/>
    <w:rsid w:val="003F6093"/>
  </w:style>
  <w:style w:type="character" w:customStyle="1" w:styleId="WW8Num340z0">
    <w:name w:val="WW8Num340z0"/>
    <w:rsid w:val="003F6093"/>
  </w:style>
  <w:style w:type="character" w:customStyle="1" w:styleId="WW8Num340z1">
    <w:name w:val="WW8Num340z1"/>
    <w:rsid w:val="003F6093"/>
  </w:style>
  <w:style w:type="character" w:customStyle="1" w:styleId="WW8Num340z2">
    <w:name w:val="WW8Num340z2"/>
    <w:rsid w:val="003F6093"/>
  </w:style>
  <w:style w:type="character" w:customStyle="1" w:styleId="WW8Num341z0">
    <w:name w:val="WW8Num341z0"/>
    <w:rsid w:val="003F6093"/>
  </w:style>
  <w:style w:type="character" w:customStyle="1" w:styleId="WW8Num341z1">
    <w:name w:val="WW8Num341z1"/>
    <w:rsid w:val="003F6093"/>
  </w:style>
  <w:style w:type="character" w:customStyle="1" w:styleId="WW8Num341z2">
    <w:name w:val="WW8Num341z2"/>
    <w:rsid w:val="003F6093"/>
  </w:style>
  <w:style w:type="character" w:customStyle="1" w:styleId="WW8Num342z0">
    <w:name w:val="WW8Num342z0"/>
    <w:rsid w:val="003F6093"/>
  </w:style>
  <w:style w:type="character" w:customStyle="1" w:styleId="WW8Num342z1">
    <w:name w:val="WW8Num342z1"/>
    <w:rsid w:val="003F6093"/>
  </w:style>
  <w:style w:type="character" w:customStyle="1" w:styleId="WW8Num342z2">
    <w:name w:val="WW8Num342z2"/>
    <w:rsid w:val="003F6093"/>
  </w:style>
  <w:style w:type="character" w:customStyle="1" w:styleId="WW8Num343z0">
    <w:name w:val="WW8Num343z0"/>
    <w:rsid w:val="003F6093"/>
  </w:style>
  <w:style w:type="character" w:customStyle="1" w:styleId="WW8Num343z1">
    <w:name w:val="WW8Num343z1"/>
    <w:rsid w:val="003F6093"/>
  </w:style>
  <w:style w:type="character" w:customStyle="1" w:styleId="WW8Num343z2">
    <w:name w:val="WW8Num343z2"/>
    <w:rsid w:val="003F6093"/>
  </w:style>
  <w:style w:type="character" w:customStyle="1" w:styleId="WW8Num344z0">
    <w:name w:val="WW8Num344z0"/>
    <w:rsid w:val="003F6093"/>
  </w:style>
  <w:style w:type="character" w:customStyle="1" w:styleId="WW8Num344z1">
    <w:name w:val="WW8Num344z1"/>
    <w:rsid w:val="003F6093"/>
  </w:style>
  <w:style w:type="character" w:customStyle="1" w:styleId="WW8Num344z2">
    <w:name w:val="WW8Num344z2"/>
    <w:rsid w:val="003F6093"/>
  </w:style>
  <w:style w:type="character" w:customStyle="1" w:styleId="WW8Num345z0">
    <w:name w:val="WW8Num345z0"/>
    <w:rsid w:val="003F6093"/>
  </w:style>
  <w:style w:type="character" w:customStyle="1" w:styleId="WW8Num345z1">
    <w:name w:val="WW8Num345z1"/>
    <w:rsid w:val="003F6093"/>
  </w:style>
  <w:style w:type="character" w:customStyle="1" w:styleId="WW8Num345z2">
    <w:name w:val="WW8Num345z2"/>
    <w:rsid w:val="003F6093"/>
  </w:style>
  <w:style w:type="character" w:customStyle="1" w:styleId="WW8Num346z0">
    <w:name w:val="WW8Num346z0"/>
    <w:rsid w:val="003F6093"/>
  </w:style>
  <w:style w:type="character" w:customStyle="1" w:styleId="WW8Num346z1">
    <w:name w:val="WW8Num346z1"/>
    <w:rsid w:val="003F6093"/>
  </w:style>
  <w:style w:type="character" w:customStyle="1" w:styleId="WW8Num346z2">
    <w:name w:val="WW8Num346z2"/>
    <w:rsid w:val="003F6093"/>
  </w:style>
  <w:style w:type="character" w:customStyle="1" w:styleId="WW8Num347z0">
    <w:name w:val="WW8Num347z0"/>
    <w:rsid w:val="003F6093"/>
  </w:style>
  <w:style w:type="character" w:customStyle="1" w:styleId="WW8Num347z1">
    <w:name w:val="WW8Num347z1"/>
    <w:rsid w:val="003F6093"/>
  </w:style>
  <w:style w:type="character" w:customStyle="1" w:styleId="WW8Num347z2">
    <w:name w:val="WW8Num347z2"/>
    <w:rsid w:val="003F6093"/>
  </w:style>
  <w:style w:type="character" w:customStyle="1" w:styleId="WW8Num348z0">
    <w:name w:val="WW8Num348z0"/>
    <w:rsid w:val="003F6093"/>
  </w:style>
  <w:style w:type="character" w:customStyle="1" w:styleId="WW8Num348z1">
    <w:name w:val="WW8Num348z1"/>
    <w:rsid w:val="003F6093"/>
  </w:style>
  <w:style w:type="character" w:customStyle="1" w:styleId="WW8Num348z2">
    <w:name w:val="WW8Num348z2"/>
    <w:rsid w:val="003F6093"/>
  </w:style>
  <w:style w:type="character" w:customStyle="1" w:styleId="WW8Num349z0">
    <w:name w:val="WW8Num349z0"/>
    <w:rsid w:val="003F6093"/>
  </w:style>
  <w:style w:type="character" w:customStyle="1" w:styleId="WW8Num349z1">
    <w:name w:val="WW8Num349z1"/>
    <w:rsid w:val="003F6093"/>
  </w:style>
  <w:style w:type="character" w:customStyle="1" w:styleId="WW8Num349z2">
    <w:name w:val="WW8Num349z2"/>
    <w:rsid w:val="003F6093"/>
  </w:style>
  <w:style w:type="character" w:customStyle="1" w:styleId="WW8Num350z0">
    <w:name w:val="WW8Num350z0"/>
    <w:rsid w:val="003F6093"/>
  </w:style>
  <w:style w:type="character" w:customStyle="1" w:styleId="WW8Num350z1">
    <w:name w:val="WW8Num350z1"/>
    <w:rsid w:val="003F6093"/>
  </w:style>
  <w:style w:type="character" w:customStyle="1" w:styleId="WW8Num350z2">
    <w:name w:val="WW8Num350z2"/>
    <w:rsid w:val="003F6093"/>
  </w:style>
  <w:style w:type="character" w:customStyle="1" w:styleId="WW8Num351z0">
    <w:name w:val="WW8Num351z0"/>
    <w:rsid w:val="003F6093"/>
  </w:style>
  <w:style w:type="character" w:customStyle="1" w:styleId="WW8Num351z1">
    <w:name w:val="WW8Num351z1"/>
    <w:rsid w:val="003F6093"/>
  </w:style>
  <w:style w:type="character" w:customStyle="1" w:styleId="WW8Num351z2">
    <w:name w:val="WW8Num351z2"/>
    <w:rsid w:val="003F6093"/>
  </w:style>
  <w:style w:type="character" w:customStyle="1" w:styleId="WW8Num352z0">
    <w:name w:val="WW8Num352z0"/>
    <w:rsid w:val="003F6093"/>
  </w:style>
  <w:style w:type="character" w:customStyle="1" w:styleId="WW8Num352z1">
    <w:name w:val="WW8Num352z1"/>
    <w:rsid w:val="003F6093"/>
  </w:style>
  <w:style w:type="character" w:customStyle="1" w:styleId="WW8Num352z2">
    <w:name w:val="WW8Num352z2"/>
    <w:rsid w:val="003F6093"/>
  </w:style>
  <w:style w:type="character" w:customStyle="1" w:styleId="WW8Num353z0">
    <w:name w:val="WW8Num353z0"/>
    <w:rsid w:val="003F6093"/>
  </w:style>
  <w:style w:type="character" w:customStyle="1" w:styleId="WW8Num353z1">
    <w:name w:val="WW8Num353z1"/>
    <w:rsid w:val="003F6093"/>
  </w:style>
  <w:style w:type="character" w:customStyle="1" w:styleId="WW8Num353z2">
    <w:name w:val="WW8Num353z2"/>
    <w:rsid w:val="003F6093"/>
  </w:style>
  <w:style w:type="character" w:customStyle="1" w:styleId="WW8Num354z0">
    <w:name w:val="WW8Num354z0"/>
    <w:rsid w:val="003F6093"/>
  </w:style>
  <w:style w:type="character" w:customStyle="1" w:styleId="WW8Num354z1">
    <w:name w:val="WW8Num354z1"/>
    <w:rsid w:val="003F6093"/>
  </w:style>
  <w:style w:type="character" w:customStyle="1" w:styleId="WW8Num354z2">
    <w:name w:val="WW8Num354z2"/>
    <w:rsid w:val="003F6093"/>
  </w:style>
  <w:style w:type="character" w:customStyle="1" w:styleId="WW8Num355z0">
    <w:name w:val="WW8Num355z0"/>
    <w:rsid w:val="003F6093"/>
  </w:style>
  <w:style w:type="character" w:customStyle="1" w:styleId="WW8Num355z1">
    <w:name w:val="WW8Num355z1"/>
    <w:rsid w:val="003F6093"/>
  </w:style>
  <w:style w:type="character" w:customStyle="1" w:styleId="WW8Num355z2">
    <w:name w:val="WW8Num355z2"/>
    <w:rsid w:val="003F6093"/>
  </w:style>
  <w:style w:type="character" w:customStyle="1" w:styleId="WW8Num356z0">
    <w:name w:val="WW8Num356z0"/>
    <w:rsid w:val="003F6093"/>
  </w:style>
  <w:style w:type="character" w:customStyle="1" w:styleId="WW8Num356z1">
    <w:name w:val="WW8Num356z1"/>
    <w:rsid w:val="003F6093"/>
  </w:style>
  <w:style w:type="character" w:customStyle="1" w:styleId="WW8Num356z2">
    <w:name w:val="WW8Num356z2"/>
    <w:rsid w:val="003F6093"/>
  </w:style>
  <w:style w:type="character" w:customStyle="1" w:styleId="WW8Num357z0">
    <w:name w:val="WW8Num357z0"/>
    <w:rsid w:val="003F6093"/>
  </w:style>
  <w:style w:type="character" w:customStyle="1" w:styleId="WW8Num357z1">
    <w:name w:val="WW8Num357z1"/>
    <w:rsid w:val="003F6093"/>
  </w:style>
  <w:style w:type="character" w:customStyle="1" w:styleId="WW8Num357z2">
    <w:name w:val="WW8Num357z2"/>
    <w:rsid w:val="003F6093"/>
  </w:style>
  <w:style w:type="character" w:customStyle="1" w:styleId="WW8Num358z0">
    <w:name w:val="WW8Num358z0"/>
    <w:rsid w:val="003F6093"/>
  </w:style>
  <w:style w:type="character" w:customStyle="1" w:styleId="WW8Num358z1">
    <w:name w:val="WW8Num358z1"/>
    <w:rsid w:val="003F6093"/>
  </w:style>
  <w:style w:type="character" w:customStyle="1" w:styleId="WW8Num358z2">
    <w:name w:val="WW8Num358z2"/>
    <w:rsid w:val="003F6093"/>
  </w:style>
  <w:style w:type="character" w:customStyle="1" w:styleId="WW8Num359z0">
    <w:name w:val="WW8Num359z0"/>
    <w:rsid w:val="003F6093"/>
  </w:style>
  <w:style w:type="character" w:customStyle="1" w:styleId="WW8Num359z1">
    <w:name w:val="WW8Num359z1"/>
    <w:rsid w:val="003F6093"/>
  </w:style>
  <w:style w:type="character" w:customStyle="1" w:styleId="WW8Num359z2">
    <w:name w:val="WW8Num359z2"/>
    <w:rsid w:val="003F6093"/>
  </w:style>
  <w:style w:type="character" w:customStyle="1" w:styleId="WW8Num360z0">
    <w:name w:val="WW8Num360z0"/>
    <w:rsid w:val="003F6093"/>
  </w:style>
  <w:style w:type="character" w:customStyle="1" w:styleId="WW8Num360z1">
    <w:name w:val="WW8Num360z1"/>
    <w:rsid w:val="003F6093"/>
  </w:style>
  <w:style w:type="character" w:customStyle="1" w:styleId="WW8Num360z2">
    <w:name w:val="WW8Num360z2"/>
    <w:rsid w:val="003F6093"/>
  </w:style>
  <w:style w:type="character" w:customStyle="1" w:styleId="WW8Num361z0">
    <w:name w:val="WW8Num361z0"/>
    <w:rsid w:val="003F6093"/>
  </w:style>
  <w:style w:type="character" w:customStyle="1" w:styleId="WW8Num361z1">
    <w:name w:val="WW8Num361z1"/>
    <w:rsid w:val="003F6093"/>
  </w:style>
  <w:style w:type="character" w:customStyle="1" w:styleId="WW8Num361z2">
    <w:name w:val="WW8Num361z2"/>
    <w:rsid w:val="003F6093"/>
  </w:style>
  <w:style w:type="character" w:customStyle="1" w:styleId="WW8Num362z0">
    <w:name w:val="WW8Num362z0"/>
    <w:rsid w:val="003F6093"/>
  </w:style>
  <w:style w:type="character" w:customStyle="1" w:styleId="WW8Num362z1">
    <w:name w:val="WW8Num362z1"/>
    <w:rsid w:val="003F6093"/>
  </w:style>
  <w:style w:type="character" w:customStyle="1" w:styleId="WW8Num362z2">
    <w:name w:val="WW8Num362z2"/>
    <w:rsid w:val="003F6093"/>
  </w:style>
  <w:style w:type="character" w:customStyle="1" w:styleId="WW8Num363z0">
    <w:name w:val="WW8Num363z0"/>
    <w:rsid w:val="003F6093"/>
  </w:style>
  <w:style w:type="character" w:customStyle="1" w:styleId="WW8Num363z1">
    <w:name w:val="WW8Num363z1"/>
    <w:rsid w:val="003F6093"/>
  </w:style>
  <w:style w:type="character" w:customStyle="1" w:styleId="WW8Num363z2">
    <w:name w:val="WW8Num363z2"/>
    <w:rsid w:val="003F6093"/>
  </w:style>
  <w:style w:type="character" w:customStyle="1" w:styleId="WW8Num364z0">
    <w:name w:val="WW8Num364z0"/>
    <w:rsid w:val="003F6093"/>
  </w:style>
  <w:style w:type="character" w:customStyle="1" w:styleId="WW8Num364z1">
    <w:name w:val="WW8Num364z1"/>
    <w:rsid w:val="003F6093"/>
  </w:style>
  <w:style w:type="character" w:customStyle="1" w:styleId="WW8Num364z2">
    <w:name w:val="WW8Num364z2"/>
    <w:rsid w:val="003F6093"/>
  </w:style>
  <w:style w:type="character" w:customStyle="1" w:styleId="WW8Num365z0">
    <w:name w:val="WW8Num365z0"/>
    <w:rsid w:val="003F6093"/>
  </w:style>
  <w:style w:type="character" w:customStyle="1" w:styleId="WW8Num365z1">
    <w:name w:val="WW8Num365z1"/>
    <w:rsid w:val="003F6093"/>
  </w:style>
  <w:style w:type="character" w:customStyle="1" w:styleId="WW8Num365z2">
    <w:name w:val="WW8Num365z2"/>
    <w:rsid w:val="003F6093"/>
  </w:style>
  <w:style w:type="character" w:customStyle="1" w:styleId="WW8Num366z0">
    <w:name w:val="WW8Num366z0"/>
    <w:rsid w:val="003F6093"/>
  </w:style>
  <w:style w:type="character" w:customStyle="1" w:styleId="WW8Num366z1">
    <w:name w:val="WW8Num366z1"/>
    <w:rsid w:val="003F6093"/>
  </w:style>
  <w:style w:type="character" w:customStyle="1" w:styleId="WW8Num366z2">
    <w:name w:val="WW8Num366z2"/>
    <w:rsid w:val="003F6093"/>
  </w:style>
  <w:style w:type="character" w:customStyle="1" w:styleId="WW8Num367z0">
    <w:name w:val="WW8Num367z0"/>
    <w:rsid w:val="003F6093"/>
  </w:style>
  <w:style w:type="character" w:customStyle="1" w:styleId="WW8Num367z1">
    <w:name w:val="WW8Num367z1"/>
    <w:rsid w:val="003F6093"/>
  </w:style>
  <w:style w:type="character" w:customStyle="1" w:styleId="WW8Num367z2">
    <w:name w:val="WW8Num367z2"/>
    <w:rsid w:val="003F6093"/>
  </w:style>
  <w:style w:type="character" w:customStyle="1" w:styleId="WW8Num368z0">
    <w:name w:val="WW8Num368z0"/>
    <w:rsid w:val="003F6093"/>
  </w:style>
  <w:style w:type="character" w:customStyle="1" w:styleId="WW8Num368z1">
    <w:name w:val="WW8Num368z1"/>
    <w:rsid w:val="003F6093"/>
  </w:style>
  <w:style w:type="character" w:customStyle="1" w:styleId="WW8Num368z2">
    <w:name w:val="WW8Num368z2"/>
    <w:rsid w:val="003F6093"/>
  </w:style>
  <w:style w:type="character" w:customStyle="1" w:styleId="WW8Num369z0">
    <w:name w:val="WW8Num369z0"/>
    <w:rsid w:val="003F6093"/>
  </w:style>
  <w:style w:type="character" w:customStyle="1" w:styleId="WW8Num369z1">
    <w:name w:val="WW8Num369z1"/>
    <w:rsid w:val="003F6093"/>
  </w:style>
  <w:style w:type="character" w:customStyle="1" w:styleId="WW8Num369z2">
    <w:name w:val="WW8Num369z2"/>
    <w:rsid w:val="003F6093"/>
  </w:style>
  <w:style w:type="character" w:customStyle="1" w:styleId="WW8Num370z0">
    <w:name w:val="WW8Num370z0"/>
    <w:rsid w:val="003F6093"/>
  </w:style>
  <w:style w:type="character" w:customStyle="1" w:styleId="WW8Num370z1">
    <w:name w:val="WW8Num370z1"/>
    <w:rsid w:val="003F6093"/>
  </w:style>
  <w:style w:type="character" w:customStyle="1" w:styleId="WW8Num370z2">
    <w:name w:val="WW8Num370z2"/>
    <w:rsid w:val="003F6093"/>
  </w:style>
  <w:style w:type="character" w:customStyle="1" w:styleId="WW8Num371z0">
    <w:name w:val="WW8Num371z0"/>
    <w:rsid w:val="003F6093"/>
  </w:style>
  <w:style w:type="character" w:customStyle="1" w:styleId="WW8Num371z1">
    <w:name w:val="WW8Num371z1"/>
    <w:rsid w:val="003F6093"/>
  </w:style>
  <w:style w:type="character" w:customStyle="1" w:styleId="WW8Num371z2">
    <w:name w:val="WW8Num371z2"/>
    <w:rsid w:val="003F6093"/>
  </w:style>
  <w:style w:type="character" w:customStyle="1" w:styleId="WW8Num372z0">
    <w:name w:val="WW8Num372z0"/>
    <w:rsid w:val="003F6093"/>
  </w:style>
  <w:style w:type="character" w:customStyle="1" w:styleId="WW8Num372z1">
    <w:name w:val="WW8Num372z1"/>
    <w:rsid w:val="003F6093"/>
  </w:style>
  <w:style w:type="character" w:customStyle="1" w:styleId="WW8Num372z2">
    <w:name w:val="WW8Num372z2"/>
    <w:rsid w:val="003F6093"/>
  </w:style>
  <w:style w:type="character" w:customStyle="1" w:styleId="WW8Num373z0">
    <w:name w:val="WW8Num373z0"/>
    <w:rsid w:val="003F6093"/>
  </w:style>
  <w:style w:type="character" w:customStyle="1" w:styleId="WW8Num373z1">
    <w:name w:val="WW8Num373z1"/>
    <w:rsid w:val="003F6093"/>
  </w:style>
  <w:style w:type="character" w:customStyle="1" w:styleId="WW8Num373z2">
    <w:name w:val="WW8Num373z2"/>
    <w:rsid w:val="003F6093"/>
  </w:style>
  <w:style w:type="character" w:customStyle="1" w:styleId="WW8Num374z0">
    <w:name w:val="WW8Num374z0"/>
    <w:rsid w:val="003F6093"/>
  </w:style>
  <w:style w:type="character" w:customStyle="1" w:styleId="WW8Num374z1">
    <w:name w:val="WW8Num374z1"/>
    <w:rsid w:val="003F6093"/>
  </w:style>
  <w:style w:type="character" w:customStyle="1" w:styleId="WW8Num374z2">
    <w:name w:val="WW8Num374z2"/>
    <w:rsid w:val="003F6093"/>
  </w:style>
  <w:style w:type="character" w:customStyle="1" w:styleId="WW8Num375z0">
    <w:name w:val="WW8Num375z0"/>
    <w:rsid w:val="003F6093"/>
  </w:style>
  <w:style w:type="character" w:customStyle="1" w:styleId="WW8Num375z1">
    <w:name w:val="WW8Num375z1"/>
    <w:rsid w:val="003F6093"/>
  </w:style>
  <w:style w:type="character" w:customStyle="1" w:styleId="WW8Num375z2">
    <w:name w:val="WW8Num375z2"/>
    <w:rsid w:val="003F6093"/>
  </w:style>
  <w:style w:type="character" w:customStyle="1" w:styleId="WW8Num376z0">
    <w:name w:val="WW8Num376z0"/>
    <w:rsid w:val="003F6093"/>
  </w:style>
  <w:style w:type="character" w:customStyle="1" w:styleId="WW8Num376z1">
    <w:name w:val="WW8Num376z1"/>
    <w:rsid w:val="003F6093"/>
  </w:style>
  <w:style w:type="character" w:customStyle="1" w:styleId="WW8Num376z2">
    <w:name w:val="WW8Num376z2"/>
    <w:rsid w:val="003F6093"/>
  </w:style>
  <w:style w:type="character" w:customStyle="1" w:styleId="WW8Num377z0">
    <w:name w:val="WW8Num377z0"/>
    <w:rsid w:val="003F6093"/>
  </w:style>
  <w:style w:type="character" w:customStyle="1" w:styleId="WW8Num377z1">
    <w:name w:val="WW8Num377z1"/>
    <w:rsid w:val="003F6093"/>
  </w:style>
  <w:style w:type="character" w:customStyle="1" w:styleId="WW8Num377z2">
    <w:name w:val="WW8Num377z2"/>
    <w:rsid w:val="003F6093"/>
  </w:style>
  <w:style w:type="character" w:customStyle="1" w:styleId="WW8Num378z0">
    <w:name w:val="WW8Num378z0"/>
    <w:rsid w:val="003F6093"/>
  </w:style>
  <w:style w:type="character" w:customStyle="1" w:styleId="WW8Num378z1">
    <w:name w:val="WW8Num378z1"/>
    <w:rsid w:val="003F6093"/>
  </w:style>
  <w:style w:type="character" w:customStyle="1" w:styleId="WW8Num378z2">
    <w:name w:val="WW8Num378z2"/>
    <w:rsid w:val="003F6093"/>
  </w:style>
  <w:style w:type="character" w:customStyle="1" w:styleId="WW8Num379z0">
    <w:name w:val="WW8Num379z0"/>
    <w:rsid w:val="003F6093"/>
  </w:style>
  <w:style w:type="character" w:customStyle="1" w:styleId="WW8Num379z1">
    <w:name w:val="WW8Num379z1"/>
    <w:rsid w:val="003F6093"/>
  </w:style>
  <w:style w:type="character" w:customStyle="1" w:styleId="WW8Num379z2">
    <w:name w:val="WW8Num379z2"/>
    <w:rsid w:val="003F6093"/>
  </w:style>
  <w:style w:type="character" w:customStyle="1" w:styleId="WW8Num380z0">
    <w:name w:val="WW8Num380z0"/>
    <w:rsid w:val="003F6093"/>
  </w:style>
  <w:style w:type="character" w:customStyle="1" w:styleId="WW8Num380z1">
    <w:name w:val="WW8Num380z1"/>
    <w:rsid w:val="003F6093"/>
  </w:style>
  <w:style w:type="character" w:customStyle="1" w:styleId="WW8Num380z2">
    <w:name w:val="WW8Num380z2"/>
    <w:rsid w:val="003F6093"/>
  </w:style>
  <w:style w:type="character" w:customStyle="1" w:styleId="WW8Num381z0">
    <w:name w:val="WW8Num381z0"/>
    <w:rsid w:val="003F6093"/>
  </w:style>
  <w:style w:type="character" w:customStyle="1" w:styleId="WW8Num381z1">
    <w:name w:val="WW8Num381z1"/>
    <w:rsid w:val="003F6093"/>
  </w:style>
  <w:style w:type="character" w:customStyle="1" w:styleId="WW8Num381z2">
    <w:name w:val="WW8Num381z2"/>
    <w:rsid w:val="003F6093"/>
  </w:style>
  <w:style w:type="character" w:customStyle="1" w:styleId="WW8Num382z0">
    <w:name w:val="WW8Num382z0"/>
    <w:rsid w:val="003F6093"/>
  </w:style>
  <w:style w:type="character" w:customStyle="1" w:styleId="WW8Num382z1">
    <w:name w:val="WW8Num382z1"/>
    <w:rsid w:val="003F6093"/>
  </w:style>
  <w:style w:type="character" w:customStyle="1" w:styleId="WW8Num382z2">
    <w:name w:val="WW8Num382z2"/>
    <w:rsid w:val="003F6093"/>
  </w:style>
  <w:style w:type="character" w:customStyle="1" w:styleId="WW8Num383z0">
    <w:name w:val="WW8Num383z0"/>
    <w:rsid w:val="003F6093"/>
  </w:style>
  <w:style w:type="character" w:customStyle="1" w:styleId="WW8Num383z1">
    <w:name w:val="WW8Num383z1"/>
    <w:rsid w:val="003F6093"/>
  </w:style>
  <w:style w:type="character" w:customStyle="1" w:styleId="WW8Num383z2">
    <w:name w:val="WW8Num383z2"/>
    <w:rsid w:val="003F6093"/>
  </w:style>
  <w:style w:type="character" w:customStyle="1" w:styleId="WW8Num384z0">
    <w:name w:val="WW8Num384z0"/>
    <w:rsid w:val="003F6093"/>
  </w:style>
  <w:style w:type="character" w:customStyle="1" w:styleId="WW8Num384z1">
    <w:name w:val="WW8Num384z1"/>
    <w:rsid w:val="003F6093"/>
  </w:style>
  <w:style w:type="character" w:customStyle="1" w:styleId="WW8Num384z2">
    <w:name w:val="WW8Num384z2"/>
    <w:rsid w:val="003F6093"/>
  </w:style>
  <w:style w:type="character" w:customStyle="1" w:styleId="WW8Num385z0">
    <w:name w:val="WW8Num385z0"/>
    <w:rsid w:val="003F6093"/>
  </w:style>
  <w:style w:type="character" w:customStyle="1" w:styleId="WW8Num385z1">
    <w:name w:val="WW8Num385z1"/>
    <w:rsid w:val="003F6093"/>
  </w:style>
  <w:style w:type="character" w:customStyle="1" w:styleId="WW8Num385z2">
    <w:name w:val="WW8Num385z2"/>
    <w:rsid w:val="003F6093"/>
  </w:style>
  <w:style w:type="character" w:customStyle="1" w:styleId="WW8Num386z0">
    <w:name w:val="WW8Num386z0"/>
    <w:rsid w:val="003F6093"/>
  </w:style>
  <w:style w:type="character" w:customStyle="1" w:styleId="WW8Num386z1">
    <w:name w:val="WW8Num386z1"/>
    <w:rsid w:val="003F6093"/>
  </w:style>
  <w:style w:type="character" w:customStyle="1" w:styleId="WW8Num386z2">
    <w:name w:val="WW8Num386z2"/>
    <w:rsid w:val="003F6093"/>
  </w:style>
  <w:style w:type="character" w:customStyle="1" w:styleId="WW8Num387z0">
    <w:name w:val="WW8Num387z0"/>
    <w:rsid w:val="003F6093"/>
  </w:style>
  <w:style w:type="character" w:customStyle="1" w:styleId="WW8Num387z1">
    <w:name w:val="WW8Num387z1"/>
    <w:rsid w:val="003F6093"/>
  </w:style>
  <w:style w:type="character" w:customStyle="1" w:styleId="WW8Num387z2">
    <w:name w:val="WW8Num387z2"/>
    <w:rsid w:val="003F6093"/>
  </w:style>
  <w:style w:type="character" w:customStyle="1" w:styleId="WW8Num388z0">
    <w:name w:val="WW8Num388z0"/>
    <w:rsid w:val="003F6093"/>
  </w:style>
  <w:style w:type="character" w:customStyle="1" w:styleId="WW8Num388z1">
    <w:name w:val="WW8Num388z1"/>
    <w:rsid w:val="003F6093"/>
  </w:style>
  <w:style w:type="character" w:customStyle="1" w:styleId="WW8Num388z2">
    <w:name w:val="WW8Num388z2"/>
    <w:rsid w:val="003F6093"/>
  </w:style>
  <w:style w:type="character" w:customStyle="1" w:styleId="WW8Num389z0">
    <w:name w:val="WW8Num389z0"/>
    <w:rsid w:val="003F6093"/>
  </w:style>
  <w:style w:type="character" w:customStyle="1" w:styleId="WW8Num389z1">
    <w:name w:val="WW8Num389z1"/>
    <w:rsid w:val="003F6093"/>
  </w:style>
  <w:style w:type="character" w:customStyle="1" w:styleId="WW8Num389z2">
    <w:name w:val="WW8Num389z2"/>
    <w:rsid w:val="003F6093"/>
  </w:style>
  <w:style w:type="character" w:customStyle="1" w:styleId="WW8Num390z0">
    <w:name w:val="WW8Num390z0"/>
    <w:rsid w:val="003F6093"/>
  </w:style>
  <w:style w:type="character" w:customStyle="1" w:styleId="WW8Num390z1">
    <w:name w:val="WW8Num390z1"/>
    <w:rsid w:val="003F6093"/>
  </w:style>
  <w:style w:type="character" w:customStyle="1" w:styleId="WW8Num390z2">
    <w:name w:val="WW8Num390z2"/>
    <w:rsid w:val="003F6093"/>
  </w:style>
  <w:style w:type="character" w:customStyle="1" w:styleId="WW8Num391z0">
    <w:name w:val="WW8Num391z0"/>
    <w:rsid w:val="003F6093"/>
  </w:style>
  <w:style w:type="character" w:customStyle="1" w:styleId="WW8Num391z1">
    <w:name w:val="WW8Num391z1"/>
    <w:rsid w:val="003F6093"/>
  </w:style>
  <w:style w:type="character" w:customStyle="1" w:styleId="WW8Num391z2">
    <w:name w:val="WW8Num391z2"/>
    <w:rsid w:val="003F6093"/>
  </w:style>
  <w:style w:type="character" w:customStyle="1" w:styleId="WW8Num392z0">
    <w:name w:val="WW8Num392z0"/>
    <w:rsid w:val="003F6093"/>
  </w:style>
  <w:style w:type="character" w:customStyle="1" w:styleId="WW8Num392z1">
    <w:name w:val="WW8Num392z1"/>
    <w:rsid w:val="003F6093"/>
  </w:style>
  <w:style w:type="character" w:customStyle="1" w:styleId="WW8Num392z2">
    <w:name w:val="WW8Num392z2"/>
    <w:rsid w:val="003F6093"/>
  </w:style>
  <w:style w:type="character" w:customStyle="1" w:styleId="WW8Num393z0">
    <w:name w:val="WW8Num393z0"/>
    <w:rsid w:val="003F6093"/>
  </w:style>
  <w:style w:type="character" w:customStyle="1" w:styleId="WW8Num393z1">
    <w:name w:val="WW8Num393z1"/>
    <w:rsid w:val="003F6093"/>
  </w:style>
  <w:style w:type="character" w:customStyle="1" w:styleId="WW8Num393z2">
    <w:name w:val="WW8Num393z2"/>
    <w:rsid w:val="003F6093"/>
  </w:style>
  <w:style w:type="character" w:customStyle="1" w:styleId="WW8Num394z0">
    <w:name w:val="WW8Num394z0"/>
    <w:rsid w:val="003F6093"/>
  </w:style>
  <w:style w:type="character" w:customStyle="1" w:styleId="WW8Num394z1">
    <w:name w:val="WW8Num394z1"/>
    <w:rsid w:val="003F6093"/>
  </w:style>
  <w:style w:type="character" w:customStyle="1" w:styleId="WW8Num394z2">
    <w:name w:val="WW8Num394z2"/>
    <w:rsid w:val="003F6093"/>
  </w:style>
  <w:style w:type="character" w:customStyle="1" w:styleId="WW8Num395z0">
    <w:name w:val="WW8Num395z0"/>
    <w:rsid w:val="003F6093"/>
  </w:style>
  <w:style w:type="character" w:customStyle="1" w:styleId="WW8Num395z1">
    <w:name w:val="WW8Num395z1"/>
    <w:rsid w:val="003F6093"/>
  </w:style>
  <w:style w:type="character" w:customStyle="1" w:styleId="WW8Num395z2">
    <w:name w:val="WW8Num395z2"/>
    <w:rsid w:val="003F6093"/>
  </w:style>
  <w:style w:type="character" w:customStyle="1" w:styleId="WW8Num396z0">
    <w:name w:val="WW8Num396z0"/>
    <w:rsid w:val="003F6093"/>
  </w:style>
  <w:style w:type="character" w:customStyle="1" w:styleId="WW8Num396z1">
    <w:name w:val="WW8Num396z1"/>
    <w:rsid w:val="003F6093"/>
  </w:style>
  <w:style w:type="character" w:customStyle="1" w:styleId="WW8Num396z2">
    <w:name w:val="WW8Num396z2"/>
    <w:rsid w:val="003F6093"/>
  </w:style>
  <w:style w:type="character" w:customStyle="1" w:styleId="WW8Num397z0">
    <w:name w:val="WW8Num397z0"/>
    <w:rsid w:val="003F6093"/>
  </w:style>
  <w:style w:type="character" w:customStyle="1" w:styleId="WW8Num397z1">
    <w:name w:val="WW8Num397z1"/>
    <w:rsid w:val="003F6093"/>
  </w:style>
  <w:style w:type="character" w:customStyle="1" w:styleId="WW8Num397z2">
    <w:name w:val="WW8Num397z2"/>
    <w:rsid w:val="003F6093"/>
  </w:style>
  <w:style w:type="character" w:customStyle="1" w:styleId="WW8Num398z0">
    <w:name w:val="WW8Num398z0"/>
    <w:rsid w:val="003F6093"/>
  </w:style>
  <w:style w:type="character" w:customStyle="1" w:styleId="WW8Num398z1">
    <w:name w:val="WW8Num398z1"/>
    <w:rsid w:val="003F6093"/>
  </w:style>
  <w:style w:type="character" w:customStyle="1" w:styleId="WW8Num398z2">
    <w:name w:val="WW8Num398z2"/>
    <w:rsid w:val="003F6093"/>
  </w:style>
  <w:style w:type="character" w:customStyle="1" w:styleId="WW8Num399z0">
    <w:name w:val="WW8Num399z0"/>
    <w:rsid w:val="003F6093"/>
  </w:style>
  <w:style w:type="character" w:customStyle="1" w:styleId="WW8Num399z1">
    <w:name w:val="WW8Num399z1"/>
    <w:rsid w:val="003F6093"/>
  </w:style>
  <w:style w:type="character" w:customStyle="1" w:styleId="WW8Num399z2">
    <w:name w:val="WW8Num399z2"/>
    <w:rsid w:val="003F6093"/>
  </w:style>
  <w:style w:type="character" w:customStyle="1" w:styleId="WW8Num400z0">
    <w:name w:val="WW8Num400z0"/>
    <w:rsid w:val="003F6093"/>
  </w:style>
  <w:style w:type="character" w:customStyle="1" w:styleId="WW8Num400z1">
    <w:name w:val="WW8Num400z1"/>
    <w:rsid w:val="003F6093"/>
  </w:style>
  <w:style w:type="character" w:customStyle="1" w:styleId="WW8Num400z2">
    <w:name w:val="WW8Num400z2"/>
    <w:rsid w:val="003F6093"/>
  </w:style>
  <w:style w:type="character" w:customStyle="1" w:styleId="WW8Num401z0">
    <w:name w:val="WW8Num401z0"/>
    <w:rsid w:val="003F6093"/>
  </w:style>
  <w:style w:type="character" w:customStyle="1" w:styleId="WW8Num401z1">
    <w:name w:val="WW8Num401z1"/>
    <w:rsid w:val="003F6093"/>
  </w:style>
  <w:style w:type="character" w:customStyle="1" w:styleId="WW8Num401z2">
    <w:name w:val="WW8Num401z2"/>
    <w:rsid w:val="003F6093"/>
  </w:style>
  <w:style w:type="character" w:customStyle="1" w:styleId="WW8Num402z0">
    <w:name w:val="WW8Num402z0"/>
    <w:rsid w:val="003F6093"/>
  </w:style>
  <w:style w:type="character" w:customStyle="1" w:styleId="WW8Num402z1">
    <w:name w:val="WW8Num402z1"/>
    <w:rsid w:val="003F6093"/>
  </w:style>
  <w:style w:type="character" w:customStyle="1" w:styleId="WW8Num402z2">
    <w:name w:val="WW8Num402z2"/>
    <w:rsid w:val="003F6093"/>
  </w:style>
  <w:style w:type="character" w:customStyle="1" w:styleId="WW8Num403z0">
    <w:name w:val="WW8Num403z0"/>
    <w:rsid w:val="003F6093"/>
  </w:style>
  <w:style w:type="character" w:customStyle="1" w:styleId="WW8Num403z1">
    <w:name w:val="WW8Num403z1"/>
    <w:rsid w:val="003F6093"/>
  </w:style>
  <w:style w:type="character" w:customStyle="1" w:styleId="WW8Num403z2">
    <w:name w:val="WW8Num403z2"/>
    <w:rsid w:val="003F6093"/>
  </w:style>
  <w:style w:type="character" w:customStyle="1" w:styleId="WW8Num404z0">
    <w:name w:val="WW8Num404z0"/>
    <w:rsid w:val="003F6093"/>
  </w:style>
  <w:style w:type="character" w:customStyle="1" w:styleId="WW8Num404z1">
    <w:name w:val="WW8Num404z1"/>
    <w:rsid w:val="003F6093"/>
  </w:style>
  <w:style w:type="character" w:customStyle="1" w:styleId="WW8Num404z2">
    <w:name w:val="WW8Num404z2"/>
    <w:rsid w:val="003F6093"/>
  </w:style>
  <w:style w:type="character" w:customStyle="1" w:styleId="WW8Num405z0">
    <w:name w:val="WW8Num405z0"/>
    <w:rsid w:val="003F6093"/>
  </w:style>
  <w:style w:type="character" w:customStyle="1" w:styleId="WW8Num405z1">
    <w:name w:val="WW8Num405z1"/>
    <w:rsid w:val="003F6093"/>
  </w:style>
  <w:style w:type="character" w:customStyle="1" w:styleId="WW8Num405z2">
    <w:name w:val="WW8Num405z2"/>
    <w:rsid w:val="003F6093"/>
  </w:style>
  <w:style w:type="character" w:customStyle="1" w:styleId="WW8Num406z0">
    <w:name w:val="WW8Num406z0"/>
    <w:rsid w:val="003F6093"/>
  </w:style>
  <w:style w:type="character" w:customStyle="1" w:styleId="WW8Num406z1">
    <w:name w:val="WW8Num406z1"/>
    <w:rsid w:val="003F6093"/>
  </w:style>
  <w:style w:type="character" w:customStyle="1" w:styleId="WW8Num406z2">
    <w:name w:val="WW8Num406z2"/>
    <w:rsid w:val="003F6093"/>
  </w:style>
  <w:style w:type="character" w:customStyle="1" w:styleId="WW8Num407z0">
    <w:name w:val="WW8Num407z0"/>
    <w:rsid w:val="003F6093"/>
  </w:style>
  <w:style w:type="character" w:customStyle="1" w:styleId="WW8Num407z1">
    <w:name w:val="WW8Num407z1"/>
    <w:rsid w:val="003F6093"/>
  </w:style>
  <w:style w:type="character" w:customStyle="1" w:styleId="WW8Num407z2">
    <w:name w:val="WW8Num407z2"/>
    <w:rsid w:val="003F6093"/>
  </w:style>
  <w:style w:type="character" w:customStyle="1" w:styleId="WW8Num408z0">
    <w:name w:val="WW8Num408z0"/>
    <w:rsid w:val="003F6093"/>
  </w:style>
  <w:style w:type="character" w:customStyle="1" w:styleId="WW8Num408z1">
    <w:name w:val="WW8Num408z1"/>
    <w:rsid w:val="003F6093"/>
  </w:style>
  <w:style w:type="character" w:customStyle="1" w:styleId="WW8Num408z2">
    <w:name w:val="WW8Num408z2"/>
    <w:rsid w:val="003F6093"/>
  </w:style>
  <w:style w:type="character" w:customStyle="1" w:styleId="WW8Num409z0">
    <w:name w:val="WW8Num409z0"/>
    <w:rsid w:val="003F6093"/>
  </w:style>
  <w:style w:type="character" w:customStyle="1" w:styleId="WW8Num409z1">
    <w:name w:val="WW8Num409z1"/>
    <w:rsid w:val="003F6093"/>
  </w:style>
  <w:style w:type="character" w:customStyle="1" w:styleId="WW8Num409z2">
    <w:name w:val="WW8Num409z2"/>
    <w:rsid w:val="003F6093"/>
  </w:style>
  <w:style w:type="character" w:customStyle="1" w:styleId="WW8Num410z0">
    <w:name w:val="WW8Num410z0"/>
    <w:rsid w:val="003F6093"/>
  </w:style>
  <w:style w:type="character" w:customStyle="1" w:styleId="WW8Num410z1">
    <w:name w:val="WW8Num410z1"/>
    <w:rsid w:val="003F6093"/>
  </w:style>
  <w:style w:type="character" w:customStyle="1" w:styleId="WW8Num410z2">
    <w:name w:val="WW8Num410z2"/>
    <w:rsid w:val="003F6093"/>
  </w:style>
  <w:style w:type="character" w:customStyle="1" w:styleId="WW8Num411z0">
    <w:name w:val="WW8Num411z0"/>
    <w:rsid w:val="003F6093"/>
  </w:style>
  <w:style w:type="character" w:customStyle="1" w:styleId="WW8Num411z1">
    <w:name w:val="WW8Num411z1"/>
    <w:rsid w:val="003F6093"/>
  </w:style>
  <w:style w:type="character" w:customStyle="1" w:styleId="WW8Num411z2">
    <w:name w:val="WW8Num411z2"/>
    <w:rsid w:val="003F6093"/>
  </w:style>
  <w:style w:type="character" w:customStyle="1" w:styleId="WW8Num412z0">
    <w:name w:val="WW8Num412z0"/>
    <w:rsid w:val="003F6093"/>
  </w:style>
  <w:style w:type="character" w:customStyle="1" w:styleId="WW8Num412z1">
    <w:name w:val="WW8Num412z1"/>
    <w:rsid w:val="003F6093"/>
  </w:style>
  <w:style w:type="character" w:customStyle="1" w:styleId="WW8Num412z2">
    <w:name w:val="WW8Num412z2"/>
    <w:rsid w:val="003F6093"/>
  </w:style>
  <w:style w:type="character" w:customStyle="1" w:styleId="WW8Num413z0">
    <w:name w:val="WW8Num413z0"/>
    <w:rsid w:val="003F6093"/>
  </w:style>
  <w:style w:type="character" w:customStyle="1" w:styleId="WW8Num413z1">
    <w:name w:val="WW8Num413z1"/>
    <w:rsid w:val="003F6093"/>
  </w:style>
  <w:style w:type="character" w:customStyle="1" w:styleId="WW8Num413z2">
    <w:name w:val="WW8Num413z2"/>
    <w:rsid w:val="003F6093"/>
  </w:style>
  <w:style w:type="character" w:customStyle="1" w:styleId="WW8Num414z0">
    <w:name w:val="WW8Num414z0"/>
    <w:rsid w:val="003F6093"/>
  </w:style>
  <w:style w:type="character" w:customStyle="1" w:styleId="WW8Num414z1">
    <w:name w:val="WW8Num414z1"/>
    <w:rsid w:val="003F6093"/>
  </w:style>
  <w:style w:type="character" w:customStyle="1" w:styleId="WW8Num414z2">
    <w:name w:val="WW8Num414z2"/>
    <w:rsid w:val="003F6093"/>
  </w:style>
  <w:style w:type="character" w:customStyle="1" w:styleId="WW8Num415z0">
    <w:name w:val="WW8Num415z0"/>
    <w:rsid w:val="003F6093"/>
  </w:style>
  <w:style w:type="character" w:customStyle="1" w:styleId="WW8Num415z1">
    <w:name w:val="WW8Num415z1"/>
    <w:rsid w:val="003F6093"/>
  </w:style>
  <w:style w:type="character" w:customStyle="1" w:styleId="WW8Num415z2">
    <w:name w:val="WW8Num415z2"/>
    <w:rsid w:val="003F6093"/>
  </w:style>
  <w:style w:type="character" w:customStyle="1" w:styleId="WW8Num416z0">
    <w:name w:val="WW8Num416z0"/>
    <w:rsid w:val="003F6093"/>
  </w:style>
  <w:style w:type="character" w:customStyle="1" w:styleId="WW8Num416z1">
    <w:name w:val="WW8Num416z1"/>
    <w:rsid w:val="003F6093"/>
  </w:style>
  <w:style w:type="character" w:customStyle="1" w:styleId="WW8Num416z2">
    <w:name w:val="WW8Num416z2"/>
    <w:rsid w:val="003F6093"/>
  </w:style>
  <w:style w:type="character" w:customStyle="1" w:styleId="WW8Num417z0">
    <w:name w:val="WW8Num417z0"/>
    <w:rsid w:val="003F6093"/>
  </w:style>
  <w:style w:type="character" w:customStyle="1" w:styleId="WW8Num417z1">
    <w:name w:val="WW8Num417z1"/>
    <w:rsid w:val="003F6093"/>
  </w:style>
  <w:style w:type="character" w:customStyle="1" w:styleId="WW8Num417z2">
    <w:name w:val="WW8Num417z2"/>
    <w:rsid w:val="003F6093"/>
  </w:style>
  <w:style w:type="character" w:customStyle="1" w:styleId="WW8Num418z0">
    <w:name w:val="WW8Num418z0"/>
    <w:rsid w:val="003F6093"/>
  </w:style>
  <w:style w:type="character" w:customStyle="1" w:styleId="WW8Num418z1">
    <w:name w:val="WW8Num418z1"/>
    <w:rsid w:val="003F6093"/>
  </w:style>
  <w:style w:type="character" w:customStyle="1" w:styleId="WW8Num418z2">
    <w:name w:val="WW8Num418z2"/>
    <w:rsid w:val="003F6093"/>
  </w:style>
  <w:style w:type="character" w:customStyle="1" w:styleId="WW8Num419z0">
    <w:name w:val="WW8Num419z0"/>
    <w:rsid w:val="003F6093"/>
  </w:style>
  <w:style w:type="character" w:customStyle="1" w:styleId="WW8Num419z1">
    <w:name w:val="WW8Num419z1"/>
    <w:rsid w:val="003F6093"/>
  </w:style>
  <w:style w:type="character" w:customStyle="1" w:styleId="WW8Num419z2">
    <w:name w:val="WW8Num419z2"/>
    <w:rsid w:val="003F6093"/>
  </w:style>
  <w:style w:type="character" w:customStyle="1" w:styleId="WW8Num420z0">
    <w:name w:val="WW8Num420z0"/>
    <w:rsid w:val="003F6093"/>
  </w:style>
  <w:style w:type="character" w:customStyle="1" w:styleId="WW8Num420z1">
    <w:name w:val="WW8Num420z1"/>
    <w:rsid w:val="003F6093"/>
  </w:style>
  <w:style w:type="character" w:customStyle="1" w:styleId="WW8Num420z2">
    <w:name w:val="WW8Num420z2"/>
    <w:rsid w:val="003F6093"/>
  </w:style>
  <w:style w:type="character" w:customStyle="1" w:styleId="WW8Num421z0">
    <w:name w:val="WW8Num421z0"/>
    <w:rsid w:val="003F6093"/>
  </w:style>
  <w:style w:type="character" w:customStyle="1" w:styleId="WW8Num421z1">
    <w:name w:val="WW8Num421z1"/>
    <w:rsid w:val="003F6093"/>
  </w:style>
  <w:style w:type="character" w:customStyle="1" w:styleId="WW8Num421z2">
    <w:name w:val="WW8Num421z2"/>
    <w:rsid w:val="003F6093"/>
  </w:style>
  <w:style w:type="character" w:customStyle="1" w:styleId="WW8Num422z0">
    <w:name w:val="WW8Num422z0"/>
    <w:rsid w:val="003F6093"/>
  </w:style>
  <w:style w:type="character" w:customStyle="1" w:styleId="WW8Num422z1">
    <w:name w:val="WW8Num422z1"/>
    <w:rsid w:val="003F6093"/>
  </w:style>
  <w:style w:type="character" w:customStyle="1" w:styleId="WW8Num422z2">
    <w:name w:val="WW8Num422z2"/>
    <w:rsid w:val="003F6093"/>
  </w:style>
  <w:style w:type="character" w:customStyle="1" w:styleId="WW8Num423z0">
    <w:name w:val="WW8Num423z0"/>
    <w:rsid w:val="003F6093"/>
  </w:style>
  <w:style w:type="character" w:customStyle="1" w:styleId="WW8Num423z1">
    <w:name w:val="WW8Num423z1"/>
    <w:rsid w:val="003F6093"/>
  </w:style>
  <w:style w:type="character" w:customStyle="1" w:styleId="WW8Num423z2">
    <w:name w:val="WW8Num423z2"/>
    <w:rsid w:val="003F6093"/>
  </w:style>
  <w:style w:type="character" w:customStyle="1" w:styleId="WW8Num424z0">
    <w:name w:val="WW8Num424z0"/>
    <w:rsid w:val="003F6093"/>
  </w:style>
  <w:style w:type="character" w:customStyle="1" w:styleId="WW8Num424z1">
    <w:name w:val="WW8Num424z1"/>
    <w:rsid w:val="003F6093"/>
  </w:style>
  <w:style w:type="character" w:customStyle="1" w:styleId="WW8Num424z2">
    <w:name w:val="WW8Num424z2"/>
    <w:rsid w:val="003F6093"/>
  </w:style>
  <w:style w:type="character" w:customStyle="1" w:styleId="WW8Num425z0">
    <w:name w:val="WW8Num425z0"/>
    <w:rsid w:val="003F6093"/>
  </w:style>
  <w:style w:type="character" w:customStyle="1" w:styleId="WW8Num425z1">
    <w:name w:val="WW8Num425z1"/>
    <w:rsid w:val="003F6093"/>
  </w:style>
  <w:style w:type="character" w:customStyle="1" w:styleId="WW8Num425z2">
    <w:name w:val="WW8Num425z2"/>
    <w:rsid w:val="003F6093"/>
  </w:style>
  <w:style w:type="character" w:customStyle="1" w:styleId="WW8Num426z0">
    <w:name w:val="WW8Num426z0"/>
    <w:rsid w:val="003F6093"/>
  </w:style>
  <w:style w:type="character" w:customStyle="1" w:styleId="WW8Num426z1">
    <w:name w:val="WW8Num426z1"/>
    <w:rsid w:val="003F6093"/>
  </w:style>
  <w:style w:type="character" w:customStyle="1" w:styleId="WW8Num426z2">
    <w:name w:val="WW8Num426z2"/>
    <w:rsid w:val="003F6093"/>
  </w:style>
  <w:style w:type="character" w:customStyle="1" w:styleId="WW8Num427z0">
    <w:name w:val="WW8Num427z0"/>
    <w:rsid w:val="003F6093"/>
  </w:style>
  <w:style w:type="character" w:customStyle="1" w:styleId="WW8Num427z1">
    <w:name w:val="WW8Num427z1"/>
    <w:rsid w:val="003F6093"/>
  </w:style>
  <w:style w:type="character" w:customStyle="1" w:styleId="WW8Num427z2">
    <w:name w:val="WW8Num427z2"/>
    <w:rsid w:val="003F6093"/>
  </w:style>
  <w:style w:type="character" w:customStyle="1" w:styleId="WW8Num428z0">
    <w:name w:val="WW8Num428z0"/>
    <w:rsid w:val="003F6093"/>
  </w:style>
  <w:style w:type="character" w:customStyle="1" w:styleId="WW8Num428z1">
    <w:name w:val="WW8Num428z1"/>
    <w:rsid w:val="003F6093"/>
  </w:style>
  <w:style w:type="character" w:customStyle="1" w:styleId="WW8Num428z2">
    <w:name w:val="WW8Num428z2"/>
    <w:rsid w:val="003F6093"/>
  </w:style>
  <w:style w:type="character" w:customStyle="1" w:styleId="WW8Num429z0">
    <w:name w:val="WW8Num429z0"/>
    <w:rsid w:val="003F6093"/>
  </w:style>
  <w:style w:type="character" w:customStyle="1" w:styleId="WW8Num429z1">
    <w:name w:val="WW8Num429z1"/>
    <w:rsid w:val="003F6093"/>
  </w:style>
  <w:style w:type="character" w:customStyle="1" w:styleId="WW8Num429z2">
    <w:name w:val="WW8Num429z2"/>
    <w:rsid w:val="003F6093"/>
  </w:style>
  <w:style w:type="character" w:customStyle="1" w:styleId="WW8Num430z0">
    <w:name w:val="WW8Num430z0"/>
    <w:rsid w:val="003F6093"/>
  </w:style>
  <w:style w:type="character" w:customStyle="1" w:styleId="WW8Num430z1">
    <w:name w:val="WW8Num430z1"/>
    <w:rsid w:val="003F6093"/>
  </w:style>
  <w:style w:type="character" w:customStyle="1" w:styleId="WW8Num430z2">
    <w:name w:val="WW8Num430z2"/>
    <w:rsid w:val="003F6093"/>
  </w:style>
  <w:style w:type="character" w:customStyle="1" w:styleId="WW8Num431z0">
    <w:name w:val="WW8Num431z0"/>
    <w:rsid w:val="003F6093"/>
  </w:style>
  <w:style w:type="character" w:customStyle="1" w:styleId="WW8Num431z1">
    <w:name w:val="WW8Num431z1"/>
    <w:rsid w:val="003F6093"/>
  </w:style>
  <w:style w:type="character" w:customStyle="1" w:styleId="WW8Num431z2">
    <w:name w:val="WW8Num431z2"/>
    <w:rsid w:val="003F6093"/>
  </w:style>
  <w:style w:type="character" w:customStyle="1" w:styleId="WW8Num432z0">
    <w:name w:val="WW8Num432z0"/>
    <w:rsid w:val="003F6093"/>
  </w:style>
  <w:style w:type="character" w:customStyle="1" w:styleId="WW8Num432z1">
    <w:name w:val="WW8Num432z1"/>
    <w:rsid w:val="003F6093"/>
  </w:style>
  <w:style w:type="character" w:customStyle="1" w:styleId="WW8Num432z2">
    <w:name w:val="WW8Num432z2"/>
    <w:rsid w:val="003F6093"/>
  </w:style>
  <w:style w:type="character" w:customStyle="1" w:styleId="WW8Num433z0">
    <w:name w:val="WW8Num433z0"/>
    <w:rsid w:val="003F6093"/>
  </w:style>
  <w:style w:type="character" w:customStyle="1" w:styleId="WW8Num433z1">
    <w:name w:val="WW8Num433z1"/>
    <w:rsid w:val="003F6093"/>
  </w:style>
  <w:style w:type="character" w:customStyle="1" w:styleId="WW8Num433z2">
    <w:name w:val="WW8Num433z2"/>
    <w:rsid w:val="003F6093"/>
  </w:style>
  <w:style w:type="character" w:customStyle="1" w:styleId="WW8Num434z0">
    <w:name w:val="WW8Num434z0"/>
    <w:rsid w:val="003F6093"/>
  </w:style>
  <w:style w:type="character" w:customStyle="1" w:styleId="WW8Num434z1">
    <w:name w:val="WW8Num434z1"/>
    <w:rsid w:val="003F6093"/>
  </w:style>
  <w:style w:type="character" w:customStyle="1" w:styleId="WW8Num434z2">
    <w:name w:val="WW8Num434z2"/>
    <w:rsid w:val="003F6093"/>
  </w:style>
  <w:style w:type="character" w:customStyle="1" w:styleId="WW8Num435z0">
    <w:name w:val="WW8Num435z0"/>
    <w:rsid w:val="003F6093"/>
  </w:style>
  <w:style w:type="character" w:customStyle="1" w:styleId="WW8Num435z1">
    <w:name w:val="WW8Num435z1"/>
    <w:rsid w:val="003F6093"/>
  </w:style>
  <w:style w:type="character" w:customStyle="1" w:styleId="WW8Num435z2">
    <w:name w:val="WW8Num435z2"/>
    <w:rsid w:val="003F6093"/>
  </w:style>
  <w:style w:type="character" w:customStyle="1" w:styleId="WW8Num436z0">
    <w:name w:val="WW8Num436z0"/>
    <w:rsid w:val="003F6093"/>
  </w:style>
  <w:style w:type="character" w:customStyle="1" w:styleId="WW8Num436z1">
    <w:name w:val="WW8Num436z1"/>
    <w:rsid w:val="003F6093"/>
  </w:style>
  <w:style w:type="character" w:customStyle="1" w:styleId="WW8Num436z2">
    <w:name w:val="WW8Num436z2"/>
    <w:rsid w:val="003F6093"/>
  </w:style>
  <w:style w:type="character" w:customStyle="1" w:styleId="WW8Num437z0">
    <w:name w:val="WW8Num437z0"/>
    <w:rsid w:val="003F6093"/>
  </w:style>
  <w:style w:type="character" w:customStyle="1" w:styleId="WW8Num437z1">
    <w:name w:val="WW8Num437z1"/>
    <w:rsid w:val="003F6093"/>
  </w:style>
  <w:style w:type="character" w:customStyle="1" w:styleId="WW8Num437z2">
    <w:name w:val="WW8Num437z2"/>
    <w:rsid w:val="003F6093"/>
  </w:style>
  <w:style w:type="character" w:customStyle="1" w:styleId="WW8Num438z0">
    <w:name w:val="WW8Num438z0"/>
    <w:rsid w:val="003F6093"/>
  </w:style>
  <w:style w:type="character" w:customStyle="1" w:styleId="WW8Num438z1">
    <w:name w:val="WW8Num438z1"/>
    <w:rsid w:val="003F6093"/>
  </w:style>
  <w:style w:type="character" w:customStyle="1" w:styleId="WW8Num438z2">
    <w:name w:val="WW8Num438z2"/>
    <w:rsid w:val="003F6093"/>
  </w:style>
  <w:style w:type="character" w:customStyle="1" w:styleId="WW8Num439z0">
    <w:name w:val="WW8Num439z0"/>
    <w:rsid w:val="003F6093"/>
  </w:style>
  <w:style w:type="character" w:customStyle="1" w:styleId="WW8Num439z1">
    <w:name w:val="WW8Num439z1"/>
    <w:rsid w:val="003F6093"/>
  </w:style>
  <w:style w:type="character" w:customStyle="1" w:styleId="WW8Num439z2">
    <w:name w:val="WW8Num439z2"/>
    <w:rsid w:val="003F6093"/>
  </w:style>
  <w:style w:type="character" w:customStyle="1" w:styleId="WW8Num440z0">
    <w:name w:val="WW8Num440z0"/>
    <w:rsid w:val="003F6093"/>
  </w:style>
  <w:style w:type="character" w:customStyle="1" w:styleId="WW8Num440z1">
    <w:name w:val="WW8Num440z1"/>
    <w:rsid w:val="003F6093"/>
  </w:style>
  <w:style w:type="character" w:customStyle="1" w:styleId="WW8Num440z2">
    <w:name w:val="WW8Num440z2"/>
    <w:rsid w:val="003F6093"/>
  </w:style>
  <w:style w:type="character" w:customStyle="1" w:styleId="WW8Num441z0">
    <w:name w:val="WW8Num441z0"/>
    <w:rsid w:val="003F6093"/>
  </w:style>
  <w:style w:type="character" w:customStyle="1" w:styleId="WW8Num441z1">
    <w:name w:val="WW8Num441z1"/>
    <w:rsid w:val="003F6093"/>
  </w:style>
  <w:style w:type="character" w:customStyle="1" w:styleId="WW8Num441z2">
    <w:name w:val="WW8Num441z2"/>
    <w:rsid w:val="003F6093"/>
  </w:style>
  <w:style w:type="character" w:customStyle="1" w:styleId="WW8Num442z0">
    <w:name w:val="WW8Num442z0"/>
    <w:rsid w:val="003F6093"/>
  </w:style>
  <w:style w:type="character" w:customStyle="1" w:styleId="WW8Num442z1">
    <w:name w:val="WW8Num442z1"/>
    <w:rsid w:val="003F6093"/>
  </w:style>
  <w:style w:type="character" w:customStyle="1" w:styleId="WW8Num442z2">
    <w:name w:val="WW8Num442z2"/>
    <w:rsid w:val="003F6093"/>
  </w:style>
  <w:style w:type="character" w:customStyle="1" w:styleId="WW8Num443z0">
    <w:name w:val="WW8Num443z0"/>
    <w:rsid w:val="003F6093"/>
  </w:style>
  <w:style w:type="character" w:customStyle="1" w:styleId="WW8Num443z1">
    <w:name w:val="WW8Num443z1"/>
    <w:rsid w:val="003F6093"/>
  </w:style>
  <w:style w:type="character" w:customStyle="1" w:styleId="WW8Num443z2">
    <w:name w:val="WW8Num443z2"/>
    <w:rsid w:val="003F6093"/>
  </w:style>
  <w:style w:type="character" w:customStyle="1" w:styleId="WW8Num444z0">
    <w:name w:val="WW8Num444z0"/>
    <w:rsid w:val="003F6093"/>
  </w:style>
  <w:style w:type="character" w:customStyle="1" w:styleId="WW8Num444z1">
    <w:name w:val="WW8Num444z1"/>
    <w:rsid w:val="003F6093"/>
  </w:style>
  <w:style w:type="character" w:customStyle="1" w:styleId="WW8Num444z2">
    <w:name w:val="WW8Num444z2"/>
    <w:rsid w:val="003F6093"/>
  </w:style>
  <w:style w:type="character" w:customStyle="1" w:styleId="WW8Num445z0">
    <w:name w:val="WW8Num445z0"/>
    <w:rsid w:val="003F6093"/>
  </w:style>
  <w:style w:type="character" w:customStyle="1" w:styleId="WW8Num445z1">
    <w:name w:val="WW8Num445z1"/>
    <w:rsid w:val="003F6093"/>
  </w:style>
  <w:style w:type="character" w:customStyle="1" w:styleId="WW8Num445z2">
    <w:name w:val="WW8Num445z2"/>
    <w:rsid w:val="003F6093"/>
  </w:style>
  <w:style w:type="character" w:customStyle="1" w:styleId="WW8Num446z0">
    <w:name w:val="WW8Num446z0"/>
    <w:rsid w:val="003F6093"/>
  </w:style>
  <w:style w:type="character" w:customStyle="1" w:styleId="WW8Num446z1">
    <w:name w:val="WW8Num446z1"/>
    <w:rsid w:val="003F6093"/>
  </w:style>
  <w:style w:type="character" w:customStyle="1" w:styleId="WW8Num446z2">
    <w:name w:val="WW8Num446z2"/>
    <w:rsid w:val="003F6093"/>
  </w:style>
  <w:style w:type="character" w:customStyle="1" w:styleId="WW8Num447z0">
    <w:name w:val="WW8Num447z0"/>
    <w:rsid w:val="003F6093"/>
  </w:style>
  <w:style w:type="character" w:customStyle="1" w:styleId="WW8Num447z1">
    <w:name w:val="WW8Num447z1"/>
    <w:rsid w:val="003F6093"/>
  </w:style>
  <w:style w:type="character" w:customStyle="1" w:styleId="WW8Num447z2">
    <w:name w:val="WW8Num447z2"/>
    <w:rsid w:val="003F6093"/>
  </w:style>
  <w:style w:type="character" w:customStyle="1" w:styleId="WW8Num448z0">
    <w:name w:val="WW8Num448z0"/>
    <w:rsid w:val="003F6093"/>
  </w:style>
  <w:style w:type="character" w:customStyle="1" w:styleId="WW8Num448z1">
    <w:name w:val="WW8Num448z1"/>
    <w:rsid w:val="003F6093"/>
  </w:style>
  <w:style w:type="character" w:customStyle="1" w:styleId="WW8Num448z2">
    <w:name w:val="WW8Num448z2"/>
    <w:rsid w:val="003F6093"/>
  </w:style>
  <w:style w:type="character" w:customStyle="1" w:styleId="WW8Num449z0">
    <w:name w:val="WW8Num449z0"/>
    <w:rsid w:val="003F6093"/>
  </w:style>
  <w:style w:type="character" w:customStyle="1" w:styleId="WW8Num449z1">
    <w:name w:val="WW8Num449z1"/>
    <w:rsid w:val="003F6093"/>
  </w:style>
  <w:style w:type="character" w:customStyle="1" w:styleId="WW8Num449z2">
    <w:name w:val="WW8Num449z2"/>
    <w:rsid w:val="003F6093"/>
  </w:style>
  <w:style w:type="character" w:customStyle="1" w:styleId="WW8Num450z0">
    <w:name w:val="WW8Num450z0"/>
    <w:rsid w:val="003F6093"/>
  </w:style>
  <w:style w:type="character" w:customStyle="1" w:styleId="WW8Num450z1">
    <w:name w:val="WW8Num450z1"/>
    <w:rsid w:val="003F6093"/>
  </w:style>
  <w:style w:type="character" w:customStyle="1" w:styleId="WW8Num450z2">
    <w:name w:val="WW8Num450z2"/>
    <w:rsid w:val="003F6093"/>
  </w:style>
  <w:style w:type="character" w:customStyle="1" w:styleId="WW8Num451z0">
    <w:name w:val="WW8Num451z0"/>
    <w:rsid w:val="003F6093"/>
  </w:style>
  <w:style w:type="character" w:customStyle="1" w:styleId="WW8Num451z1">
    <w:name w:val="WW8Num451z1"/>
    <w:rsid w:val="003F6093"/>
  </w:style>
  <w:style w:type="character" w:customStyle="1" w:styleId="WW8Num451z2">
    <w:name w:val="WW8Num451z2"/>
    <w:rsid w:val="003F6093"/>
  </w:style>
  <w:style w:type="character" w:customStyle="1" w:styleId="WW8Num452z0">
    <w:name w:val="WW8Num452z0"/>
    <w:rsid w:val="003F6093"/>
  </w:style>
  <w:style w:type="character" w:customStyle="1" w:styleId="WW8Num452z1">
    <w:name w:val="WW8Num452z1"/>
    <w:rsid w:val="003F6093"/>
  </w:style>
  <w:style w:type="character" w:customStyle="1" w:styleId="WW8Num452z2">
    <w:name w:val="WW8Num452z2"/>
    <w:rsid w:val="003F6093"/>
  </w:style>
  <w:style w:type="character" w:customStyle="1" w:styleId="WW8Num453z0">
    <w:name w:val="WW8Num453z0"/>
    <w:rsid w:val="003F6093"/>
  </w:style>
  <w:style w:type="character" w:customStyle="1" w:styleId="WW8Num453z1">
    <w:name w:val="WW8Num453z1"/>
    <w:rsid w:val="003F6093"/>
  </w:style>
  <w:style w:type="character" w:customStyle="1" w:styleId="WW8Num453z2">
    <w:name w:val="WW8Num453z2"/>
    <w:rsid w:val="003F6093"/>
  </w:style>
  <w:style w:type="character" w:customStyle="1" w:styleId="WW8Num454z0">
    <w:name w:val="WW8Num454z0"/>
    <w:rsid w:val="003F6093"/>
  </w:style>
  <w:style w:type="character" w:customStyle="1" w:styleId="WW8Num454z1">
    <w:name w:val="WW8Num454z1"/>
    <w:rsid w:val="003F6093"/>
  </w:style>
  <w:style w:type="character" w:customStyle="1" w:styleId="WW8Num454z2">
    <w:name w:val="WW8Num454z2"/>
    <w:rsid w:val="003F6093"/>
  </w:style>
  <w:style w:type="character" w:customStyle="1" w:styleId="WW8Num455z0">
    <w:name w:val="WW8Num455z0"/>
    <w:rsid w:val="003F6093"/>
  </w:style>
  <w:style w:type="character" w:customStyle="1" w:styleId="WW8Num455z1">
    <w:name w:val="WW8Num455z1"/>
    <w:rsid w:val="003F6093"/>
  </w:style>
  <w:style w:type="character" w:customStyle="1" w:styleId="WW8Num455z2">
    <w:name w:val="WW8Num455z2"/>
    <w:rsid w:val="003F6093"/>
  </w:style>
  <w:style w:type="character" w:customStyle="1" w:styleId="WW8Num456z0">
    <w:name w:val="WW8Num456z0"/>
    <w:rsid w:val="003F6093"/>
  </w:style>
  <w:style w:type="character" w:customStyle="1" w:styleId="WW8Num456z1">
    <w:name w:val="WW8Num456z1"/>
    <w:rsid w:val="003F6093"/>
  </w:style>
  <w:style w:type="character" w:customStyle="1" w:styleId="WW8Num456z2">
    <w:name w:val="WW8Num456z2"/>
    <w:rsid w:val="003F6093"/>
  </w:style>
  <w:style w:type="character" w:customStyle="1" w:styleId="WW8Num457z0">
    <w:name w:val="WW8Num457z0"/>
    <w:rsid w:val="003F6093"/>
  </w:style>
  <w:style w:type="character" w:customStyle="1" w:styleId="WW8Num457z1">
    <w:name w:val="WW8Num457z1"/>
    <w:rsid w:val="003F6093"/>
  </w:style>
  <w:style w:type="character" w:customStyle="1" w:styleId="WW8Num457z2">
    <w:name w:val="WW8Num457z2"/>
    <w:rsid w:val="003F6093"/>
  </w:style>
  <w:style w:type="character" w:customStyle="1" w:styleId="WW8Num458z0">
    <w:name w:val="WW8Num458z0"/>
    <w:rsid w:val="003F6093"/>
  </w:style>
  <w:style w:type="character" w:customStyle="1" w:styleId="WW8Num458z1">
    <w:name w:val="WW8Num458z1"/>
    <w:rsid w:val="003F6093"/>
  </w:style>
  <w:style w:type="character" w:customStyle="1" w:styleId="WW8Num458z2">
    <w:name w:val="WW8Num458z2"/>
    <w:rsid w:val="003F6093"/>
  </w:style>
  <w:style w:type="character" w:customStyle="1" w:styleId="WW8Num459z0">
    <w:name w:val="WW8Num459z0"/>
    <w:rsid w:val="003F6093"/>
  </w:style>
  <w:style w:type="character" w:customStyle="1" w:styleId="WW8Num459z1">
    <w:name w:val="WW8Num459z1"/>
    <w:rsid w:val="003F6093"/>
  </w:style>
  <w:style w:type="character" w:customStyle="1" w:styleId="WW8Num459z2">
    <w:name w:val="WW8Num459z2"/>
    <w:rsid w:val="003F6093"/>
  </w:style>
  <w:style w:type="character" w:customStyle="1" w:styleId="WW8Num460z0">
    <w:name w:val="WW8Num460z0"/>
    <w:rsid w:val="003F6093"/>
  </w:style>
  <w:style w:type="character" w:customStyle="1" w:styleId="WW8Num460z1">
    <w:name w:val="WW8Num460z1"/>
    <w:rsid w:val="003F6093"/>
  </w:style>
  <w:style w:type="character" w:customStyle="1" w:styleId="WW8Num460z2">
    <w:name w:val="WW8Num460z2"/>
    <w:rsid w:val="003F6093"/>
  </w:style>
  <w:style w:type="character" w:customStyle="1" w:styleId="WW8Num461z0">
    <w:name w:val="WW8Num461z0"/>
    <w:rsid w:val="003F6093"/>
  </w:style>
  <w:style w:type="character" w:customStyle="1" w:styleId="WW8Num461z1">
    <w:name w:val="WW8Num461z1"/>
    <w:rsid w:val="003F6093"/>
  </w:style>
  <w:style w:type="character" w:customStyle="1" w:styleId="WW8Num461z2">
    <w:name w:val="WW8Num461z2"/>
    <w:rsid w:val="003F6093"/>
  </w:style>
  <w:style w:type="character" w:customStyle="1" w:styleId="WW8Num462z0">
    <w:name w:val="WW8Num462z0"/>
    <w:rsid w:val="003F6093"/>
  </w:style>
  <w:style w:type="character" w:customStyle="1" w:styleId="WW8Num462z1">
    <w:name w:val="WW8Num462z1"/>
    <w:rsid w:val="003F6093"/>
  </w:style>
  <w:style w:type="character" w:customStyle="1" w:styleId="WW8Num462z2">
    <w:name w:val="WW8Num462z2"/>
    <w:rsid w:val="003F6093"/>
  </w:style>
  <w:style w:type="character" w:customStyle="1" w:styleId="WW8Num463z0">
    <w:name w:val="WW8Num463z0"/>
    <w:rsid w:val="003F6093"/>
  </w:style>
  <w:style w:type="character" w:customStyle="1" w:styleId="WW8Num463z1">
    <w:name w:val="WW8Num463z1"/>
    <w:rsid w:val="003F6093"/>
  </w:style>
  <w:style w:type="character" w:customStyle="1" w:styleId="WW8Num463z2">
    <w:name w:val="WW8Num463z2"/>
    <w:rsid w:val="003F6093"/>
  </w:style>
  <w:style w:type="character" w:customStyle="1" w:styleId="WW8Num464z0">
    <w:name w:val="WW8Num464z0"/>
    <w:rsid w:val="003F6093"/>
  </w:style>
  <w:style w:type="character" w:customStyle="1" w:styleId="WW8Num464z1">
    <w:name w:val="WW8Num464z1"/>
    <w:rsid w:val="003F6093"/>
  </w:style>
  <w:style w:type="character" w:customStyle="1" w:styleId="WW8Num464z2">
    <w:name w:val="WW8Num464z2"/>
    <w:rsid w:val="003F6093"/>
  </w:style>
  <w:style w:type="character" w:customStyle="1" w:styleId="WW8Num465z0">
    <w:name w:val="WW8Num465z0"/>
    <w:rsid w:val="003F6093"/>
  </w:style>
  <w:style w:type="character" w:customStyle="1" w:styleId="WW8Num465z1">
    <w:name w:val="WW8Num465z1"/>
    <w:rsid w:val="003F6093"/>
  </w:style>
  <w:style w:type="character" w:customStyle="1" w:styleId="WW8Num465z2">
    <w:name w:val="WW8Num465z2"/>
    <w:rsid w:val="003F6093"/>
  </w:style>
  <w:style w:type="character" w:customStyle="1" w:styleId="WW8Num466z0">
    <w:name w:val="WW8Num466z0"/>
    <w:rsid w:val="003F6093"/>
  </w:style>
  <w:style w:type="character" w:customStyle="1" w:styleId="WW8Num466z1">
    <w:name w:val="WW8Num466z1"/>
    <w:rsid w:val="003F6093"/>
  </w:style>
  <w:style w:type="character" w:customStyle="1" w:styleId="WW8Num466z2">
    <w:name w:val="WW8Num466z2"/>
    <w:rsid w:val="003F6093"/>
  </w:style>
  <w:style w:type="character" w:customStyle="1" w:styleId="WW8Num467z0">
    <w:name w:val="WW8Num467z0"/>
    <w:rsid w:val="003F6093"/>
  </w:style>
  <w:style w:type="character" w:customStyle="1" w:styleId="WW8Num467z1">
    <w:name w:val="WW8Num467z1"/>
    <w:rsid w:val="003F6093"/>
  </w:style>
  <w:style w:type="character" w:customStyle="1" w:styleId="WW8Num467z2">
    <w:name w:val="WW8Num467z2"/>
    <w:rsid w:val="003F6093"/>
  </w:style>
  <w:style w:type="character" w:customStyle="1" w:styleId="WW8Num468z0">
    <w:name w:val="WW8Num468z0"/>
    <w:rsid w:val="003F6093"/>
  </w:style>
  <w:style w:type="character" w:customStyle="1" w:styleId="WW8Num468z1">
    <w:name w:val="WW8Num468z1"/>
    <w:rsid w:val="003F6093"/>
  </w:style>
  <w:style w:type="character" w:customStyle="1" w:styleId="WW8Num468z2">
    <w:name w:val="WW8Num468z2"/>
    <w:rsid w:val="003F6093"/>
  </w:style>
  <w:style w:type="character" w:customStyle="1" w:styleId="WW8Num469z0">
    <w:name w:val="WW8Num469z0"/>
    <w:rsid w:val="003F6093"/>
  </w:style>
  <w:style w:type="character" w:customStyle="1" w:styleId="WW8Num469z1">
    <w:name w:val="WW8Num469z1"/>
    <w:rsid w:val="003F6093"/>
  </w:style>
  <w:style w:type="character" w:customStyle="1" w:styleId="WW8Num469z2">
    <w:name w:val="WW8Num469z2"/>
    <w:rsid w:val="003F6093"/>
  </w:style>
  <w:style w:type="character" w:customStyle="1" w:styleId="WW8Num470z0">
    <w:name w:val="WW8Num470z0"/>
    <w:rsid w:val="003F6093"/>
  </w:style>
  <w:style w:type="character" w:customStyle="1" w:styleId="WW8Num470z1">
    <w:name w:val="WW8Num470z1"/>
    <w:rsid w:val="003F6093"/>
  </w:style>
  <w:style w:type="character" w:customStyle="1" w:styleId="WW8Num470z2">
    <w:name w:val="WW8Num470z2"/>
    <w:rsid w:val="003F6093"/>
  </w:style>
  <w:style w:type="character" w:customStyle="1" w:styleId="WW8Num471z0">
    <w:name w:val="WW8Num471z0"/>
    <w:rsid w:val="003F6093"/>
  </w:style>
  <w:style w:type="character" w:customStyle="1" w:styleId="WW8Num471z1">
    <w:name w:val="WW8Num471z1"/>
    <w:rsid w:val="003F6093"/>
  </w:style>
  <w:style w:type="character" w:customStyle="1" w:styleId="WW8Num471z2">
    <w:name w:val="WW8Num471z2"/>
    <w:rsid w:val="003F6093"/>
  </w:style>
  <w:style w:type="character" w:customStyle="1" w:styleId="WW8Num472z0">
    <w:name w:val="WW8Num472z0"/>
    <w:rsid w:val="003F6093"/>
  </w:style>
  <w:style w:type="character" w:customStyle="1" w:styleId="WW8Num472z1">
    <w:name w:val="WW8Num472z1"/>
    <w:rsid w:val="003F6093"/>
  </w:style>
  <w:style w:type="character" w:customStyle="1" w:styleId="WW8Num472z2">
    <w:name w:val="WW8Num472z2"/>
    <w:rsid w:val="003F6093"/>
  </w:style>
  <w:style w:type="character" w:customStyle="1" w:styleId="WW8Num473z0">
    <w:name w:val="WW8Num473z0"/>
    <w:rsid w:val="003F6093"/>
  </w:style>
  <w:style w:type="character" w:customStyle="1" w:styleId="WW8Num473z1">
    <w:name w:val="WW8Num473z1"/>
    <w:rsid w:val="003F6093"/>
  </w:style>
  <w:style w:type="character" w:customStyle="1" w:styleId="WW8Num473z2">
    <w:name w:val="WW8Num473z2"/>
    <w:rsid w:val="003F6093"/>
  </w:style>
  <w:style w:type="character" w:customStyle="1" w:styleId="WW8Num474z0">
    <w:name w:val="WW8Num474z0"/>
    <w:rsid w:val="003F6093"/>
  </w:style>
  <w:style w:type="character" w:customStyle="1" w:styleId="WW8Num474z1">
    <w:name w:val="WW8Num474z1"/>
    <w:rsid w:val="003F6093"/>
  </w:style>
  <w:style w:type="character" w:customStyle="1" w:styleId="WW8Num474z2">
    <w:name w:val="WW8Num474z2"/>
    <w:rsid w:val="003F6093"/>
  </w:style>
  <w:style w:type="character" w:customStyle="1" w:styleId="WW8Num475z0">
    <w:name w:val="WW8Num475z0"/>
    <w:rsid w:val="003F6093"/>
  </w:style>
  <w:style w:type="character" w:customStyle="1" w:styleId="WW8Num475z1">
    <w:name w:val="WW8Num475z1"/>
    <w:rsid w:val="003F6093"/>
  </w:style>
  <w:style w:type="character" w:customStyle="1" w:styleId="WW8Num475z2">
    <w:name w:val="WW8Num475z2"/>
    <w:rsid w:val="003F6093"/>
  </w:style>
  <w:style w:type="character" w:customStyle="1" w:styleId="WW8Num476z0">
    <w:name w:val="WW8Num476z0"/>
    <w:rsid w:val="003F6093"/>
  </w:style>
  <w:style w:type="character" w:customStyle="1" w:styleId="WW8Num476z1">
    <w:name w:val="WW8Num476z1"/>
    <w:rsid w:val="003F6093"/>
  </w:style>
  <w:style w:type="character" w:customStyle="1" w:styleId="WW8Num476z2">
    <w:name w:val="WW8Num476z2"/>
    <w:rsid w:val="003F6093"/>
  </w:style>
  <w:style w:type="character" w:customStyle="1" w:styleId="WW8Num477z0">
    <w:name w:val="WW8Num477z0"/>
    <w:rsid w:val="003F6093"/>
  </w:style>
  <w:style w:type="character" w:customStyle="1" w:styleId="WW8Num477z1">
    <w:name w:val="WW8Num477z1"/>
    <w:rsid w:val="003F6093"/>
  </w:style>
  <w:style w:type="character" w:customStyle="1" w:styleId="WW8Num477z2">
    <w:name w:val="WW8Num477z2"/>
    <w:rsid w:val="003F6093"/>
  </w:style>
  <w:style w:type="character" w:customStyle="1" w:styleId="WW8Num478z0">
    <w:name w:val="WW8Num478z0"/>
    <w:rsid w:val="003F6093"/>
  </w:style>
  <w:style w:type="character" w:customStyle="1" w:styleId="WW8Num478z1">
    <w:name w:val="WW8Num478z1"/>
    <w:rsid w:val="003F6093"/>
  </w:style>
  <w:style w:type="character" w:customStyle="1" w:styleId="WW8Num478z2">
    <w:name w:val="WW8Num478z2"/>
    <w:rsid w:val="003F6093"/>
  </w:style>
  <w:style w:type="character" w:customStyle="1" w:styleId="WW8Num479z0">
    <w:name w:val="WW8Num479z0"/>
    <w:rsid w:val="003F6093"/>
  </w:style>
  <w:style w:type="character" w:customStyle="1" w:styleId="WW8Num479z1">
    <w:name w:val="WW8Num479z1"/>
    <w:rsid w:val="003F6093"/>
  </w:style>
  <w:style w:type="character" w:customStyle="1" w:styleId="WW8Num479z2">
    <w:name w:val="WW8Num479z2"/>
    <w:rsid w:val="003F6093"/>
  </w:style>
  <w:style w:type="character" w:customStyle="1" w:styleId="WW8Num480z0">
    <w:name w:val="WW8Num480z0"/>
    <w:rsid w:val="003F6093"/>
  </w:style>
  <w:style w:type="character" w:customStyle="1" w:styleId="WW8Num480z1">
    <w:name w:val="WW8Num480z1"/>
    <w:rsid w:val="003F6093"/>
  </w:style>
  <w:style w:type="character" w:customStyle="1" w:styleId="WW8Num480z2">
    <w:name w:val="WW8Num480z2"/>
    <w:rsid w:val="003F6093"/>
  </w:style>
  <w:style w:type="character" w:customStyle="1" w:styleId="WW8Num481z0">
    <w:name w:val="WW8Num481z0"/>
    <w:rsid w:val="003F6093"/>
  </w:style>
  <w:style w:type="character" w:customStyle="1" w:styleId="WW8Num481z1">
    <w:name w:val="WW8Num481z1"/>
    <w:rsid w:val="003F6093"/>
  </w:style>
  <w:style w:type="character" w:customStyle="1" w:styleId="WW8Num481z2">
    <w:name w:val="WW8Num481z2"/>
    <w:rsid w:val="003F6093"/>
  </w:style>
  <w:style w:type="character" w:customStyle="1" w:styleId="WW8Num482z0">
    <w:name w:val="WW8Num482z0"/>
    <w:rsid w:val="003F6093"/>
  </w:style>
  <w:style w:type="character" w:customStyle="1" w:styleId="WW8Num482z1">
    <w:name w:val="WW8Num482z1"/>
    <w:rsid w:val="003F6093"/>
  </w:style>
  <w:style w:type="character" w:customStyle="1" w:styleId="WW8Num482z2">
    <w:name w:val="WW8Num482z2"/>
    <w:rsid w:val="003F6093"/>
  </w:style>
  <w:style w:type="character" w:customStyle="1" w:styleId="WW8Num483z0">
    <w:name w:val="WW8Num483z0"/>
    <w:rsid w:val="003F6093"/>
  </w:style>
  <w:style w:type="character" w:customStyle="1" w:styleId="WW8Num483z1">
    <w:name w:val="WW8Num483z1"/>
    <w:rsid w:val="003F6093"/>
  </w:style>
  <w:style w:type="character" w:customStyle="1" w:styleId="WW8Num483z2">
    <w:name w:val="WW8Num483z2"/>
    <w:rsid w:val="003F6093"/>
  </w:style>
  <w:style w:type="character" w:customStyle="1" w:styleId="WW8Num484z0">
    <w:name w:val="WW8Num484z0"/>
    <w:rsid w:val="003F6093"/>
  </w:style>
  <w:style w:type="character" w:customStyle="1" w:styleId="WW8Num484z1">
    <w:name w:val="WW8Num484z1"/>
    <w:rsid w:val="003F6093"/>
  </w:style>
  <w:style w:type="character" w:customStyle="1" w:styleId="WW8Num484z2">
    <w:name w:val="WW8Num484z2"/>
    <w:rsid w:val="003F6093"/>
  </w:style>
  <w:style w:type="character" w:customStyle="1" w:styleId="WW8Num485z0">
    <w:name w:val="WW8Num485z0"/>
    <w:rsid w:val="003F6093"/>
  </w:style>
  <w:style w:type="character" w:customStyle="1" w:styleId="WW8Num485z1">
    <w:name w:val="WW8Num485z1"/>
    <w:rsid w:val="003F6093"/>
  </w:style>
  <w:style w:type="character" w:customStyle="1" w:styleId="WW8Num485z2">
    <w:name w:val="WW8Num485z2"/>
    <w:rsid w:val="003F6093"/>
  </w:style>
  <w:style w:type="character" w:customStyle="1" w:styleId="WW8Num486z0">
    <w:name w:val="WW8Num486z0"/>
    <w:rsid w:val="003F6093"/>
  </w:style>
  <w:style w:type="character" w:customStyle="1" w:styleId="WW8Num486z1">
    <w:name w:val="WW8Num486z1"/>
    <w:rsid w:val="003F6093"/>
  </w:style>
  <w:style w:type="character" w:customStyle="1" w:styleId="WW8Num486z2">
    <w:name w:val="WW8Num486z2"/>
    <w:rsid w:val="003F6093"/>
  </w:style>
  <w:style w:type="character" w:customStyle="1" w:styleId="WW8Num487z0">
    <w:name w:val="WW8Num487z0"/>
    <w:rsid w:val="003F6093"/>
  </w:style>
  <w:style w:type="character" w:customStyle="1" w:styleId="WW8Num487z1">
    <w:name w:val="WW8Num487z1"/>
    <w:rsid w:val="003F6093"/>
  </w:style>
  <w:style w:type="character" w:customStyle="1" w:styleId="WW8Num487z2">
    <w:name w:val="WW8Num487z2"/>
    <w:rsid w:val="003F6093"/>
  </w:style>
  <w:style w:type="character" w:customStyle="1" w:styleId="WW8Num488z0">
    <w:name w:val="WW8Num488z0"/>
    <w:rsid w:val="003F6093"/>
  </w:style>
  <w:style w:type="character" w:customStyle="1" w:styleId="WW8Num488z1">
    <w:name w:val="WW8Num488z1"/>
    <w:rsid w:val="003F6093"/>
  </w:style>
  <w:style w:type="character" w:customStyle="1" w:styleId="WW8Num488z2">
    <w:name w:val="WW8Num488z2"/>
    <w:rsid w:val="003F6093"/>
  </w:style>
  <w:style w:type="character" w:customStyle="1" w:styleId="WW8Num489z0">
    <w:name w:val="WW8Num489z0"/>
    <w:rsid w:val="003F6093"/>
  </w:style>
  <w:style w:type="character" w:customStyle="1" w:styleId="WW8Num489z1">
    <w:name w:val="WW8Num489z1"/>
    <w:rsid w:val="003F6093"/>
  </w:style>
  <w:style w:type="character" w:customStyle="1" w:styleId="WW8Num489z2">
    <w:name w:val="WW8Num489z2"/>
    <w:rsid w:val="003F6093"/>
  </w:style>
  <w:style w:type="character" w:customStyle="1" w:styleId="WW8Num490z0">
    <w:name w:val="WW8Num490z0"/>
    <w:rsid w:val="003F6093"/>
  </w:style>
  <w:style w:type="character" w:customStyle="1" w:styleId="WW8Num490z1">
    <w:name w:val="WW8Num490z1"/>
    <w:rsid w:val="003F6093"/>
  </w:style>
  <w:style w:type="character" w:customStyle="1" w:styleId="WW8Num490z2">
    <w:name w:val="WW8Num490z2"/>
    <w:rsid w:val="003F6093"/>
  </w:style>
  <w:style w:type="character" w:customStyle="1" w:styleId="WW8Num491z0">
    <w:name w:val="WW8Num491z0"/>
    <w:rsid w:val="003F6093"/>
  </w:style>
  <w:style w:type="character" w:customStyle="1" w:styleId="WW8Num491z1">
    <w:name w:val="WW8Num491z1"/>
    <w:rsid w:val="003F6093"/>
  </w:style>
  <w:style w:type="character" w:customStyle="1" w:styleId="WW8Num491z2">
    <w:name w:val="WW8Num491z2"/>
    <w:rsid w:val="003F6093"/>
  </w:style>
  <w:style w:type="character" w:customStyle="1" w:styleId="WW8Num492z0">
    <w:name w:val="WW8Num492z0"/>
    <w:rsid w:val="003F6093"/>
  </w:style>
  <w:style w:type="character" w:customStyle="1" w:styleId="WW8Num492z1">
    <w:name w:val="WW8Num492z1"/>
    <w:rsid w:val="003F6093"/>
  </w:style>
  <w:style w:type="character" w:customStyle="1" w:styleId="WW8Num492z2">
    <w:name w:val="WW8Num492z2"/>
    <w:rsid w:val="003F6093"/>
  </w:style>
  <w:style w:type="character" w:customStyle="1" w:styleId="WW8Num493z0">
    <w:name w:val="WW8Num493z0"/>
    <w:rsid w:val="003F6093"/>
  </w:style>
  <w:style w:type="character" w:customStyle="1" w:styleId="WW8Num493z1">
    <w:name w:val="WW8Num493z1"/>
    <w:rsid w:val="003F6093"/>
  </w:style>
  <w:style w:type="character" w:customStyle="1" w:styleId="WW8Num493z2">
    <w:name w:val="WW8Num493z2"/>
    <w:rsid w:val="003F6093"/>
  </w:style>
  <w:style w:type="character" w:customStyle="1" w:styleId="WW8Num494z0">
    <w:name w:val="WW8Num494z0"/>
    <w:rsid w:val="003F6093"/>
  </w:style>
  <w:style w:type="character" w:customStyle="1" w:styleId="WW8Num494z1">
    <w:name w:val="WW8Num494z1"/>
    <w:rsid w:val="003F6093"/>
  </w:style>
  <w:style w:type="character" w:customStyle="1" w:styleId="WW8Num494z2">
    <w:name w:val="WW8Num494z2"/>
    <w:rsid w:val="003F6093"/>
  </w:style>
  <w:style w:type="character" w:customStyle="1" w:styleId="WW8Num495z0">
    <w:name w:val="WW8Num495z0"/>
    <w:rsid w:val="003F6093"/>
  </w:style>
  <w:style w:type="character" w:customStyle="1" w:styleId="WW8Num495z1">
    <w:name w:val="WW8Num495z1"/>
    <w:rsid w:val="003F6093"/>
  </w:style>
  <w:style w:type="character" w:customStyle="1" w:styleId="WW8Num495z2">
    <w:name w:val="WW8Num495z2"/>
    <w:rsid w:val="003F6093"/>
  </w:style>
  <w:style w:type="character" w:customStyle="1" w:styleId="WW8Num496z0">
    <w:name w:val="WW8Num496z0"/>
    <w:rsid w:val="003F6093"/>
  </w:style>
  <w:style w:type="character" w:customStyle="1" w:styleId="WW8Num496z1">
    <w:name w:val="WW8Num496z1"/>
    <w:rsid w:val="003F6093"/>
  </w:style>
  <w:style w:type="character" w:customStyle="1" w:styleId="WW8Num496z2">
    <w:name w:val="WW8Num496z2"/>
    <w:rsid w:val="003F6093"/>
  </w:style>
  <w:style w:type="character" w:customStyle="1" w:styleId="WW8Num497z0">
    <w:name w:val="WW8Num497z0"/>
    <w:rsid w:val="003F6093"/>
  </w:style>
  <w:style w:type="character" w:customStyle="1" w:styleId="WW8Num497z1">
    <w:name w:val="WW8Num497z1"/>
    <w:rsid w:val="003F6093"/>
  </w:style>
  <w:style w:type="character" w:customStyle="1" w:styleId="WW8Num497z2">
    <w:name w:val="WW8Num497z2"/>
    <w:rsid w:val="003F6093"/>
  </w:style>
  <w:style w:type="character" w:customStyle="1" w:styleId="WW8Num498z0">
    <w:name w:val="WW8Num498z0"/>
    <w:rsid w:val="003F6093"/>
  </w:style>
  <w:style w:type="character" w:customStyle="1" w:styleId="WW8Num498z1">
    <w:name w:val="WW8Num498z1"/>
    <w:rsid w:val="003F6093"/>
  </w:style>
  <w:style w:type="character" w:customStyle="1" w:styleId="WW8Num498z2">
    <w:name w:val="WW8Num498z2"/>
    <w:rsid w:val="003F6093"/>
  </w:style>
  <w:style w:type="character" w:customStyle="1" w:styleId="WW8Num499z0">
    <w:name w:val="WW8Num499z0"/>
    <w:rsid w:val="003F6093"/>
  </w:style>
  <w:style w:type="character" w:customStyle="1" w:styleId="WW8Num499z1">
    <w:name w:val="WW8Num499z1"/>
    <w:rsid w:val="003F6093"/>
  </w:style>
  <w:style w:type="character" w:customStyle="1" w:styleId="WW8Num499z2">
    <w:name w:val="WW8Num499z2"/>
    <w:rsid w:val="003F6093"/>
  </w:style>
  <w:style w:type="character" w:customStyle="1" w:styleId="WW8Num500z0">
    <w:name w:val="WW8Num500z0"/>
    <w:rsid w:val="003F6093"/>
  </w:style>
  <w:style w:type="character" w:customStyle="1" w:styleId="WW8Num500z1">
    <w:name w:val="WW8Num500z1"/>
    <w:rsid w:val="003F6093"/>
  </w:style>
  <w:style w:type="character" w:customStyle="1" w:styleId="WW8Num500z2">
    <w:name w:val="WW8Num500z2"/>
    <w:rsid w:val="003F6093"/>
  </w:style>
  <w:style w:type="character" w:customStyle="1" w:styleId="WW8Num501z0">
    <w:name w:val="WW8Num501z0"/>
    <w:rsid w:val="003F6093"/>
  </w:style>
  <w:style w:type="character" w:customStyle="1" w:styleId="WW8Num501z1">
    <w:name w:val="WW8Num501z1"/>
    <w:rsid w:val="003F6093"/>
  </w:style>
  <w:style w:type="character" w:customStyle="1" w:styleId="WW8Num501z2">
    <w:name w:val="WW8Num501z2"/>
    <w:rsid w:val="003F6093"/>
  </w:style>
  <w:style w:type="character" w:customStyle="1" w:styleId="WW8Num502z0">
    <w:name w:val="WW8Num502z0"/>
    <w:rsid w:val="003F6093"/>
  </w:style>
  <w:style w:type="character" w:customStyle="1" w:styleId="WW8Num502z1">
    <w:name w:val="WW8Num502z1"/>
    <w:rsid w:val="003F6093"/>
  </w:style>
  <w:style w:type="character" w:customStyle="1" w:styleId="WW8Num502z2">
    <w:name w:val="WW8Num502z2"/>
    <w:rsid w:val="003F6093"/>
  </w:style>
  <w:style w:type="character" w:customStyle="1" w:styleId="WW8Num503z0">
    <w:name w:val="WW8Num503z0"/>
    <w:rsid w:val="003F6093"/>
  </w:style>
  <w:style w:type="character" w:customStyle="1" w:styleId="WW8Num503z1">
    <w:name w:val="WW8Num503z1"/>
    <w:rsid w:val="003F6093"/>
  </w:style>
  <w:style w:type="character" w:customStyle="1" w:styleId="WW8Num503z2">
    <w:name w:val="WW8Num503z2"/>
    <w:rsid w:val="003F6093"/>
  </w:style>
  <w:style w:type="character" w:styleId="Hyperlink">
    <w:name w:val="Hyperlink"/>
    <w:basedOn w:val="DefaultParagraphFont"/>
    <w:rsid w:val="003F6093"/>
  </w:style>
  <w:style w:type="character" w:styleId="FollowedHyperlink">
    <w:name w:val="FollowedHyperlink"/>
    <w:basedOn w:val="DefaultParagraphFont"/>
    <w:rsid w:val="003F6093"/>
  </w:style>
  <w:style w:type="paragraph" w:customStyle="1" w:styleId="Heading">
    <w:name w:val="Heading"/>
    <w:basedOn w:val="Normal"/>
    <w:next w:val="BodyText"/>
    <w:rsid w:val="003F6093"/>
    <w:pPr>
      <w:keepNext/>
      <w:spacing w:before="240" w:after="120"/>
    </w:pPr>
  </w:style>
  <w:style w:type="paragraph" w:styleId="BodyText">
    <w:name w:val="Body Text"/>
    <w:basedOn w:val="Normal"/>
    <w:rsid w:val="003F6093"/>
    <w:pPr>
      <w:spacing w:after="120"/>
    </w:pPr>
  </w:style>
  <w:style w:type="paragraph" w:styleId="List">
    <w:name w:val="List"/>
    <w:basedOn w:val="BodyText"/>
    <w:rsid w:val="003F6093"/>
    <w:rPr>
      <w:rFonts w:cs="Mangal"/>
    </w:rPr>
  </w:style>
  <w:style w:type="paragraph" w:styleId="Caption">
    <w:name w:val="caption"/>
    <w:basedOn w:val="Normal"/>
    <w:qFormat/>
    <w:rsid w:val="003F6093"/>
    <w:pPr>
      <w:suppressLineNumbers/>
      <w:spacing w:before="120" w:after="120"/>
    </w:pPr>
  </w:style>
  <w:style w:type="paragraph" w:customStyle="1" w:styleId="Index">
    <w:name w:val="Index"/>
    <w:basedOn w:val="Normal"/>
    <w:rsid w:val="003F6093"/>
    <w:pPr>
      <w:suppressLineNumbers/>
    </w:pPr>
    <w:rPr>
      <w:rFonts w:cs="Mangal"/>
    </w:rPr>
  </w:style>
  <w:style w:type="paragraph" w:styleId="z-TopofForm">
    <w:name w:val="HTML Top of Form"/>
    <w:basedOn w:val="Normal"/>
    <w:next w:val="Normal"/>
    <w:rsid w:val="003F6093"/>
    <w:pPr>
      <w:pBdr>
        <w:bottom w:val="single" w:sz="4" w:space="1" w:color="000000"/>
      </w:pBdr>
      <w:jc w:val="center"/>
    </w:pPr>
  </w:style>
  <w:style w:type="paragraph" w:styleId="z-BottomofForm">
    <w:name w:val="HTML Bottom of Form"/>
    <w:basedOn w:val="Normal"/>
    <w:next w:val="Normal"/>
    <w:rsid w:val="003F6093"/>
    <w:pPr>
      <w:pBdr>
        <w:top w:val="single" w:sz="4" w:space="1" w:color="000000"/>
      </w:pBdr>
      <w:jc w:val="center"/>
    </w:pPr>
  </w:style>
  <w:style w:type="paragraph" w:customStyle="1" w:styleId="headertable">
    <w:name w:val="headertable"/>
    <w:basedOn w:val="Normal"/>
    <w:rsid w:val="003F6093"/>
    <w:pPr>
      <w:spacing w:before="280" w:after="280"/>
    </w:pPr>
  </w:style>
  <w:style w:type="paragraph" w:customStyle="1" w:styleId="headertable2">
    <w:name w:val="headertable2"/>
    <w:basedOn w:val="Normal"/>
    <w:rsid w:val="003F6093"/>
    <w:pPr>
      <w:shd w:val="clear" w:color="auto" w:fill="3A3F72"/>
      <w:spacing w:before="280" w:after="280"/>
    </w:pPr>
  </w:style>
  <w:style w:type="paragraph" w:customStyle="1" w:styleId="headrlogo">
    <w:name w:val="headrlogo"/>
    <w:basedOn w:val="Normal"/>
    <w:rsid w:val="003F6093"/>
    <w:pPr>
      <w:spacing w:before="280" w:after="280"/>
    </w:pPr>
  </w:style>
  <w:style w:type="paragraph" w:customStyle="1" w:styleId="headertd1">
    <w:name w:val="headertd1"/>
    <w:basedOn w:val="Normal"/>
    <w:rsid w:val="003F6093"/>
    <w:pPr>
      <w:spacing w:before="280" w:after="280"/>
    </w:pPr>
  </w:style>
  <w:style w:type="paragraph" w:customStyle="1" w:styleId="headertd2">
    <w:name w:val="headertd2"/>
    <w:basedOn w:val="Normal"/>
    <w:rsid w:val="003F6093"/>
    <w:pPr>
      <w:shd w:val="clear" w:color="auto" w:fill="ACBACB"/>
      <w:spacing w:before="280" w:after="280"/>
    </w:pPr>
  </w:style>
  <w:style w:type="paragraph" w:customStyle="1" w:styleId="headertable2child">
    <w:name w:val="headertable2child"/>
    <w:basedOn w:val="Normal"/>
    <w:rsid w:val="003F6093"/>
    <w:pPr>
      <w:spacing w:before="280" w:after="280"/>
    </w:pPr>
  </w:style>
  <w:style w:type="paragraph" w:customStyle="1" w:styleId="headertd2child">
    <w:name w:val="headertd2child"/>
    <w:basedOn w:val="Normal"/>
    <w:rsid w:val="003F6093"/>
    <w:pPr>
      <w:spacing w:before="280" w:after="280"/>
    </w:pPr>
    <w:rPr>
      <w:color w:val="FFFFFF"/>
    </w:rPr>
  </w:style>
  <w:style w:type="paragraph" w:customStyle="1" w:styleId="headertd3">
    <w:name w:val="headertd3"/>
    <w:basedOn w:val="Normal"/>
    <w:rsid w:val="003F6093"/>
    <w:pPr>
      <w:spacing w:before="280" w:after="280"/>
    </w:pPr>
  </w:style>
  <w:style w:type="paragraph" w:customStyle="1" w:styleId="headerinput">
    <w:name w:val="headerinput"/>
    <w:basedOn w:val="Normal"/>
    <w:rsid w:val="003F6093"/>
    <w:pPr>
      <w:pBdr>
        <w:top w:val="single" w:sz="4" w:space="0" w:color="FFFFFF"/>
        <w:left w:val="single" w:sz="4" w:space="2" w:color="FFFFFF"/>
        <w:bottom w:val="single" w:sz="4" w:space="0" w:color="FFFFFF"/>
        <w:right w:val="single" w:sz="4" w:space="0" w:color="FFFFFF"/>
      </w:pBdr>
      <w:shd w:val="clear" w:color="auto" w:fill="FFFFFF"/>
      <w:spacing w:before="280" w:after="280"/>
    </w:pPr>
  </w:style>
  <w:style w:type="paragraph" w:customStyle="1" w:styleId="headergo">
    <w:name w:val="headergo"/>
    <w:basedOn w:val="Normal"/>
    <w:rsid w:val="003F6093"/>
    <w:pPr>
      <w:pBdr>
        <w:top w:val="single" w:sz="4" w:space="0" w:color="FFFFFF"/>
        <w:left w:val="single" w:sz="4" w:space="0" w:color="FFFFFF"/>
        <w:bottom w:val="single" w:sz="4" w:space="0" w:color="FFFFFF"/>
        <w:right w:val="single" w:sz="4" w:space="0" w:color="FFFFFF"/>
      </w:pBdr>
      <w:shd w:val="clear" w:color="auto" w:fill="FFFFFF"/>
      <w:spacing w:before="280" w:after="280"/>
      <w:ind w:left="60"/>
      <w:jc w:val="center"/>
    </w:pPr>
  </w:style>
  <w:style w:type="paragraph" w:customStyle="1" w:styleId="headerline">
    <w:name w:val="headerline"/>
    <w:basedOn w:val="Normal"/>
    <w:rsid w:val="003F6093"/>
    <w:pPr>
      <w:spacing w:before="280" w:after="280"/>
    </w:pPr>
  </w:style>
  <w:style w:type="paragraph" w:customStyle="1" w:styleId="headertd4">
    <w:name w:val="headertd4"/>
    <w:basedOn w:val="Normal"/>
    <w:rsid w:val="003F6093"/>
    <w:pPr>
      <w:spacing w:before="280" w:after="280"/>
    </w:pPr>
  </w:style>
  <w:style w:type="paragraph" w:customStyle="1" w:styleId="headertd3child">
    <w:name w:val="headertd3child"/>
    <w:basedOn w:val="Normal"/>
    <w:rsid w:val="003F6093"/>
    <w:pPr>
      <w:spacing w:before="280" w:after="280"/>
    </w:pPr>
  </w:style>
  <w:style w:type="paragraph" w:customStyle="1" w:styleId="headertd5">
    <w:name w:val="headertd5"/>
    <w:basedOn w:val="Normal"/>
    <w:rsid w:val="003F6093"/>
    <w:pPr>
      <w:spacing w:before="280" w:after="280"/>
    </w:pPr>
  </w:style>
  <w:style w:type="paragraph" w:customStyle="1" w:styleId="headericons">
    <w:name w:val="headericons"/>
    <w:basedOn w:val="Normal"/>
    <w:rsid w:val="003F6093"/>
    <w:pPr>
      <w:spacing w:before="280" w:after="280"/>
      <w:jc w:val="center"/>
    </w:pPr>
    <w:rPr>
      <w:color w:val="FFFFFF"/>
    </w:rPr>
  </w:style>
  <w:style w:type="paragraph" w:customStyle="1" w:styleId="headericons2">
    <w:name w:val="headericons2"/>
    <w:basedOn w:val="Normal"/>
    <w:rsid w:val="003F6093"/>
    <w:pPr>
      <w:spacing w:before="280" w:after="280"/>
      <w:jc w:val="center"/>
    </w:pPr>
    <w:rPr>
      <w:color w:val="FFFFFF"/>
    </w:rPr>
  </w:style>
  <w:style w:type="paragraph" w:customStyle="1" w:styleId="menutable">
    <w:name w:val="menutable"/>
    <w:basedOn w:val="Normal"/>
    <w:rsid w:val="003F6093"/>
    <w:pPr>
      <w:spacing w:before="45" w:after="280"/>
    </w:pPr>
  </w:style>
  <w:style w:type="paragraph" w:customStyle="1" w:styleId="menubuttons">
    <w:name w:val="menubuttons"/>
    <w:basedOn w:val="Normal"/>
    <w:rsid w:val="003F6093"/>
    <w:pPr>
      <w:spacing w:before="280" w:after="280"/>
      <w:jc w:val="center"/>
    </w:pPr>
  </w:style>
  <w:style w:type="paragraph" w:customStyle="1" w:styleId="menubuttons2">
    <w:name w:val="menubuttons2"/>
    <w:basedOn w:val="Normal"/>
    <w:rsid w:val="003F6093"/>
    <w:pPr>
      <w:spacing w:before="280" w:after="280"/>
      <w:jc w:val="center"/>
    </w:pPr>
  </w:style>
  <w:style w:type="paragraph" w:customStyle="1" w:styleId="menu1px">
    <w:name w:val="menu1px"/>
    <w:basedOn w:val="Normal"/>
    <w:rsid w:val="003F6093"/>
    <w:pPr>
      <w:spacing w:before="280" w:after="280"/>
    </w:pPr>
  </w:style>
  <w:style w:type="paragraph" w:customStyle="1" w:styleId="menubg">
    <w:name w:val="menubg"/>
    <w:basedOn w:val="Normal"/>
    <w:rsid w:val="003F6093"/>
    <w:pPr>
      <w:spacing w:before="280" w:after="280"/>
    </w:pPr>
  </w:style>
  <w:style w:type="paragraph" w:customStyle="1" w:styleId="greltable">
    <w:name w:val="greltable"/>
    <w:basedOn w:val="Normal"/>
    <w:rsid w:val="003F6093"/>
    <w:pPr>
      <w:spacing w:before="15" w:after="280"/>
    </w:pPr>
  </w:style>
  <w:style w:type="paragraph" w:customStyle="1" w:styleId="grel">
    <w:name w:val="grel"/>
    <w:basedOn w:val="Normal"/>
    <w:rsid w:val="003F6093"/>
    <w:pPr>
      <w:spacing w:before="280" w:after="280"/>
    </w:pPr>
  </w:style>
  <w:style w:type="paragraph" w:customStyle="1" w:styleId="grel3">
    <w:name w:val="grel3"/>
    <w:basedOn w:val="Normal"/>
    <w:rsid w:val="003F6093"/>
    <w:pPr>
      <w:shd w:val="clear" w:color="auto" w:fill="FF1A1A"/>
      <w:spacing w:before="280" w:after="280"/>
    </w:pPr>
  </w:style>
  <w:style w:type="paragraph" w:customStyle="1" w:styleId="grel4">
    <w:name w:val="grel4"/>
    <w:basedOn w:val="Normal"/>
    <w:rsid w:val="003F6093"/>
    <w:pPr>
      <w:shd w:val="clear" w:color="auto" w:fill="FF1A1A"/>
      <w:spacing w:before="280" w:after="280"/>
      <w:jc w:val="center"/>
    </w:pPr>
  </w:style>
  <w:style w:type="paragraph" w:customStyle="1" w:styleId="grelcontent">
    <w:name w:val="grelcontent"/>
    <w:basedOn w:val="Normal"/>
    <w:rsid w:val="003F6093"/>
    <w:pPr>
      <w:shd w:val="clear" w:color="auto" w:fill="ACBACB"/>
      <w:spacing w:before="280" w:after="280"/>
    </w:pPr>
  </w:style>
  <w:style w:type="paragraph" w:customStyle="1" w:styleId="grelkamp">
    <w:name w:val="grelkamp"/>
    <w:basedOn w:val="Normal"/>
    <w:rsid w:val="003F6093"/>
    <w:pPr>
      <w:shd w:val="clear" w:color="auto" w:fill="ACBACB"/>
      <w:spacing w:before="280" w:after="280"/>
      <w:textAlignment w:val="top"/>
    </w:pPr>
  </w:style>
  <w:style w:type="paragraph" w:customStyle="1" w:styleId="grelselect">
    <w:name w:val="grelselect"/>
    <w:basedOn w:val="Normal"/>
    <w:rsid w:val="003F6093"/>
    <w:pPr>
      <w:pBdr>
        <w:top w:val="single" w:sz="4" w:space="0" w:color="808080"/>
        <w:left w:val="single" w:sz="4" w:space="0" w:color="808080"/>
        <w:bottom w:val="single" w:sz="4" w:space="0" w:color="808080"/>
        <w:right w:val="single" w:sz="4" w:space="0" w:color="808080"/>
      </w:pBdr>
      <w:shd w:val="clear" w:color="auto" w:fill="E7E9EE"/>
      <w:spacing w:before="280" w:after="280"/>
      <w:ind w:left="150"/>
      <w:jc w:val="right"/>
    </w:pPr>
  </w:style>
  <w:style w:type="paragraph" w:customStyle="1" w:styleId="grelsponsor">
    <w:name w:val="grelsponsor"/>
    <w:basedOn w:val="Normal"/>
    <w:rsid w:val="003F6093"/>
    <w:pPr>
      <w:spacing w:before="280" w:after="280"/>
    </w:pPr>
  </w:style>
  <w:style w:type="paragraph" w:customStyle="1" w:styleId="grelcontenttd">
    <w:name w:val="grelcontenttd"/>
    <w:basedOn w:val="Normal"/>
    <w:rsid w:val="003F6093"/>
    <w:pPr>
      <w:shd w:val="clear" w:color="auto" w:fill="ACBACB"/>
      <w:spacing w:before="280" w:after="280"/>
    </w:pPr>
  </w:style>
  <w:style w:type="paragraph" w:customStyle="1" w:styleId="grelcontenttd2">
    <w:name w:val="grelcontenttd2"/>
    <w:basedOn w:val="Normal"/>
    <w:rsid w:val="003F6093"/>
    <w:pPr>
      <w:shd w:val="clear" w:color="auto" w:fill="ACBACB"/>
      <w:spacing w:before="280" w:after="280"/>
    </w:pPr>
  </w:style>
  <w:style w:type="paragraph" w:customStyle="1" w:styleId="grelcontenttd3">
    <w:name w:val="grelcontenttd3"/>
    <w:basedOn w:val="Normal"/>
    <w:rsid w:val="003F6093"/>
    <w:pPr>
      <w:spacing w:before="280" w:after="280"/>
      <w:jc w:val="center"/>
    </w:pPr>
  </w:style>
  <w:style w:type="paragraph" w:customStyle="1" w:styleId="grelcontenttd33">
    <w:name w:val="grelcontenttd33"/>
    <w:basedOn w:val="Normal"/>
    <w:rsid w:val="003F6093"/>
    <w:pPr>
      <w:spacing w:before="280" w:after="280"/>
      <w:jc w:val="center"/>
    </w:pPr>
  </w:style>
  <w:style w:type="paragraph" w:customStyle="1" w:styleId="grelcontenttd4">
    <w:name w:val="grelcontenttd4"/>
    <w:basedOn w:val="Normal"/>
    <w:rsid w:val="003F6093"/>
    <w:pPr>
      <w:spacing w:before="280" w:after="280"/>
      <w:jc w:val="center"/>
    </w:pPr>
  </w:style>
  <w:style w:type="paragraph" w:customStyle="1" w:styleId="whitetx">
    <w:name w:val="whitetx"/>
    <w:basedOn w:val="Normal"/>
    <w:rsid w:val="003F6093"/>
    <w:pPr>
      <w:spacing w:before="280" w:after="280"/>
    </w:pPr>
    <w:rPr>
      <w:color w:val="FFFFFF"/>
    </w:rPr>
  </w:style>
  <w:style w:type="paragraph" w:customStyle="1" w:styleId="contentbg">
    <w:name w:val="contentbg"/>
    <w:basedOn w:val="Normal"/>
    <w:rsid w:val="003F6093"/>
    <w:pPr>
      <w:shd w:val="clear" w:color="auto" w:fill="F8F8F8"/>
      <w:spacing w:before="280" w:after="280"/>
      <w:textAlignment w:val="top"/>
    </w:pPr>
  </w:style>
  <w:style w:type="paragraph" w:customStyle="1" w:styleId="contentlink2">
    <w:name w:val="contentlink2"/>
    <w:basedOn w:val="Normal"/>
    <w:rsid w:val="003F6093"/>
    <w:pPr>
      <w:pBdr>
        <w:top w:val="single" w:sz="4" w:space="8" w:color="C0C0C0"/>
        <w:left w:val="single" w:sz="4" w:space="8" w:color="C0C0C0"/>
        <w:bottom w:val="single" w:sz="4" w:space="8" w:color="C0C0C0"/>
        <w:right w:val="single" w:sz="4" w:space="8" w:color="C0C0C0"/>
      </w:pBdr>
      <w:spacing w:before="280" w:after="280"/>
      <w:textAlignment w:val="top"/>
    </w:pPr>
    <w:rPr>
      <w:color w:val="3A3F72"/>
    </w:rPr>
  </w:style>
  <w:style w:type="paragraph" w:customStyle="1" w:styleId="contentlink3">
    <w:name w:val="contentlink3"/>
    <w:basedOn w:val="Normal"/>
    <w:rsid w:val="003F6093"/>
    <w:pPr>
      <w:pBdr>
        <w:top w:val="single" w:sz="4" w:space="8" w:color="C0C0C0"/>
        <w:left w:val="single" w:sz="4" w:space="8" w:color="C0C0C0"/>
        <w:bottom w:val="single" w:sz="4" w:space="8" w:color="C0C0C0"/>
        <w:right w:val="single" w:sz="4" w:space="8" w:color="C0C0C0"/>
      </w:pBdr>
      <w:spacing w:before="280" w:after="280"/>
      <w:textAlignment w:val="top"/>
    </w:pPr>
  </w:style>
  <w:style w:type="paragraph" w:customStyle="1" w:styleId="contenttable1">
    <w:name w:val="contenttable1"/>
    <w:basedOn w:val="Normal"/>
    <w:rsid w:val="003F6093"/>
    <w:pPr>
      <w:spacing w:before="280" w:after="280"/>
    </w:pPr>
  </w:style>
  <w:style w:type="paragraph" w:customStyle="1" w:styleId="contenttable2">
    <w:name w:val="contenttable2"/>
    <w:basedOn w:val="Normal"/>
    <w:rsid w:val="003F6093"/>
    <w:pPr>
      <w:spacing w:before="280" w:after="280"/>
    </w:pPr>
  </w:style>
  <w:style w:type="paragraph" w:customStyle="1" w:styleId="contentd1">
    <w:name w:val="contentd1"/>
    <w:basedOn w:val="Normal"/>
    <w:rsid w:val="003F6093"/>
    <w:pPr>
      <w:pBdr>
        <w:top w:val="single" w:sz="1" w:space="8" w:color="FFFFFF"/>
        <w:left w:val="single" w:sz="1" w:space="8" w:color="FFFFFF"/>
        <w:bottom w:val="single" w:sz="4" w:space="0" w:color="FFFFFF"/>
        <w:right w:val="single" w:sz="4" w:space="8" w:color="FFFFFF"/>
      </w:pBdr>
      <w:spacing w:before="280" w:after="280"/>
    </w:pPr>
  </w:style>
  <w:style w:type="paragraph" w:customStyle="1" w:styleId="contentd2">
    <w:name w:val="contentd2"/>
    <w:basedOn w:val="Normal"/>
    <w:rsid w:val="003F6093"/>
    <w:pPr>
      <w:pBdr>
        <w:top w:val="single" w:sz="1" w:space="8" w:color="FFFFFF"/>
        <w:left w:val="single" w:sz="1" w:space="8" w:color="FFFFFF"/>
        <w:bottom w:val="single" w:sz="4" w:space="0" w:color="FFFFFF"/>
        <w:right w:val="single" w:sz="1" w:space="8" w:color="FFFFFF"/>
      </w:pBdr>
      <w:spacing w:before="280" w:after="280"/>
    </w:pPr>
  </w:style>
  <w:style w:type="paragraph" w:customStyle="1" w:styleId="contentd3">
    <w:name w:val="contentd3"/>
    <w:basedOn w:val="Normal"/>
    <w:rsid w:val="003F6093"/>
    <w:pPr>
      <w:pBdr>
        <w:top w:val="single" w:sz="1" w:space="8" w:color="FFFFFF"/>
        <w:left w:val="single" w:sz="4" w:space="8" w:color="FFFFFF"/>
        <w:bottom w:val="single" w:sz="4" w:space="0" w:color="FFFFFF"/>
        <w:right w:val="single" w:sz="1" w:space="8" w:color="FFFFFF"/>
      </w:pBdr>
      <w:spacing w:before="280" w:after="280"/>
    </w:pPr>
  </w:style>
  <w:style w:type="paragraph" w:customStyle="1" w:styleId="contentd4">
    <w:name w:val="contentd4"/>
    <w:basedOn w:val="Normal"/>
    <w:rsid w:val="003F6093"/>
    <w:pPr>
      <w:pBdr>
        <w:top w:val="single" w:sz="1" w:space="8" w:color="FFFFFF"/>
        <w:left w:val="single" w:sz="1" w:space="8" w:color="FFFFFF"/>
        <w:bottom w:val="single" w:sz="1" w:space="2" w:color="FFFFFF"/>
        <w:right w:val="single" w:sz="4" w:space="8" w:color="FFFFFF"/>
      </w:pBdr>
      <w:spacing w:before="280" w:after="280"/>
    </w:pPr>
  </w:style>
  <w:style w:type="paragraph" w:customStyle="1" w:styleId="contentd5">
    <w:name w:val="contentd5"/>
    <w:basedOn w:val="Normal"/>
    <w:rsid w:val="003F6093"/>
    <w:pPr>
      <w:pBdr>
        <w:top w:val="single" w:sz="1" w:space="8" w:color="FFFFFF"/>
        <w:left w:val="single" w:sz="1" w:space="8" w:color="FFFFFF"/>
        <w:bottom w:val="single" w:sz="1" w:space="2" w:color="FFFFFF"/>
        <w:right w:val="single" w:sz="1" w:space="0" w:color="FFFFFF"/>
      </w:pBdr>
      <w:spacing w:before="280" w:after="280"/>
    </w:pPr>
  </w:style>
  <w:style w:type="paragraph" w:customStyle="1" w:styleId="contentd6">
    <w:name w:val="contentd6"/>
    <w:basedOn w:val="Normal"/>
    <w:rsid w:val="003F6093"/>
    <w:pPr>
      <w:pBdr>
        <w:top w:val="single" w:sz="1" w:space="8" w:color="FFFFFF"/>
        <w:left w:val="single" w:sz="4" w:space="8" w:color="FFFFFF"/>
        <w:bottom w:val="single" w:sz="1" w:space="0" w:color="FFFFFF"/>
        <w:right w:val="single" w:sz="1" w:space="8" w:color="FFFFFF"/>
      </w:pBdr>
      <w:spacing w:before="280" w:after="280"/>
    </w:pPr>
  </w:style>
  <w:style w:type="paragraph" w:customStyle="1" w:styleId="contentbigtext">
    <w:name w:val="contentbigtext"/>
    <w:basedOn w:val="Normal"/>
    <w:rsid w:val="003F6093"/>
    <w:pPr>
      <w:spacing w:before="280" w:after="280"/>
    </w:pPr>
  </w:style>
  <w:style w:type="paragraph" w:customStyle="1" w:styleId="contenttext">
    <w:name w:val="contenttext"/>
    <w:basedOn w:val="Normal"/>
    <w:rsid w:val="003F6093"/>
    <w:pPr>
      <w:spacing w:before="280" w:after="280"/>
    </w:pPr>
  </w:style>
  <w:style w:type="paragraph" w:customStyle="1" w:styleId="contentnavigation">
    <w:name w:val="contentnavigation"/>
    <w:basedOn w:val="Normal"/>
    <w:rsid w:val="003F6093"/>
    <w:pPr>
      <w:shd w:val="clear" w:color="auto" w:fill="E2F0FB"/>
      <w:spacing w:before="280" w:after="280"/>
      <w:textAlignment w:val="top"/>
    </w:pPr>
  </w:style>
  <w:style w:type="paragraph" w:customStyle="1" w:styleId="contentnavigationheader">
    <w:name w:val="contentnavigationheader"/>
    <w:basedOn w:val="Normal"/>
    <w:rsid w:val="003F6093"/>
    <w:pPr>
      <w:shd w:val="clear" w:color="auto" w:fill="0066FF"/>
      <w:spacing w:before="280" w:after="280"/>
    </w:pPr>
  </w:style>
  <w:style w:type="paragraph" w:customStyle="1" w:styleId="contentnavigationmeniu">
    <w:name w:val="contentnavigationmeniu"/>
    <w:basedOn w:val="Normal"/>
    <w:rsid w:val="003F6093"/>
    <w:pPr>
      <w:spacing w:before="280" w:after="280"/>
    </w:pPr>
  </w:style>
  <w:style w:type="paragraph" w:customStyle="1" w:styleId="contentbgcolor">
    <w:name w:val="contentbgcolor"/>
    <w:basedOn w:val="Normal"/>
    <w:rsid w:val="003F6093"/>
    <w:pPr>
      <w:shd w:val="clear" w:color="auto" w:fill="FEF8E9"/>
      <w:spacing w:before="280" w:after="280"/>
    </w:pPr>
    <w:rPr>
      <w:sz w:val="18"/>
      <w:szCs w:val="18"/>
    </w:rPr>
  </w:style>
  <w:style w:type="paragraph" w:customStyle="1" w:styleId="middlebg">
    <w:name w:val="middlebg"/>
    <w:basedOn w:val="Normal"/>
    <w:rsid w:val="003F6093"/>
    <w:pPr>
      <w:shd w:val="clear" w:color="auto" w:fill="2079FF"/>
      <w:spacing w:before="280" w:after="280"/>
    </w:pPr>
  </w:style>
  <w:style w:type="paragraph" w:customStyle="1" w:styleId="middlebaner">
    <w:name w:val="middlebaner"/>
    <w:basedOn w:val="Normal"/>
    <w:rsid w:val="003F6093"/>
    <w:pPr>
      <w:spacing w:before="280" w:after="280"/>
      <w:jc w:val="center"/>
    </w:pPr>
  </w:style>
  <w:style w:type="paragraph" w:customStyle="1" w:styleId="buttonas">
    <w:name w:val="buttonas"/>
    <w:basedOn w:val="Normal"/>
    <w:rsid w:val="003F6093"/>
    <w:pPr>
      <w:pBdr>
        <w:top w:val="single" w:sz="4" w:space="0" w:color="808080"/>
        <w:left w:val="single" w:sz="4" w:space="0" w:color="808080"/>
        <w:bottom w:val="single" w:sz="4" w:space="0" w:color="808080"/>
        <w:right w:val="single" w:sz="4" w:space="0" w:color="808080"/>
      </w:pBdr>
      <w:shd w:val="clear" w:color="auto" w:fill="F8F8F8"/>
      <w:spacing w:before="280" w:after="280"/>
      <w:jc w:val="center"/>
    </w:pPr>
  </w:style>
  <w:style w:type="paragraph" w:customStyle="1" w:styleId="selectionbox">
    <w:name w:val="selectionbox"/>
    <w:basedOn w:val="Normal"/>
    <w:rsid w:val="003F6093"/>
    <w:pPr>
      <w:pBdr>
        <w:top w:val="single" w:sz="4" w:space="0" w:color="808080"/>
        <w:left w:val="single" w:sz="4" w:space="0" w:color="808080"/>
        <w:bottom w:val="single" w:sz="4" w:space="0" w:color="808080"/>
        <w:right w:val="single" w:sz="4" w:space="0" w:color="808080"/>
      </w:pBdr>
      <w:shd w:val="clear" w:color="auto" w:fill="F8F8F8"/>
      <w:spacing w:before="280" w:after="280"/>
    </w:pPr>
  </w:style>
  <w:style w:type="paragraph" w:customStyle="1" w:styleId="textinput">
    <w:name w:val="textinput"/>
    <w:basedOn w:val="Normal"/>
    <w:rsid w:val="003F6093"/>
    <w:pPr>
      <w:pBdr>
        <w:top w:val="single" w:sz="4" w:space="0" w:color="808080"/>
        <w:left w:val="single" w:sz="4" w:space="0" w:color="808080"/>
        <w:bottom w:val="single" w:sz="4" w:space="0" w:color="808080"/>
        <w:right w:val="single" w:sz="4" w:space="0" w:color="808080"/>
      </w:pBdr>
      <w:shd w:val="clear" w:color="auto" w:fill="F8F8F8"/>
      <w:spacing w:before="280" w:after="280"/>
    </w:pPr>
  </w:style>
  <w:style w:type="paragraph" w:customStyle="1" w:styleId="smalltextinput">
    <w:name w:val="smalltextinput"/>
    <w:basedOn w:val="Normal"/>
    <w:rsid w:val="003F6093"/>
    <w:pPr>
      <w:pBdr>
        <w:top w:val="single" w:sz="4" w:space="0" w:color="808080"/>
        <w:left w:val="single" w:sz="4" w:space="0" w:color="808080"/>
        <w:bottom w:val="single" w:sz="4" w:space="0" w:color="808080"/>
        <w:right w:val="single" w:sz="4" w:space="0" w:color="808080"/>
      </w:pBdr>
      <w:shd w:val="clear" w:color="auto" w:fill="F8F8F8"/>
      <w:spacing w:before="280" w:after="280"/>
    </w:pPr>
  </w:style>
  <w:style w:type="paragraph" w:customStyle="1" w:styleId="textarea">
    <w:name w:val="textarea"/>
    <w:basedOn w:val="Normal"/>
    <w:rsid w:val="003F6093"/>
    <w:pPr>
      <w:pBdr>
        <w:top w:val="single" w:sz="4" w:space="0" w:color="808080"/>
        <w:left w:val="single" w:sz="4" w:space="0" w:color="808080"/>
        <w:bottom w:val="single" w:sz="4" w:space="0" w:color="808080"/>
        <w:right w:val="single" w:sz="4" w:space="0" w:color="808080"/>
      </w:pBdr>
      <w:shd w:val="clear" w:color="auto" w:fill="FFFFFF"/>
      <w:spacing w:before="280" w:after="280"/>
    </w:pPr>
  </w:style>
  <w:style w:type="paragraph" w:customStyle="1" w:styleId="footerline">
    <w:name w:val="footerline"/>
    <w:basedOn w:val="Normal"/>
    <w:rsid w:val="003F6093"/>
    <w:pPr>
      <w:shd w:val="clear" w:color="auto" w:fill="E6E4DE"/>
      <w:spacing w:before="280" w:after="280"/>
    </w:pPr>
  </w:style>
  <w:style w:type="paragraph" w:customStyle="1" w:styleId="footerpadding">
    <w:name w:val="footerpadding"/>
    <w:basedOn w:val="Normal"/>
    <w:rsid w:val="003F6093"/>
    <w:pPr>
      <w:spacing w:before="280" w:after="280"/>
    </w:pPr>
  </w:style>
  <w:style w:type="paragraph" w:customStyle="1" w:styleId="footertb">
    <w:name w:val="footertb"/>
    <w:basedOn w:val="Normal"/>
    <w:rsid w:val="003F6093"/>
    <w:pPr>
      <w:spacing w:before="75" w:after="75"/>
      <w:ind w:left="75" w:right="75"/>
    </w:pPr>
  </w:style>
  <w:style w:type="paragraph" w:customStyle="1" w:styleId="footertext">
    <w:name w:val="footertext"/>
    <w:basedOn w:val="Normal"/>
    <w:rsid w:val="003F6093"/>
    <w:pPr>
      <w:spacing w:before="280" w:after="280"/>
      <w:jc w:val="center"/>
    </w:pPr>
  </w:style>
  <w:style w:type="paragraph" w:customStyle="1" w:styleId="footertd2">
    <w:name w:val="footertd2"/>
    <w:basedOn w:val="Normal"/>
    <w:rsid w:val="003F6093"/>
    <w:pPr>
      <w:spacing w:before="280" w:after="280"/>
      <w:jc w:val="right"/>
    </w:pPr>
  </w:style>
  <w:style w:type="paragraph" w:customStyle="1" w:styleId="TableContents">
    <w:name w:val="Table Contents"/>
    <w:basedOn w:val="Normal"/>
    <w:rsid w:val="003F6093"/>
    <w:pPr>
      <w:suppressLineNumbers/>
    </w:pPr>
  </w:style>
  <w:style w:type="paragraph" w:customStyle="1" w:styleId="TableHeading">
    <w:name w:val="Table Heading"/>
    <w:basedOn w:val="TableContents"/>
    <w:rsid w:val="003F6093"/>
    <w:pPr>
      <w:jc w:val="center"/>
    </w:pPr>
    <w:rPr>
      <w:b/>
      <w:bCs/>
    </w:rPr>
  </w:style>
  <w:style w:type="paragraph" w:styleId="Header">
    <w:name w:val="header"/>
    <w:basedOn w:val="Normal"/>
    <w:rsid w:val="003F6093"/>
    <w:pPr>
      <w:suppressLineNumbers/>
      <w:tabs>
        <w:tab w:val="center" w:pos="5233"/>
        <w:tab w:val="right" w:pos="10466"/>
      </w:tabs>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6093"/>
    <w:pPr>
      <w:suppressAutoHyphens/>
    </w:pPr>
  </w:style>
  <w:style w:type="paragraph" w:styleId="Heading1">
    <w:name w:val="heading 1"/>
    <w:basedOn w:val="Normal"/>
    <w:next w:val="BodyText"/>
    <w:qFormat/>
    <w:rsid w:val="003F6093"/>
    <w:pPr>
      <w:numPr>
        <w:numId w:val="1"/>
      </w:numPr>
      <w:spacing w:before="280" w:after="280"/>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3F6093"/>
  </w:style>
  <w:style w:type="character" w:customStyle="1" w:styleId="WW8Num1z1">
    <w:name w:val="WW8Num1z1"/>
    <w:rsid w:val="003F6093"/>
  </w:style>
  <w:style w:type="character" w:customStyle="1" w:styleId="WW8Num1z2">
    <w:name w:val="WW8Num1z2"/>
    <w:rsid w:val="003F6093"/>
  </w:style>
  <w:style w:type="character" w:customStyle="1" w:styleId="WW8Num2z0">
    <w:name w:val="WW8Num2z0"/>
    <w:rsid w:val="003F6093"/>
  </w:style>
  <w:style w:type="character" w:customStyle="1" w:styleId="WW8Num2z1">
    <w:name w:val="WW8Num2z1"/>
    <w:rsid w:val="003F6093"/>
  </w:style>
  <w:style w:type="character" w:customStyle="1" w:styleId="WW8Num2z2">
    <w:name w:val="WW8Num2z2"/>
    <w:rsid w:val="003F6093"/>
  </w:style>
  <w:style w:type="character" w:customStyle="1" w:styleId="WW8Num3z0">
    <w:name w:val="WW8Num3z0"/>
    <w:rsid w:val="003F6093"/>
  </w:style>
  <w:style w:type="character" w:customStyle="1" w:styleId="WW8Num3z1">
    <w:name w:val="WW8Num3z1"/>
    <w:rsid w:val="003F6093"/>
  </w:style>
  <w:style w:type="character" w:customStyle="1" w:styleId="WW8Num3z2">
    <w:name w:val="WW8Num3z2"/>
    <w:rsid w:val="003F6093"/>
  </w:style>
  <w:style w:type="character" w:customStyle="1" w:styleId="WW8Num4z0">
    <w:name w:val="WW8Num4z0"/>
    <w:rsid w:val="003F6093"/>
  </w:style>
  <w:style w:type="character" w:customStyle="1" w:styleId="WW8Num4z1">
    <w:name w:val="WW8Num4z1"/>
    <w:rsid w:val="003F6093"/>
  </w:style>
  <w:style w:type="character" w:customStyle="1" w:styleId="WW8Num4z2">
    <w:name w:val="WW8Num4z2"/>
    <w:rsid w:val="003F6093"/>
  </w:style>
  <w:style w:type="character" w:customStyle="1" w:styleId="WW8Num5z0">
    <w:name w:val="WW8Num5z0"/>
    <w:rsid w:val="003F6093"/>
  </w:style>
  <w:style w:type="character" w:customStyle="1" w:styleId="WW8Num5z1">
    <w:name w:val="WW8Num5z1"/>
    <w:rsid w:val="003F6093"/>
  </w:style>
  <w:style w:type="character" w:customStyle="1" w:styleId="WW8Num5z2">
    <w:name w:val="WW8Num5z2"/>
    <w:rsid w:val="003F6093"/>
  </w:style>
  <w:style w:type="character" w:customStyle="1" w:styleId="WW8Num6z0">
    <w:name w:val="WW8Num6z0"/>
    <w:rsid w:val="003F6093"/>
  </w:style>
  <w:style w:type="character" w:customStyle="1" w:styleId="WW8Num6z1">
    <w:name w:val="WW8Num6z1"/>
    <w:rsid w:val="003F6093"/>
  </w:style>
  <w:style w:type="character" w:customStyle="1" w:styleId="WW8Num6z2">
    <w:name w:val="WW8Num6z2"/>
    <w:rsid w:val="003F6093"/>
  </w:style>
  <w:style w:type="character" w:customStyle="1" w:styleId="WW8Num7z0">
    <w:name w:val="WW8Num7z0"/>
    <w:rsid w:val="003F6093"/>
  </w:style>
  <w:style w:type="character" w:customStyle="1" w:styleId="WW8Num7z1">
    <w:name w:val="WW8Num7z1"/>
    <w:rsid w:val="003F6093"/>
  </w:style>
  <w:style w:type="character" w:customStyle="1" w:styleId="WW8Num7z2">
    <w:name w:val="WW8Num7z2"/>
    <w:rsid w:val="003F6093"/>
  </w:style>
  <w:style w:type="character" w:customStyle="1" w:styleId="WW8Num8z0">
    <w:name w:val="WW8Num8z0"/>
    <w:rsid w:val="003F6093"/>
  </w:style>
  <w:style w:type="character" w:customStyle="1" w:styleId="WW8Num8z1">
    <w:name w:val="WW8Num8z1"/>
    <w:rsid w:val="003F6093"/>
  </w:style>
  <w:style w:type="character" w:customStyle="1" w:styleId="WW8Num8z2">
    <w:name w:val="WW8Num8z2"/>
    <w:rsid w:val="003F6093"/>
  </w:style>
  <w:style w:type="character" w:customStyle="1" w:styleId="WW8Num9z0">
    <w:name w:val="WW8Num9z0"/>
    <w:rsid w:val="003F6093"/>
  </w:style>
  <w:style w:type="character" w:customStyle="1" w:styleId="WW8Num9z1">
    <w:name w:val="WW8Num9z1"/>
    <w:rsid w:val="003F6093"/>
  </w:style>
  <w:style w:type="character" w:customStyle="1" w:styleId="WW8Num9z2">
    <w:name w:val="WW8Num9z2"/>
    <w:rsid w:val="003F6093"/>
  </w:style>
  <w:style w:type="character" w:customStyle="1" w:styleId="WW8Num10z0">
    <w:name w:val="WW8Num10z0"/>
    <w:rsid w:val="003F6093"/>
  </w:style>
  <w:style w:type="character" w:customStyle="1" w:styleId="WW8Num10z1">
    <w:name w:val="WW8Num10z1"/>
    <w:rsid w:val="003F6093"/>
  </w:style>
  <w:style w:type="character" w:customStyle="1" w:styleId="WW8Num10z2">
    <w:name w:val="WW8Num10z2"/>
    <w:rsid w:val="003F6093"/>
  </w:style>
  <w:style w:type="character" w:customStyle="1" w:styleId="WW8Num11z0">
    <w:name w:val="WW8Num11z0"/>
    <w:rsid w:val="003F6093"/>
  </w:style>
  <w:style w:type="character" w:customStyle="1" w:styleId="WW8Num11z1">
    <w:name w:val="WW8Num11z1"/>
    <w:rsid w:val="003F6093"/>
  </w:style>
  <w:style w:type="character" w:customStyle="1" w:styleId="WW8Num11z2">
    <w:name w:val="WW8Num11z2"/>
    <w:rsid w:val="003F6093"/>
  </w:style>
  <w:style w:type="character" w:customStyle="1" w:styleId="WW8Num12z0">
    <w:name w:val="WW8Num12z0"/>
    <w:rsid w:val="003F6093"/>
  </w:style>
  <w:style w:type="character" w:customStyle="1" w:styleId="WW8Num12z1">
    <w:name w:val="WW8Num12z1"/>
    <w:rsid w:val="003F6093"/>
  </w:style>
  <w:style w:type="character" w:customStyle="1" w:styleId="WW8Num12z2">
    <w:name w:val="WW8Num12z2"/>
    <w:rsid w:val="003F6093"/>
  </w:style>
  <w:style w:type="character" w:customStyle="1" w:styleId="WW8Num13z0">
    <w:name w:val="WW8Num13z0"/>
    <w:rsid w:val="003F6093"/>
  </w:style>
  <w:style w:type="character" w:customStyle="1" w:styleId="WW8Num13z1">
    <w:name w:val="WW8Num13z1"/>
    <w:rsid w:val="003F6093"/>
  </w:style>
  <w:style w:type="character" w:customStyle="1" w:styleId="WW8Num13z2">
    <w:name w:val="WW8Num13z2"/>
    <w:rsid w:val="003F6093"/>
  </w:style>
  <w:style w:type="character" w:customStyle="1" w:styleId="WW8Num14z0">
    <w:name w:val="WW8Num14z0"/>
    <w:rsid w:val="003F6093"/>
  </w:style>
  <w:style w:type="character" w:customStyle="1" w:styleId="WW8Num14z1">
    <w:name w:val="WW8Num14z1"/>
    <w:rsid w:val="003F6093"/>
  </w:style>
  <w:style w:type="character" w:customStyle="1" w:styleId="WW8Num14z2">
    <w:name w:val="WW8Num14z2"/>
    <w:rsid w:val="003F6093"/>
  </w:style>
  <w:style w:type="character" w:customStyle="1" w:styleId="WW8Num15z0">
    <w:name w:val="WW8Num15z0"/>
    <w:rsid w:val="003F6093"/>
  </w:style>
  <w:style w:type="character" w:customStyle="1" w:styleId="WW8Num15z1">
    <w:name w:val="WW8Num15z1"/>
    <w:rsid w:val="003F6093"/>
  </w:style>
  <w:style w:type="character" w:customStyle="1" w:styleId="WW8Num15z2">
    <w:name w:val="WW8Num15z2"/>
    <w:rsid w:val="003F6093"/>
  </w:style>
  <w:style w:type="character" w:customStyle="1" w:styleId="WW8Num16z0">
    <w:name w:val="WW8Num16z0"/>
    <w:rsid w:val="003F6093"/>
  </w:style>
  <w:style w:type="character" w:customStyle="1" w:styleId="WW8Num16z1">
    <w:name w:val="WW8Num16z1"/>
    <w:rsid w:val="003F6093"/>
  </w:style>
  <w:style w:type="character" w:customStyle="1" w:styleId="WW8Num16z2">
    <w:name w:val="WW8Num16z2"/>
    <w:rsid w:val="003F6093"/>
  </w:style>
  <w:style w:type="character" w:customStyle="1" w:styleId="WW8Num17z0">
    <w:name w:val="WW8Num17z0"/>
    <w:rsid w:val="003F6093"/>
  </w:style>
  <w:style w:type="character" w:customStyle="1" w:styleId="WW8Num17z1">
    <w:name w:val="WW8Num17z1"/>
    <w:rsid w:val="003F6093"/>
  </w:style>
  <w:style w:type="character" w:customStyle="1" w:styleId="WW8Num17z2">
    <w:name w:val="WW8Num17z2"/>
    <w:rsid w:val="003F6093"/>
  </w:style>
  <w:style w:type="character" w:customStyle="1" w:styleId="WW8Num18z0">
    <w:name w:val="WW8Num18z0"/>
    <w:rsid w:val="003F6093"/>
  </w:style>
  <w:style w:type="character" w:customStyle="1" w:styleId="WW8Num18z1">
    <w:name w:val="WW8Num18z1"/>
    <w:rsid w:val="003F6093"/>
  </w:style>
  <w:style w:type="character" w:customStyle="1" w:styleId="WW8Num18z2">
    <w:name w:val="WW8Num18z2"/>
    <w:rsid w:val="003F6093"/>
  </w:style>
  <w:style w:type="character" w:customStyle="1" w:styleId="WW8Num19z0">
    <w:name w:val="WW8Num19z0"/>
    <w:rsid w:val="003F6093"/>
  </w:style>
  <w:style w:type="character" w:customStyle="1" w:styleId="WW8Num19z1">
    <w:name w:val="WW8Num19z1"/>
    <w:rsid w:val="003F6093"/>
  </w:style>
  <w:style w:type="character" w:customStyle="1" w:styleId="WW8Num19z2">
    <w:name w:val="WW8Num19z2"/>
    <w:rsid w:val="003F6093"/>
  </w:style>
  <w:style w:type="character" w:customStyle="1" w:styleId="WW8Num20z0">
    <w:name w:val="WW8Num20z0"/>
    <w:rsid w:val="003F6093"/>
  </w:style>
  <w:style w:type="character" w:customStyle="1" w:styleId="WW8Num20z1">
    <w:name w:val="WW8Num20z1"/>
    <w:rsid w:val="003F6093"/>
  </w:style>
  <w:style w:type="character" w:customStyle="1" w:styleId="WW8Num20z2">
    <w:name w:val="WW8Num20z2"/>
    <w:rsid w:val="003F6093"/>
  </w:style>
  <w:style w:type="character" w:customStyle="1" w:styleId="WW8Num21z0">
    <w:name w:val="WW8Num21z0"/>
    <w:rsid w:val="003F6093"/>
  </w:style>
  <w:style w:type="character" w:customStyle="1" w:styleId="WW8Num21z1">
    <w:name w:val="WW8Num21z1"/>
    <w:rsid w:val="003F6093"/>
  </w:style>
  <w:style w:type="character" w:customStyle="1" w:styleId="WW8Num21z2">
    <w:name w:val="WW8Num21z2"/>
    <w:rsid w:val="003F6093"/>
  </w:style>
  <w:style w:type="character" w:customStyle="1" w:styleId="WW8Num22z0">
    <w:name w:val="WW8Num22z0"/>
    <w:rsid w:val="003F6093"/>
  </w:style>
  <w:style w:type="character" w:customStyle="1" w:styleId="WW8Num22z1">
    <w:name w:val="WW8Num22z1"/>
    <w:rsid w:val="003F6093"/>
  </w:style>
  <w:style w:type="character" w:customStyle="1" w:styleId="WW8Num22z2">
    <w:name w:val="WW8Num22z2"/>
    <w:rsid w:val="003F6093"/>
  </w:style>
  <w:style w:type="character" w:customStyle="1" w:styleId="WW8Num23z0">
    <w:name w:val="WW8Num23z0"/>
    <w:rsid w:val="003F6093"/>
  </w:style>
  <w:style w:type="character" w:customStyle="1" w:styleId="WW8Num23z1">
    <w:name w:val="WW8Num23z1"/>
    <w:rsid w:val="003F6093"/>
  </w:style>
  <w:style w:type="character" w:customStyle="1" w:styleId="WW8Num23z2">
    <w:name w:val="WW8Num23z2"/>
    <w:rsid w:val="003F6093"/>
  </w:style>
  <w:style w:type="character" w:customStyle="1" w:styleId="WW8Num24z0">
    <w:name w:val="WW8Num24z0"/>
    <w:rsid w:val="003F6093"/>
  </w:style>
  <w:style w:type="character" w:customStyle="1" w:styleId="WW8Num24z1">
    <w:name w:val="WW8Num24z1"/>
    <w:rsid w:val="003F6093"/>
  </w:style>
  <w:style w:type="character" w:customStyle="1" w:styleId="WW8Num24z2">
    <w:name w:val="WW8Num24z2"/>
    <w:rsid w:val="003F6093"/>
  </w:style>
  <w:style w:type="character" w:customStyle="1" w:styleId="WW8Num25z0">
    <w:name w:val="WW8Num25z0"/>
    <w:rsid w:val="003F6093"/>
  </w:style>
  <w:style w:type="character" w:customStyle="1" w:styleId="WW8Num25z1">
    <w:name w:val="WW8Num25z1"/>
    <w:rsid w:val="003F6093"/>
  </w:style>
  <w:style w:type="character" w:customStyle="1" w:styleId="WW8Num25z2">
    <w:name w:val="WW8Num25z2"/>
    <w:rsid w:val="003F6093"/>
  </w:style>
  <w:style w:type="character" w:customStyle="1" w:styleId="WW8Num26z0">
    <w:name w:val="WW8Num26z0"/>
    <w:rsid w:val="003F6093"/>
  </w:style>
  <w:style w:type="character" w:customStyle="1" w:styleId="WW8Num26z1">
    <w:name w:val="WW8Num26z1"/>
    <w:rsid w:val="003F6093"/>
  </w:style>
  <w:style w:type="character" w:customStyle="1" w:styleId="WW8Num26z2">
    <w:name w:val="WW8Num26z2"/>
    <w:rsid w:val="003F6093"/>
  </w:style>
  <w:style w:type="character" w:customStyle="1" w:styleId="WW8Num27z0">
    <w:name w:val="WW8Num27z0"/>
    <w:rsid w:val="003F6093"/>
  </w:style>
  <w:style w:type="character" w:customStyle="1" w:styleId="WW8Num27z1">
    <w:name w:val="WW8Num27z1"/>
    <w:rsid w:val="003F6093"/>
  </w:style>
  <w:style w:type="character" w:customStyle="1" w:styleId="WW8Num27z2">
    <w:name w:val="WW8Num27z2"/>
    <w:rsid w:val="003F6093"/>
  </w:style>
  <w:style w:type="character" w:customStyle="1" w:styleId="WW8Num28z0">
    <w:name w:val="WW8Num28z0"/>
    <w:rsid w:val="003F6093"/>
  </w:style>
  <w:style w:type="character" w:customStyle="1" w:styleId="WW8Num28z1">
    <w:name w:val="WW8Num28z1"/>
    <w:rsid w:val="003F6093"/>
  </w:style>
  <w:style w:type="character" w:customStyle="1" w:styleId="WW8Num28z2">
    <w:name w:val="WW8Num28z2"/>
    <w:rsid w:val="003F6093"/>
  </w:style>
  <w:style w:type="character" w:customStyle="1" w:styleId="WW8Num29z0">
    <w:name w:val="WW8Num29z0"/>
    <w:rsid w:val="003F6093"/>
  </w:style>
  <w:style w:type="character" w:customStyle="1" w:styleId="WW8Num29z1">
    <w:name w:val="WW8Num29z1"/>
    <w:rsid w:val="003F6093"/>
  </w:style>
  <w:style w:type="character" w:customStyle="1" w:styleId="WW8Num29z2">
    <w:name w:val="WW8Num29z2"/>
    <w:rsid w:val="003F6093"/>
  </w:style>
  <w:style w:type="character" w:customStyle="1" w:styleId="WW8Num30z0">
    <w:name w:val="WW8Num30z0"/>
    <w:rsid w:val="003F6093"/>
  </w:style>
  <w:style w:type="character" w:customStyle="1" w:styleId="WW8Num30z1">
    <w:name w:val="WW8Num30z1"/>
    <w:rsid w:val="003F6093"/>
  </w:style>
  <w:style w:type="character" w:customStyle="1" w:styleId="WW8Num30z2">
    <w:name w:val="WW8Num30z2"/>
    <w:rsid w:val="003F6093"/>
  </w:style>
  <w:style w:type="character" w:customStyle="1" w:styleId="WW8Num31z0">
    <w:name w:val="WW8Num31z0"/>
    <w:rsid w:val="003F6093"/>
  </w:style>
  <w:style w:type="character" w:customStyle="1" w:styleId="WW8Num31z1">
    <w:name w:val="WW8Num31z1"/>
    <w:rsid w:val="003F6093"/>
  </w:style>
  <w:style w:type="character" w:customStyle="1" w:styleId="WW8Num31z2">
    <w:name w:val="WW8Num31z2"/>
    <w:rsid w:val="003F6093"/>
  </w:style>
  <w:style w:type="character" w:customStyle="1" w:styleId="WW8Num32z0">
    <w:name w:val="WW8Num32z0"/>
    <w:rsid w:val="003F6093"/>
  </w:style>
  <w:style w:type="character" w:customStyle="1" w:styleId="WW8Num32z1">
    <w:name w:val="WW8Num32z1"/>
    <w:rsid w:val="003F6093"/>
  </w:style>
  <w:style w:type="character" w:customStyle="1" w:styleId="WW8Num32z2">
    <w:name w:val="WW8Num32z2"/>
    <w:rsid w:val="003F6093"/>
  </w:style>
  <w:style w:type="character" w:customStyle="1" w:styleId="WW8Num33z0">
    <w:name w:val="WW8Num33z0"/>
    <w:rsid w:val="003F6093"/>
  </w:style>
  <w:style w:type="character" w:customStyle="1" w:styleId="WW8Num33z1">
    <w:name w:val="WW8Num33z1"/>
    <w:rsid w:val="003F6093"/>
  </w:style>
  <w:style w:type="character" w:customStyle="1" w:styleId="WW8Num33z2">
    <w:name w:val="WW8Num33z2"/>
    <w:rsid w:val="003F6093"/>
  </w:style>
  <w:style w:type="character" w:customStyle="1" w:styleId="WW8Num34z0">
    <w:name w:val="WW8Num34z0"/>
    <w:rsid w:val="003F6093"/>
  </w:style>
  <w:style w:type="character" w:customStyle="1" w:styleId="WW8Num34z1">
    <w:name w:val="WW8Num34z1"/>
    <w:rsid w:val="003F6093"/>
  </w:style>
  <w:style w:type="character" w:customStyle="1" w:styleId="WW8Num34z2">
    <w:name w:val="WW8Num34z2"/>
    <w:rsid w:val="003F6093"/>
  </w:style>
  <w:style w:type="character" w:customStyle="1" w:styleId="WW8Num35z0">
    <w:name w:val="WW8Num35z0"/>
    <w:rsid w:val="003F6093"/>
  </w:style>
  <w:style w:type="character" w:customStyle="1" w:styleId="WW8Num35z1">
    <w:name w:val="WW8Num35z1"/>
    <w:rsid w:val="003F6093"/>
  </w:style>
  <w:style w:type="character" w:customStyle="1" w:styleId="WW8Num35z2">
    <w:name w:val="WW8Num35z2"/>
    <w:rsid w:val="003F6093"/>
  </w:style>
  <w:style w:type="character" w:customStyle="1" w:styleId="WW8Num36z0">
    <w:name w:val="WW8Num36z0"/>
    <w:rsid w:val="003F6093"/>
  </w:style>
  <w:style w:type="character" w:customStyle="1" w:styleId="WW8Num36z1">
    <w:name w:val="WW8Num36z1"/>
    <w:rsid w:val="003F6093"/>
  </w:style>
  <w:style w:type="character" w:customStyle="1" w:styleId="WW8Num36z2">
    <w:name w:val="WW8Num36z2"/>
    <w:rsid w:val="003F6093"/>
  </w:style>
  <w:style w:type="character" w:customStyle="1" w:styleId="WW8Num37z0">
    <w:name w:val="WW8Num37z0"/>
    <w:rsid w:val="003F6093"/>
  </w:style>
  <w:style w:type="character" w:customStyle="1" w:styleId="WW8Num37z1">
    <w:name w:val="WW8Num37z1"/>
    <w:rsid w:val="003F6093"/>
  </w:style>
  <w:style w:type="character" w:customStyle="1" w:styleId="WW8Num37z2">
    <w:name w:val="WW8Num37z2"/>
    <w:rsid w:val="003F6093"/>
  </w:style>
  <w:style w:type="character" w:customStyle="1" w:styleId="WW8Num38z0">
    <w:name w:val="WW8Num38z0"/>
    <w:rsid w:val="003F6093"/>
  </w:style>
  <w:style w:type="character" w:customStyle="1" w:styleId="WW8Num38z1">
    <w:name w:val="WW8Num38z1"/>
    <w:rsid w:val="003F6093"/>
  </w:style>
  <w:style w:type="character" w:customStyle="1" w:styleId="WW8Num38z2">
    <w:name w:val="WW8Num38z2"/>
    <w:rsid w:val="003F6093"/>
  </w:style>
  <w:style w:type="character" w:customStyle="1" w:styleId="WW8Num39z0">
    <w:name w:val="WW8Num39z0"/>
    <w:rsid w:val="003F6093"/>
  </w:style>
  <w:style w:type="character" w:customStyle="1" w:styleId="WW8Num39z1">
    <w:name w:val="WW8Num39z1"/>
    <w:rsid w:val="003F6093"/>
  </w:style>
  <w:style w:type="character" w:customStyle="1" w:styleId="WW8Num39z2">
    <w:name w:val="WW8Num39z2"/>
    <w:rsid w:val="003F6093"/>
  </w:style>
  <w:style w:type="character" w:customStyle="1" w:styleId="WW8Num40z0">
    <w:name w:val="WW8Num40z0"/>
    <w:rsid w:val="003F6093"/>
  </w:style>
  <w:style w:type="character" w:customStyle="1" w:styleId="WW8Num40z1">
    <w:name w:val="WW8Num40z1"/>
    <w:rsid w:val="003F6093"/>
  </w:style>
  <w:style w:type="character" w:customStyle="1" w:styleId="WW8Num40z2">
    <w:name w:val="WW8Num40z2"/>
    <w:rsid w:val="003F6093"/>
  </w:style>
  <w:style w:type="character" w:customStyle="1" w:styleId="WW8Num41z0">
    <w:name w:val="WW8Num41z0"/>
    <w:rsid w:val="003F6093"/>
  </w:style>
  <w:style w:type="character" w:customStyle="1" w:styleId="WW8Num41z1">
    <w:name w:val="WW8Num41z1"/>
    <w:rsid w:val="003F6093"/>
  </w:style>
  <w:style w:type="character" w:customStyle="1" w:styleId="WW8Num41z2">
    <w:name w:val="WW8Num41z2"/>
    <w:rsid w:val="003F6093"/>
  </w:style>
  <w:style w:type="character" w:customStyle="1" w:styleId="WW8Num42z0">
    <w:name w:val="WW8Num42z0"/>
    <w:rsid w:val="003F6093"/>
  </w:style>
  <w:style w:type="character" w:customStyle="1" w:styleId="WW8Num42z1">
    <w:name w:val="WW8Num42z1"/>
    <w:rsid w:val="003F6093"/>
  </w:style>
  <w:style w:type="character" w:customStyle="1" w:styleId="WW8Num42z2">
    <w:name w:val="WW8Num42z2"/>
    <w:rsid w:val="003F6093"/>
  </w:style>
  <w:style w:type="character" w:customStyle="1" w:styleId="WW8Num43z0">
    <w:name w:val="WW8Num43z0"/>
    <w:rsid w:val="003F6093"/>
  </w:style>
  <w:style w:type="character" w:customStyle="1" w:styleId="WW8Num43z1">
    <w:name w:val="WW8Num43z1"/>
    <w:rsid w:val="003F6093"/>
  </w:style>
  <w:style w:type="character" w:customStyle="1" w:styleId="WW8Num43z2">
    <w:name w:val="WW8Num43z2"/>
    <w:rsid w:val="003F6093"/>
  </w:style>
  <w:style w:type="character" w:customStyle="1" w:styleId="WW8Num44z0">
    <w:name w:val="WW8Num44z0"/>
    <w:rsid w:val="003F6093"/>
  </w:style>
  <w:style w:type="character" w:customStyle="1" w:styleId="WW8Num44z1">
    <w:name w:val="WW8Num44z1"/>
    <w:rsid w:val="003F6093"/>
  </w:style>
  <w:style w:type="character" w:customStyle="1" w:styleId="WW8Num44z2">
    <w:name w:val="WW8Num44z2"/>
    <w:rsid w:val="003F6093"/>
  </w:style>
  <w:style w:type="character" w:customStyle="1" w:styleId="WW8Num45z0">
    <w:name w:val="WW8Num45z0"/>
    <w:rsid w:val="003F6093"/>
  </w:style>
  <w:style w:type="character" w:customStyle="1" w:styleId="WW8Num45z1">
    <w:name w:val="WW8Num45z1"/>
    <w:rsid w:val="003F6093"/>
  </w:style>
  <w:style w:type="character" w:customStyle="1" w:styleId="WW8Num45z2">
    <w:name w:val="WW8Num45z2"/>
    <w:rsid w:val="003F6093"/>
  </w:style>
  <w:style w:type="character" w:customStyle="1" w:styleId="WW8Num46z0">
    <w:name w:val="WW8Num46z0"/>
    <w:rsid w:val="003F6093"/>
  </w:style>
  <w:style w:type="character" w:customStyle="1" w:styleId="WW8Num46z1">
    <w:name w:val="WW8Num46z1"/>
    <w:rsid w:val="003F6093"/>
  </w:style>
  <w:style w:type="character" w:customStyle="1" w:styleId="WW8Num46z2">
    <w:name w:val="WW8Num46z2"/>
    <w:rsid w:val="003F6093"/>
  </w:style>
  <w:style w:type="character" w:customStyle="1" w:styleId="WW8Num47z0">
    <w:name w:val="WW8Num47z0"/>
    <w:rsid w:val="003F6093"/>
  </w:style>
  <w:style w:type="character" w:customStyle="1" w:styleId="WW8Num47z1">
    <w:name w:val="WW8Num47z1"/>
    <w:rsid w:val="003F6093"/>
  </w:style>
  <w:style w:type="character" w:customStyle="1" w:styleId="WW8Num47z2">
    <w:name w:val="WW8Num47z2"/>
    <w:rsid w:val="003F6093"/>
  </w:style>
  <w:style w:type="character" w:customStyle="1" w:styleId="WW8Num48z0">
    <w:name w:val="WW8Num48z0"/>
    <w:rsid w:val="003F6093"/>
  </w:style>
  <w:style w:type="character" w:customStyle="1" w:styleId="WW8Num48z1">
    <w:name w:val="WW8Num48z1"/>
    <w:rsid w:val="003F6093"/>
  </w:style>
  <w:style w:type="character" w:customStyle="1" w:styleId="WW8Num48z2">
    <w:name w:val="WW8Num48z2"/>
    <w:rsid w:val="003F6093"/>
  </w:style>
  <w:style w:type="character" w:customStyle="1" w:styleId="WW8Num49z0">
    <w:name w:val="WW8Num49z0"/>
    <w:rsid w:val="003F6093"/>
  </w:style>
  <w:style w:type="character" w:customStyle="1" w:styleId="WW8Num49z1">
    <w:name w:val="WW8Num49z1"/>
    <w:rsid w:val="003F6093"/>
  </w:style>
  <w:style w:type="character" w:customStyle="1" w:styleId="WW8Num49z2">
    <w:name w:val="WW8Num49z2"/>
    <w:rsid w:val="003F6093"/>
  </w:style>
  <w:style w:type="character" w:customStyle="1" w:styleId="WW8Num50z0">
    <w:name w:val="WW8Num50z0"/>
    <w:rsid w:val="003F6093"/>
  </w:style>
  <w:style w:type="character" w:customStyle="1" w:styleId="WW8Num50z1">
    <w:name w:val="WW8Num50z1"/>
    <w:rsid w:val="003F6093"/>
  </w:style>
  <w:style w:type="character" w:customStyle="1" w:styleId="WW8Num50z2">
    <w:name w:val="WW8Num50z2"/>
    <w:rsid w:val="003F6093"/>
  </w:style>
  <w:style w:type="character" w:customStyle="1" w:styleId="WW8Num51z0">
    <w:name w:val="WW8Num51z0"/>
    <w:rsid w:val="003F6093"/>
  </w:style>
  <w:style w:type="character" w:customStyle="1" w:styleId="WW8Num51z1">
    <w:name w:val="WW8Num51z1"/>
    <w:rsid w:val="003F6093"/>
  </w:style>
  <w:style w:type="character" w:customStyle="1" w:styleId="WW8Num51z2">
    <w:name w:val="WW8Num51z2"/>
    <w:rsid w:val="003F6093"/>
  </w:style>
  <w:style w:type="character" w:customStyle="1" w:styleId="WW8Num52z0">
    <w:name w:val="WW8Num52z0"/>
    <w:rsid w:val="003F6093"/>
  </w:style>
  <w:style w:type="character" w:customStyle="1" w:styleId="WW8Num52z1">
    <w:name w:val="WW8Num52z1"/>
    <w:rsid w:val="003F6093"/>
  </w:style>
  <w:style w:type="character" w:customStyle="1" w:styleId="WW8Num52z2">
    <w:name w:val="WW8Num52z2"/>
    <w:rsid w:val="003F6093"/>
  </w:style>
  <w:style w:type="character" w:customStyle="1" w:styleId="WW8Num53z0">
    <w:name w:val="WW8Num53z0"/>
    <w:rsid w:val="003F6093"/>
  </w:style>
  <w:style w:type="character" w:customStyle="1" w:styleId="WW8Num53z1">
    <w:name w:val="WW8Num53z1"/>
    <w:rsid w:val="003F6093"/>
  </w:style>
  <w:style w:type="character" w:customStyle="1" w:styleId="WW8Num53z2">
    <w:name w:val="WW8Num53z2"/>
    <w:rsid w:val="003F6093"/>
  </w:style>
  <w:style w:type="character" w:customStyle="1" w:styleId="WW8Num54z0">
    <w:name w:val="WW8Num54z0"/>
    <w:rsid w:val="003F6093"/>
  </w:style>
  <w:style w:type="character" w:customStyle="1" w:styleId="WW8Num54z1">
    <w:name w:val="WW8Num54z1"/>
    <w:rsid w:val="003F6093"/>
  </w:style>
  <w:style w:type="character" w:customStyle="1" w:styleId="WW8Num54z2">
    <w:name w:val="WW8Num54z2"/>
    <w:rsid w:val="003F6093"/>
  </w:style>
  <w:style w:type="character" w:customStyle="1" w:styleId="WW8Num55z0">
    <w:name w:val="WW8Num55z0"/>
    <w:rsid w:val="003F6093"/>
  </w:style>
  <w:style w:type="character" w:customStyle="1" w:styleId="WW8Num55z1">
    <w:name w:val="WW8Num55z1"/>
    <w:rsid w:val="003F6093"/>
  </w:style>
  <w:style w:type="character" w:customStyle="1" w:styleId="WW8Num55z2">
    <w:name w:val="WW8Num55z2"/>
    <w:rsid w:val="003F6093"/>
  </w:style>
  <w:style w:type="character" w:customStyle="1" w:styleId="WW8Num56z0">
    <w:name w:val="WW8Num56z0"/>
    <w:rsid w:val="003F6093"/>
  </w:style>
  <w:style w:type="character" w:customStyle="1" w:styleId="WW8Num56z1">
    <w:name w:val="WW8Num56z1"/>
    <w:rsid w:val="003F6093"/>
  </w:style>
  <w:style w:type="character" w:customStyle="1" w:styleId="WW8Num56z2">
    <w:name w:val="WW8Num56z2"/>
    <w:rsid w:val="003F6093"/>
  </w:style>
  <w:style w:type="character" w:customStyle="1" w:styleId="WW8Num57z0">
    <w:name w:val="WW8Num57z0"/>
    <w:rsid w:val="003F6093"/>
  </w:style>
  <w:style w:type="character" w:customStyle="1" w:styleId="WW8Num57z1">
    <w:name w:val="WW8Num57z1"/>
    <w:rsid w:val="003F6093"/>
  </w:style>
  <w:style w:type="character" w:customStyle="1" w:styleId="WW8Num57z2">
    <w:name w:val="WW8Num57z2"/>
    <w:rsid w:val="003F6093"/>
  </w:style>
  <w:style w:type="character" w:customStyle="1" w:styleId="WW8Num58z0">
    <w:name w:val="WW8Num58z0"/>
    <w:rsid w:val="003F6093"/>
  </w:style>
  <w:style w:type="character" w:customStyle="1" w:styleId="WW8Num58z1">
    <w:name w:val="WW8Num58z1"/>
    <w:rsid w:val="003F6093"/>
  </w:style>
  <w:style w:type="character" w:customStyle="1" w:styleId="WW8Num58z2">
    <w:name w:val="WW8Num58z2"/>
    <w:rsid w:val="003F6093"/>
  </w:style>
  <w:style w:type="character" w:customStyle="1" w:styleId="WW8Num59z0">
    <w:name w:val="WW8Num59z0"/>
    <w:rsid w:val="003F6093"/>
  </w:style>
  <w:style w:type="character" w:customStyle="1" w:styleId="WW8Num59z1">
    <w:name w:val="WW8Num59z1"/>
    <w:rsid w:val="003F6093"/>
  </w:style>
  <w:style w:type="character" w:customStyle="1" w:styleId="WW8Num59z2">
    <w:name w:val="WW8Num59z2"/>
    <w:rsid w:val="003F6093"/>
  </w:style>
  <w:style w:type="character" w:customStyle="1" w:styleId="WW8Num60z0">
    <w:name w:val="WW8Num60z0"/>
    <w:rsid w:val="003F6093"/>
  </w:style>
  <w:style w:type="character" w:customStyle="1" w:styleId="WW8Num60z1">
    <w:name w:val="WW8Num60z1"/>
    <w:rsid w:val="003F6093"/>
  </w:style>
  <w:style w:type="character" w:customStyle="1" w:styleId="WW8Num60z2">
    <w:name w:val="WW8Num60z2"/>
    <w:rsid w:val="003F6093"/>
  </w:style>
  <w:style w:type="character" w:customStyle="1" w:styleId="WW8Num61z0">
    <w:name w:val="WW8Num61z0"/>
    <w:rsid w:val="003F6093"/>
  </w:style>
  <w:style w:type="character" w:customStyle="1" w:styleId="WW8Num61z1">
    <w:name w:val="WW8Num61z1"/>
    <w:rsid w:val="003F6093"/>
  </w:style>
  <w:style w:type="character" w:customStyle="1" w:styleId="WW8Num61z2">
    <w:name w:val="WW8Num61z2"/>
    <w:rsid w:val="003F6093"/>
  </w:style>
  <w:style w:type="character" w:customStyle="1" w:styleId="WW8Num62z0">
    <w:name w:val="WW8Num62z0"/>
    <w:rsid w:val="003F6093"/>
  </w:style>
  <w:style w:type="character" w:customStyle="1" w:styleId="WW8Num62z1">
    <w:name w:val="WW8Num62z1"/>
    <w:rsid w:val="003F6093"/>
  </w:style>
  <w:style w:type="character" w:customStyle="1" w:styleId="WW8Num62z2">
    <w:name w:val="WW8Num62z2"/>
    <w:rsid w:val="003F6093"/>
  </w:style>
  <w:style w:type="character" w:customStyle="1" w:styleId="WW8Num63z0">
    <w:name w:val="WW8Num63z0"/>
    <w:rsid w:val="003F6093"/>
  </w:style>
  <w:style w:type="character" w:customStyle="1" w:styleId="WW8Num63z1">
    <w:name w:val="WW8Num63z1"/>
    <w:rsid w:val="003F6093"/>
  </w:style>
  <w:style w:type="character" w:customStyle="1" w:styleId="WW8Num63z2">
    <w:name w:val="WW8Num63z2"/>
    <w:rsid w:val="003F6093"/>
  </w:style>
  <w:style w:type="character" w:customStyle="1" w:styleId="WW8Num64z0">
    <w:name w:val="WW8Num64z0"/>
    <w:rsid w:val="003F6093"/>
  </w:style>
  <w:style w:type="character" w:customStyle="1" w:styleId="WW8Num64z1">
    <w:name w:val="WW8Num64z1"/>
    <w:rsid w:val="003F6093"/>
  </w:style>
  <w:style w:type="character" w:customStyle="1" w:styleId="WW8Num64z2">
    <w:name w:val="WW8Num64z2"/>
    <w:rsid w:val="003F6093"/>
  </w:style>
  <w:style w:type="character" w:customStyle="1" w:styleId="WW8Num65z0">
    <w:name w:val="WW8Num65z0"/>
    <w:rsid w:val="003F6093"/>
  </w:style>
  <w:style w:type="character" w:customStyle="1" w:styleId="WW8Num65z1">
    <w:name w:val="WW8Num65z1"/>
    <w:rsid w:val="003F6093"/>
  </w:style>
  <w:style w:type="character" w:customStyle="1" w:styleId="WW8Num65z2">
    <w:name w:val="WW8Num65z2"/>
    <w:rsid w:val="003F6093"/>
  </w:style>
  <w:style w:type="character" w:customStyle="1" w:styleId="WW8Num66z0">
    <w:name w:val="WW8Num66z0"/>
    <w:rsid w:val="003F6093"/>
  </w:style>
  <w:style w:type="character" w:customStyle="1" w:styleId="WW8Num66z1">
    <w:name w:val="WW8Num66z1"/>
    <w:rsid w:val="003F6093"/>
  </w:style>
  <w:style w:type="character" w:customStyle="1" w:styleId="WW8Num66z2">
    <w:name w:val="WW8Num66z2"/>
    <w:rsid w:val="003F6093"/>
  </w:style>
  <w:style w:type="character" w:customStyle="1" w:styleId="WW8Num67z0">
    <w:name w:val="WW8Num67z0"/>
    <w:rsid w:val="003F6093"/>
  </w:style>
  <w:style w:type="character" w:customStyle="1" w:styleId="WW8Num67z1">
    <w:name w:val="WW8Num67z1"/>
    <w:rsid w:val="003F6093"/>
  </w:style>
  <w:style w:type="character" w:customStyle="1" w:styleId="WW8Num67z2">
    <w:name w:val="WW8Num67z2"/>
    <w:rsid w:val="003F6093"/>
  </w:style>
  <w:style w:type="character" w:customStyle="1" w:styleId="WW8Num68z0">
    <w:name w:val="WW8Num68z0"/>
    <w:rsid w:val="003F6093"/>
  </w:style>
  <w:style w:type="character" w:customStyle="1" w:styleId="WW8Num68z1">
    <w:name w:val="WW8Num68z1"/>
    <w:rsid w:val="003F6093"/>
  </w:style>
  <w:style w:type="character" w:customStyle="1" w:styleId="WW8Num68z2">
    <w:name w:val="WW8Num68z2"/>
    <w:rsid w:val="003F6093"/>
  </w:style>
  <w:style w:type="character" w:customStyle="1" w:styleId="WW8Num69z0">
    <w:name w:val="WW8Num69z0"/>
    <w:rsid w:val="003F6093"/>
  </w:style>
  <w:style w:type="character" w:customStyle="1" w:styleId="WW8Num69z1">
    <w:name w:val="WW8Num69z1"/>
    <w:rsid w:val="003F6093"/>
  </w:style>
  <w:style w:type="character" w:customStyle="1" w:styleId="WW8Num69z2">
    <w:name w:val="WW8Num69z2"/>
    <w:rsid w:val="003F6093"/>
  </w:style>
  <w:style w:type="character" w:customStyle="1" w:styleId="WW8Num70z0">
    <w:name w:val="WW8Num70z0"/>
    <w:rsid w:val="003F6093"/>
  </w:style>
  <w:style w:type="character" w:customStyle="1" w:styleId="WW8Num70z1">
    <w:name w:val="WW8Num70z1"/>
    <w:rsid w:val="003F6093"/>
  </w:style>
  <w:style w:type="character" w:customStyle="1" w:styleId="WW8Num70z2">
    <w:name w:val="WW8Num70z2"/>
    <w:rsid w:val="003F6093"/>
  </w:style>
  <w:style w:type="character" w:customStyle="1" w:styleId="WW8Num71z0">
    <w:name w:val="WW8Num71z0"/>
    <w:rsid w:val="003F6093"/>
  </w:style>
  <w:style w:type="character" w:customStyle="1" w:styleId="WW8Num71z1">
    <w:name w:val="WW8Num71z1"/>
    <w:rsid w:val="003F6093"/>
  </w:style>
  <w:style w:type="character" w:customStyle="1" w:styleId="WW8Num71z2">
    <w:name w:val="WW8Num71z2"/>
    <w:rsid w:val="003F6093"/>
  </w:style>
  <w:style w:type="character" w:customStyle="1" w:styleId="WW8Num72z0">
    <w:name w:val="WW8Num72z0"/>
    <w:rsid w:val="003F6093"/>
  </w:style>
  <w:style w:type="character" w:customStyle="1" w:styleId="WW8Num72z1">
    <w:name w:val="WW8Num72z1"/>
    <w:rsid w:val="003F6093"/>
  </w:style>
  <w:style w:type="character" w:customStyle="1" w:styleId="WW8Num72z2">
    <w:name w:val="WW8Num72z2"/>
    <w:rsid w:val="003F6093"/>
  </w:style>
  <w:style w:type="character" w:customStyle="1" w:styleId="WW8Num73z0">
    <w:name w:val="WW8Num73z0"/>
    <w:rsid w:val="003F6093"/>
  </w:style>
  <w:style w:type="character" w:customStyle="1" w:styleId="WW8Num73z1">
    <w:name w:val="WW8Num73z1"/>
    <w:rsid w:val="003F6093"/>
  </w:style>
  <w:style w:type="character" w:customStyle="1" w:styleId="WW8Num73z2">
    <w:name w:val="WW8Num73z2"/>
    <w:rsid w:val="003F6093"/>
  </w:style>
  <w:style w:type="character" w:customStyle="1" w:styleId="WW8Num74z0">
    <w:name w:val="WW8Num74z0"/>
    <w:rsid w:val="003F6093"/>
  </w:style>
  <w:style w:type="character" w:customStyle="1" w:styleId="WW8Num74z1">
    <w:name w:val="WW8Num74z1"/>
    <w:rsid w:val="003F6093"/>
  </w:style>
  <w:style w:type="character" w:customStyle="1" w:styleId="WW8Num74z2">
    <w:name w:val="WW8Num74z2"/>
    <w:rsid w:val="003F6093"/>
  </w:style>
  <w:style w:type="character" w:customStyle="1" w:styleId="WW8Num75z0">
    <w:name w:val="WW8Num75z0"/>
    <w:rsid w:val="003F6093"/>
  </w:style>
  <w:style w:type="character" w:customStyle="1" w:styleId="WW8Num75z1">
    <w:name w:val="WW8Num75z1"/>
    <w:rsid w:val="003F6093"/>
  </w:style>
  <w:style w:type="character" w:customStyle="1" w:styleId="WW8Num75z2">
    <w:name w:val="WW8Num75z2"/>
    <w:rsid w:val="003F6093"/>
  </w:style>
  <w:style w:type="character" w:customStyle="1" w:styleId="WW8Num76z0">
    <w:name w:val="WW8Num76z0"/>
    <w:rsid w:val="003F6093"/>
  </w:style>
  <w:style w:type="character" w:customStyle="1" w:styleId="WW8Num76z1">
    <w:name w:val="WW8Num76z1"/>
    <w:rsid w:val="003F6093"/>
  </w:style>
  <w:style w:type="character" w:customStyle="1" w:styleId="WW8Num76z2">
    <w:name w:val="WW8Num76z2"/>
    <w:rsid w:val="003F6093"/>
  </w:style>
  <w:style w:type="character" w:customStyle="1" w:styleId="WW8Num77z0">
    <w:name w:val="WW8Num77z0"/>
    <w:rsid w:val="003F6093"/>
  </w:style>
  <w:style w:type="character" w:customStyle="1" w:styleId="WW8Num77z1">
    <w:name w:val="WW8Num77z1"/>
    <w:rsid w:val="003F6093"/>
  </w:style>
  <w:style w:type="character" w:customStyle="1" w:styleId="WW8Num77z2">
    <w:name w:val="WW8Num77z2"/>
    <w:rsid w:val="003F6093"/>
  </w:style>
  <w:style w:type="character" w:customStyle="1" w:styleId="WW8Num78z0">
    <w:name w:val="WW8Num78z0"/>
    <w:rsid w:val="003F6093"/>
  </w:style>
  <w:style w:type="character" w:customStyle="1" w:styleId="WW8Num78z1">
    <w:name w:val="WW8Num78z1"/>
    <w:rsid w:val="003F6093"/>
  </w:style>
  <w:style w:type="character" w:customStyle="1" w:styleId="WW8Num78z2">
    <w:name w:val="WW8Num78z2"/>
    <w:rsid w:val="003F6093"/>
  </w:style>
  <w:style w:type="character" w:customStyle="1" w:styleId="WW8Num79z0">
    <w:name w:val="WW8Num79z0"/>
    <w:rsid w:val="003F6093"/>
  </w:style>
  <w:style w:type="character" w:customStyle="1" w:styleId="WW8Num79z1">
    <w:name w:val="WW8Num79z1"/>
    <w:rsid w:val="003F6093"/>
  </w:style>
  <w:style w:type="character" w:customStyle="1" w:styleId="WW8Num79z2">
    <w:name w:val="WW8Num79z2"/>
    <w:rsid w:val="003F6093"/>
  </w:style>
  <w:style w:type="character" w:customStyle="1" w:styleId="WW8Num80z0">
    <w:name w:val="WW8Num80z0"/>
    <w:rsid w:val="003F6093"/>
  </w:style>
  <w:style w:type="character" w:customStyle="1" w:styleId="WW8Num80z1">
    <w:name w:val="WW8Num80z1"/>
    <w:rsid w:val="003F6093"/>
  </w:style>
  <w:style w:type="character" w:customStyle="1" w:styleId="WW8Num80z2">
    <w:name w:val="WW8Num80z2"/>
    <w:rsid w:val="003F6093"/>
  </w:style>
  <w:style w:type="character" w:customStyle="1" w:styleId="WW8Num81z0">
    <w:name w:val="WW8Num81z0"/>
    <w:rsid w:val="003F6093"/>
  </w:style>
  <w:style w:type="character" w:customStyle="1" w:styleId="WW8Num81z1">
    <w:name w:val="WW8Num81z1"/>
    <w:rsid w:val="003F6093"/>
  </w:style>
  <w:style w:type="character" w:customStyle="1" w:styleId="WW8Num81z2">
    <w:name w:val="WW8Num81z2"/>
    <w:rsid w:val="003F6093"/>
  </w:style>
  <w:style w:type="character" w:customStyle="1" w:styleId="WW8Num82z0">
    <w:name w:val="WW8Num82z0"/>
    <w:rsid w:val="003F6093"/>
  </w:style>
  <w:style w:type="character" w:customStyle="1" w:styleId="WW8Num82z1">
    <w:name w:val="WW8Num82z1"/>
    <w:rsid w:val="003F6093"/>
  </w:style>
  <w:style w:type="character" w:customStyle="1" w:styleId="WW8Num82z2">
    <w:name w:val="WW8Num82z2"/>
    <w:rsid w:val="003F6093"/>
  </w:style>
  <w:style w:type="character" w:customStyle="1" w:styleId="WW8Num83z0">
    <w:name w:val="WW8Num83z0"/>
    <w:rsid w:val="003F6093"/>
  </w:style>
  <w:style w:type="character" w:customStyle="1" w:styleId="WW8Num83z1">
    <w:name w:val="WW8Num83z1"/>
    <w:rsid w:val="003F6093"/>
  </w:style>
  <w:style w:type="character" w:customStyle="1" w:styleId="WW8Num83z2">
    <w:name w:val="WW8Num83z2"/>
    <w:rsid w:val="003F6093"/>
  </w:style>
  <w:style w:type="character" w:customStyle="1" w:styleId="WW8Num84z0">
    <w:name w:val="WW8Num84z0"/>
    <w:rsid w:val="003F6093"/>
  </w:style>
  <w:style w:type="character" w:customStyle="1" w:styleId="WW8Num84z1">
    <w:name w:val="WW8Num84z1"/>
    <w:rsid w:val="003F6093"/>
  </w:style>
  <w:style w:type="character" w:customStyle="1" w:styleId="WW8Num84z2">
    <w:name w:val="WW8Num84z2"/>
    <w:rsid w:val="003F6093"/>
  </w:style>
  <w:style w:type="character" w:customStyle="1" w:styleId="WW8Num85z0">
    <w:name w:val="WW8Num85z0"/>
    <w:rsid w:val="003F6093"/>
  </w:style>
  <w:style w:type="character" w:customStyle="1" w:styleId="WW8Num85z1">
    <w:name w:val="WW8Num85z1"/>
    <w:rsid w:val="003F6093"/>
  </w:style>
  <w:style w:type="character" w:customStyle="1" w:styleId="WW8Num85z2">
    <w:name w:val="WW8Num85z2"/>
    <w:rsid w:val="003F6093"/>
  </w:style>
  <w:style w:type="character" w:customStyle="1" w:styleId="WW8Num86z0">
    <w:name w:val="WW8Num86z0"/>
    <w:rsid w:val="003F6093"/>
  </w:style>
  <w:style w:type="character" w:customStyle="1" w:styleId="WW8Num86z1">
    <w:name w:val="WW8Num86z1"/>
    <w:rsid w:val="003F6093"/>
  </w:style>
  <w:style w:type="character" w:customStyle="1" w:styleId="WW8Num86z2">
    <w:name w:val="WW8Num86z2"/>
    <w:rsid w:val="003F6093"/>
  </w:style>
  <w:style w:type="character" w:customStyle="1" w:styleId="WW8Num87z0">
    <w:name w:val="WW8Num87z0"/>
    <w:rsid w:val="003F6093"/>
  </w:style>
  <w:style w:type="character" w:customStyle="1" w:styleId="WW8Num87z1">
    <w:name w:val="WW8Num87z1"/>
    <w:rsid w:val="003F6093"/>
  </w:style>
  <w:style w:type="character" w:customStyle="1" w:styleId="WW8Num87z2">
    <w:name w:val="WW8Num87z2"/>
    <w:rsid w:val="003F6093"/>
  </w:style>
  <w:style w:type="character" w:customStyle="1" w:styleId="WW8Num88z0">
    <w:name w:val="WW8Num88z0"/>
    <w:rsid w:val="003F6093"/>
  </w:style>
  <w:style w:type="character" w:customStyle="1" w:styleId="WW8Num88z1">
    <w:name w:val="WW8Num88z1"/>
    <w:rsid w:val="003F6093"/>
  </w:style>
  <w:style w:type="character" w:customStyle="1" w:styleId="WW8Num88z2">
    <w:name w:val="WW8Num88z2"/>
    <w:rsid w:val="003F6093"/>
  </w:style>
  <w:style w:type="character" w:customStyle="1" w:styleId="WW8Num89z0">
    <w:name w:val="WW8Num89z0"/>
    <w:rsid w:val="003F6093"/>
  </w:style>
  <w:style w:type="character" w:customStyle="1" w:styleId="WW8Num89z1">
    <w:name w:val="WW8Num89z1"/>
    <w:rsid w:val="003F6093"/>
  </w:style>
  <w:style w:type="character" w:customStyle="1" w:styleId="WW8Num89z2">
    <w:name w:val="WW8Num89z2"/>
    <w:rsid w:val="003F6093"/>
  </w:style>
  <w:style w:type="character" w:customStyle="1" w:styleId="WW8Num90z0">
    <w:name w:val="WW8Num90z0"/>
    <w:rsid w:val="003F6093"/>
  </w:style>
  <w:style w:type="character" w:customStyle="1" w:styleId="WW8Num90z1">
    <w:name w:val="WW8Num90z1"/>
    <w:rsid w:val="003F6093"/>
  </w:style>
  <w:style w:type="character" w:customStyle="1" w:styleId="WW8Num90z2">
    <w:name w:val="WW8Num90z2"/>
    <w:rsid w:val="003F6093"/>
  </w:style>
  <w:style w:type="character" w:customStyle="1" w:styleId="WW8Num91z0">
    <w:name w:val="WW8Num91z0"/>
    <w:rsid w:val="003F6093"/>
  </w:style>
  <w:style w:type="character" w:customStyle="1" w:styleId="WW8Num91z1">
    <w:name w:val="WW8Num91z1"/>
    <w:rsid w:val="003F6093"/>
  </w:style>
  <w:style w:type="character" w:customStyle="1" w:styleId="WW8Num91z2">
    <w:name w:val="WW8Num91z2"/>
    <w:rsid w:val="003F6093"/>
  </w:style>
  <w:style w:type="character" w:customStyle="1" w:styleId="WW8Num92z0">
    <w:name w:val="WW8Num92z0"/>
    <w:rsid w:val="003F6093"/>
  </w:style>
  <w:style w:type="character" w:customStyle="1" w:styleId="WW8Num92z1">
    <w:name w:val="WW8Num92z1"/>
    <w:rsid w:val="003F6093"/>
  </w:style>
  <w:style w:type="character" w:customStyle="1" w:styleId="WW8Num92z2">
    <w:name w:val="WW8Num92z2"/>
    <w:rsid w:val="003F6093"/>
  </w:style>
  <w:style w:type="character" w:customStyle="1" w:styleId="WW8Num93z0">
    <w:name w:val="WW8Num93z0"/>
    <w:rsid w:val="003F6093"/>
  </w:style>
  <w:style w:type="character" w:customStyle="1" w:styleId="WW8Num93z1">
    <w:name w:val="WW8Num93z1"/>
    <w:rsid w:val="003F6093"/>
  </w:style>
  <w:style w:type="character" w:customStyle="1" w:styleId="WW8Num93z2">
    <w:name w:val="WW8Num93z2"/>
    <w:rsid w:val="003F6093"/>
  </w:style>
  <w:style w:type="character" w:customStyle="1" w:styleId="WW8Num94z0">
    <w:name w:val="WW8Num94z0"/>
    <w:rsid w:val="003F6093"/>
  </w:style>
  <w:style w:type="character" w:customStyle="1" w:styleId="WW8Num94z1">
    <w:name w:val="WW8Num94z1"/>
    <w:rsid w:val="003F6093"/>
  </w:style>
  <w:style w:type="character" w:customStyle="1" w:styleId="WW8Num94z2">
    <w:name w:val="WW8Num94z2"/>
    <w:rsid w:val="003F6093"/>
  </w:style>
  <w:style w:type="character" w:customStyle="1" w:styleId="WW8Num95z0">
    <w:name w:val="WW8Num95z0"/>
    <w:rsid w:val="003F6093"/>
  </w:style>
  <w:style w:type="character" w:customStyle="1" w:styleId="WW8Num95z1">
    <w:name w:val="WW8Num95z1"/>
    <w:rsid w:val="003F6093"/>
  </w:style>
  <w:style w:type="character" w:customStyle="1" w:styleId="WW8Num95z2">
    <w:name w:val="WW8Num95z2"/>
    <w:rsid w:val="003F6093"/>
  </w:style>
  <w:style w:type="character" w:customStyle="1" w:styleId="WW8Num96z0">
    <w:name w:val="WW8Num96z0"/>
    <w:rsid w:val="003F6093"/>
  </w:style>
  <w:style w:type="character" w:customStyle="1" w:styleId="WW8Num96z1">
    <w:name w:val="WW8Num96z1"/>
    <w:rsid w:val="003F6093"/>
  </w:style>
  <w:style w:type="character" w:customStyle="1" w:styleId="WW8Num96z2">
    <w:name w:val="WW8Num96z2"/>
    <w:rsid w:val="003F6093"/>
  </w:style>
  <w:style w:type="character" w:customStyle="1" w:styleId="WW8Num97z0">
    <w:name w:val="WW8Num97z0"/>
    <w:rsid w:val="003F6093"/>
  </w:style>
  <w:style w:type="character" w:customStyle="1" w:styleId="WW8Num97z1">
    <w:name w:val="WW8Num97z1"/>
    <w:rsid w:val="003F6093"/>
  </w:style>
  <w:style w:type="character" w:customStyle="1" w:styleId="WW8Num97z2">
    <w:name w:val="WW8Num97z2"/>
    <w:rsid w:val="003F6093"/>
  </w:style>
  <w:style w:type="character" w:customStyle="1" w:styleId="WW8Num98z0">
    <w:name w:val="WW8Num98z0"/>
    <w:rsid w:val="003F6093"/>
  </w:style>
  <w:style w:type="character" w:customStyle="1" w:styleId="WW8Num98z1">
    <w:name w:val="WW8Num98z1"/>
    <w:rsid w:val="003F6093"/>
  </w:style>
  <w:style w:type="character" w:customStyle="1" w:styleId="WW8Num98z2">
    <w:name w:val="WW8Num98z2"/>
    <w:rsid w:val="003F6093"/>
  </w:style>
  <w:style w:type="character" w:customStyle="1" w:styleId="WW8Num99z0">
    <w:name w:val="WW8Num99z0"/>
    <w:rsid w:val="003F6093"/>
  </w:style>
  <w:style w:type="character" w:customStyle="1" w:styleId="WW8Num99z1">
    <w:name w:val="WW8Num99z1"/>
    <w:rsid w:val="003F6093"/>
  </w:style>
  <w:style w:type="character" w:customStyle="1" w:styleId="WW8Num99z2">
    <w:name w:val="WW8Num99z2"/>
    <w:rsid w:val="003F6093"/>
  </w:style>
  <w:style w:type="character" w:customStyle="1" w:styleId="WW8Num100z0">
    <w:name w:val="WW8Num100z0"/>
    <w:rsid w:val="003F6093"/>
  </w:style>
  <w:style w:type="character" w:customStyle="1" w:styleId="WW8Num100z1">
    <w:name w:val="WW8Num100z1"/>
    <w:rsid w:val="003F6093"/>
  </w:style>
  <w:style w:type="character" w:customStyle="1" w:styleId="WW8Num100z2">
    <w:name w:val="WW8Num100z2"/>
    <w:rsid w:val="003F6093"/>
  </w:style>
  <w:style w:type="character" w:customStyle="1" w:styleId="WW8Num101z0">
    <w:name w:val="WW8Num101z0"/>
    <w:rsid w:val="003F6093"/>
  </w:style>
  <w:style w:type="character" w:customStyle="1" w:styleId="WW8Num101z1">
    <w:name w:val="WW8Num101z1"/>
    <w:rsid w:val="003F6093"/>
  </w:style>
  <w:style w:type="character" w:customStyle="1" w:styleId="WW8Num101z2">
    <w:name w:val="WW8Num101z2"/>
    <w:rsid w:val="003F6093"/>
  </w:style>
  <w:style w:type="character" w:customStyle="1" w:styleId="WW8Num102z0">
    <w:name w:val="WW8Num102z0"/>
    <w:rsid w:val="003F6093"/>
  </w:style>
  <w:style w:type="character" w:customStyle="1" w:styleId="WW8Num102z1">
    <w:name w:val="WW8Num102z1"/>
    <w:rsid w:val="003F6093"/>
  </w:style>
  <w:style w:type="character" w:customStyle="1" w:styleId="WW8Num102z2">
    <w:name w:val="WW8Num102z2"/>
    <w:rsid w:val="003F6093"/>
  </w:style>
  <w:style w:type="character" w:customStyle="1" w:styleId="WW8Num103z0">
    <w:name w:val="WW8Num103z0"/>
    <w:rsid w:val="003F6093"/>
  </w:style>
  <w:style w:type="character" w:customStyle="1" w:styleId="WW8Num103z1">
    <w:name w:val="WW8Num103z1"/>
    <w:rsid w:val="003F6093"/>
  </w:style>
  <w:style w:type="character" w:customStyle="1" w:styleId="WW8Num103z2">
    <w:name w:val="WW8Num103z2"/>
    <w:rsid w:val="003F6093"/>
  </w:style>
  <w:style w:type="character" w:customStyle="1" w:styleId="WW8Num104z0">
    <w:name w:val="WW8Num104z0"/>
    <w:rsid w:val="003F6093"/>
  </w:style>
  <w:style w:type="character" w:customStyle="1" w:styleId="WW8Num104z1">
    <w:name w:val="WW8Num104z1"/>
    <w:rsid w:val="003F6093"/>
  </w:style>
  <w:style w:type="character" w:customStyle="1" w:styleId="WW8Num104z2">
    <w:name w:val="WW8Num104z2"/>
    <w:rsid w:val="003F6093"/>
  </w:style>
  <w:style w:type="character" w:customStyle="1" w:styleId="WW8Num105z0">
    <w:name w:val="WW8Num105z0"/>
    <w:rsid w:val="003F6093"/>
  </w:style>
  <w:style w:type="character" w:customStyle="1" w:styleId="WW8Num105z1">
    <w:name w:val="WW8Num105z1"/>
    <w:rsid w:val="003F6093"/>
  </w:style>
  <w:style w:type="character" w:customStyle="1" w:styleId="WW8Num105z2">
    <w:name w:val="WW8Num105z2"/>
    <w:rsid w:val="003F6093"/>
  </w:style>
  <w:style w:type="character" w:customStyle="1" w:styleId="WW8Num106z0">
    <w:name w:val="WW8Num106z0"/>
    <w:rsid w:val="003F6093"/>
  </w:style>
  <w:style w:type="character" w:customStyle="1" w:styleId="WW8Num106z1">
    <w:name w:val="WW8Num106z1"/>
    <w:rsid w:val="003F6093"/>
  </w:style>
  <w:style w:type="character" w:customStyle="1" w:styleId="WW8Num106z2">
    <w:name w:val="WW8Num106z2"/>
    <w:rsid w:val="003F6093"/>
  </w:style>
  <w:style w:type="character" w:customStyle="1" w:styleId="WW8Num107z0">
    <w:name w:val="WW8Num107z0"/>
    <w:rsid w:val="003F6093"/>
  </w:style>
  <w:style w:type="character" w:customStyle="1" w:styleId="WW8Num107z1">
    <w:name w:val="WW8Num107z1"/>
    <w:rsid w:val="003F6093"/>
  </w:style>
  <w:style w:type="character" w:customStyle="1" w:styleId="WW8Num107z2">
    <w:name w:val="WW8Num107z2"/>
    <w:rsid w:val="003F6093"/>
  </w:style>
  <w:style w:type="character" w:customStyle="1" w:styleId="WW8Num108z0">
    <w:name w:val="WW8Num108z0"/>
    <w:rsid w:val="003F6093"/>
  </w:style>
  <w:style w:type="character" w:customStyle="1" w:styleId="WW8Num108z1">
    <w:name w:val="WW8Num108z1"/>
    <w:rsid w:val="003F6093"/>
  </w:style>
  <w:style w:type="character" w:customStyle="1" w:styleId="WW8Num108z2">
    <w:name w:val="WW8Num108z2"/>
    <w:rsid w:val="003F6093"/>
  </w:style>
  <w:style w:type="character" w:customStyle="1" w:styleId="WW8Num109z0">
    <w:name w:val="WW8Num109z0"/>
    <w:rsid w:val="003F6093"/>
  </w:style>
  <w:style w:type="character" w:customStyle="1" w:styleId="WW8Num109z1">
    <w:name w:val="WW8Num109z1"/>
    <w:rsid w:val="003F6093"/>
  </w:style>
  <w:style w:type="character" w:customStyle="1" w:styleId="WW8Num109z2">
    <w:name w:val="WW8Num109z2"/>
    <w:rsid w:val="003F6093"/>
  </w:style>
  <w:style w:type="character" w:customStyle="1" w:styleId="WW8Num110z0">
    <w:name w:val="WW8Num110z0"/>
    <w:rsid w:val="003F6093"/>
  </w:style>
  <w:style w:type="character" w:customStyle="1" w:styleId="WW8Num110z1">
    <w:name w:val="WW8Num110z1"/>
    <w:rsid w:val="003F6093"/>
  </w:style>
  <w:style w:type="character" w:customStyle="1" w:styleId="WW8Num110z2">
    <w:name w:val="WW8Num110z2"/>
    <w:rsid w:val="003F6093"/>
  </w:style>
  <w:style w:type="character" w:customStyle="1" w:styleId="WW8Num111z0">
    <w:name w:val="WW8Num111z0"/>
    <w:rsid w:val="003F6093"/>
  </w:style>
  <w:style w:type="character" w:customStyle="1" w:styleId="WW8Num111z1">
    <w:name w:val="WW8Num111z1"/>
    <w:rsid w:val="003F6093"/>
  </w:style>
  <w:style w:type="character" w:customStyle="1" w:styleId="WW8Num111z2">
    <w:name w:val="WW8Num111z2"/>
    <w:rsid w:val="003F6093"/>
  </w:style>
  <w:style w:type="character" w:customStyle="1" w:styleId="WW8Num112z0">
    <w:name w:val="WW8Num112z0"/>
    <w:rsid w:val="003F6093"/>
  </w:style>
  <w:style w:type="character" w:customStyle="1" w:styleId="WW8Num112z1">
    <w:name w:val="WW8Num112z1"/>
    <w:rsid w:val="003F6093"/>
  </w:style>
  <w:style w:type="character" w:customStyle="1" w:styleId="WW8Num112z2">
    <w:name w:val="WW8Num112z2"/>
    <w:rsid w:val="003F6093"/>
  </w:style>
  <w:style w:type="character" w:customStyle="1" w:styleId="WW8Num113z0">
    <w:name w:val="WW8Num113z0"/>
    <w:rsid w:val="003F6093"/>
  </w:style>
  <w:style w:type="character" w:customStyle="1" w:styleId="WW8Num113z1">
    <w:name w:val="WW8Num113z1"/>
    <w:rsid w:val="003F6093"/>
  </w:style>
  <w:style w:type="character" w:customStyle="1" w:styleId="WW8Num113z2">
    <w:name w:val="WW8Num113z2"/>
    <w:rsid w:val="003F6093"/>
  </w:style>
  <w:style w:type="character" w:customStyle="1" w:styleId="WW8Num114z0">
    <w:name w:val="WW8Num114z0"/>
    <w:rsid w:val="003F6093"/>
  </w:style>
  <w:style w:type="character" w:customStyle="1" w:styleId="WW8Num114z1">
    <w:name w:val="WW8Num114z1"/>
    <w:rsid w:val="003F6093"/>
  </w:style>
  <w:style w:type="character" w:customStyle="1" w:styleId="WW8Num114z2">
    <w:name w:val="WW8Num114z2"/>
    <w:rsid w:val="003F6093"/>
  </w:style>
  <w:style w:type="character" w:customStyle="1" w:styleId="WW8Num115z0">
    <w:name w:val="WW8Num115z0"/>
    <w:rsid w:val="003F6093"/>
  </w:style>
  <w:style w:type="character" w:customStyle="1" w:styleId="WW8Num115z1">
    <w:name w:val="WW8Num115z1"/>
    <w:rsid w:val="003F6093"/>
  </w:style>
  <w:style w:type="character" w:customStyle="1" w:styleId="WW8Num115z2">
    <w:name w:val="WW8Num115z2"/>
    <w:rsid w:val="003F6093"/>
  </w:style>
  <w:style w:type="character" w:customStyle="1" w:styleId="WW8Num116z0">
    <w:name w:val="WW8Num116z0"/>
    <w:rsid w:val="003F6093"/>
  </w:style>
  <w:style w:type="character" w:customStyle="1" w:styleId="WW8Num116z1">
    <w:name w:val="WW8Num116z1"/>
    <w:rsid w:val="003F6093"/>
  </w:style>
  <w:style w:type="character" w:customStyle="1" w:styleId="WW8Num116z2">
    <w:name w:val="WW8Num116z2"/>
    <w:rsid w:val="003F6093"/>
  </w:style>
  <w:style w:type="character" w:customStyle="1" w:styleId="WW8Num117z0">
    <w:name w:val="WW8Num117z0"/>
    <w:rsid w:val="003F6093"/>
  </w:style>
  <w:style w:type="character" w:customStyle="1" w:styleId="WW8Num117z1">
    <w:name w:val="WW8Num117z1"/>
    <w:rsid w:val="003F6093"/>
  </w:style>
  <w:style w:type="character" w:customStyle="1" w:styleId="WW8Num117z2">
    <w:name w:val="WW8Num117z2"/>
    <w:rsid w:val="003F6093"/>
  </w:style>
  <w:style w:type="character" w:customStyle="1" w:styleId="WW8Num118z0">
    <w:name w:val="WW8Num118z0"/>
    <w:rsid w:val="003F6093"/>
  </w:style>
  <w:style w:type="character" w:customStyle="1" w:styleId="WW8Num118z1">
    <w:name w:val="WW8Num118z1"/>
    <w:rsid w:val="003F6093"/>
  </w:style>
  <w:style w:type="character" w:customStyle="1" w:styleId="WW8Num118z2">
    <w:name w:val="WW8Num118z2"/>
    <w:rsid w:val="003F6093"/>
  </w:style>
  <w:style w:type="character" w:customStyle="1" w:styleId="WW8Num119z0">
    <w:name w:val="WW8Num119z0"/>
    <w:rsid w:val="003F6093"/>
  </w:style>
  <w:style w:type="character" w:customStyle="1" w:styleId="WW8Num119z1">
    <w:name w:val="WW8Num119z1"/>
    <w:rsid w:val="003F6093"/>
  </w:style>
  <w:style w:type="character" w:customStyle="1" w:styleId="WW8Num119z2">
    <w:name w:val="WW8Num119z2"/>
    <w:rsid w:val="003F6093"/>
  </w:style>
  <w:style w:type="character" w:customStyle="1" w:styleId="WW8Num120z0">
    <w:name w:val="WW8Num120z0"/>
    <w:rsid w:val="003F6093"/>
  </w:style>
  <w:style w:type="character" w:customStyle="1" w:styleId="WW8Num120z1">
    <w:name w:val="WW8Num120z1"/>
    <w:rsid w:val="003F6093"/>
  </w:style>
  <w:style w:type="character" w:customStyle="1" w:styleId="WW8Num120z2">
    <w:name w:val="WW8Num120z2"/>
    <w:rsid w:val="003F6093"/>
  </w:style>
  <w:style w:type="character" w:customStyle="1" w:styleId="WW8Num121z0">
    <w:name w:val="WW8Num121z0"/>
    <w:rsid w:val="003F6093"/>
  </w:style>
  <w:style w:type="character" w:customStyle="1" w:styleId="WW8Num121z1">
    <w:name w:val="WW8Num121z1"/>
    <w:rsid w:val="003F6093"/>
  </w:style>
  <w:style w:type="character" w:customStyle="1" w:styleId="WW8Num121z2">
    <w:name w:val="WW8Num121z2"/>
    <w:rsid w:val="003F6093"/>
  </w:style>
  <w:style w:type="character" w:customStyle="1" w:styleId="WW8Num122z0">
    <w:name w:val="WW8Num122z0"/>
    <w:rsid w:val="003F6093"/>
  </w:style>
  <w:style w:type="character" w:customStyle="1" w:styleId="WW8Num122z1">
    <w:name w:val="WW8Num122z1"/>
    <w:rsid w:val="003F6093"/>
  </w:style>
  <w:style w:type="character" w:customStyle="1" w:styleId="WW8Num122z2">
    <w:name w:val="WW8Num122z2"/>
    <w:rsid w:val="003F6093"/>
  </w:style>
  <w:style w:type="character" w:customStyle="1" w:styleId="WW8Num123z0">
    <w:name w:val="WW8Num123z0"/>
    <w:rsid w:val="003F6093"/>
  </w:style>
  <w:style w:type="character" w:customStyle="1" w:styleId="WW8Num123z1">
    <w:name w:val="WW8Num123z1"/>
    <w:rsid w:val="003F6093"/>
  </w:style>
  <w:style w:type="character" w:customStyle="1" w:styleId="WW8Num123z2">
    <w:name w:val="WW8Num123z2"/>
    <w:rsid w:val="003F6093"/>
  </w:style>
  <w:style w:type="character" w:customStyle="1" w:styleId="WW8Num124z0">
    <w:name w:val="WW8Num124z0"/>
    <w:rsid w:val="003F6093"/>
  </w:style>
  <w:style w:type="character" w:customStyle="1" w:styleId="WW8Num124z1">
    <w:name w:val="WW8Num124z1"/>
    <w:rsid w:val="003F6093"/>
  </w:style>
  <w:style w:type="character" w:customStyle="1" w:styleId="WW8Num124z2">
    <w:name w:val="WW8Num124z2"/>
    <w:rsid w:val="003F6093"/>
  </w:style>
  <w:style w:type="character" w:customStyle="1" w:styleId="WW8Num125z0">
    <w:name w:val="WW8Num125z0"/>
    <w:rsid w:val="003F6093"/>
  </w:style>
  <w:style w:type="character" w:customStyle="1" w:styleId="WW8Num125z1">
    <w:name w:val="WW8Num125z1"/>
    <w:rsid w:val="003F6093"/>
  </w:style>
  <w:style w:type="character" w:customStyle="1" w:styleId="WW8Num125z2">
    <w:name w:val="WW8Num125z2"/>
    <w:rsid w:val="003F6093"/>
  </w:style>
  <w:style w:type="character" w:customStyle="1" w:styleId="WW8Num126z0">
    <w:name w:val="WW8Num126z0"/>
    <w:rsid w:val="003F6093"/>
  </w:style>
  <w:style w:type="character" w:customStyle="1" w:styleId="WW8Num126z1">
    <w:name w:val="WW8Num126z1"/>
    <w:rsid w:val="003F6093"/>
  </w:style>
  <w:style w:type="character" w:customStyle="1" w:styleId="WW8Num126z2">
    <w:name w:val="WW8Num126z2"/>
    <w:rsid w:val="003F6093"/>
  </w:style>
  <w:style w:type="character" w:customStyle="1" w:styleId="WW8Num127z0">
    <w:name w:val="WW8Num127z0"/>
    <w:rsid w:val="003F6093"/>
  </w:style>
  <w:style w:type="character" w:customStyle="1" w:styleId="WW8Num127z1">
    <w:name w:val="WW8Num127z1"/>
    <w:rsid w:val="003F6093"/>
  </w:style>
  <w:style w:type="character" w:customStyle="1" w:styleId="WW8Num127z2">
    <w:name w:val="WW8Num127z2"/>
    <w:rsid w:val="003F6093"/>
  </w:style>
  <w:style w:type="character" w:customStyle="1" w:styleId="WW8Num128z0">
    <w:name w:val="WW8Num128z0"/>
    <w:rsid w:val="003F6093"/>
  </w:style>
  <w:style w:type="character" w:customStyle="1" w:styleId="WW8Num128z1">
    <w:name w:val="WW8Num128z1"/>
    <w:rsid w:val="003F6093"/>
  </w:style>
  <w:style w:type="character" w:customStyle="1" w:styleId="WW8Num128z2">
    <w:name w:val="WW8Num128z2"/>
    <w:rsid w:val="003F6093"/>
  </w:style>
  <w:style w:type="character" w:customStyle="1" w:styleId="WW8Num129z0">
    <w:name w:val="WW8Num129z0"/>
    <w:rsid w:val="003F6093"/>
  </w:style>
  <w:style w:type="character" w:customStyle="1" w:styleId="WW8Num129z1">
    <w:name w:val="WW8Num129z1"/>
    <w:rsid w:val="003F6093"/>
  </w:style>
  <w:style w:type="character" w:customStyle="1" w:styleId="WW8Num129z2">
    <w:name w:val="WW8Num129z2"/>
    <w:rsid w:val="003F6093"/>
  </w:style>
  <w:style w:type="character" w:customStyle="1" w:styleId="WW8Num130z0">
    <w:name w:val="WW8Num130z0"/>
    <w:rsid w:val="003F6093"/>
  </w:style>
  <w:style w:type="character" w:customStyle="1" w:styleId="WW8Num130z1">
    <w:name w:val="WW8Num130z1"/>
    <w:rsid w:val="003F6093"/>
  </w:style>
  <w:style w:type="character" w:customStyle="1" w:styleId="WW8Num130z2">
    <w:name w:val="WW8Num130z2"/>
    <w:rsid w:val="003F6093"/>
  </w:style>
  <w:style w:type="character" w:customStyle="1" w:styleId="WW8Num131z0">
    <w:name w:val="WW8Num131z0"/>
    <w:rsid w:val="003F6093"/>
  </w:style>
  <w:style w:type="character" w:customStyle="1" w:styleId="WW8Num131z1">
    <w:name w:val="WW8Num131z1"/>
    <w:rsid w:val="003F6093"/>
  </w:style>
  <w:style w:type="character" w:customStyle="1" w:styleId="WW8Num131z2">
    <w:name w:val="WW8Num131z2"/>
    <w:rsid w:val="003F6093"/>
  </w:style>
  <w:style w:type="character" w:customStyle="1" w:styleId="WW8Num132z0">
    <w:name w:val="WW8Num132z0"/>
    <w:rsid w:val="003F6093"/>
  </w:style>
  <w:style w:type="character" w:customStyle="1" w:styleId="WW8Num132z1">
    <w:name w:val="WW8Num132z1"/>
    <w:rsid w:val="003F6093"/>
  </w:style>
  <w:style w:type="character" w:customStyle="1" w:styleId="WW8Num132z2">
    <w:name w:val="WW8Num132z2"/>
    <w:rsid w:val="003F6093"/>
  </w:style>
  <w:style w:type="character" w:customStyle="1" w:styleId="WW8Num133z0">
    <w:name w:val="WW8Num133z0"/>
    <w:rsid w:val="003F6093"/>
  </w:style>
  <w:style w:type="character" w:customStyle="1" w:styleId="WW8Num133z1">
    <w:name w:val="WW8Num133z1"/>
    <w:rsid w:val="003F6093"/>
  </w:style>
  <w:style w:type="character" w:customStyle="1" w:styleId="WW8Num133z2">
    <w:name w:val="WW8Num133z2"/>
    <w:rsid w:val="003F6093"/>
  </w:style>
  <w:style w:type="character" w:customStyle="1" w:styleId="WW8Num134z0">
    <w:name w:val="WW8Num134z0"/>
    <w:rsid w:val="003F6093"/>
  </w:style>
  <w:style w:type="character" w:customStyle="1" w:styleId="WW8Num134z1">
    <w:name w:val="WW8Num134z1"/>
    <w:rsid w:val="003F6093"/>
  </w:style>
  <w:style w:type="character" w:customStyle="1" w:styleId="WW8Num134z2">
    <w:name w:val="WW8Num134z2"/>
    <w:rsid w:val="003F6093"/>
  </w:style>
  <w:style w:type="character" w:customStyle="1" w:styleId="WW8Num135z0">
    <w:name w:val="WW8Num135z0"/>
    <w:rsid w:val="003F6093"/>
  </w:style>
  <w:style w:type="character" w:customStyle="1" w:styleId="WW8Num135z1">
    <w:name w:val="WW8Num135z1"/>
    <w:rsid w:val="003F6093"/>
  </w:style>
  <w:style w:type="character" w:customStyle="1" w:styleId="WW8Num135z2">
    <w:name w:val="WW8Num135z2"/>
    <w:rsid w:val="003F6093"/>
  </w:style>
  <w:style w:type="character" w:customStyle="1" w:styleId="WW8Num136z0">
    <w:name w:val="WW8Num136z0"/>
    <w:rsid w:val="003F6093"/>
  </w:style>
  <w:style w:type="character" w:customStyle="1" w:styleId="WW8Num136z1">
    <w:name w:val="WW8Num136z1"/>
    <w:rsid w:val="003F6093"/>
  </w:style>
  <w:style w:type="character" w:customStyle="1" w:styleId="WW8Num136z2">
    <w:name w:val="WW8Num136z2"/>
    <w:rsid w:val="003F6093"/>
  </w:style>
  <w:style w:type="character" w:customStyle="1" w:styleId="WW8Num137z0">
    <w:name w:val="WW8Num137z0"/>
    <w:rsid w:val="003F6093"/>
  </w:style>
  <w:style w:type="character" w:customStyle="1" w:styleId="WW8Num137z1">
    <w:name w:val="WW8Num137z1"/>
    <w:rsid w:val="003F6093"/>
  </w:style>
  <w:style w:type="character" w:customStyle="1" w:styleId="WW8Num137z2">
    <w:name w:val="WW8Num137z2"/>
    <w:rsid w:val="003F6093"/>
  </w:style>
  <w:style w:type="character" w:customStyle="1" w:styleId="WW8Num138z0">
    <w:name w:val="WW8Num138z0"/>
    <w:rsid w:val="003F6093"/>
  </w:style>
  <w:style w:type="character" w:customStyle="1" w:styleId="WW8Num138z1">
    <w:name w:val="WW8Num138z1"/>
    <w:rsid w:val="003F6093"/>
  </w:style>
  <w:style w:type="character" w:customStyle="1" w:styleId="WW8Num138z2">
    <w:name w:val="WW8Num138z2"/>
    <w:rsid w:val="003F6093"/>
  </w:style>
  <w:style w:type="character" w:customStyle="1" w:styleId="WW8Num139z0">
    <w:name w:val="WW8Num139z0"/>
    <w:rsid w:val="003F6093"/>
  </w:style>
  <w:style w:type="character" w:customStyle="1" w:styleId="WW8Num139z1">
    <w:name w:val="WW8Num139z1"/>
    <w:rsid w:val="003F6093"/>
  </w:style>
  <w:style w:type="character" w:customStyle="1" w:styleId="WW8Num139z2">
    <w:name w:val="WW8Num139z2"/>
    <w:rsid w:val="003F6093"/>
  </w:style>
  <w:style w:type="character" w:customStyle="1" w:styleId="WW8Num140z0">
    <w:name w:val="WW8Num140z0"/>
    <w:rsid w:val="003F6093"/>
  </w:style>
  <w:style w:type="character" w:customStyle="1" w:styleId="WW8Num140z1">
    <w:name w:val="WW8Num140z1"/>
    <w:rsid w:val="003F6093"/>
  </w:style>
  <w:style w:type="character" w:customStyle="1" w:styleId="WW8Num140z2">
    <w:name w:val="WW8Num140z2"/>
    <w:rsid w:val="003F6093"/>
  </w:style>
  <w:style w:type="character" w:customStyle="1" w:styleId="WW8Num141z0">
    <w:name w:val="WW8Num141z0"/>
    <w:rsid w:val="003F6093"/>
  </w:style>
  <w:style w:type="character" w:customStyle="1" w:styleId="WW8Num141z1">
    <w:name w:val="WW8Num141z1"/>
    <w:rsid w:val="003F6093"/>
  </w:style>
  <w:style w:type="character" w:customStyle="1" w:styleId="WW8Num141z2">
    <w:name w:val="WW8Num141z2"/>
    <w:rsid w:val="003F6093"/>
  </w:style>
  <w:style w:type="character" w:customStyle="1" w:styleId="WW8Num142z0">
    <w:name w:val="WW8Num142z0"/>
    <w:rsid w:val="003F6093"/>
  </w:style>
  <w:style w:type="character" w:customStyle="1" w:styleId="WW8Num142z1">
    <w:name w:val="WW8Num142z1"/>
    <w:rsid w:val="003F6093"/>
  </w:style>
  <w:style w:type="character" w:customStyle="1" w:styleId="WW8Num142z2">
    <w:name w:val="WW8Num142z2"/>
    <w:rsid w:val="003F6093"/>
  </w:style>
  <w:style w:type="character" w:customStyle="1" w:styleId="WW8Num143z0">
    <w:name w:val="WW8Num143z0"/>
    <w:rsid w:val="003F6093"/>
  </w:style>
  <w:style w:type="character" w:customStyle="1" w:styleId="WW8Num143z1">
    <w:name w:val="WW8Num143z1"/>
    <w:rsid w:val="003F6093"/>
  </w:style>
  <w:style w:type="character" w:customStyle="1" w:styleId="WW8Num143z2">
    <w:name w:val="WW8Num143z2"/>
    <w:rsid w:val="003F6093"/>
  </w:style>
  <w:style w:type="character" w:customStyle="1" w:styleId="WW8Num144z0">
    <w:name w:val="WW8Num144z0"/>
    <w:rsid w:val="003F6093"/>
  </w:style>
  <w:style w:type="character" w:customStyle="1" w:styleId="WW8Num144z1">
    <w:name w:val="WW8Num144z1"/>
    <w:rsid w:val="003F6093"/>
  </w:style>
  <w:style w:type="character" w:customStyle="1" w:styleId="WW8Num144z2">
    <w:name w:val="WW8Num144z2"/>
    <w:rsid w:val="003F6093"/>
  </w:style>
  <w:style w:type="character" w:customStyle="1" w:styleId="WW8Num145z0">
    <w:name w:val="WW8Num145z0"/>
    <w:rsid w:val="003F6093"/>
  </w:style>
  <w:style w:type="character" w:customStyle="1" w:styleId="WW8Num145z1">
    <w:name w:val="WW8Num145z1"/>
    <w:rsid w:val="003F6093"/>
  </w:style>
  <w:style w:type="character" w:customStyle="1" w:styleId="WW8Num145z2">
    <w:name w:val="WW8Num145z2"/>
    <w:rsid w:val="003F6093"/>
  </w:style>
  <w:style w:type="character" w:customStyle="1" w:styleId="WW8Num146z0">
    <w:name w:val="WW8Num146z0"/>
    <w:rsid w:val="003F6093"/>
  </w:style>
  <w:style w:type="character" w:customStyle="1" w:styleId="WW8Num146z1">
    <w:name w:val="WW8Num146z1"/>
    <w:rsid w:val="003F6093"/>
  </w:style>
  <w:style w:type="character" w:customStyle="1" w:styleId="WW8Num146z2">
    <w:name w:val="WW8Num146z2"/>
    <w:rsid w:val="003F6093"/>
  </w:style>
  <w:style w:type="character" w:customStyle="1" w:styleId="WW8Num147z0">
    <w:name w:val="WW8Num147z0"/>
    <w:rsid w:val="003F6093"/>
  </w:style>
  <w:style w:type="character" w:customStyle="1" w:styleId="WW8Num147z1">
    <w:name w:val="WW8Num147z1"/>
    <w:rsid w:val="003F6093"/>
  </w:style>
  <w:style w:type="character" w:customStyle="1" w:styleId="WW8Num147z2">
    <w:name w:val="WW8Num147z2"/>
    <w:rsid w:val="003F6093"/>
  </w:style>
  <w:style w:type="character" w:customStyle="1" w:styleId="WW8Num148z0">
    <w:name w:val="WW8Num148z0"/>
    <w:rsid w:val="003F6093"/>
  </w:style>
  <w:style w:type="character" w:customStyle="1" w:styleId="WW8Num148z1">
    <w:name w:val="WW8Num148z1"/>
    <w:rsid w:val="003F6093"/>
  </w:style>
  <w:style w:type="character" w:customStyle="1" w:styleId="WW8Num148z2">
    <w:name w:val="WW8Num148z2"/>
    <w:rsid w:val="003F6093"/>
  </w:style>
  <w:style w:type="character" w:customStyle="1" w:styleId="WW8Num149z0">
    <w:name w:val="WW8Num149z0"/>
    <w:rsid w:val="003F6093"/>
  </w:style>
  <w:style w:type="character" w:customStyle="1" w:styleId="WW8Num149z1">
    <w:name w:val="WW8Num149z1"/>
    <w:rsid w:val="003F6093"/>
  </w:style>
  <w:style w:type="character" w:customStyle="1" w:styleId="WW8Num149z2">
    <w:name w:val="WW8Num149z2"/>
    <w:rsid w:val="003F6093"/>
  </w:style>
  <w:style w:type="character" w:customStyle="1" w:styleId="WW8Num150z0">
    <w:name w:val="WW8Num150z0"/>
    <w:rsid w:val="003F6093"/>
  </w:style>
  <w:style w:type="character" w:customStyle="1" w:styleId="WW8Num150z1">
    <w:name w:val="WW8Num150z1"/>
    <w:rsid w:val="003F6093"/>
  </w:style>
  <w:style w:type="character" w:customStyle="1" w:styleId="WW8Num150z2">
    <w:name w:val="WW8Num150z2"/>
    <w:rsid w:val="003F6093"/>
  </w:style>
  <w:style w:type="character" w:customStyle="1" w:styleId="WW8Num151z0">
    <w:name w:val="WW8Num151z0"/>
    <w:rsid w:val="003F6093"/>
  </w:style>
  <w:style w:type="character" w:customStyle="1" w:styleId="WW8Num151z1">
    <w:name w:val="WW8Num151z1"/>
    <w:rsid w:val="003F6093"/>
  </w:style>
  <w:style w:type="character" w:customStyle="1" w:styleId="WW8Num151z2">
    <w:name w:val="WW8Num151z2"/>
    <w:rsid w:val="003F6093"/>
  </w:style>
  <w:style w:type="character" w:customStyle="1" w:styleId="WW8Num152z0">
    <w:name w:val="WW8Num152z0"/>
    <w:rsid w:val="003F6093"/>
  </w:style>
  <w:style w:type="character" w:customStyle="1" w:styleId="WW8Num152z1">
    <w:name w:val="WW8Num152z1"/>
    <w:rsid w:val="003F6093"/>
  </w:style>
  <w:style w:type="character" w:customStyle="1" w:styleId="WW8Num152z2">
    <w:name w:val="WW8Num152z2"/>
    <w:rsid w:val="003F6093"/>
  </w:style>
  <w:style w:type="character" w:customStyle="1" w:styleId="WW8Num153z0">
    <w:name w:val="WW8Num153z0"/>
    <w:rsid w:val="003F6093"/>
  </w:style>
  <w:style w:type="character" w:customStyle="1" w:styleId="WW8Num153z1">
    <w:name w:val="WW8Num153z1"/>
    <w:rsid w:val="003F6093"/>
  </w:style>
  <w:style w:type="character" w:customStyle="1" w:styleId="WW8Num153z2">
    <w:name w:val="WW8Num153z2"/>
    <w:rsid w:val="003F6093"/>
  </w:style>
  <w:style w:type="character" w:customStyle="1" w:styleId="WW8Num154z0">
    <w:name w:val="WW8Num154z0"/>
    <w:rsid w:val="003F6093"/>
  </w:style>
  <w:style w:type="character" w:customStyle="1" w:styleId="WW8Num154z1">
    <w:name w:val="WW8Num154z1"/>
    <w:rsid w:val="003F6093"/>
  </w:style>
  <w:style w:type="character" w:customStyle="1" w:styleId="WW8Num154z2">
    <w:name w:val="WW8Num154z2"/>
    <w:rsid w:val="003F6093"/>
  </w:style>
  <w:style w:type="character" w:customStyle="1" w:styleId="WW8Num155z0">
    <w:name w:val="WW8Num155z0"/>
    <w:rsid w:val="003F6093"/>
  </w:style>
  <w:style w:type="character" w:customStyle="1" w:styleId="WW8Num155z1">
    <w:name w:val="WW8Num155z1"/>
    <w:rsid w:val="003F6093"/>
  </w:style>
  <w:style w:type="character" w:customStyle="1" w:styleId="WW8Num155z2">
    <w:name w:val="WW8Num155z2"/>
    <w:rsid w:val="003F6093"/>
  </w:style>
  <w:style w:type="character" w:customStyle="1" w:styleId="WW8Num156z0">
    <w:name w:val="WW8Num156z0"/>
    <w:rsid w:val="003F6093"/>
  </w:style>
  <w:style w:type="character" w:customStyle="1" w:styleId="WW8Num156z1">
    <w:name w:val="WW8Num156z1"/>
    <w:rsid w:val="003F6093"/>
  </w:style>
  <w:style w:type="character" w:customStyle="1" w:styleId="WW8Num156z2">
    <w:name w:val="WW8Num156z2"/>
    <w:rsid w:val="003F6093"/>
  </w:style>
  <w:style w:type="character" w:customStyle="1" w:styleId="WW8Num157z0">
    <w:name w:val="WW8Num157z0"/>
    <w:rsid w:val="003F6093"/>
  </w:style>
  <w:style w:type="character" w:customStyle="1" w:styleId="WW8Num157z1">
    <w:name w:val="WW8Num157z1"/>
    <w:rsid w:val="003F6093"/>
  </w:style>
  <w:style w:type="character" w:customStyle="1" w:styleId="WW8Num157z2">
    <w:name w:val="WW8Num157z2"/>
    <w:rsid w:val="003F6093"/>
  </w:style>
  <w:style w:type="character" w:customStyle="1" w:styleId="WW8Num158z0">
    <w:name w:val="WW8Num158z0"/>
    <w:rsid w:val="003F6093"/>
  </w:style>
  <w:style w:type="character" w:customStyle="1" w:styleId="WW8Num158z1">
    <w:name w:val="WW8Num158z1"/>
    <w:rsid w:val="003F6093"/>
  </w:style>
  <w:style w:type="character" w:customStyle="1" w:styleId="WW8Num158z2">
    <w:name w:val="WW8Num158z2"/>
    <w:rsid w:val="003F6093"/>
  </w:style>
  <w:style w:type="character" w:customStyle="1" w:styleId="WW8Num159z0">
    <w:name w:val="WW8Num159z0"/>
    <w:rsid w:val="003F6093"/>
  </w:style>
  <w:style w:type="character" w:customStyle="1" w:styleId="WW8Num159z1">
    <w:name w:val="WW8Num159z1"/>
    <w:rsid w:val="003F6093"/>
  </w:style>
  <w:style w:type="character" w:customStyle="1" w:styleId="WW8Num159z2">
    <w:name w:val="WW8Num159z2"/>
    <w:rsid w:val="003F6093"/>
  </w:style>
  <w:style w:type="character" w:customStyle="1" w:styleId="WW8Num160z0">
    <w:name w:val="WW8Num160z0"/>
    <w:rsid w:val="003F6093"/>
  </w:style>
  <w:style w:type="character" w:customStyle="1" w:styleId="WW8Num160z1">
    <w:name w:val="WW8Num160z1"/>
    <w:rsid w:val="003F6093"/>
  </w:style>
  <w:style w:type="character" w:customStyle="1" w:styleId="WW8Num160z2">
    <w:name w:val="WW8Num160z2"/>
    <w:rsid w:val="003F6093"/>
  </w:style>
  <w:style w:type="character" w:customStyle="1" w:styleId="WW8Num161z0">
    <w:name w:val="WW8Num161z0"/>
    <w:rsid w:val="003F6093"/>
  </w:style>
  <w:style w:type="character" w:customStyle="1" w:styleId="WW8Num161z1">
    <w:name w:val="WW8Num161z1"/>
    <w:rsid w:val="003F6093"/>
  </w:style>
  <w:style w:type="character" w:customStyle="1" w:styleId="WW8Num161z2">
    <w:name w:val="WW8Num161z2"/>
    <w:rsid w:val="003F6093"/>
  </w:style>
  <w:style w:type="character" w:customStyle="1" w:styleId="WW8Num162z0">
    <w:name w:val="WW8Num162z0"/>
    <w:rsid w:val="003F6093"/>
  </w:style>
  <w:style w:type="character" w:customStyle="1" w:styleId="WW8Num162z1">
    <w:name w:val="WW8Num162z1"/>
    <w:rsid w:val="003F6093"/>
  </w:style>
  <w:style w:type="character" w:customStyle="1" w:styleId="WW8Num162z2">
    <w:name w:val="WW8Num162z2"/>
    <w:rsid w:val="003F6093"/>
  </w:style>
  <w:style w:type="character" w:customStyle="1" w:styleId="WW8Num163z0">
    <w:name w:val="WW8Num163z0"/>
    <w:rsid w:val="003F6093"/>
  </w:style>
  <w:style w:type="character" w:customStyle="1" w:styleId="WW8Num163z1">
    <w:name w:val="WW8Num163z1"/>
    <w:rsid w:val="003F6093"/>
  </w:style>
  <w:style w:type="character" w:customStyle="1" w:styleId="WW8Num163z2">
    <w:name w:val="WW8Num163z2"/>
    <w:rsid w:val="003F6093"/>
  </w:style>
  <w:style w:type="character" w:customStyle="1" w:styleId="WW8Num164z0">
    <w:name w:val="WW8Num164z0"/>
    <w:rsid w:val="003F6093"/>
  </w:style>
  <w:style w:type="character" w:customStyle="1" w:styleId="WW8Num164z1">
    <w:name w:val="WW8Num164z1"/>
    <w:rsid w:val="003F6093"/>
  </w:style>
  <w:style w:type="character" w:customStyle="1" w:styleId="WW8Num164z2">
    <w:name w:val="WW8Num164z2"/>
    <w:rsid w:val="003F6093"/>
  </w:style>
  <w:style w:type="character" w:customStyle="1" w:styleId="WW8Num165z0">
    <w:name w:val="WW8Num165z0"/>
    <w:rsid w:val="003F6093"/>
  </w:style>
  <w:style w:type="character" w:customStyle="1" w:styleId="WW8Num165z1">
    <w:name w:val="WW8Num165z1"/>
    <w:rsid w:val="003F6093"/>
  </w:style>
  <w:style w:type="character" w:customStyle="1" w:styleId="WW8Num165z2">
    <w:name w:val="WW8Num165z2"/>
    <w:rsid w:val="003F6093"/>
  </w:style>
  <w:style w:type="character" w:customStyle="1" w:styleId="WW8Num166z0">
    <w:name w:val="WW8Num166z0"/>
    <w:rsid w:val="003F6093"/>
  </w:style>
  <w:style w:type="character" w:customStyle="1" w:styleId="WW8Num166z1">
    <w:name w:val="WW8Num166z1"/>
    <w:rsid w:val="003F6093"/>
  </w:style>
  <w:style w:type="character" w:customStyle="1" w:styleId="WW8Num166z2">
    <w:name w:val="WW8Num166z2"/>
    <w:rsid w:val="003F6093"/>
  </w:style>
  <w:style w:type="character" w:customStyle="1" w:styleId="WW8Num167z0">
    <w:name w:val="WW8Num167z0"/>
    <w:rsid w:val="003F6093"/>
  </w:style>
  <w:style w:type="character" w:customStyle="1" w:styleId="WW8Num167z1">
    <w:name w:val="WW8Num167z1"/>
    <w:rsid w:val="003F6093"/>
  </w:style>
  <w:style w:type="character" w:customStyle="1" w:styleId="WW8Num167z2">
    <w:name w:val="WW8Num167z2"/>
    <w:rsid w:val="003F6093"/>
  </w:style>
  <w:style w:type="character" w:customStyle="1" w:styleId="WW8Num168z0">
    <w:name w:val="WW8Num168z0"/>
    <w:rsid w:val="003F6093"/>
  </w:style>
  <w:style w:type="character" w:customStyle="1" w:styleId="WW8Num168z1">
    <w:name w:val="WW8Num168z1"/>
    <w:rsid w:val="003F6093"/>
  </w:style>
  <w:style w:type="character" w:customStyle="1" w:styleId="WW8Num168z2">
    <w:name w:val="WW8Num168z2"/>
    <w:rsid w:val="003F6093"/>
  </w:style>
  <w:style w:type="character" w:customStyle="1" w:styleId="WW8Num169z0">
    <w:name w:val="WW8Num169z0"/>
    <w:rsid w:val="003F6093"/>
  </w:style>
  <w:style w:type="character" w:customStyle="1" w:styleId="WW8Num169z1">
    <w:name w:val="WW8Num169z1"/>
    <w:rsid w:val="003F6093"/>
  </w:style>
  <w:style w:type="character" w:customStyle="1" w:styleId="WW8Num169z2">
    <w:name w:val="WW8Num169z2"/>
    <w:rsid w:val="003F6093"/>
  </w:style>
  <w:style w:type="character" w:customStyle="1" w:styleId="WW8Num170z0">
    <w:name w:val="WW8Num170z0"/>
    <w:rsid w:val="003F6093"/>
  </w:style>
  <w:style w:type="character" w:customStyle="1" w:styleId="WW8Num170z1">
    <w:name w:val="WW8Num170z1"/>
    <w:rsid w:val="003F6093"/>
  </w:style>
  <w:style w:type="character" w:customStyle="1" w:styleId="WW8Num170z2">
    <w:name w:val="WW8Num170z2"/>
    <w:rsid w:val="003F6093"/>
  </w:style>
  <w:style w:type="character" w:customStyle="1" w:styleId="WW8Num171z0">
    <w:name w:val="WW8Num171z0"/>
    <w:rsid w:val="003F6093"/>
  </w:style>
  <w:style w:type="character" w:customStyle="1" w:styleId="WW8Num171z1">
    <w:name w:val="WW8Num171z1"/>
    <w:rsid w:val="003F6093"/>
  </w:style>
  <w:style w:type="character" w:customStyle="1" w:styleId="WW8Num171z2">
    <w:name w:val="WW8Num171z2"/>
    <w:rsid w:val="003F6093"/>
  </w:style>
  <w:style w:type="character" w:customStyle="1" w:styleId="WW8Num172z0">
    <w:name w:val="WW8Num172z0"/>
    <w:rsid w:val="003F6093"/>
  </w:style>
  <w:style w:type="character" w:customStyle="1" w:styleId="WW8Num172z1">
    <w:name w:val="WW8Num172z1"/>
    <w:rsid w:val="003F6093"/>
  </w:style>
  <w:style w:type="character" w:customStyle="1" w:styleId="WW8Num172z2">
    <w:name w:val="WW8Num172z2"/>
    <w:rsid w:val="003F6093"/>
  </w:style>
  <w:style w:type="character" w:customStyle="1" w:styleId="WW8Num173z0">
    <w:name w:val="WW8Num173z0"/>
    <w:rsid w:val="003F6093"/>
  </w:style>
  <w:style w:type="character" w:customStyle="1" w:styleId="WW8Num173z1">
    <w:name w:val="WW8Num173z1"/>
    <w:rsid w:val="003F6093"/>
  </w:style>
  <w:style w:type="character" w:customStyle="1" w:styleId="WW8Num173z2">
    <w:name w:val="WW8Num173z2"/>
    <w:rsid w:val="003F6093"/>
  </w:style>
  <w:style w:type="character" w:customStyle="1" w:styleId="WW8Num174z0">
    <w:name w:val="WW8Num174z0"/>
    <w:rsid w:val="003F6093"/>
  </w:style>
  <w:style w:type="character" w:customStyle="1" w:styleId="WW8Num174z1">
    <w:name w:val="WW8Num174z1"/>
    <w:rsid w:val="003F6093"/>
  </w:style>
  <w:style w:type="character" w:customStyle="1" w:styleId="WW8Num174z2">
    <w:name w:val="WW8Num174z2"/>
    <w:rsid w:val="003F6093"/>
  </w:style>
  <w:style w:type="character" w:customStyle="1" w:styleId="WW8Num175z0">
    <w:name w:val="WW8Num175z0"/>
    <w:rsid w:val="003F6093"/>
  </w:style>
  <w:style w:type="character" w:customStyle="1" w:styleId="WW8Num175z1">
    <w:name w:val="WW8Num175z1"/>
    <w:rsid w:val="003F6093"/>
  </w:style>
  <w:style w:type="character" w:customStyle="1" w:styleId="WW8Num175z2">
    <w:name w:val="WW8Num175z2"/>
    <w:rsid w:val="003F6093"/>
  </w:style>
  <w:style w:type="character" w:customStyle="1" w:styleId="WW8Num176z0">
    <w:name w:val="WW8Num176z0"/>
    <w:rsid w:val="003F6093"/>
  </w:style>
  <w:style w:type="character" w:customStyle="1" w:styleId="WW8Num176z1">
    <w:name w:val="WW8Num176z1"/>
    <w:rsid w:val="003F6093"/>
  </w:style>
  <w:style w:type="character" w:customStyle="1" w:styleId="WW8Num176z2">
    <w:name w:val="WW8Num176z2"/>
    <w:rsid w:val="003F6093"/>
  </w:style>
  <w:style w:type="character" w:customStyle="1" w:styleId="WW8Num177z0">
    <w:name w:val="WW8Num177z0"/>
    <w:rsid w:val="003F6093"/>
  </w:style>
  <w:style w:type="character" w:customStyle="1" w:styleId="WW8Num177z1">
    <w:name w:val="WW8Num177z1"/>
    <w:rsid w:val="003F6093"/>
  </w:style>
  <w:style w:type="character" w:customStyle="1" w:styleId="WW8Num177z2">
    <w:name w:val="WW8Num177z2"/>
    <w:rsid w:val="003F6093"/>
  </w:style>
  <w:style w:type="character" w:customStyle="1" w:styleId="WW8Num178z0">
    <w:name w:val="WW8Num178z0"/>
    <w:rsid w:val="003F6093"/>
  </w:style>
  <w:style w:type="character" w:customStyle="1" w:styleId="WW8Num178z1">
    <w:name w:val="WW8Num178z1"/>
    <w:rsid w:val="003F6093"/>
  </w:style>
  <w:style w:type="character" w:customStyle="1" w:styleId="WW8Num178z2">
    <w:name w:val="WW8Num178z2"/>
    <w:rsid w:val="003F6093"/>
  </w:style>
  <w:style w:type="character" w:customStyle="1" w:styleId="WW8Num179z0">
    <w:name w:val="WW8Num179z0"/>
    <w:rsid w:val="003F6093"/>
  </w:style>
  <w:style w:type="character" w:customStyle="1" w:styleId="WW8Num179z1">
    <w:name w:val="WW8Num179z1"/>
    <w:rsid w:val="003F6093"/>
  </w:style>
  <w:style w:type="character" w:customStyle="1" w:styleId="WW8Num179z2">
    <w:name w:val="WW8Num179z2"/>
    <w:rsid w:val="003F6093"/>
  </w:style>
  <w:style w:type="character" w:customStyle="1" w:styleId="WW8Num180z0">
    <w:name w:val="WW8Num180z0"/>
    <w:rsid w:val="003F6093"/>
  </w:style>
  <w:style w:type="character" w:customStyle="1" w:styleId="WW8Num180z1">
    <w:name w:val="WW8Num180z1"/>
    <w:rsid w:val="003F6093"/>
  </w:style>
  <w:style w:type="character" w:customStyle="1" w:styleId="WW8Num180z2">
    <w:name w:val="WW8Num180z2"/>
    <w:rsid w:val="003F6093"/>
  </w:style>
  <w:style w:type="character" w:customStyle="1" w:styleId="WW8Num181z0">
    <w:name w:val="WW8Num181z0"/>
    <w:rsid w:val="003F6093"/>
  </w:style>
  <w:style w:type="character" w:customStyle="1" w:styleId="WW8Num181z1">
    <w:name w:val="WW8Num181z1"/>
    <w:rsid w:val="003F6093"/>
  </w:style>
  <w:style w:type="character" w:customStyle="1" w:styleId="WW8Num181z2">
    <w:name w:val="WW8Num181z2"/>
    <w:rsid w:val="003F6093"/>
  </w:style>
  <w:style w:type="character" w:customStyle="1" w:styleId="WW8Num182z0">
    <w:name w:val="WW8Num182z0"/>
    <w:rsid w:val="003F6093"/>
  </w:style>
  <w:style w:type="character" w:customStyle="1" w:styleId="WW8Num182z1">
    <w:name w:val="WW8Num182z1"/>
    <w:rsid w:val="003F6093"/>
  </w:style>
  <w:style w:type="character" w:customStyle="1" w:styleId="WW8Num182z2">
    <w:name w:val="WW8Num182z2"/>
    <w:rsid w:val="003F6093"/>
  </w:style>
  <w:style w:type="character" w:customStyle="1" w:styleId="WW8Num183z0">
    <w:name w:val="WW8Num183z0"/>
    <w:rsid w:val="003F6093"/>
  </w:style>
  <w:style w:type="character" w:customStyle="1" w:styleId="WW8Num183z1">
    <w:name w:val="WW8Num183z1"/>
    <w:rsid w:val="003F6093"/>
  </w:style>
  <w:style w:type="character" w:customStyle="1" w:styleId="WW8Num183z2">
    <w:name w:val="WW8Num183z2"/>
    <w:rsid w:val="003F6093"/>
  </w:style>
  <w:style w:type="character" w:customStyle="1" w:styleId="WW8Num184z0">
    <w:name w:val="WW8Num184z0"/>
    <w:rsid w:val="003F6093"/>
  </w:style>
  <w:style w:type="character" w:customStyle="1" w:styleId="WW8Num184z1">
    <w:name w:val="WW8Num184z1"/>
    <w:rsid w:val="003F6093"/>
  </w:style>
  <w:style w:type="character" w:customStyle="1" w:styleId="WW8Num184z2">
    <w:name w:val="WW8Num184z2"/>
    <w:rsid w:val="003F6093"/>
  </w:style>
  <w:style w:type="character" w:customStyle="1" w:styleId="WW8Num185z0">
    <w:name w:val="WW8Num185z0"/>
    <w:rsid w:val="003F6093"/>
  </w:style>
  <w:style w:type="character" w:customStyle="1" w:styleId="WW8Num185z1">
    <w:name w:val="WW8Num185z1"/>
    <w:rsid w:val="003F6093"/>
  </w:style>
  <w:style w:type="character" w:customStyle="1" w:styleId="WW8Num185z2">
    <w:name w:val="WW8Num185z2"/>
    <w:rsid w:val="003F6093"/>
  </w:style>
  <w:style w:type="character" w:customStyle="1" w:styleId="WW8Num186z0">
    <w:name w:val="WW8Num186z0"/>
    <w:rsid w:val="003F6093"/>
  </w:style>
  <w:style w:type="character" w:customStyle="1" w:styleId="WW8Num186z1">
    <w:name w:val="WW8Num186z1"/>
    <w:rsid w:val="003F6093"/>
  </w:style>
  <w:style w:type="character" w:customStyle="1" w:styleId="WW8Num186z2">
    <w:name w:val="WW8Num186z2"/>
    <w:rsid w:val="003F6093"/>
  </w:style>
  <w:style w:type="character" w:customStyle="1" w:styleId="WW8Num187z0">
    <w:name w:val="WW8Num187z0"/>
    <w:rsid w:val="003F6093"/>
  </w:style>
  <w:style w:type="character" w:customStyle="1" w:styleId="WW8Num187z1">
    <w:name w:val="WW8Num187z1"/>
    <w:rsid w:val="003F6093"/>
  </w:style>
  <w:style w:type="character" w:customStyle="1" w:styleId="WW8Num187z2">
    <w:name w:val="WW8Num187z2"/>
    <w:rsid w:val="003F6093"/>
  </w:style>
  <w:style w:type="character" w:customStyle="1" w:styleId="WW8Num188z0">
    <w:name w:val="WW8Num188z0"/>
    <w:rsid w:val="003F6093"/>
  </w:style>
  <w:style w:type="character" w:customStyle="1" w:styleId="WW8Num188z1">
    <w:name w:val="WW8Num188z1"/>
    <w:rsid w:val="003F6093"/>
  </w:style>
  <w:style w:type="character" w:customStyle="1" w:styleId="WW8Num188z2">
    <w:name w:val="WW8Num188z2"/>
    <w:rsid w:val="003F6093"/>
  </w:style>
  <w:style w:type="character" w:customStyle="1" w:styleId="WW8Num189z0">
    <w:name w:val="WW8Num189z0"/>
    <w:rsid w:val="003F6093"/>
  </w:style>
  <w:style w:type="character" w:customStyle="1" w:styleId="WW8Num189z1">
    <w:name w:val="WW8Num189z1"/>
    <w:rsid w:val="003F6093"/>
  </w:style>
  <w:style w:type="character" w:customStyle="1" w:styleId="WW8Num189z2">
    <w:name w:val="WW8Num189z2"/>
    <w:rsid w:val="003F6093"/>
  </w:style>
  <w:style w:type="character" w:customStyle="1" w:styleId="WW8Num190z0">
    <w:name w:val="WW8Num190z0"/>
    <w:rsid w:val="003F6093"/>
  </w:style>
  <w:style w:type="character" w:customStyle="1" w:styleId="WW8Num190z1">
    <w:name w:val="WW8Num190z1"/>
    <w:rsid w:val="003F6093"/>
  </w:style>
  <w:style w:type="character" w:customStyle="1" w:styleId="WW8Num190z2">
    <w:name w:val="WW8Num190z2"/>
    <w:rsid w:val="003F6093"/>
  </w:style>
  <w:style w:type="character" w:customStyle="1" w:styleId="WW8Num191z0">
    <w:name w:val="WW8Num191z0"/>
    <w:rsid w:val="003F6093"/>
  </w:style>
  <w:style w:type="character" w:customStyle="1" w:styleId="WW8Num191z1">
    <w:name w:val="WW8Num191z1"/>
    <w:rsid w:val="003F6093"/>
  </w:style>
  <w:style w:type="character" w:customStyle="1" w:styleId="WW8Num191z2">
    <w:name w:val="WW8Num191z2"/>
    <w:rsid w:val="003F6093"/>
  </w:style>
  <w:style w:type="character" w:customStyle="1" w:styleId="WW8Num192z0">
    <w:name w:val="WW8Num192z0"/>
    <w:rsid w:val="003F6093"/>
  </w:style>
  <w:style w:type="character" w:customStyle="1" w:styleId="WW8Num192z1">
    <w:name w:val="WW8Num192z1"/>
    <w:rsid w:val="003F6093"/>
  </w:style>
  <w:style w:type="character" w:customStyle="1" w:styleId="WW8Num192z2">
    <w:name w:val="WW8Num192z2"/>
    <w:rsid w:val="003F6093"/>
  </w:style>
  <w:style w:type="character" w:customStyle="1" w:styleId="WW8Num193z0">
    <w:name w:val="WW8Num193z0"/>
    <w:rsid w:val="003F6093"/>
  </w:style>
  <w:style w:type="character" w:customStyle="1" w:styleId="WW8Num193z1">
    <w:name w:val="WW8Num193z1"/>
    <w:rsid w:val="003F6093"/>
  </w:style>
  <w:style w:type="character" w:customStyle="1" w:styleId="WW8Num193z2">
    <w:name w:val="WW8Num193z2"/>
    <w:rsid w:val="003F6093"/>
  </w:style>
  <w:style w:type="character" w:customStyle="1" w:styleId="WW8Num194z0">
    <w:name w:val="WW8Num194z0"/>
    <w:rsid w:val="003F6093"/>
  </w:style>
  <w:style w:type="character" w:customStyle="1" w:styleId="WW8Num194z1">
    <w:name w:val="WW8Num194z1"/>
    <w:rsid w:val="003F6093"/>
  </w:style>
  <w:style w:type="character" w:customStyle="1" w:styleId="WW8Num194z2">
    <w:name w:val="WW8Num194z2"/>
    <w:rsid w:val="003F6093"/>
  </w:style>
  <w:style w:type="character" w:customStyle="1" w:styleId="WW8Num195z0">
    <w:name w:val="WW8Num195z0"/>
    <w:rsid w:val="003F6093"/>
  </w:style>
  <w:style w:type="character" w:customStyle="1" w:styleId="WW8Num195z1">
    <w:name w:val="WW8Num195z1"/>
    <w:rsid w:val="003F6093"/>
  </w:style>
  <w:style w:type="character" w:customStyle="1" w:styleId="WW8Num195z2">
    <w:name w:val="WW8Num195z2"/>
    <w:rsid w:val="003F6093"/>
  </w:style>
  <w:style w:type="character" w:customStyle="1" w:styleId="WW8Num196z0">
    <w:name w:val="WW8Num196z0"/>
    <w:rsid w:val="003F6093"/>
  </w:style>
  <w:style w:type="character" w:customStyle="1" w:styleId="WW8Num196z1">
    <w:name w:val="WW8Num196z1"/>
    <w:rsid w:val="003F6093"/>
  </w:style>
  <w:style w:type="character" w:customStyle="1" w:styleId="WW8Num196z2">
    <w:name w:val="WW8Num196z2"/>
    <w:rsid w:val="003F6093"/>
  </w:style>
  <w:style w:type="character" w:customStyle="1" w:styleId="WW8Num197z0">
    <w:name w:val="WW8Num197z0"/>
    <w:rsid w:val="003F6093"/>
  </w:style>
  <w:style w:type="character" w:customStyle="1" w:styleId="WW8Num197z1">
    <w:name w:val="WW8Num197z1"/>
    <w:rsid w:val="003F6093"/>
  </w:style>
  <w:style w:type="character" w:customStyle="1" w:styleId="WW8Num197z2">
    <w:name w:val="WW8Num197z2"/>
    <w:rsid w:val="003F6093"/>
  </w:style>
  <w:style w:type="character" w:customStyle="1" w:styleId="WW8Num198z0">
    <w:name w:val="WW8Num198z0"/>
    <w:rsid w:val="003F6093"/>
  </w:style>
  <w:style w:type="character" w:customStyle="1" w:styleId="WW8Num198z1">
    <w:name w:val="WW8Num198z1"/>
    <w:rsid w:val="003F6093"/>
  </w:style>
  <w:style w:type="character" w:customStyle="1" w:styleId="WW8Num198z2">
    <w:name w:val="WW8Num198z2"/>
    <w:rsid w:val="003F6093"/>
  </w:style>
  <w:style w:type="character" w:customStyle="1" w:styleId="WW8Num199z0">
    <w:name w:val="WW8Num199z0"/>
    <w:rsid w:val="003F6093"/>
  </w:style>
  <w:style w:type="character" w:customStyle="1" w:styleId="WW8Num199z1">
    <w:name w:val="WW8Num199z1"/>
    <w:rsid w:val="003F6093"/>
  </w:style>
  <w:style w:type="character" w:customStyle="1" w:styleId="WW8Num199z2">
    <w:name w:val="WW8Num199z2"/>
    <w:rsid w:val="003F6093"/>
  </w:style>
  <w:style w:type="character" w:customStyle="1" w:styleId="WW8Num200z0">
    <w:name w:val="WW8Num200z0"/>
    <w:rsid w:val="003F6093"/>
  </w:style>
  <w:style w:type="character" w:customStyle="1" w:styleId="WW8Num200z1">
    <w:name w:val="WW8Num200z1"/>
    <w:rsid w:val="003F6093"/>
  </w:style>
  <w:style w:type="character" w:customStyle="1" w:styleId="WW8Num200z2">
    <w:name w:val="WW8Num200z2"/>
    <w:rsid w:val="003F6093"/>
  </w:style>
  <w:style w:type="character" w:customStyle="1" w:styleId="WW8Num201z0">
    <w:name w:val="WW8Num201z0"/>
    <w:rsid w:val="003F6093"/>
  </w:style>
  <w:style w:type="character" w:customStyle="1" w:styleId="WW8Num201z1">
    <w:name w:val="WW8Num201z1"/>
    <w:rsid w:val="003F6093"/>
  </w:style>
  <w:style w:type="character" w:customStyle="1" w:styleId="WW8Num201z2">
    <w:name w:val="WW8Num201z2"/>
    <w:rsid w:val="003F6093"/>
  </w:style>
  <w:style w:type="character" w:customStyle="1" w:styleId="WW8Num202z0">
    <w:name w:val="WW8Num202z0"/>
    <w:rsid w:val="003F6093"/>
  </w:style>
  <w:style w:type="character" w:customStyle="1" w:styleId="WW8Num202z1">
    <w:name w:val="WW8Num202z1"/>
    <w:rsid w:val="003F6093"/>
  </w:style>
  <w:style w:type="character" w:customStyle="1" w:styleId="WW8Num202z2">
    <w:name w:val="WW8Num202z2"/>
    <w:rsid w:val="003F6093"/>
  </w:style>
  <w:style w:type="character" w:customStyle="1" w:styleId="WW8Num203z0">
    <w:name w:val="WW8Num203z0"/>
    <w:rsid w:val="003F6093"/>
  </w:style>
  <w:style w:type="character" w:customStyle="1" w:styleId="WW8Num203z1">
    <w:name w:val="WW8Num203z1"/>
    <w:rsid w:val="003F6093"/>
  </w:style>
  <w:style w:type="character" w:customStyle="1" w:styleId="WW8Num203z2">
    <w:name w:val="WW8Num203z2"/>
    <w:rsid w:val="003F6093"/>
  </w:style>
  <w:style w:type="character" w:customStyle="1" w:styleId="WW8Num204z0">
    <w:name w:val="WW8Num204z0"/>
    <w:rsid w:val="003F6093"/>
  </w:style>
  <w:style w:type="character" w:customStyle="1" w:styleId="WW8Num204z1">
    <w:name w:val="WW8Num204z1"/>
    <w:rsid w:val="003F6093"/>
  </w:style>
  <w:style w:type="character" w:customStyle="1" w:styleId="WW8Num204z2">
    <w:name w:val="WW8Num204z2"/>
    <w:rsid w:val="003F6093"/>
  </w:style>
  <w:style w:type="character" w:customStyle="1" w:styleId="WW8Num205z0">
    <w:name w:val="WW8Num205z0"/>
    <w:rsid w:val="003F6093"/>
  </w:style>
  <w:style w:type="character" w:customStyle="1" w:styleId="WW8Num205z1">
    <w:name w:val="WW8Num205z1"/>
    <w:rsid w:val="003F6093"/>
  </w:style>
  <w:style w:type="character" w:customStyle="1" w:styleId="WW8Num205z2">
    <w:name w:val="WW8Num205z2"/>
    <w:rsid w:val="003F6093"/>
  </w:style>
  <w:style w:type="character" w:customStyle="1" w:styleId="WW8Num206z0">
    <w:name w:val="WW8Num206z0"/>
    <w:rsid w:val="003F6093"/>
  </w:style>
  <w:style w:type="character" w:customStyle="1" w:styleId="WW8Num206z1">
    <w:name w:val="WW8Num206z1"/>
    <w:rsid w:val="003F6093"/>
  </w:style>
  <w:style w:type="character" w:customStyle="1" w:styleId="WW8Num206z2">
    <w:name w:val="WW8Num206z2"/>
    <w:rsid w:val="003F6093"/>
  </w:style>
  <w:style w:type="character" w:customStyle="1" w:styleId="WW8Num207z0">
    <w:name w:val="WW8Num207z0"/>
    <w:rsid w:val="003F6093"/>
  </w:style>
  <w:style w:type="character" w:customStyle="1" w:styleId="WW8Num207z1">
    <w:name w:val="WW8Num207z1"/>
    <w:rsid w:val="003F6093"/>
  </w:style>
  <w:style w:type="character" w:customStyle="1" w:styleId="WW8Num207z2">
    <w:name w:val="WW8Num207z2"/>
    <w:rsid w:val="003F6093"/>
  </w:style>
  <w:style w:type="character" w:customStyle="1" w:styleId="WW8Num208z0">
    <w:name w:val="WW8Num208z0"/>
    <w:rsid w:val="003F6093"/>
  </w:style>
  <w:style w:type="character" w:customStyle="1" w:styleId="WW8Num208z1">
    <w:name w:val="WW8Num208z1"/>
    <w:rsid w:val="003F6093"/>
  </w:style>
  <w:style w:type="character" w:customStyle="1" w:styleId="WW8Num208z2">
    <w:name w:val="WW8Num208z2"/>
    <w:rsid w:val="003F6093"/>
  </w:style>
  <w:style w:type="character" w:customStyle="1" w:styleId="WW8Num209z0">
    <w:name w:val="WW8Num209z0"/>
    <w:rsid w:val="003F6093"/>
  </w:style>
  <w:style w:type="character" w:customStyle="1" w:styleId="WW8Num209z1">
    <w:name w:val="WW8Num209z1"/>
    <w:rsid w:val="003F6093"/>
  </w:style>
  <w:style w:type="character" w:customStyle="1" w:styleId="WW8Num209z2">
    <w:name w:val="WW8Num209z2"/>
    <w:rsid w:val="003F6093"/>
  </w:style>
  <w:style w:type="character" w:customStyle="1" w:styleId="WW8Num210z0">
    <w:name w:val="WW8Num210z0"/>
    <w:rsid w:val="003F6093"/>
  </w:style>
  <w:style w:type="character" w:customStyle="1" w:styleId="WW8Num210z1">
    <w:name w:val="WW8Num210z1"/>
    <w:rsid w:val="003F6093"/>
  </w:style>
  <w:style w:type="character" w:customStyle="1" w:styleId="WW8Num210z2">
    <w:name w:val="WW8Num210z2"/>
    <w:rsid w:val="003F6093"/>
  </w:style>
  <w:style w:type="character" w:customStyle="1" w:styleId="WW8Num211z0">
    <w:name w:val="WW8Num211z0"/>
    <w:rsid w:val="003F6093"/>
  </w:style>
  <w:style w:type="character" w:customStyle="1" w:styleId="WW8Num211z1">
    <w:name w:val="WW8Num211z1"/>
    <w:rsid w:val="003F6093"/>
  </w:style>
  <w:style w:type="character" w:customStyle="1" w:styleId="WW8Num211z2">
    <w:name w:val="WW8Num211z2"/>
    <w:rsid w:val="003F6093"/>
  </w:style>
  <w:style w:type="character" w:customStyle="1" w:styleId="WW8Num212z0">
    <w:name w:val="WW8Num212z0"/>
    <w:rsid w:val="003F6093"/>
  </w:style>
  <w:style w:type="character" w:customStyle="1" w:styleId="WW8Num212z1">
    <w:name w:val="WW8Num212z1"/>
    <w:rsid w:val="003F6093"/>
  </w:style>
  <w:style w:type="character" w:customStyle="1" w:styleId="WW8Num212z2">
    <w:name w:val="WW8Num212z2"/>
    <w:rsid w:val="003F6093"/>
  </w:style>
  <w:style w:type="character" w:customStyle="1" w:styleId="WW8Num213z0">
    <w:name w:val="WW8Num213z0"/>
    <w:rsid w:val="003F6093"/>
  </w:style>
  <w:style w:type="character" w:customStyle="1" w:styleId="WW8Num213z1">
    <w:name w:val="WW8Num213z1"/>
    <w:rsid w:val="003F6093"/>
  </w:style>
  <w:style w:type="character" w:customStyle="1" w:styleId="WW8Num213z2">
    <w:name w:val="WW8Num213z2"/>
    <w:rsid w:val="003F6093"/>
  </w:style>
  <w:style w:type="character" w:customStyle="1" w:styleId="WW8Num214z0">
    <w:name w:val="WW8Num214z0"/>
    <w:rsid w:val="003F6093"/>
  </w:style>
  <w:style w:type="character" w:customStyle="1" w:styleId="WW8Num214z1">
    <w:name w:val="WW8Num214z1"/>
    <w:rsid w:val="003F6093"/>
  </w:style>
  <w:style w:type="character" w:customStyle="1" w:styleId="WW8Num214z2">
    <w:name w:val="WW8Num214z2"/>
    <w:rsid w:val="003F6093"/>
  </w:style>
  <w:style w:type="character" w:customStyle="1" w:styleId="WW8Num215z0">
    <w:name w:val="WW8Num215z0"/>
    <w:rsid w:val="003F6093"/>
  </w:style>
  <w:style w:type="character" w:customStyle="1" w:styleId="WW8Num215z1">
    <w:name w:val="WW8Num215z1"/>
    <w:rsid w:val="003F6093"/>
  </w:style>
  <w:style w:type="character" w:customStyle="1" w:styleId="WW8Num215z2">
    <w:name w:val="WW8Num215z2"/>
    <w:rsid w:val="003F6093"/>
  </w:style>
  <w:style w:type="character" w:customStyle="1" w:styleId="WW8Num216z0">
    <w:name w:val="WW8Num216z0"/>
    <w:rsid w:val="003F6093"/>
  </w:style>
  <w:style w:type="character" w:customStyle="1" w:styleId="WW8Num216z1">
    <w:name w:val="WW8Num216z1"/>
    <w:rsid w:val="003F6093"/>
  </w:style>
  <w:style w:type="character" w:customStyle="1" w:styleId="WW8Num216z2">
    <w:name w:val="WW8Num216z2"/>
    <w:rsid w:val="003F6093"/>
  </w:style>
  <w:style w:type="character" w:customStyle="1" w:styleId="WW8Num217z0">
    <w:name w:val="WW8Num217z0"/>
    <w:rsid w:val="003F6093"/>
  </w:style>
  <w:style w:type="character" w:customStyle="1" w:styleId="WW8Num217z1">
    <w:name w:val="WW8Num217z1"/>
    <w:rsid w:val="003F6093"/>
  </w:style>
  <w:style w:type="character" w:customStyle="1" w:styleId="WW8Num217z2">
    <w:name w:val="WW8Num217z2"/>
    <w:rsid w:val="003F6093"/>
  </w:style>
  <w:style w:type="character" w:customStyle="1" w:styleId="WW8Num218z0">
    <w:name w:val="WW8Num218z0"/>
    <w:rsid w:val="003F6093"/>
  </w:style>
  <w:style w:type="character" w:customStyle="1" w:styleId="WW8Num218z1">
    <w:name w:val="WW8Num218z1"/>
    <w:rsid w:val="003F6093"/>
  </w:style>
  <w:style w:type="character" w:customStyle="1" w:styleId="WW8Num218z2">
    <w:name w:val="WW8Num218z2"/>
    <w:rsid w:val="003F6093"/>
  </w:style>
  <w:style w:type="character" w:customStyle="1" w:styleId="WW8Num219z0">
    <w:name w:val="WW8Num219z0"/>
    <w:rsid w:val="003F6093"/>
  </w:style>
  <w:style w:type="character" w:customStyle="1" w:styleId="WW8Num219z1">
    <w:name w:val="WW8Num219z1"/>
    <w:rsid w:val="003F6093"/>
  </w:style>
  <w:style w:type="character" w:customStyle="1" w:styleId="WW8Num219z2">
    <w:name w:val="WW8Num219z2"/>
    <w:rsid w:val="003F6093"/>
  </w:style>
  <w:style w:type="character" w:customStyle="1" w:styleId="WW8Num220z0">
    <w:name w:val="WW8Num220z0"/>
    <w:rsid w:val="003F6093"/>
  </w:style>
  <w:style w:type="character" w:customStyle="1" w:styleId="WW8Num220z1">
    <w:name w:val="WW8Num220z1"/>
    <w:rsid w:val="003F6093"/>
  </w:style>
  <w:style w:type="character" w:customStyle="1" w:styleId="WW8Num220z2">
    <w:name w:val="WW8Num220z2"/>
    <w:rsid w:val="003F6093"/>
  </w:style>
  <w:style w:type="character" w:customStyle="1" w:styleId="WW8Num221z0">
    <w:name w:val="WW8Num221z0"/>
    <w:rsid w:val="003F6093"/>
  </w:style>
  <w:style w:type="character" w:customStyle="1" w:styleId="WW8Num221z1">
    <w:name w:val="WW8Num221z1"/>
    <w:rsid w:val="003F6093"/>
  </w:style>
  <w:style w:type="character" w:customStyle="1" w:styleId="WW8Num221z2">
    <w:name w:val="WW8Num221z2"/>
    <w:rsid w:val="003F6093"/>
  </w:style>
  <w:style w:type="character" w:customStyle="1" w:styleId="WW8Num222z0">
    <w:name w:val="WW8Num222z0"/>
    <w:rsid w:val="003F6093"/>
  </w:style>
  <w:style w:type="character" w:customStyle="1" w:styleId="WW8Num222z1">
    <w:name w:val="WW8Num222z1"/>
    <w:rsid w:val="003F6093"/>
  </w:style>
  <w:style w:type="character" w:customStyle="1" w:styleId="WW8Num222z2">
    <w:name w:val="WW8Num222z2"/>
    <w:rsid w:val="003F6093"/>
  </w:style>
  <w:style w:type="character" w:customStyle="1" w:styleId="WW8Num223z0">
    <w:name w:val="WW8Num223z0"/>
    <w:rsid w:val="003F6093"/>
  </w:style>
  <w:style w:type="character" w:customStyle="1" w:styleId="WW8Num223z1">
    <w:name w:val="WW8Num223z1"/>
    <w:rsid w:val="003F6093"/>
  </w:style>
  <w:style w:type="character" w:customStyle="1" w:styleId="WW8Num223z2">
    <w:name w:val="WW8Num223z2"/>
    <w:rsid w:val="003F6093"/>
  </w:style>
  <w:style w:type="character" w:customStyle="1" w:styleId="WW8Num224z0">
    <w:name w:val="WW8Num224z0"/>
    <w:rsid w:val="003F6093"/>
  </w:style>
  <w:style w:type="character" w:customStyle="1" w:styleId="WW8Num224z1">
    <w:name w:val="WW8Num224z1"/>
    <w:rsid w:val="003F6093"/>
  </w:style>
  <w:style w:type="character" w:customStyle="1" w:styleId="WW8Num224z2">
    <w:name w:val="WW8Num224z2"/>
    <w:rsid w:val="003F6093"/>
  </w:style>
  <w:style w:type="character" w:customStyle="1" w:styleId="WW8Num225z0">
    <w:name w:val="WW8Num225z0"/>
    <w:rsid w:val="003F6093"/>
  </w:style>
  <w:style w:type="character" w:customStyle="1" w:styleId="WW8Num225z1">
    <w:name w:val="WW8Num225z1"/>
    <w:rsid w:val="003F6093"/>
  </w:style>
  <w:style w:type="character" w:customStyle="1" w:styleId="WW8Num225z2">
    <w:name w:val="WW8Num225z2"/>
    <w:rsid w:val="003F6093"/>
  </w:style>
  <w:style w:type="character" w:customStyle="1" w:styleId="WW8Num226z0">
    <w:name w:val="WW8Num226z0"/>
    <w:rsid w:val="003F6093"/>
  </w:style>
  <w:style w:type="character" w:customStyle="1" w:styleId="WW8Num226z1">
    <w:name w:val="WW8Num226z1"/>
    <w:rsid w:val="003F6093"/>
  </w:style>
  <w:style w:type="character" w:customStyle="1" w:styleId="WW8Num226z2">
    <w:name w:val="WW8Num226z2"/>
    <w:rsid w:val="003F6093"/>
  </w:style>
  <w:style w:type="character" w:customStyle="1" w:styleId="WW8Num227z0">
    <w:name w:val="WW8Num227z0"/>
    <w:rsid w:val="003F6093"/>
  </w:style>
  <w:style w:type="character" w:customStyle="1" w:styleId="WW8Num227z1">
    <w:name w:val="WW8Num227z1"/>
    <w:rsid w:val="003F6093"/>
  </w:style>
  <w:style w:type="character" w:customStyle="1" w:styleId="WW8Num227z2">
    <w:name w:val="WW8Num227z2"/>
    <w:rsid w:val="003F6093"/>
  </w:style>
  <w:style w:type="character" w:customStyle="1" w:styleId="WW8Num228z0">
    <w:name w:val="WW8Num228z0"/>
    <w:rsid w:val="003F6093"/>
  </w:style>
  <w:style w:type="character" w:customStyle="1" w:styleId="WW8Num228z1">
    <w:name w:val="WW8Num228z1"/>
    <w:rsid w:val="003F6093"/>
  </w:style>
  <w:style w:type="character" w:customStyle="1" w:styleId="WW8Num228z2">
    <w:name w:val="WW8Num228z2"/>
    <w:rsid w:val="003F6093"/>
  </w:style>
  <w:style w:type="character" w:customStyle="1" w:styleId="WW8Num229z0">
    <w:name w:val="WW8Num229z0"/>
    <w:rsid w:val="003F6093"/>
  </w:style>
  <w:style w:type="character" w:customStyle="1" w:styleId="WW8Num229z1">
    <w:name w:val="WW8Num229z1"/>
    <w:rsid w:val="003F6093"/>
  </w:style>
  <w:style w:type="character" w:customStyle="1" w:styleId="WW8Num229z2">
    <w:name w:val="WW8Num229z2"/>
    <w:rsid w:val="003F6093"/>
  </w:style>
  <w:style w:type="character" w:customStyle="1" w:styleId="WW8Num230z0">
    <w:name w:val="WW8Num230z0"/>
    <w:rsid w:val="003F6093"/>
  </w:style>
  <w:style w:type="character" w:customStyle="1" w:styleId="WW8Num230z1">
    <w:name w:val="WW8Num230z1"/>
    <w:rsid w:val="003F6093"/>
  </w:style>
  <w:style w:type="character" w:customStyle="1" w:styleId="WW8Num230z2">
    <w:name w:val="WW8Num230z2"/>
    <w:rsid w:val="003F6093"/>
  </w:style>
  <w:style w:type="character" w:customStyle="1" w:styleId="WW8Num231z0">
    <w:name w:val="WW8Num231z0"/>
    <w:rsid w:val="003F6093"/>
  </w:style>
  <w:style w:type="character" w:customStyle="1" w:styleId="WW8Num231z1">
    <w:name w:val="WW8Num231z1"/>
    <w:rsid w:val="003F6093"/>
  </w:style>
  <w:style w:type="character" w:customStyle="1" w:styleId="WW8Num231z2">
    <w:name w:val="WW8Num231z2"/>
    <w:rsid w:val="003F6093"/>
  </w:style>
  <w:style w:type="character" w:customStyle="1" w:styleId="WW8Num232z0">
    <w:name w:val="WW8Num232z0"/>
    <w:rsid w:val="003F6093"/>
  </w:style>
  <w:style w:type="character" w:customStyle="1" w:styleId="WW8Num232z1">
    <w:name w:val="WW8Num232z1"/>
    <w:rsid w:val="003F6093"/>
  </w:style>
  <w:style w:type="character" w:customStyle="1" w:styleId="WW8Num232z2">
    <w:name w:val="WW8Num232z2"/>
    <w:rsid w:val="003F6093"/>
  </w:style>
  <w:style w:type="character" w:customStyle="1" w:styleId="WW8Num233z0">
    <w:name w:val="WW8Num233z0"/>
    <w:rsid w:val="003F6093"/>
  </w:style>
  <w:style w:type="character" w:customStyle="1" w:styleId="WW8Num233z1">
    <w:name w:val="WW8Num233z1"/>
    <w:rsid w:val="003F6093"/>
  </w:style>
  <w:style w:type="character" w:customStyle="1" w:styleId="WW8Num233z2">
    <w:name w:val="WW8Num233z2"/>
    <w:rsid w:val="003F6093"/>
  </w:style>
  <w:style w:type="character" w:customStyle="1" w:styleId="WW8Num234z0">
    <w:name w:val="WW8Num234z0"/>
    <w:rsid w:val="003F6093"/>
  </w:style>
  <w:style w:type="character" w:customStyle="1" w:styleId="WW8Num234z1">
    <w:name w:val="WW8Num234z1"/>
    <w:rsid w:val="003F6093"/>
  </w:style>
  <w:style w:type="character" w:customStyle="1" w:styleId="WW8Num234z2">
    <w:name w:val="WW8Num234z2"/>
    <w:rsid w:val="003F6093"/>
  </w:style>
  <w:style w:type="character" w:customStyle="1" w:styleId="WW8Num235z0">
    <w:name w:val="WW8Num235z0"/>
    <w:rsid w:val="003F6093"/>
  </w:style>
  <w:style w:type="character" w:customStyle="1" w:styleId="WW8Num235z1">
    <w:name w:val="WW8Num235z1"/>
    <w:rsid w:val="003F6093"/>
  </w:style>
  <w:style w:type="character" w:customStyle="1" w:styleId="WW8Num235z2">
    <w:name w:val="WW8Num235z2"/>
    <w:rsid w:val="003F6093"/>
  </w:style>
  <w:style w:type="character" w:customStyle="1" w:styleId="WW8Num236z0">
    <w:name w:val="WW8Num236z0"/>
    <w:rsid w:val="003F6093"/>
  </w:style>
  <w:style w:type="character" w:customStyle="1" w:styleId="WW8Num236z1">
    <w:name w:val="WW8Num236z1"/>
    <w:rsid w:val="003F6093"/>
  </w:style>
  <w:style w:type="character" w:customStyle="1" w:styleId="WW8Num236z2">
    <w:name w:val="WW8Num236z2"/>
    <w:rsid w:val="003F6093"/>
  </w:style>
  <w:style w:type="character" w:customStyle="1" w:styleId="WW8Num237z0">
    <w:name w:val="WW8Num237z0"/>
    <w:rsid w:val="003F6093"/>
  </w:style>
  <w:style w:type="character" w:customStyle="1" w:styleId="WW8Num237z1">
    <w:name w:val="WW8Num237z1"/>
    <w:rsid w:val="003F6093"/>
  </w:style>
  <w:style w:type="character" w:customStyle="1" w:styleId="WW8Num237z2">
    <w:name w:val="WW8Num237z2"/>
    <w:rsid w:val="003F6093"/>
  </w:style>
  <w:style w:type="character" w:customStyle="1" w:styleId="WW8Num238z0">
    <w:name w:val="WW8Num238z0"/>
    <w:rsid w:val="003F6093"/>
  </w:style>
  <w:style w:type="character" w:customStyle="1" w:styleId="WW8Num238z1">
    <w:name w:val="WW8Num238z1"/>
    <w:rsid w:val="003F6093"/>
  </w:style>
  <w:style w:type="character" w:customStyle="1" w:styleId="WW8Num238z2">
    <w:name w:val="WW8Num238z2"/>
    <w:rsid w:val="003F6093"/>
  </w:style>
  <w:style w:type="character" w:customStyle="1" w:styleId="WW8Num239z0">
    <w:name w:val="WW8Num239z0"/>
    <w:rsid w:val="003F6093"/>
  </w:style>
  <w:style w:type="character" w:customStyle="1" w:styleId="WW8Num239z1">
    <w:name w:val="WW8Num239z1"/>
    <w:rsid w:val="003F6093"/>
  </w:style>
  <w:style w:type="character" w:customStyle="1" w:styleId="WW8Num239z2">
    <w:name w:val="WW8Num239z2"/>
    <w:rsid w:val="003F6093"/>
  </w:style>
  <w:style w:type="character" w:customStyle="1" w:styleId="WW8Num240z0">
    <w:name w:val="WW8Num240z0"/>
    <w:rsid w:val="003F6093"/>
  </w:style>
  <w:style w:type="character" w:customStyle="1" w:styleId="WW8Num240z1">
    <w:name w:val="WW8Num240z1"/>
    <w:rsid w:val="003F6093"/>
  </w:style>
  <w:style w:type="character" w:customStyle="1" w:styleId="WW8Num240z2">
    <w:name w:val="WW8Num240z2"/>
    <w:rsid w:val="003F6093"/>
  </w:style>
  <w:style w:type="character" w:customStyle="1" w:styleId="WW8Num241z0">
    <w:name w:val="WW8Num241z0"/>
    <w:rsid w:val="003F6093"/>
  </w:style>
  <w:style w:type="character" w:customStyle="1" w:styleId="WW8Num241z1">
    <w:name w:val="WW8Num241z1"/>
    <w:rsid w:val="003F6093"/>
  </w:style>
  <w:style w:type="character" w:customStyle="1" w:styleId="WW8Num241z2">
    <w:name w:val="WW8Num241z2"/>
    <w:rsid w:val="003F6093"/>
  </w:style>
  <w:style w:type="character" w:customStyle="1" w:styleId="WW8Num242z0">
    <w:name w:val="WW8Num242z0"/>
    <w:rsid w:val="003F6093"/>
  </w:style>
  <w:style w:type="character" w:customStyle="1" w:styleId="WW8Num242z1">
    <w:name w:val="WW8Num242z1"/>
    <w:rsid w:val="003F6093"/>
  </w:style>
  <w:style w:type="character" w:customStyle="1" w:styleId="WW8Num242z2">
    <w:name w:val="WW8Num242z2"/>
    <w:rsid w:val="003F6093"/>
  </w:style>
  <w:style w:type="character" w:customStyle="1" w:styleId="WW8Num243z0">
    <w:name w:val="WW8Num243z0"/>
    <w:rsid w:val="003F6093"/>
  </w:style>
  <w:style w:type="character" w:customStyle="1" w:styleId="WW8Num243z1">
    <w:name w:val="WW8Num243z1"/>
    <w:rsid w:val="003F6093"/>
  </w:style>
  <w:style w:type="character" w:customStyle="1" w:styleId="WW8Num243z2">
    <w:name w:val="WW8Num243z2"/>
    <w:rsid w:val="003F6093"/>
  </w:style>
  <w:style w:type="character" w:customStyle="1" w:styleId="WW8Num244z0">
    <w:name w:val="WW8Num244z0"/>
    <w:rsid w:val="003F6093"/>
  </w:style>
  <w:style w:type="character" w:customStyle="1" w:styleId="WW8Num244z1">
    <w:name w:val="WW8Num244z1"/>
    <w:rsid w:val="003F6093"/>
  </w:style>
  <w:style w:type="character" w:customStyle="1" w:styleId="WW8Num244z2">
    <w:name w:val="WW8Num244z2"/>
    <w:rsid w:val="003F6093"/>
  </w:style>
  <w:style w:type="character" w:customStyle="1" w:styleId="WW8Num245z0">
    <w:name w:val="WW8Num245z0"/>
    <w:rsid w:val="003F6093"/>
  </w:style>
  <w:style w:type="character" w:customStyle="1" w:styleId="WW8Num245z1">
    <w:name w:val="WW8Num245z1"/>
    <w:rsid w:val="003F6093"/>
  </w:style>
  <w:style w:type="character" w:customStyle="1" w:styleId="WW8Num245z2">
    <w:name w:val="WW8Num245z2"/>
    <w:rsid w:val="003F6093"/>
  </w:style>
  <w:style w:type="character" w:customStyle="1" w:styleId="WW8Num246z0">
    <w:name w:val="WW8Num246z0"/>
    <w:rsid w:val="003F6093"/>
  </w:style>
  <w:style w:type="character" w:customStyle="1" w:styleId="WW8Num246z1">
    <w:name w:val="WW8Num246z1"/>
    <w:rsid w:val="003F6093"/>
  </w:style>
  <w:style w:type="character" w:customStyle="1" w:styleId="WW8Num246z2">
    <w:name w:val="WW8Num246z2"/>
    <w:rsid w:val="003F6093"/>
  </w:style>
  <w:style w:type="character" w:customStyle="1" w:styleId="WW8Num247z0">
    <w:name w:val="WW8Num247z0"/>
    <w:rsid w:val="003F6093"/>
  </w:style>
  <w:style w:type="character" w:customStyle="1" w:styleId="WW8Num247z1">
    <w:name w:val="WW8Num247z1"/>
    <w:rsid w:val="003F6093"/>
  </w:style>
  <w:style w:type="character" w:customStyle="1" w:styleId="WW8Num247z2">
    <w:name w:val="WW8Num247z2"/>
    <w:rsid w:val="003F6093"/>
  </w:style>
  <w:style w:type="character" w:customStyle="1" w:styleId="WW8Num248z0">
    <w:name w:val="WW8Num248z0"/>
    <w:rsid w:val="003F6093"/>
  </w:style>
  <w:style w:type="character" w:customStyle="1" w:styleId="WW8Num248z1">
    <w:name w:val="WW8Num248z1"/>
    <w:rsid w:val="003F6093"/>
  </w:style>
  <w:style w:type="character" w:customStyle="1" w:styleId="WW8Num248z2">
    <w:name w:val="WW8Num248z2"/>
    <w:rsid w:val="003F6093"/>
  </w:style>
  <w:style w:type="character" w:customStyle="1" w:styleId="WW8Num249z0">
    <w:name w:val="WW8Num249z0"/>
    <w:rsid w:val="003F6093"/>
  </w:style>
  <w:style w:type="character" w:customStyle="1" w:styleId="WW8Num249z1">
    <w:name w:val="WW8Num249z1"/>
    <w:rsid w:val="003F6093"/>
  </w:style>
  <w:style w:type="character" w:customStyle="1" w:styleId="WW8Num249z2">
    <w:name w:val="WW8Num249z2"/>
    <w:rsid w:val="003F6093"/>
  </w:style>
  <w:style w:type="character" w:customStyle="1" w:styleId="WW8Num250z0">
    <w:name w:val="WW8Num250z0"/>
    <w:rsid w:val="003F6093"/>
  </w:style>
  <w:style w:type="character" w:customStyle="1" w:styleId="WW8Num250z1">
    <w:name w:val="WW8Num250z1"/>
    <w:rsid w:val="003F6093"/>
  </w:style>
  <w:style w:type="character" w:customStyle="1" w:styleId="WW8Num250z2">
    <w:name w:val="WW8Num250z2"/>
    <w:rsid w:val="003F6093"/>
  </w:style>
  <w:style w:type="character" w:customStyle="1" w:styleId="WW8Num251z0">
    <w:name w:val="WW8Num251z0"/>
    <w:rsid w:val="003F6093"/>
  </w:style>
  <w:style w:type="character" w:customStyle="1" w:styleId="WW8Num251z1">
    <w:name w:val="WW8Num251z1"/>
    <w:rsid w:val="003F6093"/>
  </w:style>
  <w:style w:type="character" w:customStyle="1" w:styleId="WW8Num251z2">
    <w:name w:val="WW8Num251z2"/>
    <w:rsid w:val="003F6093"/>
  </w:style>
  <w:style w:type="character" w:customStyle="1" w:styleId="WW8Num252z0">
    <w:name w:val="WW8Num252z0"/>
    <w:rsid w:val="003F6093"/>
  </w:style>
  <w:style w:type="character" w:customStyle="1" w:styleId="WW8Num252z1">
    <w:name w:val="WW8Num252z1"/>
    <w:rsid w:val="003F6093"/>
  </w:style>
  <w:style w:type="character" w:customStyle="1" w:styleId="WW8Num252z2">
    <w:name w:val="WW8Num252z2"/>
    <w:rsid w:val="003F6093"/>
  </w:style>
  <w:style w:type="character" w:customStyle="1" w:styleId="WW8Num253z0">
    <w:name w:val="WW8Num253z0"/>
    <w:rsid w:val="003F6093"/>
  </w:style>
  <w:style w:type="character" w:customStyle="1" w:styleId="WW8Num253z1">
    <w:name w:val="WW8Num253z1"/>
    <w:rsid w:val="003F6093"/>
  </w:style>
  <w:style w:type="character" w:customStyle="1" w:styleId="WW8Num253z2">
    <w:name w:val="WW8Num253z2"/>
    <w:rsid w:val="003F6093"/>
  </w:style>
  <w:style w:type="character" w:customStyle="1" w:styleId="WW8Num254z0">
    <w:name w:val="WW8Num254z0"/>
    <w:rsid w:val="003F6093"/>
  </w:style>
  <w:style w:type="character" w:customStyle="1" w:styleId="WW8Num254z1">
    <w:name w:val="WW8Num254z1"/>
    <w:rsid w:val="003F6093"/>
  </w:style>
  <w:style w:type="character" w:customStyle="1" w:styleId="WW8Num254z2">
    <w:name w:val="WW8Num254z2"/>
    <w:rsid w:val="003F6093"/>
  </w:style>
  <w:style w:type="character" w:customStyle="1" w:styleId="WW8Num255z0">
    <w:name w:val="WW8Num255z0"/>
    <w:rsid w:val="003F6093"/>
  </w:style>
  <w:style w:type="character" w:customStyle="1" w:styleId="WW8Num255z1">
    <w:name w:val="WW8Num255z1"/>
    <w:rsid w:val="003F6093"/>
  </w:style>
  <w:style w:type="character" w:customStyle="1" w:styleId="WW8Num255z2">
    <w:name w:val="WW8Num255z2"/>
    <w:rsid w:val="003F6093"/>
  </w:style>
  <w:style w:type="character" w:customStyle="1" w:styleId="WW8Num256z0">
    <w:name w:val="WW8Num256z0"/>
    <w:rsid w:val="003F6093"/>
  </w:style>
  <w:style w:type="character" w:customStyle="1" w:styleId="WW8Num256z1">
    <w:name w:val="WW8Num256z1"/>
    <w:rsid w:val="003F6093"/>
  </w:style>
  <w:style w:type="character" w:customStyle="1" w:styleId="WW8Num256z2">
    <w:name w:val="WW8Num256z2"/>
    <w:rsid w:val="003F6093"/>
  </w:style>
  <w:style w:type="character" w:customStyle="1" w:styleId="WW8Num257z0">
    <w:name w:val="WW8Num257z0"/>
    <w:rsid w:val="003F6093"/>
  </w:style>
  <w:style w:type="character" w:customStyle="1" w:styleId="WW8Num257z1">
    <w:name w:val="WW8Num257z1"/>
    <w:rsid w:val="003F6093"/>
  </w:style>
  <w:style w:type="character" w:customStyle="1" w:styleId="WW8Num257z2">
    <w:name w:val="WW8Num257z2"/>
    <w:rsid w:val="003F6093"/>
  </w:style>
  <w:style w:type="character" w:customStyle="1" w:styleId="WW8Num258z0">
    <w:name w:val="WW8Num258z0"/>
    <w:rsid w:val="003F6093"/>
  </w:style>
  <w:style w:type="character" w:customStyle="1" w:styleId="WW8Num258z1">
    <w:name w:val="WW8Num258z1"/>
    <w:rsid w:val="003F6093"/>
  </w:style>
  <w:style w:type="character" w:customStyle="1" w:styleId="WW8Num258z2">
    <w:name w:val="WW8Num258z2"/>
    <w:rsid w:val="003F6093"/>
  </w:style>
  <w:style w:type="character" w:customStyle="1" w:styleId="WW8Num259z0">
    <w:name w:val="WW8Num259z0"/>
    <w:rsid w:val="003F6093"/>
  </w:style>
  <w:style w:type="character" w:customStyle="1" w:styleId="WW8Num259z1">
    <w:name w:val="WW8Num259z1"/>
    <w:rsid w:val="003F6093"/>
  </w:style>
  <w:style w:type="character" w:customStyle="1" w:styleId="WW8Num259z2">
    <w:name w:val="WW8Num259z2"/>
    <w:rsid w:val="003F6093"/>
  </w:style>
  <w:style w:type="character" w:customStyle="1" w:styleId="WW8Num260z0">
    <w:name w:val="WW8Num260z0"/>
    <w:rsid w:val="003F6093"/>
  </w:style>
  <w:style w:type="character" w:customStyle="1" w:styleId="WW8Num260z1">
    <w:name w:val="WW8Num260z1"/>
    <w:rsid w:val="003F6093"/>
  </w:style>
  <w:style w:type="character" w:customStyle="1" w:styleId="WW8Num260z2">
    <w:name w:val="WW8Num260z2"/>
    <w:rsid w:val="003F6093"/>
  </w:style>
  <w:style w:type="character" w:customStyle="1" w:styleId="WW8Num261z0">
    <w:name w:val="WW8Num261z0"/>
    <w:rsid w:val="003F6093"/>
  </w:style>
  <w:style w:type="character" w:customStyle="1" w:styleId="WW8Num261z1">
    <w:name w:val="WW8Num261z1"/>
    <w:rsid w:val="003F6093"/>
  </w:style>
  <w:style w:type="character" w:customStyle="1" w:styleId="WW8Num261z2">
    <w:name w:val="WW8Num261z2"/>
    <w:rsid w:val="003F6093"/>
  </w:style>
  <w:style w:type="character" w:customStyle="1" w:styleId="WW8Num262z0">
    <w:name w:val="WW8Num262z0"/>
    <w:rsid w:val="003F6093"/>
  </w:style>
  <w:style w:type="character" w:customStyle="1" w:styleId="WW8Num262z1">
    <w:name w:val="WW8Num262z1"/>
    <w:rsid w:val="003F6093"/>
  </w:style>
  <w:style w:type="character" w:customStyle="1" w:styleId="WW8Num262z2">
    <w:name w:val="WW8Num262z2"/>
    <w:rsid w:val="003F6093"/>
  </w:style>
  <w:style w:type="character" w:customStyle="1" w:styleId="WW8Num263z0">
    <w:name w:val="WW8Num263z0"/>
    <w:rsid w:val="003F6093"/>
  </w:style>
  <w:style w:type="character" w:customStyle="1" w:styleId="WW8Num263z1">
    <w:name w:val="WW8Num263z1"/>
    <w:rsid w:val="003F6093"/>
  </w:style>
  <w:style w:type="character" w:customStyle="1" w:styleId="WW8Num263z2">
    <w:name w:val="WW8Num263z2"/>
    <w:rsid w:val="003F6093"/>
  </w:style>
  <w:style w:type="character" w:customStyle="1" w:styleId="WW8Num264z0">
    <w:name w:val="WW8Num264z0"/>
    <w:rsid w:val="003F6093"/>
  </w:style>
  <w:style w:type="character" w:customStyle="1" w:styleId="WW8Num264z1">
    <w:name w:val="WW8Num264z1"/>
    <w:rsid w:val="003F6093"/>
  </w:style>
  <w:style w:type="character" w:customStyle="1" w:styleId="WW8Num264z2">
    <w:name w:val="WW8Num264z2"/>
    <w:rsid w:val="003F6093"/>
  </w:style>
  <w:style w:type="character" w:customStyle="1" w:styleId="WW8Num265z0">
    <w:name w:val="WW8Num265z0"/>
    <w:rsid w:val="003F6093"/>
  </w:style>
  <w:style w:type="character" w:customStyle="1" w:styleId="WW8Num265z1">
    <w:name w:val="WW8Num265z1"/>
    <w:rsid w:val="003F6093"/>
  </w:style>
  <w:style w:type="character" w:customStyle="1" w:styleId="WW8Num265z2">
    <w:name w:val="WW8Num265z2"/>
    <w:rsid w:val="003F6093"/>
  </w:style>
  <w:style w:type="character" w:customStyle="1" w:styleId="WW8Num266z0">
    <w:name w:val="WW8Num266z0"/>
    <w:rsid w:val="003F6093"/>
  </w:style>
  <w:style w:type="character" w:customStyle="1" w:styleId="WW8Num266z1">
    <w:name w:val="WW8Num266z1"/>
    <w:rsid w:val="003F6093"/>
  </w:style>
  <w:style w:type="character" w:customStyle="1" w:styleId="WW8Num266z2">
    <w:name w:val="WW8Num266z2"/>
    <w:rsid w:val="003F6093"/>
  </w:style>
  <w:style w:type="character" w:customStyle="1" w:styleId="WW8Num267z0">
    <w:name w:val="WW8Num267z0"/>
    <w:rsid w:val="003F6093"/>
  </w:style>
  <w:style w:type="character" w:customStyle="1" w:styleId="WW8Num267z1">
    <w:name w:val="WW8Num267z1"/>
    <w:rsid w:val="003F6093"/>
  </w:style>
  <w:style w:type="character" w:customStyle="1" w:styleId="WW8Num267z2">
    <w:name w:val="WW8Num267z2"/>
    <w:rsid w:val="003F6093"/>
  </w:style>
  <w:style w:type="character" w:customStyle="1" w:styleId="WW8Num268z0">
    <w:name w:val="WW8Num268z0"/>
    <w:rsid w:val="003F6093"/>
  </w:style>
  <w:style w:type="character" w:customStyle="1" w:styleId="WW8Num268z1">
    <w:name w:val="WW8Num268z1"/>
    <w:rsid w:val="003F6093"/>
  </w:style>
  <w:style w:type="character" w:customStyle="1" w:styleId="WW8Num268z2">
    <w:name w:val="WW8Num268z2"/>
    <w:rsid w:val="003F6093"/>
  </w:style>
  <w:style w:type="character" w:customStyle="1" w:styleId="WW8Num269z0">
    <w:name w:val="WW8Num269z0"/>
    <w:rsid w:val="003F6093"/>
  </w:style>
  <w:style w:type="character" w:customStyle="1" w:styleId="WW8Num269z1">
    <w:name w:val="WW8Num269z1"/>
    <w:rsid w:val="003F6093"/>
  </w:style>
  <w:style w:type="character" w:customStyle="1" w:styleId="WW8Num269z2">
    <w:name w:val="WW8Num269z2"/>
    <w:rsid w:val="003F6093"/>
  </w:style>
  <w:style w:type="character" w:customStyle="1" w:styleId="WW8Num270z0">
    <w:name w:val="WW8Num270z0"/>
    <w:rsid w:val="003F6093"/>
  </w:style>
  <w:style w:type="character" w:customStyle="1" w:styleId="WW8Num270z1">
    <w:name w:val="WW8Num270z1"/>
    <w:rsid w:val="003F6093"/>
  </w:style>
  <w:style w:type="character" w:customStyle="1" w:styleId="WW8Num270z2">
    <w:name w:val="WW8Num270z2"/>
    <w:rsid w:val="003F6093"/>
  </w:style>
  <w:style w:type="character" w:customStyle="1" w:styleId="WW8Num271z0">
    <w:name w:val="WW8Num271z0"/>
    <w:rsid w:val="003F6093"/>
  </w:style>
  <w:style w:type="character" w:customStyle="1" w:styleId="WW8Num271z1">
    <w:name w:val="WW8Num271z1"/>
    <w:rsid w:val="003F6093"/>
  </w:style>
  <w:style w:type="character" w:customStyle="1" w:styleId="WW8Num271z2">
    <w:name w:val="WW8Num271z2"/>
    <w:rsid w:val="003F6093"/>
  </w:style>
  <w:style w:type="character" w:customStyle="1" w:styleId="WW8Num272z0">
    <w:name w:val="WW8Num272z0"/>
    <w:rsid w:val="003F6093"/>
  </w:style>
  <w:style w:type="character" w:customStyle="1" w:styleId="WW8Num272z1">
    <w:name w:val="WW8Num272z1"/>
    <w:rsid w:val="003F6093"/>
  </w:style>
  <w:style w:type="character" w:customStyle="1" w:styleId="WW8Num272z2">
    <w:name w:val="WW8Num272z2"/>
    <w:rsid w:val="003F6093"/>
  </w:style>
  <w:style w:type="character" w:customStyle="1" w:styleId="WW8Num273z0">
    <w:name w:val="WW8Num273z0"/>
    <w:rsid w:val="003F6093"/>
  </w:style>
  <w:style w:type="character" w:customStyle="1" w:styleId="WW8Num273z1">
    <w:name w:val="WW8Num273z1"/>
    <w:rsid w:val="003F6093"/>
  </w:style>
  <w:style w:type="character" w:customStyle="1" w:styleId="WW8Num273z2">
    <w:name w:val="WW8Num273z2"/>
    <w:rsid w:val="003F6093"/>
  </w:style>
  <w:style w:type="character" w:customStyle="1" w:styleId="WW8Num274z0">
    <w:name w:val="WW8Num274z0"/>
    <w:rsid w:val="003F6093"/>
  </w:style>
  <w:style w:type="character" w:customStyle="1" w:styleId="WW8Num274z1">
    <w:name w:val="WW8Num274z1"/>
    <w:rsid w:val="003F6093"/>
  </w:style>
  <w:style w:type="character" w:customStyle="1" w:styleId="WW8Num274z2">
    <w:name w:val="WW8Num274z2"/>
    <w:rsid w:val="003F6093"/>
  </w:style>
  <w:style w:type="character" w:customStyle="1" w:styleId="WW8Num275z0">
    <w:name w:val="WW8Num275z0"/>
    <w:rsid w:val="003F6093"/>
  </w:style>
  <w:style w:type="character" w:customStyle="1" w:styleId="WW8Num275z1">
    <w:name w:val="WW8Num275z1"/>
    <w:rsid w:val="003F6093"/>
  </w:style>
  <w:style w:type="character" w:customStyle="1" w:styleId="WW8Num275z2">
    <w:name w:val="WW8Num275z2"/>
    <w:rsid w:val="003F6093"/>
  </w:style>
  <w:style w:type="character" w:customStyle="1" w:styleId="WW8Num276z0">
    <w:name w:val="WW8Num276z0"/>
    <w:rsid w:val="003F6093"/>
  </w:style>
  <w:style w:type="character" w:customStyle="1" w:styleId="WW8Num276z1">
    <w:name w:val="WW8Num276z1"/>
    <w:rsid w:val="003F6093"/>
  </w:style>
  <w:style w:type="character" w:customStyle="1" w:styleId="WW8Num276z2">
    <w:name w:val="WW8Num276z2"/>
    <w:rsid w:val="003F6093"/>
  </w:style>
  <w:style w:type="character" w:customStyle="1" w:styleId="WW8Num277z0">
    <w:name w:val="WW8Num277z0"/>
    <w:rsid w:val="003F6093"/>
  </w:style>
  <w:style w:type="character" w:customStyle="1" w:styleId="WW8Num277z1">
    <w:name w:val="WW8Num277z1"/>
    <w:rsid w:val="003F6093"/>
  </w:style>
  <w:style w:type="character" w:customStyle="1" w:styleId="WW8Num277z2">
    <w:name w:val="WW8Num277z2"/>
    <w:rsid w:val="003F6093"/>
  </w:style>
  <w:style w:type="character" w:customStyle="1" w:styleId="WW8Num278z0">
    <w:name w:val="WW8Num278z0"/>
    <w:rsid w:val="003F6093"/>
  </w:style>
  <w:style w:type="character" w:customStyle="1" w:styleId="WW8Num278z1">
    <w:name w:val="WW8Num278z1"/>
    <w:rsid w:val="003F6093"/>
  </w:style>
  <w:style w:type="character" w:customStyle="1" w:styleId="WW8Num278z2">
    <w:name w:val="WW8Num278z2"/>
    <w:rsid w:val="003F6093"/>
  </w:style>
  <w:style w:type="character" w:customStyle="1" w:styleId="WW8Num279z0">
    <w:name w:val="WW8Num279z0"/>
    <w:rsid w:val="003F6093"/>
  </w:style>
  <w:style w:type="character" w:customStyle="1" w:styleId="WW8Num279z1">
    <w:name w:val="WW8Num279z1"/>
    <w:rsid w:val="003F6093"/>
  </w:style>
  <w:style w:type="character" w:customStyle="1" w:styleId="WW8Num279z2">
    <w:name w:val="WW8Num279z2"/>
    <w:rsid w:val="003F6093"/>
  </w:style>
  <w:style w:type="character" w:customStyle="1" w:styleId="WW8Num280z0">
    <w:name w:val="WW8Num280z0"/>
    <w:rsid w:val="003F6093"/>
  </w:style>
  <w:style w:type="character" w:customStyle="1" w:styleId="WW8Num280z1">
    <w:name w:val="WW8Num280z1"/>
    <w:rsid w:val="003F6093"/>
  </w:style>
  <w:style w:type="character" w:customStyle="1" w:styleId="WW8Num280z2">
    <w:name w:val="WW8Num280z2"/>
    <w:rsid w:val="003F6093"/>
  </w:style>
  <w:style w:type="character" w:customStyle="1" w:styleId="WW8Num281z0">
    <w:name w:val="WW8Num281z0"/>
    <w:rsid w:val="003F6093"/>
  </w:style>
  <w:style w:type="character" w:customStyle="1" w:styleId="WW8Num281z1">
    <w:name w:val="WW8Num281z1"/>
    <w:rsid w:val="003F6093"/>
  </w:style>
  <w:style w:type="character" w:customStyle="1" w:styleId="WW8Num281z2">
    <w:name w:val="WW8Num281z2"/>
    <w:rsid w:val="003F6093"/>
  </w:style>
  <w:style w:type="character" w:customStyle="1" w:styleId="WW8Num282z0">
    <w:name w:val="WW8Num282z0"/>
    <w:rsid w:val="003F6093"/>
  </w:style>
  <w:style w:type="character" w:customStyle="1" w:styleId="WW8Num282z1">
    <w:name w:val="WW8Num282z1"/>
    <w:rsid w:val="003F6093"/>
  </w:style>
  <w:style w:type="character" w:customStyle="1" w:styleId="WW8Num282z2">
    <w:name w:val="WW8Num282z2"/>
    <w:rsid w:val="003F6093"/>
  </w:style>
  <w:style w:type="character" w:customStyle="1" w:styleId="WW8Num283z0">
    <w:name w:val="WW8Num283z0"/>
    <w:rsid w:val="003F6093"/>
  </w:style>
  <w:style w:type="character" w:customStyle="1" w:styleId="WW8Num283z1">
    <w:name w:val="WW8Num283z1"/>
    <w:rsid w:val="003F6093"/>
  </w:style>
  <w:style w:type="character" w:customStyle="1" w:styleId="WW8Num283z2">
    <w:name w:val="WW8Num283z2"/>
    <w:rsid w:val="003F6093"/>
  </w:style>
  <w:style w:type="character" w:customStyle="1" w:styleId="WW8Num284z0">
    <w:name w:val="WW8Num284z0"/>
    <w:rsid w:val="003F6093"/>
  </w:style>
  <w:style w:type="character" w:customStyle="1" w:styleId="WW8Num284z1">
    <w:name w:val="WW8Num284z1"/>
    <w:rsid w:val="003F6093"/>
  </w:style>
  <w:style w:type="character" w:customStyle="1" w:styleId="WW8Num284z2">
    <w:name w:val="WW8Num284z2"/>
    <w:rsid w:val="003F6093"/>
  </w:style>
  <w:style w:type="character" w:customStyle="1" w:styleId="WW8Num285z0">
    <w:name w:val="WW8Num285z0"/>
    <w:rsid w:val="003F6093"/>
  </w:style>
  <w:style w:type="character" w:customStyle="1" w:styleId="WW8Num285z1">
    <w:name w:val="WW8Num285z1"/>
    <w:rsid w:val="003F6093"/>
  </w:style>
  <w:style w:type="character" w:customStyle="1" w:styleId="WW8Num285z2">
    <w:name w:val="WW8Num285z2"/>
    <w:rsid w:val="003F6093"/>
  </w:style>
  <w:style w:type="character" w:customStyle="1" w:styleId="WW8Num286z0">
    <w:name w:val="WW8Num286z0"/>
    <w:rsid w:val="003F6093"/>
  </w:style>
  <w:style w:type="character" w:customStyle="1" w:styleId="WW8Num286z1">
    <w:name w:val="WW8Num286z1"/>
    <w:rsid w:val="003F6093"/>
  </w:style>
  <w:style w:type="character" w:customStyle="1" w:styleId="WW8Num286z2">
    <w:name w:val="WW8Num286z2"/>
    <w:rsid w:val="003F6093"/>
  </w:style>
  <w:style w:type="character" w:customStyle="1" w:styleId="WW8Num287z0">
    <w:name w:val="WW8Num287z0"/>
    <w:rsid w:val="003F6093"/>
  </w:style>
  <w:style w:type="character" w:customStyle="1" w:styleId="WW8Num287z1">
    <w:name w:val="WW8Num287z1"/>
    <w:rsid w:val="003F6093"/>
  </w:style>
  <w:style w:type="character" w:customStyle="1" w:styleId="WW8Num287z2">
    <w:name w:val="WW8Num287z2"/>
    <w:rsid w:val="003F6093"/>
  </w:style>
  <w:style w:type="character" w:customStyle="1" w:styleId="WW8Num288z0">
    <w:name w:val="WW8Num288z0"/>
    <w:rsid w:val="003F6093"/>
  </w:style>
  <w:style w:type="character" w:customStyle="1" w:styleId="WW8Num288z1">
    <w:name w:val="WW8Num288z1"/>
    <w:rsid w:val="003F6093"/>
  </w:style>
  <w:style w:type="character" w:customStyle="1" w:styleId="WW8Num288z2">
    <w:name w:val="WW8Num288z2"/>
    <w:rsid w:val="003F6093"/>
  </w:style>
  <w:style w:type="character" w:customStyle="1" w:styleId="WW8Num289z0">
    <w:name w:val="WW8Num289z0"/>
    <w:rsid w:val="003F6093"/>
  </w:style>
  <w:style w:type="character" w:customStyle="1" w:styleId="WW8Num289z1">
    <w:name w:val="WW8Num289z1"/>
    <w:rsid w:val="003F6093"/>
  </w:style>
  <w:style w:type="character" w:customStyle="1" w:styleId="WW8Num289z2">
    <w:name w:val="WW8Num289z2"/>
    <w:rsid w:val="003F6093"/>
  </w:style>
  <w:style w:type="character" w:customStyle="1" w:styleId="WW8Num290z0">
    <w:name w:val="WW8Num290z0"/>
    <w:rsid w:val="003F6093"/>
  </w:style>
  <w:style w:type="character" w:customStyle="1" w:styleId="WW8Num290z1">
    <w:name w:val="WW8Num290z1"/>
    <w:rsid w:val="003F6093"/>
  </w:style>
  <w:style w:type="character" w:customStyle="1" w:styleId="WW8Num290z2">
    <w:name w:val="WW8Num290z2"/>
    <w:rsid w:val="003F6093"/>
  </w:style>
  <w:style w:type="character" w:customStyle="1" w:styleId="WW8Num291z0">
    <w:name w:val="WW8Num291z0"/>
    <w:rsid w:val="003F6093"/>
  </w:style>
  <w:style w:type="character" w:customStyle="1" w:styleId="WW8Num291z1">
    <w:name w:val="WW8Num291z1"/>
    <w:rsid w:val="003F6093"/>
  </w:style>
  <w:style w:type="character" w:customStyle="1" w:styleId="WW8Num291z2">
    <w:name w:val="WW8Num291z2"/>
    <w:rsid w:val="003F6093"/>
  </w:style>
  <w:style w:type="character" w:customStyle="1" w:styleId="WW8Num292z0">
    <w:name w:val="WW8Num292z0"/>
    <w:rsid w:val="003F6093"/>
  </w:style>
  <w:style w:type="character" w:customStyle="1" w:styleId="WW8Num292z1">
    <w:name w:val="WW8Num292z1"/>
    <w:rsid w:val="003F6093"/>
  </w:style>
  <w:style w:type="character" w:customStyle="1" w:styleId="WW8Num292z2">
    <w:name w:val="WW8Num292z2"/>
    <w:rsid w:val="003F6093"/>
  </w:style>
  <w:style w:type="character" w:customStyle="1" w:styleId="WW8Num293z0">
    <w:name w:val="WW8Num293z0"/>
    <w:rsid w:val="003F6093"/>
  </w:style>
  <w:style w:type="character" w:customStyle="1" w:styleId="WW8Num293z1">
    <w:name w:val="WW8Num293z1"/>
    <w:rsid w:val="003F6093"/>
  </w:style>
  <w:style w:type="character" w:customStyle="1" w:styleId="WW8Num293z2">
    <w:name w:val="WW8Num293z2"/>
    <w:rsid w:val="003F6093"/>
  </w:style>
  <w:style w:type="character" w:customStyle="1" w:styleId="WW8Num294z0">
    <w:name w:val="WW8Num294z0"/>
    <w:rsid w:val="003F6093"/>
  </w:style>
  <w:style w:type="character" w:customStyle="1" w:styleId="WW8Num294z1">
    <w:name w:val="WW8Num294z1"/>
    <w:rsid w:val="003F6093"/>
  </w:style>
  <w:style w:type="character" w:customStyle="1" w:styleId="WW8Num294z2">
    <w:name w:val="WW8Num294z2"/>
    <w:rsid w:val="003F6093"/>
  </w:style>
  <w:style w:type="character" w:customStyle="1" w:styleId="WW8Num295z0">
    <w:name w:val="WW8Num295z0"/>
    <w:rsid w:val="003F6093"/>
  </w:style>
  <w:style w:type="character" w:customStyle="1" w:styleId="WW8Num295z1">
    <w:name w:val="WW8Num295z1"/>
    <w:rsid w:val="003F6093"/>
  </w:style>
  <w:style w:type="character" w:customStyle="1" w:styleId="WW8Num295z2">
    <w:name w:val="WW8Num295z2"/>
    <w:rsid w:val="003F6093"/>
  </w:style>
  <w:style w:type="character" w:customStyle="1" w:styleId="WW8Num296z0">
    <w:name w:val="WW8Num296z0"/>
    <w:rsid w:val="003F6093"/>
  </w:style>
  <w:style w:type="character" w:customStyle="1" w:styleId="WW8Num296z1">
    <w:name w:val="WW8Num296z1"/>
    <w:rsid w:val="003F6093"/>
  </w:style>
  <w:style w:type="character" w:customStyle="1" w:styleId="WW8Num296z2">
    <w:name w:val="WW8Num296z2"/>
    <w:rsid w:val="003F6093"/>
  </w:style>
  <w:style w:type="character" w:customStyle="1" w:styleId="WW8Num297z0">
    <w:name w:val="WW8Num297z0"/>
    <w:rsid w:val="003F6093"/>
  </w:style>
  <w:style w:type="character" w:customStyle="1" w:styleId="WW8Num297z1">
    <w:name w:val="WW8Num297z1"/>
    <w:rsid w:val="003F6093"/>
  </w:style>
  <w:style w:type="character" w:customStyle="1" w:styleId="WW8Num297z2">
    <w:name w:val="WW8Num297z2"/>
    <w:rsid w:val="003F6093"/>
  </w:style>
  <w:style w:type="character" w:customStyle="1" w:styleId="WW8Num298z0">
    <w:name w:val="WW8Num298z0"/>
    <w:rsid w:val="003F6093"/>
  </w:style>
  <w:style w:type="character" w:customStyle="1" w:styleId="WW8Num298z1">
    <w:name w:val="WW8Num298z1"/>
    <w:rsid w:val="003F6093"/>
  </w:style>
  <w:style w:type="character" w:customStyle="1" w:styleId="WW8Num298z2">
    <w:name w:val="WW8Num298z2"/>
    <w:rsid w:val="003F6093"/>
  </w:style>
  <w:style w:type="character" w:customStyle="1" w:styleId="WW8Num299z0">
    <w:name w:val="WW8Num299z0"/>
    <w:rsid w:val="003F6093"/>
  </w:style>
  <w:style w:type="character" w:customStyle="1" w:styleId="WW8Num299z1">
    <w:name w:val="WW8Num299z1"/>
    <w:rsid w:val="003F6093"/>
  </w:style>
  <w:style w:type="character" w:customStyle="1" w:styleId="WW8Num299z2">
    <w:name w:val="WW8Num299z2"/>
    <w:rsid w:val="003F6093"/>
  </w:style>
  <w:style w:type="character" w:customStyle="1" w:styleId="WW8Num300z0">
    <w:name w:val="WW8Num300z0"/>
    <w:rsid w:val="003F6093"/>
  </w:style>
  <w:style w:type="character" w:customStyle="1" w:styleId="WW8Num300z1">
    <w:name w:val="WW8Num300z1"/>
    <w:rsid w:val="003F6093"/>
  </w:style>
  <w:style w:type="character" w:customStyle="1" w:styleId="WW8Num300z2">
    <w:name w:val="WW8Num300z2"/>
    <w:rsid w:val="003F6093"/>
  </w:style>
  <w:style w:type="character" w:customStyle="1" w:styleId="WW8Num301z0">
    <w:name w:val="WW8Num301z0"/>
    <w:rsid w:val="003F6093"/>
  </w:style>
  <w:style w:type="character" w:customStyle="1" w:styleId="WW8Num301z1">
    <w:name w:val="WW8Num301z1"/>
    <w:rsid w:val="003F6093"/>
  </w:style>
  <w:style w:type="character" w:customStyle="1" w:styleId="WW8Num301z2">
    <w:name w:val="WW8Num301z2"/>
    <w:rsid w:val="003F6093"/>
  </w:style>
  <w:style w:type="character" w:customStyle="1" w:styleId="WW8Num302z0">
    <w:name w:val="WW8Num302z0"/>
    <w:rsid w:val="003F6093"/>
  </w:style>
  <w:style w:type="character" w:customStyle="1" w:styleId="WW8Num302z1">
    <w:name w:val="WW8Num302z1"/>
    <w:rsid w:val="003F6093"/>
  </w:style>
  <w:style w:type="character" w:customStyle="1" w:styleId="WW8Num302z2">
    <w:name w:val="WW8Num302z2"/>
    <w:rsid w:val="003F6093"/>
  </w:style>
  <w:style w:type="character" w:customStyle="1" w:styleId="WW8Num303z0">
    <w:name w:val="WW8Num303z0"/>
    <w:rsid w:val="003F6093"/>
  </w:style>
  <w:style w:type="character" w:customStyle="1" w:styleId="WW8Num303z1">
    <w:name w:val="WW8Num303z1"/>
    <w:rsid w:val="003F6093"/>
  </w:style>
  <w:style w:type="character" w:customStyle="1" w:styleId="WW8Num303z2">
    <w:name w:val="WW8Num303z2"/>
    <w:rsid w:val="003F6093"/>
  </w:style>
  <w:style w:type="character" w:customStyle="1" w:styleId="WW8Num304z0">
    <w:name w:val="WW8Num304z0"/>
    <w:rsid w:val="003F6093"/>
  </w:style>
  <w:style w:type="character" w:customStyle="1" w:styleId="WW8Num304z1">
    <w:name w:val="WW8Num304z1"/>
    <w:rsid w:val="003F6093"/>
  </w:style>
  <w:style w:type="character" w:customStyle="1" w:styleId="WW8Num304z2">
    <w:name w:val="WW8Num304z2"/>
    <w:rsid w:val="003F6093"/>
  </w:style>
  <w:style w:type="character" w:customStyle="1" w:styleId="WW8Num305z0">
    <w:name w:val="WW8Num305z0"/>
    <w:rsid w:val="003F6093"/>
  </w:style>
  <w:style w:type="character" w:customStyle="1" w:styleId="WW8Num305z1">
    <w:name w:val="WW8Num305z1"/>
    <w:rsid w:val="003F6093"/>
  </w:style>
  <w:style w:type="character" w:customStyle="1" w:styleId="WW8Num305z2">
    <w:name w:val="WW8Num305z2"/>
    <w:rsid w:val="003F6093"/>
  </w:style>
  <w:style w:type="character" w:customStyle="1" w:styleId="WW8Num306z0">
    <w:name w:val="WW8Num306z0"/>
    <w:rsid w:val="003F6093"/>
  </w:style>
  <w:style w:type="character" w:customStyle="1" w:styleId="WW8Num306z1">
    <w:name w:val="WW8Num306z1"/>
    <w:rsid w:val="003F6093"/>
  </w:style>
  <w:style w:type="character" w:customStyle="1" w:styleId="WW8Num306z2">
    <w:name w:val="WW8Num306z2"/>
    <w:rsid w:val="003F6093"/>
  </w:style>
  <w:style w:type="character" w:customStyle="1" w:styleId="WW8Num307z0">
    <w:name w:val="WW8Num307z0"/>
    <w:rsid w:val="003F6093"/>
  </w:style>
  <w:style w:type="character" w:customStyle="1" w:styleId="WW8Num307z1">
    <w:name w:val="WW8Num307z1"/>
    <w:rsid w:val="003F6093"/>
  </w:style>
  <w:style w:type="character" w:customStyle="1" w:styleId="WW8Num307z2">
    <w:name w:val="WW8Num307z2"/>
    <w:rsid w:val="003F6093"/>
  </w:style>
  <w:style w:type="character" w:customStyle="1" w:styleId="WW8Num308z0">
    <w:name w:val="WW8Num308z0"/>
    <w:rsid w:val="003F6093"/>
  </w:style>
  <w:style w:type="character" w:customStyle="1" w:styleId="WW8Num308z1">
    <w:name w:val="WW8Num308z1"/>
    <w:rsid w:val="003F6093"/>
  </w:style>
  <w:style w:type="character" w:customStyle="1" w:styleId="WW8Num308z2">
    <w:name w:val="WW8Num308z2"/>
    <w:rsid w:val="003F6093"/>
  </w:style>
  <w:style w:type="character" w:customStyle="1" w:styleId="WW8Num309z0">
    <w:name w:val="WW8Num309z0"/>
    <w:rsid w:val="003F6093"/>
  </w:style>
  <w:style w:type="character" w:customStyle="1" w:styleId="WW8Num309z1">
    <w:name w:val="WW8Num309z1"/>
    <w:rsid w:val="003F6093"/>
  </w:style>
  <w:style w:type="character" w:customStyle="1" w:styleId="WW8Num309z2">
    <w:name w:val="WW8Num309z2"/>
    <w:rsid w:val="003F6093"/>
  </w:style>
  <w:style w:type="character" w:customStyle="1" w:styleId="WW8Num310z0">
    <w:name w:val="WW8Num310z0"/>
    <w:rsid w:val="003F6093"/>
  </w:style>
  <w:style w:type="character" w:customStyle="1" w:styleId="WW8Num310z1">
    <w:name w:val="WW8Num310z1"/>
    <w:rsid w:val="003F6093"/>
  </w:style>
  <w:style w:type="character" w:customStyle="1" w:styleId="WW8Num310z2">
    <w:name w:val="WW8Num310z2"/>
    <w:rsid w:val="003F6093"/>
  </w:style>
  <w:style w:type="character" w:customStyle="1" w:styleId="WW8Num311z0">
    <w:name w:val="WW8Num311z0"/>
    <w:rsid w:val="003F6093"/>
  </w:style>
  <w:style w:type="character" w:customStyle="1" w:styleId="WW8Num311z1">
    <w:name w:val="WW8Num311z1"/>
    <w:rsid w:val="003F6093"/>
  </w:style>
  <w:style w:type="character" w:customStyle="1" w:styleId="WW8Num311z2">
    <w:name w:val="WW8Num311z2"/>
    <w:rsid w:val="003F6093"/>
  </w:style>
  <w:style w:type="character" w:customStyle="1" w:styleId="WW8Num312z0">
    <w:name w:val="WW8Num312z0"/>
    <w:rsid w:val="003F6093"/>
  </w:style>
  <w:style w:type="character" w:customStyle="1" w:styleId="WW8Num312z1">
    <w:name w:val="WW8Num312z1"/>
    <w:rsid w:val="003F6093"/>
  </w:style>
  <w:style w:type="character" w:customStyle="1" w:styleId="WW8Num312z2">
    <w:name w:val="WW8Num312z2"/>
    <w:rsid w:val="003F6093"/>
  </w:style>
  <w:style w:type="character" w:customStyle="1" w:styleId="WW8Num313z0">
    <w:name w:val="WW8Num313z0"/>
    <w:rsid w:val="003F6093"/>
  </w:style>
  <w:style w:type="character" w:customStyle="1" w:styleId="WW8Num313z1">
    <w:name w:val="WW8Num313z1"/>
    <w:rsid w:val="003F6093"/>
  </w:style>
  <w:style w:type="character" w:customStyle="1" w:styleId="WW8Num313z2">
    <w:name w:val="WW8Num313z2"/>
    <w:rsid w:val="003F6093"/>
  </w:style>
  <w:style w:type="character" w:customStyle="1" w:styleId="WW8Num314z0">
    <w:name w:val="WW8Num314z0"/>
    <w:rsid w:val="003F6093"/>
  </w:style>
  <w:style w:type="character" w:customStyle="1" w:styleId="WW8Num314z1">
    <w:name w:val="WW8Num314z1"/>
    <w:rsid w:val="003F6093"/>
  </w:style>
  <w:style w:type="character" w:customStyle="1" w:styleId="WW8Num314z2">
    <w:name w:val="WW8Num314z2"/>
    <w:rsid w:val="003F6093"/>
  </w:style>
  <w:style w:type="character" w:customStyle="1" w:styleId="WW8Num315z0">
    <w:name w:val="WW8Num315z0"/>
    <w:rsid w:val="003F6093"/>
  </w:style>
  <w:style w:type="character" w:customStyle="1" w:styleId="WW8Num315z1">
    <w:name w:val="WW8Num315z1"/>
    <w:rsid w:val="003F6093"/>
  </w:style>
  <w:style w:type="character" w:customStyle="1" w:styleId="WW8Num315z2">
    <w:name w:val="WW8Num315z2"/>
    <w:rsid w:val="003F6093"/>
  </w:style>
  <w:style w:type="character" w:customStyle="1" w:styleId="WW8Num316z0">
    <w:name w:val="WW8Num316z0"/>
    <w:rsid w:val="003F6093"/>
  </w:style>
  <w:style w:type="character" w:customStyle="1" w:styleId="WW8Num316z1">
    <w:name w:val="WW8Num316z1"/>
    <w:rsid w:val="003F6093"/>
  </w:style>
  <w:style w:type="character" w:customStyle="1" w:styleId="WW8Num316z2">
    <w:name w:val="WW8Num316z2"/>
    <w:rsid w:val="003F6093"/>
  </w:style>
  <w:style w:type="character" w:customStyle="1" w:styleId="WW8Num317z0">
    <w:name w:val="WW8Num317z0"/>
    <w:rsid w:val="003F6093"/>
  </w:style>
  <w:style w:type="character" w:customStyle="1" w:styleId="WW8Num317z1">
    <w:name w:val="WW8Num317z1"/>
    <w:rsid w:val="003F6093"/>
  </w:style>
  <w:style w:type="character" w:customStyle="1" w:styleId="WW8Num317z2">
    <w:name w:val="WW8Num317z2"/>
    <w:rsid w:val="003F6093"/>
  </w:style>
  <w:style w:type="character" w:customStyle="1" w:styleId="WW8Num318z0">
    <w:name w:val="WW8Num318z0"/>
    <w:rsid w:val="003F6093"/>
  </w:style>
  <w:style w:type="character" w:customStyle="1" w:styleId="WW8Num318z1">
    <w:name w:val="WW8Num318z1"/>
    <w:rsid w:val="003F6093"/>
  </w:style>
  <w:style w:type="character" w:customStyle="1" w:styleId="WW8Num318z2">
    <w:name w:val="WW8Num318z2"/>
    <w:rsid w:val="003F6093"/>
  </w:style>
  <w:style w:type="character" w:customStyle="1" w:styleId="WW8Num319z0">
    <w:name w:val="WW8Num319z0"/>
    <w:rsid w:val="003F6093"/>
  </w:style>
  <w:style w:type="character" w:customStyle="1" w:styleId="WW8Num319z1">
    <w:name w:val="WW8Num319z1"/>
    <w:rsid w:val="003F6093"/>
  </w:style>
  <w:style w:type="character" w:customStyle="1" w:styleId="WW8Num319z2">
    <w:name w:val="WW8Num319z2"/>
    <w:rsid w:val="003F6093"/>
  </w:style>
  <w:style w:type="character" w:customStyle="1" w:styleId="WW8Num320z0">
    <w:name w:val="WW8Num320z0"/>
    <w:rsid w:val="003F6093"/>
  </w:style>
  <w:style w:type="character" w:customStyle="1" w:styleId="WW8Num320z1">
    <w:name w:val="WW8Num320z1"/>
    <w:rsid w:val="003F6093"/>
  </w:style>
  <w:style w:type="character" w:customStyle="1" w:styleId="WW8Num320z2">
    <w:name w:val="WW8Num320z2"/>
    <w:rsid w:val="003F6093"/>
  </w:style>
  <w:style w:type="character" w:customStyle="1" w:styleId="WW8Num321z0">
    <w:name w:val="WW8Num321z0"/>
    <w:rsid w:val="003F6093"/>
  </w:style>
  <w:style w:type="character" w:customStyle="1" w:styleId="WW8Num321z1">
    <w:name w:val="WW8Num321z1"/>
    <w:rsid w:val="003F6093"/>
  </w:style>
  <w:style w:type="character" w:customStyle="1" w:styleId="WW8Num321z2">
    <w:name w:val="WW8Num321z2"/>
    <w:rsid w:val="003F6093"/>
  </w:style>
  <w:style w:type="character" w:customStyle="1" w:styleId="WW8Num322z0">
    <w:name w:val="WW8Num322z0"/>
    <w:rsid w:val="003F6093"/>
  </w:style>
  <w:style w:type="character" w:customStyle="1" w:styleId="WW8Num322z1">
    <w:name w:val="WW8Num322z1"/>
    <w:rsid w:val="003F6093"/>
  </w:style>
  <w:style w:type="character" w:customStyle="1" w:styleId="WW8Num322z2">
    <w:name w:val="WW8Num322z2"/>
    <w:rsid w:val="003F6093"/>
  </w:style>
  <w:style w:type="character" w:customStyle="1" w:styleId="WW8Num323z0">
    <w:name w:val="WW8Num323z0"/>
    <w:rsid w:val="003F6093"/>
  </w:style>
  <w:style w:type="character" w:customStyle="1" w:styleId="WW8Num323z1">
    <w:name w:val="WW8Num323z1"/>
    <w:rsid w:val="003F6093"/>
  </w:style>
  <w:style w:type="character" w:customStyle="1" w:styleId="WW8Num323z2">
    <w:name w:val="WW8Num323z2"/>
    <w:rsid w:val="003F6093"/>
  </w:style>
  <w:style w:type="character" w:customStyle="1" w:styleId="WW8Num324z0">
    <w:name w:val="WW8Num324z0"/>
    <w:rsid w:val="003F6093"/>
  </w:style>
  <w:style w:type="character" w:customStyle="1" w:styleId="WW8Num324z1">
    <w:name w:val="WW8Num324z1"/>
    <w:rsid w:val="003F6093"/>
  </w:style>
  <w:style w:type="character" w:customStyle="1" w:styleId="WW8Num324z2">
    <w:name w:val="WW8Num324z2"/>
    <w:rsid w:val="003F6093"/>
  </w:style>
  <w:style w:type="character" w:customStyle="1" w:styleId="WW8Num325z0">
    <w:name w:val="WW8Num325z0"/>
    <w:rsid w:val="003F6093"/>
  </w:style>
  <w:style w:type="character" w:customStyle="1" w:styleId="WW8Num325z1">
    <w:name w:val="WW8Num325z1"/>
    <w:rsid w:val="003F6093"/>
  </w:style>
  <w:style w:type="character" w:customStyle="1" w:styleId="WW8Num325z2">
    <w:name w:val="WW8Num325z2"/>
    <w:rsid w:val="003F6093"/>
  </w:style>
  <w:style w:type="character" w:customStyle="1" w:styleId="WW8Num326z0">
    <w:name w:val="WW8Num326z0"/>
    <w:rsid w:val="003F6093"/>
  </w:style>
  <w:style w:type="character" w:customStyle="1" w:styleId="WW8Num326z1">
    <w:name w:val="WW8Num326z1"/>
    <w:rsid w:val="003F6093"/>
  </w:style>
  <w:style w:type="character" w:customStyle="1" w:styleId="WW8Num326z2">
    <w:name w:val="WW8Num326z2"/>
    <w:rsid w:val="003F6093"/>
  </w:style>
  <w:style w:type="character" w:customStyle="1" w:styleId="WW8Num327z0">
    <w:name w:val="WW8Num327z0"/>
    <w:rsid w:val="003F6093"/>
  </w:style>
  <w:style w:type="character" w:customStyle="1" w:styleId="WW8Num327z1">
    <w:name w:val="WW8Num327z1"/>
    <w:rsid w:val="003F6093"/>
  </w:style>
  <w:style w:type="character" w:customStyle="1" w:styleId="WW8Num327z2">
    <w:name w:val="WW8Num327z2"/>
    <w:rsid w:val="003F6093"/>
  </w:style>
  <w:style w:type="character" w:customStyle="1" w:styleId="WW8Num328z0">
    <w:name w:val="WW8Num328z0"/>
    <w:rsid w:val="003F6093"/>
  </w:style>
  <w:style w:type="character" w:customStyle="1" w:styleId="WW8Num328z1">
    <w:name w:val="WW8Num328z1"/>
    <w:rsid w:val="003F6093"/>
  </w:style>
  <w:style w:type="character" w:customStyle="1" w:styleId="WW8Num328z2">
    <w:name w:val="WW8Num328z2"/>
    <w:rsid w:val="003F6093"/>
  </w:style>
  <w:style w:type="character" w:customStyle="1" w:styleId="WW8Num329z0">
    <w:name w:val="WW8Num329z0"/>
    <w:rsid w:val="003F6093"/>
  </w:style>
  <w:style w:type="character" w:customStyle="1" w:styleId="WW8Num329z1">
    <w:name w:val="WW8Num329z1"/>
    <w:rsid w:val="003F6093"/>
  </w:style>
  <w:style w:type="character" w:customStyle="1" w:styleId="WW8Num329z2">
    <w:name w:val="WW8Num329z2"/>
    <w:rsid w:val="003F6093"/>
  </w:style>
  <w:style w:type="character" w:customStyle="1" w:styleId="WW8Num330z0">
    <w:name w:val="WW8Num330z0"/>
    <w:rsid w:val="003F6093"/>
  </w:style>
  <w:style w:type="character" w:customStyle="1" w:styleId="WW8Num330z1">
    <w:name w:val="WW8Num330z1"/>
    <w:rsid w:val="003F6093"/>
  </w:style>
  <w:style w:type="character" w:customStyle="1" w:styleId="WW8Num330z2">
    <w:name w:val="WW8Num330z2"/>
    <w:rsid w:val="003F6093"/>
  </w:style>
  <w:style w:type="character" w:customStyle="1" w:styleId="WW8Num331z0">
    <w:name w:val="WW8Num331z0"/>
    <w:rsid w:val="003F6093"/>
  </w:style>
  <w:style w:type="character" w:customStyle="1" w:styleId="WW8Num331z1">
    <w:name w:val="WW8Num331z1"/>
    <w:rsid w:val="003F6093"/>
  </w:style>
  <w:style w:type="character" w:customStyle="1" w:styleId="WW8Num331z2">
    <w:name w:val="WW8Num331z2"/>
    <w:rsid w:val="003F6093"/>
  </w:style>
  <w:style w:type="character" w:customStyle="1" w:styleId="WW8Num332z0">
    <w:name w:val="WW8Num332z0"/>
    <w:rsid w:val="003F6093"/>
  </w:style>
  <w:style w:type="character" w:customStyle="1" w:styleId="WW8Num332z1">
    <w:name w:val="WW8Num332z1"/>
    <w:rsid w:val="003F6093"/>
  </w:style>
  <w:style w:type="character" w:customStyle="1" w:styleId="WW8Num332z2">
    <w:name w:val="WW8Num332z2"/>
    <w:rsid w:val="003F6093"/>
  </w:style>
  <w:style w:type="character" w:customStyle="1" w:styleId="WW8Num333z0">
    <w:name w:val="WW8Num333z0"/>
    <w:rsid w:val="003F6093"/>
  </w:style>
  <w:style w:type="character" w:customStyle="1" w:styleId="WW8Num333z1">
    <w:name w:val="WW8Num333z1"/>
    <w:rsid w:val="003F6093"/>
  </w:style>
  <w:style w:type="character" w:customStyle="1" w:styleId="WW8Num333z2">
    <w:name w:val="WW8Num333z2"/>
    <w:rsid w:val="003F6093"/>
  </w:style>
  <w:style w:type="character" w:customStyle="1" w:styleId="WW8Num334z0">
    <w:name w:val="WW8Num334z0"/>
    <w:rsid w:val="003F6093"/>
  </w:style>
  <w:style w:type="character" w:customStyle="1" w:styleId="WW8Num334z1">
    <w:name w:val="WW8Num334z1"/>
    <w:rsid w:val="003F6093"/>
  </w:style>
  <w:style w:type="character" w:customStyle="1" w:styleId="WW8Num334z2">
    <w:name w:val="WW8Num334z2"/>
    <w:rsid w:val="003F6093"/>
  </w:style>
  <w:style w:type="character" w:customStyle="1" w:styleId="WW8Num335z0">
    <w:name w:val="WW8Num335z0"/>
    <w:rsid w:val="003F6093"/>
  </w:style>
  <w:style w:type="character" w:customStyle="1" w:styleId="WW8Num335z1">
    <w:name w:val="WW8Num335z1"/>
    <w:rsid w:val="003F6093"/>
  </w:style>
  <w:style w:type="character" w:customStyle="1" w:styleId="WW8Num335z2">
    <w:name w:val="WW8Num335z2"/>
    <w:rsid w:val="003F6093"/>
  </w:style>
  <w:style w:type="character" w:customStyle="1" w:styleId="WW8Num336z0">
    <w:name w:val="WW8Num336z0"/>
    <w:rsid w:val="003F6093"/>
  </w:style>
  <w:style w:type="character" w:customStyle="1" w:styleId="WW8Num336z1">
    <w:name w:val="WW8Num336z1"/>
    <w:rsid w:val="003F6093"/>
  </w:style>
  <w:style w:type="character" w:customStyle="1" w:styleId="WW8Num336z2">
    <w:name w:val="WW8Num336z2"/>
    <w:rsid w:val="003F6093"/>
  </w:style>
  <w:style w:type="character" w:customStyle="1" w:styleId="WW8Num337z0">
    <w:name w:val="WW8Num337z0"/>
    <w:rsid w:val="003F6093"/>
  </w:style>
  <w:style w:type="character" w:customStyle="1" w:styleId="WW8Num337z1">
    <w:name w:val="WW8Num337z1"/>
    <w:rsid w:val="003F6093"/>
  </w:style>
  <w:style w:type="character" w:customStyle="1" w:styleId="WW8Num337z2">
    <w:name w:val="WW8Num337z2"/>
    <w:rsid w:val="003F6093"/>
  </w:style>
  <w:style w:type="character" w:customStyle="1" w:styleId="WW8Num338z0">
    <w:name w:val="WW8Num338z0"/>
    <w:rsid w:val="003F6093"/>
  </w:style>
  <w:style w:type="character" w:customStyle="1" w:styleId="WW8Num338z1">
    <w:name w:val="WW8Num338z1"/>
    <w:rsid w:val="003F6093"/>
  </w:style>
  <w:style w:type="character" w:customStyle="1" w:styleId="WW8Num338z2">
    <w:name w:val="WW8Num338z2"/>
    <w:rsid w:val="003F6093"/>
  </w:style>
  <w:style w:type="character" w:customStyle="1" w:styleId="WW8Num339z0">
    <w:name w:val="WW8Num339z0"/>
    <w:rsid w:val="003F6093"/>
  </w:style>
  <w:style w:type="character" w:customStyle="1" w:styleId="WW8Num339z1">
    <w:name w:val="WW8Num339z1"/>
    <w:rsid w:val="003F6093"/>
  </w:style>
  <w:style w:type="character" w:customStyle="1" w:styleId="WW8Num339z2">
    <w:name w:val="WW8Num339z2"/>
    <w:rsid w:val="003F6093"/>
  </w:style>
  <w:style w:type="character" w:customStyle="1" w:styleId="WW8Num340z0">
    <w:name w:val="WW8Num340z0"/>
    <w:rsid w:val="003F6093"/>
  </w:style>
  <w:style w:type="character" w:customStyle="1" w:styleId="WW8Num340z1">
    <w:name w:val="WW8Num340z1"/>
    <w:rsid w:val="003F6093"/>
  </w:style>
  <w:style w:type="character" w:customStyle="1" w:styleId="WW8Num340z2">
    <w:name w:val="WW8Num340z2"/>
    <w:rsid w:val="003F6093"/>
  </w:style>
  <w:style w:type="character" w:customStyle="1" w:styleId="WW8Num341z0">
    <w:name w:val="WW8Num341z0"/>
    <w:rsid w:val="003F6093"/>
  </w:style>
  <w:style w:type="character" w:customStyle="1" w:styleId="WW8Num341z1">
    <w:name w:val="WW8Num341z1"/>
    <w:rsid w:val="003F6093"/>
  </w:style>
  <w:style w:type="character" w:customStyle="1" w:styleId="WW8Num341z2">
    <w:name w:val="WW8Num341z2"/>
    <w:rsid w:val="003F6093"/>
  </w:style>
  <w:style w:type="character" w:customStyle="1" w:styleId="WW8Num342z0">
    <w:name w:val="WW8Num342z0"/>
    <w:rsid w:val="003F6093"/>
  </w:style>
  <w:style w:type="character" w:customStyle="1" w:styleId="WW8Num342z1">
    <w:name w:val="WW8Num342z1"/>
    <w:rsid w:val="003F6093"/>
  </w:style>
  <w:style w:type="character" w:customStyle="1" w:styleId="WW8Num342z2">
    <w:name w:val="WW8Num342z2"/>
    <w:rsid w:val="003F6093"/>
  </w:style>
  <w:style w:type="character" w:customStyle="1" w:styleId="WW8Num343z0">
    <w:name w:val="WW8Num343z0"/>
    <w:rsid w:val="003F6093"/>
  </w:style>
  <w:style w:type="character" w:customStyle="1" w:styleId="WW8Num343z1">
    <w:name w:val="WW8Num343z1"/>
    <w:rsid w:val="003F6093"/>
  </w:style>
  <w:style w:type="character" w:customStyle="1" w:styleId="WW8Num343z2">
    <w:name w:val="WW8Num343z2"/>
    <w:rsid w:val="003F6093"/>
  </w:style>
  <w:style w:type="character" w:customStyle="1" w:styleId="WW8Num344z0">
    <w:name w:val="WW8Num344z0"/>
    <w:rsid w:val="003F6093"/>
  </w:style>
  <w:style w:type="character" w:customStyle="1" w:styleId="WW8Num344z1">
    <w:name w:val="WW8Num344z1"/>
    <w:rsid w:val="003F6093"/>
  </w:style>
  <w:style w:type="character" w:customStyle="1" w:styleId="WW8Num344z2">
    <w:name w:val="WW8Num344z2"/>
    <w:rsid w:val="003F6093"/>
  </w:style>
  <w:style w:type="character" w:customStyle="1" w:styleId="WW8Num345z0">
    <w:name w:val="WW8Num345z0"/>
    <w:rsid w:val="003F6093"/>
  </w:style>
  <w:style w:type="character" w:customStyle="1" w:styleId="WW8Num345z1">
    <w:name w:val="WW8Num345z1"/>
    <w:rsid w:val="003F6093"/>
  </w:style>
  <w:style w:type="character" w:customStyle="1" w:styleId="WW8Num345z2">
    <w:name w:val="WW8Num345z2"/>
    <w:rsid w:val="003F6093"/>
  </w:style>
  <w:style w:type="character" w:customStyle="1" w:styleId="WW8Num346z0">
    <w:name w:val="WW8Num346z0"/>
    <w:rsid w:val="003F6093"/>
  </w:style>
  <w:style w:type="character" w:customStyle="1" w:styleId="WW8Num346z1">
    <w:name w:val="WW8Num346z1"/>
    <w:rsid w:val="003F6093"/>
  </w:style>
  <w:style w:type="character" w:customStyle="1" w:styleId="WW8Num346z2">
    <w:name w:val="WW8Num346z2"/>
    <w:rsid w:val="003F6093"/>
  </w:style>
  <w:style w:type="character" w:customStyle="1" w:styleId="WW8Num347z0">
    <w:name w:val="WW8Num347z0"/>
    <w:rsid w:val="003F6093"/>
  </w:style>
  <w:style w:type="character" w:customStyle="1" w:styleId="WW8Num347z1">
    <w:name w:val="WW8Num347z1"/>
    <w:rsid w:val="003F6093"/>
  </w:style>
  <w:style w:type="character" w:customStyle="1" w:styleId="WW8Num347z2">
    <w:name w:val="WW8Num347z2"/>
    <w:rsid w:val="003F6093"/>
  </w:style>
  <w:style w:type="character" w:customStyle="1" w:styleId="WW8Num348z0">
    <w:name w:val="WW8Num348z0"/>
    <w:rsid w:val="003F6093"/>
  </w:style>
  <w:style w:type="character" w:customStyle="1" w:styleId="WW8Num348z1">
    <w:name w:val="WW8Num348z1"/>
    <w:rsid w:val="003F6093"/>
  </w:style>
  <w:style w:type="character" w:customStyle="1" w:styleId="WW8Num348z2">
    <w:name w:val="WW8Num348z2"/>
    <w:rsid w:val="003F6093"/>
  </w:style>
  <w:style w:type="character" w:customStyle="1" w:styleId="WW8Num349z0">
    <w:name w:val="WW8Num349z0"/>
    <w:rsid w:val="003F6093"/>
  </w:style>
  <w:style w:type="character" w:customStyle="1" w:styleId="WW8Num349z1">
    <w:name w:val="WW8Num349z1"/>
    <w:rsid w:val="003F6093"/>
  </w:style>
  <w:style w:type="character" w:customStyle="1" w:styleId="WW8Num349z2">
    <w:name w:val="WW8Num349z2"/>
    <w:rsid w:val="003F6093"/>
  </w:style>
  <w:style w:type="character" w:customStyle="1" w:styleId="WW8Num350z0">
    <w:name w:val="WW8Num350z0"/>
    <w:rsid w:val="003F6093"/>
  </w:style>
  <w:style w:type="character" w:customStyle="1" w:styleId="WW8Num350z1">
    <w:name w:val="WW8Num350z1"/>
    <w:rsid w:val="003F6093"/>
  </w:style>
  <w:style w:type="character" w:customStyle="1" w:styleId="WW8Num350z2">
    <w:name w:val="WW8Num350z2"/>
    <w:rsid w:val="003F6093"/>
  </w:style>
  <w:style w:type="character" w:customStyle="1" w:styleId="WW8Num351z0">
    <w:name w:val="WW8Num351z0"/>
    <w:rsid w:val="003F6093"/>
  </w:style>
  <w:style w:type="character" w:customStyle="1" w:styleId="WW8Num351z1">
    <w:name w:val="WW8Num351z1"/>
    <w:rsid w:val="003F6093"/>
  </w:style>
  <w:style w:type="character" w:customStyle="1" w:styleId="WW8Num351z2">
    <w:name w:val="WW8Num351z2"/>
    <w:rsid w:val="003F6093"/>
  </w:style>
  <w:style w:type="character" w:customStyle="1" w:styleId="WW8Num352z0">
    <w:name w:val="WW8Num352z0"/>
    <w:rsid w:val="003F6093"/>
  </w:style>
  <w:style w:type="character" w:customStyle="1" w:styleId="WW8Num352z1">
    <w:name w:val="WW8Num352z1"/>
    <w:rsid w:val="003F6093"/>
  </w:style>
  <w:style w:type="character" w:customStyle="1" w:styleId="WW8Num352z2">
    <w:name w:val="WW8Num352z2"/>
    <w:rsid w:val="003F6093"/>
  </w:style>
  <w:style w:type="character" w:customStyle="1" w:styleId="WW8Num353z0">
    <w:name w:val="WW8Num353z0"/>
    <w:rsid w:val="003F6093"/>
  </w:style>
  <w:style w:type="character" w:customStyle="1" w:styleId="WW8Num353z1">
    <w:name w:val="WW8Num353z1"/>
    <w:rsid w:val="003F6093"/>
  </w:style>
  <w:style w:type="character" w:customStyle="1" w:styleId="WW8Num353z2">
    <w:name w:val="WW8Num353z2"/>
    <w:rsid w:val="003F6093"/>
  </w:style>
  <w:style w:type="character" w:customStyle="1" w:styleId="WW8Num354z0">
    <w:name w:val="WW8Num354z0"/>
    <w:rsid w:val="003F6093"/>
  </w:style>
  <w:style w:type="character" w:customStyle="1" w:styleId="WW8Num354z1">
    <w:name w:val="WW8Num354z1"/>
    <w:rsid w:val="003F6093"/>
  </w:style>
  <w:style w:type="character" w:customStyle="1" w:styleId="WW8Num354z2">
    <w:name w:val="WW8Num354z2"/>
    <w:rsid w:val="003F6093"/>
  </w:style>
  <w:style w:type="character" w:customStyle="1" w:styleId="WW8Num355z0">
    <w:name w:val="WW8Num355z0"/>
    <w:rsid w:val="003F6093"/>
  </w:style>
  <w:style w:type="character" w:customStyle="1" w:styleId="WW8Num355z1">
    <w:name w:val="WW8Num355z1"/>
    <w:rsid w:val="003F6093"/>
  </w:style>
  <w:style w:type="character" w:customStyle="1" w:styleId="WW8Num355z2">
    <w:name w:val="WW8Num355z2"/>
    <w:rsid w:val="003F6093"/>
  </w:style>
  <w:style w:type="character" w:customStyle="1" w:styleId="WW8Num356z0">
    <w:name w:val="WW8Num356z0"/>
    <w:rsid w:val="003F6093"/>
  </w:style>
  <w:style w:type="character" w:customStyle="1" w:styleId="WW8Num356z1">
    <w:name w:val="WW8Num356z1"/>
    <w:rsid w:val="003F6093"/>
  </w:style>
  <w:style w:type="character" w:customStyle="1" w:styleId="WW8Num356z2">
    <w:name w:val="WW8Num356z2"/>
    <w:rsid w:val="003F6093"/>
  </w:style>
  <w:style w:type="character" w:customStyle="1" w:styleId="WW8Num357z0">
    <w:name w:val="WW8Num357z0"/>
    <w:rsid w:val="003F6093"/>
  </w:style>
  <w:style w:type="character" w:customStyle="1" w:styleId="WW8Num357z1">
    <w:name w:val="WW8Num357z1"/>
    <w:rsid w:val="003F6093"/>
  </w:style>
  <w:style w:type="character" w:customStyle="1" w:styleId="WW8Num357z2">
    <w:name w:val="WW8Num357z2"/>
    <w:rsid w:val="003F6093"/>
  </w:style>
  <w:style w:type="character" w:customStyle="1" w:styleId="WW8Num358z0">
    <w:name w:val="WW8Num358z0"/>
    <w:rsid w:val="003F6093"/>
  </w:style>
  <w:style w:type="character" w:customStyle="1" w:styleId="WW8Num358z1">
    <w:name w:val="WW8Num358z1"/>
    <w:rsid w:val="003F6093"/>
  </w:style>
  <w:style w:type="character" w:customStyle="1" w:styleId="WW8Num358z2">
    <w:name w:val="WW8Num358z2"/>
    <w:rsid w:val="003F6093"/>
  </w:style>
  <w:style w:type="character" w:customStyle="1" w:styleId="WW8Num359z0">
    <w:name w:val="WW8Num359z0"/>
    <w:rsid w:val="003F6093"/>
  </w:style>
  <w:style w:type="character" w:customStyle="1" w:styleId="WW8Num359z1">
    <w:name w:val="WW8Num359z1"/>
    <w:rsid w:val="003F6093"/>
  </w:style>
  <w:style w:type="character" w:customStyle="1" w:styleId="WW8Num359z2">
    <w:name w:val="WW8Num359z2"/>
    <w:rsid w:val="003F6093"/>
  </w:style>
  <w:style w:type="character" w:customStyle="1" w:styleId="WW8Num360z0">
    <w:name w:val="WW8Num360z0"/>
    <w:rsid w:val="003F6093"/>
  </w:style>
  <w:style w:type="character" w:customStyle="1" w:styleId="WW8Num360z1">
    <w:name w:val="WW8Num360z1"/>
    <w:rsid w:val="003F6093"/>
  </w:style>
  <w:style w:type="character" w:customStyle="1" w:styleId="WW8Num360z2">
    <w:name w:val="WW8Num360z2"/>
    <w:rsid w:val="003F6093"/>
  </w:style>
  <w:style w:type="character" w:customStyle="1" w:styleId="WW8Num361z0">
    <w:name w:val="WW8Num361z0"/>
    <w:rsid w:val="003F6093"/>
  </w:style>
  <w:style w:type="character" w:customStyle="1" w:styleId="WW8Num361z1">
    <w:name w:val="WW8Num361z1"/>
    <w:rsid w:val="003F6093"/>
  </w:style>
  <w:style w:type="character" w:customStyle="1" w:styleId="WW8Num361z2">
    <w:name w:val="WW8Num361z2"/>
    <w:rsid w:val="003F6093"/>
  </w:style>
  <w:style w:type="character" w:customStyle="1" w:styleId="WW8Num362z0">
    <w:name w:val="WW8Num362z0"/>
    <w:rsid w:val="003F6093"/>
  </w:style>
  <w:style w:type="character" w:customStyle="1" w:styleId="WW8Num362z1">
    <w:name w:val="WW8Num362z1"/>
    <w:rsid w:val="003F6093"/>
  </w:style>
  <w:style w:type="character" w:customStyle="1" w:styleId="WW8Num362z2">
    <w:name w:val="WW8Num362z2"/>
    <w:rsid w:val="003F6093"/>
  </w:style>
  <w:style w:type="character" w:customStyle="1" w:styleId="WW8Num363z0">
    <w:name w:val="WW8Num363z0"/>
    <w:rsid w:val="003F6093"/>
  </w:style>
  <w:style w:type="character" w:customStyle="1" w:styleId="WW8Num363z1">
    <w:name w:val="WW8Num363z1"/>
    <w:rsid w:val="003F6093"/>
  </w:style>
  <w:style w:type="character" w:customStyle="1" w:styleId="WW8Num363z2">
    <w:name w:val="WW8Num363z2"/>
    <w:rsid w:val="003F6093"/>
  </w:style>
  <w:style w:type="character" w:customStyle="1" w:styleId="WW8Num364z0">
    <w:name w:val="WW8Num364z0"/>
    <w:rsid w:val="003F6093"/>
  </w:style>
  <w:style w:type="character" w:customStyle="1" w:styleId="WW8Num364z1">
    <w:name w:val="WW8Num364z1"/>
    <w:rsid w:val="003F6093"/>
  </w:style>
  <w:style w:type="character" w:customStyle="1" w:styleId="WW8Num364z2">
    <w:name w:val="WW8Num364z2"/>
    <w:rsid w:val="003F6093"/>
  </w:style>
  <w:style w:type="character" w:customStyle="1" w:styleId="WW8Num365z0">
    <w:name w:val="WW8Num365z0"/>
    <w:rsid w:val="003F6093"/>
  </w:style>
  <w:style w:type="character" w:customStyle="1" w:styleId="WW8Num365z1">
    <w:name w:val="WW8Num365z1"/>
    <w:rsid w:val="003F6093"/>
  </w:style>
  <w:style w:type="character" w:customStyle="1" w:styleId="WW8Num365z2">
    <w:name w:val="WW8Num365z2"/>
    <w:rsid w:val="003F6093"/>
  </w:style>
  <w:style w:type="character" w:customStyle="1" w:styleId="WW8Num366z0">
    <w:name w:val="WW8Num366z0"/>
    <w:rsid w:val="003F6093"/>
  </w:style>
  <w:style w:type="character" w:customStyle="1" w:styleId="WW8Num366z1">
    <w:name w:val="WW8Num366z1"/>
    <w:rsid w:val="003F6093"/>
  </w:style>
  <w:style w:type="character" w:customStyle="1" w:styleId="WW8Num366z2">
    <w:name w:val="WW8Num366z2"/>
    <w:rsid w:val="003F6093"/>
  </w:style>
  <w:style w:type="character" w:customStyle="1" w:styleId="WW8Num367z0">
    <w:name w:val="WW8Num367z0"/>
    <w:rsid w:val="003F6093"/>
  </w:style>
  <w:style w:type="character" w:customStyle="1" w:styleId="WW8Num367z1">
    <w:name w:val="WW8Num367z1"/>
    <w:rsid w:val="003F6093"/>
  </w:style>
  <w:style w:type="character" w:customStyle="1" w:styleId="WW8Num367z2">
    <w:name w:val="WW8Num367z2"/>
    <w:rsid w:val="003F6093"/>
  </w:style>
  <w:style w:type="character" w:customStyle="1" w:styleId="WW8Num368z0">
    <w:name w:val="WW8Num368z0"/>
    <w:rsid w:val="003F6093"/>
  </w:style>
  <w:style w:type="character" w:customStyle="1" w:styleId="WW8Num368z1">
    <w:name w:val="WW8Num368z1"/>
    <w:rsid w:val="003F6093"/>
  </w:style>
  <w:style w:type="character" w:customStyle="1" w:styleId="WW8Num368z2">
    <w:name w:val="WW8Num368z2"/>
    <w:rsid w:val="003F6093"/>
  </w:style>
  <w:style w:type="character" w:customStyle="1" w:styleId="WW8Num369z0">
    <w:name w:val="WW8Num369z0"/>
    <w:rsid w:val="003F6093"/>
  </w:style>
  <w:style w:type="character" w:customStyle="1" w:styleId="WW8Num369z1">
    <w:name w:val="WW8Num369z1"/>
    <w:rsid w:val="003F6093"/>
  </w:style>
  <w:style w:type="character" w:customStyle="1" w:styleId="WW8Num369z2">
    <w:name w:val="WW8Num369z2"/>
    <w:rsid w:val="003F6093"/>
  </w:style>
  <w:style w:type="character" w:customStyle="1" w:styleId="WW8Num370z0">
    <w:name w:val="WW8Num370z0"/>
    <w:rsid w:val="003F6093"/>
  </w:style>
  <w:style w:type="character" w:customStyle="1" w:styleId="WW8Num370z1">
    <w:name w:val="WW8Num370z1"/>
    <w:rsid w:val="003F6093"/>
  </w:style>
  <w:style w:type="character" w:customStyle="1" w:styleId="WW8Num370z2">
    <w:name w:val="WW8Num370z2"/>
    <w:rsid w:val="003F6093"/>
  </w:style>
  <w:style w:type="character" w:customStyle="1" w:styleId="WW8Num371z0">
    <w:name w:val="WW8Num371z0"/>
    <w:rsid w:val="003F6093"/>
  </w:style>
  <w:style w:type="character" w:customStyle="1" w:styleId="WW8Num371z1">
    <w:name w:val="WW8Num371z1"/>
    <w:rsid w:val="003F6093"/>
  </w:style>
  <w:style w:type="character" w:customStyle="1" w:styleId="WW8Num371z2">
    <w:name w:val="WW8Num371z2"/>
    <w:rsid w:val="003F6093"/>
  </w:style>
  <w:style w:type="character" w:customStyle="1" w:styleId="WW8Num372z0">
    <w:name w:val="WW8Num372z0"/>
    <w:rsid w:val="003F6093"/>
  </w:style>
  <w:style w:type="character" w:customStyle="1" w:styleId="WW8Num372z1">
    <w:name w:val="WW8Num372z1"/>
    <w:rsid w:val="003F6093"/>
  </w:style>
  <w:style w:type="character" w:customStyle="1" w:styleId="WW8Num372z2">
    <w:name w:val="WW8Num372z2"/>
    <w:rsid w:val="003F6093"/>
  </w:style>
  <w:style w:type="character" w:customStyle="1" w:styleId="WW8Num373z0">
    <w:name w:val="WW8Num373z0"/>
    <w:rsid w:val="003F6093"/>
  </w:style>
  <w:style w:type="character" w:customStyle="1" w:styleId="WW8Num373z1">
    <w:name w:val="WW8Num373z1"/>
    <w:rsid w:val="003F6093"/>
  </w:style>
  <w:style w:type="character" w:customStyle="1" w:styleId="WW8Num373z2">
    <w:name w:val="WW8Num373z2"/>
    <w:rsid w:val="003F6093"/>
  </w:style>
  <w:style w:type="character" w:customStyle="1" w:styleId="WW8Num374z0">
    <w:name w:val="WW8Num374z0"/>
    <w:rsid w:val="003F6093"/>
  </w:style>
  <w:style w:type="character" w:customStyle="1" w:styleId="WW8Num374z1">
    <w:name w:val="WW8Num374z1"/>
    <w:rsid w:val="003F6093"/>
  </w:style>
  <w:style w:type="character" w:customStyle="1" w:styleId="WW8Num374z2">
    <w:name w:val="WW8Num374z2"/>
    <w:rsid w:val="003F6093"/>
  </w:style>
  <w:style w:type="character" w:customStyle="1" w:styleId="WW8Num375z0">
    <w:name w:val="WW8Num375z0"/>
    <w:rsid w:val="003F6093"/>
  </w:style>
  <w:style w:type="character" w:customStyle="1" w:styleId="WW8Num375z1">
    <w:name w:val="WW8Num375z1"/>
    <w:rsid w:val="003F6093"/>
  </w:style>
  <w:style w:type="character" w:customStyle="1" w:styleId="WW8Num375z2">
    <w:name w:val="WW8Num375z2"/>
    <w:rsid w:val="003F6093"/>
  </w:style>
  <w:style w:type="character" w:customStyle="1" w:styleId="WW8Num376z0">
    <w:name w:val="WW8Num376z0"/>
    <w:rsid w:val="003F6093"/>
  </w:style>
  <w:style w:type="character" w:customStyle="1" w:styleId="WW8Num376z1">
    <w:name w:val="WW8Num376z1"/>
    <w:rsid w:val="003F6093"/>
  </w:style>
  <w:style w:type="character" w:customStyle="1" w:styleId="WW8Num376z2">
    <w:name w:val="WW8Num376z2"/>
    <w:rsid w:val="003F6093"/>
  </w:style>
  <w:style w:type="character" w:customStyle="1" w:styleId="WW8Num377z0">
    <w:name w:val="WW8Num377z0"/>
    <w:rsid w:val="003F6093"/>
  </w:style>
  <w:style w:type="character" w:customStyle="1" w:styleId="WW8Num377z1">
    <w:name w:val="WW8Num377z1"/>
    <w:rsid w:val="003F6093"/>
  </w:style>
  <w:style w:type="character" w:customStyle="1" w:styleId="WW8Num377z2">
    <w:name w:val="WW8Num377z2"/>
    <w:rsid w:val="003F6093"/>
  </w:style>
  <w:style w:type="character" w:customStyle="1" w:styleId="WW8Num378z0">
    <w:name w:val="WW8Num378z0"/>
    <w:rsid w:val="003F6093"/>
  </w:style>
  <w:style w:type="character" w:customStyle="1" w:styleId="WW8Num378z1">
    <w:name w:val="WW8Num378z1"/>
    <w:rsid w:val="003F6093"/>
  </w:style>
  <w:style w:type="character" w:customStyle="1" w:styleId="WW8Num378z2">
    <w:name w:val="WW8Num378z2"/>
    <w:rsid w:val="003F6093"/>
  </w:style>
  <w:style w:type="character" w:customStyle="1" w:styleId="WW8Num379z0">
    <w:name w:val="WW8Num379z0"/>
    <w:rsid w:val="003F6093"/>
  </w:style>
  <w:style w:type="character" w:customStyle="1" w:styleId="WW8Num379z1">
    <w:name w:val="WW8Num379z1"/>
    <w:rsid w:val="003F6093"/>
  </w:style>
  <w:style w:type="character" w:customStyle="1" w:styleId="WW8Num379z2">
    <w:name w:val="WW8Num379z2"/>
    <w:rsid w:val="003F6093"/>
  </w:style>
  <w:style w:type="character" w:customStyle="1" w:styleId="WW8Num380z0">
    <w:name w:val="WW8Num380z0"/>
    <w:rsid w:val="003F6093"/>
  </w:style>
  <w:style w:type="character" w:customStyle="1" w:styleId="WW8Num380z1">
    <w:name w:val="WW8Num380z1"/>
    <w:rsid w:val="003F6093"/>
  </w:style>
  <w:style w:type="character" w:customStyle="1" w:styleId="WW8Num380z2">
    <w:name w:val="WW8Num380z2"/>
    <w:rsid w:val="003F6093"/>
  </w:style>
  <w:style w:type="character" w:customStyle="1" w:styleId="WW8Num381z0">
    <w:name w:val="WW8Num381z0"/>
    <w:rsid w:val="003F6093"/>
  </w:style>
  <w:style w:type="character" w:customStyle="1" w:styleId="WW8Num381z1">
    <w:name w:val="WW8Num381z1"/>
    <w:rsid w:val="003F6093"/>
  </w:style>
  <w:style w:type="character" w:customStyle="1" w:styleId="WW8Num381z2">
    <w:name w:val="WW8Num381z2"/>
    <w:rsid w:val="003F6093"/>
  </w:style>
  <w:style w:type="character" w:customStyle="1" w:styleId="WW8Num382z0">
    <w:name w:val="WW8Num382z0"/>
    <w:rsid w:val="003F6093"/>
  </w:style>
  <w:style w:type="character" w:customStyle="1" w:styleId="WW8Num382z1">
    <w:name w:val="WW8Num382z1"/>
    <w:rsid w:val="003F6093"/>
  </w:style>
  <w:style w:type="character" w:customStyle="1" w:styleId="WW8Num382z2">
    <w:name w:val="WW8Num382z2"/>
    <w:rsid w:val="003F6093"/>
  </w:style>
  <w:style w:type="character" w:customStyle="1" w:styleId="WW8Num383z0">
    <w:name w:val="WW8Num383z0"/>
    <w:rsid w:val="003F6093"/>
  </w:style>
  <w:style w:type="character" w:customStyle="1" w:styleId="WW8Num383z1">
    <w:name w:val="WW8Num383z1"/>
    <w:rsid w:val="003F6093"/>
  </w:style>
  <w:style w:type="character" w:customStyle="1" w:styleId="WW8Num383z2">
    <w:name w:val="WW8Num383z2"/>
    <w:rsid w:val="003F6093"/>
  </w:style>
  <w:style w:type="character" w:customStyle="1" w:styleId="WW8Num384z0">
    <w:name w:val="WW8Num384z0"/>
    <w:rsid w:val="003F6093"/>
  </w:style>
  <w:style w:type="character" w:customStyle="1" w:styleId="WW8Num384z1">
    <w:name w:val="WW8Num384z1"/>
    <w:rsid w:val="003F6093"/>
  </w:style>
  <w:style w:type="character" w:customStyle="1" w:styleId="WW8Num384z2">
    <w:name w:val="WW8Num384z2"/>
    <w:rsid w:val="003F6093"/>
  </w:style>
  <w:style w:type="character" w:customStyle="1" w:styleId="WW8Num385z0">
    <w:name w:val="WW8Num385z0"/>
    <w:rsid w:val="003F6093"/>
  </w:style>
  <w:style w:type="character" w:customStyle="1" w:styleId="WW8Num385z1">
    <w:name w:val="WW8Num385z1"/>
    <w:rsid w:val="003F6093"/>
  </w:style>
  <w:style w:type="character" w:customStyle="1" w:styleId="WW8Num385z2">
    <w:name w:val="WW8Num385z2"/>
    <w:rsid w:val="003F6093"/>
  </w:style>
  <w:style w:type="character" w:customStyle="1" w:styleId="WW8Num386z0">
    <w:name w:val="WW8Num386z0"/>
    <w:rsid w:val="003F6093"/>
  </w:style>
  <w:style w:type="character" w:customStyle="1" w:styleId="WW8Num386z1">
    <w:name w:val="WW8Num386z1"/>
    <w:rsid w:val="003F6093"/>
  </w:style>
  <w:style w:type="character" w:customStyle="1" w:styleId="WW8Num386z2">
    <w:name w:val="WW8Num386z2"/>
    <w:rsid w:val="003F6093"/>
  </w:style>
  <w:style w:type="character" w:customStyle="1" w:styleId="WW8Num387z0">
    <w:name w:val="WW8Num387z0"/>
    <w:rsid w:val="003F6093"/>
  </w:style>
  <w:style w:type="character" w:customStyle="1" w:styleId="WW8Num387z1">
    <w:name w:val="WW8Num387z1"/>
    <w:rsid w:val="003F6093"/>
  </w:style>
  <w:style w:type="character" w:customStyle="1" w:styleId="WW8Num387z2">
    <w:name w:val="WW8Num387z2"/>
    <w:rsid w:val="003F6093"/>
  </w:style>
  <w:style w:type="character" w:customStyle="1" w:styleId="WW8Num388z0">
    <w:name w:val="WW8Num388z0"/>
    <w:rsid w:val="003F6093"/>
  </w:style>
  <w:style w:type="character" w:customStyle="1" w:styleId="WW8Num388z1">
    <w:name w:val="WW8Num388z1"/>
    <w:rsid w:val="003F6093"/>
  </w:style>
  <w:style w:type="character" w:customStyle="1" w:styleId="WW8Num388z2">
    <w:name w:val="WW8Num388z2"/>
    <w:rsid w:val="003F6093"/>
  </w:style>
  <w:style w:type="character" w:customStyle="1" w:styleId="WW8Num389z0">
    <w:name w:val="WW8Num389z0"/>
    <w:rsid w:val="003F6093"/>
  </w:style>
  <w:style w:type="character" w:customStyle="1" w:styleId="WW8Num389z1">
    <w:name w:val="WW8Num389z1"/>
    <w:rsid w:val="003F6093"/>
  </w:style>
  <w:style w:type="character" w:customStyle="1" w:styleId="WW8Num389z2">
    <w:name w:val="WW8Num389z2"/>
    <w:rsid w:val="003F6093"/>
  </w:style>
  <w:style w:type="character" w:customStyle="1" w:styleId="WW8Num390z0">
    <w:name w:val="WW8Num390z0"/>
    <w:rsid w:val="003F6093"/>
  </w:style>
  <w:style w:type="character" w:customStyle="1" w:styleId="WW8Num390z1">
    <w:name w:val="WW8Num390z1"/>
    <w:rsid w:val="003F6093"/>
  </w:style>
  <w:style w:type="character" w:customStyle="1" w:styleId="WW8Num390z2">
    <w:name w:val="WW8Num390z2"/>
    <w:rsid w:val="003F6093"/>
  </w:style>
  <w:style w:type="character" w:customStyle="1" w:styleId="WW8Num391z0">
    <w:name w:val="WW8Num391z0"/>
    <w:rsid w:val="003F6093"/>
  </w:style>
  <w:style w:type="character" w:customStyle="1" w:styleId="WW8Num391z1">
    <w:name w:val="WW8Num391z1"/>
    <w:rsid w:val="003F6093"/>
  </w:style>
  <w:style w:type="character" w:customStyle="1" w:styleId="WW8Num391z2">
    <w:name w:val="WW8Num391z2"/>
    <w:rsid w:val="003F6093"/>
  </w:style>
  <w:style w:type="character" w:customStyle="1" w:styleId="WW8Num392z0">
    <w:name w:val="WW8Num392z0"/>
    <w:rsid w:val="003F6093"/>
  </w:style>
  <w:style w:type="character" w:customStyle="1" w:styleId="WW8Num392z1">
    <w:name w:val="WW8Num392z1"/>
    <w:rsid w:val="003F6093"/>
  </w:style>
  <w:style w:type="character" w:customStyle="1" w:styleId="WW8Num392z2">
    <w:name w:val="WW8Num392z2"/>
    <w:rsid w:val="003F6093"/>
  </w:style>
  <w:style w:type="character" w:customStyle="1" w:styleId="WW8Num393z0">
    <w:name w:val="WW8Num393z0"/>
    <w:rsid w:val="003F6093"/>
  </w:style>
  <w:style w:type="character" w:customStyle="1" w:styleId="WW8Num393z1">
    <w:name w:val="WW8Num393z1"/>
    <w:rsid w:val="003F6093"/>
  </w:style>
  <w:style w:type="character" w:customStyle="1" w:styleId="WW8Num393z2">
    <w:name w:val="WW8Num393z2"/>
    <w:rsid w:val="003F6093"/>
  </w:style>
  <w:style w:type="character" w:customStyle="1" w:styleId="WW8Num394z0">
    <w:name w:val="WW8Num394z0"/>
    <w:rsid w:val="003F6093"/>
  </w:style>
  <w:style w:type="character" w:customStyle="1" w:styleId="WW8Num394z1">
    <w:name w:val="WW8Num394z1"/>
    <w:rsid w:val="003F6093"/>
  </w:style>
  <w:style w:type="character" w:customStyle="1" w:styleId="WW8Num394z2">
    <w:name w:val="WW8Num394z2"/>
    <w:rsid w:val="003F6093"/>
  </w:style>
  <w:style w:type="character" w:customStyle="1" w:styleId="WW8Num395z0">
    <w:name w:val="WW8Num395z0"/>
    <w:rsid w:val="003F6093"/>
  </w:style>
  <w:style w:type="character" w:customStyle="1" w:styleId="WW8Num395z1">
    <w:name w:val="WW8Num395z1"/>
    <w:rsid w:val="003F6093"/>
  </w:style>
  <w:style w:type="character" w:customStyle="1" w:styleId="WW8Num395z2">
    <w:name w:val="WW8Num395z2"/>
    <w:rsid w:val="003F6093"/>
  </w:style>
  <w:style w:type="character" w:customStyle="1" w:styleId="WW8Num396z0">
    <w:name w:val="WW8Num396z0"/>
    <w:rsid w:val="003F6093"/>
  </w:style>
  <w:style w:type="character" w:customStyle="1" w:styleId="WW8Num396z1">
    <w:name w:val="WW8Num396z1"/>
    <w:rsid w:val="003F6093"/>
  </w:style>
  <w:style w:type="character" w:customStyle="1" w:styleId="WW8Num396z2">
    <w:name w:val="WW8Num396z2"/>
    <w:rsid w:val="003F6093"/>
  </w:style>
  <w:style w:type="character" w:customStyle="1" w:styleId="WW8Num397z0">
    <w:name w:val="WW8Num397z0"/>
    <w:rsid w:val="003F6093"/>
  </w:style>
  <w:style w:type="character" w:customStyle="1" w:styleId="WW8Num397z1">
    <w:name w:val="WW8Num397z1"/>
    <w:rsid w:val="003F6093"/>
  </w:style>
  <w:style w:type="character" w:customStyle="1" w:styleId="WW8Num397z2">
    <w:name w:val="WW8Num397z2"/>
    <w:rsid w:val="003F6093"/>
  </w:style>
  <w:style w:type="character" w:customStyle="1" w:styleId="WW8Num398z0">
    <w:name w:val="WW8Num398z0"/>
    <w:rsid w:val="003F6093"/>
  </w:style>
  <w:style w:type="character" w:customStyle="1" w:styleId="WW8Num398z1">
    <w:name w:val="WW8Num398z1"/>
    <w:rsid w:val="003F6093"/>
  </w:style>
  <w:style w:type="character" w:customStyle="1" w:styleId="WW8Num398z2">
    <w:name w:val="WW8Num398z2"/>
    <w:rsid w:val="003F6093"/>
  </w:style>
  <w:style w:type="character" w:customStyle="1" w:styleId="WW8Num399z0">
    <w:name w:val="WW8Num399z0"/>
    <w:rsid w:val="003F6093"/>
  </w:style>
  <w:style w:type="character" w:customStyle="1" w:styleId="WW8Num399z1">
    <w:name w:val="WW8Num399z1"/>
    <w:rsid w:val="003F6093"/>
  </w:style>
  <w:style w:type="character" w:customStyle="1" w:styleId="WW8Num399z2">
    <w:name w:val="WW8Num399z2"/>
    <w:rsid w:val="003F6093"/>
  </w:style>
  <w:style w:type="character" w:customStyle="1" w:styleId="WW8Num400z0">
    <w:name w:val="WW8Num400z0"/>
    <w:rsid w:val="003F6093"/>
  </w:style>
  <w:style w:type="character" w:customStyle="1" w:styleId="WW8Num400z1">
    <w:name w:val="WW8Num400z1"/>
    <w:rsid w:val="003F6093"/>
  </w:style>
  <w:style w:type="character" w:customStyle="1" w:styleId="WW8Num400z2">
    <w:name w:val="WW8Num400z2"/>
    <w:rsid w:val="003F6093"/>
  </w:style>
  <w:style w:type="character" w:customStyle="1" w:styleId="WW8Num401z0">
    <w:name w:val="WW8Num401z0"/>
    <w:rsid w:val="003F6093"/>
  </w:style>
  <w:style w:type="character" w:customStyle="1" w:styleId="WW8Num401z1">
    <w:name w:val="WW8Num401z1"/>
    <w:rsid w:val="003F6093"/>
  </w:style>
  <w:style w:type="character" w:customStyle="1" w:styleId="WW8Num401z2">
    <w:name w:val="WW8Num401z2"/>
    <w:rsid w:val="003F6093"/>
  </w:style>
  <w:style w:type="character" w:customStyle="1" w:styleId="WW8Num402z0">
    <w:name w:val="WW8Num402z0"/>
    <w:rsid w:val="003F6093"/>
  </w:style>
  <w:style w:type="character" w:customStyle="1" w:styleId="WW8Num402z1">
    <w:name w:val="WW8Num402z1"/>
    <w:rsid w:val="003F6093"/>
  </w:style>
  <w:style w:type="character" w:customStyle="1" w:styleId="WW8Num402z2">
    <w:name w:val="WW8Num402z2"/>
    <w:rsid w:val="003F6093"/>
  </w:style>
  <w:style w:type="character" w:customStyle="1" w:styleId="WW8Num403z0">
    <w:name w:val="WW8Num403z0"/>
    <w:rsid w:val="003F6093"/>
  </w:style>
  <w:style w:type="character" w:customStyle="1" w:styleId="WW8Num403z1">
    <w:name w:val="WW8Num403z1"/>
    <w:rsid w:val="003F6093"/>
  </w:style>
  <w:style w:type="character" w:customStyle="1" w:styleId="WW8Num403z2">
    <w:name w:val="WW8Num403z2"/>
    <w:rsid w:val="003F6093"/>
  </w:style>
  <w:style w:type="character" w:customStyle="1" w:styleId="WW8Num404z0">
    <w:name w:val="WW8Num404z0"/>
    <w:rsid w:val="003F6093"/>
  </w:style>
  <w:style w:type="character" w:customStyle="1" w:styleId="WW8Num404z1">
    <w:name w:val="WW8Num404z1"/>
    <w:rsid w:val="003F6093"/>
  </w:style>
  <w:style w:type="character" w:customStyle="1" w:styleId="WW8Num404z2">
    <w:name w:val="WW8Num404z2"/>
    <w:rsid w:val="003F6093"/>
  </w:style>
  <w:style w:type="character" w:customStyle="1" w:styleId="WW8Num405z0">
    <w:name w:val="WW8Num405z0"/>
    <w:rsid w:val="003F6093"/>
  </w:style>
  <w:style w:type="character" w:customStyle="1" w:styleId="WW8Num405z1">
    <w:name w:val="WW8Num405z1"/>
    <w:rsid w:val="003F6093"/>
  </w:style>
  <w:style w:type="character" w:customStyle="1" w:styleId="WW8Num405z2">
    <w:name w:val="WW8Num405z2"/>
    <w:rsid w:val="003F6093"/>
  </w:style>
  <w:style w:type="character" w:customStyle="1" w:styleId="WW8Num406z0">
    <w:name w:val="WW8Num406z0"/>
    <w:rsid w:val="003F6093"/>
  </w:style>
  <w:style w:type="character" w:customStyle="1" w:styleId="WW8Num406z1">
    <w:name w:val="WW8Num406z1"/>
    <w:rsid w:val="003F6093"/>
  </w:style>
  <w:style w:type="character" w:customStyle="1" w:styleId="WW8Num406z2">
    <w:name w:val="WW8Num406z2"/>
    <w:rsid w:val="003F6093"/>
  </w:style>
  <w:style w:type="character" w:customStyle="1" w:styleId="WW8Num407z0">
    <w:name w:val="WW8Num407z0"/>
    <w:rsid w:val="003F6093"/>
  </w:style>
  <w:style w:type="character" w:customStyle="1" w:styleId="WW8Num407z1">
    <w:name w:val="WW8Num407z1"/>
    <w:rsid w:val="003F6093"/>
  </w:style>
  <w:style w:type="character" w:customStyle="1" w:styleId="WW8Num407z2">
    <w:name w:val="WW8Num407z2"/>
    <w:rsid w:val="003F6093"/>
  </w:style>
  <w:style w:type="character" w:customStyle="1" w:styleId="WW8Num408z0">
    <w:name w:val="WW8Num408z0"/>
    <w:rsid w:val="003F6093"/>
  </w:style>
  <w:style w:type="character" w:customStyle="1" w:styleId="WW8Num408z1">
    <w:name w:val="WW8Num408z1"/>
    <w:rsid w:val="003F6093"/>
  </w:style>
  <w:style w:type="character" w:customStyle="1" w:styleId="WW8Num408z2">
    <w:name w:val="WW8Num408z2"/>
    <w:rsid w:val="003F6093"/>
  </w:style>
  <w:style w:type="character" w:customStyle="1" w:styleId="WW8Num409z0">
    <w:name w:val="WW8Num409z0"/>
    <w:rsid w:val="003F6093"/>
  </w:style>
  <w:style w:type="character" w:customStyle="1" w:styleId="WW8Num409z1">
    <w:name w:val="WW8Num409z1"/>
    <w:rsid w:val="003F6093"/>
  </w:style>
  <w:style w:type="character" w:customStyle="1" w:styleId="WW8Num409z2">
    <w:name w:val="WW8Num409z2"/>
    <w:rsid w:val="003F6093"/>
  </w:style>
  <w:style w:type="character" w:customStyle="1" w:styleId="WW8Num410z0">
    <w:name w:val="WW8Num410z0"/>
    <w:rsid w:val="003F6093"/>
  </w:style>
  <w:style w:type="character" w:customStyle="1" w:styleId="WW8Num410z1">
    <w:name w:val="WW8Num410z1"/>
    <w:rsid w:val="003F6093"/>
  </w:style>
  <w:style w:type="character" w:customStyle="1" w:styleId="WW8Num410z2">
    <w:name w:val="WW8Num410z2"/>
    <w:rsid w:val="003F6093"/>
  </w:style>
  <w:style w:type="character" w:customStyle="1" w:styleId="WW8Num411z0">
    <w:name w:val="WW8Num411z0"/>
    <w:rsid w:val="003F6093"/>
  </w:style>
  <w:style w:type="character" w:customStyle="1" w:styleId="WW8Num411z1">
    <w:name w:val="WW8Num411z1"/>
    <w:rsid w:val="003F6093"/>
  </w:style>
  <w:style w:type="character" w:customStyle="1" w:styleId="WW8Num411z2">
    <w:name w:val="WW8Num411z2"/>
    <w:rsid w:val="003F6093"/>
  </w:style>
  <w:style w:type="character" w:customStyle="1" w:styleId="WW8Num412z0">
    <w:name w:val="WW8Num412z0"/>
    <w:rsid w:val="003F6093"/>
  </w:style>
  <w:style w:type="character" w:customStyle="1" w:styleId="WW8Num412z1">
    <w:name w:val="WW8Num412z1"/>
    <w:rsid w:val="003F6093"/>
  </w:style>
  <w:style w:type="character" w:customStyle="1" w:styleId="WW8Num412z2">
    <w:name w:val="WW8Num412z2"/>
    <w:rsid w:val="003F6093"/>
  </w:style>
  <w:style w:type="character" w:customStyle="1" w:styleId="WW8Num413z0">
    <w:name w:val="WW8Num413z0"/>
    <w:rsid w:val="003F6093"/>
  </w:style>
  <w:style w:type="character" w:customStyle="1" w:styleId="WW8Num413z1">
    <w:name w:val="WW8Num413z1"/>
    <w:rsid w:val="003F6093"/>
  </w:style>
  <w:style w:type="character" w:customStyle="1" w:styleId="WW8Num413z2">
    <w:name w:val="WW8Num413z2"/>
    <w:rsid w:val="003F6093"/>
  </w:style>
  <w:style w:type="character" w:customStyle="1" w:styleId="WW8Num414z0">
    <w:name w:val="WW8Num414z0"/>
    <w:rsid w:val="003F6093"/>
  </w:style>
  <w:style w:type="character" w:customStyle="1" w:styleId="WW8Num414z1">
    <w:name w:val="WW8Num414z1"/>
    <w:rsid w:val="003F6093"/>
  </w:style>
  <w:style w:type="character" w:customStyle="1" w:styleId="WW8Num414z2">
    <w:name w:val="WW8Num414z2"/>
    <w:rsid w:val="003F6093"/>
  </w:style>
  <w:style w:type="character" w:customStyle="1" w:styleId="WW8Num415z0">
    <w:name w:val="WW8Num415z0"/>
    <w:rsid w:val="003F6093"/>
  </w:style>
  <w:style w:type="character" w:customStyle="1" w:styleId="WW8Num415z1">
    <w:name w:val="WW8Num415z1"/>
    <w:rsid w:val="003F6093"/>
  </w:style>
  <w:style w:type="character" w:customStyle="1" w:styleId="WW8Num415z2">
    <w:name w:val="WW8Num415z2"/>
    <w:rsid w:val="003F6093"/>
  </w:style>
  <w:style w:type="character" w:customStyle="1" w:styleId="WW8Num416z0">
    <w:name w:val="WW8Num416z0"/>
    <w:rsid w:val="003F6093"/>
  </w:style>
  <w:style w:type="character" w:customStyle="1" w:styleId="WW8Num416z1">
    <w:name w:val="WW8Num416z1"/>
    <w:rsid w:val="003F6093"/>
  </w:style>
  <w:style w:type="character" w:customStyle="1" w:styleId="WW8Num416z2">
    <w:name w:val="WW8Num416z2"/>
    <w:rsid w:val="003F6093"/>
  </w:style>
  <w:style w:type="character" w:customStyle="1" w:styleId="WW8Num417z0">
    <w:name w:val="WW8Num417z0"/>
    <w:rsid w:val="003F6093"/>
  </w:style>
  <w:style w:type="character" w:customStyle="1" w:styleId="WW8Num417z1">
    <w:name w:val="WW8Num417z1"/>
    <w:rsid w:val="003F6093"/>
  </w:style>
  <w:style w:type="character" w:customStyle="1" w:styleId="WW8Num417z2">
    <w:name w:val="WW8Num417z2"/>
    <w:rsid w:val="003F6093"/>
  </w:style>
  <w:style w:type="character" w:customStyle="1" w:styleId="WW8Num418z0">
    <w:name w:val="WW8Num418z0"/>
    <w:rsid w:val="003F6093"/>
  </w:style>
  <w:style w:type="character" w:customStyle="1" w:styleId="WW8Num418z1">
    <w:name w:val="WW8Num418z1"/>
    <w:rsid w:val="003F6093"/>
  </w:style>
  <w:style w:type="character" w:customStyle="1" w:styleId="WW8Num418z2">
    <w:name w:val="WW8Num418z2"/>
    <w:rsid w:val="003F6093"/>
  </w:style>
  <w:style w:type="character" w:customStyle="1" w:styleId="WW8Num419z0">
    <w:name w:val="WW8Num419z0"/>
    <w:rsid w:val="003F6093"/>
  </w:style>
  <w:style w:type="character" w:customStyle="1" w:styleId="WW8Num419z1">
    <w:name w:val="WW8Num419z1"/>
    <w:rsid w:val="003F6093"/>
  </w:style>
  <w:style w:type="character" w:customStyle="1" w:styleId="WW8Num419z2">
    <w:name w:val="WW8Num419z2"/>
    <w:rsid w:val="003F6093"/>
  </w:style>
  <w:style w:type="character" w:customStyle="1" w:styleId="WW8Num420z0">
    <w:name w:val="WW8Num420z0"/>
    <w:rsid w:val="003F6093"/>
  </w:style>
  <w:style w:type="character" w:customStyle="1" w:styleId="WW8Num420z1">
    <w:name w:val="WW8Num420z1"/>
    <w:rsid w:val="003F6093"/>
  </w:style>
  <w:style w:type="character" w:customStyle="1" w:styleId="WW8Num420z2">
    <w:name w:val="WW8Num420z2"/>
    <w:rsid w:val="003F6093"/>
  </w:style>
  <w:style w:type="character" w:customStyle="1" w:styleId="WW8Num421z0">
    <w:name w:val="WW8Num421z0"/>
    <w:rsid w:val="003F6093"/>
  </w:style>
  <w:style w:type="character" w:customStyle="1" w:styleId="WW8Num421z1">
    <w:name w:val="WW8Num421z1"/>
    <w:rsid w:val="003F6093"/>
  </w:style>
  <w:style w:type="character" w:customStyle="1" w:styleId="WW8Num421z2">
    <w:name w:val="WW8Num421z2"/>
    <w:rsid w:val="003F6093"/>
  </w:style>
  <w:style w:type="character" w:customStyle="1" w:styleId="WW8Num422z0">
    <w:name w:val="WW8Num422z0"/>
    <w:rsid w:val="003F6093"/>
  </w:style>
  <w:style w:type="character" w:customStyle="1" w:styleId="WW8Num422z1">
    <w:name w:val="WW8Num422z1"/>
    <w:rsid w:val="003F6093"/>
  </w:style>
  <w:style w:type="character" w:customStyle="1" w:styleId="WW8Num422z2">
    <w:name w:val="WW8Num422z2"/>
    <w:rsid w:val="003F6093"/>
  </w:style>
  <w:style w:type="character" w:customStyle="1" w:styleId="WW8Num423z0">
    <w:name w:val="WW8Num423z0"/>
    <w:rsid w:val="003F6093"/>
  </w:style>
  <w:style w:type="character" w:customStyle="1" w:styleId="WW8Num423z1">
    <w:name w:val="WW8Num423z1"/>
    <w:rsid w:val="003F6093"/>
  </w:style>
  <w:style w:type="character" w:customStyle="1" w:styleId="WW8Num423z2">
    <w:name w:val="WW8Num423z2"/>
    <w:rsid w:val="003F6093"/>
  </w:style>
  <w:style w:type="character" w:customStyle="1" w:styleId="WW8Num424z0">
    <w:name w:val="WW8Num424z0"/>
    <w:rsid w:val="003F6093"/>
  </w:style>
  <w:style w:type="character" w:customStyle="1" w:styleId="WW8Num424z1">
    <w:name w:val="WW8Num424z1"/>
    <w:rsid w:val="003F6093"/>
  </w:style>
  <w:style w:type="character" w:customStyle="1" w:styleId="WW8Num424z2">
    <w:name w:val="WW8Num424z2"/>
    <w:rsid w:val="003F6093"/>
  </w:style>
  <w:style w:type="character" w:customStyle="1" w:styleId="WW8Num425z0">
    <w:name w:val="WW8Num425z0"/>
    <w:rsid w:val="003F6093"/>
  </w:style>
  <w:style w:type="character" w:customStyle="1" w:styleId="WW8Num425z1">
    <w:name w:val="WW8Num425z1"/>
    <w:rsid w:val="003F6093"/>
  </w:style>
  <w:style w:type="character" w:customStyle="1" w:styleId="WW8Num425z2">
    <w:name w:val="WW8Num425z2"/>
    <w:rsid w:val="003F6093"/>
  </w:style>
  <w:style w:type="character" w:customStyle="1" w:styleId="WW8Num426z0">
    <w:name w:val="WW8Num426z0"/>
    <w:rsid w:val="003F6093"/>
  </w:style>
  <w:style w:type="character" w:customStyle="1" w:styleId="WW8Num426z1">
    <w:name w:val="WW8Num426z1"/>
    <w:rsid w:val="003F6093"/>
  </w:style>
  <w:style w:type="character" w:customStyle="1" w:styleId="WW8Num426z2">
    <w:name w:val="WW8Num426z2"/>
    <w:rsid w:val="003F6093"/>
  </w:style>
  <w:style w:type="character" w:customStyle="1" w:styleId="WW8Num427z0">
    <w:name w:val="WW8Num427z0"/>
    <w:rsid w:val="003F6093"/>
  </w:style>
  <w:style w:type="character" w:customStyle="1" w:styleId="WW8Num427z1">
    <w:name w:val="WW8Num427z1"/>
    <w:rsid w:val="003F6093"/>
  </w:style>
  <w:style w:type="character" w:customStyle="1" w:styleId="WW8Num427z2">
    <w:name w:val="WW8Num427z2"/>
    <w:rsid w:val="003F6093"/>
  </w:style>
  <w:style w:type="character" w:customStyle="1" w:styleId="WW8Num428z0">
    <w:name w:val="WW8Num428z0"/>
    <w:rsid w:val="003F6093"/>
  </w:style>
  <w:style w:type="character" w:customStyle="1" w:styleId="WW8Num428z1">
    <w:name w:val="WW8Num428z1"/>
    <w:rsid w:val="003F6093"/>
  </w:style>
  <w:style w:type="character" w:customStyle="1" w:styleId="WW8Num428z2">
    <w:name w:val="WW8Num428z2"/>
    <w:rsid w:val="003F6093"/>
  </w:style>
  <w:style w:type="character" w:customStyle="1" w:styleId="WW8Num429z0">
    <w:name w:val="WW8Num429z0"/>
    <w:rsid w:val="003F6093"/>
  </w:style>
  <w:style w:type="character" w:customStyle="1" w:styleId="WW8Num429z1">
    <w:name w:val="WW8Num429z1"/>
    <w:rsid w:val="003F6093"/>
  </w:style>
  <w:style w:type="character" w:customStyle="1" w:styleId="WW8Num429z2">
    <w:name w:val="WW8Num429z2"/>
    <w:rsid w:val="003F6093"/>
  </w:style>
  <w:style w:type="character" w:customStyle="1" w:styleId="WW8Num430z0">
    <w:name w:val="WW8Num430z0"/>
    <w:rsid w:val="003F6093"/>
  </w:style>
  <w:style w:type="character" w:customStyle="1" w:styleId="WW8Num430z1">
    <w:name w:val="WW8Num430z1"/>
    <w:rsid w:val="003F6093"/>
  </w:style>
  <w:style w:type="character" w:customStyle="1" w:styleId="WW8Num430z2">
    <w:name w:val="WW8Num430z2"/>
    <w:rsid w:val="003F6093"/>
  </w:style>
  <w:style w:type="character" w:customStyle="1" w:styleId="WW8Num431z0">
    <w:name w:val="WW8Num431z0"/>
    <w:rsid w:val="003F6093"/>
  </w:style>
  <w:style w:type="character" w:customStyle="1" w:styleId="WW8Num431z1">
    <w:name w:val="WW8Num431z1"/>
    <w:rsid w:val="003F6093"/>
  </w:style>
  <w:style w:type="character" w:customStyle="1" w:styleId="WW8Num431z2">
    <w:name w:val="WW8Num431z2"/>
    <w:rsid w:val="003F6093"/>
  </w:style>
  <w:style w:type="character" w:customStyle="1" w:styleId="WW8Num432z0">
    <w:name w:val="WW8Num432z0"/>
    <w:rsid w:val="003F6093"/>
  </w:style>
  <w:style w:type="character" w:customStyle="1" w:styleId="WW8Num432z1">
    <w:name w:val="WW8Num432z1"/>
    <w:rsid w:val="003F6093"/>
  </w:style>
  <w:style w:type="character" w:customStyle="1" w:styleId="WW8Num432z2">
    <w:name w:val="WW8Num432z2"/>
    <w:rsid w:val="003F6093"/>
  </w:style>
  <w:style w:type="character" w:customStyle="1" w:styleId="WW8Num433z0">
    <w:name w:val="WW8Num433z0"/>
    <w:rsid w:val="003F6093"/>
  </w:style>
  <w:style w:type="character" w:customStyle="1" w:styleId="WW8Num433z1">
    <w:name w:val="WW8Num433z1"/>
    <w:rsid w:val="003F6093"/>
  </w:style>
  <w:style w:type="character" w:customStyle="1" w:styleId="WW8Num433z2">
    <w:name w:val="WW8Num433z2"/>
    <w:rsid w:val="003F6093"/>
  </w:style>
  <w:style w:type="character" w:customStyle="1" w:styleId="WW8Num434z0">
    <w:name w:val="WW8Num434z0"/>
    <w:rsid w:val="003F6093"/>
  </w:style>
  <w:style w:type="character" w:customStyle="1" w:styleId="WW8Num434z1">
    <w:name w:val="WW8Num434z1"/>
    <w:rsid w:val="003F6093"/>
  </w:style>
  <w:style w:type="character" w:customStyle="1" w:styleId="WW8Num434z2">
    <w:name w:val="WW8Num434z2"/>
    <w:rsid w:val="003F6093"/>
  </w:style>
  <w:style w:type="character" w:customStyle="1" w:styleId="WW8Num435z0">
    <w:name w:val="WW8Num435z0"/>
    <w:rsid w:val="003F6093"/>
  </w:style>
  <w:style w:type="character" w:customStyle="1" w:styleId="WW8Num435z1">
    <w:name w:val="WW8Num435z1"/>
    <w:rsid w:val="003F6093"/>
  </w:style>
  <w:style w:type="character" w:customStyle="1" w:styleId="WW8Num435z2">
    <w:name w:val="WW8Num435z2"/>
    <w:rsid w:val="003F6093"/>
  </w:style>
  <w:style w:type="character" w:customStyle="1" w:styleId="WW8Num436z0">
    <w:name w:val="WW8Num436z0"/>
    <w:rsid w:val="003F6093"/>
  </w:style>
  <w:style w:type="character" w:customStyle="1" w:styleId="WW8Num436z1">
    <w:name w:val="WW8Num436z1"/>
    <w:rsid w:val="003F6093"/>
  </w:style>
  <w:style w:type="character" w:customStyle="1" w:styleId="WW8Num436z2">
    <w:name w:val="WW8Num436z2"/>
    <w:rsid w:val="003F6093"/>
  </w:style>
  <w:style w:type="character" w:customStyle="1" w:styleId="WW8Num437z0">
    <w:name w:val="WW8Num437z0"/>
    <w:rsid w:val="003F6093"/>
  </w:style>
  <w:style w:type="character" w:customStyle="1" w:styleId="WW8Num437z1">
    <w:name w:val="WW8Num437z1"/>
    <w:rsid w:val="003F6093"/>
  </w:style>
  <w:style w:type="character" w:customStyle="1" w:styleId="WW8Num437z2">
    <w:name w:val="WW8Num437z2"/>
    <w:rsid w:val="003F6093"/>
  </w:style>
  <w:style w:type="character" w:customStyle="1" w:styleId="WW8Num438z0">
    <w:name w:val="WW8Num438z0"/>
    <w:rsid w:val="003F6093"/>
  </w:style>
  <w:style w:type="character" w:customStyle="1" w:styleId="WW8Num438z1">
    <w:name w:val="WW8Num438z1"/>
    <w:rsid w:val="003F6093"/>
  </w:style>
  <w:style w:type="character" w:customStyle="1" w:styleId="WW8Num438z2">
    <w:name w:val="WW8Num438z2"/>
    <w:rsid w:val="003F6093"/>
  </w:style>
  <w:style w:type="character" w:customStyle="1" w:styleId="WW8Num439z0">
    <w:name w:val="WW8Num439z0"/>
    <w:rsid w:val="003F6093"/>
  </w:style>
  <w:style w:type="character" w:customStyle="1" w:styleId="WW8Num439z1">
    <w:name w:val="WW8Num439z1"/>
    <w:rsid w:val="003F6093"/>
  </w:style>
  <w:style w:type="character" w:customStyle="1" w:styleId="WW8Num439z2">
    <w:name w:val="WW8Num439z2"/>
    <w:rsid w:val="003F6093"/>
  </w:style>
  <w:style w:type="character" w:customStyle="1" w:styleId="WW8Num440z0">
    <w:name w:val="WW8Num440z0"/>
    <w:rsid w:val="003F6093"/>
  </w:style>
  <w:style w:type="character" w:customStyle="1" w:styleId="WW8Num440z1">
    <w:name w:val="WW8Num440z1"/>
    <w:rsid w:val="003F6093"/>
  </w:style>
  <w:style w:type="character" w:customStyle="1" w:styleId="WW8Num440z2">
    <w:name w:val="WW8Num440z2"/>
    <w:rsid w:val="003F6093"/>
  </w:style>
  <w:style w:type="character" w:customStyle="1" w:styleId="WW8Num441z0">
    <w:name w:val="WW8Num441z0"/>
    <w:rsid w:val="003F6093"/>
  </w:style>
  <w:style w:type="character" w:customStyle="1" w:styleId="WW8Num441z1">
    <w:name w:val="WW8Num441z1"/>
    <w:rsid w:val="003F6093"/>
  </w:style>
  <w:style w:type="character" w:customStyle="1" w:styleId="WW8Num441z2">
    <w:name w:val="WW8Num441z2"/>
    <w:rsid w:val="003F6093"/>
  </w:style>
  <w:style w:type="character" w:customStyle="1" w:styleId="WW8Num442z0">
    <w:name w:val="WW8Num442z0"/>
    <w:rsid w:val="003F6093"/>
  </w:style>
  <w:style w:type="character" w:customStyle="1" w:styleId="WW8Num442z1">
    <w:name w:val="WW8Num442z1"/>
    <w:rsid w:val="003F6093"/>
  </w:style>
  <w:style w:type="character" w:customStyle="1" w:styleId="WW8Num442z2">
    <w:name w:val="WW8Num442z2"/>
    <w:rsid w:val="003F6093"/>
  </w:style>
  <w:style w:type="character" w:customStyle="1" w:styleId="WW8Num443z0">
    <w:name w:val="WW8Num443z0"/>
    <w:rsid w:val="003F6093"/>
  </w:style>
  <w:style w:type="character" w:customStyle="1" w:styleId="WW8Num443z1">
    <w:name w:val="WW8Num443z1"/>
    <w:rsid w:val="003F6093"/>
  </w:style>
  <w:style w:type="character" w:customStyle="1" w:styleId="WW8Num443z2">
    <w:name w:val="WW8Num443z2"/>
    <w:rsid w:val="003F6093"/>
  </w:style>
  <w:style w:type="character" w:customStyle="1" w:styleId="WW8Num444z0">
    <w:name w:val="WW8Num444z0"/>
    <w:rsid w:val="003F6093"/>
  </w:style>
  <w:style w:type="character" w:customStyle="1" w:styleId="WW8Num444z1">
    <w:name w:val="WW8Num444z1"/>
    <w:rsid w:val="003F6093"/>
  </w:style>
  <w:style w:type="character" w:customStyle="1" w:styleId="WW8Num444z2">
    <w:name w:val="WW8Num444z2"/>
    <w:rsid w:val="003F6093"/>
  </w:style>
  <w:style w:type="character" w:customStyle="1" w:styleId="WW8Num445z0">
    <w:name w:val="WW8Num445z0"/>
    <w:rsid w:val="003F6093"/>
  </w:style>
  <w:style w:type="character" w:customStyle="1" w:styleId="WW8Num445z1">
    <w:name w:val="WW8Num445z1"/>
    <w:rsid w:val="003F6093"/>
  </w:style>
  <w:style w:type="character" w:customStyle="1" w:styleId="WW8Num445z2">
    <w:name w:val="WW8Num445z2"/>
    <w:rsid w:val="003F6093"/>
  </w:style>
  <w:style w:type="character" w:customStyle="1" w:styleId="WW8Num446z0">
    <w:name w:val="WW8Num446z0"/>
    <w:rsid w:val="003F6093"/>
  </w:style>
  <w:style w:type="character" w:customStyle="1" w:styleId="WW8Num446z1">
    <w:name w:val="WW8Num446z1"/>
    <w:rsid w:val="003F6093"/>
  </w:style>
  <w:style w:type="character" w:customStyle="1" w:styleId="WW8Num446z2">
    <w:name w:val="WW8Num446z2"/>
    <w:rsid w:val="003F6093"/>
  </w:style>
  <w:style w:type="character" w:customStyle="1" w:styleId="WW8Num447z0">
    <w:name w:val="WW8Num447z0"/>
    <w:rsid w:val="003F6093"/>
  </w:style>
  <w:style w:type="character" w:customStyle="1" w:styleId="WW8Num447z1">
    <w:name w:val="WW8Num447z1"/>
    <w:rsid w:val="003F6093"/>
  </w:style>
  <w:style w:type="character" w:customStyle="1" w:styleId="WW8Num447z2">
    <w:name w:val="WW8Num447z2"/>
    <w:rsid w:val="003F6093"/>
  </w:style>
  <w:style w:type="character" w:customStyle="1" w:styleId="WW8Num448z0">
    <w:name w:val="WW8Num448z0"/>
    <w:rsid w:val="003F6093"/>
  </w:style>
  <w:style w:type="character" w:customStyle="1" w:styleId="WW8Num448z1">
    <w:name w:val="WW8Num448z1"/>
    <w:rsid w:val="003F6093"/>
  </w:style>
  <w:style w:type="character" w:customStyle="1" w:styleId="WW8Num448z2">
    <w:name w:val="WW8Num448z2"/>
    <w:rsid w:val="003F6093"/>
  </w:style>
  <w:style w:type="character" w:customStyle="1" w:styleId="WW8Num449z0">
    <w:name w:val="WW8Num449z0"/>
    <w:rsid w:val="003F6093"/>
  </w:style>
  <w:style w:type="character" w:customStyle="1" w:styleId="WW8Num449z1">
    <w:name w:val="WW8Num449z1"/>
    <w:rsid w:val="003F6093"/>
  </w:style>
  <w:style w:type="character" w:customStyle="1" w:styleId="WW8Num449z2">
    <w:name w:val="WW8Num449z2"/>
    <w:rsid w:val="003F6093"/>
  </w:style>
  <w:style w:type="character" w:customStyle="1" w:styleId="WW8Num450z0">
    <w:name w:val="WW8Num450z0"/>
    <w:rsid w:val="003F6093"/>
  </w:style>
  <w:style w:type="character" w:customStyle="1" w:styleId="WW8Num450z1">
    <w:name w:val="WW8Num450z1"/>
    <w:rsid w:val="003F6093"/>
  </w:style>
  <w:style w:type="character" w:customStyle="1" w:styleId="WW8Num450z2">
    <w:name w:val="WW8Num450z2"/>
    <w:rsid w:val="003F6093"/>
  </w:style>
  <w:style w:type="character" w:customStyle="1" w:styleId="WW8Num451z0">
    <w:name w:val="WW8Num451z0"/>
    <w:rsid w:val="003F6093"/>
  </w:style>
  <w:style w:type="character" w:customStyle="1" w:styleId="WW8Num451z1">
    <w:name w:val="WW8Num451z1"/>
    <w:rsid w:val="003F6093"/>
  </w:style>
  <w:style w:type="character" w:customStyle="1" w:styleId="WW8Num451z2">
    <w:name w:val="WW8Num451z2"/>
    <w:rsid w:val="003F6093"/>
  </w:style>
  <w:style w:type="character" w:customStyle="1" w:styleId="WW8Num452z0">
    <w:name w:val="WW8Num452z0"/>
    <w:rsid w:val="003F6093"/>
  </w:style>
  <w:style w:type="character" w:customStyle="1" w:styleId="WW8Num452z1">
    <w:name w:val="WW8Num452z1"/>
    <w:rsid w:val="003F6093"/>
  </w:style>
  <w:style w:type="character" w:customStyle="1" w:styleId="WW8Num452z2">
    <w:name w:val="WW8Num452z2"/>
    <w:rsid w:val="003F6093"/>
  </w:style>
  <w:style w:type="character" w:customStyle="1" w:styleId="WW8Num453z0">
    <w:name w:val="WW8Num453z0"/>
    <w:rsid w:val="003F6093"/>
  </w:style>
  <w:style w:type="character" w:customStyle="1" w:styleId="WW8Num453z1">
    <w:name w:val="WW8Num453z1"/>
    <w:rsid w:val="003F6093"/>
  </w:style>
  <w:style w:type="character" w:customStyle="1" w:styleId="WW8Num453z2">
    <w:name w:val="WW8Num453z2"/>
    <w:rsid w:val="003F6093"/>
  </w:style>
  <w:style w:type="character" w:customStyle="1" w:styleId="WW8Num454z0">
    <w:name w:val="WW8Num454z0"/>
    <w:rsid w:val="003F6093"/>
  </w:style>
  <w:style w:type="character" w:customStyle="1" w:styleId="WW8Num454z1">
    <w:name w:val="WW8Num454z1"/>
    <w:rsid w:val="003F6093"/>
  </w:style>
  <w:style w:type="character" w:customStyle="1" w:styleId="WW8Num454z2">
    <w:name w:val="WW8Num454z2"/>
    <w:rsid w:val="003F6093"/>
  </w:style>
  <w:style w:type="character" w:customStyle="1" w:styleId="WW8Num455z0">
    <w:name w:val="WW8Num455z0"/>
    <w:rsid w:val="003F6093"/>
  </w:style>
  <w:style w:type="character" w:customStyle="1" w:styleId="WW8Num455z1">
    <w:name w:val="WW8Num455z1"/>
    <w:rsid w:val="003F6093"/>
  </w:style>
  <w:style w:type="character" w:customStyle="1" w:styleId="WW8Num455z2">
    <w:name w:val="WW8Num455z2"/>
    <w:rsid w:val="003F6093"/>
  </w:style>
  <w:style w:type="character" w:customStyle="1" w:styleId="WW8Num456z0">
    <w:name w:val="WW8Num456z0"/>
    <w:rsid w:val="003F6093"/>
  </w:style>
  <w:style w:type="character" w:customStyle="1" w:styleId="WW8Num456z1">
    <w:name w:val="WW8Num456z1"/>
    <w:rsid w:val="003F6093"/>
  </w:style>
  <w:style w:type="character" w:customStyle="1" w:styleId="WW8Num456z2">
    <w:name w:val="WW8Num456z2"/>
    <w:rsid w:val="003F6093"/>
  </w:style>
  <w:style w:type="character" w:customStyle="1" w:styleId="WW8Num457z0">
    <w:name w:val="WW8Num457z0"/>
    <w:rsid w:val="003F6093"/>
  </w:style>
  <w:style w:type="character" w:customStyle="1" w:styleId="WW8Num457z1">
    <w:name w:val="WW8Num457z1"/>
    <w:rsid w:val="003F6093"/>
  </w:style>
  <w:style w:type="character" w:customStyle="1" w:styleId="WW8Num457z2">
    <w:name w:val="WW8Num457z2"/>
    <w:rsid w:val="003F6093"/>
  </w:style>
  <w:style w:type="character" w:customStyle="1" w:styleId="WW8Num458z0">
    <w:name w:val="WW8Num458z0"/>
    <w:rsid w:val="003F6093"/>
  </w:style>
  <w:style w:type="character" w:customStyle="1" w:styleId="WW8Num458z1">
    <w:name w:val="WW8Num458z1"/>
    <w:rsid w:val="003F6093"/>
  </w:style>
  <w:style w:type="character" w:customStyle="1" w:styleId="WW8Num458z2">
    <w:name w:val="WW8Num458z2"/>
    <w:rsid w:val="003F6093"/>
  </w:style>
  <w:style w:type="character" w:customStyle="1" w:styleId="WW8Num459z0">
    <w:name w:val="WW8Num459z0"/>
    <w:rsid w:val="003F6093"/>
  </w:style>
  <w:style w:type="character" w:customStyle="1" w:styleId="WW8Num459z1">
    <w:name w:val="WW8Num459z1"/>
    <w:rsid w:val="003F6093"/>
  </w:style>
  <w:style w:type="character" w:customStyle="1" w:styleId="WW8Num459z2">
    <w:name w:val="WW8Num459z2"/>
    <w:rsid w:val="003F6093"/>
  </w:style>
  <w:style w:type="character" w:customStyle="1" w:styleId="WW8Num460z0">
    <w:name w:val="WW8Num460z0"/>
    <w:rsid w:val="003F6093"/>
  </w:style>
  <w:style w:type="character" w:customStyle="1" w:styleId="WW8Num460z1">
    <w:name w:val="WW8Num460z1"/>
    <w:rsid w:val="003F6093"/>
  </w:style>
  <w:style w:type="character" w:customStyle="1" w:styleId="WW8Num460z2">
    <w:name w:val="WW8Num460z2"/>
    <w:rsid w:val="003F6093"/>
  </w:style>
  <w:style w:type="character" w:customStyle="1" w:styleId="WW8Num461z0">
    <w:name w:val="WW8Num461z0"/>
    <w:rsid w:val="003F6093"/>
  </w:style>
  <w:style w:type="character" w:customStyle="1" w:styleId="WW8Num461z1">
    <w:name w:val="WW8Num461z1"/>
    <w:rsid w:val="003F6093"/>
  </w:style>
  <w:style w:type="character" w:customStyle="1" w:styleId="WW8Num461z2">
    <w:name w:val="WW8Num461z2"/>
    <w:rsid w:val="003F6093"/>
  </w:style>
  <w:style w:type="character" w:customStyle="1" w:styleId="WW8Num462z0">
    <w:name w:val="WW8Num462z0"/>
    <w:rsid w:val="003F6093"/>
  </w:style>
  <w:style w:type="character" w:customStyle="1" w:styleId="WW8Num462z1">
    <w:name w:val="WW8Num462z1"/>
    <w:rsid w:val="003F6093"/>
  </w:style>
  <w:style w:type="character" w:customStyle="1" w:styleId="WW8Num462z2">
    <w:name w:val="WW8Num462z2"/>
    <w:rsid w:val="003F6093"/>
  </w:style>
  <w:style w:type="character" w:customStyle="1" w:styleId="WW8Num463z0">
    <w:name w:val="WW8Num463z0"/>
    <w:rsid w:val="003F6093"/>
  </w:style>
  <w:style w:type="character" w:customStyle="1" w:styleId="WW8Num463z1">
    <w:name w:val="WW8Num463z1"/>
    <w:rsid w:val="003F6093"/>
  </w:style>
  <w:style w:type="character" w:customStyle="1" w:styleId="WW8Num463z2">
    <w:name w:val="WW8Num463z2"/>
    <w:rsid w:val="003F6093"/>
  </w:style>
  <w:style w:type="character" w:customStyle="1" w:styleId="WW8Num464z0">
    <w:name w:val="WW8Num464z0"/>
    <w:rsid w:val="003F6093"/>
  </w:style>
  <w:style w:type="character" w:customStyle="1" w:styleId="WW8Num464z1">
    <w:name w:val="WW8Num464z1"/>
    <w:rsid w:val="003F6093"/>
  </w:style>
  <w:style w:type="character" w:customStyle="1" w:styleId="WW8Num464z2">
    <w:name w:val="WW8Num464z2"/>
    <w:rsid w:val="003F6093"/>
  </w:style>
  <w:style w:type="character" w:customStyle="1" w:styleId="WW8Num465z0">
    <w:name w:val="WW8Num465z0"/>
    <w:rsid w:val="003F6093"/>
  </w:style>
  <w:style w:type="character" w:customStyle="1" w:styleId="WW8Num465z1">
    <w:name w:val="WW8Num465z1"/>
    <w:rsid w:val="003F6093"/>
  </w:style>
  <w:style w:type="character" w:customStyle="1" w:styleId="WW8Num465z2">
    <w:name w:val="WW8Num465z2"/>
    <w:rsid w:val="003F6093"/>
  </w:style>
  <w:style w:type="character" w:customStyle="1" w:styleId="WW8Num466z0">
    <w:name w:val="WW8Num466z0"/>
    <w:rsid w:val="003F6093"/>
  </w:style>
  <w:style w:type="character" w:customStyle="1" w:styleId="WW8Num466z1">
    <w:name w:val="WW8Num466z1"/>
    <w:rsid w:val="003F6093"/>
  </w:style>
  <w:style w:type="character" w:customStyle="1" w:styleId="WW8Num466z2">
    <w:name w:val="WW8Num466z2"/>
    <w:rsid w:val="003F6093"/>
  </w:style>
  <w:style w:type="character" w:customStyle="1" w:styleId="WW8Num467z0">
    <w:name w:val="WW8Num467z0"/>
    <w:rsid w:val="003F6093"/>
  </w:style>
  <w:style w:type="character" w:customStyle="1" w:styleId="WW8Num467z1">
    <w:name w:val="WW8Num467z1"/>
    <w:rsid w:val="003F6093"/>
  </w:style>
  <w:style w:type="character" w:customStyle="1" w:styleId="WW8Num467z2">
    <w:name w:val="WW8Num467z2"/>
    <w:rsid w:val="003F6093"/>
  </w:style>
  <w:style w:type="character" w:customStyle="1" w:styleId="WW8Num468z0">
    <w:name w:val="WW8Num468z0"/>
    <w:rsid w:val="003F6093"/>
  </w:style>
  <w:style w:type="character" w:customStyle="1" w:styleId="WW8Num468z1">
    <w:name w:val="WW8Num468z1"/>
    <w:rsid w:val="003F6093"/>
  </w:style>
  <w:style w:type="character" w:customStyle="1" w:styleId="WW8Num468z2">
    <w:name w:val="WW8Num468z2"/>
    <w:rsid w:val="003F6093"/>
  </w:style>
  <w:style w:type="character" w:customStyle="1" w:styleId="WW8Num469z0">
    <w:name w:val="WW8Num469z0"/>
    <w:rsid w:val="003F6093"/>
  </w:style>
  <w:style w:type="character" w:customStyle="1" w:styleId="WW8Num469z1">
    <w:name w:val="WW8Num469z1"/>
    <w:rsid w:val="003F6093"/>
  </w:style>
  <w:style w:type="character" w:customStyle="1" w:styleId="WW8Num469z2">
    <w:name w:val="WW8Num469z2"/>
    <w:rsid w:val="003F6093"/>
  </w:style>
  <w:style w:type="character" w:customStyle="1" w:styleId="WW8Num470z0">
    <w:name w:val="WW8Num470z0"/>
    <w:rsid w:val="003F6093"/>
  </w:style>
  <w:style w:type="character" w:customStyle="1" w:styleId="WW8Num470z1">
    <w:name w:val="WW8Num470z1"/>
    <w:rsid w:val="003F6093"/>
  </w:style>
  <w:style w:type="character" w:customStyle="1" w:styleId="WW8Num470z2">
    <w:name w:val="WW8Num470z2"/>
    <w:rsid w:val="003F6093"/>
  </w:style>
  <w:style w:type="character" w:customStyle="1" w:styleId="WW8Num471z0">
    <w:name w:val="WW8Num471z0"/>
    <w:rsid w:val="003F6093"/>
  </w:style>
  <w:style w:type="character" w:customStyle="1" w:styleId="WW8Num471z1">
    <w:name w:val="WW8Num471z1"/>
    <w:rsid w:val="003F6093"/>
  </w:style>
  <w:style w:type="character" w:customStyle="1" w:styleId="WW8Num471z2">
    <w:name w:val="WW8Num471z2"/>
    <w:rsid w:val="003F6093"/>
  </w:style>
  <w:style w:type="character" w:customStyle="1" w:styleId="WW8Num472z0">
    <w:name w:val="WW8Num472z0"/>
    <w:rsid w:val="003F6093"/>
  </w:style>
  <w:style w:type="character" w:customStyle="1" w:styleId="WW8Num472z1">
    <w:name w:val="WW8Num472z1"/>
    <w:rsid w:val="003F6093"/>
  </w:style>
  <w:style w:type="character" w:customStyle="1" w:styleId="WW8Num472z2">
    <w:name w:val="WW8Num472z2"/>
    <w:rsid w:val="003F6093"/>
  </w:style>
  <w:style w:type="character" w:customStyle="1" w:styleId="WW8Num473z0">
    <w:name w:val="WW8Num473z0"/>
    <w:rsid w:val="003F6093"/>
  </w:style>
  <w:style w:type="character" w:customStyle="1" w:styleId="WW8Num473z1">
    <w:name w:val="WW8Num473z1"/>
    <w:rsid w:val="003F6093"/>
  </w:style>
  <w:style w:type="character" w:customStyle="1" w:styleId="WW8Num473z2">
    <w:name w:val="WW8Num473z2"/>
    <w:rsid w:val="003F6093"/>
  </w:style>
  <w:style w:type="character" w:customStyle="1" w:styleId="WW8Num474z0">
    <w:name w:val="WW8Num474z0"/>
    <w:rsid w:val="003F6093"/>
  </w:style>
  <w:style w:type="character" w:customStyle="1" w:styleId="WW8Num474z1">
    <w:name w:val="WW8Num474z1"/>
    <w:rsid w:val="003F6093"/>
  </w:style>
  <w:style w:type="character" w:customStyle="1" w:styleId="WW8Num474z2">
    <w:name w:val="WW8Num474z2"/>
    <w:rsid w:val="003F6093"/>
  </w:style>
  <w:style w:type="character" w:customStyle="1" w:styleId="WW8Num475z0">
    <w:name w:val="WW8Num475z0"/>
    <w:rsid w:val="003F6093"/>
  </w:style>
  <w:style w:type="character" w:customStyle="1" w:styleId="WW8Num475z1">
    <w:name w:val="WW8Num475z1"/>
    <w:rsid w:val="003F6093"/>
  </w:style>
  <w:style w:type="character" w:customStyle="1" w:styleId="WW8Num475z2">
    <w:name w:val="WW8Num475z2"/>
    <w:rsid w:val="003F6093"/>
  </w:style>
  <w:style w:type="character" w:customStyle="1" w:styleId="WW8Num476z0">
    <w:name w:val="WW8Num476z0"/>
    <w:rsid w:val="003F6093"/>
  </w:style>
  <w:style w:type="character" w:customStyle="1" w:styleId="WW8Num476z1">
    <w:name w:val="WW8Num476z1"/>
    <w:rsid w:val="003F6093"/>
  </w:style>
  <w:style w:type="character" w:customStyle="1" w:styleId="WW8Num476z2">
    <w:name w:val="WW8Num476z2"/>
    <w:rsid w:val="003F6093"/>
  </w:style>
  <w:style w:type="character" w:customStyle="1" w:styleId="WW8Num477z0">
    <w:name w:val="WW8Num477z0"/>
    <w:rsid w:val="003F6093"/>
  </w:style>
  <w:style w:type="character" w:customStyle="1" w:styleId="WW8Num477z1">
    <w:name w:val="WW8Num477z1"/>
    <w:rsid w:val="003F6093"/>
  </w:style>
  <w:style w:type="character" w:customStyle="1" w:styleId="WW8Num477z2">
    <w:name w:val="WW8Num477z2"/>
    <w:rsid w:val="003F6093"/>
  </w:style>
  <w:style w:type="character" w:customStyle="1" w:styleId="WW8Num478z0">
    <w:name w:val="WW8Num478z0"/>
    <w:rsid w:val="003F6093"/>
  </w:style>
  <w:style w:type="character" w:customStyle="1" w:styleId="WW8Num478z1">
    <w:name w:val="WW8Num478z1"/>
    <w:rsid w:val="003F6093"/>
  </w:style>
  <w:style w:type="character" w:customStyle="1" w:styleId="WW8Num478z2">
    <w:name w:val="WW8Num478z2"/>
    <w:rsid w:val="003F6093"/>
  </w:style>
  <w:style w:type="character" w:customStyle="1" w:styleId="WW8Num479z0">
    <w:name w:val="WW8Num479z0"/>
    <w:rsid w:val="003F6093"/>
  </w:style>
  <w:style w:type="character" w:customStyle="1" w:styleId="WW8Num479z1">
    <w:name w:val="WW8Num479z1"/>
    <w:rsid w:val="003F6093"/>
  </w:style>
  <w:style w:type="character" w:customStyle="1" w:styleId="WW8Num479z2">
    <w:name w:val="WW8Num479z2"/>
    <w:rsid w:val="003F6093"/>
  </w:style>
  <w:style w:type="character" w:customStyle="1" w:styleId="WW8Num480z0">
    <w:name w:val="WW8Num480z0"/>
    <w:rsid w:val="003F6093"/>
  </w:style>
  <w:style w:type="character" w:customStyle="1" w:styleId="WW8Num480z1">
    <w:name w:val="WW8Num480z1"/>
    <w:rsid w:val="003F6093"/>
  </w:style>
  <w:style w:type="character" w:customStyle="1" w:styleId="WW8Num480z2">
    <w:name w:val="WW8Num480z2"/>
    <w:rsid w:val="003F6093"/>
  </w:style>
  <w:style w:type="character" w:customStyle="1" w:styleId="WW8Num481z0">
    <w:name w:val="WW8Num481z0"/>
    <w:rsid w:val="003F6093"/>
  </w:style>
  <w:style w:type="character" w:customStyle="1" w:styleId="WW8Num481z1">
    <w:name w:val="WW8Num481z1"/>
    <w:rsid w:val="003F6093"/>
  </w:style>
  <w:style w:type="character" w:customStyle="1" w:styleId="WW8Num481z2">
    <w:name w:val="WW8Num481z2"/>
    <w:rsid w:val="003F6093"/>
  </w:style>
  <w:style w:type="character" w:customStyle="1" w:styleId="WW8Num482z0">
    <w:name w:val="WW8Num482z0"/>
    <w:rsid w:val="003F6093"/>
  </w:style>
  <w:style w:type="character" w:customStyle="1" w:styleId="WW8Num482z1">
    <w:name w:val="WW8Num482z1"/>
    <w:rsid w:val="003F6093"/>
  </w:style>
  <w:style w:type="character" w:customStyle="1" w:styleId="WW8Num482z2">
    <w:name w:val="WW8Num482z2"/>
    <w:rsid w:val="003F6093"/>
  </w:style>
  <w:style w:type="character" w:customStyle="1" w:styleId="WW8Num483z0">
    <w:name w:val="WW8Num483z0"/>
    <w:rsid w:val="003F6093"/>
  </w:style>
  <w:style w:type="character" w:customStyle="1" w:styleId="WW8Num483z1">
    <w:name w:val="WW8Num483z1"/>
    <w:rsid w:val="003F6093"/>
  </w:style>
  <w:style w:type="character" w:customStyle="1" w:styleId="WW8Num483z2">
    <w:name w:val="WW8Num483z2"/>
    <w:rsid w:val="003F6093"/>
  </w:style>
  <w:style w:type="character" w:customStyle="1" w:styleId="WW8Num484z0">
    <w:name w:val="WW8Num484z0"/>
    <w:rsid w:val="003F6093"/>
  </w:style>
  <w:style w:type="character" w:customStyle="1" w:styleId="WW8Num484z1">
    <w:name w:val="WW8Num484z1"/>
    <w:rsid w:val="003F6093"/>
  </w:style>
  <w:style w:type="character" w:customStyle="1" w:styleId="WW8Num484z2">
    <w:name w:val="WW8Num484z2"/>
    <w:rsid w:val="003F6093"/>
  </w:style>
  <w:style w:type="character" w:customStyle="1" w:styleId="WW8Num485z0">
    <w:name w:val="WW8Num485z0"/>
    <w:rsid w:val="003F6093"/>
  </w:style>
  <w:style w:type="character" w:customStyle="1" w:styleId="WW8Num485z1">
    <w:name w:val="WW8Num485z1"/>
    <w:rsid w:val="003F6093"/>
  </w:style>
  <w:style w:type="character" w:customStyle="1" w:styleId="WW8Num485z2">
    <w:name w:val="WW8Num485z2"/>
    <w:rsid w:val="003F6093"/>
  </w:style>
  <w:style w:type="character" w:customStyle="1" w:styleId="WW8Num486z0">
    <w:name w:val="WW8Num486z0"/>
    <w:rsid w:val="003F6093"/>
  </w:style>
  <w:style w:type="character" w:customStyle="1" w:styleId="WW8Num486z1">
    <w:name w:val="WW8Num486z1"/>
    <w:rsid w:val="003F6093"/>
  </w:style>
  <w:style w:type="character" w:customStyle="1" w:styleId="WW8Num486z2">
    <w:name w:val="WW8Num486z2"/>
    <w:rsid w:val="003F6093"/>
  </w:style>
  <w:style w:type="character" w:customStyle="1" w:styleId="WW8Num487z0">
    <w:name w:val="WW8Num487z0"/>
    <w:rsid w:val="003F6093"/>
  </w:style>
  <w:style w:type="character" w:customStyle="1" w:styleId="WW8Num487z1">
    <w:name w:val="WW8Num487z1"/>
    <w:rsid w:val="003F6093"/>
  </w:style>
  <w:style w:type="character" w:customStyle="1" w:styleId="WW8Num487z2">
    <w:name w:val="WW8Num487z2"/>
    <w:rsid w:val="003F6093"/>
  </w:style>
  <w:style w:type="character" w:customStyle="1" w:styleId="WW8Num488z0">
    <w:name w:val="WW8Num488z0"/>
    <w:rsid w:val="003F6093"/>
  </w:style>
  <w:style w:type="character" w:customStyle="1" w:styleId="WW8Num488z1">
    <w:name w:val="WW8Num488z1"/>
    <w:rsid w:val="003F6093"/>
  </w:style>
  <w:style w:type="character" w:customStyle="1" w:styleId="WW8Num488z2">
    <w:name w:val="WW8Num488z2"/>
    <w:rsid w:val="003F6093"/>
  </w:style>
  <w:style w:type="character" w:customStyle="1" w:styleId="WW8Num489z0">
    <w:name w:val="WW8Num489z0"/>
    <w:rsid w:val="003F6093"/>
  </w:style>
  <w:style w:type="character" w:customStyle="1" w:styleId="WW8Num489z1">
    <w:name w:val="WW8Num489z1"/>
    <w:rsid w:val="003F6093"/>
  </w:style>
  <w:style w:type="character" w:customStyle="1" w:styleId="WW8Num489z2">
    <w:name w:val="WW8Num489z2"/>
    <w:rsid w:val="003F6093"/>
  </w:style>
  <w:style w:type="character" w:customStyle="1" w:styleId="WW8Num490z0">
    <w:name w:val="WW8Num490z0"/>
    <w:rsid w:val="003F6093"/>
  </w:style>
  <w:style w:type="character" w:customStyle="1" w:styleId="WW8Num490z1">
    <w:name w:val="WW8Num490z1"/>
    <w:rsid w:val="003F6093"/>
  </w:style>
  <w:style w:type="character" w:customStyle="1" w:styleId="WW8Num490z2">
    <w:name w:val="WW8Num490z2"/>
    <w:rsid w:val="003F6093"/>
  </w:style>
  <w:style w:type="character" w:customStyle="1" w:styleId="WW8Num491z0">
    <w:name w:val="WW8Num491z0"/>
    <w:rsid w:val="003F6093"/>
  </w:style>
  <w:style w:type="character" w:customStyle="1" w:styleId="WW8Num491z1">
    <w:name w:val="WW8Num491z1"/>
    <w:rsid w:val="003F6093"/>
  </w:style>
  <w:style w:type="character" w:customStyle="1" w:styleId="WW8Num491z2">
    <w:name w:val="WW8Num491z2"/>
    <w:rsid w:val="003F6093"/>
  </w:style>
  <w:style w:type="character" w:customStyle="1" w:styleId="WW8Num492z0">
    <w:name w:val="WW8Num492z0"/>
    <w:rsid w:val="003F6093"/>
  </w:style>
  <w:style w:type="character" w:customStyle="1" w:styleId="WW8Num492z1">
    <w:name w:val="WW8Num492z1"/>
    <w:rsid w:val="003F6093"/>
  </w:style>
  <w:style w:type="character" w:customStyle="1" w:styleId="WW8Num492z2">
    <w:name w:val="WW8Num492z2"/>
    <w:rsid w:val="003F6093"/>
  </w:style>
  <w:style w:type="character" w:customStyle="1" w:styleId="WW8Num493z0">
    <w:name w:val="WW8Num493z0"/>
    <w:rsid w:val="003F6093"/>
  </w:style>
  <w:style w:type="character" w:customStyle="1" w:styleId="WW8Num493z1">
    <w:name w:val="WW8Num493z1"/>
    <w:rsid w:val="003F6093"/>
  </w:style>
  <w:style w:type="character" w:customStyle="1" w:styleId="WW8Num493z2">
    <w:name w:val="WW8Num493z2"/>
    <w:rsid w:val="003F6093"/>
  </w:style>
  <w:style w:type="character" w:customStyle="1" w:styleId="WW8Num494z0">
    <w:name w:val="WW8Num494z0"/>
    <w:rsid w:val="003F6093"/>
  </w:style>
  <w:style w:type="character" w:customStyle="1" w:styleId="WW8Num494z1">
    <w:name w:val="WW8Num494z1"/>
    <w:rsid w:val="003F6093"/>
  </w:style>
  <w:style w:type="character" w:customStyle="1" w:styleId="WW8Num494z2">
    <w:name w:val="WW8Num494z2"/>
    <w:rsid w:val="003F6093"/>
  </w:style>
  <w:style w:type="character" w:customStyle="1" w:styleId="WW8Num495z0">
    <w:name w:val="WW8Num495z0"/>
    <w:rsid w:val="003F6093"/>
  </w:style>
  <w:style w:type="character" w:customStyle="1" w:styleId="WW8Num495z1">
    <w:name w:val="WW8Num495z1"/>
    <w:rsid w:val="003F6093"/>
  </w:style>
  <w:style w:type="character" w:customStyle="1" w:styleId="WW8Num495z2">
    <w:name w:val="WW8Num495z2"/>
    <w:rsid w:val="003F6093"/>
  </w:style>
  <w:style w:type="character" w:customStyle="1" w:styleId="WW8Num496z0">
    <w:name w:val="WW8Num496z0"/>
    <w:rsid w:val="003F6093"/>
  </w:style>
  <w:style w:type="character" w:customStyle="1" w:styleId="WW8Num496z1">
    <w:name w:val="WW8Num496z1"/>
    <w:rsid w:val="003F6093"/>
  </w:style>
  <w:style w:type="character" w:customStyle="1" w:styleId="WW8Num496z2">
    <w:name w:val="WW8Num496z2"/>
    <w:rsid w:val="003F6093"/>
  </w:style>
  <w:style w:type="character" w:customStyle="1" w:styleId="WW8Num497z0">
    <w:name w:val="WW8Num497z0"/>
    <w:rsid w:val="003F6093"/>
  </w:style>
  <w:style w:type="character" w:customStyle="1" w:styleId="WW8Num497z1">
    <w:name w:val="WW8Num497z1"/>
    <w:rsid w:val="003F6093"/>
  </w:style>
  <w:style w:type="character" w:customStyle="1" w:styleId="WW8Num497z2">
    <w:name w:val="WW8Num497z2"/>
    <w:rsid w:val="003F6093"/>
  </w:style>
  <w:style w:type="character" w:customStyle="1" w:styleId="WW8Num498z0">
    <w:name w:val="WW8Num498z0"/>
    <w:rsid w:val="003F6093"/>
  </w:style>
  <w:style w:type="character" w:customStyle="1" w:styleId="WW8Num498z1">
    <w:name w:val="WW8Num498z1"/>
    <w:rsid w:val="003F6093"/>
  </w:style>
  <w:style w:type="character" w:customStyle="1" w:styleId="WW8Num498z2">
    <w:name w:val="WW8Num498z2"/>
    <w:rsid w:val="003F6093"/>
  </w:style>
  <w:style w:type="character" w:customStyle="1" w:styleId="WW8Num499z0">
    <w:name w:val="WW8Num499z0"/>
    <w:rsid w:val="003F6093"/>
  </w:style>
  <w:style w:type="character" w:customStyle="1" w:styleId="WW8Num499z1">
    <w:name w:val="WW8Num499z1"/>
    <w:rsid w:val="003F6093"/>
  </w:style>
  <w:style w:type="character" w:customStyle="1" w:styleId="WW8Num499z2">
    <w:name w:val="WW8Num499z2"/>
    <w:rsid w:val="003F6093"/>
  </w:style>
  <w:style w:type="character" w:customStyle="1" w:styleId="WW8Num500z0">
    <w:name w:val="WW8Num500z0"/>
    <w:rsid w:val="003F6093"/>
  </w:style>
  <w:style w:type="character" w:customStyle="1" w:styleId="WW8Num500z1">
    <w:name w:val="WW8Num500z1"/>
    <w:rsid w:val="003F6093"/>
  </w:style>
  <w:style w:type="character" w:customStyle="1" w:styleId="WW8Num500z2">
    <w:name w:val="WW8Num500z2"/>
    <w:rsid w:val="003F6093"/>
  </w:style>
  <w:style w:type="character" w:customStyle="1" w:styleId="WW8Num501z0">
    <w:name w:val="WW8Num501z0"/>
    <w:rsid w:val="003F6093"/>
  </w:style>
  <w:style w:type="character" w:customStyle="1" w:styleId="WW8Num501z1">
    <w:name w:val="WW8Num501z1"/>
    <w:rsid w:val="003F6093"/>
  </w:style>
  <w:style w:type="character" w:customStyle="1" w:styleId="WW8Num501z2">
    <w:name w:val="WW8Num501z2"/>
    <w:rsid w:val="003F6093"/>
  </w:style>
  <w:style w:type="character" w:customStyle="1" w:styleId="WW8Num502z0">
    <w:name w:val="WW8Num502z0"/>
    <w:rsid w:val="003F6093"/>
  </w:style>
  <w:style w:type="character" w:customStyle="1" w:styleId="WW8Num502z1">
    <w:name w:val="WW8Num502z1"/>
    <w:rsid w:val="003F6093"/>
  </w:style>
  <w:style w:type="character" w:customStyle="1" w:styleId="WW8Num502z2">
    <w:name w:val="WW8Num502z2"/>
    <w:rsid w:val="003F6093"/>
  </w:style>
  <w:style w:type="character" w:customStyle="1" w:styleId="WW8Num503z0">
    <w:name w:val="WW8Num503z0"/>
    <w:rsid w:val="003F6093"/>
  </w:style>
  <w:style w:type="character" w:customStyle="1" w:styleId="WW8Num503z1">
    <w:name w:val="WW8Num503z1"/>
    <w:rsid w:val="003F6093"/>
  </w:style>
  <w:style w:type="character" w:customStyle="1" w:styleId="WW8Num503z2">
    <w:name w:val="WW8Num503z2"/>
    <w:rsid w:val="003F6093"/>
  </w:style>
  <w:style w:type="character" w:styleId="Hyperlink">
    <w:name w:val="Hyperlink"/>
    <w:basedOn w:val="DefaultParagraphFont"/>
    <w:rsid w:val="003F6093"/>
  </w:style>
  <w:style w:type="character" w:styleId="FollowedHyperlink">
    <w:name w:val="FollowedHyperlink"/>
    <w:basedOn w:val="DefaultParagraphFont"/>
    <w:rsid w:val="003F6093"/>
  </w:style>
  <w:style w:type="paragraph" w:customStyle="1" w:styleId="Heading">
    <w:name w:val="Heading"/>
    <w:basedOn w:val="Normal"/>
    <w:next w:val="BodyText"/>
    <w:rsid w:val="003F6093"/>
    <w:pPr>
      <w:keepNext/>
      <w:spacing w:before="240" w:after="120"/>
    </w:pPr>
  </w:style>
  <w:style w:type="paragraph" w:styleId="BodyText">
    <w:name w:val="Body Text"/>
    <w:basedOn w:val="Normal"/>
    <w:rsid w:val="003F6093"/>
    <w:pPr>
      <w:spacing w:after="120"/>
    </w:pPr>
  </w:style>
  <w:style w:type="paragraph" w:styleId="List">
    <w:name w:val="List"/>
    <w:basedOn w:val="BodyText"/>
    <w:rsid w:val="003F6093"/>
    <w:rPr>
      <w:rFonts w:cs="Mangal"/>
    </w:rPr>
  </w:style>
  <w:style w:type="paragraph" w:styleId="Caption">
    <w:name w:val="caption"/>
    <w:basedOn w:val="Normal"/>
    <w:qFormat/>
    <w:rsid w:val="003F6093"/>
    <w:pPr>
      <w:suppressLineNumbers/>
      <w:spacing w:before="120" w:after="120"/>
    </w:pPr>
  </w:style>
  <w:style w:type="paragraph" w:customStyle="1" w:styleId="Index">
    <w:name w:val="Index"/>
    <w:basedOn w:val="Normal"/>
    <w:rsid w:val="003F6093"/>
    <w:pPr>
      <w:suppressLineNumbers/>
    </w:pPr>
    <w:rPr>
      <w:rFonts w:cs="Mangal"/>
    </w:rPr>
  </w:style>
  <w:style w:type="paragraph" w:styleId="z-TopofForm">
    <w:name w:val="HTML Top of Form"/>
    <w:basedOn w:val="Normal"/>
    <w:next w:val="Normal"/>
    <w:rsid w:val="003F6093"/>
    <w:pPr>
      <w:pBdr>
        <w:bottom w:val="single" w:sz="4" w:space="1" w:color="000000"/>
      </w:pBdr>
      <w:jc w:val="center"/>
    </w:pPr>
  </w:style>
  <w:style w:type="paragraph" w:styleId="z-BottomofForm">
    <w:name w:val="HTML Bottom of Form"/>
    <w:basedOn w:val="Normal"/>
    <w:next w:val="Normal"/>
    <w:rsid w:val="003F6093"/>
    <w:pPr>
      <w:pBdr>
        <w:top w:val="single" w:sz="4" w:space="1" w:color="000000"/>
      </w:pBdr>
      <w:jc w:val="center"/>
    </w:pPr>
  </w:style>
  <w:style w:type="paragraph" w:customStyle="1" w:styleId="headertable">
    <w:name w:val="headertable"/>
    <w:basedOn w:val="Normal"/>
    <w:rsid w:val="003F6093"/>
    <w:pPr>
      <w:spacing w:before="280" w:after="280"/>
    </w:pPr>
  </w:style>
  <w:style w:type="paragraph" w:customStyle="1" w:styleId="headertable2">
    <w:name w:val="headertable2"/>
    <w:basedOn w:val="Normal"/>
    <w:rsid w:val="003F6093"/>
    <w:pPr>
      <w:shd w:val="clear" w:color="auto" w:fill="3A3F72"/>
      <w:spacing w:before="280" w:after="280"/>
    </w:pPr>
  </w:style>
  <w:style w:type="paragraph" w:customStyle="1" w:styleId="headrlogo">
    <w:name w:val="headrlogo"/>
    <w:basedOn w:val="Normal"/>
    <w:rsid w:val="003F6093"/>
    <w:pPr>
      <w:spacing w:before="280" w:after="280"/>
    </w:pPr>
  </w:style>
  <w:style w:type="paragraph" w:customStyle="1" w:styleId="headertd1">
    <w:name w:val="headertd1"/>
    <w:basedOn w:val="Normal"/>
    <w:rsid w:val="003F6093"/>
    <w:pPr>
      <w:spacing w:before="280" w:after="280"/>
    </w:pPr>
  </w:style>
  <w:style w:type="paragraph" w:customStyle="1" w:styleId="headertd2">
    <w:name w:val="headertd2"/>
    <w:basedOn w:val="Normal"/>
    <w:rsid w:val="003F6093"/>
    <w:pPr>
      <w:shd w:val="clear" w:color="auto" w:fill="ACBACB"/>
      <w:spacing w:before="280" w:after="280"/>
    </w:pPr>
  </w:style>
  <w:style w:type="paragraph" w:customStyle="1" w:styleId="headertable2child">
    <w:name w:val="headertable2child"/>
    <w:basedOn w:val="Normal"/>
    <w:rsid w:val="003F6093"/>
    <w:pPr>
      <w:spacing w:before="280" w:after="280"/>
    </w:pPr>
  </w:style>
  <w:style w:type="paragraph" w:customStyle="1" w:styleId="headertd2child">
    <w:name w:val="headertd2child"/>
    <w:basedOn w:val="Normal"/>
    <w:rsid w:val="003F6093"/>
    <w:pPr>
      <w:spacing w:before="280" w:after="280"/>
    </w:pPr>
    <w:rPr>
      <w:color w:val="FFFFFF"/>
    </w:rPr>
  </w:style>
  <w:style w:type="paragraph" w:customStyle="1" w:styleId="headertd3">
    <w:name w:val="headertd3"/>
    <w:basedOn w:val="Normal"/>
    <w:rsid w:val="003F6093"/>
    <w:pPr>
      <w:spacing w:before="280" w:after="280"/>
    </w:pPr>
  </w:style>
  <w:style w:type="paragraph" w:customStyle="1" w:styleId="headerinput">
    <w:name w:val="headerinput"/>
    <w:basedOn w:val="Normal"/>
    <w:rsid w:val="003F6093"/>
    <w:pPr>
      <w:pBdr>
        <w:top w:val="single" w:sz="4" w:space="0" w:color="FFFFFF"/>
        <w:left w:val="single" w:sz="4" w:space="2" w:color="FFFFFF"/>
        <w:bottom w:val="single" w:sz="4" w:space="0" w:color="FFFFFF"/>
        <w:right w:val="single" w:sz="4" w:space="0" w:color="FFFFFF"/>
      </w:pBdr>
      <w:shd w:val="clear" w:color="auto" w:fill="FFFFFF"/>
      <w:spacing w:before="280" w:after="280"/>
    </w:pPr>
  </w:style>
  <w:style w:type="paragraph" w:customStyle="1" w:styleId="headergo">
    <w:name w:val="headergo"/>
    <w:basedOn w:val="Normal"/>
    <w:rsid w:val="003F6093"/>
    <w:pPr>
      <w:pBdr>
        <w:top w:val="single" w:sz="4" w:space="0" w:color="FFFFFF"/>
        <w:left w:val="single" w:sz="4" w:space="0" w:color="FFFFFF"/>
        <w:bottom w:val="single" w:sz="4" w:space="0" w:color="FFFFFF"/>
        <w:right w:val="single" w:sz="4" w:space="0" w:color="FFFFFF"/>
      </w:pBdr>
      <w:shd w:val="clear" w:color="auto" w:fill="FFFFFF"/>
      <w:spacing w:before="280" w:after="280"/>
      <w:ind w:left="60"/>
      <w:jc w:val="center"/>
    </w:pPr>
  </w:style>
  <w:style w:type="paragraph" w:customStyle="1" w:styleId="headerline">
    <w:name w:val="headerline"/>
    <w:basedOn w:val="Normal"/>
    <w:rsid w:val="003F6093"/>
    <w:pPr>
      <w:spacing w:before="280" w:after="280"/>
    </w:pPr>
  </w:style>
  <w:style w:type="paragraph" w:customStyle="1" w:styleId="headertd4">
    <w:name w:val="headertd4"/>
    <w:basedOn w:val="Normal"/>
    <w:rsid w:val="003F6093"/>
    <w:pPr>
      <w:spacing w:before="280" w:after="280"/>
    </w:pPr>
  </w:style>
  <w:style w:type="paragraph" w:customStyle="1" w:styleId="headertd3child">
    <w:name w:val="headertd3child"/>
    <w:basedOn w:val="Normal"/>
    <w:rsid w:val="003F6093"/>
    <w:pPr>
      <w:spacing w:before="280" w:after="280"/>
    </w:pPr>
  </w:style>
  <w:style w:type="paragraph" w:customStyle="1" w:styleId="headertd5">
    <w:name w:val="headertd5"/>
    <w:basedOn w:val="Normal"/>
    <w:rsid w:val="003F6093"/>
    <w:pPr>
      <w:spacing w:before="280" w:after="280"/>
    </w:pPr>
  </w:style>
  <w:style w:type="paragraph" w:customStyle="1" w:styleId="headericons">
    <w:name w:val="headericons"/>
    <w:basedOn w:val="Normal"/>
    <w:rsid w:val="003F6093"/>
    <w:pPr>
      <w:spacing w:before="280" w:after="280"/>
      <w:jc w:val="center"/>
    </w:pPr>
    <w:rPr>
      <w:color w:val="FFFFFF"/>
    </w:rPr>
  </w:style>
  <w:style w:type="paragraph" w:customStyle="1" w:styleId="headericons2">
    <w:name w:val="headericons2"/>
    <w:basedOn w:val="Normal"/>
    <w:rsid w:val="003F6093"/>
    <w:pPr>
      <w:spacing w:before="280" w:after="280"/>
      <w:jc w:val="center"/>
    </w:pPr>
    <w:rPr>
      <w:color w:val="FFFFFF"/>
    </w:rPr>
  </w:style>
  <w:style w:type="paragraph" w:customStyle="1" w:styleId="menutable">
    <w:name w:val="menutable"/>
    <w:basedOn w:val="Normal"/>
    <w:rsid w:val="003F6093"/>
    <w:pPr>
      <w:spacing w:before="45" w:after="280"/>
    </w:pPr>
  </w:style>
  <w:style w:type="paragraph" w:customStyle="1" w:styleId="menubuttons">
    <w:name w:val="menubuttons"/>
    <w:basedOn w:val="Normal"/>
    <w:rsid w:val="003F6093"/>
    <w:pPr>
      <w:spacing w:before="280" w:after="280"/>
      <w:jc w:val="center"/>
    </w:pPr>
  </w:style>
  <w:style w:type="paragraph" w:customStyle="1" w:styleId="menubuttons2">
    <w:name w:val="menubuttons2"/>
    <w:basedOn w:val="Normal"/>
    <w:rsid w:val="003F6093"/>
    <w:pPr>
      <w:spacing w:before="280" w:after="280"/>
      <w:jc w:val="center"/>
    </w:pPr>
  </w:style>
  <w:style w:type="paragraph" w:customStyle="1" w:styleId="menu1px">
    <w:name w:val="menu1px"/>
    <w:basedOn w:val="Normal"/>
    <w:rsid w:val="003F6093"/>
    <w:pPr>
      <w:spacing w:before="280" w:after="280"/>
    </w:pPr>
  </w:style>
  <w:style w:type="paragraph" w:customStyle="1" w:styleId="menubg">
    <w:name w:val="menubg"/>
    <w:basedOn w:val="Normal"/>
    <w:rsid w:val="003F6093"/>
    <w:pPr>
      <w:spacing w:before="280" w:after="280"/>
    </w:pPr>
  </w:style>
  <w:style w:type="paragraph" w:customStyle="1" w:styleId="greltable">
    <w:name w:val="greltable"/>
    <w:basedOn w:val="Normal"/>
    <w:rsid w:val="003F6093"/>
    <w:pPr>
      <w:spacing w:before="15" w:after="280"/>
    </w:pPr>
  </w:style>
  <w:style w:type="paragraph" w:customStyle="1" w:styleId="grel">
    <w:name w:val="grel"/>
    <w:basedOn w:val="Normal"/>
    <w:rsid w:val="003F6093"/>
    <w:pPr>
      <w:spacing w:before="280" w:after="280"/>
    </w:pPr>
  </w:style>
  <w:style w:type="paragraph" w:customStyle="1" w:styleId="grel3">
    <w:name w:val="grel3"/>
    <w:basedOn w:val="Normal"/>
    <w:rsid w:val="003F6093"/>
    <w:pPr>
      <w:shd w:val="clear" w:color="auto" w:fill="FF1A1A"/>
      <w:spacing w:before="280" w:after="280"/>
    </w:pPr>
  </w:style>
  <w:style w:type="paragraph" w:customStyle="1" w:styleId="grel4">
    <w:name w:val="grel4"/>
    <w:basedOn w:val="Normal"/>
    <w:rsid w:val="003F6093"/>
    <w:pPr>
      <w:shd w:val="clear" w:color="auto" w:fill="FF1A1A"/>
      <w:spacing w:before="280" w:after="280"/>
      <w:jc w:val="center"/>
    </w:pPr>
  </w:style>
  <w:style w:type="paragraph" w:customStyle="1" w:styleId="grelcontent">
    <w:name w:val="grelcontent"/>
    <w:basedOn w:val="Normal"/>
    <w:rsid w:val="003F6093"/>
    <w:pPr>
      <w:shd w:val="clear" w:color="auto" w:fill="ACBACB"/>
      <w:spacing w:before="280" w:after="280"/>
    </w:pPr>
  </w:style>
  <w:style w:type="paragraph" w:customStyle="1" w:styleId="grelkamp">
    <w:name w:val="grelkamp"/>
    <w:basedOn w:val="Normal"/>
    <w:rsid w:val="003F6093"/>
    <w:pPr>
      <w:shd w:val="clear" w:color="auto" w:fill="ACBACB"/>
      <w:spacing w:before="280" w:after="280"/>
      <w:textAlignment w:val="top"/>
    </w:pPr>
  </w:style>
  <w:style w:type="paragraph" w:customStyle="1" w:styleId="grelselect">
    <w:name w:val="grelselect"/>
    <w:basedOn w:val="Normal"/>
    <w:rsid w:val="003F6093"/>
    <w:pPr>
      <w:pBdr>
        <w:top w:val="single" w:sz="4" w:space="0" w:color="808080"/>
        <w:left w:val="single" w:sz="4" w:space="0" w:color="808080"/>
        <w:bottom w:val="single" w:sz="4" w:space="0" w:color="808080"/>
        <w:right w:val="single" w:sz="4" w:space="0" w:color="808080"/>
      </w:pBdr>
      <w:shd w:val="clear" w:color="auto" w:fill="E7E9EE"/>
      <w:spacing w:before="280" w:after="280"/>
      <w:ind w:left="150"/>
      <w:jc w:val="right"/>
    </w:pPr>
  </w:style>
  <w:style w:type="paragraph" w:customStyle="1" w:styleId="grelsponsor">
    <w:name w:val="grelsponsor"/>
    <w:basedOn w:val="Normal"/>
    <w:rsid w:val="003F6093"/>
    <w:pPr>
      <w:spacing w:before="280" w:after="280"/>
    </w:pPr>
  </w:style>
  <w:style w:type="paragraph" w:customStyle="1" w:styleId="grelcontenttd">
    <w:name w:val="grelcontenttd"/>
    <w:basedOn w:val="Normal"/>
    <w:rsid w:val="003F6093"/>
    <w:pPr>
      <w:shd w:val="clear" w:color="auto" w:fill="ACBACB"/>
      <w:spacing w:before="280" w:after="280"/>
    </w:pPr>
  </w:style>
  <w:style w:type="paragraph" w:customStyle="1" w:styleId="grelcontenttd2">
    <w:name w:val="grelcontenttd2"/>
    <w:basedOn w:val="Normal"/>
    <w:rsid w:val="003F6093"/>
    <w:pPr>
      <w:shd w:val="clear" w:color="auto" w:fill="ACBACB"/>
      <w:spacing w:before="280" w:after="280"/>
    </w:pPr>
  </w:style>
  <w:style w:type="paragraph" w:customStyle="1" w:styleId="grelcontenttd3">
    <w:name w:val="grelcontenttd3"/>
    <w:basedOn w:val="Normal"/>
    <w:rsid w:val="003F6093"/>
    <w:pPr>
      <w:spacing w:before="280" w:after="280"/>
      <w:jc w:val="center"/>
    </w:pPr>
  </w:style>
  <w:style w:type="paragraph" w:customStyle="1" w:styleId="grelcontenttd33">
    <w:name w:val="grelcontenttd33"/>
    <w:basedOn w:val="Normal"/>
    <w:rsid w:val="003F6093"/>
    <w:pPr>
      <w:spacing w:before="280" w:after="280"/>
      <w:jc w:val="center"/>
    </w:pPr>
  </w:style>
  <w:style w:type="paragraph" w:customStyle="1" w:styleId="grelcontenttd4">
    <w:name w:val="grelcontenttd4"/>
    <w:basedOn w:val="Normal"/>
    <w:rsid w:val="003F6093"/>
    <w:pPr>
      <w:spacing w:before="280" w:after="280"/>
      <w:jc w:val="center"/>
    </w:pPr>
  </w:style>
  <w:style w:type="paragraph" w:customStyle="1" w:styleId="whitetx">
    <w:name w:val="whitetx"/>
    <w:basedOn w:val="Normal"/>
    <w:rsid w:val="003F6093"/>
    <w:pPr>
      <w:spacing w:before="280" w:after="280"/>
    </w:pPr>
    <w:rPr>
      <w:color w:val="FFFFFF"/>
    </w:rPr>
  </w:style>
  <w:style w:type="paragraph" w:customStyle="1" w:styleId="contentbg">
    <w:name w:val="contentbg"/>
    <w:basedOn w:val="Normal"/>
    <w:rsid w:val="003F6093"/>
    <w:pPr>
      <w:shd w:val="clear" w:color="auto" w:fill="F8F8F8"/>
      <w:spacing w:before="280" w:after="280"/>
      <w:textAlignment w:val="top"/>
    </w:pPr>
  </w:style>
  <w:style w:type="paragraph" w:customStyle="1" w:styleId="contentlink2">
    <w:name w:val="contentlink2"/>
    <w:basedOn w:val="Normal"/>
    <w:rsid w:val="003F6093"/>
    <w:pPr>
      <w:pBdr>
        <w:top w:val="single" w:sz="4" w:space="8" w:color="C0C0C0"/>
        <w:left w:val="single" w:sz="4" w:space="8" w:color="C0C0C0"/>
        <w:bottom w:val="single" w:sz="4" w:space="8" w:color="C0C0C0"/>
        <w:right w:val="single" w:sz="4" w:space="8" w:color="C0C0C0"/>
      </w:pBdr>
      <w:spacing w:before="280" w:after="280"/>
      <w:textAlignment w:val="top"/>
    </w:pPr>
    <w:rPr>
      <w:color w:val="3A3F72"/>
    </w:rPr>
  </w:style>
  <w:style w:type="paragraph" w:customStyle="1" w:styleId="contentlink3">
    <w:name w:val="contentlink3"/>
    <w:basedOn w:val="Normal"/>
    <w:rsid w:val="003F6093"/>
    <w:pPr>
      <w:pBdr>
        <w:top w:val="single" w:sz="4" w:space="8" w:color="C0C0C0"/>
        <w:left w:val="single" w:sz="4" w:space="8" w:color="C0C0C0"/>
        <w:bottom w:val="single" w:sz="4" w:space="8" w:color="C0C0C0"/>
        <w:right w:val="single" w:sz="4" w:space="8" w:color="C0C0C0"/>
      </w:pBdr>
      <w:spacing w:before="280" w:after="280"/>
      <w:textAlignment w:val="top"/>
    </w:pPr>
  </w:style>
  <w:style w:type="paragraph" w:customStyle="1" w:styleId="contenttable1">
    <w:name w:val="contenttable1"/>
    <w:basedOn w:val="Normal"/>
    <w:rsid w:val="003F6093"/>
    <w:pPr>
      <w:spacing w:before="280" w:after="280"/>
    </w:pPr>
  </w:style>
  <w:style w:type="paragraph" w:customStyle="1" w:styleId="contenttable2">
    <w:name w:val="contenttable2"/>
    <w:basedOn w:val="Normal"/>
    <w:rsid w:val="003F6093"/>
    <w:pPr>
      <w:spacing w:before="280" w:after="280"/>
    </w:pPr>
  </w:style>
  <w:style w:type="paragraph" w:customStyle="1" w:styleId="contentd1">
    <w:name w:val="contentd1"/>
    <w:basedOn w:val="Normal"/>
    <w:rsid w:val="003F6093"/>
    <w:pPr>
      <w:pBdr>
        <w:top w:val="single" w:sz="1" w:space="8" w:color="FFFFFF"/>
        <w:left w:val="single" w:sz="1" w:space="8" w:color="FFFFFF"/>
        <w:bottom w:val="single" w:sz="4" w:space="0" w:color="FFFFFF"/>
        <w:right w:val="single" w:sz="4" w:space="8" w:color="FFFFFF"/>
      </w:pBdr>
      <w:spacing w:before="280" w:after="280"/>
    </w:pPr>
  </w:style>
  <w:style w:type="paragraph" w:customStyle="1" w:styleId="contentd2">
    <w:name w:val="contentd2"/>
    <w:basedOn w:val="Normal"/>
    <w:rsid w:val="003F6093"/>
    <w:pPr>
      <w:pBdr>
        <w:top w:val="single" w:sz="1" w:space="8" w:color="FFFFFF"/>
        <w:left w:val="single" w:sz="1" w:space="8" w:color="FFFFFF"/>
        <w:bottom w:val="single" w:sz="4" w:space="0" w:color="FFFFFF"/>
        <w:right w:val="single" w:sz="1" w:space="8" w:color="FFFFFF"/>
      </w:pBdr>
      <w:spacing w:before="280" w:after="280"/>
    </w:pPr>
  </w:style>
  <w:style w:type="paragraph" w:customStyle="1" w:styleId="contentd3">
    <w:name w:val="contentd3"/>
    <w:basedOn w:val="Normal"/>
    <w:rsid w:val="003F6093"/>
    <w:pPr>
      <w:pBdr>
        <w:top w:val="single" w:sz="1" w:space="8" w:color="FFFFFF"/>
        <w:left w:val="single" w:sz="4" w:space="8" w:color="FFFFFF"/>
        <w:bottom w:val="single" w:sz="4" w:space="0" w:color="FFFFFF"/>
        <w:right w:val="single" w:sz="1" w:space="8" w:color="FFFFFF"/>
      </w:pBdr>
      <w:spacing w:before="280" w:after="280"/>
    </w:pPr>
  </w:style>
  <w:style w:type="paragraph" w:customStyle="1" w:styleId="contentd4">
    <w:name w:val="contentd4"/>
    <w:basedOn w:val="Normal"/>
    <w:rsid w:val="003F6093"/>
    <w:pPr>
      <w:pBdr>
        <w:top w:val="single" w:sz="1" w:space="8" w:color="FFFFFF"/>
        <w:left w:val="single" w:sz="1" w:space="8" w:color="FFFFFF"/>
        <w:bottom w:val="single" w:sz="1" w:space="2" w:color="FFFFFF"/>
        <w:right w:val="single" w:sz="4" w:space="8" w:color="FFFFFF"/>
      </w:pBdr>
      <w:spacing w:before="280" w:after="280"/>
    </w:pPr>
  </w:style>
  <w:style w:type="paragraph" w:customStyle="1" w:styleId="contentd5">
    <w:name w:val="contentd5"/>
    <w:basedOn w:val="Normal"/>
    <w:rsid w:val="003F6093"/>
    <w:pPr>
      <w:pBdr>
        <w:top w:val="single" w:sz="1" w:space="8" w:color="FFFFFF"/>
        <w:left w:val="single" w:sz="1" w:space="8" w:color="FFFFFF"/>
        <w:bottom w:val="single" w:sz="1" w:space="2" w:color="FFFFFF"/>
        <w:right w:val="single" w:sz="1" w:space="0" w:color="FFFFFF"/>
      </w:pBdr>
      <w:spacing w:before="280" w:after="280"/>
    </w:pPr>
  </w:style>
  <w:style w:type="paragraph" w:customStyle="1" w:styleId="contentd6">
    <w:name w:val="contentd6"/>
    <w:basedOn w:val="Normal"/>
    <w:rsid w:val="003F6093"/>
    <w:pPr>
      <w:pBdr>
        <w:top w:val="single" w:sz="1" w:space="8" w:color="FFFFFF"/>
        <w:left w:val="single" w:sz="4" w:space="8" w:color="FFFFFF"/>
        <w:bottom w:val="single" w:sz="1" w:space="0" w:color="FFFFFF"/>
        <w:right w:val="single" w:sz="1" w:space="8" w:color="FFFFFF"/>
      </w:pBdr>
      <w:spacing w:before="280" w:after="280"/>
    </w:pPr>
  </w:style>
  <w:style w:type="paragraph" w:customStyle="1" w:styleId="contentbigtext">
    <w:name w:val="contentbigtext"/>
    <w:basedOn w:val="Normal"/>
    <w:rsid w:val="003F6093"/>
    <w:pPr>
      <w:spacing w:before="280" w:after="280"/>
    </w:pPr>
  </w:style>
  <w:style w:type="paragraph" w:customStyle="1" w:styleId="contenttext">
    <w:name w:val="contenttext"/>
    <w:basedOn w:val="Normal"/>
    <w:rsid w:val="003F6093"/>
    <w:pPr>
      <w:spacing w:before="280" w:after="280"/>
    </w:pPr>
  </w:style>
  <w:style w:type="paragraph" w:customStyle="1" w:styleId="contentnavigation">
    <w:name w:val="contentnavigation"/>
    <w:basedOn w:val="Normal"/>
    <w:rsid w:val="003F6093"/>
    <w:pPr>
      <w:shd w:val="clear" w:color="auto" w:fill="E2F0FB"/>
      <w:spacing w:before="280" w:after="280"/>
      <w:textAlignment w:val="top"/>
    </w:pPr>
  </w:style>
  <w:style w:type="paragraph" w:customStyle="1" w:styleId="contentnavigationheader">
    <w:name w:val="contentnavigationheader"/>
    <w:basedOn w:val="Normal"/>
    <w:rsid w:val="003F6093"/>
    <w:pPr>
      <w:shd w:val="clear" w:color="auto" w:fill="0066FF"/>
      <w:spacing w:before="280" w:after="280"/>
    </w:pPr>
  </w:style>
  <w:style w:type="paragraph" w:customStyle="1" w:styleId="contentnavigationmeniu">
    <w:name w:val="contentnavigationmeniu"/>
    <w:basedOn w:val="Normal"/>
    <w:rsid w:val="003F6093"/>
    <w:pPr>
      <w:spacing w:before="280" w:after="280"/>
    </w:pPr>
  </w:style>
  <w:style w:type="paragraph" w:customStyle="1" w:styleId="contentbgcolor">
    <w:name w:val="contentbgcolor"/>
    <w:basedOn w:val="Normal"/>
    <w:rsid w:val="003F6093"/>
    <w:pPr>
      <w:shd w:val="clear" w:color="auto" w:fill="FEF8E9"/>
      <w:spacing w:before="280" w:after="280"/>
    </w:pPr>
    <w:rPr>
      <w:sz w:val="18"/>
      <w:szCs w:val="18"/>
    </w:rPr>
  </w:style>
  <w:style w:type="paragraph" w:customStyle="1" w:styleId="middlebg">
    <w:name w:val="middlebg"/>
    <w:basedOn w:val="Normal"/>
    <w:rsid w:val="003F6093"/>
    <w:pPr>
      <w:shd w:val="clear" w:color="auto" w:fill="2079FF"/>
      <w:spacing w:before="280" w:after="280"/>
    </w:pPr>
  </w:style>
  <w:style w:type="paragraph" w:customStyle="1" w:styleId="middlebaner">
    <w:name w:val="middlebaner"/>
    <w:basedOn w:val="Normal"/>
    <w:rsid w:val="003F6093"/>
    <w:pPr>
      <w:spacing w:before="280" w:after="280"/>
      <w:jc w:val="center"/>
    </w:pPr>
  </w:style>
  <w:style w:type="paragraph" w:customStyle="1" w:styleId="buttonas">
    <w:name w:val="buttonas"/>
    <w:basedOn w:val="Normal"/>
    <w:rsid w:val="003F6093"/>
    <w:pPr>
      <w:pBdr>
        <w:top w:val="single" w:sz="4" w:space="0" w:color="808080"/>
        <w:left w:val="single" w:sz="4" w:space="0" w:color="808080"/>
        <w:bottom w:val="single" w:sz="4" w:space="0" w:color="808080"/>
        <w:right w:val="single" w:sz="4" w:space="0" w:color="808080"/>
      </w:pBdr>
      <w:shd w:val="clear" w:color="auto" w:fill="F8F8F8"/>
      <w:spacing w:before="280" w:after="280"/>
      <w:jc w:val="center"/>
    </w:pPr>
  </w:style>
  <w:style w:type="paragraph" w:customStyle="1" w:styleId="selectionbox">
    <w:name w:val="selectionbox"/>
    <w:basedOn w:val="Normal"/>
    <w:rsid w:val="003F6093"/>
    <w:pPr>
      <w:pBdr>
        <w:top w:val="single" w:sz="4" w:space="0" w:color="808080"/>
        <w:left w:val="single" w:sz="4" w:space="0" w:color="808080"/>
        <w:bottom w:val="single" w:sz="4" w:space="0" w:color="808080"/>
        <w:right w:val="single" w:sz="4" w:space="0" w:color="808080"/>
      </w:pBdr>
      <w:shd w:val="clear" w:color="auto" w:fill="F8F8F8"/>
      <w:spacing w:before="280" w:after="280"/>
    </w:pPr>
  </w:style>
  <w:style w:type="paragraph" w:customStyle="1" w:styleId="textinput">
    <w:name w:val="textinput"/>
    <w:basedOn w:val="Normal"/>
    <w:rsid w:val="003F6093"/>
    <w:pPr>
      <w:pBdr>
        <w:top w:val="single" w:sz="4" w:space="0" w:color="808080"/>
        <w:left w:val="single" w:sz="4" w:space="0" w:color="808080"/>
        <w:bottom w:val="single" w:sz="4" w:space="0" w:color="808080"/>
        <w:right w:val="single" w:sz="4" w:space="0" w:color="808080"/>
      </w:pBdr>
      <w:shd w:val="clear" w:color="auto" w:fill="F8F8F8"/>
      <w:spacing w:before="280" w:after="280"/>
    </w:pPr>
  </w:style>
  <w:style w:type="paragraph" w:customStyle="1" w:styleId="smalltextinput">
    <w:name w:val="smalltextinput"/>
    <w:basedOn w:val="Normal"/>
    <w:rsid w:val="003F6093"/>
    <w:pPr>
      <w:pBdr>
        <w:top w:val="single" w:sz="4" w:space="0" w:color="808080"/>
        <w:left w:val="single" w:sz="4" w:space="0" w:color="808080"/>
        <w:bottom w:val="single" w:sz="4" w:space="0" w:color="808080"/>
        <w:right w:val="single" w:sz="4" w:space="0" w:color="808080"/>
      </w:pBdr>
      <w:shd w:val="clear" w:color="auto" w:fill="F8F8F8"/>
      <w:spacing w:before="280" w:after="280"/>
    </w:pPr>
  </w:style>
  <w:style w:type="paragraph" w:customStyle="1" w:styleId="textarea">
    <w:name w:val="textarea"/>
    <w:basedOn w:val="Normal"/>
    <w:rsid w:val="003F6093"/>
    <w:pPr>
      <w:pBdr>
        <w:top w:val="single" w:sz="4" w:space="0" w:color="808080"/>
        <w:left w:val="single" w:sz="4" w:space="0" w:color="808080"/>
        <w:bottom w:val="single" w:sz="4" w:space="0" w:color="808080"/>
        <w:right w:val="single" w:sz="4" w:space="0" w:color="808080"/>
      </w:pBdr>
      <w:shd w:val="clear" w:color="auto" w:fill="FFFFFF"/>
      <w:spacing w:before="280" w:after="280"/>
    </w:pPr>
  </w:style>
  <w:style w:type="paragraph" w:customStyle="1" w:styleId="footerline">
    <w:name w:val="footerline"/>
    <w:basedOn w:val="Normal"/>
    <w:rsid w:val="003F6093"/>
    <w:pPr>
      <w:shd w:val="clear" w:color="auto" w:fill="E6E4DE"/>
      <w:spacing w:before="280" w:after="280"/>
    </w:pPr>
  </w:style>
  <w:style w:type="paragraph" w:customStyle="1" w:styleId="footerpadding">
    <w:name w:val="footerpadding"/>
    <w:basedOn w:val="Normal"/>
    <w:rsid w:val="003F6093"/>
    <w:pPr>
      <w:spacing w:before="280" w:after="280"/>
    </w:pPr>
  </w:style>
  <w:style w:type="paragraph" w:customStyle="1" w:styleId="footertb">
    <w:name w:val="footertb"/>
    <w:basedOn w:val="Normal"/>
    <w:rsid w:val="003F6093"/>
    <w:pPr>
      <w:spacing w:before="75" w:after="75"/>
      <w:ind w:left="75" w:right="75"/>
    </w:pPr>
  </w:style>
  <w:style w:type="paragraph" w:customStyle="1" w:styleId="footertext">
    <w:name w:val="footertext"/>
    <w:basedOn w:val="Normal"/>
    <w:rsid w:val="003F6093"/>
    <w:pPr>
      <w:spacing w:before="280" w:after="280"/>
      <w:jc w:val="center"/>
    </w:pPr>
  </w:style>
  <w:style w:type="paragraph" w:customStyle="1" w:styleId="footertd2">
    <w:name w:val="footertd2"/>
    <w:basedOn w:val="Normal"/>
    <w:rsid w:val="003F6093"/>
    <w:pPr>
      <w:spacing w:before="280" w:after="280"/>
      <w:jc w:val="right"/>
    </w:pPr>
  </w:style>
  <w:style w:type="paragraph" w:customStyle="1" w:styleId="TableContents">
    <w:name w:val="Table Contents"/>
    <w:basedOn w:val="Normal"/>
    <w:rsid w:val="003F6093"/>
    <w:pPr>
      <w:suppressLineNumbers/>
    </w:pPr>
  </w:style>
  <w:style w:type="paragraph" w:customStyle="1" w:styleId="TableHeading">
    <w:name w:val="Table Heading"/>
    <w:basedOn w:val="TableContents"/>
    <w:rsid w:val="003F6093"/>
    <w:pPr>
      <w:jc w:val="center"/>
    </w:pPr>
    <w:rPr>
      <w:b/>
      <w:bCs/>
    </w:rPr>
  </w:style>
  <w:style w:type="paragraph" w:styleId="Header">
    <w:name w:val="header"/>
    <w:basedOn w:val="Normal"/>
    <w:rsid w:val="003F6093"/>
    <w:pPr>
      <w:suppressLineNumbers/>
      <w:tabs>
        <w:tab w:val="center" w:pos="5233"/>
        <w:tab w:val="right" w:pos="1046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83" Type="http://schemas.openxmlformats.org/officeDocument/2006/relationships/hyperlink" Target="http://www.learn4good.com/languages/toefl/vocabulary_pref.htm" TargetMode="External"/><Relationship Id="rId284" Type="http://schemas.openxmlformats.org/officeDocument/2006/relationships/hyperlink" Target="http://www.learn4good.com/languages/toefl/vocabulary_root.htm" TargetMode="External"/><Relationship Id="rId285" Type="http://schemas.openxmlformats.org/officeDocument/2006/relationships/hyperlink" Target="http://www.learn4good.com/languages/toefl/vocabulary_root.htm" TargetMode="External"/><Relationship Id="rId286" Type="http://schemas.openxmlformats.org/officeDocument/2006/relationships/hyperlink" Target="http://www.learn4good.com/languages/toefl/vocabulary_pref.htm" TargetMode="External"/><Relationship Id="rId287" Type="http://schemas.openxmlformats.org/officeDocument/2006/relationships/hyperlink" Target="http://www.learn4good.com/languages/toefl/vocabulary_root.htm" TargetMode="External"/><Relationship Id="rId288" Type="http://schemas.openxmlformats.org/officeDocument/2006/relationships/hyperlink" Target="http://www.learn4good.com/languages/toefl/vocabulary_suf.htm" TargetMode="External"/><Relationship Id="rId289" Type="http://schemas.openxmlformats.org/officeDocument/2006/relationships/hyperlink" Target="http://www.learn4good.com/languages/toefl/vocabulary_root.htm" TargetMode="External"/><Relationship Id="rId170" Type="http://schemas.openxmlformats.org/officeDocument/2006/relationships/hyperlink" Target="http://www.learn4good.com/languages/toefl/vocabulary_suf.htm" TargetMode="External"/><Relationship Id="rId171" Type="http://schemas.openxmlformats.org/officeDocument/2006/relationships/hyperlink" Target="http://www.learn4good.com/languages/toefl/vocabulary_root.htm" TargetMode="External"/><Relationship Id="rId172" Type="http://schemas.openxmlformats.org/officeDocument/2006/relationships/hyperlink" Target="http://www.learn4good.com/languages/toefl/vocabulary_suf.htm" TargetMode="External"/><Relationship Id="rId173" Type="http://schemas.openxmlformats.org/officeDocument/2006/relationships/hyperlink" Target="http://www.learn4good.com/languages/toefl/vocabulary_suf.htm" TargetMode="External"/><Relationship Id="rId174" Type="http://schemas.openxmlformats.org/officeDocument/2006/relationships/hyperlink" Target="http://www.learn4good.com/languages/toefl/vocabulary_pref.htm" TargetMode="External"/><Relationship Id="rId175" Type="http://schemas.openxmlformats.org/officeDocument/2006/relationships/hyperlink" Target="http://www.learn4good.com/languages/toefl/vocabulary_root.htm" TargetMode="External"/><Relationship Id="rId176" Type="http://schemas.openxmlformats.org/officeDocument/2006/relationships/hyperlink" Target="http://www.learn4good.com/languages/toefl/vocabulary_suf.htm" TargetMode="External"/><Relationship Id="rId177" Type="http://schemas.openxmlformats.org/officeDocument/2006/relationships/hyperlink" Target="http://www.learn4good.com/languages/toefl/vocabulary_root.htm" TargetMode="External"/><Relationship Id="rId178" Type="http://schemas.openxmlformats.org/officeDocument/2006/relationships/hyperlink" Target="http://www.learn4good.com/languages/toefl/vocabulary_pref.htm" TargetMode="External"/><Relationship Id="rId179" Type="http://schemas.openxmlformats.org/officeDocument/2006/relationships/hyperlink" Target="http://www.learn4good.com/languages/toefl/vocabulary_root.htm" TargetMode="External"/><Relationship Id="rId910" Type="http://schemas.openxmlformats.org/officeDocument/2006/relationships/hyperlink" Target="http://www.learn4good.com/languages/toefl/vocabulary_root.htm" TargetMode="External"/><Relationship Id="rId911" Type="http://schemas.openxmlformats.org/officeDocument/2006/relationships/hyperlink" Target="http://www.learn4good.com/languages/toefl/vocabulary_pref.htm" TargetMode="External"/><Relationship Id="rId912" Type="http://schemas.openxmlformats.org/officeDocument/2006/relationships/hyperlink" Target="http://www.learn4good.com/languages/toefl/vocabulary_root.htm" TargetMode="External"/><Relationship Id="rId913" Type="http://schemas.openxmlformats.org/officeDocument/2006/relationships/hyperlink" Target="http://www.learn4good.com/languages/toefl/vocabulary_root.htm" TargetMode="External"/><Relationship Id="rId914" Type="http://schemas.openxmlformats.org/officeDocument/2006/relationships/hyperlink" Target="http://www.learn4good.com/languages/toefl/vocabulary_root.htm" TargetMode="External"/><Relationship Id="rId915" Type="http://schemas.openxmlformats.org/officeDocument/2006/relationships/hyperlink" Target="http://www.learn4good.com/languages/toefl/vocabulary_root.htm" TargetMode="External"/><Relationship Id="rId916" Type="http://schemas.openxmlformats.org/officeDocument/2006/relationships/hyperlink" Target="http://www.learn4good.com/languages/toefl/vocabulary_suf.htm" TargetMode="External"/><Relationship Id="rId917" Type="http://schemas.openxmlformats.org/officeDocument/2006/relationships/hyperlink" Target="http://www.learn4good.com/languages/toefl/vocabulary_root.htm" TargetMode="External"/><Relationship Id="rId918" Type="http://schemas.openxmlformats.org/officeDocument/2006/relationships/hyperlink" Target="http://www.learn4good.com/languages/toefl/vocabulary_root.htm" TargetMode="External"/><Relationship Id="rId919" Type="http://schemas.openxmlformats.org/officeDocument/2006/relationships/hyperlink" Target="http://www.learn4good.com/languages/toefl/vocabulary_root.htm" TargetMode="External"/><Relationship Id="rId800" Type="http://schemas.openxmlformats.org/officeDocument/2006/relationships/hyperlink" Target="http://www.learn4good.com/languages/toefl/vocabulary_vocab.htm" TargetMode="External"/><Relationship Id="rId801" Type="http://schemas.openxmlformats.org/officeDocument/2006/relationships/hyperlink" Target="http://www.learn4good.com/languages/toefl/vocabulary_vocab.htm" TargetMode="External"/><Relationship Id="rId802" Type="http://schemas.openxmlformats.org/officeDocument/2006/relationships/hyperlink" Target="http://www.learn4good.com/languages/toefl/vocabulary_vocab.htm" TargetMode="External"/><Relationship Id="rId803" Type="http://schemas.openxmlformats.org/officeDocument/2006/relationships/hyperlink" Target="http://www.learn4good.com/languages/toefl/vocabulary_vocab.htm" TargetMode="External"/><Relationship Id="rId804" Type="http://schemas.openxmlformats.org/officeDocument/2006/relationships/hyperlink" Target="http://www.learn4good.com/languages/toefl/vocabulary_vocab.htm" TargetMode="External"/><Relationship Id="rId805" Type="http://schemas.openxmlformats.org/officeDocument/2006/relationships/hyperlink" Target="http://www.learn4good.com/languages/toefl/vocabulary_vocab.htm" TargetMode="External"/><Relationship Id="rId806" Type="http://schemas.openxmlformats.org/officeDocument/2006/relationships/hyperlink" Target="http://www.learn4good.com/languages/toefl/vocabulary_vocab.htm" TargetMode="External"/><Relationship Id="rId807" Type="http://schemas.openxmlformats.org/officeDocument/2006/relationships/hyperlink" Target="http://www.learn4good.com/languages/toefl/vocabulary_vocab.htm" TargetMode="External"/><Relationship Id="rId290" Type="http://schemas.openxmlformats.org/officeDocument/2006/relationships/hyperlink" Target="http://www.learn4good.com/languages/toefl/vocabulary_suf.htm" TargetMode="External"/><Relationship Id="rId291" Type="http://schemas.openxmlformats.org/officeDocument/2006/relationships/hyperlink" Target="http://www.learn4good.com/languages/toefl/vocabulary_pref.htm" TargetMode="External"/><Relationship Id="rId292" Type="http://schemas.openxmlformats.org/officeDocument/2006/relationships/hyperlink" Target="http://www.learn4good.com/languages/toefl/vocabulary_root.htm" TargetMode="External"/><Relationship Id="rId293" Type="http://schemas.openxmlformats.org/officeDocument/2006/relationships/hyperlink" Target="http://www.learn4good.com/languages/toefl/vocabulary_root.htm" TargetMode="External"/><Relationship Id="rId294" Type="http://schemas.openxmlformats.org/officeDocument/2006/relationships/hyperlink" Target="http://www.learn4good.com/languages/toefl/vocabulary_root.htm" TargetMode="External"/><Relationship Id="rId295" Type="http://schemas.openxmlformats.org/officeDocument/2006/relationships/hyperlink" Target="http://www.learn4good.com/languages/toefl/vocabulary_suf.htm" TargetMode="External"/><Relationship Id="rId296" Type="http://schemas.openxmlformats.org/officeDocument/2006/relationships/hyperlink" Target="http://www.learn4good.com/languages/toefl/vocabulary_pref.htm" TargetMode="External"/><Relationship Id="rId297" Type="http://schemas.openxmlformats.org/officeDocument/2006/relationships/hyperlink" Target="http://www.learn4good.com/languages/toefl/vocabulary_root.htm" TargetMode="External"/><Relationship Id="rId298" Type="http://schemas.openxmlformats.org/officeDocument/2006/relationships/hyperlink" Target="http://www.learn4good.com/languages/toefl/vocabulary_suf.htm" TargetMode="External"/><Relationship Id="rId299" Type="http://schemas.openxmlformats.org/officeDocument/2006/relationships/hyperlink" Target="http://www.learn4good.com/languages/toefl/vocabulary_pref.htm" TargetMode="External"/><Relationship Id="rId808" Type="http://schemas.openxmlformats.org/officeDocument/2006/relationships/hyperlink" Target="http://www.learn4good.com/languages/toefl/vocabulary_vocab.htm" TargetMode="External"/><Relationship Id="rId809" Type="http://schemas.openxmlformats.org/officeDocument/2006/relationships/hyperlink" Target="http://www.learn4good.com/languages/toefl/vocabulary_vocab.htm" TargetMode="External"/><Relationship Id="rId180" Type="http://schemas.openxmlformats.org/officeDocument/2006/relationships/hyperlink" Target="http://www.learn4good.com/languages/toefl/vocabulary_suf.htm" TargetMode="External"/><Relationship Id="rId181" Type="http://schemas.openxmlformats.org/officeDocument/2006/relationships/hyperlink" Target="http://www.learn4good.com/languages/toefl/vocabulary_pref.htm" TargetMode="External"/><Relationship Id="rId182" Type="http://schemas.openxmlformats.org/officeDocument/2006/relationships/hyperlink" Target="http://www.learn4good.com/languages/toefl/vocabulary_root.htm" TargetMode="External"/><Relationship Id="rId183" Type="http://schemas.openxmlformats.org/officeDocument/2006/relationships/hyperlink" Target="http://www.learn4good.com/languages/toefl/vocabulary_root.htm" TargetMode="External"/><Relationship Id="rId184" Type="http://schemas.openxmlformats.org/officeDocument/2006/relationships/hyperlink" Target="http://www.learn4good.com/languages/toefl/vocabulary_suf.htm" TargetMode="External"/><Relationship Id="rId185" Type="http://schemas.openxmlformats.org/officeDocument/2006/relationships/hyperlink" Target="http://www.learn4good.com/languages/toefl/vocabulary_root.htm" TargetMode="External"/><Relationship Id="rId186" Type="http://schemas.openxmlformats.org/officeDocument/2006/relationships/hyperlink" Target="http://www.learn4good.com/languages/toefl/vocabulary_pref.htm" TargetMode="External"/><Relationship Id="rId187" Type="http://schemas.openxmlformats.org/officeDocument/2006/relationships/hyperlink" Target="http://www.learn4good.com/languages/toefl/vocabulary_root.htm" TargetMode="External"/><Relationship Id="rId188" Type="http://schemas.openxmlformats.org/officeDocument/2006/relationships/hyperlink" Target="http://www.learn4good.com/languages/toefl/vocabulary_root.htm" TargetMode="External"/><Relationship Id="rId189" Type="http://schemas.openxmlformats.org/officeDocument/2006/relationships/hyperlink" Target="http://www.learn4good.com/languages/toefl/vocabulary_suf.htm" TargetMode="External"/><Relationship Id="rId920" Type="http://schemas.openxmlformats.org/officeDocument/2006/relationships/hyperlink" Target="http://www.learn4good.com/languages/toefl/vocabulary_root.htm" TargetMode="External"/><Relationship Id="rId921" Type="http://schemas.openxmlformats.org/officeDocument/2006/relationships/hyperlink" Target="http://www.learn4good.com/languages/toefl/vocabulary_root.htm" TargetMode="External"/><Relationship Id="rId922" Type="http://schemas.openxmlformats.org/officeDocument/2006/relationships/hyperlink" Target="http://www.learn4good.com/languages/toefl/vocabulary_pref.htm" TargetMode="External"/><Relationship Id="rId923" Type="http://schemas.openxmlformats.org/officeDocument/2006/relationships/hyperlink" Target="http://www.learn4good.com/languages/toefl/vocabulary_root.htm" TargetMode="External"/><Relationship Id="rId924" Type="http://schemas.openxmlformats.org/officeDocument/2006/relationships/hyperlink" Target="http://www.learn4good.com/languages/toefl/vocabulary_root.htm" TargetMode="External"/><Relationship Id="rId925" Type="http://schemas.openxmlformats.org/officeDocument/2006/relationships/hyperlink" Target="http://www.learn4good.com/languages/toefl/vocabulary_suf.htm" TargetMode="External"/><Relationship Id="rId926" Type="http://schemas.openxmlformats.org/officeDocument/2006/relationships/hyperlink" Target="http://www.learn4good.com/languages/toefl/vocabulary_root.htm" TargetMode="External"/><Relationship Id="rId927" Type="http://schemas.openxmlformats.org/officeDocument/2006/relationships/hyperlink" Target="http://www.learn4good.com/languages/toefl/vocabulary_suf.htm" TargetMode="External"/><Relationship Id="rId928" Type="http://schemas.openxmlformats.org/officeDocument/2006/relationships/hyperlink" Target="http://www.learn4good.com/languages/toefl/vocabulary_root.htm" TargetMode="External"/><Relationship Id="rId929" Type="http://schemas.openxmlformats.org/officeDocument/2006/relationships/hyperlink" Target="http://www.learn4good.com/languages/toefl/vocabulary_root.htm" TargetMode="External"/><Relationship Id="rId810" Type="http://schemas.openxmlformats.org/officeDocument/2006/relationships/hyperlink" Target="http://www.learn4good.com/languages/toefl/vocabulary_vocab.htm" TargetMode="External"/><Relationship Id="rId811" Type="http://schemas.openxmlformats.org/officeDocument/2006/relationships/hyperlink" Target="http://www.learn4good.com/languages/toefl/vocabulary_vocab.htm" TargetMode="External"/><Relationship Id="rId812" Type="http://schemas.openxmlformats.org/officeDocument/2006/relationships/hyperlink" Target="http://www.learn4good.com/languages/toefl/vocabulary_vocab.htm" TargetMode="External"/><Relationship Id="rId813" Type="http://schemas.openxmlformats.org/officeDocument/2006/relationships/hyperlink" Target="http://www.learn4good.com/languages/toefl/vocabulary_vocab.htm" TargetMode="External"/><Relationship Id="rId814" Type="http://schemas.openxmlformats.org/officeDocument/2006/relationships/hyperlink" Target="http://www.learn4good.com/languages/toefl/vocabulary_vocab.htm" TargetMode="External"/><Relationship Id="rId815" Type="http://schemas.openxmlformats.org/officeDocument/2006/relationships/hyperlink" Target="http://www.learn4good.com/languages/toefl/vocabulary_vocab.htm" TargetMode="External"/><Relationship Id="rId816" Type="http://schemas.openxmlformats.org/officeDocument/2006/relationships/hyperlink" Target="http://www.learn4good.com/languages/toefl/vocabulary_vocab.htm" TargetMode="External"/><Relationship Id="rId817" Type="http://schemas.openxmlformats.org/officeDocument/2006/relationships/hyperlink" Target="http://www.learn4good.com/languages/toefl/vocabulary_vocab.htm" TargetMode="External"/><Relationship Id="rId818" Type="http://schemas.openxmlformats.org/officeDocument/2006/relationships/hyperlink" Target="http://www.learn4good.com/languages/toefl/vocabulary_vocab.htm" TargetMode="External"/><Relationship Id="rId819" Type="http://schemas.openxmlformats.org/officeDocument/2006/relationships/hyperlink" Target="http://www.learn4good.com/languages/toefl/vocabulary_vocab.htm" TargetMode="External"/><Relationship Id="rId700" Type="http://schemas.openxmlformats.org/officeDocument/2006/relationships/hyperlink" Target="http://www.learn4good.com/languages/toefl/vocabulary_suf.htm" TargetMode="External"/><Relationship Id="rId701" Type="http://schemas.openxmlformats.org/officeDocument/2006/relationships/hyperlink" Target="http://www.learn4good.com/languages/toefl/vocabulary_pref.htm" TargetMode="External"/><Relationship Id="rId702" Type="http://schemas.openxmlformats.org/officeDocument/2006/relationships/hyperlink" Target="http://www.learn4good.com/languages/toefl/vocabulary_root.htm" TargetMode="External"/><Relationship Id="rId703" Type="http://schemas.openxmlformats.org/officeDocument/2006/relationships/hyperlink" Target="http://www.learn4good.com/languages/toefl/vocabulary_root.htm" TargetMode="External"/><Relationship Id="rId704" Type="http://schemas.openxmlformats.org/officeDocument/2006/relationships/hyperlink" Target="http://www.learn4good.com/languages/toefl/vocabulary_root.htm" TargetMode="External"/><Relationship Id="rId10" Type="http://schemas.openxmlformats.org/officeDocument/2006/relationships/hyperlink" Target="http://www.learn4good.com/languages/toefl/vocabulary_pref.htm" TargetMode="External"/><Relationship Id="rId11" Type="http://schemas.openxmlformats.org/officeDocument/2006/relationships/hyperlink" Target="http://www.learn4good.com/languages/toefl/vocabulary_root.htm" TargetMode="External"/><Relationship Id="rId12" Type="http://schemas.openxmlformats.org/officeDocument/2006/relationships/hyperlink" Target="http://www.learn4good.com/languages/toefl/vocabulary_root.htm" TargetMode="External"/><Relationship Id="rId190" Type="http://schemas.openxmlformats.org/officeDocument/2006/relationships/hyperlink" Target="http://www.learn4good.com/languages/toefl/vocabulary_root.htm" TargetMode="External"/><Relationship Id="rId191" Type="http://schemas.openxmlformats.org/officeDocument/2006/relationships/hyperlink" Target="http://www.learn4good.com/languages/toefl/vocabulary_root.htm" TargetMode="External"/><Relationship Id="rId192" Type="http://schemas.openxmlformats.org/officeDocument/2006/relationships/hyperlink" Target="http://www.learn4good.com/languages/toefl/vocabulary_suf.htm" TargetMode="External"/><Relationship Id="rId193" Type="http://schemas.openxmlformats.org/officeDocument/2006/relationships/hyperlink" Target="http://www.learn4good.com/languages/toefl/vocabulary_suf.htm" TargetMode="External"/><Relationship Id="rId194" Type="http://schemas.openxmlformats.org/officeDocument/2006/relationships/hyperlink" Target="http://www.learn4good.com/languages/toefl/vocabulary_pref.htm" TargetMode="External"/><Relationship Id="rId195" Type="http://schemas.openxmlformats.org/officeDocument/2006/relationships/hyperlink" Target="http://www.learn4good.com/languages/toefl/vocabulary_root.htm" TargetMode="External"/><Relationship Id="rId196" Type="http://schemas.openxmlformats.org/officeDocument/2006/relationships/hyperlink" Target="http://www.learn4good.com/languages/toefl/vocabulary_suf.htm" TargetMode="External"/><Relationship Id="rId197" Type="http://schemas.openxmlformats.org/officeDocument/2006/relationships/hyperlink" Target="http://www.learn4good.com/languages/toefl/vocabulary_pref.htm" TargetMode="External"/><Relationship Id="rId198" Type="http://schemas.openxmlformats.org/officeDocument/2006/relationships/hyperlink" Target="http://www.learn4good.com/languages/toefl/vocabulary_root.htm" TargetMode="External"/><Relationship Id="rId199" Type="http://schemas.openxmlformats.org/officeDocument/2006/relationships/hyperlink" Target="http://www.learn4good.com/languages/toefl/vocabulary_suf.htm" TargetMode="External"/><Relationship Id="rId13" Type="http://schemas.openxmlformats.org/officeDocument/2006/relationships/hyperlink" Target="http://www.learn4good.com/languages/toefl/vocabulary_suf.htm" TargetMode="External"/><Relationship Id="rId14" Type="http://schemas.openxmlformats.org/officeDocument/2006/relationships/hyperlink" Target="http://www.learn4good.com/languages/toefl/vocabulary_root.htm" TargetMode="External"/><Relationship Id="rId15" Type="http://schemas.openxmlformats.org/officeDocument/2006/relationships/hyperlink" Target="http://www.learn4good.com/languages/toefl/vocabulary_suf.htm" TargetMode="External"/><Relationship Id="rId16" Type="http://schemas.openxmlformats.org/officeDocument/2006/relationships/hyperlink" Target="http://www.learn4good.com/languages/toefl/vocabulary_root.htm" TargetMode="External"/><Relationship Id="rId17" Type="http://schemas.openxmlformats.org/officeDocument/2006/relationships/hyperlink" Target="http://www.learn4good.com/languages/toefl/vocabulary_suf.htm" TargetMode="External"/><Relationship Id="rId18" Type="http://schemas.openxmlformats.org/officeDocument/2006/relationships/hyperlink" Target="http://www.learn4good.com/languages/toefl/vocabulary_root.htm" TargetMode="External"/><Relationship Id="rId19" Type="http://schemas.openxmlformats.org/officeDocument/2006/relationships/hyperlink" Target="http://www.learn4good.com/languages/toefl/vocabulary_root.htm" TargetMode="External"/><Relationship Id="rId705" Type="http://schemas.openxmlformats.org/officeDocument/2006/relationships/hyperlink" Target="http://www.learn4good.com/languages/toefl/vocabulary_pref.htm" TargetMode="External"/><Relationship Id="rId706" Type="http://schemas.openxmlformats.org/officeDocument/2006/relationships/hyperlink" Target="http://www.learn4good.com/languages/toefl/vocabulary_root.htm" TargetMode="External"/><Relationship Id="rId707" Type="http://schemas.openxmlformats.org/officeDocument/2006/relationships/hyperlink" Target="http://www.learn4good.com/languages/toefl/vocabulary_root.htm" TargetMode="External"/><Relationship Id="rId708" Type="http://schemas.openxmlformats.org/officeDocument/2006/relationships/hyperlink" Target="http://www.learn4good.com/languages/toefl/vocabulary_suf.htm" TargetMode="External"/><Relationship Id="rId709" Type="http://schemas.openxmlformats.org/officeDocument/2006/relationships/hyperlink" Target="http://www.learn4good.com/languages/toefl/vocabulary_pref.htm" TargetMode="External"/><Relationship Id="rId930" Type="http://schemas.openxmlformats.org/officeDocument/2006/relationships/hyperlink" Target="http://www.learn4good.com/languages/toefl/vocabulary_root.htm" TargetMode="External"/><Relationship Id="rId931" Type="http://schemas.openxmlformats.org/officeDocument/2006/relationships/hyperlink" Target="http://www.learn4good.com/languages/toefl/vocabulary_suf.htm" TargetMode="External"/><Relationship Id="rId932" Type="http://schemas.openxmlformats.org/officeDocument/2006/relationships/hyperlink" Target="http://www.learn4good.com/languages/toefl/vocabulary_root.htm" TargetMode="External"/><Relationship Id="rId933" Type="http://schemas.openxmlformats.org/officeDocument/2006/relationships/hyperlink" Target="http://www.learn4good.com/languages/toefl/vocabulary_suf.htm" TargetMode="External"/><Relationship Id="rId934" Type="http://schemas.openxmlformats.org/officeDocument/2006/relationships/hyperlink" Target="http://www.learn4good.com/languages/toefl/vocabulary_suf.htm" TargetMode="External"/><Relationship Id="rId935" Type="http://schemas.openxmlformats.org/officeDocument/2006/relationships/hyperlink" Target="http://www.learn4good.com/languages/toefl/vocabulary_suf.htm" TargetMode="External"/><Relationship Id="rId936" Type="http://schemas.openxmlformats.org/officeDocument/2006/relationships/hyperlink" Target="http://www.learn4good.com/languages/toefl/vocabulary_suf.htm" TargetMode="External"/><Relationship Id="rId937" Type="http://schemas.openxmlformats.org/officeDocument/2006/relationships/hyperlink" Target="http://www.learn4good.com/languages/toefl/vocabulary_pref.htm" TargetMode="External"/><Relationship Id="rId938" Type="http://schemas.openxmlformats.org/officeDocument/2006/relationships/hyperlink" Target="http://www.learn4good.com/languages/toefl/vocabulary_pref.htm" TargetMode="External"/><Relationship Id="rId939" Type="http://schemas.openxmlformats.org/officeDocument/2006/relationships/hyperlink" Target="http://www.learn4good.com/languages/toefl/vocabulary_root.htm" TargetMode="External"/><Relationship Id="rId820" Type="http://schemas.openxmlformats.org/officeDocument/2006/relationships/hyperlink" Target="http://www.learn4good.com/languages/toefl/vocabulary_vocab.htm" TargetMode="External"/><Relationship Id="rId821" Type="http://schemas.openxmlformats.org/officeDocument/2006/relationships/hyperlink" Target="http://www.learn4good.com/languages/toefl/vocabulary_vocab.htm" TargetMode="External"/><Relationship Id="rId822" Type="http://schemas.openxmlformats.org/officeDocument/2006/relationships/hyperlink" Target="http://www.learn4good.com/languages/toefl/vocabulary_vocab.htm" TargetMode="External"/><Relationship Id="rId823" Type="http://schemas.openxmlformats.org/officeDocument/2006/relationships/hyperlink" Target="http://www.learn4good.com/languages/toefl/vocabulary_vocab.htm" TargetMode="External"/><Relationship Id="rId824" Type="http://schemas.openxmlformats.org/officeDocument/2006/relationships/hyperlink" Target="http://www.learn4good.com/languages/toefl/vocabulary_vocab.htm" TargetMode="External"/><Relationship Id="rId825" Type="http://schemas.openxmlformats.org/officeDocument/2006/relationships/hyperlink" Target="http://www.learn4good.com/languages/toefl/vocabulary_vocab.htm" TargetMode="External"/><Relationship Id="rId826" Type="http://schemas.openxmlformats.org/officeDocument/2006/relationships/hyperlink" Target="http://www.learn4good.com/languages/toefl/vocabulary_vocab.htm" TargetMode="External"/><Relationship Id="rId827" Type="http://schemas.openxmlformats.org/officeDocument/2006/relationships/hyperlink" Target="http://www.learn4good.com/languages/toefl/vocabulary_vocab.htm" TargetMode="External"/><Relationship Id="rId828" Type="http://schemas.openxmlformats.org/officeDocument/2006/relationships/hyperlink" Target="http://www.learn4good.com/languages/toefl/vocabulary_vocab.htm" TargetMode="External"/><Relationship Id="rId829" Type="http://schemas.openxmlformats.org/officeDocument/2006/relationships/hyperlink" Target="http://www.learn4good.com/languages/toefl/vocabulary_vocab.htm" TargetMode="External"/><Relationship Id="rId710" Type="http://schemas.openxmlformats.org/officeDocument/2006/relationships/hyperlink" Target="http://www.learn4good.com/languages/toefl/vocabulary_pref.htm" TargetMode="External"/><Relationship Id="rId711" Type="http://schemas.openxmlformats.org/officeDocument/2006/relationships/hyperlink" Target="http://www.learn4good.com/languages/toefl/vocabulary_root.htm" TargetMode="External"/><Relationship Id="rId712" Type="http://schemas.openxmlformats.org/officeDocument/2006/relationships/hyperlink" Target="http://www.learn4good.com/languages/toefl/vocabulary_suf.htm" TargetMode="External"/><Relationship Id="rId713" Type="http://schemas.openxmlformats.org/officeDocument/2006/relationships/hyperlink" Target="http://www.learn4good.com/languages/toefl/vocabulary_root.htm" TargetMode="External"/><Relationship Id="rId714" Type="http://schemas.openxmlformats.org/officeDocument/2006/relationships/hyperlink" Target="http://www.learn4good.com/languages/toefl/vocabulary_root.htm" TargetMode="External"/><Relationship Id="rId20" Type="http://schemas.openxmlformats.org/officeDocument/2006/relationships/hyperlink" Target="http://www.learn4good.com/languages/toefl/vocabulary_suf.htm" TargetMode="External"/><Relationship Id="rId21" Type="http://schemas.openxmlformats.org/officeDocument/2006/relationships/hyperlink" Target="http://www.learn4good.com/languages/toefl/vocabulary_root.htm" TargetMode="External"/><Relationship Id="rId22" Type="http://schemas.openxmlformats.org/officeDocument/2006/relationships/hyperlink" Target="http://www.learn4good.com/languages/toefl/vocabulary_root.htm" TargetMode="External"/><Relationship Id="rId23" Type="http://schemas.openxmlformats.org/officeDocument/2006/relationships/hyperlink" Target="http://www.learn4good.com/languages/toefl/vocabulary_suf.htm" TargetMode="External"/><Relationship Id="rId24" Type="http://schemas.openxmlformats.org/officeDocument/2006/relationships/hyperlink" Target="http://www.learn4good.com/languages/toefl/vocabulary_suf.htm" TargetMode="External"/><Relationship Id="rId25" Type="http://schemas.openxmlformats.org/officeDocument/2006/relationships/hyperlink" Target="http://www.learn4good.com/languages/toefl/vocabulary_suf.htm" TargetMode="External"/><Relationship Id="rId26" Type="http://schemas.openxmlformats.org/officeDocument/2006/relationships/hyperlink" Target="http://www.learn4good.com/languages/toefl/vocabulary_root.htm" TargetMode="External"/><Relationship Id="rId27" Type="http://schemas.openxmlformats.org/officeDocument/2006/relationships/hyperlink" Target="http://www.learn4good.com/languages/toefl/vocabulary_root.htm" TargetMode="External"/><Relationship Id="rId28" Type="http://schemas.openxmlformats.org/officeDocument/2006/relationships/hyperlink" Target="http://www.learn4good.com/languages/toefl/vocabulary_suf.htm" TargetMode="External"/><Relationship Id="rId29" Type="http://schemas.openxmlformats.org/officeDocument/2006/relationships/hyperlink" Target="http://www.learn4good.com/languages/toefl/vocabulary_root.htm" TargetMode="External"/><Relationship Id="rId715" Type="http://schemas.openxmlformats.org/officeDocument/2006/relationships/hyperlink" Target="http://www.learn4good.com/languages/toefl/vocabulary_suf.htm" TargetMode="External"/><Relationship Id="rId716" Type="http://schemas.openxmlformats.org/officeDocument/2006/relationships/hyperlink" Target="http://www.learn4good.com/languages/toefl/vocabulary_pref.htm" TargetMode="External"/><Relationship Id="rId717" Type="http://schemas.openxmlformats.org/officeDocument/2006/relationships/hyperlink" Target="http://www.learn4good.com/languages/toefl/vocabulary_root.htm" TargetMode="External"/><Relationship Id="rId718" Type="http://schemas.openxmlformats.org/officeDocument/2006/relationships/hyperlink" Target="http://www.learn4good.com/languages/toefl/vocabulary_root.htm" TargetMode="External"/><Relationship Id="rId719" Type="http://schemas.openxmlformats.org/officeDocument/2006/relationships/hyperlink" Target="http://www.learn4good.com/languages/toefl/vocabulary_root.htm" TargetMode="External"/><Relationship Id="rId940" Type="http://schemas.openxmlformats.org/officeDocument/2006/relationships/hyperlink" Target="http://www.learn4good.com/languages/toefl/vocabulary_pref.htm" TargetMode="External"/><Relationship Id="rId941" Type="http://schemas.openxmlformats.org/officeDocument/2006/relationships/hyperlink" Target="http://www.learn4good.com/languages/toefl/vocabulary_root.htm" TargetMode="External"/><Relationship Id="rId942" Type="http://schemas.openxmlformats.org/officeDocument/2006/relationships/hyperlink" Target="http://www.learn4good.com/languages/toefl/vocabulary_pref.htm" TargetMode="External"/><Relationship Id="rId943" Type="http://schemas.openxmlformats.org/officeDocument/2006/relationships/hyperlink" Target="http://www.learn4good.com/languages/toefl/vocabulary_pref.htm" TargetMode="External"/><Relationship Id="rId944" Type="http://schemas.openxmlformats.org/officeDocument/2006/relationships/hyperlink" Target="http://www.learn4good.com/languages/toefl/vocabulary_root.htm" TargetMode="External"/><Relationship Id="rId945" Type="http://schemas.openxmlformats.org/officeDocument/2006/relationships/hyperlink" Target="http://www.learn4good.com/languages/toefl/vocabulary_root.htm" TargetMode="External"/><Relationship Id="rId946" Type="http://schemas.openxmlformats.org/officeDocument/2006/relationships/hyperlink" Target="http://www.learn4good.com/languages/toefl/vocabulary_root.htm" TargetMode="External"/><Relationship Id="rId600" Type="http://schemas.openxmlformats.org/officeDocument/2006/relationships/hyperlink" Target="http://www.learn4good.com/languages/toefl/vocabulary_root.htm" TargetMode="External"/><Relationship Id="rId601" Type="http://schemas.openxmlformats.org/officeDocument/2006/relationships/hyperlink" Target="http://www.learn4good.com/languages/toefl/vocabulary_root.htm" TargetMode="External"/><Relationship Id="rId602" Type="http://schemas.openxmlformats.org/officeDocument/2006/relationships/hyperlink" Target="http://www.learn4good.com/languages/toefl/vocabulary_suf.htm" TargetMode="External"/><Relationship Id="rId603" Type="http://schemas.openxmlformats.org/officeDocument/2006/relationships/hyperlink" Target="http://www.learn4good.com/languages/toefl/vocabulary_pref.htm" TargetMode="External"/><Relationship Id="rId604" Type="http://schemas.openxmlformats.org/officeDocument/2006/relationships/hyperlink" Target="http://www.learn4good.com/languages/toefl/vocabulary_root.htm" TargetMode="External"/><Relationship Id="rId605" Type="http://schemas.openxmlformats.org/officeDocument/2006/relationships/hyperlink" Target="http://www.learn4good.com/languages/toefl/vocabulary_root.htm" TargetMode="External"/><Relationship Id="rId606" Type="http://schemas.openxmlformats.org/officeDocument/2006/relationships/hyperlink" Target="http://www.learn4good.com/languages/toefl/vocabulary_pref.htm" TargetMode="External"/><Relationship Id="rId607" Type="http://schemas.openxmlformats.org/officeDocument/2006/relationships/hyperlink" Target="http://www.learn4good.com/languages/toefl/vocabulary_root.htm" TargetMode="External"/><Relationship Id="rId608" Type="http://schemas.openxmlformats.org/officeDocument/2006/relationships/hyperlink" Target="http://www.learn4good.com/languages/toefl/vocabulary_pref.htm" TargetMode="External"/><Relationship Id="rId609" Type="http://schemas.openxmlformats.org/officeDocument/2006/relationships/hyperlink" Target="http://www.learn4good.com/languages/toefl/vocabulary_pref.htm" TargetMode="External"/><Relationship Id="rId947" Type="http://schemas.openxmlformats.org/officeDocument/2006/relationships/hyperlink" Target="http://www.learn4good.com/languages/toefl/vocabulary_pref.htm" TargetMode="External"/><Relationship Id="rId948" Type="http://schemas.openxmlformats.org/officeDocument/2006/relationships/hyperlink" Target="http://www.learn4good.com/languages/toefl/vocabulary_pref.htm" TargetMode="External"/><Relationship Id="rId949" Type="http://schemas.openxmlformats.org/officeDocument/2006/relationships/hyperlink" Target="http://www.learn4good.com/languages/toefl/vocabulary_root.htm" TargetMode="External"/><Relationship Id="rId830" Type="http://schemas.openxmlformats.org/officeDocument/2006/relationships/hyperlink" Target="http://www.learn4good.com/languages/toefl/vocabulary_vocab.htm" TargetMode="External"/><Relationship Id="rId831" Type="http://schemas.openxmlformats.org/officeDocument/2006/relationships/hyperlink" Target="http://www.learn4good.com/languages/toefl/vocabulary_vocab.htm" TargetMode="External"/><Relationship Id="rId832" Type="http://schemas.openxmlformats.org/officeDocument/2006/relationships/hyperlink" Target="http://www.learn4good.com/languages/toefl/vocabulary_vocab.htm" TargetMode="External"/><Relationship Id="rId833" Type="http://schemas.openxmlformats.org/officeDocument/2006/relationships/hyperlink" Target="http://www.learn4good.com/languages/toefl/vocabulary_vocab.htm" TargetMode="External"/><Relationship Id="rId834" Type="http://schemas.openxmlformats.org/officeDocument/2006/relationships/hyperlink" Target="http://www.learn4good.com/languages/toefl/vocabulary_vocab.htm" TargetMode="External"/><Relationship Id="rId835" Type="http://schemas.openxmlformats.org/officeDocument/2006/relationships/hyperlink" Target="http://www.learn4good.com/languages/toefl/vocabulary_vocab.htm" TargetMode="External"/><Relationship Id="rId836" Type="http://schemas.openxmlformats.org/officeDocument/2006/relationships/hyperlink" Target="http://www.learn4good.com/languages/toefl/vocabulary_pref.htm" TargetMode="External"/><Relationship Id="rId837" Type="http://schemas.openxmlformats.org/officeDocument/2006/relationships/hyperlink" Target="http://www.learn4good.com/languages/toefl/vocabulary_suf.htm" TargetMode="External"/><Relationship Id="rId838" Type="http://schemas.openxmlformats.org/officeDocument/2006/relationships/hyperlink" Target="http://www.learn4good.com/languages/toefl/vocabulary_root.htm" TargetMode="External"/><Relationship Id="rId839" Type="http://schemas.openxmlformats.org/officeDocument/2006/relationships/hyperlink" Target="http://www.learn4good.com/languages/toefl/vocabulary_root.htm" TargetMode="External"/><Relationship Id="rId720" Type="http://schemas.openxmlformats.org/officeDocument/2006/relationships/hyperlink" Target="http://www.learn4good.com/languages/toefl/vocabulary_suf.htm" TargetMode="External"/><Relationship Id="rId721" Type="http://schemas.openxmlformats.org/officeDocument/2006/relationships/hyperlink" Target="http://www.learn4good.com/languages/toefl/vocabulary_pref.htm" TargetMode="External"/><Relationship Id="rId722" Type="http://schemas.openxmlformats.org/officeDocument/2006/relationships/hyperlink" Target="http://www.learn4good.com/languages/toefl/vocabulary_root.htm" TargetMode="External"/><Relationship Id="rId723" Type="http://schemas.openxmlformats.org/officeDocument/2006/relationships/hyperlink" Target="http://www.learn4good.com/languages/toefl/vocabulary_root.htm" TargetMode="External"/><Relationship Id="rId724" Type="http://schemas.openxmlformats.org/officeDocument/2006/relationships/hyperlink" Target="http://www.learn4good.com/languages/toefl/vocabulary_pref.htm" TargetMode="External"/><Relationship Id="rId30" Type="http://schemas.openxmlformats.org/officeDocument/2006/relationships/hyperlink" Target="http://www.learn4good.com/languages/toefl/vocabulary_suf.htm" TargetMode="External"/><Relationship Id="rId31" Type="http://schemas.openxmlformats.org/officeDocument/2006/relationships/hyperlink" Target="http://www.learn4good.com/languages/toefl/vocabulary_root.htm" TargetMode="External"/><Relationship Id="rId32" Type="http://schemas.openxmlformats.org/officeDocument/2006/relationships/hyperlink" Target="http://www.learn4good.com/languages/toefl/vocabulary_suf.htm" TargetMode="External"/><Relationship Id="rId33" Type="http://schemas.openxmlformats.org/officeDocument/2006/relationships/hyperlink" Target="http://www.learn4good.com/languages/toefl/vocabulary_root.htm" TargetMode="External"/><Relationship Id="rId34" Type="http://schemas.openxmlformats.org/officeDocument/2006/relationships/hyperlink" Target="http://www.learn4good.com/languages/toefl/vocabulary_root.htm" TargetMode="External"/><Relationship Id="rId35" Type="http://schemas.openxmlformats.org/officeDocument/2006/relationships/hyperlink" Target="http://www.learn4good.com/languages/toefl/vocabulary_suf.htm" TargetMode="External"/><Relationship Id="rId36" Type="http://schemas.openxmlformats.org/officeDocument/2006/relationships/hyperlink" Target="http://www.learn4good.com/languages/toefl/vocabulary_root.htm" TargetMode="External"/><Relationship Id="rId37" Type="http://schemas.openxmlformats.org/officeDocument/2006/relationships/hyperlink" Target="http://www.learn4good.com/languages/toefl/vocabulary_suf.htm" TargetMode="External"/><Relationship Id="rId38" Type="http://schemas.openxmlformats.org/officeDocument/2006/relationships/hyperlink" Target="http://www.learn4good.com/languages/toefl/vocabulary_root.htm" TargetMode="External"/><Relationship Id="rId39" Type="http://schemas.openxmlformats.org/officeDocument/2006/relationships/hyperlink" Target="http://www.learn4good.com/languages/toefl/vocabulary_suf.htm" TargetMode="External"/><Relationship Id="rId725" Type="http://schemas.openxmlformats.org/officeDocument/2006/relationships/hyperlink" Target="http://www.learn4good.com/languages/toefl/vocabulary_root.htm" TargetMode="External"/><Relationship Id="rId726" Type="http://schemas.openxmlformats.org/officeDocument/2006/relationships/hyperlink" Target="http://www.learn4good.com/languages/toefl/vocabulary_pref.htm" TargetMode="External"/><Relationship Id="rId727" Type="http://schemas.openxmlformats.org/officeDocument/2006/relationships/hyperlink" Target="http://www.learn4good.com/languages/toefl/vocabulary_root.htm" TargetMode="External"/><Relationship Id="rId728" Type="http://schemas.openxmlformats.org/officeDocument/2006/relationships/hyperlink" Target="http://www.learn4good.com/languages/toefl/vocabulary_pref.htm" TargetMode="External"/><Relationship Id="rId729" Type="http://schemas.openxmlformats.org/officeDocument/2006/relationships/hyperlink" Target="http://www.learn4good.com/languages/toefl/vocabulary_root.htm" TargetMode="External"/><Relationship Id="rId950" Type="http://schemas.openxmlformats.org/officeDocument/2006/relationships/hyperlink" Target="http://www.learn4good.com/languages/toefl/vocabulary_pref.htm" TargetMode="External"/><Relationship Id="rId951" Type="http://schemas.openxmlformats.org/officeDocument/2006/relationships/hyperlink" Target="http://www.learn4good.com/languages/toefl/vocabulary_root.htm" TargetMode="External"/><Relationship Id="rId952" Type="http://schemas.openxmlformats.org/officeDocument/2006/relationships/hyperlink" Target="http://www.learn4good.com/languages/toefl/vocabulary_root.htm" TargetMode="External"/><Relationship Id="rId953" Type="http://schemas.openxmlformats.org/officeDocument/2006/relationships/hyperlink" Target="http://www.learn4good.com/languages/toefl/vocabulary_suf.htm" TargetMode="External"/><Relationship Id="rId954" Type="http://schemas.openxmlformats.org/officeDocument/2006/relationships/hyperlink" Target="http://www.learn4good.com/languages/toefl/vocabulary_suf.htm" TargetMode="External"/><Relationship Id="rId955" Type="http://schemas.openxmlformats.org/officeDocument/2006/relationships/hyperlink" Target="http://www.learn4good.com/languages/toefl/vocabulary_root.htm" TargetMode="External"/><Relationship Id="rId956" Type="http://schemas.openxmlformats.org/officeDocument/2006/relationships/hyperlink" Target="http://www.learn4good.com/languages/toefl/vocabulary_pref.htm" TargetMode="External"/><Relationship Id="rId610" Type="http://schemas.openxmlformats.org/officeDocument/2006/relationships/hyperlink" Target="http://www.learn4good.com/languages/toefl/vocabulary_root.htm" TargetMode="External"/><Relationship Id="rId611" Type="http://schemas.openxmlformats.org/officeDocument/2006/relationships/hyperlink" Target="http://www.learn4good.com/languages/toefl/vocabulary_pref.htm" TargetMode="External"/><Relationship Id="rId612" Type="http://schemas.openxmlformats.org/officeDocument/2006/relationships/hyperlink" Target="http://www.learn4good.com/languages/toefl/vocabulary_root.htm" TargetMode="External"/><Relationship Id="rId613" Type="http://schemas.openxmlformats.org/officeDocument/2006/relationships/hyperlink" Target="http://www.learn4good.com/languages/toefl/vocabulary_root.htm" TargetMode="External"/><Relationship Id="rId614" Type="http://schemas.openxmlformats.org/officeDocument/2006/relationships/hyperlink" Target="http://www.learn4good.com/languages/toefl/vocabulary_root.htm" TargetMode="External"/><Relationship Id="rId615" Type="http://schemas.openxmlformats.org/officeDocument/2006/relationships/hyperlink" Target="http://www.learn4good.com/languages/toefl/vocabulary_suf.htm" TargetMode="External"/><Relationship Id="rId616" Type="http://schemas.openxmlformats.org/officeDocument/2006/relationships/hyperlink" Target="http://www.learn4good.com/languages/toefl/vocabulary_suf.htm" TargetMode="External"/><Relationship Id="rId617" Type="http://schemas.openxmlformats.org/officeDocument/2006/relationships/hyperlink" Target="http://www.learn4good.com/languages/toefl/vocabulary_root.htm" TargetMode="External"/><Relationship Id="rId618" Type="http://schemas.openxmlformats.org/officeDocument/2006/relationships/hyperlink" Target="http://www.learn4good.com/languages/toefl/vocabulary_suf.htm" TargetMode="External"/><Relationship Id="rId619" Type="http://schemas.openxmlformats.org/officeDocument/2006/relationships/hyperlink" Target="http://www.learn4good.com/languages/toefl/vocabulary_pref.htm" TargetMode="External"/><Relationship Id="rId957" Type="http://schemas.openxmlformats.org/officeDocument/2006/relationships/hyperlink" Target="http://www.learn4good.com/languages/toefl/vocabulary_root.htm" TargetMode="External"/><Relationship Id="rId958" Type="http://schemas.openxmlformats.org/officeDocument/2006/relationships/hyperlink" Target="http://www.learn4good.com/languages/toefl/vocabulary_root.htm" TargetMode="External"/><Relationship Id="rId959" Type="http://schemas.openxmlformats.org/officeDocument/2006/relationships/hyperlink" Target="http://www.learn4good.com/languages/toefl/vocabulary_root.htm" TargetMode="External"/><Relationship Id="rId840" Type="http://schemas.openxmlformats.org/officeDocument/2006/relationships/hyperlink" Target="http://www.learn4good.com/languages/toefl/vocabulary_suf.htm" TargetMode="External"/><Relationship Id="rId841" Type="http://schemas.openxmlformats.org/officeDocument/2006/relationships/hyperlink" Target="http://www.learn4good.com/languages/toefl/vocabulary_root.htm" TargetMode="External"/><Relationship Id="rId842" Type="http://schemas.openxmlformats.org/officeDocument/2006/relationships/hyperlink" Target="http://www.learn4good.com/languages/toefl/vocabulary_suf.htm" TargetMode="External"/><Relationship Id="rId843" Type="http://schemas.openxmlformats.org/officeDocument/2006/relationships/hyperlink" Target="http://www.learn4good.com/languages/toefl/vocabulary_suf.htm" TargetMode="External"/><Relationship Id="rId844" Type="http://schemas.openxmlformats.org/officeDocument/2006/relationships/hyperlink" Target="http://www.learn4good.com/languages/toefl/vocabulary_root.htm" TargetMode="External"/><Relationship Id="rId845" Type="http://schemas.openxmlformats.org/officeDocument/2006/relationships/hyperlink" Target="http://www.learn4good.com/languages/toefl/vocabulary_suf.htm" TargetMode="External"/><Relationship Id="rId846" Type="http://schemas.openxmlformats.org/officeDocument/2006/relationships/hyperlink" Target="http://www.learn4good.com/languages/toefl/vocabulary_root.htm" TargetMode="External"/><Relationship Id="rId500" Type="http://schemas.openxmlformats.org/officeDocument/2006/relationships/hyperlink" Target="http://www.learn4good.com/languages/toefl/vocabulary_root.htm" TargetMode="External"/><Relationship Id="rId501" Type="http://schemas.openxmlformats.org/officeDocument/2006/relationships/hyperlink" Target="http://www.learn4good.com/languages/toefl/vocabulary_pref.htm" TargetMode="External"/><Relationship Id="rId502" Type="http://schemas.openxmlformats.org/officeDocument/2006/relationships/hyperlink" Target="http://www.learn4good.com/languages/toefl/vocabulary_root.htm" TargetMode="External"/><Relationship Id="rId503" Type="http://schemas.openxmlformats.org/officeDocument/2006/relationships/hyperlink" Target="http://www.learn4good.com/languages/toefl/vocabulary_pref.htm" TargetMode="External"/><Relationship Id="rId504" Type="http://schemas.openxmlformats.org/officeDocument/2006/relationships/hyperlink" Target="http://www.learn4good.com/languages/toefl/vocabulary_root.htm" TargetMode="External"/><Relationship Id="rId505" Type="http://schemas.openxmlformats.org/officeDocument/2006/relationships/hyperlink" Target="http://www.learn4good.com/languages/toefl/vocabulary_suf.htm" TargetMode="External"/><Relationship Id="rId506" Type="http://schemas.openxmlformats.org/officeDocument/2006/relationships/hyperlink" Target="http://www.learn4good.com/languages/toefl/vocabulary_root.htm" TargetMode="External"/><Relationship Id="rId507" Type="http://schemas.openxmlformats.org/officeDocument/2006/relationships/hyperlink" Target="http://www.learn4good.com/languages/toefl/vocabulary_root.htm" TargetMode="External"/><Relationship Id="rId508" Type="http://schemas.openxmlformats.org/officeDocument/2006/relationships/hyperlink" Target="http://www.learn4good.com/languages/toefl/vocabulary_root.htm" TargetMode="External"/><Relationship Id="rId509" Type="http://schemas.openxmlformats.org/officeDocument/2006/relationships/hyperlink" Target="http://www.learn4good.com/languages/toefl/vocabulary_suf.htm" TargetMode="External"/><Relationship Id="rId847" Type="http://schemas.openxmlformats.org/officeDocument/2006/relationships/hyperlink" Target="http://www.learn4good.com/languages/toefl/vocabulary_suf.htm" TargetMode="External"/><Relationship Id="rId848" Type="http://schemas.openxmlformats.org/officeDocument/2006/relationships/hyperlink" Target="http://www.learn4good.com/languages/toefl/vocabulary_suf.htm" TargetMode="External"/><Relationship Id="rId849" Type="http://schemas.openxmlformats.org/officeDocument/2006/relationships/hyperlink" Target="http://www.learn4good.com/languages/toefl/vocabulary_suf.htm" TargetMode="External"/><Relationship Id="rId730" Type="http://schemas.openxmlformats.org/officeDocument/2006/relationships/hyperlink" Target="http://www.learn4good.com/languages/toefl/vocabulary_suf.htm" TargetMode="External"/><Relationship Id="rId731" Type="http://schemas.openxmlformats.org/officeDocument/2006/relationships/hyperlink" Target="http://www.learn4good.com/languages/toefl/vocabulary_vocab.htm" TargetMode="External"/><Relationship Id="rId732" Type="http://schemas.openxmlformats.org/officeDocument/2006/relationships/hyperlink" Target="http://www.learn4good.com/languages/toefl/vocabulary_vocab.htm" TargetMode="External"/><Relationship Id="rId733" Type="http://schemas.openxmlformats.org/officeDocument/2006/relationships/hyperlink" Target="http://www.learn4good.com/languages/toefl/vocabulary_vocab.htm" TargetMode="External"/><Relationship Id="rId734" Type="http://schemas.openxmlformats.org/officeDocument/2006/relationships/hyperlink" Target="http://www.learn4good.com/languages/toefl/vocabulary_vocab.htm" TargetMode="External"/><Relationship Id="rId40" Type="http://schemas.openxmlformats.org/officeDocument/2006/relationships/hyperlink" Target="http://www.learn4good.com/languages/toefl/vocabulary_root.htm" TargetMode="External"/><Relationship Id="rId41" Type="http://schemas.openxmlformats.org/officeDocument/2006/relationships/hyperlink" Target="http://www.learn4good.com/languages/toefl/vocabulary_root.htm" TargetMode="External"/><Relationship Id="rId42" Type="http://schemas.openxmlformats.org/officeDocument/2006/relationships/hyperlink" Target="http://www.learn4good.com/languages/toefl/vocabulary_suf.htm" TargetMode="External"/><Relationship Id="rId43" Type="http://schemas.openxmlformats.org/officeDocument/2006/relationships/hyperlink" Target="http://www.learn4good.com/languages/toefl/vocabulary_root.htm" TargetMode="External"/><Relationship Id="rId44" Type="http://schemas.openxmlformats.org/officeDocument/2006/relationships/hyperlink" Target="http://www.learn4good.com/languages/toefl/vocabulary_suf.htm" TargetMode="External"/><Relationship Id="rId45" Type="http://schemas.openxmlformats.org/officeDocument/2006/relationships/hyperlink" Target="http://www.learn4good.com/languages/toefl/vocabulary_root.htm" TargetMode="External"/><Relationship Id="rId46" Type="http://schemas.openxmlformats.org/officeDocument/2006/relationships/hyperlink" Target="http://www.learn4good.com/languages/toefl/vocabulary_suf.htm" TargetMode="External"/><Relationship Id="rId47" Type="http://schemas.openxmlformats.org/officeDocument/2006/relationships/hyperlink" Target="http://www.learn4good.com/languages/toefl/vocabulary_root.htm" TargetMode="External"/><Relationship Id="rId48" Type="http://schemas.openxmlformats.org/officeDocument/2006/relationships/hyperlink" Target="http://www.learn4good.com/languages/toefl/vocabulary_root.htm" TargetMode="External"/><Relationship Id="rId49" Type="http://schemas.openxmlformats.org/officeDocument/2006/relationships/hyperlink" Target="http://www.learn4good.com/languages/toefl/vocabulary_suf.htm" TargetMode="External"/><Relationship Id="rId735" Type="http://schemas.openxmlformats.org/officeDocument/2006/relationships/hyperlink" Target="http://www.learn4good.com/languages/toefl/vocabulary_vocab.htm" TargetMode="External"/><Relationship Id="rId736" Type="http://schemas.openxmlformats.org/officeDocument/2006/relationships/hyperlink" Target="http://www.learn4good.com/languages/toefl/vocabulary_vocab.htm" TargetMode="External"/><Relationship Id="rId737" Type="http://schemas.openxmlformats.org/officeDocument/2006/relationships/hyperlink" Target="http://www.learn4good.com/languages/toefl/vocabulary_vocab.htm" TargetMode="External"/><Relationship Id="rId738" Type="http://schemas.openxmlformats.org/officeDocument/2006/relationships/hyperlink" Target="http://www.learn4good.com/languages/toefl/vocabulary_vocab.htm" TargetMode="External"/><Relationship Id="rId739" Type="http://schemas.openxmlformats.org/officeDocument/2006/relationships/hyperlink" Target="http://www.learn4good.com/languages/toefl/vocabulary_vocab.htm" TargetMode="External"/><Relationship Id="rId960" Type="http://schemas.openxmlformats.org/officeDocument/2006/relationships/hyperlink" Target="http://www.learn4good.com/languages/toefl/vocabulary_pref.htm" TargetMode="External"/><Relationship Id="rId961" Type="http://schemas.openxmlformats.org/officeDocument/2006/relationships/hyperlink" Target="http://www.learn4good.com/languages/toefl/vocabulary_pref.htm" TargetMode="External"/><Relationship Id="rId962" Type="http://schemas.openxmlformats.org/officeDocument/2006/relationships/hyperlink" Target="http://www.learn4good.com/languages/toefl/vocabulary_root.htm" TargetMode="External"/><Relationship Id="rId963" Type="http://schemas.openxmlformats.org/officeDocument/2006/relationships/hyperlink" Target="http://www.learn4good.com/languages/toefl/vocabulary_root.htm" TargetMode="External"/><Relationship Id="rId964" Type="http://schemas.openxmlformats.org/officeDocument/2006/relationships/hyperlink" Target="http://www.learn4good.com/languages/toefl/vocabulary_suf.htm" TargetMode="External"/><Relationship Id="rId965" Type="http://schemas.openxmlformats.org/officeDocument/2006/relationships/hyperlink" Target="http://www.learn4good.com/languages/toefl/vocabulary_root.htm" TargetMode="External"/><Relationship Id="rId966" Type="http://schemas.openxmlformats.org/officeDocument/2006/relationships/hyperlink" Target="http://www.learn4good.com/languages/toefl/vocabulary_suf.htm" TargetMode="External"/><Relationship Id="rId620" Type="http://schemas.openxmlformats.org/officeDocument/2006/relationships/hyperlink" Target="http://www.learn4good.com/languages/toefl/vocabulary_root.htm" TargetMode="External"/><Relationship Id="rId621" Type="http://schemas.openxmlformats.org/officeDocument/2006/relationships/hyperlink" Target="http://www.learn4good.com/languages/toefl/vocabulary_suf.htm" TargetMode="External"/><Relationship Id="rId622" Type="http://schemas.openxmlformats.org/officeDocument/2006/relationships/hyperlink" Target="http://www.learn4good.com/languages/toefl/vocabulary_pref.htm" TargetMode="External"/><Relationship Id="rId623" Type="http://schemas.openxmlformats.org/officeDocument/2006/relationships/hyperlink" Target="http://www.learn4good.com/languages/toefl/vocabulary_root.htm" TargetMode="External"/><Relationship Id="rId624" Type="http://schemas.openxmlformats.org/officeDocument/2006/relationships/hyperlink" Target="http://www.learn4good.com/languages/toefl/vocabulary_suf.htm" TargetMode="External"/><Relationship Id="rId625" Type="http://schemas.openxmlformats.org/officeDocument/2006/relationships/hyperlink" Target="http://www.learn4good.com/languages/toefl/vocabulary_root.htm" TargetMode="External"/><Relationship Id="rId626" Type="http://schemas.openxmlformats.org/officeDocument/2006/relationships/hyperlink" Target="http://www.learn4good.com/languages/toefl/vocabulary_pref.htm" TargetMode="External"/><Relationship Id="rId627" Type="http://schemas.openxmlformats.org/officeDocument/2006/relationships/hyperlink" Target="http://www.learn4good.com/languages/toefl/vocabulary_root.htm" TargetMode="External"/><Relationship Id="rId628" Type="http://schemas.openxmlformats.org/officeDocument/2006/relationships/hyperlink" Target="http://www.learn4good.com/languages/toefl/vocabulary_suf.htm" TargetMode="External"/><Relationship Id="rId629" Type="http://schemas.openxmlformats.org/officeDocument/2006/relationships/hyperlink" Target="http://www.learn4good.com/languages/toefl/vocabulary_pref.htm" TargetMode="External"/><Relationship Id="rId967" Type="http://schemas.openxmlformats.org/officeDocument/2006/relationships/hyperlink" Target="http://www.learn4good.com/languages/toefl/vocabulary_root.htm" TargetMode="External"/><Relationship Id="rId968" Type="http://schemas.openxmlformats.org/officeDocument/2006/relationships/hyperlink" Target="http://www.learn4good.com/languages/toefl/vocabulary_root.htm" TargetMode="External"/><Relationship Id="rId969" Type="http://schemas.openxmlformats.org/officeDocument/2006/relationships/hyperlink" Target="http://www.learn4good.com/languages/toefl/vocabulary_root.htm" TargetMode="External"/><Relationship Id="rId1000" Type="http://schemas.openxmlformats.org/officeDocument/2006/relationships/hyperlink" Target="http://www.learn4good.com/languages/toefl/vocabulary_pref.htm" TargetMode="External"/><Relationship Id="rId1001" Type="http://schemas.openxmlformats.org/officeDocument/2006/relationships/hyperlink" Target="http://www.learn4good.com/languages/toefl/vocabulary_root.htm" TargetMode="External"/><Relationship Id="rId1002" Type="http://schemas.openxmlformats.org/officeDocument/2006/relationships/hyperlink" Target="http://www.learn4good.com/languages/toefl/vocabulary_pref.htm" TargetMode="External"/><Relationship Id="rId1003" Type="http://schemas.openxmlformats.org/officeDocument/2006/relationships/hyperlink" Target="http://www.learn4good.com/languages/toefl/vocabulary_root.htm" TargetMode="External"/><Relationship Id="rId1004" Type="http://schemas.openxmlformats.org/officeDocument/2006/relationships/hyperlink" Target="http://www.learn4good.com/languages/toefl/vocabulary_root.htm" TargetMode="External"/><Relationship Id="rId1005" Type="http://schemas.openxmlformats.org/officeDocument/2006/relationships/hyperlink" Target="http://www.learn4good.com/languages/toefl/vocabulary_pref.htm" TargetMode="External"/><Relationship Id="rId1006" Type="http://schemas.openxmlformats.org/officeDocument/2006/relationships/hyperlink" Target="http://www.learn4good.com/languages/toefl/vocabulary_pref.htm" TargetMode="External"/><Relationship Id="rId1007" Type="http://schemas.openxmlformats.org/officeDocument/2006/relationships/hyperlink" Target="http://www.learn4good.com/languages/toefl/vocabulary_root.htm" TargetMode="External"/><Relationship Id="rId1008" Type="http://schemas.openxmlformats.org/officeDocument/2006/relationships/hyperlink" Target="http://www.learn4good.com/languages/toefl/vocabulary_root.htm" TargetMode="External"/><Relationship Id="rId1009" Type="http://schemas.openxmlformats.org/officeDocument/2006/relationships/hyperlink" Target="http://www.learn4good.com/languages/toefl/vocabulary_root.htm" TargetMode="External"/><Relationship Id="rId850" Type="http://schemas.openxmlformats.org/officeDocument/2006/relationships/hyperlink" Target="http://www.learn4good.com/languages/toefl/vocabulary_root.htm" TargetMode="External"/><Relationship Id="rId851" Type="http://schemas.openxmlformats.org/officeDocument/2006/relationships/hyperlink" Target="http://www.learn4good.com/languages/toefl/vocabulary_root.htm" TargetMode="External"/><Relationship Id="rId852" Type="http://schemas.openxmlformats.org/officeDocument/2006/relationships/hyperlink" Target="http://www.learn4good.com/languages/toefl/vocabulary_root.htm" TargetMode="External"/><Relationship Id="rId853" Type="http://schemas.openxmlformats.org/officeDocument/2006/relationships/hyperlink" Target="http://www.learn4good.com/languages/toefl/vocabulary_suf.htm" TargetMode="External"/><Relationship Id="rId854" Type="http://schemas.openxmlformats.org/officeDocument/2006/relationships/hyperlink" Target="http://www.learn4good.com/languages/toefl/vocabulary_root.htm" TargetMode="External"/><Relationship Id="rId855" Type="http://schemas.openxmlformats.org/officeDocument/2006/relationships/hyperlink" Target="http://www.learn4good.com/languages/toefl/vocabulary_suf.htm" TargetMode="External"/><Relationship Id="rId856" Type="http://schemas.openxmlformats.org/officeDocument/2006/relationships/hyperlink" Target="http://www.learn4good.com/languages/toefl/vocabulary_root.htm" TargetMode="External"/><Relationship Id="rId510" Type="http://schemas.openxmlformats.org/officeDocument/2006/relationships/hyperlink" Target="http://www.learn4good.com/languages/toefl/vocabulary_pref.htm" TargetMode="External"/><Relationship Id="rId511" Type="http://schemas.openxmlformats.org/officeDocument/2006/relationships/hyperlink" Target="http://www.learn4good.com/languages/toefl/vocabulary_root.htm" TargetMode="External"/><Relationship Id="rId512" Type="http://schemas.openxmlformats.org/officeDocument/2006/relationships/hyperlink" Target="http://www.learn4good.com/languages/toefl/vocabulary_root.htm" TargetMode="External"/><Relationship Id="rId513" Type="http://schemas.openxmlformats.org/officeDocument/2006/relationships/hyperlink" Target="http://www.learn4good.com/languages/toefl/vocabulary_suf.htm" TargetMode="External"/><Relationship Id="rId514" Type="http://schemas.openxmlformats.org/officeDocument/2006/relationships/hyperlink" Target="http://www.learn4good.com/languages/toefl/vocabulary_root.htm" TargetMode="External"/><Relationship Id="rId515" Type="http://schemas.openxmlformats.org/officeDocument/2006/relationships/hyperlink" Target="http://www.learn4good.com/languages/toefl/vocabulary_root.htm" TargetMode="External"/><Relationship Id="rId516" Type="http://schemas.openxmlformats.org/officeDocument/2006/relationships/hyperlink" Target="http://www.learn4good.com/languages/toefl/vocabulary_root.htm" TargetMode="External"/><Relationship Id="rId517" Type="http://schemas.openxmlformats.org/officeDocument/2006/relationships/hyperlink" Target="http://www.learn4good.com/languages/toefl/vocabulary_suf.htm" TargetMode="External"/><Relationship Id="rId518" Type="http://schemas.openxmlformats.org/officeDocument/2006/relationships/hyperlink" Target="http://www.learn4good.com/languages/toefl/vocabulary_root.htm" TargetMode="External"/><Relationship Id="rId519" Type="http://schemas.openxmlformats.org/officeDocument/2006/relationships/hyperlink" Target="http://www.learn4good.com/languages/toefl/vocabulary_pref.htm" TargetMode="External"/><Relationship Id="rId857" Type="http://schemas.openxmlformats.org/officeDocument/2006/relationships/hyperlink" Target="http://www.learn4good.com/languages/toefl/vocabulary_root.htm" TargetMode="External"/><Relationship Id="rId858" Type="http://schemas.openxmlformats.org/officeDocument/2006/relationships/hyperlink" Target="http://www.learn4good.com/languages/toefl/vocabulary_suf.htm" TargetMode="External"/><Relationship Id="rId859" Type="http://schemas.openxmlformats.org/officeDocument/2006/relationships/hyperlink" Target="http://www.learn4good.com/languages/toefl/vocabulary_root.htm" TargetMode="External"/><Relationship Id="rId740" Type="http://schemas.openxmlformats.org/officeDocument/2006/relationships/hyperlink" Target="http://www.learn4good.com/languages/toefl/vocabulary_vocab.htm" TargetMode="External"/><Relationship Id="rId741" Type="http://schemas.openxmlformats.org/officeDocument/2006/relationships/hyperlink" Target="http://www.learn4good.com/languages/toefl/vocabulary_vocab.htm" TargetMode="External"/><Relationship Id="rId742" Type="http://schemas.openxmlformats.org/officeDocument/2006/relationships/hyperlink" Target="http://www.learn4good.com/languages/toefl/vocabulary_vocab.htm" TargetMode="External"/><Relationship Id="rId743" Type="http://schemas.openxmlformats.org/officeDocument/2006/relationships/hyperlink" Target="http://www.learn4good.com/languages/toefl/vocabulary_vocab.htm" TargetMode="External"/><Relationship Id="rId744" Type="http://schemas.openxmlformats.org/officeDocument/2006/relationships/hyperlink" Target="http://www.learn4good.com/languages/toefl/vocabulary_vocab.htm" TargetMode="External"/><Relationship Id="rId50" Type="http://schemas.openxmlformats.org/officeDocument/2006/relationships/hyperlink" Target="http://www.learn4good.com/languages/toefl/vocabulary_pref.htm" TargetMode="External"/><Relationship Id="rId51" Type="http://schemas.openxmlformats.org/officeDocument/2006/relationships/hyperlink" Target="http://www.learn4good.com/languages/toefl/vocabulary_root.htm" TargetMode="External"/><Relationship Id="rId52" Type="http://schemas.openxmlformats.org/officeDocument/2006/relationships/hyperlink" Target="http://www.learn4good.com/languages/toefl/vocabulary_suf.htm" TargetMode="External"/><Relationship Id="rId53" Type="http://schemas.openxmlformats.org/officeDocument/2006/relationships/hyperlink" Target="http://www.learn4good.com/languages/toefl/vocabulary_root.htm" TargetMode="External"/><Relationship Id="rId54" Type="http://schemas.openxmlformats.org/officeDocument/2006/relationships/hyperlink" Target="http://www.learn4good.com/languages/toefl/vocabulary_root.htm" TargetMode="External"/><Relationship Id="rId55" Type="http://schemas.openxmlformats.org/officeDocument/2006/relationships/hyperlink" Target="http://www.learn4good.com/languages/toefl/vocabulary_suf.htm" TargetMode="External"/><Relationship Id="rId56" Type="http://schemas.openxmlformats.org/officeDocument/2006/relationships/hyperlink" Target="http://www.learn4good.com/languages/toefl/vocabulary_root.htm" TargetMode="External"/><Relationship Id="rId57" Type="http://schemas.openxmlformats.org/officeDocument/2006/relationships/hyperlink" Target="http://www.learn4good.com/languages/toefl/vocabulary_suf.htm" TargetMode="External"/><Relationship Id="rId58" Type="http://schemas.openxmlformats.org/officeDocument/2006/relationships/hyperlink" Target="http://www.learn4good.com/languages/toefl/vocabulary_root.htm" TargetMode="External"/><Relationship Id="rId59" Type="http://schemas.openxmlformats.org/officeDocument/2006/relationships/hyperlink" Target="http://www.learn4good.com/languages/toefl/vocabulary_suf.htm" TargetMode="External"/><Relationship Id="rId400" Type="http://schemas.openxmlformats.org/officeDocument/2006/relationships/hyperlink" Target="http://www.learn4good.com/languages/toefl/vocabulary_pref.htm" TargetMode="External"/><Relationship Id="rId401" Type="http://schemas.openxmlformats.org/officeDocument/2006/relationships/hyperlink" Target="http://www.learn4good.com/languages/toefl/vocabulary_root.htm" TargetMode="External"/><Relationship Id="rId402" Type="http://schemas.openxmlformats.org/officeDocument/2006/relationships/hyperlink" Target="http://www.learn4good.com/languages/toefl/vocabulary_suf.htm" TargetMode="External"/><Relationship Id="rId403" Type="http://schemas.openxmlformats.org/officeDocument/2006/relationships/hyperlink" Target="http://www.learn4good.com/languages/toefl/vocabulary_suf.htm" TargetMode="External"/><Relationship Id="rId404" Type="http://schemas.openxmlformats.org/officeDocument/2006/relationships/hyperlink" Target="http://www.learn4good.com/languages/toefl/vocabulary_root.htm" TargetMode="External"/><Relationship Id="rId405" Type="http://schemas.openxmlformats.org/officeDocument/2006/relationships/hyperlink" Target="http://www.learn4good.com/languages/toefl/vocabulary_suf.htm" TargetMode="External"/><Relationship Id="rId406" Type="http://schemas.openxmlformats.org/officeDocument/2006/relationships/hyperlink" Target="http://www.learn4good.com/languages/toefl/vocabulary_suf.htm" TargetMode="External"/><Relationship Id="rId407" Type="http://schemas.openxmlformats.org/officeDocument/2006/relationships/hyperlink" Target="http://www.learn4good.com/languages/toefl/vocabulary_root.htm" TargetMode="External"/><Relationship Id="rId408" Type="http://schemas.openxmlformats.org/officeDocument/2006/relationships/hyperlink" Target="http://www.learn4good.com/languages/toefl/vocabulary_root.htm" TargetMode="External"/><Relationship Id="rId409" Type="http://schemas.openxmlformats.org/officeDocument/2006/relationships/hyperlink" Target="http://www.learn4good.com/languages/toefl/vocabulary_suf.htm" TargetMode="External"/><Relationship Id="rId745" Type="http://schemas.openxmlformats.org/officeDocument/2006/relationships/hyperlink" Target="http://www.learn4good.com/languages/toefl/vocabulary_vocab.htm" TargetMode="External"/><Relationship Id="rId746" Type="http://schemas.openxmlformats.org/officeDocument/2006/relationships/hyperlink" Target="http://www.learn4good.com/languages/toefl/vocabulary_vocab.htm" TargetMode="External"/><Relationship Id="rId747" Type="http://schemas.openxmlformats.org/officeDocument/2006/relationships/hyperlink" Target="http://www.learn4good.com/languages/toefl/vocabulary_vocab.htm" TargetMode="External"/><Relationship Id="rId748" Type="http://schemas.openxmlformats.org/officeDocument/2006/relationships/hyperlink" Target="http://www.learn4good.com/languages/toefl/vocabulary_vocab.htm" TargetMode="External"/><Relationship Id="rId749" Type="http://schemas.openxmlformats.org/officeDocument/2006/relationships/hyperlink" Target="http://www.learn4good.com/languages/toefl/vocabulary_vocab.htm" TargetMode="External"/><Relationship Id="rId970" Type="http://schemas.openxmlformats.org/officeDocument/2006/relationships/hyperlink" Target="http://www.learn4good.com/languages/toefl/vocabulary_root.htm" TargetMode="External"/><Relationship Id="rId971" Type="http://schemas.openxmlformats.org/officeDocument/2006/relationships/hyperlink" Target="http://www.learn4good.com/languages/toefl/vocabulary_root.htm" TargetMode="External"/><Relationship Id="rId972" Type="http://schemas.openxmlformats.org/officeDocument/2006/relationships/hyperlink" Target="http://www.learn4good.com/languages/toefl/vocabulary_root.htm" TargetMode="External"/><Relationship Id="rId973" Type="http://schemas.openxmlformats.org/officeDocument/2006/relationships/hyperlink" Target="http://www.learn4good.com/languages/toefl/vocabulary_pref.htm" TargetMode="External"/><Relationship Id="rId974" Type="http://schemas.openxmlformats.org/officeDocument/2006/relationships/hyperlink" Target="http://www.learn4good.com/languages/toefl/vocabulary_suf.htm" TargetMode="External"/><Relationship Id="rId975" Type="http://schemas.openxmlformats.org/officeDocument/2006/relationships/hyperlink" Target="http://www.learn4good.com/languages/toefl/vocabulary_pref.htm" TargetMode="External"/><Relationship Id="rId630" Type="http://schemas.openxmlformats.org/officeDocument/2006/relationships/hyperlink" Target="http://www.learn4good.com/languages/toefl/vocabulary_root.htm" TargetMode="External"/><Relationship Id="rId631" Type="http://schemas.openxmlformats.org/officeDocument/2006/relationships/hyperlink" Target="http://www.learn4good.com/languages/toefl/vocabulary_root.htm" TargetMode="External"/><Relationship Id="rId632" Type="http://schemas.openxmlformats.org/officeDocument/2006/relationships/hyperlink" Target="http://www.learn4good.com/languages/toefl/vocabulary_pref.htm" TargetMode="External"/><Relationship Id="rId633" Type="http://schemas.openxmlformats.org/officeDocument/2006/relationships/hyperlink" Target="http://www.learn4good.com/languages/toefl/vocabulary_root.htm" TargetMode="External"/><Relationship Id="rId634" Type="http://schemas.openxmlformats.org/officeDocument/2006/relationships/hyperlink" Target="http://www.learn4good.com/languages/toefl/vocabulary_pref.htm" TargetMode="External"/><Relationship Id="rId635" Type="http://schemas.openxmlformats.org/officeDocument/2006/relationships/hyperlink" Target="http://www.learn4good.com/languages/toefl/vocabulary_root.htm" TargetMode="External"/><Relationship Id="rId636" Type="http://schemas.openxmlformats.org/officeDocument/2006/relationships/hyperlink" Target="http://www.learn4good.com/languages/toefl/vocabulary_pref.htm" TargetMode="External"/><Relationship Id="rId637" Type="http://schemas.openxmlformats.org/officeDocument/2006/relationships/hyperlink" Target="http://www.learn4good.com/languages/toefl/vocabulary_root.htm" TargetMode="External"/><Relationship Id="rId638" Type="http://schemas.openxmlformats.org/officeDocument/2006/relationships/hyperlink" Target="http://www.learn4good.com/languages/toefl/vocabulary_root.htm" TargetMode="External"/><Relationship Id="rId639" Type="http://schemas.openxmlformats.org/officeDocument/2006/relationships/hyperlink" Target="http://www.learn4good.com/languages/toefl/vocabulary_suf.htm" TargetMode="External"/><Relationship Id="rId976" Type="http://schemas.openxmlformats.org/officeDocument/2006/relationships/hyperlink" Target="http://www.learn4good.com/languages/toefl/vocabulary_root.htm" TargetMode="External"/><Relationship Id="rId977" Type="http://schemas.openxmlformats.org/officeDocument/2006/relationships/hyperlink" Target="http://www.learn4good.com/languages/toefl/vocabulary_suf.htm" TargetMode="External"/><Relationship Id="rId978" Type="http://schemas.openxmlformats.org/officeDocument/2006/relationships/hyperlink" Target="http://www.learn4good.com/languages/toefl/vocabulary_root.htm" TargetMode="External"/><Relationship Id="rId979" Type="http://schemas.openxmlformats.org/officeDocument/2006/relationships/hyperlink" Target="http://www.learn4good.com/languages/toefl/vocabulary_pref.htm" TargetMode="External"/><Relationship Id="rId1010" Type="http://schemas.openxmlformats.org/officeDocument/2006/relationships/hyperlink" Target="http://www.learn4good.com/languages/toefl/vocabulary_pref.htm" TargetMode="External"/><Relationship Id="rId1011" Type="http://schemas.openxmlformats.org/officeDocument/2006/relationships/hyperlink" Target="http://www.learn4good.com/languages/toefl/vocabulary_root.htm" TargetMode="External"/><Relationship Id="rId1012" Type="http://schemas.openxmlformats.org/officeDocument/2006/relationships/hyperlink" Target="http://www.learn4good.com/languages/toefl/vocabulary_pref.htm" TargetMode="External"/><Relationship Id="rId1013" Type="http://schemas.openxmlformats.org/officeDocument/2006/relationships/hyperlink" Target="http://www.learn4good.com/languages/toefl/vocabulary_root.htm" TargetMode="External"/><Relationship Id="rId1014" Type="http://schemas.openxmlformats.org/officeDocument/2006/relationships/hyperlink" Target="http://www.learn4good.com/languages/toefl/vocabulary_pref.htm" TargetMode="External"/><Relationship Id="rId1015" Type="http://schemas.openxmlformats.org/officeDocument/2006/relationships/hyperlink" Target="http://www.learn4good.com/languages/toefl/vocabulary_root.htm" TargetMode="External"/><Relationship Id="rId1016" Type="http://schemas.openxmlformats.org/officeDocument/2006/relationships/hyperlink" Target="http://www.learn4good.com/languages/toefl/vocabulary_root.htm" TargetMode="External"/><Relationship Id="rId1017" Type="http://schemas.openxmlformats.org/officeDocument/2006/relationships/hyperlink" Target="http://www.learn4good.com/languages/toefl/vocabulary_root.htm" TargetMode="External"/><Relationship Id="rId1018" Type="http://schemas.openxmlformats.org/officeDocument/2006/relationships/hyperlink" Target="http://www.learn4good.com/languages/toefl/vocabulary_suf.htm" TargetMode="External"/><Relationship Id="rId1019" Type="http://schemas.openxmlformats.org/officeDocument/2006/relationships/hyperlink" Target="http://www.learn4good.com/languages/toefl/vocabulary_pref.htm" TargetMode="External"/><Relationship Id="rId860" Type="http://schemas.openxmlformats.org/officeDocument/2006/relationships/hyperlink" Target="http://www.learn4good.com/languages/toefl/vocabulary_suf.htm" TargetMode="External"/><Relationship Id="rId861" Type="http://schemas.openxmlformats.org/officeDocument/2006/relationships/hyperlink" Target="http://www.learn4good.com/languages/toefl/vocabulary_root.htm" TargetMode="External"/><Relationship Id="rId862" Type="http://schemas.openxmlformats.org/officeDocument/2006/relationships/hyperlink" Target="http://www.learn4good.com/languages/toefl/vocabulary_root.htm" TargetMode="External"/><Relationship Id="rId863" Type="http://schemas.openxmlformats.org/officeDocument/2006/relationships/hyperlink" Target="http://www.learn4good.com/languages/toefl/vocabulary_root.htm" TargetMode="External"/><Relationship Id="rId864" Type="http://schemas.openxmlformats.org/officeDocument/2006/relationships/hyperlink" Target="http://www.learn4good.com/languages/toefl/vocabulary_suf.htm" TargetMode="External"/><Relationship Id="rId865" Type="http://schemas.openxmlformats.org/officeDocument/2006/relationships/hyperlink" Target="http://www.learn4good.com/languages/toefl/vocabulary_suf.htm" TargetMode="External"/><Relationship Id="rId866" Type="http://schemas.openxmlformats.org/officeDocument/2006/relationships/hyperlink" Target="http://www.learn4good.com/languages/toefl/vocabulary_root.htm" TargetMode="External"/><Relationship Id="rId520" Type="http://schemas.openxmlformats.org/officeDocument/2006/relationships/hyperlink" Target="http://www.learn4good.com/languages/toefl/vocabulary_root.htm" TargetMode="External"/><Relationship Id="rId521" Type="http://schemas.openxmlformats.org/officeDocument/2006/relationships/hyperlink" Target="http://www.learn4good.com/languages/toefl/vocabulary_pref.htm" TargetMode="External"/><Relationship Id="rId522" Type="http://schemas.openxmlformats.org/officeDocument/2006/relationships/hyperlink" Target="http://www.learn4good.com/languages/toefl/vocabulary_root.htm" TargetMode="External"/><Relationship Id="rId523" Type="http://schemas.openxmlformats.org/officeDocument/2006/relationships/hyperlink" Target="http://www.learn4good.com/languages/toefl/vocabulary_suf.htm" TargetMode="External"/><Relationship Id="rId524" Type="http://schemas.openxmlformats.org/officeDocument/2006/relationships/hyperlink" Target="http://www.learn4good.com/languages/toefl/vocabulary_root.htm" TargetMode="External"/><Relationship Id="rId525" Type="http://schemas.openxmlformats.org/officeDocument/2006/relationships/hyperlink" Target="http://www.learn4good.com/languages/toefl/vocabulary_root.htm" TargetMode="External"/><Relationship Id="rId526" Type="http://schemas.openxmlformats.org/officeDocument/2006/relationships/hyperlink" Target="http://www.learn4good.com/languages/toefl/vocabulary_root.htm" TargetMode="External"/><Relationship Id="rId527" Type="http://schemas.openxmlformats.org/officeDocument/2006/relationships/hyperlink" Target="http://www.learn4good.com/languages/toefl/vocabulary_pref.htm" TargetMode="External"/><Relationship Id="rId528" Type="http://schemas.openxmlformats.org/officeDocument/2006/relationships/hyperlink" Target="http://www.learn4good.com/languages/toefl/vocabulary_root.htm" TargetMode="External"/><Relationship Id="rId529" Type="http://schemas.openxmlformats.org/officeDocument/2006/relationships/hyperlink" Target="http://www.learn4good.com/languages/toefl/vocabulary_root.htm" TargetMode="External"/><Relationship Id="rId867" Type="http://schemas.openxmlformats.org/officeDocument/2006/relationships/hyperlink" Target="http://www.learn4good.com/languages/toefl/vocabulary_suf.htm" TargetMode="External"/><Relationship Id="rId868" Type="http://schemas.openxmlformats.org/officeDocument/2006/relationships/hyperlink" Target="http://www.learn4good.com/languages/toefl/vocabulary_suf.htm" TargetMode="External"/><Relationship Id="rId869" Type="http://schemas.openxmlformats.org/officeDocument/2006/relationships/hyperlink" Target="http://www.learn4good.com/languages/toefl/vocabulary_root.htm" TargetMode="External"/><Relationship Id="rId750" Type="http://schemas.openxmlformats.org/officeDocument/2006/relationships/hyperlink" Target="http://www.learn4good.com/languages/toefl/vocabulary_vocab.htm" TargetMode="External"/><Relationship Id="rId751" Type="http://schemas.openxmlformats.org/officeDocument/2006/relationships/hyperlink" Target="http://www.learn4good.com/languages/toefl/vocabulary_vocab.htm" TargetMode="External"/><Relationship Id="rId752" Type="http://schemas.openxmlformats.org/officeDocument/2006/relationships/hyperlink" Target="http://www.learn4good.com/languages/toefl/vocabulary_vocab.htm" TargetMode="External"/><Relationship Id="rId753" Type="http://schemas.openxmlformats.org/officeDocument/2006/relationships/hyperlink" Target="http://www.learn4good.com/languages/toefl/vocabulary_vocab.htm" TargetMode="External"/><Relationship Id="rId754" Type="http://schemas.openxmlformats.org/officeDocument/2006/relationships/hyperlink" Target="http://www.learn4good.com/languages/toefl/vocabulary_vocab.htm" TargetMode="External"/><Relationship Id="rId60" Type="http://schemas.openxmlformats.org/officeDocument/2006/relationships/hyperlink" Target="http://www.learn4good.com/languages/toefl/vocabulary_root.htm" TargetMode="External"/><Relationship Id="rId61" Type="http://schemas.openxmlformats.org/officeDocument/2006/relationships/hyperlink" Target="http://www.learn4good.com/languages/toefl/vocabulary_root.htm" TargetMode="External"/><Relationship Id="rId62" Type="http://schemas.openxmlformats.org/officeDocument/2006/relationships/hyperlink" Target="http://www.learn4good.com/languages/toefl/vocabulary_root.htm" TargetMode="External"/><Relationship Id="rId63" Type="http://schemas.openxmlformats.org/officeDocument/2006/relationships/hyperlink" Target="http://www.learn4good.com/languages/toefl/vocabulary_suf.htm" TargetMode="External"/><Relationship Id="rId64" Type="http://schemas.openxmlformats.org/officeDocument/2006/relationships/hyperlink" Target="http://www.learn4good.com/languages/toefl/vocabulary_root.htm" TargetMode="External"/><Relationship Id="rId65" Type="http://schemas.openxmlformats.org/officeDocument/2006/relationships/hyperlink" Target="http://www.learn4good.com/languages/toefl/vocabulary_root.htm" TargetMode="External"/><Relationship Id="rId66" Type="http://schemas.openxmlformats.org/officeDocument/2006/relationships/hyperlink" Target="http://www.learn4good.com/languages/toefl/vocabulary_root.htm" TargetMode="External"/><Relationship Id="rId67" Type="http://schemas.openxmlformats.org/officeDocument/2006/relationships/hyperlink" Target="http://www.learn4good.com/languages/toefl/vocabulary_root.htm" TargetMode="External"/><Relationship Id="rId68" Type="http://schemas.openxmlformats.org/officeDocument/2006/relationships/hyperlink" Target="http://www.learn4good.com/languages/toefl/vocabulary_suf.htm" TargetMode="External"/><Relationship Id="rId69" Type="http://schemas.openxmlformats.org/officeDocument/2006/relationships/hyperlink" Target="http://www.learn4good.com/languages/toefl/vocabulary_root.htm" TargetMode="External"/><Relationship Id="rId410" Type="http://schemas.openxmlformats.org/officeDocument/2006/relationships/hyperlink" Target="http://www.learn4good.com/languages/toefl/vocabulary_root.htm" TargetMode="External"/><Relationship Id="rId411" Type="http://schemas.openxmlformats.org/officeDocument/2006/relationships/hyperlink" Target="http://www.learn4good.com/languages/toefl/vocabulary_suf.htm" TargetMode="External"/><Relationship Id="rId412" Type="http://schemas.openxmlformats.org/officeDocument/2006/relationships/hyperlink" Target="http://www.learn4good.com/languages/toefl/vocabulary_root.htm" TargetMode="External"/><Relationship Id="rId413" Type="http://schemas.openxmlformats.org/officeDocument/2006/relationships/hyperlink" Target="http://www.learn4good.com/languages/toefl/vocabulary_root.htm" TargetMode="External"/><Relationship Id="rId414" Type="http://schemas.openxmlformats.org/officeDocument/2006/relationships/hyperlink" Target="http://www.learn4good.com/languages/toefl/vocabulary_suf.htm" TargetMode="External"/><Relationship Id="rId415" Type="http://schemas.openxmlformats.org/officeDocument/2006/relationships/hyperlink" Target="http://www.learn4good.com/languages/toefl/vocabulary_root.htm" TargetMode="External"/><Relationship Id="rId416" Type="http://schemas.openxmlformats.org/officeDocument/2006/relationships/hyperlink" Target="http://www.learn4good.com/languages/toefl/vocabulary_root.htm" TargetMode="External"/><Relationship Id="rId417" Type="http://schemas.openxmlformats.org/officeDocument/2006/relationships/hyperlink" Target="http://www.learn4good.com/languages/toefl/vocabulary_suf.htm" TargetMode="External"/><Relationship Id="rId418" Type="http://schemas.openxmlformats.org/officeDocument/2006/relationships/hyperlink" Target="http://www.learn4good.com/languages/toefl/vocabulary_root.htm" TargetMode="External"/><Relationship Id="rId419" Type="http://schemas.openxmlformats.org/officeDocument/2006/relationships/hyperlink" Target="http://www.learn4good.com/languages/toefl/vocabulary_pref.htm" TargetMode="External"/><Relationship Id="rId755" Type="http://schemas.openxmlformats.org/officeDocument/2006/relationships/hyperlink" Target="http://www.learn4good.com/languages/toefl/vocabulary_vocab.htm" TargetMode="External"/><Relationship Id="rId756" Type="http://schemas.openxmlformats.org/officeDocument/2006/relationships/hyperlink" Target="http://www.learn4good.com/languages/toefl/vocabulary_vocab.htm" TargetMode="External"/><Relationship Id="rId757" Type="http://schemas.openxmlformats.org/officeDocument/2006/relationships/hyperlink" Target="http://www.learn4good.com/languages/toefl/vocabulary_vocab.htm" TargetMode="External"/><Relationship Id="rId758" Type="http://schemas.openxmlformats.org/officeDocument/2006/relationships/hyperlink" Target="http://www.learn4good.com/languages/toefl/vocabulary_vocab.htm" TargetMode="External"/><Relationship Id="rId759" Type="http://schemas.openxmlformats.org/officeDocument/2006/relationships/hyperlink" Target="http://www.learn4good.com/languages/toefl/vocabulary_vocab.htm" TargetMode="External"/><Relationship Id="rId980" Type="http://schemas.openxmlformats.org/officeDocument/2006/relationships/hyperlink" Target="http://www.learn4good.com/languages/toefl/vocabulary_root.htm" TargetMode="External"/><Relationship Id="rId981" Type="http://schemas.openxmlformats.org/officeDocument/2006/relationships/hyperlink" Target="http://www.learn4good.com/languages/toefl/vocabulary_root.htm" TargetMode="External"/><Relationship Id="rId982" Type="http://schemas.openxmlformats.org/officeDocument/2006/relationships/hyperlink" Target="http://www.learn4good.com/languages/toefl/vocabulary_root.htm" TargetMode="External"/><Relationship Id="rId983" Type="http://schemas.openxmlformats.org/officeDocument/2006/relationships/hyperlink" Target="http://www.learn4good.com/languages/toefl/vocabulary_root.htm" TargetMode="External"/><Relationship Id="rId984" Type="http://schemas.openxmlformats.org/officeDocument/2006/relationships/hyperlink" Target="http://www.learn4good.com/languages/toefl/vocabulary_pref.htm" TargetMode="External"/><Relationship Id="rId985" Type="http://schemas.openxmlformats.org/officeDocument/2006/relationships/hyperlink" Target="http://www.learn4good.com/languages/toefl/vocabulary_root.htm" TargetMode="External"/><Relationship Id="rId640" Type="http://schemas.openxmlformats.org/officeDocument/2006/relationships/hyperlink" Target="http://www.learn4good.com/languages/toefl/vocabulary_root.htm" TargetMode="External"/><Relationship Id="rId641" Type="http://schemas.openxmlformats.org/officeDocument/2006/relationships/hyperlink" Target="http://www.learn4good.com/languages/toefl/vocabulary_pref.htm" TargetMode="External"/><Relationship Id="rId642" Type="http://schemas.openxmlformats.org/officeDocument/2006/relationships/hyperlink" Target="http://www.learn4good.com/languages/toefl/vocabulary_root.htm" TargetMode="External"/><Relationship Id="rId643" Type="http://schemas.openxmlformats.org/officeDocument/2006/relationships/hyperlink" Target="http://www.learn4good.com/languages/toefl/vocabulary_pref.htm" TargetMode="External"/><Relationship Id="rId644" Type="http://schemas.openxmlformats.org/officeDocument/2006/relationships/hyperlink" Target="http://www.learn4good.com/languages/toefl/vocabulary_suf.htm" TargetMode="External"/><Relationship Id="rId645" Type="http://schemas.openxmlformats.org/officeDocument/2006/relationships/hyperlink" Target="http://www.learn4good.com/languages/toefl/vocabulary_root.htm" TargetMode="External"/><Relationship Id="rId646" Type="http://schemas.openxmlformats.org/officeDocument/2006/relationships/hyperlink" Target="http://www.learn4good.com/languages/toefl/vocabulary_pref.htm" TargetMode="External"/><Relationship Id="rId300" Type="http://schemas.openxmlformats.org/officeDocument/2006/relationships/hyperlink" Target="http://www.learn4good.com/languages/toefl/vocabulary_root.htm" TargetMode="External"/><Relationship Id="rId301" Type="http://schemas.openxmlformats.org/officeDocument/2006/relationships/hyperlink" Target="http://www.learn4good.com/languages/toefl/vocabulary_suf.htm" TargetMode="External"/><Relationship Id="rId302" Type="http://schemas.openxmlformats.org/officeDocument/2006/relationships/hyperlink" Target="http://www.learn4good.com/languages/toefl/vocabulary_root.htm" TargetMode="External"/><Relationship Id="rId303" Type="http://schemas.openxmlformats.org/officeDocument/2006/relationships/hyperlink" Target="http://www.learn4good.com/languages/toefl/vocabulary_root.htm" TargetMode="External"/><Relationship Id="rId304" Type="http://schemas.openxmlformats.org/officeDocument/2006/relationships/hyperlink" Target="http://www.learn4good.com/languages/toefl/vocabulary_suf.htm" TargetMode="External"/><Relationship Id="rId305" Type="http://schemas.openxmlformats.org/officeDocument/2006/relationships/hyperlink" Target="http://www.learn4good.com/languages/toefl/vocabulary_root.htm" TargetMode="External"/><Relationship Id="rId306" Type="http://schemas.openxmlformats.org/officeDocument/2006/relationships/hyperlink" Target="http://www.learn4good.com/languages/toefl/vocabulary_root.htm" TargetMode="External"/><Relationship Id="rId307" Type="http://schemas.openxmlformats.org/officeDocument/2006/relationships/hyperlink" Target="http://www.learn4good.com/languages/toefl/vocabulary_root.htm" TargetMode="External"/><Relationship Id="rId308" Type="http://schemas.openxmlformats.org/officeDocument/2006/relationships/hyperlink" Target="http://www.learn4good.com/languages/toefl/vocabulary_suf.htm" TargetMode="External"/><Relationship Id="rId309" Type="http://schemas.openxmlformats.org/officeDocument/2006/relationships/hyperlink" Target="http://www.learn4good.com/languages/toefl/vocabulary_suf.htm" TargetMode="External"/><Relationship Id="rId647" Type="http://schemas.openxmlformats.org/officeDocument/2006/relationships/hyperlink" Target="http://www.learn4good.com/languages/toefl/vocabulary_suf.htm" TargetMode="External"/><Relationship Id="rId648" Type="http://schemas.openxmlformats.org/officeDocument/2006/relationships/hyperlink" Target="http://www.learn4good.com/languages/toefl/vocabulary_root.htm" TargetMode="External"/><Relationship Id="rId649" Type="http://schemas.openxmlformats.org/officeDocument/2006/relationships/hyperlink" Target="http://www.learn4good.com/languages/toefl/vocabulary_root.htm" TargetMode="External"/><Relationship Id="rId986" Type="http://schemas.openxmlformats.org/officeDocument/2006/relationships/hyperlink" Target="http://www.learn4good.com/languages/toefl/vocabulary_root.htm" TargetMode="External"/><Relationship Id="rId987" Type="http://schemas.openxmlformats.org/officeDocument/2006/relationships/hyperlink" Target="http://www.learn4good.com/languages/toefl/vocabulary_pref.htm" TargetMode="External"/><Relationship Id="rId988" Type="http://schemas.openxmlformats.org/officeDocument/2006/relationships/hyperlink" Target="http://www.learn4good.com/languages/toefl/vocabulary_root.htm" TargetMode="External"/><Relationship Id="rId989" Type="http://schemas.openxmlformats.org/officeDocument/2006/relationships/hyperlink" Target="http://www.learn4good.com/languages/toefl/vocabulary_root.htm" TargetMode="External"/><Relationship Id="rId1020" Type="http://schemas.openxmlformats.org/officeDocument/2006/relationships/hyperlink" Target="http://www.learn4good.com/languages/toefl/vocabulary_root.htm" TargetMode="External"/><Relationship Id="rId1021" Type="http://schemas.openxmlformats.org/officeDocument/2006/relationships/hyperlink" Target="http://www.learn4good.com/languages/toefl/vocabulary_suf.htm" TargetMode="External"/><Relationship Id="rId1022" Type="http://schemas.openxmlformats.org/officeDocument/2006/relationships/hyperlink" Target="http://www.learn4good.com/languages/toefl/vocabulary_suf.htm" TargetMode="External"/><Relationship Id="rId1023" Type="http://schemas.openxmlformats.org/officeDocument/2006/relationships/hyperlink" Target="http://www.learn4good.com/languages/toefl/vocabulary_root.htm" TargetMode="External"/><Relationship Id="rId1024" Type="http://schemas.openxmlformats.org/officeDocument/2006/relationships/hyperlink" Target="http://www.learn4good.com/languages/toefl/vocabulary_root.htm" TargetMode="External"/><Relationship Id="rId870" Type="http://schemas.openxmlformats.org/officeDocument/2006/relationships/hyperlink" Target="http://www.learn4good.com/languages/toefl/vocabulary_suf.htm" TargetMode="External"/><Relationship Id="rId871" Type="http://schemas.openxmlformats.org/officeDocument/2006/relationships/hyperlink" Target="http://www.learn4good.com/languages/toefl/vocabulary_root.htm" TargetMode="External"/><Relationship Id="rId872" Type="http://schemas.openxmlformats.org/officeDocument/2006/relationships/hyperlink" Target="http://www.learn4good.com/languages/toefl/vocabulary_suf.htm" TargetMode="External"/><Relationship Id="rId873" Type="http://schemas.openxmlformats.org/officeDocument/2006/relationships/hyperlink" Target="http://www.learn4good.com/languages/toefl/vocabulary_root.htm" TargetMode="External"/><Relationship Id="rId874" Type="http://schemas.openxmlformats.org/officeDocument/2006/relationships/hyperlink" Target="http://www.learn4good.com/languages/toefl/vocabulary_root.htm" TargetMode="External"/><Relationship Id="rId875" Type="http://schemas.openxmlformats.org/officeDocument/2006/relationships/hyperlink" Target="http://www.learn4good.com/languages/toefl/vocabulary_root.htm" TargetMode="External"/><Relationship Id="rId876" Type="http://schemas.openxmlformats.org/officeDocument/2006/relationships/hyperlink" Target="http://www.learn4good.com/languages/toefl/vocabulary_root.htm" TargetMode="External"/><Relationship Id="rId530" Type="http://schemas.openxmlformats.org/officeDocument/2006/relationships/hyperlink" Target="http://www.learn4good.com/languages/toefl/vocabulary_suf.htm" TargetMode="External"/><Relationship Id="rId531" Type="http://schemas.openxmlformats.org/officeDocument/2006/relationships/hyperlink" Target="http://www.learn4good.com/languages/toefl/vocabulary_pref.htm" TargetMode="External"/><Relationship Id="rId532" Type="http://schemas.openxmlformats.org/officeDocument/2006/relationships/hyperlink" Target="http://www.learn4good.com/languages/toefl/vocabulary_root.htm" TargetMode="External"/><Relationship Id="rId533" Type="http://schemas.openxmlformats.org/officeDocument/2006/relationships/hyperlink" Target="http://www.learn4good.com/languages/toefl/vocabulary_root.htm" TargetMode="External"/><Relationship Id="rId534" Type="http://schemas.openxmlformats.org/officeDocument/2006/relationships/hyperlink" Target="http://www.learn4good.com/languages/toefl/vocabulary_pref.htm" TargetMode="External"/><Relationship Id="rId535" Type="http://schemas.openxmlformats.org/officeDocument/2006/relationships/hyperlink" Target="http://www.learn4good.com/languages/toefl/vocabulary_root.htm" TargetMode="External"/><Relationship Id="rId536" Type="http://schemas.openxmlformats.org/officeDocument/2006/relationships/hyperlink" Target="http://www.learn4good.com/languages/toefl/vocabulary_suf.htm" TargetMode="External"/><Relationship Id="rId537" Type="http://schemas.openxmlformats.org/officeDocument/2006/relationships/hyperlink" Target="http://www.learn4good.com/languages/toefl/vocabulary_root.htm" TargetMode="External"/><Relationship Id="rId538" Type="http://schemas.openxmlformats.org/officeDocument/2006/relationships/hyperlink" Target="http://www.learn4good.com/languages/toefl/vocabulary_suf.htm" TargetMode="External"/><Relationship Id="rId539" Type="http://schemas.openxmlformats.org/officeDocument/2006/relationships/hyperlink" Target="http://www.learn4good.com/languages/toefl/vocabulary_root.htm" TargetMode="External"/><Relationship Id="rId877" Type="http://schemas.openxmlformats.org/officeDocument/2006/relationships/hyperlink" Target="http://www.learn4good.com/languages/toefl/vocabulary_root.htm" TargetMode="External"/><Relationship Id="rId878" Type="http://schemas.openxmlformats.org/officeDocument/2006/relationships/hyperlink" Target="http://www.learn4good.com/languages/toefl/vocabulary_root.htm" TargetMode="External"/><Relationship Id="rId879" Type="http://schemas.openxmlformats.org/officeDocument/2006/relationships/hyperlink" Target="http://www.learn4good.com/languages/toefl/vocabulary_root.htm" TargetMode="External"/><Relationship Id="rId1025" Type="http://schemas.openxmlformats.org/officeDocument/2006/relationships/hyperlink" Target="http://www.learn4good.com/languages/toefl/vocabulary_root.htm" TargetMode="External"/><Relationship Id="rId1026" Type="http://schemas.openxmlformats.org/officeDocument/2006/relationships/hyperlink" Target="http://www.learn4good.com/languages/toefl/vocabulary_suf.htm" TargetMode="External"/><Relationship Id="rId1027" Type="http://schemas.openxmlformats.org/officeDocument/2006/relationships/fontTable" Target="fontTable.xml"/><Relationship Id="rId1028" Type="http://schemas.openxmlformats.org/officeDocument/2006/relationships/theme" Target="theme/theme1.xml"/><Relationship Id="rId760" Type="http://schemas.openxmlformats.org/officeDocument/2006/relationships/hyperlink" Target="http://www.learn4good.com/languages/toefl/vocabulary_vocab.htm" TargetMode="External"/><Relationship Id="rId761" Type="http://schemas.openxmlformats.org/officeDocument/2006/relationships/hyperlink" Target="http://www.learn4good.com/languages/toefl/vocabulary_vocab.htm" TargetMode="External"/><Relationship Id="rId762" Type="http://schemas.openxmlformats.org/officeDocument/2006/relationships/hyperlink" Target="http://www.learn4good.com/languages/toefl/vocabulary_vocab.htm" TargetMode="External"/><Relationship Id="rId763" Type="http://schemas.openxmlformats.org/officeDocument/2006/relationships/hyperlink" Target="http://www.learn4good.com/languages/toefl/vocabulary_vocab.htm" TargetMode="External"/><Relationship Id="rId764" Type="http://schemas.openxmlformats.org/officeDocument/2006/relationships/hyperlink" Target="http://www.learn4good.com/languages/toefl/vocabulary_vocab.htm" TargetMode="External"/><Relationship Id="rId70" Type="http://schemas.openxmlformats.org/officeDocument/2006/relationships/hyperlink" Target="http://www.learn4good.com/languages/toefl/vocabulary_root.htm" TargetMode="External"/><Relationship Id="rId71" Type="http://schemas.openxmlformats.org/officeDocument/2006/relationships/hyperlink" Target="http://www.learn4good.com/languages/toefl/vocabulary_root.htm" TargetMode="External"/><Relationship Id="rId72" Type="http://schemas.openxmlformats.org/officeDocument/2006/relationships/hyperlink" Target="http://www.learn4good.com/languages/toefl/vocabulary_suf.htm" TargetMode="External"/><Relationship Id="rId73" Type="http://schemas.openxmlformats.org/officeDocument/2006/relationships/hyperlink" Target="http://www.learn4good.com/languages/toefl/vocabulary_root.htm" TargetMode="External"/><Relationship Id="rId74" Type="http://schemas.openxmlformats.org/officeDocument/2006/relationships/hyperlink" Target="http://www.learn4good.com/languages/toefl/vocabulary_root.htm" TargetMode="External"/><Relationship Id="rId75" Type="http://schemas.openxmlformats.org/officeDocument/2006/relationships/hyperlink" Target="http://www.learn4good.com/languages/toefl/vocabulary_pref.htm" TargetMode="External"/><Relationship Id="rId76" Type="http://schemas.openxmlformats.org/officeDocument/2006/relationships/hyperlink" Target="http://www.learn4good.com/languages/toefl/vocabulary_root.htm" TargetMode="External"/><Relationship Id="rId77" Type="http://schemas.openxmlformats.org/officeDocument/2006/relationships/hyperlink" Target="http://www.learn4good.com/languages/toefl/vocabulary_suf.htm" TargetMode="External"/><Relationship Id="rId78" Type="http://schemas.openxmlformats.org/officeDocument/2006/relationships/hyperlink" Target="http://www.learn4good.com/languages/toefl/vocabulary_root.htm" TargetMode="External"/><Relationship Id="rId79" Type="http://schemas.openxmlformats.org/officeDocument/2006/relationships/hyperlink" Target="http://www.learn4good.com/languages/toefl/vocabulary_suf.htm" TargetMode="External"/><Relationship Id="rId420" Type="http://schemas.openxmlformats.org/officeDocument/2006/relationships/hyperlink" Target="http://www.learn4good.com/languages/toefl/vocabulary_root.htm" TargetMode="External"/><Relationship Id="rId421" Type="http://schemas.openxmlformats.org/officeDocument/2006/relationships/hyperlink" Target="http://www.learn4good.com/languages/toefl/vocabulary_root.htm" TargetMode="External"/><Relationship Id="rId422" Type="http://schemas.openxmlformats.org/officeDocument/2006/relationships/hyperlink" Target="http://www.learn4good.com/languages/toefl/vocabulary_suf.htm" TargetMode="External"/><Relationship Id="rId423" Type="http://schemas.openxmlformats.org/officeDocument/2006/relationships/hyperlink" Target="http://www.learn4good.com/languages/toefl/vocabulary_root.htm" TargetMode="External"/><Relationship Id="rId424" Type="http://schemas.openxmlformats.org/officeDocument/2006/relationships/hyperlink" Target="http://www.learn4good.com/languages/toefl/vocabulary_pref.htm" TargetMode="External"/><Relationship Id="rId425" Type="http://schemas.openxmlformats.org/officeDocument/2006/relationships/hyperlink" Target="http://www.learn4good.com/languages/toefl/vocabulary_root.htm" TargetMode="External"/><Relationship Id="rId426" Type="http://schemas.openxmlformats.org/officeDocument/2006/relationships/hyperlink" Target="http://www.learn4good.com/languages/toefl/vocabulary_root.htm" TargetMode="External"/><Relationship Id="rId427" Type="http://schemas.openxmlformats.org/officeDocument/2006/relationships/hyperlink" Target="http://www.learn4good.com/languages/toefl/vocabulary_suf.htm" TargetMode="External"/><Relationship Id="rId428" Type="http://schemas.openxmlformats.org/officeDocument/2006/relationships/hyperlink" Target="http://www.learn4good.com/languages/toefl/vocabulary_root.htm" TargetMode="External"/><Relationship Id="rId429" Type="http://schemas.openxmlformats.org/officeDocument/2006/relationships/hyperlink" Target="http://www.learn4good.com/languages/toefl/vocabulary_suf.htm" TargetMode="External"/><Relationship Id="rId765" Type="http://schemas.openxmlformats.org/officeDocument/2006/relationships/hyperlink" Target="http://www.learn4good.com/languages/toefl/vocabulary_vocab.htm" TargetMode="External"/><Relationship Id="rId766" Type="http://schemas.openxmlformats.org/officeDocument/2006/relationships/hyperlink" Target="http://www.learn4good.com/languages/toefl/vocabulary_vocab.htm" TargetMode="External"/><Relationship Id="rId767" Type="http://schemas.openxmlformats.org/officeDocument/2006/relationships/hyperlink" Target="http://www.learn4good.com/languages/toefl/vocabulary_vocab.htm" TargetMode="External"/><Relationship Id="rId768" Type="http://schemas.openxmlformats.org/officeDocument/2006/relationships/hyperlink" Target="http://www.learn4good.com/languages/toefl/vocabulary_vocab.htm" TargetMode="External"/><Relationship Id="rId769" Type="http://schemas.openxmlformats.org/officeDocument/2006/relationships/hyperlink" Target="http://www.learn4good.com/languages/toefl/vocabulary_vocab.htm" TargetMode="External"/><Relationship Id="rId990" Type="http://schemas.openxmlformats.org/officeDocument/2006/relationships/hyperlink" Target="http://www.learn4good.com/languages/toefl/vocabulary_pref.htm" TargetMode="External"/><Relationship Id="rId991" Type="http://schemas.openxmlformats.org/officeDocument/2006/relationships/hyperlink" Target="http://www.learn4good.com/languages/toefl/vocabulary_root.htm" TargetMode="External"/><Relationship Id="rId992" Type="http://schemas.openxmlformats.org/officeDocument/2006/relationships/hyperlink" Target="http://www.learn4good.com/languages/toefl/vocabulary_root.htm" TargetMode="External"/><Relationship Id="rId993" Type="http://schemas.openxmlformats.org/officeDocument/2006/relationships/hyperlink" Target="http://www.learn4good.com/languages/toefl/vocabulary_suf.htm" TargetMode="External"/><Relationship Id="rId994" Type="http://schemas.openxmlformats.org/officeDocument/2006/relationships/hyperlink" Target="http://www.learn4good.com/languages/toefl/vocabulary_root.htm" TargetMode="External"/><Relationship Id="rId995" Type="http://schemas.openxmlformats.org/officeDocument/2006/relationships/hyperlink" Target="http://www.learn4good.com/languages/toefl/vocabulary_suf.htm" TargetMode="External"/><Relationship Id="rId650" Type="http://schemas.openxmlformats.org/officeDocument/2006/relationships/hyperlink" Target="http://www.learn4good.com/languages/toefl/vocabulary_root.htm" TargetMode="External"/><Relationship Id="rId651" Type="http://schemas.openxmlformats.org/officeDocument/2006/relationships/hyperlink" Target="http://www.learn4good.com/languages/toefl/vocabulary_root.htm" TargetMode="External"/><Relationship Id="rId652" Type="http://schemas.openxmlformats.org/officeDocument/2006/relationships/hyperlink" Target="http://www.learn4good.com/languages/toefl/vocabulary_pref.htm" TargetMode="External"/><Relationship Id="rId653" Type="http://schemas.openxmlformats.org/officeDocument/2006/relationships/hyperlink" Target="http://www.learn4good.com/languages/toefl/vocabulary_root.htm" TargetMode="External"/><Relationship Id="rId654" Type="http://schemas.openxmlformats.org/officeDocument/2006/relationships/hyperlink" Target="http://www.learn4good.com/languages/toefl/vocabulary_root.htm" TargetMode="External"/><Relationship Id="rId655" Type="http://schemas.openxmlformats.org/officeDocument/2006/relationships/hyperlink" Target="http://www.learn4good.com/languages/toefl/vocabulary_suf.htm" TargetMode="External"/><Relationship Id="rId656" Type="http://schemas.openxmlformats.org/officeDocument/2006/relationships/hyperlink" Target="http://www.learn4good.com/languages/toefl/vocabulary_root.htm" TargetMode="External"/><Relationship Id="rId310" Type="http://schemas.openxmlformats.org/officeDocument/2006/relationships/hyperlink" Target="http://www.learn4good.com/languages/toefl/vocabulary_root.htm" TargetMode="External"/><Relationship Id="rId311" Type="http://schemas.openxmlformats.org/officeDocument/2006/relationships/hyperlink" Target="http://www.learn4good.com/languages/toefl/vocabulary_root.htm" TargetMode="External"/><Relationship Id="rId312" Type="http://schemas.openxmlformats.org/officeDocument/2006/relationships/hyperlink" Target="http://www.learn4good.com/languages/toefl/vocabulary_suf.htm" TargetMode="External"/><Relationship Id="rId313" Type="http://schemas.openxmlformats.org/officeDocument/2006/relationships/hyperlink" Target="http://www.learn4good.com/languages/toefl/vocabulary_root.htm" TargetMode="External"/><Relationship Id="rId314" Type="http://schemas.openxmlformats.org/officeDocument/2006/relationships/hyperlink" Target="http://www.learn4good.com/languages/toefl/vocabulary_suf.htm" TargetMode="External"/><Relationship Id="rId315" Type="http://schemas.openxmlformats.org/officeDocument/2006/relationships/hyperlink" Target="http://www.learn4good.com/languages/toefl/vocabulary_root.htm" TargetMode="External"/><Relationship Id="rId316" Type="http://schemas.openxmlformats.org/officeDocument/2006/relationships/hyperlink" Target="http://www.learn4good.com/languages/toefl/vocabulary_root.htm" TargetMode="External"/><Relationship Id="rId317" Type="http://schemas.openxmlformats.org/officeDocument/2006/relationships/hyperlink" Target="http://www.learn4good.com/languages/toefl/vocabulary_root.htm" TargetMode="External"/><Relationship Id="rId318" Type="http://schemas.openxmlformats.org/officeDocument/2006/relationships/hyperlink" Target="http://www.learn4good.com/languages/toefl/vocabulary_suf.htm" TargetMode="External"/><Relationship Id="rId319" Type="http://schemas.openxmlformats.org/officeDocument/2006/relationships/hyperlink" Target="http://www.learn4good.com/languages/toefl/vocabulary_suf.htm" TargetMode="External"/><Relationship Id="rId657" Type="http://schemas.openxmlformats.org/officeDocument/2006/relationships/hyperlink" Target="http://www.learn4good.com/languages/toefl/vocabulary_root.htm" TargetMode="External"/><Relationship Id="rId658" Type="http://schemas.openxmlformats.org/officeDocument/2006/relationships/hyperlink" Target="http://www.learn4good.com/languages/toefl/vocabulary_root.htm" TargetMode="External"/><Relationship Id="rId659" Type="http://schemas.openxmlformats.org/officeDocument/2006/relationships/hyperlink" Target="http://www.learn4good.com/languages/toefl/vocabulary_suf.htm" TargetMode="External"/><Relationship Id="rId996" Type="http://schemas.openxmlformats.org/officeDocument/2006/relationships/hyperlink" Target="http://www.learn4good.com/languages/toefl/vocabulary_pref.htm" TargetMode="External"/><Relationship Id="rId997" Type="http://schemas.openxmlformats.org/officeDocument/2006/relationships/hyperlink" Target="http://www.learn4good.com/languages/toefl/vocabulary_root.htm" TargetMode="External"/><Relationship Id="rId998" Type="http://schemas.openxmlformats.org/officeDocument/2006/relationships/hyperlink" Target="http://www.learn4good.com/languages/toefl/vocabulary_pref.htm" TargetMode="External"/><Relationship Id="rId999" Type="http://schemas.openxmlformats.org/officeDocument/2006/relationships/hyperlink" Target="http://www.learn4good.com/languages/toefl/vocabulary_root.htm" TargetMode="External"/><Relationship Id="rId880" Type="http://schemas.openxmlformats.org/officeDocument/2006/relationships/hyperlink" Target="http://www.learn4good.com/languages/toefl/vocabulary_suf.htm" TargetMode="External"/><Relationship Id="rId881" Type="http://schemas.openxmlformats.org/officeDocument/2006/relationships/hyperlink" Target="http://www.learn4good.com/languages/toefl/vocabulary_suf.htm" TargetMode="External"/><Relationship Id="rId882" Type="http://schemas.openxmlformats.org/officeDocument/2006/relationships/hyperlink" Target="http://www.learn4good.com/languages/toefl/vocabulary_root.htm" TargetMode="External"/><Relationship Id="rId883" Type="http://schemas.openxmlformats.org/officeDocument/2006/relationships/hyperlink" Target="http://www.learn4good.com/languages/toefl/vocabulary_suf.htm" TargetMode="External"/><Relationship Id="rId884" Type="http://schemas.openxmlformats.org/officeDocument/2006/relationships/hyperlink" Target="http://www.learn4good.com/languages/toefl/vocabulary_root.htm" TargetMode="External"/><Relationship Id="rId885" Type="http://schemas.openxmlformats.org/officeDocument/2006/relationships/hyperlink" Target="http://www.learn4good.com/languages/toefl/vocabulary_suf.htm" TargetMode="External"/><Relationship Id="rId886" Type="http://schemas.openxmlformats.org/officeDocument/2006/relationships/hyperlink" Target="http://www.learn4good.com/languages/toefl/vocabulary_root.htm" TargetMode="External"/><Relationship Id="rId540" Type="http://schemas.openxmlformats.org/officeDocument/2006/relationships/hyperlink" Target="http://www.learn4good.com/languages/toefl/vocabulary_root.htm" TargetMode="External"/><Relationship Id="rId541" Type="http://schemas.openxmlformats.org/officeDocument/2006/relationships/hyperlink" Target="http://www.learn4good.com/languages/toefl/vocabulary_root.htm" TargetMode="External"/><Relationship Id="rId542" Type="http://schemas.openxmlformats.org/officeDocument/2006/relationships/hyperlink" Target="http://www.learn4good.com/languages/toefl/vocabulary_pref.htm" TargetMode="External"/><Relationship Id="rId543" Type="http://schemas.openxmlformats.org/officeDocument/2006/relationships/hyperlink" Target="http://www.learn4good.com/languages/toefl/vocabulary_root.htm" TargetMode="External"/><Relationship Id="rId544" Type="http://schemas.openxmlformats.org/officeDocument/2006/relationships/hyperlink" Target="http://www.learn4good.com/languages/toefl/vocabulary_root.htm" TargetMode="External"/><Relationship Id="rId545" Type="http://schemas.openxmlformats.org/officeDocument/2006/relationships/hyperlink" Target="http://www.learn4good.com/languages/toefl/vocabulary_root.htm" TargetMode="External"/><Relationship Id="rId546" Type="http://schemas.openxmlformats.org/officeDocument/2006/relationships/hyperlink" Target="http://www.learn4good.com/languages/toefl/vocabulary_suf.htm" TargetMode="External"/><Relationship Id="rId547" Type="http://schemas.openxmlformats.org/officeDocument/2006/relationships/hyperlink" Target="http://www.learn4good.com/languages/toefl/vocabulary_suf.htm" TargetMode="External"/><Relationship Id="rId548" Type="http://schemas.openxmlformats.org/officeDocument/2006/relationships/hyperlink" Target="http://www.learn4good.com/languages/toefl/vocabulary_root.htm" TargetMode="External"/><Relationship Id="rId549" Type="http://schemas.openxmlformats.org/officeDocument/2006/relationships/hyperlink" Target="http://www.learn4good.com/languages/toefl/vocabulary_suf.htm" TargetMode="External"/><Relationship Id="rId200" Type="http://schemas.openxmlformats.org/officeDocument/2006/relationships/hyperlink" Target="http://www.learn4good.com/languages/toefl/vocabulary_root.htm" TargetMode="External"/><Relationship Id="rId201" Type="http://schemas.openxmlformats.org/officeDocument/2006/relationships/hyperlink" Target="http://www.learn4good.com/languages/toefl/vocabulary_suf.htm" TargetMode="External"/><Relationship Id="rId202" Type="http://schemas.openxmlformats.org/officeDocument/2006/relationships/hyperlink" Target="http://www.learn4good.com/languages/toefl/vocabulary_pref.htm" TargetMode="External"/><Relationship Id="rId203" Type="http://schemas.openxmlformats.org/officeDocument/2006/relationships/hyperlink" Target="http://www.learn4good.com/languages/toefl/vocabulary_root.htm" TargetMode="External"/><Relationship Id="rId204" Type="http://schemas.openxmlformats.org/officeDocument/2006/relationships/hyperlink" Target="http://www.learn4good.com/languages/toefl/vocabulary_pref.htm" TargetMode="External"/><Relationship Id="rId205" Type="http://schemas.openxmlformats.org/officeDocument/2006/relationships/hyperlink" Target="http://www.learn4good.com/languages/toefl/vocabulary_root.htm" TargetMode="External"/><Relationship Id="rId206" Type="http://schemas.openxmlformats.org/officeDocument/2006/relationships/hyperlink" Target="http://www.learn4good.com/languages/toefl/vocabulary_root.htm" TargetMode="External"/><Relationship Id="rId207" Type="http://schemas.openxmlformats.org/officeDocument/2006/relationships/hyperlink" Target="http://www.learn4good.com/languages/toefl/vocabulary_root.htm" TargetMode="External"/><Relationship Id="rId208" Type="http://schemas.openxmlformats.org/officeDocument/2006/relationships/hyperlink" Target="http://www.learn4good.com/languages/toefl/vocabulary_suf.htm" TargetMode="External"/><Relationship Id="rId209" Type="http://schemas.openxmlformats.org/officeDocument/2006/relationships/hyperlink" Target="http://www.learn4good.com/languages/toefl/vocabulary_root.htm" TargetMode="External"/><Relationship Id="rId887" Type="http://schemas.openxmlformats.org/officeDocument/2006/relationships/hyperlink" Target="http://www.learn4good.com/languages/toefl/vocabulary_suf.htm" TargetMode="External"/><Relationship Id="rId888" Type="http://schemas.openxmlformats.org/officeDocument/2006/relationships/hyperlink" Target="http://www.learn4good.com/languages/toefl/vocabulary_root.htm" TargetMode="External"/><Relationship Id="rId889" Type="http://schemas.openxmlformats.org/officeDocument/2006/relationships/hyperlink" Target="http://www.learn4good.com/languages/toefl/vocabulary_suf.htm" TargetMode="External"/><Relationship Id="rId770" Type="http://schemas.openxmlformats.org/officeDocument/2006/relationships/hyperlink" Target="http://www.learn4good.com/languages/toefl/vocabulary_vocab.htm" TargetMode="External"/><Relationship Id="rId771" Type="http://schemas.openxmlformats.org/officeDocument/2006/relationships/hyperlink" Target="http://www.learn4good.com/languages/toefl/vocabulary_vocab.htm" TargetMode="External"/><Relationship Id="rId772" Type="http://schemas.openxmlformats.org/officeDocument/2006/relationships/hyperlink" Target="http://www.learn4good.com/languages/toefl/vocabulary_vocab.htm" TargetMode="External"/><Relationship Id="rId773" Type="http://schemas.openxmlformats.org/officeDocument/2006/relationships/hyperlink" Target="http://www.learn4good.com/languages/toefl/vocabulary_vocab.htm" TargetMode="External"/><Relationship Id="rId774" Type="http://schemas.openxmlformats.org/officeDocument/2006/relationships/hyperlink" Target="http://www.learn4good.com/languages/toefl/vocabulary_vocab.htm" TargetMode="External"/><Relationship Id="rId80" Type="http://schemas.openxmlformats.org/officeDocument/2006/relationships/hyperlink" Target="http://www.learn4good.com/languages/toefl/vocabulary_root.htm" TargetMode="External"/><Relationship Id="rId81" Type="http://schemas.openxmlformats.org/officeDocument/2006/relationships/hyperlink" Target="http://www.learn4good.com/languages/toefl/vocabulary_pref.htm" TargetMode="External"/><Relationship Id="rId82" Type="http://schemas.openxmlformats.org/officeDocument/2006/relationships/hyperlink" Target="http://www.learn4good.com/languages/toefl/vocabulary_root.htm" TargetMode="External"/><Relationship Id="rId83" Type="http://schemas.openxmlformats.org/officeDocument/2006/relationships/hyperlink" Target="http://www.learn4good.com/languages/toefl/vocabulary_root.htm" TargetMode="External"/><Relationship Id="rId84" Type="http://schemas.openxmlformats.org/officeDocument/2006/relationships/hyperlink" Target="http://www.learn4good.com/languages/toefl/vocabulary_suf.htm" TargetMode="External"/><Relationship Id="rId85" Type="http://schemas.openxmlformats.org/officeDocument/2006/relationships/hyperlink" Target="http://www.learn4good.com/languages/toefl/vocabulary_root.htm" TargetMode="External"/><Relationship Id="rId86" Type="http://schemas.openxmlformats.org/officeDocument/2006/relationships/hyperlink" Target="http://www.learn4good.com/languages/toefl/vocabulary_suf.htm" TargetMode="External"/><Relationship Id="rId87" Type="http://schemas.openxmlformats.org/officeDocument/2006/relationships/hyperlink" Target="http://www.learn4good.com/languages/toefl/vocabulary_root.htm" TargetMode="External"/><Relationship Id="rId88" Type="http://schemas.openxmlformats.org/officeDocument/2006/relationships/hyperlink" Target="http://www.learn4good.com/languages/toefl/vocabulary_suf.htm" TargetMode="External"/><Relationship Id="rId89" Type="http://schemas.openxmlformats.org/officeDocument/2006/relationships/hyperlink" Target="http://www.learn4good.com/languages/toefl/vocabulary_pref.htm" TargetMode="External"/><Relationship Id="rId430" Type="http://schemas.openxmlformats.org/officeDocument/2006/relationships/hyperlink" Target="http://www.learn4good.com/languages/toefl/vocabulary_root.htm" TargetMode="External"/><Relationship Id="rId431" Type="http://schemas.openxmlformats.org/officeDocument/2006/relationships/hyperlink" Target="http://www.learn4good.com/languages/toefl/vocabulary_root.htm" TargetMode="External"/><Relationship Id="rId432" Type="http://schemas.openxmlformats.org/officeDocument/2006/relationships/hyperlink" Target="http://www.learn4good.com/languages/toefl/vocabulary_suf.htm" TargetMode="External"/><Relationship Id="rId433" Type="http://schemas.openxmlformats.org/officeDocument/2006/relationships/hyperlink" Target="http://www.learn4good.com/languages/toefl/vocabulary_root.htm" TargetMode="External"/><Relationship Id="rId434" Type="http://schemas.openxmlformats.org/officeDocument/2006/relationships/hyperlink" Target="http://www.learn4good.com/languages/toefl/vocabulary_suf.htm" TargetMode="External"/><Relationship Id="rId435" Type="http://schemas.openxmlformats.org/officeDocument/2006/relationships/hyperlink" Target="http://www.learn4good.com/languages/toefl/vocabulary_pref.htm" TargetMode="External"/><Relationship Id="rId436" Type="http://schemas.openxmlformats.org/officeDocument/2006/relationships/hyperlink" Target="http://www.learn4good.com/languages/toefl/vocabulary_root.htm" TargetMode="External"/><Relationship Id="rId437" Type="http://schemas.openxmlformats.org/officeDocument/2006/relationships/hyperlink" Target="http://www.learn4good.com/languages/toefl/vocabulary_suf.htm" TargetMode="External"/><Relationship Id="rId438" Type="http://schemas.openxmlformats.org/officeDocument/2006/relationships/hyperlink" Target="http://www.learn4good.com/languages/toefl/vocabulary_root.htm" TargetMode="External"/><Relationship Id="rId439" Type="http://schemas.openxmlformats.org/officeDocument/2006/relationships/hyperlink" Target="http://www.learn4good.com/languages/toefl/vocabulary_suf.htm" TargetMode="External"/><Relationship Id="rId775" Type="http://schemas.openxmlformats.org/officeDocument/2006/relationships/hyperlink" Target="http://www.learn4good.com/languages/toefl/vocabulary_vocab.htm" TargetMode="External"/><Relationship Id="rId776" Type="http://schemas.openxmlformats.org/officeDocument/2006/relationships/hyperlink" Target="http://www.learn4good.com/languages/toefl/vocabulary_vocab.htm" TargetMode="External"/><Relationship Id="rId777" Type="http://schemas.openxmlformats.org/officeDocument/2006/relationships/hyperlink" Target="http://www.learn4good.com/languages/toefl/vocabulary_vocab.htm" TargetMode="External"/><Relationship Id="rId778" Type="http://schemas.openxmlformats.org/officeDocument/2006/relationships/hyperlink" Target="http://www.learn4good.com/languages/toefl/vocabulary_vocab.htm" TargetMode="External"/><Relationship Id="rId779" Type="http://schemas.openxmlformats.org/officeDocument/2006/relationships/hyperlink" Target="http://www.learn4good.com/languages/toefl/vocabulary_vocab.htm" TargetMode="External"/><Relationship Id="rId660" Type="http://schemas.openxmlformats.org/officeDocument/2006/relationships/hyperlink" Target="http://www.learn4good.com/languages/toefl/vocabulary_root.htm" TargetMode="External"/><Relationship Id="rId661" Type="http://schemas.openxmlformats.org/officeDocument/2006/relationships/hyperlink" Target="http://www.learn4good.com/languages/toefl/vocabulary_root.htm" TargetMode="External"/><Relationship Id="rId662" Type="http://schemas.openxmlformats.org/officeDocument/2006/relationships/hyperlink" Target="http://www.learn4good.com/languages/toefl/vocabulary_suf.htm" TargetMode="External"/><Relationship Id="rId663" Type="http://schemas.openxmlformats.org/officeDocument/2006/relationships/hyperlink" Target="http://www.learn4good.com/languages/toefl/vocabulary_root.htm" TargetMode="External"/><Relationship Id="rId664" Type="http://schemas.openxmlformats.org/officeDocument/2006/relationships/hyperlink" Target="http://www.learn4good.com/languages/toefl/vocabulary_suf.htm" TargetMode="External"/><Relationship Id="rId665" Type="http://schemas.openxmlformats.org/officeDocument/2006/relationships/hyperlink" Target="http://www.learn4good.com/languages/toefl/vocabulary_pref.htm" TargetMode="External"/><Relationship Id="rId666" Type="http://schemas.openxmlformats.org/officeDocument/2006/relationships/hyperlink" Target="http://www.learn4good.com/languages/toefl/vocabulary_root.htm" TargetMode="External"/><Relationship Id="rId320" Type="http://schemas.openxmlformats.org/officeDocument/2006/relationships/hyperlink" Target="http://www.learn4good.com/languages/toefl/vocabulary_root.htm" TargetMode="External"/><Relationship Id="rId321" Type="http://schemas.openxmlformats.org/officeDocument/2006/relationships/hyperlink" Target="http://www.learn4good.com/languages/toefl/vocabulary_suf.htm" TargetMode="External"/><Relationship Id="rId322" Type="http://schemas.openxmlformats.org/officeDocument/2006/relationships/hyperlink" Target="http://www.learn4good.com/languages/toefl/vocabulary_suf.htm" TargetMode="External"/><Relationship Id="rId323" Type="http://schemas.openxmlformats.org/officeDocument/2006/relationships/hyperlink" Target="http://www.learn4good.com/languages/toefl/vocabulary_pref.htm" TargetMode="External"/><Relationship Id="rId324" Type="http://schemas.openxmlformats.org/officeDocument/2006/relationships/hyperlink" Target="http://www.learn4good.com/languages/toefl/vocabulary_pref.htm" TargetMode="External"/><Relationship Id="rId325" Type="http://schemas.openxmlformats.org/officeDocument/2006/relationships/hyperlink" Target="http://www.learn4good.com/languages/toefl/vocabulary_root.htm" TargetMode="External"/><Relationship Id="rId326" Type="http://schemas.openxmlformats.org/officeDocument/2006/relationships/hyperlink" Target="http://www.learn4good.com/languages/toefl/vocabulary_suf.htm" TargetMode="External"/><Relationship Id="rId327" Type="http://schemas.openxmlformats.org/officeDocument/2006/relationships/hyperlink" Target="http://www.learn4good.com/languages/toefl/vocabulary_root.htm" TargetMode="External"/><Relationship Id="rId328" Type="http://schemas.openxmlformats.org/officeDocument/2006/relationships/hyperlink" Target="http://www.learn4good.com/languages/toefl/vocabulary_root.htm" TargetMode="External"/><Relationship Id="rId329" Type="http://schemas.openxmlformats.org/officeDocument/2006/relationships/hyperlink" Target="http://www.learn4good.com/languages/toefl/vocabulary_root.htm" TargetMode="External"/><Relationship Id="rId667" Type="http://schemas.openxmlformats.org/officeDocument/2006/relationships/hyperlink" Target="http://www.learn4good.com/languages/toefl/vocabulary_root.htm" TargetMode="External"/><Relationship Id="rId668" Type="http://schemas.openxmlformats.org/officeDocument/2006/relationships/hyperlink" Target="http://www.learn4good.com/languages/toefl/vocabulary_pref.htm" TargetMode="External"/><Relationship Id="rId669" Type="http://schemas.openxmlformats.org/officeDocument/2006/relationships/hyperlink" Target="http://www.learn4good.com/languages/toefl/vocabulary_root.htm" TargetMode="External"/><Relationship Id="rId890" Type="http://schemas.openxmlformats.org/officeDocument/2006/relationships/hyperlink" Target="http://www.learn4good.com/languages/toefl/vocabulary_pref.htm" TargetMode="External"/><Relationship Id="rId891" Type="http://schemas.openxmlformats.org/officeDocument/2006/relationships/hyperlink" Target="http://www.learn4good.com/languages/toefl/vocabulary_root.htm" TargetMode="External"/><Relationship Id="rId892" Type="http://schemas.openxmlformats.org/officeDocument/2006/relationships/hyperlink" Target="http://www.learn4good.com/languages/toefl/vocabulary_root.htm" TargetMode="External"/><Relationship Id="rId893" Type="http://schemas.openxmlformats.org/officeDocument/2006/relationships/hyperlink" Target="http://www.learn4good.com/languages/toefl/vocabulary_root.htm" TargetMode="External"/><Relationship Id="rId894" Type="http://schemas.openxmlformats.org/officeDocument/2006/relationships/hyperlink" Target="http://www.learn4good.com/languages/toefl/vocabulary_root.htm" TargetMode="External"/><Relationship Id="rId895" Type="http://schemas.openxmlformats.org/officeDocument/2006/relationships/hyperlink" Target="http://www.learn4good.com/languages/toefl/vocabulary_suf.htm" TargetMode="External"/><Relationship Id="rId896" Type="http://schemas.openxmlformats.org/officeDocument/2006/relationships/hyperlink" Target="http://www.learn4good.com/languages/toefl/vocabulary_suf.htm" TargetMode="External"/><Relationship Id="rId550" Type="http://schemas.openxmlformats.org/officeDocument/2006/relationships/hyperlink" Target="http://www.learn4good.com/languages/toefl/vocabulary_suf.htm" TargetMode="External"/><Relationship Id="rId551" Type="http://schemas.openxmlformats.org/officeDocument/2006/relationships/hyperlink" Target="http://www.learn4good.com/languages/toefl/vocabulary_root.htm" TargetMode="External"/><Relationship Id="rId552" Type="http://schemas.openxmlformats.org/officeDocument/2006/relationships/hyperlink" Target="http://www.learn4good.com/languages/toefl/vocabulary_root.htm" TargetMode="External"/><Relationship Id="rId553" Type="http://schemas.openxmlformats.org/officeDocument/2006/relationships/hyperlink" Target="http://www.learn4good.com/languages/toefl/vocabulary_suf.htm" TargetMode="External"/><Relationship Id="rId554" Type="http://schemas.openxmlformats.org/officeDocument/2006/relationships/hyperlink" Target="http://www.learn4good.com/languages/toefl/vocabulary_pref.htm" TargetMode="External"/><Relationship Id="rId555" Type="http://schemas.openxmlformats.org/officeDocument/2006/relationships/hyperlink" Target="http://www.learn4good.com/languages/toefl/vocabulary_root.htm" TargetMode="External"/><Relationship Id="rId556" Type="http://schemas.openxmlformats.org/officeDocument/2006/relationships/hyperlink" Target="http://www.learn4good.com/languages/toefl/vocabulary_suf.htm" TargetMode="External"/><Relationship Id="rId557" Type="http://schemas.openxmlformats.org/officeDocument/2006/relationships/hyperlink" Target="http://www.learn4good.com/languages/toefl/vocabulary_pref.htm" TargetMode="External"/><Relationship Id="rId558" Type="http://schemas.openxmlformats.org/officeDocument/2006/relationships/hyperlink" Target="http://www.learn4good.com/languages/toefl/vocabulary_root.htm" TargetMode="External"/><Relationship Id="rId559" Type="http://schemas.openxmlformats.org/officeDocument/2006/relationships/hyperlink" Target="http://www.learn4good.com/languages/toefl/vocabulary_root.htm" TargetMode="External"/><Relationship Id="rId210" Type="http://schemas.openxmlformats.org/officeDocument/2006/relationships/hyperlink" Target="http://www.learn4good.com/languages/toefl/vocabulary_root.htm" TargetMode="External"/><Relationship Id="rId211" Type="http://schemas.openxmlformats.org/officeDocument/2006/relationships/hyperlink" Target="http://www.learn4good.com/languages/toefl/vocabulary_suf.htm" TargetMode="External"/><Relationship Id="rId212" Type="http://schemas.openxmlformats.org/officeDocument/2006/relationships/hyperlink" Target="http://www.learn4good.com/languages/toefl/vocabulary_root.htm" TargetMode="External"/><Relationship Id="rId213" Type="http://schemas.openxmlformats.org/officeDocument/2006/relationships/hyperlink" Target="http://www.learn4good.com/languages/toefl/vocabulary_suf.htm" TargetMode="External"/><Relationship Id="rId214" Type="http://schemas.openxmlformats.org/officeDocument/2006/relationships/hyperlink" Target="http://www.learn4good.com/languages/toefl/vocabulary_root.htm" TargetMode="External"/><Relationship Id="rId215" Type="http://schemas.openxmlformats.org/officeDocument/2006/relationships/hyperlink" Target="http://www.learn4good.com/languages/toefl/vocabulary_root.htm" TargetMode="External"/><Relationship Id="rId216" Type="http://schemas.openxmlformats.org/officeDocument/2006/relationships/hyperlink" Target="http://www.learn4good.com/languages/toefl/vocabulary_root.htm" TargetMode="External"/><Relationship Id="rId217" Type="http://schemas.openxmlformats.org/officeDocument/2006/relationships/hyperlink" Target="http://www.learn4good.com/languages/toefl/vocabulary_pref.htm" TargetMode="External"/><Relationship Id="rId218" Type="http://schemas.openxmlformats.org/officeDocument/2006/relationships/hyperlink" Target="http://www.learn4good.com/languages/toefl/vocabulary_root.htm" TargetMode="External"/><Relationship Id="rId219" Type="http://schemas.openxmlformats.org/officeDocument/2006/relationships/hyperlink" Target="http://www.learn4good.com/languages/toefl/vocabulary_root.htm" TargetMode="External"/><Relationship Id="rId897" Type="http://schemas.openxmlformats.org/officeDocument/2006/relationships/hyperlink" Target="http://www.learn4good.com/languages/toefl/vocabulary_pref.htm" TargetMode="External"/><Relationship Id="rId898" Type="http://schemas.openxmlformats.org/officeDocument/2006/relationships/hyperlink" Target="http://www.learn4good.com/languages/toefl/vocabulary_root.htm" TargetMode="External"/><Relationship Id="rId899" Type="http://schemas.openxmlformats.org/officeDocument/2006/relationships/hyperlink" Target="http://www.learn4good.com/languages/toefl/vocabulary_root.htm" TargetMode="External"/><Relationship Id="rId780" Type="http://schemas.openxmlformats.org/officeDocument/2006/relationships/hyperlink" Target="http://www.learn4good.com/languages/toefl/vocabulary_vocab.htm" TargetMode="External"/><Relationship Id="rId781" Type="http://schemas.openxmlformats.org/officeDocument/2006/relationships/hyperlink" Target="http://www.learn4good.com/languages/toefl/vocabulary_vocab.htm" TargetMode="External"/><Relationship Id="rId782" Type="http://schemas.openxmlformats.org/officeDocument/2006/relationships/hyperlink" Target="http://www.learn4good.com/languages/toefl/vocabulary_vocab.htm" TargetMode="External"/><Relationship Id="rId783" Type="http://schemas.openxmlformats.org/officeDocument/2006/relationships/hyperlink" Target="http://www.learn4good.com/languages/toefl/vocabulary_vocab.htm" TargetMode="External"/><Relationship Id="rId784" Type="http://schemas.openxmlformats.org/officeDocument/2006/relationships/hyperlink" Target="http://www.learn4good.com/languages/toefl/vocabulary_vocab.htm" TargetMode="External"/><Relationship Id="rId90" Type="http://schemas.openxmlformats.org/officeDocument/2006/relationships/hyperlink" Target="http://www.learn4good.com/languages/toefl/vocabulary_root.htm" TargetMode="External"/><Relationship Id="rId91" Type="http://schemas.openxmlformats.org/officeDocument/2006/relationships/hyperlink" Target="http://www.learn4good.com/languages/toefl/vocabulary_suf.htm" TargetMode="External"/><Relationship Id="rId92" Type="http://schemas.openxmlformats.org/officeDocument/2006/relationships/hyperlink" Target="http://www.learn4good.com/languages/toefl/vocabulary_root.htm" TargetMode="External"/><Relationship Id="rId93" Type="http://schemas.openxmlformats.org/officeDocument/2006/relationships/hyperlink" Target="http://www.learn4good.com/languages/toefl/vocabulary_suf.htm" TargetMode="External"/><Relationship Id="rId94" Type="http://schemas.openxmlformats.org/officeDocument/2006/relationships/hyperlink" Target="http://www.learn4good.com/languages/toefl/vocabulary_pref.htm" TargetMode="External"/><Relationship Id="rId95" Type="http://schemas.openxmlformats.org/officeDocument/2006/relationships/hyperlink" Target="http://www.learn4good.com/languages/toefl/vocabulary_root.htm" TargetMode="External"/><Relationship Id="rId96" Type="http://schemas.openxmlformats.org/officeDocument/2006/relationships/hyperlink" Target="http://www.learn4good.com/languages/toefl/vocabulary_suf.htm" TargetMode="External"/><Relationship Id="rId97" Type="http://schemas.openxmlformats.org/officeDocument/2006/relationships/hyperlink" Target="http://www.learn4good.com/languages/toefl/vocabulary_pref.htm" TargetMode="External"/><Relationship Id="rId98" Type="http://schemas.openxmlformats.org/officeDocument/2006/relationships/hyperlink" Target="http://www.learn4good.com/languages/toefl/vocabulary_root.htm" TargetMode="External"/><Relationship Id="rId100" Type="http://schemas.openxmlformats.org/officeDocument/2006/relationships/hyperlink" Target="http://www.learn4good.com/languages/toefl/vocabulary_root.htm" TargetMode="External"/><Relationship Id="rId101" Type="http://schemas.openxmlformats.org/officeDocument/2006/relationships/hyperlink" Target="http://www.learn4good.com/languages/toefl/vocabulary_root.htm" TargetMode="External"/><Relationship Id="rId102" Type="http://schemas.openxmlformats.org/officeDocument/2006/relationships/hyperlink" Target="http://www.learn4good.com/languages/toefl/vocabulary_pref.htm" TargetMode="External"/><Relationship Id="rId103" Type="http://schemas.openxmlformats.org/officeDocument/2006/relationships/hyperlink" Target="http://www.learn4good.com/languages/toefl/vocabulary_pref.htm" TargetMode="External"/><Relationship Id="rId104" Type="http://schemas.openxmlformats.org/officeDocument/2006/relationships/hyperlink" Target="http://www.learn4good.com/languages/toefl/vocabulary_root.htm" TargetMode="External"/><Relationship Id="rId105" Type="http://schemas.openxmlformats.org/officeDocument/2006/relationships/hyperlink" Target="http://www.learn4good.com/languages/toefl/vocabulary_suf.htm" TargetMode="External"/><Relationship Id="rId106" Type="http://schemas.openxmlformats.org/officeDocument/2006/relationships/hyperlink" Target="http://www.learn4good.com/languages/toefl/vocabulary_pref.htm" TargetMode="External"/><Relationship Id="rId107" Type="http://schemas.openxmlformats.org/officeDocument/2006/relationships/hyperlink" Target="http://www.learn4good.com/languages/toefl/vocabulary_root.htm" TargetMode="External"/><Relationship Id="rId108" Type="http://schemas.openxmlformats.org/officeDocument/2006/relationships/hyperlink" Target="http://www.learn4good.com/languages/toefl/vocabulary_pref.htm" TargetMode="External"/><Relationship Id="rId109" Type="http://schemas.openxmlformats.org/officeDocument/2006/relationships/hyperlink" Target="http://www.learn4good.com/languages/toefl/vocabulary_root.htm" TargetMode="External"/><Relationship Id="rId99" Type="http://schemas.openxmlformats.org/officeDocument/2006/relationships/hyperlink" Target="http://www.learn4good.com/languages/toefl/vocabulary_pref.htm" TargetMode="External"/><Relationship Id="rId440" Type="http://schemas.openxmlformats.org/officeDocument/2006/relationships/hyperlink" Target="http://www.learn4good.com/languages/toefl/vocabulary_root.htm" TargetMode="External"/><Relationship Id="rId441" Type="http://schemas.openxmlformats.org/officeDocument/2006/relationships/hyperlink" Target="http://www.learn4good.com/languages/toefl/vocabulary_root.htm" TargetMode="External"/><Relationship Id="rId442" Type="http://schemas.openxmlformats.org/officeDocument/2006/relationships/hyperlink" Target="http://www.learn4good.com/languages/toefl/vocabulary_suf.htm" TargetMode="External"/><Relationship Id="rId443" Type="http://schemas.openxmlformats.org/officeDocument/2006/relationships/hyperlink" Target="http://www.learn4good.com/languages/toefl/vocabulary_pref.htm" TargetMode="External"/><Relationship Id="rId444" Type="http://schemas.openxmlformats.org/officeDocument/2006/relationships/hyperlink" Target="http://www.learn4good.com/languages/toefl/vocabulary_root.htm" TargetMode="External"/><Relationship Id="rId445" Type="http://schemas.openxmlformats.org/officeDocument/2006/relationships/hyperlink" Target="http://www.learn4good.com/languages/toefl/vocabulary_root.htm" TargetMode="External"/><Relationship Id="rId446" Type="http://schemas.openxmlformats.org/officeDocument/2006/relationships/hyperlink" Target="http://www.learn4good.com/languages/toefl/vocabulary_root.htm" TargetMode="External"/><Relationship Id="rId447" Type="http://schemas.openxmlformats.org/officeDocument/2006/relationships/hyperlink" Target="http://www.learn4good.com/languages/toefl/vocabulary_suf.htm" TargetMode="External"/><Relationship Id="rId448" Type="http://schemas.openxmlformats.org/officeDocument/2006/relationships/hyperlink" Target="http://www.learn4good.com/languages/toefl/vocabulary_root.htm" TargetMode="External"/><Relationship Id="rId449" Type="http://schemas.openxmlformats.org/officeDocument/2006/relationships/hyperlink" Target="http://www.learn4good.com/languages/toefl/vocabulary_suf.htm" TargetMode="External"/><Relationship Id="rId785" Type="http://schemas.openxmlformats.org/officeDocument/2006/relationships/hyperlink" Target="http://www.learn4good.com/languages/toefl/vocabulary_vocab.htm" TargetMode="External"/><Relationship Id="rId670" Type="http://schemas.openxmlformats.org/officeDocument/2006/relationships/hyperlink" Target="http://www.learn4good.com/languages/toefl/vocabulary_root.htm" TargetMode="External"/><Relationship Id="rId671" Type="http://schemas.openxmlformats.org/officeDocument/2006/relationships/hyperlink" Target="http://www.learn4good.com/languages/toefl/vocabulary_root.htm" TargetMode="External"/><Relationship Id="rId672" Type="http://schemas.openxmlformats.org/officeDocument/2006/relationships/hyperlink" Target="http://www.learn4good.com/languages/toefl/vocabulary_suf.htm" TargetMode="External"/><Relationship Id="rId673" Type="http://schemas.openxmlformats.org/officeDocument/2006/relationships/hyperlink" Target="http://www.learn4good.com/languages/toefl/vocabulary_root.htm" TargetMode="External"/><Relationship Id="rId674" Type="http://schemas.openxmlformats.org/officeDocument/2006/relationships/hyperlink" Target="http://www.learn4good.com/languages/toefl/vocabulary_root.htm" TargetMode="External"/><Relationship Id="rId675" Type="http://schemas.openxmlformats.org/officeDocument/2006/relationships/hyperlink" Target="http://www.learn4good.com/languages/toefl/vocabulary_root.htm" TargetMode="External"/><Relationship Id="rId676" Type="http://schemas.openxmlformats.org/officeDocument/2006/relationships/hyperlink" Target="http://www.learn4good.com/languages/toefl/vocabulary_root.htm" TargetMode="External"/><Relationship Id="rId330" Type="http://schemas.openxmlformats.org/officeDocument/2006/relationships/hyperlink" Target="http://www.learn4good.com/languages/toefl/vocabulary_suf.htm" TargetMode="External"/><Relationship Id="rId331" Type="http://schemas.openxmlformats.org/officeDocument/2006/relationships/hyperlink" Target="http://www.learn4good.com/languages/toefl/vocabulary_root.htm" TargetMode="External"/><Relationship Id="rId332" Type="http://schemas.openxmlformats.org/officeDocument/2006/relationships/hyperlink" Target="http://www.learn4good.com/languages/toefl/vocabulary_pref.htm" TargetMode="External"/><Relationship Id="rId333" Type="http://schemas.openxmlformats.org/officeDocument/2006/relationships/hyperlink" Target="http://www.learn4good.com/languages/toefl/vocabulary_root.htm" TargetMode="External"/><Relationship Id="rId334" Type="http://schemas.openxmlformats.org/officeDocument/2006/relationships/hyperlink" Target="http://www.learn4good.com/languages/toefl/vocabulary_suf.htm" TargetMode="External"/><Relationship Id="rId335" Type="http://schemas.openxmlformats.org/officeDocument/2006/relationships/hyperlink" Target="http://www.learn4good.com/languages/toefl/vocabulary_root.htm" TargetMode="External"/><Relationship Id="rId336" Type="http://schemas.openxmlformats.org/officeDocument/2006/relationships/hyperlink" Target="http://www.learn4good.com/languages/toefl/vocabulary_pref.htm" TargetMode="External"/><Relationship Id="rId337" Type="http://schemas.openxmlformats.org/officeDocument/2006/relationships/hyperlink" Target="http://www.learn4good.com/languages/toefl/vocabulary_root.htm" TargetMode="External"/><Relationship Id="rId338" Type="http://schemas.openxmlformats.org/officeDocument/2006/relationships/hyperlink" Target="http://www.learn4good.com/languages/toefl/vocabulary_pref.htm" TargetMode="External"/><Relationship Id="rId339" Type="http://schemas.openxmlformats.org/officeDocument/2006/relationships/hyperlink" Target="http://www.learn4good.com/languages/toefl/vocabulary_root.htm" TargetMode="External"/><Relationship Id="rId677" Type="http://schemas.openxmlformats.org/officeDocument/2006/relationships/hyperlink" Target="http://www.learn4good.com/languages/toefl/vocabulary_root.htm" TargetMode="External"/><Relationship Id="rId678" Type="http://schemas.openxmlformats.org/officeDocument/2006/relationships/hyperlink" Target="http://www.learn4good.com/languages/toefl/vocabulary_suf.htm" TargetMode="External"/><Relationship Id="rId679" Type="http://schemas.openxmlformats.org/officeDocument/2006/relationships/hyperlink" Target="http://www.learn4good.com/languages/toefl/vocabulary_root.htm" TargetMode="External"/><Relationship Id="rId786" Type="http://schemas.openxmlformats.org/officeDocument/2006/relationships/hyperlink" Target="http://www.learn4good.com/languages/toefl/vocabulary_vocab.htm" TargetMode="External"/><Relationship Id="rId787" Type="http://schemas.openxmlformats.org/officeDocument/2006/relationships/hyperlink" Target="http://www.learn4good.com/languages/toefl/vocabulary_vocab.htm" TargetMode="External"/><Relationship Id="rId788" Type="http://schemas.openxmlformats.org/officeDocument/2006/relationships/hyperlink" Target="http://www.learn4good.com/languages/toefl/vocabulary_vocab.htm" TargetMode="External"/><Relationship Id="rId789" Type="http://schemas.openxmlformats.org/officeDocument/2006/relationships/hyperlink" Target="http://www.learn4good.com/languages/toefl/vocabulary_vocab.htm" TargetMode="External"/><Relationship Id="rId560" Type="http://schemas.openxmlformats.org/officeDocument/2006/relationships/hyperlink" Target="http://www.learn4good.com/languages/toefl/vocabulary_root.htm" TargetMode="External"/><Relationship Id="rId561" Type="http://schemas.openxmlformats.org/officeDocument/2006/relationships/hyperlink" Target="http://www.learn4good.com/languages/toefl/vocabulary_suf.htm" TargetMode="External"/><Relationship Id="rId562" Type="http://schemas.openxmlformats.org/officeDocument/2006/relationships/hyperlink" Target="http://www.learn4good.com/languages/toefl/vocabulary_root.htm" TargetMode="External"/><Relationship Id="rId563" Type="http://schemas.openxmlformats.org/officeDocument/2006/relationships/hyperlink" Target="http://www.learn4good.com/languages/toefl/vocabulary_root.htm" TargetMode="External"/><Relationship Id="rId564" Type="http://schemas.openxmlformats.org/officeDocument/2006/relationships/hyperlink" Target="http://www.learn4good.com/languages/toefl/vocabulary_suf.htm" TargetMode="External"/><Relationship Id="rId565" Type="http://schemas.openxmlformats.org/officeDocument/2006/relationships/hyperlink" Target="http://www.learn4good.com/languages/toefl/vocabulary_root.htm" TargetMode="External"/><Relationship Id="rId566" Type="http://schemas.openxmlformats.org/officeDocument/2006/relationships/hyperlink" Target="http://www.learn4good.com/languages/toefl/vocabulary_suf.htm" TargetMode="External"/><Relationship Id="rId567" Type="http://schemas.openxmlformats.org/officeDocument/2006/relationships/hyperlink" Target="http://www.learn4good.com/languages/toefl/vocabulary_root.htm" TargetMode="External"/><Relationship Id="rId568" Type="http://schemas.openxmlformats.org/officeDocument/2006/relationships/hyperlink" Target="http://www.learn4good.com/languages/toefl/vocabulary_root.htm" TargetMode="External"/><Relationship Id="rId569" Type="http://schemas.openxmlformats.org/officeDocument/2006/relationships/hyperlink" Target="http://www.learn4good.com/languages/toefl/vocabulary_pref.htm" TargetMode="External"/><Relationship Id="rId220" Type="http://schemas.openxmlformats.org/officeDocument/2006/relationships/hyperlink" Target="http://www.learn4good.com/languages/toefl/vocabulary_root.htm" TargetMode="External"/><Relationship Id="rId221" Type="http://schemas.openxmlformats.org/officeDocument/2006/relationships/hyperlink" Target="http://www.learn4good.com/languages/toefl/vocabulary_suf.htm" TargetMode="External"/><Relationship Id="rId222" Type="http://schemas.openxmlformats.org/officeDocument/2006/relationships/hyperlink" Target="http://www.learn4good.com/languages/toefl/vocabulary_suf.htm" TargetMode="External"/><Relationship Id="rId223" Type="http://schemas.openxmlformats.org/officeDocument/2006/relationships/hyperlink" Target="http://www.learn4good.com/languages/toefl/vocabulary_root.htm" TargetMode="External"/><Relationship Id="rId224" Type="http://schemas.openxmlformats.org/officeDocument/2006/relationships/hyperlink" Target="http://www.learn4good.com/languages/toefl/vocabulary_suf.htm" TargetMode="External"/><Relationship Id="rId225" Type="http://schemas.openxmlformats.org/officeDocument/2006/relationships/hyperlink" Target="http://www.learn4good.com/languages/toefl/vocabulary_root.htm" TargetMode="External"/><Relationship Id="rId226" Type="http://schemas.openxmlformats.org/officeDocument/2006/relationships/hyperlink" Target="http://www.learn4good.com/languages/toefl/vocabulary_suf.htm" TargetMode="External"/><Relationship Id="rId227" Type="http://schemas.openxmlformats.org/officeDocument/2006/relationships/hyperlink" Target="http://www.learn4good.com/languages/toefl/vocabulary_root.htm" TargetMode="External"/><Relationship Id="rId228" Type="http://schemas.openxmlformats.org/officeDocument/2006/relationships/hyperlink" Target="http://www.learn4good.com/languages/toefl/vocabulary_pref.htm" TargetMode="External"/><Relationship Id="rId229" Type="http://schemas.openxmlformats.org/officeDocument/2006/relationships/hyperlink" Target="http://www.learn4good.com/languages/toefl/vocabulary_root.htm" TargetMode="External"/><Relationship Id="rId790" Type="http://schemas.openxmlformats.org/officeDocument/2006/relationships/hyperlink" Target="http://www.learn4good.com/languages/toefl/vocabulary_vocab.htm" TargetMode="External"/><Relationship Id="rId791" Type="http://schemas.openxmlformats.org/officeDocument/2006/relationships/hyperlink" Target="http://www.learn4good.com/languages/toefl/vocabulary_vocab.htm" TargetMode="External"/><Relationship Id="rId792" Type="http://schemas.openxmlformats.org/officeDocument/2006/relationships/hyperlink" Target="http://www.learn4good.com/languages/toefl/vocabulary_vocab.htm" TargetMode="External"/><Relationship Id="rId793" Type="http://schemas.openxmlformats.org/officeDocument/2006/relationships/hyperlink" Target="http://www.learn4good.com/languages/toefl/vocabulary_vocab.htm" TargetMode="External"/><Relationship Id="rId794" Type="http://schemas.openxmlformats.org/officeDocument/2006/relationships/hyperlink" Target="http://www.learn4good.com/languages/toefl/vocabulary_vocab.htm" TargetMode="External"/><Relationship Id="rId795" Type="http://schemas.openxmlformats.org/officeDocument/2006/relationships/hyperlink" Target="http://www.learn4good.com/languages/toefl/vocabulary_vocab.htm" TargetMode="External"/><Relationship Id="rId796" Type="http://schemas.openxmlformats.org/officeDocument/2006/relationships/hyperlink" Target="http://www.learn4good.com/languages/toefl/vocabulary_vocab.htm" TargetMode="External"/><Relationship Id="rId450" Type="http://schemas.openxmlformats.org/officeDocument/2006/relationships/hyperlink" Target="http://www.learn4good.com/languages/toefl/vocabulary_root.htm" TargetMode="External"/><Relationship Id="rId451" Type="http://schemas.openxmlformats.org/officeDocument/2006/relationships/hyperlink" Target="http://www.learn4good.com/languages/toefl/vocabulary_root.htm" TargetMode="External"/><Relationship Id="rId452" Type="http://schemas.openxmlformats.org/officeDocument/2006/relationships/hyperlink" Target="http://www.learn4good.com/languages/toefl/vocabulary_suf.htm" TargetMode="External"/><Relationship Id="rId453" Type="http://schemas.openxmlformats.org/officeDocument/2006/relationships/hyperlink" Target="http://www.learn4good.com/languages/toefl/vocabulary_root.htm" TargetMode="External"/><Relationship Id="rId454" Type="http://schemas.openxmlformats.org/officeDocument/2006/relationships/hyperlink" Target="http://www.learn4good.com/languages/toefl/vocabulary_root.htm" TargetMode="External"/><Relationship Id="rId455" Type="http://schemas.openxmlformats.org/officeDocument/2006/relationships/hyperlink" Target="http://www.learn4good.com/languages/toefl/vocabulary_root.htm" TargetMode="External"/><Relationship Id="rId456" Type="http://schemas.openxmlformats.org/officeDocument/2006/relationships/hyperlink" Target="http://www.learn4good.com/languages/toefl/vocabulary_suf.htm" TargetMode="External"/><Relationship Id="rId110" Type="http://schemas.openxmlformats.org/officeDocument/2006/relationships/hyperlink" Target="http://www.learn4good.com/languages/toefl/vocabulary_pref.htm" TargetMode="External"/><Relationship Id="rId111" Type="http://schemas.openxmlformats.org/officeDocument/2006/relationships/hyperlink" Target="http://www.learn4good.com/languages/toefl/vocabulary_root.htm" TargetMode="External"/><Relationship Id="rId459" Type="http://schemas.openxmlformats.org/officeDocument/2006/relationships/hyperlink" Target="http://www.learn4good.com/languages/toefl/vocabulary_pref.htm"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learn4good.com/languages/toefl/vocabulary_root.htm" TargetMode="External"/><Relationship Id="rId7" Type="http://schemas.openxmlformats.org/officeDocument/2006/relationships/hyperlink" Target="http://www.learn4good.com/languages/toefl/vocabulary_pref.htm" TargetMode="External"/><Relationship Id="rId8" Type="http://schemas.openxmlformats.org/officeDocument/2006/relationships/hyperlink" Target="http://www.learn4good.com/languages/toefl/vocabulary_suf.htm" TargetMode="External"/><Relationship Id="rId9" Type="http://schemas.openxmlformats.org/officeDocument/2006/relationships/hyperlink" Target="http://www.learn4good.com/languages/toefl/vocabulary_root.htm" TargetMode="External"/><Relationship Id="rId112" Type="http://schemas.openxmlformats.org/officeDocument/2006/relationships/hyperlink" Target="http://www.learn4good.com/languages/toefl/vocabulary_pref.htm" TargetMode="External"/><Relationship Id="rId113" Type="http://schemas.openxmlformats.org/officeDocument/2006/relationships/hyperlink" Target="http://www.learn4good.com/languages/toefl/vocabulary_root.htm" TargetMode="External"/><Relationship Id="rId114" Type="http://schemas.openxmlformats.org/officeDocument/2006/relationships/hyperlink" Target="http://www.learn4good.com/languages/toefl/vocabulary_pref.htm" TargetMode="External"/><Relationship Id="rId115" Type="http://schemas.openxmlformats.org/officeDocument/2006/relationships/hyperlink" Target="http://www.learn4good.com/languages/toefl/vocabulary_root.htm" TargetMode="External"/><Relationship Id="rId116" Type="http://schemas.openxmlformats.org/officeDocument/2006/relationships/hyperlink" Target="http://www.learn4good.com/languages/toefl/vocabulary_pref.htm" TargetMode="External"/><Relationship Id="rId117" Type="http://schemas.openxmlformats.org/officeDocument/2006/relationships/hyperlink" Target="http://www.learn4good.com/languages/toefl/vocabulary_root.htm" TargetMode="External"/><Relationship Id="rId118" Type="http://schemas.openxmlformats.org/officeDocument/2006/relationships/hyperlink" Target="http://www.learn4good.com/languages/toefl/vocabulary_suf.htm" TargetMode="External"/><Relationship Id="rId119" Type="http://schemas.openxmlformats.org/officeDocument/2006/relationships/hyperlink" Target="http://www.learn4good.com/languages/toefl/vocabulary_root.htm" TargetMode="External"/><Relationship Id="rId457" Type="http://schemas.openxmlformats.org/officeDocument/2006/relationships/hyperlink" Target="http://www.learn4good.com/languages/toefl/vocabulary_root.htm" TargetMode="External"/><Relationship Id="rId458" Type="http://schemas.openxmlformats.org/officeDocument/2006/relationships/hyperlink" Target="http://www.learn4good.com/languages/toefl/vocabulary_suf.htm" TargetMode="External"/><Relationship Id="rId680" Type="http://schemas.openxmlformats.org/officeDocument/2006/relationships/hyperlink" Target="http://www.learn4good.com/languages/toefl/vocabulary_root.htm" TargetMode="External"/><Relationship Id="rId681" Type="http://schemas.openxmlformats.org/officeDocument/2006/relationships/hyperlink" Target="http://www.learn4good.com/languages/toefl/vocabulary_pref.htm" TargetMode="External"/><Relationship Id="rId682" Type="http://schemas.openxmlformats.org/officeDocument/2006/relationships/hyperlink" Target="http://www.learn4good.com/languages/toefl/vocabulary_root.htm" TargetMode="External"/><Relationship Id="rId683" Type="http://schemas.openxmlformats.org/officeDocument/2006/relationships/hyperlink" Target="http://www.learn4good.com/languages/toefl/vocabulary_pref.htm" TargetMode="External"/><Relationship Id="rId684" Type="http://schemas.openxmlformats.org/officeDocument/2006/relationships/hyperlink" Target="http://www.learn4good.com/languages/toefl/vocabulary_root.htm" TargetMode="External"/><Relationship Id="rId685" Type="http://schemas.openxmlformats.org/officeDocument/2006/relationships/hyperlink" Target="http://www.learn4good.com/languages/toefl/vocabulary_pref.htm" TargetMode="External"/><Relationship Id="rId686" Type="http://schemas.openxmlformats.org/officeDocument/2006/relationships/hyperlink" Target="http://www.learn4good.com/languages/toefl/vocabulary_root.htm" TargetMode="External"/><Relationship Id="rId340" Type="http://schemas.openxmlformats.org/officeDocument/2006/relationships/hyperlink" Target="http://www.learn4good.com/languages/toefl/vocabulary_root.htm" TargetMode="External"/><Relationship Id="rId341" Type="http://schemas.openxmlformats.org/officeDocument/2006/relationships/hyperlink" Target="http://www.learn4good.com/languages/toefl/vocabulary_root.htm" TargetMode="External"/><Relationship Id="rId342" Type="http://schemas.openxmlformats.org/officeDocument/2006/relationships/hyperlink" Target="http://www.learn4good.com/languages/toefl/vocabulary_suf.htm" TargetMode="External"/><Relationship Id="rId343" Type="http://schemas.openxmlformats.org/officeDocument/2006/relationships/hyperlink" Target="http://www.learn4good.com/languages/toefl/vocabulary_root.htm" TargetMode="External"/><Relationship Id="rId344" Type="http://schemas.openxmlformats.org/officeDocument/2006/relationships/hyperlink" Target="http://www.learn4good.com/languages/toefl/vocabulary_root.htm" TargetMode="External"/><Relationship Id="rId345" Type="http://schemas.openxmlformats.org/officeDocument/2006/relationships/hyperlink" Target="http://www.learn4good.com/languages/toefl/vocabulary_pref.htm" TargetMode="External"/><Relationship Id="rId346" Type="http://schemas.openxmlformats.org/officeDocument/2006/relationships/hyperlink" Target="http://www.learn4good.com/languages/toefl/vocabulary_root.htm" TargetMode="External"/><Relationship Id="rId347" Type="http://schemas.openxmlformats.org/officeDocument/2006/relationships/hyperlink" Target="http://www.learn4good.com/languages/toefl/vocabulary_root.htm" TargetMode="External"/><Relationship Id="rId348" Type="http://schemas.openxmlformats.org/officeDocument/2006/relationships/hyperlink" Target="http://www.learn4good.com/languages/toefl/vocabulary_suf.htm" TargetMode="External"/><Relationship Id="rId349" Type="http://schemas.openxmlformats.org/officeDocument/2006/relationships/hyperlink" Target="http://www.learn4good.com/languages/toefl/vocabulary_root.htm" TargetMode="External"/><Relationship Id="rId687" Type="http://schemas.openxmlformats.org/officeDocument/2006/relationships/hyperlink" Target="http://www.learn4good.com/languages/toefl/vocabulary_root.htm" TargetMode="External"/><Relationship Id="rId688" Type="http://schemas.openxmlformats.org/officeDocument/2006/relationships/hyperlink" Target="http://www.learn4good.com/languages/toefl/vocabulary_root.htm" TargetMode="External"/><Relationship Id="rId689" Type="http://schemas.openxmlformats.org/officeDocument/2006/relationships/hyperlink" Target="http://www.learn4good.com/languages/toefl/vocabulary_suf.htm" TargetMode="External"/><Relationship Id="rId797" Type="http://schemas.openxmlformats.org/officeDocument/2006/relationships/hyperlink" Target="http://www.learn4good.com/languages/toefl/vocabulary_vocab.htm" TargetMode="External"/><Relationship Id="rId798" Type="http://schemas.openxmlformats.org/officeDocument/2006/relationships/hyperlink" Target="http://www.learn4good.com/languages/toefl/vocabulary_vocab.htm" TargetMode="External"/><Relationship Id="rId799" Type="http://schemas.openxmlformats.org/officeDocument/2006/relationships/hyperlink" Target="http://www.learn4good.com/languages/toefl/vocabulary_vocab.htm" TargetMode="External"/><Relationship Id="rId570" Type="http://schemas.openxmlformats.org/officeDocument/2006/relationships/hyperlink" Target="http://www.learn4good.com/languages/toefl/vocabulary_root.htm" TargetMode="External"/><Relationship Id="rId571" Type="http://schemas.openxmlformats.org/officeDocument/2006/relationships/hyperlink" Target="http://www.learn4good.com/languages/toefl/vocabulary_root.htm" TargetMode="External"/><Relationship Id="rId572" Type="http://schemas.openxmlformats.org/officeDocument/2006/relationships/hyperlink" Target="http://www.learn4good.com/languages/toefl/vocabulary_root.htm" TargetMode="External"/><Relationship Id="rId573" Type="http://schemas.openxmlformats.org/officeDocument/2006/relationships/hyperlink" Target="http://www.learn4good.com/languages/toefl/vocabulary_root.htm" TargetMode="External"/><Relationship Id="rId574" Type="http://schemas.openxmlformats.org/officeDocument/2006/relationships/hyperlink" Target="http://www.learn4good.com/languages/toefl/vocabulary_suf.htm" TargetMode="External"/><Relationship Id="rId575" Type="http://schemas.openxmlformats.org/officeDocument/2006/relationships/hyperlink" Target="http://www.learn4good.com/languages/toefl/vocabulary_suf.htm" TargetMode="External"/><Relationship Id="rId576" Type="http://schemas.openxmlformats.org/officeDocument/2006/relationships/hyperlink" Target="http://www.learn4good.com/languages/toefl/vocabulary_pref.htm" TargetMode="External"/><Relationship Id="rId230" Type="http://schemas.openxmlformats.org/officeDocument/2006/relationships/hyperlink" Target="http://www.learn4good.com/languages/toefl/vocabulary_pref.htm" TargetMode="External"/><Relationship Id="rId231" Type="http://schemas.openxmlformats.org/officeDocument/2006/relationships/hyperlink" Target="http://www.learn4good.com/languages/toefl/vocabulary_root.htm" TargetMode="External"/><Relationship Id="rId232" Type="http://schemas.openxmlformats.org/officeDocument/2006/relationships/hyperlink" Target="http://www.learn4good.com/languages/toefl/vocabulary_suf.htm" TargetMode="External"/><Relationship Id="rId233" Type="http://schemas.openxmlformats.org/officeDocument/2006/relationships/hyperlink" Target="http://www.learn4good.com/languages/toefl/vocabulary_pref.htm" TargetMode="External"/><Relationship Id="rId234" Type="http://schemas.openxmlformats.org/officeDocument/2006/relationships/hyperlink" Target="http://www.learn4good.com/languages/toefl/vocabulary_root.htm" TargetMode="External"/><Relationship Id="rId235" Type="http://schemas.openxmlformats.org/officeDocument/2006/relationships/hyperlink" Target="http://www.learn4good.com/languages/toefl/vocabulary_pref.htm" TargetMode="External"/><Relationship Id="rId236" Type="http://schemas.openxmlformats.org/officeDocument/2006/relationships/hyperlink" Target="http://www.learn4good.com/languages/toefl/vocabulary_root.htm" TargetMode="External"/><Relationship Id="rId237" Type="http://schemas.openxmlformats.org/officeDocument/2006/relationships/hyperlink" Target="http://www.learn4good.com/languages/toefl/vocabulary_pref.htm" TargetMode="External"/><Relationship Id="rId238" Type="http://schemas.openxmlformats.org/officeDocument/2006/relationships/hyperlink" Target="http://www.learn4good.com/languages/toefl/vocabulary_root.htm" TargetMode="External"/><Relationship Id="rId239" Type="http://schemas.openxmlformats.org/officeDocument/2006/relationships/hyperlink" Target="http://www.learn4good.com/languages/toefl/vocabulary_pref.htm" TargetMode="External"/><Relationship Id="rId577" Type="http://schemas.openxmlformats.org/officeDocument/2006/relationships/hyperlink" Target="http://www.learn4good.com/languages/toefl/vocabulary_root.htm" TargetMode="External"/><Relationship Id="rId578" Type="http://schemas.openxmlformats.org/officeDocument/2006/relationships/hyperlink" Target="http://www.learn4good.com/languages/toefl/vocabulary_root.htm" TargetMode="External"/><Relationship Id="rId579" Type="http://schemas.openxmlformats.org/officeDocument/2006/relationships/hyperlink" Target="http://www.learn4good.com/languages/toefl/vocabulary_suf.htm" TargetMode="External"/><Relationship Id="rId460" Type="http://schemas.openxmlformats.org/officeDocument/2006/relationships/hyperlink" Target="http://www.learn4good.com/languages/toefl/vocabulary_root.htm" TargetMode="External"/><Relationship Id="rId461" Type="http://schemas.openxmlformats.org/officeDocument/2006/relationships/hyperlink" Target="http://www.learn4good.com/languages/toefl/vocabulary_suf.htm" TargetMode="External"/><Relationship Id="rId462" Type="http://schemas.openxmlformats.org/officeDocument/2006/relationships/hyperlink" Target="http://www.learn4good.com/languages/toefl/vocabulary_root.htm" TargetMode="External"/><Relationship Id="rId463" Type="http://schemas.openxmlformats.org/officeDocument/2006/relationships/hyperlink" Target="http://www.learn4good.com/languages/toefl/vocabulary_root.htm" TargetMode="External"/><Relationship Id="rId464" Type="http://schemas.openxmlformats.org/officeDocument/2006/relationships/hyperlink" Target="http://www.learn4good.com/languages/toefl/vocabulary_suf.htm" TargetMode="External"/><Relationship Id="rId465" Type="http://schemas.openxmlformats.org/officeDocument/2006/relationships/hyperlink" Target="http://www.learn4good.com/languages/toefl/vocabulary_root.htm" TargetMode="External"/><Relationship Id="rId466" Type="http://schemas.openxmlformats.org/officeDocument/2006/relationships/hyperlink" Target="http://www.learn4good.com/languages/toefl/vocabulary_pref.htm" TargetMode="External"/><Relationship Id="rId467" Type="http://schemas.openxmlformats.org/officeDocument/2006/relationships/hyperlink" Target="http://www.learn4good.com/languages/toefl/vocabulary_root.htm" TargetMode="External"/><Relationship Id="rId468" Type="http://schemas.openxmlformats.org/officeDocument/2006/relationships/hyperlink" Target="http://www.learn4good.com/languages/toefl/vocabulary_root.htm" TargetMode="External"/><Relationship Id="rId469" Type="http://schemas.openxmlformats.org/officeDocument/2006/relationships/hyperlink" Target="http://www.learn4good.com/languages/toefl/vocabulary_root.htm" TargetMode="External"/><Relationship Id="rId120" Type="http://schemas.openxmlformats.org/officeDocument/2006/relationships/hyperlink" Target="http://www.learn4good.com/languages/toefl/vocabulary_root.htm" TargetMode="External"/><Relationship Id="rId121" Type="http://schemas.openxmlformats.org/officeDocument/2006/relationships/hyperlink" Target="http://www.learn4good.com/languages/toefl/vocabulary_suf.htm" TargetMode="External"/><Relationship Id="rId122" Type="http://schemas.openxmlformats.org/officeDocument/2006/relationships/hyperlink" Target="http://www.learn4good.com/languages/toefl/vocabulary_root.htm" TargetMode="External"/><Relationship Id="rId123" Type="http://schemas.openxmlformats.org/officeDocument/2006/relationships/hyperlink" Target="http://www.learn4good.com/languages/toefl/vocabulary_suf.htm" TargetMode="External"/><Relationship Id="rId124" Type="http://schemas.openxmlformats.org/officeDocument/2006/relationships/hyperlink" Target="http://www.learn4good.com/languages/toefl/vocabulary_root.htm" TargetMode="External"/><Relationship Id="rId125" Type="http://schemas.openxmlformats.org/officeDocument/2006/relationships/hyperlink" Target="http://www.learn4good.com/languages/toefl/vocabulary_root.htm" TargetMode="External"/><Relationship Id="rId126" Type="http://schemas.openxmlformats.org/officeDocument/2006/relationships/hyperlink" Target="http://www.learn4good.com/languages/toefl/vocabulary_suf.htm" TargetMode="External"/><Relationship Id="rId127" Type="http://schemas.openxmlformats.org/officeDocument/2006/relationships/hyperlink" Target="http://www.learn4good.com/languages/toefl/vocabulary_root.htm" TargetMode="External"/><Relationship Id="rId128" Type="http://schemas.openxmlformats.org/officeDocument/2006/relationships/hyperlink" Target="http://www.learn4good.com/languages/toefl/vocabulary_pref.htm" TargetMode="External"/><Relationship Id="rId129" Type="http://schemas.openxmlformats.org/officeDocument/2006/relationships/hyperlink" Target="http://www.learn4good.com/languages/toefl/vocabulary_root.htm" TargetMode="External"/><Relationship Id="rId690" Type="http://schemas.openxmlformats.org/officeDocument/2006/relationships/hyperlink" Target="http://www.learn4good.com/languages/toefl/vocabulary_root.htm" TargetMode="External"/><Relationship Id="rId691" Type="http://schemas.openxmlformats.org/officeDocument/2006/relationships/hyperlink" Target="http://www.learn4good.com/languages/toefl/vocabulary_suf.htm" TargetMode="External"/><Relationship Id="rId692" Type="http://schemas.openxmlformats.org/officeDocument/2006/relationships/hyperlink" Target="http://www.learn4good.com/languages/toefl/vocabulary_root.htm" TargetMode="External"/><Relationship Id="rId693" Type="http://schemas.openxmlformats.org/officeDocument/2006/relationships/hyperlink" Target="http://www.learn4good.com/languages/toefl/vocabulary_root.htm" TargetMode="External"/><Relationship Id="rId694" Type="http://schemas.openxmlformats.org/officeDocument/2006/relationships/hyperlink" Target="http://www.learn4good.com/languages/toefl/vocabulary_suf.htm" TargetMode="External"/><Relationship Id="rId695" Type="http://schemas.openxmlformats.org/officeDocument/2006/relationships/hyperlink" Target="http://www.learn4good.com/languages/toefl/vocabulary_suf.htm" TargetMode="External"/><Relationship Id="rId696" Type="http://schemas.openxmlformats.org/officeDocument/2006/relationships/hyperlink" Target="http://www.learn4good.com/languages/toefl/vocabulary_root.htm" TargetMode="External"/><Relationship Id="rId350" Type="http://schemas.openxmlformats.org/officeDocument/2006/relationships/hyperlink" Target="http://www.learn4good.com/languages/toefl/vocabulary_pref.htm" TargetMode="External"/><Relationship Id="rId351" Type="http://schemas.openxmlformats.org/officeDocument/2006/relationships/hyperlink" Target="http://www.learn4good.com/languages/toefl/vocabulary_root.htm" TargetMode="External"/><Relationship Id="rId352" Type="http://schemas.openxmlformats.org/officeDocument/2006/relationships/hyperlink" Target="http://www.learn4good.com/languages/toefl/vocabulary_suf.htm" TargetMode="External"/><Relationship Id="rId353" Type="http://schemas.openxmlformats.org/officeDocument/2006/relationships/hyperlink" Target="http://www.learn4good.com/languages/toefl/vocabulary_root.htm" TargetMode="External"/><Relationship Id="rId354" Type="http://schemas.openxmlformats.org/officeDocument/2006/relationships/hyperlink" Target="http://www.learn4good.com/languages/toefl/vocabulary_pref.htm" TargetMode="External"/><Relationship Id="rId355" Type="http://schemas.openxmlformats.org/officeDocument/2006/relationships/hyperlink" Target="http://www.learn4good.com/languages/toefl/vocabulary_root.htm" TargetMode="External"/><Relationship Id="rId356" Type="http://schemas.openxmlformats.org/officeDocument/2006/relationships/hyperlink" Target="http://www.learn4good.com/languages/toefl/vocabulary_root.htm" TargetMode="External"/><Relationship Id="rId357" Type="http://schemas.openxmlformats.org/officeDocument/2006/relationships/hyperlink" Target="http://www.learn4good.com/languages/toefl/vocabulary_pref.htm" TargetMode="External"/><Relationship Id="rId358" Type="http://schemas.openxmlformats.org/officeDocument/2006/relationships/hyperlink" Target="http://www.learn4good.com/languages/toefl/vocabulary_root.htm" TargetMode="External"/><Relationship Id="rId359" Type="http://schemas.openxmlformats.org/officeDocument/2006/relationships/hyperlink" Target="http://www.learn4good.com/languages/toefl/vocabulary_pref.htm" TargetMode="External"/><Relationship Id="rId697" Type="http://schemas.openxmlformats.org/officeDocument/2006/relationships/hyperlink" Target="http://www.learn4good.com/languages/toefl/vocabulary_root.htm" TargetMode="External"/><Relationship Id="rId698" Type="http://schemas.openxmlformats.org/officeDocument/2006/relationships/hyperlink" Target="http://www.learn4good.com/languages/toefl/vocabulary_root.htm" TargetMode="External"/><Relationship Id="rId699" Type="http://schemas.openxmlformats.org/officeDocument/2006/relationships/hyperlink" Target="http://www.learn4good.com/languages/toefl/vocabulary_suf.htm" TargetMode="External"/><Relationship Id="rId580" Type="http://schemas.openxmlformats.org/officeDocument/2006/relationships/hyperlink" Target="http://www.learn4good.com/languages/toefl/vocabulary_root.htm" TargetMode="External"/><Relationship Id="rId581" Type="http://schemas.openxmlformats.org/officeDocument/2006/relationships/hyperlink" Target="http://www.learn4good.com/languages/toefl/vocabulary_suf.htm" TargetMode="External"/><Relationship Id="rId582" Type="http://schemas.openxmlformats.org/officeDocument/2006/relationships/hyperlink" Target="http://www.learn4good.com/languages/toefl/vocabulary_root.htm" TargetMode="External"/><Relationship Id="rId583" Type="http://schemas.openxmlformats.org/officeDocument/2006/relationships/hyperlink" Target="http://www.learn4good.com/languages/toefl/vocabulary_pref.htm" TargetMode="External"/><Relationship Id="rId584" Type="http://schemas.openxmlformats.org/officeDocument/2006/relationships/hyperlink" Target="http://www.learn4good.com/languages/toefl/vocabulary_root.htm" TargetMode="External"/><Relationship Id="rId585" Type="http://schemas.openxmlformats.org/officeDocument/2006/relationships/hyperlink" Target="http://www.learn4good.com/languages/toefl/vocabulary_suf.htm" TargetMode="External"/><Relationship Id="rId586" Type="http://schemas.openxmlformats.org/officeDocument/2006/relationships/hyperlink" Target="http://www.learn4good.com/languages/toefl/vocabulary_suf.htm" TargetMode="External"/><Relationship Id="rId240" Type="http://schemas.openxmlformats.org/officeDocument/2006/relationships/hyperlink" Target="http://www.learn4good.com/languages/toefl/vocabulary_root.htm" TargetMode="External"/><Relationship Id="rId241" Type="http://schemas.openxmlformats.org/officeDocument/2006/relationships/hyperlink" Target="http://www.learn4good.com/languages/toefl/vocabulary_pref.htm" TargetMode="External"/><Relationship Id="rId242" Type="http://schemas.openxmlformats.org/officeDocument/2006/relationships/hyperlink" Target="http://www.learn4good.com/languages/toefl/vocabulary_root.htm" TargetMode="External"/><Relationship Id="rId243" Type="http://schemas.openxmlformats.org/officeDocument/2006/relationships/hyperlink" Target="http://www.learn4good.com/languages/toefl/vocabulary_pref.htm" TargetMode="External"/><Relationship Id="rId244" Type="http://schemas.openxmlformats.org/officeDocument/2006/relationships/hyperlink" Target="http://www.learn4good.com/languages/toefl/vocabulary_root.htm" TargetMode="External"/><Relationship Id="rId245" Type="http://schemas.openxmlformats.org/officeDocument/2006/relationships/hyperlink" Target="http://www.learn4good.com/languages/toefl/vocabulary_root.htm" TargetMode="External"/><Relationship Id="rId246" Type="http://schemas.openxmlformats.org/officeDocument/2006/relationships/hyperlink" Target="http://www.learn4good.com/languages/toefl/vocabulary_root.htm" TargetMode="External"/><Relationship Id="rId247" Type="http://schemas.openxmlformats.org/officeDocument/2006/relationships/hyperlink" Target="http://www.learn4good.com/languages/toefl/vocabulary_suf.htm" TargetMode="External"/><Relationship Id="rId248" Type="http://schemas.openxmlformats.org/officeDocument/2006/relationships/hyperlink" Target="http://www.learn4good.com/languages/toefl/vocabulary_pref.htm" TargetMode="External"/><Relationship Id="rId249" Type="http://schemas.openxmlformats.org/officeDocument/2006/relationships/hyperlink" Target="http://www.learn4good.com/languages/toefl/vocabulary_root.htm" TargetMode="External"/><Relationship Id="rId587" Type="http://schemas.openxmlformats.org/officeDocument/2006/relationships/hyperlink" Target="http://www.learn4good.com/languages/toefl/vocabulary_pref.htm" TargetMode="External"/><Relationship Id="rId588" Type="http://schemas.openxmlformats.org/officeDocument/2006/relationships/hyperlink" Target="http://www.learn4good.com/languages/toefl/vocabulary_root.htm" TargetMode="External"/><Relationship Id="rId589" Type="http://schemas.openxmlformats.org/officeDocument/2006/relationships/hyperlink" Target="http://www.learn4good.com/languages/toefl/vocabulary_root.htm" TargetMode="External"/><Relationship Id="rId470" Type="http://schemas.openxmlformats.org/officeDocument/2006/relationships/hyperlink" Target="http://www.learn4good.com/languages/toefl/vocabulary_suf.htm" TargetMode="External"/><Relationship Id="rId471" Type="http://schemas.openxmlformats.org/officeDocument/2006/relationships/hyperlink" Target="http://www.learn4good.com/languages/toefl/vocabulary_root.htm" TargetMode="External"/><Relationship Id="rId472" Type="http://schemas.openxmlformats.org/officeDocument/2006/relationships/hyperlink" Target="http://www.learn4good.com/languages/toefl/vocabulary_root.htm" TargetMode="External"/><Relationship Id="rId473" Type="http://schemas.openxmlformats.org/officeDocument/2006/relationships/hyperlink" Target="http://www.learn4good.com/languages/toefl/vocabulary_root.htm" TargetMode="External"/><Relationship Id="rId474" Type="http://schemas.openxmlformats.org/officeDocument/2006/relationships/hyperlink" Target="http://www.learn4good.com/languages/toefl/vocabulary_pref.htm" TargetMode="External"/><Relationship Id="rId475" Type="http://schemas.openxmlformats.org/officeDocument/2006/relationships/hyperlink" Target="http://www.learn4good.com/languages/toefl/vocabulary_root.htm" TargetMode="External"/><Relationship Id="rId476" Type="http://schemas.openxmlformats.org/officeDocument/2006/relationships/hyperlink" Target="http://www.learn4good.com/languages/toefl/vocabulary_root.htm" TargetMode="External"/><Relationship Id="rId477" Type="http://schemas.openxmlformats.org/officeDocument/2006/relationships/hyperlink" Target="http://www.learn4good.com/languages/toefl/vocabulary_root.htm" TargetMode="External"/><Relationship Id="rId478" Type="http://schemas.openxmlformats.org/officeDocument/2006/relationships/hyperlink" Target="http://www.learn4good.com/languages/toefl/vocabulary_pref.htm" TargetMode="External"/><Relationship Id="rId479" Type="http://schemas.openxmlformats.org/officeDocument/2006/relationships/hyperlink" Target="http://www.learn4good.com/languages/toefl/vocabulary_root.htm" TargetMode="External"/><Relationship Id="rId130" Type="http://schemas.openxmlformats.org/officeDocument/2006/relationships/hyperlink" Target="http://www.learn4good.com/languages/toefl/vocabulary_pref.htm" TargetMode="External"/><Relationship Id="rId131" Type="http://schemas.openxmlformats.org/officeDocument/2006/relationships/hyperlink" Target="http://www.learn4good.com/languages/toefl/vocabulary_root.htm" TargetMode="External"/><Relationship Id="rId132" Type="http://schemas.openxmlformats.org/officeDocument/2006/relationships/hyperlink" Target="http://www.learn4good.com/languages/toefl/vocabulary_root.htm" TargetMode="External"/><Relationship Id="rId133" Type="http://schemas.openxmlformats.org/officeDocument/2006/relationships/hyperlink" Target="http://www.learn4good.com/languages/toefl/vocabulary_suf.htm" TargetMode="External"/><Relationship Id="rId134" Type="http://schemas.openxmlformats.org/officeDocument/2006/relationships/hyperlink" Target="http://www.learn4good.com/languages/toefl/vocabulary_pref.htm" TargetMode="External"/><Relationship Id="rId135" Type="http://schemas.openxmlformats.org/officeDocument/2006/relationships/hyperlink" Target="http://www.learn4good.com/languages/toefl/vocabulary_root.htm" TargetMode="External"/><Relationship Id="rId136" Type="http://schemas.openxmlformats.org/officeDocument/2006/relationships/hyperlink" Target="http://www.learn4good.com/languages/toefl/vocabulary_root.htm" TargetMode="External"/><Relationship Id="rId137" Type="http://schemas.openxmlformats.org/officeDocument/2006/relationships/hyperlink" Target="http://www.learn4good.com/languages/toefl/vocabulary_root.htm" TargetMode="External"/><Relationship Id="rId138" Type="http://schemas.openxmlformats.org/officeDocument/2006/relationships/hyperlink" Target="http://www.learn4good.com/languages/toefl/vocabulary_suf.htm" TargetMode="External"/><Relationship Id="rId139" Type="http://schemas.openxmlformats.org/officeDocument/2006/relationships/hyperlink" Target="http://www.learn4good.com/languages/toefl/vocabulary_root.htm" TargetMode="External"/><Relationship Id="rId360" Type="http://schemas.openxmlformats.org/officeDocument/2006/relationships/hyperlink" Target="http://www.learn4good.com/languages/toefl/vocabulary_root.htm" TargetMode="External"/><Relationship Id="rId361" Type="http://schemas.openxmlformats.org/officeDocument/2006/relationships/hyperlink" Target="http://www.learn4good.com/languages/toefl/vocabulary_suf.htm" TargetMode="External"/><Relationship Id="rId362" Type="http://schemas.openxmlformats.org/officeDocument/2006/relationships/hyperlink" Target="http://www.learn4good.com/languages/toefl/vocabulary_root.htm" TargetMode="External"/><Relationship Id="rId363" Type="http://schemas.openxmlformats.org/officeDocument/2006/relationships/hyperlink" Target="http://www.learn4good.com/languages/toefl/vocabulary_suf.htm" TargetMode="External"/><Relationship Id="rId364" Type="http://schemas.openxmlformats.org/officeDocument/2006/relationships/hyperlink" Target="http://www.learn4good.com/languages/toefl/vocabulary_root.htm" TargetMode="External"/><Relationship Id="rId365" Type="http://schemas.openxmlformats.org/officeDocument/2006/relationships/hyperlink" Target="http://www.learn4good.com/languages/toefl/vocabulary_pref.htm" TargetMode="External"/><Relationship Id="rId366" Type="http://schemas.openxmlformats.org/officeDocument/2006/relationships/hyperlink" Target="http://www.learn4good.com/languages/toefl/vocabulary_root.htm" TargetMode="External"/><Relationship Id="rId367" Type="http://schemas.openxmlformats.org/officeDocument/2006/relationships/hyperlink" Target="http://www.learn4good.com/languages/toefl/vocabulary_root.htm" TargetMode="External"/><Relationship Id="rId368" Type="http://schemas.openxmlformats.org/officeDocument/2006/relationships/hyperlink" Target="http://www.learn4good.com/languages/toefl/vocabulary_suf.htm" TargetMode="External"/><Relationship Id="rId369" Type="http://schemas.openxmlformats.org/officeDocument/2006/relationships/hyperlink" Target="http://www.learn4good.com/languages/toefl/vocabulary_root.htm" TargetMode="External"/><Relationship Id="rId590" Type="http://schemas.openxmlformats.org/officeDocument/2006/relationships/hyperlink" Target="http://www.learn4good.com/languages/toefl/vocabulary_root.htm" TargetMode="External"/><Relationship Id="rId591" Type="http://schemas.openxmlformats.org/officeDocument/2006/relationships/hyperlink" Target="http://www.learn4good.com/languages/toefl/vocabulary_suf.htm" TargetMode="External"/><Relationship Id="rId592" Type="http://schemas.openxmlformats.org/officeDocument/2006/relationships/hyperlink" Target="http://www.learn4good.com/languages/toefl/vocabulary_root.htm" TargetMode="External"/><Relationship Id="rId593" Type="http://schemas.openxmlformats.org/officeDocument/2006/relationships/hyperlink" Target="http://www.learn4good.com/languages/toefl/vocabulary_suf.htm" TargetMode="External"/><Relationship Id="rId594" Type="http://schemas.openxmlformats.org/officeDocument/2006/relationships/hyperlink" Target="http://www.learn4good.com/languages/toefl/vocabulary_root.htm" TargetMode="External"/><Relationship Id="rId595" Type="http://schemas.openxmlformats.org/officeDocument/2006/relationships/hyperlink" Target="http://www.learn4good.com/languages/toefl/vocabulary_suf.htm" TargetMode="External"/><Relationship Id="rId596" Type="http://schemas.openxmlformats.org/officeDocument/2006/relationships/hyperlink" Target="http://www.learn4good.com/languages/toefl/vocabulary_root.htm" TargetMode="External"/><Relationship Id="rId250" Type="http://schemas.openxmlformats.org/officeDocument/2006/relationships/hyperlink" Target="http://www.learn4good.com/languages/toefl/vocabulary_suf.htm" TargetMode="External"/><Relationship Id="rId251" Type="http://schemas.openxmlformats.org/officeDocument/2006/relationships/hyperlink" Target="http://www.learn4good.com/languages/toefl/vocabulary_root.htm" TargetMode="External"/><Relationship Id="rId252" Type="http://schemas.openxmlformats.org/officeDocument/2006/relationships/hyperlink" Target="http://www.learn4good.com/languages/toefl/vocabulary_root.htm" TargetMode="External"/><Relationship Id="rId253" Type="http://schemas.openxmlformats.org/officeDocument/2006/relationships/hyperlink" Target="http://www.learn4good.com/languages/toefl/vocabulary_root.htm" TargetMode="External"/><Relationship Id="rId254" Type="http://schemas.openxmlformats.org/officeDocument/2006/relationships/hyperlink" Target="http://www.learn4good.com/languages/toefl/vocabulary_root.htm" TargetMode="External"/><Relationship Id="rId255" Type="http://schemas.openxmlformats.org/officeDocument/2006/relationships/hyperlink" Target="http://www.learn4good.com/languages/toefl/vocabulary_suf.htm" TargetMode="External"/><Relationship Id="rId256" Type="http://schemas.openxmlformats.org/officeDocument/2006/relationships/hyperlink" Target="http://www.learn4good.com/languages/toefl/vocabulary_root.htm" TargetMode="External"/><Relationship Id="rId257" Type="http://schemas.openxmlformats.org/officeDocument/2006/relationships/hyperlink" Target="http://www.learn4good.com/languages/toefl/vocabulary_pref.htm" TargetMode="External"/><Relationship Id="rId258" Type="http://schemas.openxmlformats.org/officeDocument/2006/relationships/hyperlink" Target="http://www.learn4good.com/languages/toefl/vocabulary_root.htm" TargetMode="External"/><Relationship Id="rId259" Type="http://schemas.openxmlformats.org/officeDocument/2006/relationships/hyperlink" Target="http://www.learn4good.com/languages/toefl/vocabulary_suf.htm" TargetMode="External"/><Relationship Id="rId597" Type="http://schemas.openxmlformats.org/officeDocument/2006/relationships/hyperlink" Target="http://www.learn4good.com/languages/toefl/vocabulary_pref.htm" TargetMode="External"/><Relationship Id="rId598" Type="http://schemas.openxmlformats.org/officeDocument/2006/relationships/hyperlink" Target="http://www.learn4good.com/languages/toefl/vocabulary_root.htm" TargetMode="External"/><Relationship Id="rId599" Type="http://schemas.openxmlformats.org/officeDocument/2006/relationships/hyperlink" Target="http://www.learn4good.com/languages/toefl/vocabulary_pref.htm" TargetMode="External"/><Relationship Id="rId480" Type="http://schemas.openxmlformats.org/officeDocument/2006/relationships/hyperlink" Target="http://www.learn4good.com/languages/toefl/vocabulary_root.htm" TargetMode="External"/><Relationship Id="rId481" Type="http://schemas.openxmlformats.org/officeDocument/2006/relationships/hyperlink" Target="http://www.learn4good.com/languages/toefl/vocabulary_suf.htm" TargetMode="External"/><Relationship Id="rId482" Type="http://schemas.openxmlformats.org/officeDocument/2006/relationships/hyperlink" Target="http://www.learn4good.com/languages/toefl/vocabulary_root.htm" TargetMode="External"/><Relationship Id="rId483" Type="http://schemas.openxmlformats.org/officeDocument/2006/relationships/hyperlink" Target="http://www.learn4good.com/languages/toefl/vocabulary_root.htm" TargetMode="External"/><Relationship Id="rId484" Type="http://schemas.openxmlformats.org/officeDocument/2006/relationships/hyperlink" Target="http://www.learn4good.com/languages/toefl/vocabulary_root.htm" TargetMode="External"/><Relationship Id="rId485" Type="http://schemas.openxmlformats.org/officeDocument/2006/relationships/hyperlink" Target="http://www.learn4good.com/languages/toefl/vocabulary_suf.htm" TargetMode="External"/><Relationship Id="rId486" Type="http://schemas.openxmlformats.org/officeDocument/2006/relationships/hyperlink" Target="http://www.learn4good.com/languages/toefl/vocabulary_root.htm" TargetMode="External"/><Relationship Id="rId487" Type="http://schemas.openxmlformats.org/officeDocument/2006/relationships/hyperlink" Target="http://www.learn4good.com/languages/toefl/vocabulary_root.htm" TargetMode="External"/><Relationship Id="rId488" Type="http://schemas.openxmlformats.org/officeDocument/2006/relationships/hyperlink" Target="http://www.learn4good.com/languages/toefl/vocabulary_suf.htm" TargetMode="External"/><Relationship Id="rId489" Type="http://schemas.openxmlformats.org/officeDocument/2006/relationships/hyperlink" Target="http://www.learn4good.com/languages/toefl/vocabulary_root.htm" TargetMode="External"/><Relationship Id="rId140" Type="http://schemas.openxmlformats.org/officeDocument/2006/relationships/hyperlink" Target="http://www.learn4good.com/languages/toefl/vocabulary_pref.htm" TargetMode="External"/><Relationship Id="rId141" Type="http://schemas.openxmlformats.org/officeDocument/2006/relationships/hyperlink" Target="http://www.learn4good.com/languages/toefl/vocabulary_root.htm" TargetMode="External"/><Relationship Id="rId142" Type="http://schemas.openxmlformats.org/officeDocument/2006/relationships/hyperlink" Target="http://www.learn4good.com/languages/toefl/vocabulary_suf.htm" TargetMode="External"/><Relationship Id="rId143" Type="http://schemas.openxmlformats.org/officeDocument/2006/relationships/hyperlink" Target="http://www.learn4good.com/languages/toefl/vocabulary_pref.htm" TargetMode="External"/><Relationship Id="rId144" Type="http://schemas.openxmlformats.org/officeDocument/2006/relationships/hyperlink" Target="http://www.learn4good.com/languages/toefl/vocabulary_root.htm" TargetMode="External"/><Relationship Id="rId145" Type="http://schemas.openxmlformats.org/officeDocument/2006/relationships/hyperlink" Target="http://www.learn4good.com/languages/toefl/vocabulary_suf.htm" TargetMode="External"/><Relationship Id="rId146" Type="http://schemas.openxmlformats.org/officeDocument/2006/relationships/hyperlink" Target="http://www.learn4good.com/languages/toefl/vocabulary_root.htm" TargetMode="External"/><Relationship Id="rId147" Type="http://schemas.openxmlformats.org/officeDocument/2006/relationships/hyperlink" Target="http://www.learn4good.com/languages/toefl/vocabulary_root.htm" TargetMode="External"/><Relationship Id="rId148" Type="http://schemas.openxmlformats.org/officeDocument/2006/relationships/hyperlink" Target="http://www.learn4good.com/languages/toefl/vocabulary_root.htm" TargetMode="External"/><Relationship Id="rId149" Type="http://schemas.openxmlformats.org/officeDocument/2006/relationships/hyperlink" Target="http://www.learn4good.com/languages/toefl/vocabulary_suf.htm" TargetMode="External"/><Relationship Id="rId370" Type="http://schemas.openxmlformats.org/officeDocument/2006/relationships/hyperlink" Target="http://www.learn4good.com/languages/toefl/vocabulary_root.htm" TargetMode="External"/><Relationship Id="rId371" Type="http://schemas.openxmlformats.org/officeDocument/2006/relationships/hyperlink" Target="http://www.learn4good.com/languages/toefl/vocabulary_pref.htm" TargetMode="External"/><Relationship Id="rId372" Type="http://schemas.openxmlformats.org/officeDocument/2006/relationships/hyperlink" Target="http://www.learn4good.com/languages/toefl/vocabulary_root.htm" TargetMode="External"/><Relationship Id="rId373" Type="http://schemas.openxmlformats.org/officeDocument/2006/relationships/hyperlink" Target="http://www.learn4good.com/languages/toefl/vocabulary_root.htm" TargetMode="External"/><Relationship Id="rId374" Type="http://schemas.openxmlformats.org/officeDocument/2006/relationships/hyperlink" Target="http://www.learn4good.com/languages/toefl/vocabulary_root.htm" TargetMode="External"/><Relationship Id="rId375" Type="http://schemas.openxmlformats.org/officeDocument/2006/relationships/hyperlink" Target="http://www.learn4good.com/languages/toefl/vocabulary_pref.htm" TargetMode="External"/><Relationship Id="rId376" Type="http://schemas.openxmlformats.org/officeDocument/2006/relationships/hyperlink" Target="http://www.learn4good.com/languages/toefl/vocabulary_root.htm" TargetMode="External"/><Relationship Id="rId377" Type="http://schemas.openxmlformats.org/officeDocument/2006/relationships/hyperlink" Target="http://www.learn4good.com/languages/toefl/vocabulary_root.htm" TargetMode="External"/><Relationship Id="rId378" Type="http://schemas.openxmlformats.org/officeDocument/2006/relationships/hyperlink" Target="http://www.learn4good.com/languages/toefl/vocabulary_root.htm" TargetMode="External"/><Relationship Id="rId379" Type="http://schemas.openxmlformats.org/officeDocument/2006/relationships/hyperlink" Target="http://www.learn4good.com/languages/toefl/vocabulary_root.htm" TargetMode="External"/><Relationship Id="rId260" Type="http://schemas.openxmlformats.org/officeDocument/2006/relationships/hyperlink" Target="http://www.learn4good.com/languages/toefl/vocabulary_root.htm" TargetMode="External"/><Relationship Id="rId261" Type="http://schemas.openxmlformats.org/officeDocument/2006/relationships/hyperlink" Target="http://www.learn4good.com/languages/toefl/vocabulary_suf.htm" TargetMode="External"/><Relationship Id="rId262" Type="http://schemas.openxmlformats.org/officeDocument/2006/relationships/hyperlink" Target="http://www.learn4good.com/languages/toefl/vocabulary_root.htm" TargetMode="External"/><Relationship Id="rId263" Type="http://schemas.openxmlformats.org/officeDocument/2006/relationships/hyperlink" Target="http://www.learn4good.com/languages/toefl/vocabulary_suf.htm" TargetMode="External"/><Relationship Id="rId264" Type="http://schemas.openxmlformats.org/officeDocument/2006/relationships/hyperlink" Target="http://www.learn4good.com/languages/toefl/vocabulary_root.htm" TargetMode="External"/><Relationship Id="rId265" Type="http://schemas.openxmlformats.org/officeDocument/2006/relationships/hyperlink" Target="http://www.learn4good.com/languages/toefl/vocabulary_root.htm" TargetMode="External"/><Relationship Id="rId266" Type="http://schemas.openxmlformats.org/officeDocument/2006/relationships/hyperlink" Target="http://www.learn4good.com/languages/toefl/vocabulary_suf.htm" TargetMode="External"/><Relationship Id="rId267" Type="http://schemas.openxmlformats.org/officeDocument/2006/relationships/hyperlink" Target="http://www.learn4good.com/languages/toefl/vocabulary_root.htm" TargetMode="External"/><Relationship Id="rId268" Type="http://schemas.openxmlformats.org/officeDocument/2006/relationships/hyperlink" Target="http://www.learn4good.com/languages/toefl/vocabulary_suf.htm" TargetMode="External"/><Relationship Id="rId269" Type="http://schemas.openxmlformats.org/officeDocument/2006/relationships/hyperlink" Target="http://www.learn4good.com/languages/toefl/vocabulary_root.htm" TargetMode="External"/><Relationship Id="rId490" Type="http://schemas.openxmlformats.org/officeDocument/2006/relationships/hyperlink" Target="http://www.learn4good.com/languages/toefl/vocabulary_root.htm" TargetMode="External"/><Relationship Id="rId491" Type="http://schemas.openxmlformats.org/officeDocument/2006/relationships/hyperlink" Target="http://www.learn4good.com/languages/toefl/vocabulary_suf.htm" TargetMode="External"/><Relationship Id="rId492" Type="http://schemas.openxmlformats.org/officeDocument/2006/relationships/hyperlink" Target="http://www.learn4good.com/languages/toefl/vocabulary_root.htm" TargetMode="External"/><Relationship Id="rId493" Type="http://schemas.openxmlformats.org/officeDocument/2006/relationships/hyperlink" Target="http://www.learn4good.com/languages/toefl/vocabulary_pref.htm" TargetMode="External"/><Relationship Id="rId494" Type="http://schemas.openxmlformats.org/officeDocument/2006/relationships/hyperlink" Target="http://www.learn4good.com/languages/toefl/vocabulary_root.htm" TargetMode="External"/><Relationship Id="rId495" Type="http://schemas.openxmlformats.org/officeDocument/2006/relationships/hyperlink" Target="http://www.learn4good.com/languages/toefl/vocabulary_root.htm" TargetMode="External"/><Relationship Id="rId496" Type="http://schemas.openxmlformats.org/officeDocument/2006/relationships/hyperlink" Target="http://www.learn4good.com/languages/toefl/vocabulary_pref.htm" TargetMode="External"/><Relationship Id="rId497" Type="http://schemas.openxmlformats.org/officeDocument/2006/relationships/hyperlink" Target="http://www.learn4good.com/languages/toefl/vocabulary_root.htm" TargetMode="External"/><Relationship Id="rId498" Type="http://schemas.openxmlformats.org/officeDocument/2006/relationships/hyperlink" Target="http://www.learn4good.com/languages/toefl/vocabulary_root.htm" TargetMode="External"/><Relationship Id="rId499" Type="http://schemas.openxmlformats.org/officeDocument/2006/relationships/hyperlink" Target="http://www.learn4good.com/languages/toefl/vocabulary_suf.htm" TargetMode="External"/><Relationship Id="rId150" Type="http://schemas.openxmlformats.org/officeDocument/2006/relationships/hyperlink" Target="http://www.learn4good.com/languages/toefl/vocabulary_suf.htm" TargetMode="External"/><Relationship Id="rId151" Type="http://schemas.openxmlformats.org/officeDocument/2006/relationships/hyperlink" Target="http://www.learn4good.com/languages/toefl/vocabulary_pref.htm" TargetMode="External"/><Relationship Id="rId152" Type="http://schemas.openxmlformats.org/officeDocument/2006/relationships/hyperlink" Target="http://www.learn4good.com/languages/toefl/vocabulary_root.htm" TargetMode="External"/><Relationship Id="rId153" Type="http://schemas.openxmlformats.org/officeDocument/2006/relationships/hyperlink" Target="http://www.learn4good.com/languages/toefl/vocabulary_suf.htm" TargetMode="External"/><Relationship Id="rId154" Type="http://schemas.openxmlformats.org/officeDocument/2006/relationships/hyperlink" Target="http://www.learn4good.com/languages/toefl/vocabulary_suf.htm" TargetMode="External"/><Relationship Id="rId155" Type="http://schemas.openxmlformats.org/officeDocument/2006/relationships/hyperlink" Target="http://www.learn4good.com/languages/toefl/vocabulary_root.htm" TargetMode="External"/><Relationship Id="rId156" Type="http://schemas.openxmlformats.org/officeDocument/2006/relationships/hyperlink" Target="http://www.learn4good.com/languages/toefl/vocabulary_suf.htm" TargetMode="External"/><Relationship Id="rId157" Type="http://schemas.openxmlformats.org/officeDocument/2006/relationships/hyperlink" Target="http://www.learn4good.com/languages/toefl/vocabulary_suf.htm" TargetMode="External"/><Relationship Id="rId158" Type="http://schemas.openxmlformats.org/officeDocument/2006/relationships/hyperlink" Target="http://www.learn4good.com/languages/toefl/vocabulary_root.htm" TargetMode="External"/><Relationship Id="rId159" Type="http://schemas.openxmlformats.org/officeDocument/2006/relationships/hyperlink" Target="http://www.learn4good.com/languages/toefl/vocabulary_root.htm" TargetMode="External"/><Relationship Id="rId380" Type="http://schemas.openxmlformats.org/officeDocument/2006/relationships/hyperlink" Target="http://www.learn4good.com/languages/toefl/vocabulary_suf.htm" TargetMode="External"/><Relationship Id="rId381" Type="http://schemas.openxmlformats.org/officeDocument/2006/relationships/hyperlink" Target="http://www.learn4good.com/languages/toefl/vocabulary_suf.htm" TargetMode="External"/><Relationship Id="rId382" Type="http://schemas.openxmlformats.org/officeDocument/2006/relationships/hyperlink" Target="http://www.learn4good.com/languages/toefl/vocabulary_root.htm" TargetMode="External"/><Relationship Id="rId383" Type="http://schemas.openxmlformats.org/officeDocument/2006/relationships/hyperlink" Target="http://www.learn4good.com/languages/toefl/vocabulary_root.htm" TargetMode="External"/><Relationship Id="rId384" Type="http://schemas.openxmlformats.org/officeDocument/2006/relationships/hyperlink" Target="http://www.learn4good.com/languages/toefl/vocabulary_suf.htm" TargetMode="External"/><Relationship Id="rId385" Type="http://schemas.openxmlformats.org/officeDocument/2006/relationships/hyperlink" Target="http://www.learn4good.com/languages/toefl/vocabulary_root.htm" TargetMode="External"/><Relationship Id="rId386" Type="http://schemas.openxmlformats.org/officeDocument/2006/relationships/hyperlink" Target="http://www.learn4good.com/languages/toefl/vocabulary_pref.htm" TargetMode="External"/><Relationship Id="rId387" Type="http://schemas.openxmlformats.org/officeDocument/2006/relationships/hyperlink" Target="http://www.learn4good.com/languages/toefl/vocabulary_root.htm" TargetMode="External"/><Relationship Id="rId388" Type="http://schemas.openxmlformats.org/officeDocument/2006/relationships/hyperlink" Target="http://www.learn4good.com/languages/toefl/vocabulary_suf.htm" TargetMode="External"/><Relationship Id="rId389" Type="http://schemas.openxmlformats.org/officeDocument/2006/relationships/hyperlink" Target="http://www.learn4good.com/languages/toefl/vocabulary_pref.htm" TargetMode="External"/><Relationship Id="rId270" Type="http://schemas.openxmlformats.org/officeDocument/2006/relationships/hyperlink" Target="http://www.learn4good.com/languages/toefl/vocabulary_suf.htm" TargetMode="External"/><Relationship Id="rId271" Type="http://schemas.openxmlformats.org/officeDocument/2006/relationships/hyperlink" Target="http://www.learn4good.com/languages/toefl/vocabulary_root.htm" TargetMode="External"/><Relationship Id="rId272" Type="http://schemas.openxmlformats.org/officeDocument/2006/relationships/hyperlink" Target="http://www.learn4good.com/languages/toefl/vocabulary_suf.htm" TargetMode="External"/><Relationship Id="rId273" Type="http://schemas.openxmlformats.org/officeDocument/2006/relationships/hyperlink" Target="http://www.learn4good.com/languages/toefl/vocabulary_pref.htm" TargetMode="External"/><Relationship Id="rId274" Type="http://schemas.openxmlformats.org/officeDocument/2006/relationships/hyperlink" Target="http://www.learn4good.com/languages/toefl/vocabulary_root.htm" TargetMode="External"/><Relationship Id="rId275" Type="http://schemas.openxmlformats.org/officeDocument/2006/relationships/hyperlink" Target="http://www.learn4good.com/languages/toefl/vocabulary_root.htm" TargetMode="External"/><Relationship Id="rId276" Type="http://schemas.openxmlformats.org/officeDocument/2006/relationships/hyperlink" Target="http://www.learn4good.com/languages/toefl/vocabulary_pref.htm" TargetMode="External"/><Relationship Id="rId277" Type="http://schemas.openxmlformats.org/officeDocument/2006/relationships/hyperlink" Target="http://www.learn4good.com/languages/toefl/vocabulary_root.htm" TargetMode="External"/><Relationship Id="rId278" Type="http://schemas.openxmlformats.org/officeDocument/2006/relationships/hyperlink" Target="http://www.learn4good.com/languages/toefl/vocabulary_root.htm" TargetMode="External"/><Relationship Id="rId279" Type="http://schemas.openxmlformats.org/officeDocument/2006/relationships/hyperlink" Target="http://www.learn4good.com/languages/toefl/vocabulary_root.htm" TargetMode="External"/><Relationship Id="rId160" Type="http://schemas.openxmlformats.org/officeDocument/2006/relationships/hyperlink" Target="http://www.learn4good.com/languages/toefl/vocabulary_suf.htm" TargetMode="External"/><Relationship Id="rId161" Type="http://schemas.openxmlformats.org/officeDocument/2006/relationships/hyperlink" Target="http://www.learn4good.com/languages/toefl/vocabulary_root.htm" TargetMode="External"/><Relationship Id="rId162" Type="http://schemas.openxmlformats.org/officeDocument/2006/relationships/hyperlink" Target="http://www.learn4good.com/languages/toefl/vocabulary_suf.htm" TargetMode="External"/><Relationship Id="rId163" Type="http://schemas.openxmlformats.org/officeDocument/2006/relationships/hyperlink" Target="http://www.learn4good.com/languages/toefl/vocabulary_pref.htm" TargetMode="External"/><Relationship Id="rId164" Type="http://schemas.openxmlformats.org/officeDocument/2006/relationships/hyperlink" Target="http://www.learn4good.com/languages/toefl/vocabulary_root.htm" TargetMode="External"/><Relationship Id="rId165" Type="http://schemas.openxmlformats.org/officeDocument/2006/relationships/hyperlink" Target="http://www.learn4good.com/languages/toefl/vocabulary_suf.htm" TargetMode="External"/><Relationship Id="rId166" Type="http://schemas.openxmlformats.org/officeDocument/2006/relationships/hyperlink" Target="http://www.learn4good.com/languages/toefl/vocabulary_pref.htm" TargetMode="External"/><Relationship Id="rId167" Type="http://schemas.openxmlformats.org/officeDocument/2006/relationships/hyperlink" Target="http://www.learn4good.com/languages/toefl/vocabulary_root.htm" TargetMode="External"/><Relationship Id="rId168" Type="http://schemas.openxmlformats.org/officeDocument/2006/relationships/hyperlink" Target="http://www.learn4good.com/languages/toefl/vocabulary_root.htm" TargetMode="External"/><Relationship Id="rId169" Type="http://schemas.openxmlformats.org/officeDocument/2006/relationships/hyperlink" Target="http://www.learn4good.com/languages/toefl/vocabulary_root.htm" TargetMode="External"/><Relationship Id="rId900" Type="http://schemas.openxmlformats.org/officeDocument/2006/relationships/hyperlink" Target="http://www.learn4good.com/languages/toefl/vocabulary_root.htm" TargetMode="External"/><Relationship Id="rId901" Type="http://schemas.openxmlformats.org/officeDocument/2006/relationships/hyperlink" Target="http://www.learn4good.com/languages/toefl/vocabulary_root.htm" TargetMode="External"/><Relationship Id="rId902" Type="http://schemas.openxmlformats.org/officeDocument/2006/relationships/hyperlink" Target="http://www.learn4good.com/languages/toefl/vocabulary_root.htm" TargetMode="External"/><Relationship Id="rId903" Type="http://schemas.openxmlformats.org/officeDocument/2006/relationships/hyperlink" Target="http://www.learn4good.com/languages/toefl/vocabulary_root.htm" TargetMode="External"/><Relationship Id="rId904" Type="http://schemas.openxmlformats.org/officeDocument/2006/relationships/hyperlink" Target="http://www.learn4good.com/languages/toefl/vocabulary_root.htm" TargetMode="External"/><Relationship Id="rId905" Type="http://schemas.openxmlformats.org/officeDocument/2006/relationships/hyperlink" Target="http://www.learn4good.com/languages/toefl/vocabulary_root.htm" TargetMode="External"/><Relationship Id="rId906" Type="http://schemas.openxmlformats.org/officeDocument/2006/relationships/hyperlink" Target="http://www.learn4good.com/languages/toefl/vocabulary_root.htm" TargetMode="External"/><Relationship Id="rId907" Type="http://schemas.openxmlformats.org/officeDocument/2006/relationships/hyperlink" Target="http://www.learn4good.com/languages/toefl/vocabulary_root.htm" TargetMode="External"/><Relationship Id="rId390" Type="http://schemas.openxmlformats.org/officeDocument/2006/relationships/hyperlink" Target="http://www.learn4good.com/languages/toefl/vocabulary_root.htm" TargetMode="External"/><Relationship Id="rId391" Type="http://schemas.openxmlformats.org/officeDocument/2006/relationships/hyperlink" Target="http://www.learn4good.com/languages/toefl/vocabulary_suf.htm" TargetMode="External"/><Relationship Id="rId392" Type="http://schemas.openxmlformats.org/officeDocument/2006/relationships/hyperlink" Target="http://www.learn4good.com/languages/toefl/vocabulary_pref.htm" TargetMode="External"/><Relationship Id="rId393" Type="http://schemas.openxmlformats.org/officeDocument/2006/relationships/hyperlink" Target="http://www.learn4good.com/languages/toefl/vocabulary_root.htm" TargetMode="External"/><Relationship Id="rId394" Type="http://schemas.openxmlformats.org/officeDocument/2006/relationships/hyperlink" Target="http://www.learn4good.com/languages/toefl/vocabulary_suf.htm" TargetMode="External"/><Relationship Id="rId395" Type="http://schemas.openxmlformats.org/officeDocument/2006/relationships/hyperlink" Target="http://www.learn4good.com/languages/toefl/vocabulary_root.htm" TargetMode="External"/><Relationship Id="rId396" Type="http://schemas.openxmlformats.org/officeDocument/2006/relationships/hyperlink" Target="http://www.learn4good.com/languages/toefl/vocabulary_root.htm" TargetMode="External"/><Relationship Id="rId397" Type="http://schemas.openxmlformats.org/officeDocument/2006/relationships/hyperlink" Target="http://www.learn4good.com/languages/toefl/vocabulary_suf.htm" TargetMode="External"/><Relationship Id="rId398" Type="http://schemas.openxmlformats.org/officeDocument/2006/relationships/hyperlink" Target="http://www.learn4good.com/languages/toefl/vocabulary_suf.htm" TargetMode="External"/><Relationship Id="rId399" Type="http://schemas.openxmlformats.org/officeDocument/2006/relationships/hyperlink" Target="http://www.learn4good.com/languages/toefl/vocabulary_root.htm" TargetMode="External"/><Relationship Id="rId908" Type="http://schemas.openxmlformats.org/officeDocument/2006/relationships/hyperlink" Target="http://www.learn4good.com/languages/toefl/vocabulary_root.htm" TargetMode="External"/><Relationship Id="rId909" Type="http://schemas.openxmlformats.org/officeDocument/2006/relationships/hyperlink" Target="http://www.learn4good.com/languages/toefl/vocabulary_root.htm" TargetMode="External"/><Relationship Id="rId280" Type="http://schemas.openxmlformats.org/officeDocument/2006/relationships/hyperlink" Target="http://www.learn4good.com/languages/toefl/vocabulary_suf.htm" TargetMode="External"/><Relationship Id="rId281" Type="http://schemas.openxmlformats.org/officeDocument/2006/relationships/hyperlink" Target="http://www.learn4good.com/languages/toefl/vocabulary_pref.htm" TargetMode="External"/><Relationship Id="rId282" Type="http://schemas.openxmlformats.org/officeDocument/2006/relationships/hyperlink" Target="http://www.learn4good.com/languages/toefl/vocabulary_roo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24725</Words>
  <Characters>140933</Characters>
  <Application>Microsoft Macintosh Word</Application>
  <DocSecurity>0</DocSecurity>
  <Lines>1174</Lines>
  <Paragraphs>330</Paragraphs>
  <ScaleCrop>false</ScaleCrop>
  <Company>Onur Senarslan</Company>
  <LinksUpToDate>false</LinksUpToDate>
  <CharactersWithSpaces>165328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Grammar Exercises</dc:title>
  <dc:creator>onur</dc:creator>
  <cp:lastModifiedBy>Max Sean</cp:lastModifiedBy>
  <cp:revision>2</cp:revision>
  <cp:lastPrinted>1901-01-01T05:00:00Z</cp:lastPrinted>
  <dcterms:created xsi:type="dcterms:W3CDTF">2016-12-16T20:01:00Z</dcterms:created>
  <dcterms:modified xsi:type="dcterms:W3CDTF">2016-12-16T20:01:00Z</dcterms:modified>
</cp:coreProperties>
</file>