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wordprocessingml.printerSettings"/>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ayout w:type="fixed"/>
        <w:tblCellMar>
          <w:left w:w="0" w:type="dxa"/>
          <w:bottom w:w="120" w:type="dxa"/>
          <w:right w:w="0" w:type="dxa"/>
        </w:tblCellMar>
        <w:tblLook w:val="0000" w:firstRow="0" w:lastRow="0" w:firstColumn="0" w:lastColumn="0" w:noHBand="0" w:noVBand="0"/>
      </w:tblPr>
      <w:tblGrid>
        <w:gridCol w:w="10466"/>
      </w:tblGrid>
      <w:tr w:rsidR="00B2292B" w:rsidTr="007F2D1F">
        <w:tc>
          <w:tcPr>
            <w:tcW w:w="10466" w:type="dxa"/>
            <w:shd w:val="clear" w:color="auto" w:fill="auto"/>
            <w:vAlign w:val="center"/>
          </w:tcPr>
          <w:p w:rsidR="00B2292B" w:rsidRDefault="00B2292B" w:rsidP="007F2D1F">
            <w:pPr>
              <w:snapToGrid w:val="0"/>
              <w:jc w:val="center"/>
              <w:rPr>
                <w:rFonts w:cs="Arial"/>
                <w:b/>
                <w:bCs/>
                <w:color w:val="000000"/>
                <w:kern w:val="1"/>
                <w:sz w:val="24"/>
                <w:szCs w:val="24"/>
              </w:rPr>
            </w:pPr>
            <w:r>
              <w:rPr>
                <w:rFonts w:cs="Arial"/>
                <w:b/>
                <w:bCs/>
                <w:color w:val="000000"/>
                <w:kern w:val="1"/>
                <w:sz w:val="24"/>
                <w:szCs w:val="24"/>
              </w:rPr>
              <w:t>IELTS/TOEFL Advanced English Vocabulary - Roots</w:t>
            </w:r>
          </w:p>
        </w:tc>
      </w:tr>
      <w:tr w:rsidR="00B2292B" w:rsidTr="007F2D1F">
        <w:tc>
          <w:tcPr>
            <w:tcW w:w="10466" w:type="dxa"/>
            <w:shd w:val="clear" w:color="auto" w:fill="auto"/>
          </w:tcPr>
          <w:p w:rsidR="00B2292B" w:rsidRDefault="00B2292B" w:rsidP="007F2D1F">
            <w:pPr>
              <w:snapToGrid w:val="0"/>
              <w:rPr>
                <w:rFonts w:cs="Arial"/>
                <w:color w:val="000000"/>
                <w:sz w:val="24"/>
                <w:szCs w:val="24"/>
              </w:rPr>
            </w:pPr>
          </w:p>
          <w:p w:rsidR="00B2292B" w:rsidRDefault="00B2292B" w:rsidP="007F2D1F">
            <w:pPr>
              <w:spacing w:after="240"/>
              <w:rPr>
                <w:rFonts w:cs="Arial"/>
                <w:b/>
                <w:bCs/>
                <w:color w:val="000000"/>
                <w:sz w:val="24"/>
                <w:szCs w:val="24"/>
              </w:rPr>
            </w:pPr>
            <w:r>
              <w:rPr>
                <w:rFonts w:cs="Arial"/>
                <w:b/>
                <w:bCs/>
                <w:color w:val="000000"/>
                <w:sz w:val="24"/>
                <w:szCs w:val="24"/>
              </w:rPr>
              <w:t>The following is a list of roots for English vocabulary.</w:t>
            </w:r>
            <w:r>
              <w:rPr>
                <w:rFonts w:cs="Arial"/>
                <w:color w:val="000000"/>
                <w:sz w:val="24"/>
                <w:szCs w:val="24"/>
              </w:rPr>
              <w:t xml:space="preserve"> The list is displayed so that the root with its definition is shown first, then the source of the root (Latin, Greek, etc.) with the source word's definition, and then last is an example of the root as used in a word and the word's definition. The sample words are linked to additional words with the same root. </w:t>
            </w:r>
            <w:r>
              <w:rPr>
                <w:rFonts w:cs="Arial"/>
                <w:color w:val="000000"/>
                <w:sz w:val="24"/>
                <w:szCs w:val="24"/>
              </w:rPr>
              <w:br/>
            </w:r>
            <w:r>
              <w:rPr>
                <w:rFonts w:cs="Arial"/>
                <w:color w:val="000000"/>
                <w:sz w:val="24"/>
                <w:szCs w:val="24"/>
              </w:rPr>
              <w:br/>
              <w:t>A</w:t>
            </w:r>
            <w:r>
              <w:rPr>
                <w:rFonts w:cs="Arial"/>
                <w:b/>
                <w:bCs/>
                <w:color w:val="000000"/>
                <w:sz w:val="24"/>
                <w:szCs w:val="24"/>
              </w:rPr>
              <w:t xml:space="preserve"> </w:t>
            </w:r>
          </w:p>
          <w:p w:rsidR="00B2292B" w:rsidRDefault="00B2292B" w:rsidP="00B2292B">
            <w:pPr>
              <w:numPr>
                <w:ilvl w:val="0"/>
                <w:numId w:val="22"/>
              </w:numPr>
              <w:spacing w:before="280"/>
              <w:rPr>
                <w:rFonts w:cs="Arial"/>
                <w:color w:val="000000"/>
                <w:sz w:val="24"/>
                <w:szCs w:val="24"/>
              </w:rPr>
            </w:pPr>
            <w:proofErr w:type="gramStart"/>
            <w:r>
              <w:rPr>
                <w:rFonts w:cs="Arial"/>
                <w:i/>
                <w:iCs/>
                <w:color w:val="000000"/>
                <w:sz w:val="24"/>
                <w:szCs w:val="24"/>
              </w:rPr>
              <w:t>act</w:t>
            </w:r>
            <w:proofErr w:type="gramEnd"/>
            <w:r>
              <w:rPr>
                <w:rFonts w:cs="Arial"/>
                <w:i/>
                <w:iCs/>
                <w:color w:val="000000"/>
                <w:sz w:val="24"/>
                <w:szCs w:val="24"/>
              </w:rPr>
              <w:t xml:space="preserve">, </w:t>
            </w:r>
            <w:proofErr w:type="spellStart"/>
            <w:r>
              <w:rPr>
                <w:rFonts w:cs="Arial"/>
                <w:i/>
                <w:iCs/>
                <w:color w:val="000000"/>
                <w:sz w:val="24"/>
                <w:szCs w:val="24"/>
              </w:rPr>
              <w:t>ag</w:t>
            </w:r>
            <w:proofErr w:type="spellEnd"/>
            <w:r>
              <w:rPr>
                <w:rFonts w:cs="Arial"/>
                <w:i/>
                <w:iCs/>
                <w:color w:val="000000"/>
                <w:sz w:val="24"/>
                <w:szCs w:val="24"/>
              </w:rPr>
              <w:t>:</w:t>
            </w:r>
            <w:r>
              <w:rPr>
                <w:rFonts w:cs="Arial"/>
                <w:color w:val="000000"/>
                <w:sz w:val="24"/>
                <w:szCs w:val="24"/>
              </w:rPr>
              <w:t xml:space="preserve"> do, act, drive </w:t>
            </w:r>
          </w:p>
          <w:p w:rsidR="00B2292B" w:rsidRDefault="00B2292B" w:rsidP="00B2292B">
            <w:pPr>
              <w:numPr>
                <w:ilvl w:val="1"/>
                <w:numId w:val="22"/>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agere</w:t>
            </w:r>
            <w:proofErr w:type="spellEnd"/>
            <w:r>
              <w:rPr>
                <w:rFonts w:cs="Arial"/>
                <w:color w:val="000000"/>
                <w:sz w:val="24"/>
                <w:szCs w:val="24"/>
              </w:rPr>
              <w:t xml:space="preserve">: to drive, lead, act, do </w:t>
            </w:r>
          </w:p>
          <w:p w:rsidR="00B2292B" w:rsidRDefault="00B2292B" w:rsidP="00B2292B">
            <w:pPr>
              <w:numPr>
                <w:ilvl w:val="1"/>
                <w:numId w:val="22"/>
              </w:numPr>
              <w:spacing w:after="280"/>
              <w:rPr>
                <w:rFonts w:cs="Arial"/>
                <w:color w:val="000000"/>
                <w:sz w:val="24"/>
                <w:szCs w:val="24"/>
              </w:rPr>
            </w:pPr>
            <w:hyperlink r:id="rId6" w:anchor="ACT" w:history="1">
              <w:proofErr w:type="gramStart"/>
              <w:r>
                <w:rPr>
                  <w:rStyle w:val="Hyperlink"/>
                </w:rPr>
                <w:t>active</w:t>
              </w:r>
              <w:proofErr w:type="gramEnd"/>
            </w:hyperlink>
            <w:r>
              <w:rPr>
                <w:rFonts w:cs="Arial"/>
                <w:color w:val="000000"/>
                <w:sz w:val="24"/>
                <w:szCs w:val="24"/>
              </w:rPr>
              <w:t xml:space="preserve"> (adjective): moving about </w:t>
            </w:r>
          </w:p>
          <w:p w:rsidR="00B2292B" w:rsidRDefault="00B2292B" w:rsidP="00B2292B">
            <w:pPr>
              <w:numPr>
                <w:ilvl w:val="0"/>
                <w:numId w:val="67"/>
              </w:numPr>
              <w:rPr>
                <w:rFonts w:cs="Arial"/>
                <w:color w:val="000000"/>
                <w:sz w:val="24"/>
                <w:szCs w:val="24"/>
              </w:rPr>
            </w:pPr>
            <w:proofErr w:type="gramStart"/>
            <w:r>
              <w:rPr>
                <w:rFonts w:cs="Arial"/>
                <w:i/>
                <w:iCs/>
                <w:color w:val="000000"/>
                <w:sz w:val="24"/>
                <w:szCs w:val="24"/>
              </w:rPr>
              <w:t>am</w:t>
            </w:r>
            <w:proofErr w:type="gramEnd"/>
            <w:r>
              <w:rPr>
                <w:rFonts w:cs="Arial"/>
                <w:i/>
                <w:iCs/>
                <w:color w:val="000000"/>
                <w:sz w:val="24"/>
                <w:szCs w:val="24"/>
              </w:rPr>
              <w:t xml:space="preserve">, </w:t>
            </w:r>
            <w:proofErr w:type="spellStart"/>
            <w:r>
              <w:rPr>
                <w:rFonts w:cs="Arial"/>
                <w:i/>
                <w:iCs/>
                <w:color w:val="000000"/>
                <w:sz w:val="24"/>
                <w:szCs w:val="24"/>
              </w:rPr>
              <w:t>ami</w:t>
            </w:r>
            <w:proofErr w:type="spellEnd"/>
            <w:r>
              <w:rPr>
                <w:rFonts w:cs="Arial"/>
                <w:i/>
                <w:iCs/>
                <w:color w:val="000000"/>
                <w:sz w:val="24"/>
                <w:szCs w:val="24"/>
              </w:rPr>
              <w:t>:</w:t>
            </w:r>
            <w:r>
              <w:rPr>
                <w:rFonts w:cs="Arial"/>
                <w:color w:val="000000"/>
                <w:sz w:val="24"/>
                <w:szCs w:val="24"/>
              </w:rPr>
              <w:t xml:space="preserve"> love, like </w:t>
            </w:r>
          </w:p>
          <w:p w:rsidR="00B2292B" w:rsidRDefault="00B2292B" w:rsidP="00B2292B">
            <w:pPr>
              <w:numPr>
                <w:ilvl w:val="1"/>
                <w:numId w:val="67"/>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amare</w:t>
            </w:r>
            <w:proofErr w:type="spellEnd"/>
            <w:r>
              <w:rPr>
                <w:rFonts w:cs="Arial"/>
                <w:color w:val="000000"/>
                <w:sz w:val="24"/>
                <w:szCs w:val="24"/>
              </w:rPr>
              <w:t xml:space="preserve">: to love </w:t>
            </w:r>
          </w:p>
          <w:p w:rsidR="00B2292B" w:rsidRDefault="00B2292B" w:rsidP="00B2292B">
            <w:pPr>
              <w:numPr>
                <w:ilvl w:val="1"/>
                <w:numId w:val="67"/>
              </w:numPr>
              <w:spacing w:after="280"/>
              <w:rPr>
                <w:rFonts w:cs="Arial"/>
                <w:color w:val="000000"/>
                <w:sz w:val="24"/>
                <w:szCs w:val="24"/>
              </w:rPr>
            </w:pPr>
            <w:hyperlink r:id="rId7" w:anchor="AM" w:history="1">
              <w:proofErr w:type="gramStart"/>
              <w:r>
                <w:rPr>
                  <w:rStyle w:val="Hyperlink"/>
                </w:rPr>
                <w:t>amorous</w:t>
              </w:r>
              <w:proofErr w:type="gramEnd"/>
            </w:hyperlink>
            <w:r>
              <w:rPr>
                <w:rFonts w:cs="Arial"/>
                <w:color w:val="000000"/>
                <w:sz w:val="24"/>
                <w:szCs w:val="24"/>
              </w:rPr>
              <w:t xml:space="preserve"> (adjective): loving </w:t>
            </w:r>
          </w:p>
          <w:p w:rsidR="00B2292B" w:rsidRDefault="00B2292B" w:rsidP="00B2292B">
            <w:pPr>
              <w:numPr>
                <w:ilvl w:val="0"/>
                <w:numId w:val="36"/>
              </w:numPr>
              <w:rPr>
                <w:rFonts w:cs="Arial"/>
                <w:color w:val="000000"/>
                <w:sz w:val="24"/>
                <w:szCs w:val="24"/>
              </w:rPr>
            </w:pPr>
            <w:proofErr w:type="spellStart"/>
            <w:proofErr w:type="gramStart"/>
            <w:r>
              <w:rPr>
                <w:rFonts w:cs="Arial"/>
                <w:i/>
                <w:iCs/>
                <w:color w:val="000000"/>
                <w:sz w:val="24"/>
                <w:szCs w:val="24"/>
              </w:rPr>
              <w:t>anim</w:t>
            </w:r>
            <w:proofErr w:type="spellEnd"/>
            <w:proofErr w:type="gramEnd"/>
            <w:r>
              <w:rPr>
                <w:rFonts w:cs="Arial"/>
                <w:i/>
                <w:iCs/>
                <w:color w:val="000000"/>
                <w:sz w:val="24"/>
                <w:szCs w:val="24"/>
              </w:rPr>
              <w:t>:</w:t>
            </w:r>
            <w:r>
              <w:rPr>
                <w:rFonts w:cs="Arial"/>
                <w:color w:val="000000"/>
                <w:sz w:val="24"/>
                <w:szCs w:val="24"/>
              </w:rPr>
              <w:t xml:space="preserve"> mind, life, spirit, anger </w:t>
            </w:r>
          </w:p>
          <w:p w:rsidR="00B2292B" w:rsidRDefault="00B2292B" w:rsidP="00B2292B">
            <w:pPr>
              <w:numPr>
                <w:ilvl w:val="1"/>
                <w:numId w:val="36"/>
              </w:numPr>
              <w:rPr>
                <w:rFonts w:cs="Arial"/>
                <w:color w:val="000000"/>
                <w:sz w:val="24"/>
                <w:szCs w:val="24"/>
              </w:rPr>
            </w:pPr>
            <w:r>
              <w:rPr>
                <w:rFonts w:cs="Arial"/>
                <w:color w:val="000000"/>
                <w:sz w:val="24"/>
                <w:szCs w:val="24"/>
              </w:rPr>
              <w:t xml:space="preserve">Latin, </w:t>
            </w:r>
            <w:r>
              <w:rPr>
                <w:rFonts w:cs="Arial"/>
                <w:i/>
                <w:iCs/>
                <w:color w:val="000000"/>
                <w:sz w:val="24"/>
                <w:szCs w:val="24"/>
              </w:rPr>
              <w:t>animus</w:t>
            </w:r>
            <w:r>
              <w:rPr>
                <w:rFonts w:cs="Arial"/>
                <w:color w:val="000000"/>
                <w:sz w:val="24"/>
                <w:szCs w:val="24"/>
              </w:rPr>
              <w:t xml:space="preserve">: spirit </w:t>
            </w:r>
          </w:p>
          <w:p w:rsidR="00B2292B" w:rsidRDefault="00B2292B" w:rsidP="00B2292B">
            <w:pPr>
              <w:numPr>
                <w:ilvl w:val="1"/>
                <w:numId w:val="36"/>
              </w:numPr>
              <w:spacing w:after="280"/>
              <w:rPr>
                <w:rFonts w:cs="Arial"/>
                <w:color w:val="000000"/>
                <w:sz w:val="24"/>
                <w:szCs w:val="24"/>
              </w:rPr>
            </w:pPr>
            <w:hyperlink r:id="rId8" w:anchor="ANIM" w:history="1">
              <w:proofErr w:type="gramStart"/>
              <w:r>
                <w:rPr>
                  <w:rStyle w:val="Hyperlink"/>
                </w:rPr>
                <w:t>animal</w:t>
              </w:r>
              <w:proofErr w:type="gramEnd"/>
            </w:hyperlink>
            <w:r>
              <w:rPr>
                <w:rFonts w:cs="Arial"/>
                <w:color w:val="000000"/>
                <w:sz w:val="24"/>
                <w:szCs w:val="24"/>
              </w:rPr>
              <w:t xml:space="preserve"> (noun): a living creature </w:t>
            </w:r>
          </w:p>
          <w:p w:rsidR="00B2292B" w:rsidRDefault="00B2292B" w:rsidP="00B2292B">
            <w:pPr>
              <w:numPr>
                <w:ilvl w:val="0"/>
                <w:numId w:val="50"/>
              </w:numPr>
              <w:rPr>
                <w:rFonts w:cs="Arial"/>
                <w:color w:val="000000"/>
                <w:sz w:val="24"/>
                <w:szCs w:val="24"/>
              </w:rPr>
            </w:pPr>
            <w:proofErr w:type="spellStart"/>
            <w:proofErr w:type="gramStart"/>
            <w:r>
              <w:rPr>
                <w:rFonts w:cs="Arial"/>
                <w:i/>
                <w:iCs/>
                <w:color w:val="000000"/>
                <w:sz w:val="24"/>
                <w:szCs w:val="24"/>
              </w:rPr>
              <w:t>annu</w:t>
            </w:r>
            <w:proofErr w:type="spellEnd"/>
            <w:proofErr w:type="gramEnd"/>
            <w:r>
              <w:rPr>
                <w:rFonts w:cs="Arial"/>
                <w:i/>
                <w:iCs/>
                <w:color w:val="000000"/>
                <w:sz w:val="24"/>
                <w:szCs w:val="24"/>
              </w:rPr>
              <w:t xml:space="preserve">, </w:t>
            </w:r>
            <w:proofErr w:type="spellStart"/>
            <w:r>
              <w:rPr>
                <w:rFonts w:cs="Arial"/>
                <w:i/>
                <w:iCs/>
                <w:color w:val="000000"/>
                <w:sz w:val="24"/>
                <w:szCs w:val="24"/>
              </w:rPr>
              <w:t>enni</w:t>
            </w:r>
            <w:proofErr w:type="spellEnd"/>
            <w:r>
              <w:rPr>
                <w:rFonts w:cs="Arial"/>
                <w:i/>
                <w:iCs/>
                <w:color w:val="000000"/>
                <w:sz w:val="24"/>
                <w:szCs w:val="24"/>
              </w:rPr>
              <w:t>:</w:t>
            </w:r>
            <w:r>
              <w:rPr>
                <w:rFonts w:cs="Arial"/>
                <w:color w:val="000000"/>
                <w:sz w:val="24"/>
                <w:szCs w:val="24"/>
              </w:rPr>
              <w:t xml:space="preserve"> yearly </w:t>
            </w:r>
          </w:p>
          <w:p w:rsidR="00B2292B" w:rsidRDefault="00B2292B" w:rsidP="00B2292B">
            <w:pPr>
              <w:numPr>
                <w:ilvl w:val="1"/>
                <w:numId w:val="50"/>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annuus</w:t>
            </w:r>
            <w:proofErr w:type="spellEnd"/>
            <w:r>
              <w:rPr>
                <w:rFonts w:cs="Arial"/>
                <w:color w:val="000000"/>
                <w:sz w:val="24"/>
                <w:szCs w:val="24"/>
              </w:rPr>
              <w:t xml:space="preserve">: yearly </w:t>
            </w:r>
          </w:p>
          <w:p w:rsidR="00B2292B" w:rsidRDefault="00B2292B" w:rsidP="00B2292B">
            <w:pPr>
              <w:numPr>
                <w:ilvl w:val="1"/>
                <w:numId w:val="50"/>
              </w:numPr>
              <w:spacing w:after="280"/>
              <w:rPr>
                <w:rFonts w:cs="Arial"/>
                <w:color w:val="000000"/>
                <w:sz w:val="24"/>
                <w:szCs w:val="24"/>
              </w:rPr>
            </w:pPr>
            <w:hyperlink r:id="rId9" w:anchor="ANNU" w:history="1">
              <w:proofErr w:type="gramStart"/>
              <w:r>
                <w:rPr>
                  <w:rStyle w:val="Hyperlink"/>
                </w:rPr>
                <w:t>annual</w:t>
              </w:r>
              <w:proofErr w:type="gramEnd"/>
            </w:hyperlink>
            <w:r>
              <w:rPr>
                <w:rFonts w:cs="Arial"/>
                <w:color w:val="000000"/>
                <w:sz w:val="24"/>
                <w:szCs w:val="24"/>
              </w:rPr>
              <w:t xml:space="preserve"> (adjective): yearly </w:t>
            </w:r>
          </w:p>
          <w:p w:rsidR="00B2292B" w:rsidRDefault="00B2292B" w:rsidP="00B2292B">
            <w:pPr>
              <w:numPr>
                <w:ilvl w:val="0"/>
                <w:numId w:val="30"/>
              </w:numPr>
              <w:rPr>
                <w:rFonts w:cs="Arial"/>
                <w:color w:val="000000"/>
                <w:sz w:val="24"/>
                <w:szCs w:val="24"/>
              </w:rPr>
            </w:pPr>
            <w:proofErr w:type="spellStart"/>
            <w:proofErr w:type="gramStart"/>
            <w:r>
              <w:rPr>
                <w:rFonts w:cs="Arial"/>
                <w:i/>
                <w:iCs/>
                <w:color w:val="000000"/>
                <w:sz w:val="24"/>
                <w:szCs w:val="24"/>
              </w:rPr>
              <w:t>auc</w:t>
            </w:r>
            <w:proofErr w:type="spellEnd"/>
            <w:proofErr w:type="gramEnd"/>
            <w:r>
              <w:rPr>
                <w:rFonts w:cs="Arial"/>
                <w:i/>
                <w:iCs/>
                <w:color w:val="000000"/>
                <w:sz w:val="24"/>
                <w:szCs w:val="24"/>
              </w:rPr>
              <w:t xml:space="preserve">, </w:t>
            </w:r>
            <w:proofErr w:type="spellStart"/>
            <w:r>
              <w:rPr>
                <w:rFonts w:cs="Arial"/>
                <w:i/>
                <w:iCs/>
                <w:color w:val="000000"/>
                <w:sz w:val="24"/>
                <w:szCs w:val="24"/>
              </w:rPr>
              <w:t>aug</w:t>
            </w:r>
            <w:proofErr w:type="spellEnd"/>
            <w:r>
              <w:rPr>
                <w:rFonts w:cs="Arial"/>
                <w:i/>
                <w:iCs/>
                <w:color w:val="000000"/>
                <w:sz w:val="24"/>
                <w:szCs w:val="24"/>
              </w:rPr>
              <w:t xml:space="preserve">, </w:t>
            </w:r>
            <w:proofErr w:type="spellStart"/>
            <w:r>
              <w:rPr>
                <w:rFonts w:cs="Arial"/>
                <w:i/>
                <w:iCs/>
                <w:color w:val="000000"/>
                <w:sz w:val="24"/>
                <w:szCs w:val="24"/>
              </w:rPr>
              <w:t>aut</w:t>
            </w:r>
            <w:proofErr w:type="spellEnd"/>
            <w:r>
              <w:rPr>
                <w:rFonts w:cs="Arial"/>
                <w:i/>
                <w:iCs/>
                <w:color w:val="000000"/>
                <w:sz w:val="24"/>
                <w:szCs w:val="24"/>
              </w:rPr>
              <w:t>:</w:t>
            </w:r>
            <w:r>
              <w:rPr>
                <w:rFonts w:cs="Arial"/>
                <w:color w:val="000000"/>
                <w:sz w:val="24"/>
                <w:szCs w:val="24"/>
              </w:rPr>
              <w:t xml:space="preserve"> to originate, to increase </w:t>
            </w:r>
          </w:p>
          <w:p w:rsidR="00B2292B" w:rsidRDefault="00B2292B" w:rsidP="00B2292B">
            <w:pPr>
              <w:numPr>
                <w:ilvl w:val="1"/>
                <w:numId w:val="30"/>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augere</w:t>
            </w:r>
            <w:proofErr w:type="spellEnd"/>
            <w:r>
              <w:rPr>
                <w:rFonts w:cs="Arial"/>
                <w:color w:val="000000"/>
                <w:sz w:val="24"/>
                <w:szCs w:val="24"/>
              </w:rPr>
              <w:t xml:space="preserve">: to originate, increase </w:t>
            </w:r>
          </w:p>
          <w:p w:rsidR="00B2292B" w:rsidRDefault="00B2292B" w:rsidP="00B2292B">
            <w:pPr>
              <w:numPr>
                <w:ilvl w:val="1"/>
                <w:numId w:val="30"/>
              </w:numPr>
              <w:spacing w:after="280"/>
              <w:rPr>
                <w:rFonts w:cs="Arial"/>
                <w:color w:val="000000"/>
                <w:sz w:val="24"/>
                <w:szCs w:val="24"/>
              </w:rPr>
            </w:pPr>
            <w:hyperlink r:id="rId10" w:anchor="AUC" w:history="1">
              <w:proofErr w:type="gramStart"/>
              <w:r>
                <w:rPr>
                  <w:rStyle w:val="Hyperlink"/>
                </w:rPr>
                <w:t>augment</w:t>
              </w:r>
              <w:proofErr w:type="gramEnd"/>
              <w:r>
                <w:rPr>
                  <w:rStyle w:val="Hyperlink"/>
                </w:rPr>
                <w:t xml:space="preserve"> </w:t>
              </w:r>
            </w:hyperlink>
            <w:r>
              <w:rPr>
                <w:rFonts w:cs="Arial"/>
                <w:color w:val="000000"/>
                <w:sz w:val="24"/>
                <w:szCs w:val="24"/>
              </w:rPr>
              <w:t xml:space="preserve">(verb): to increase, to add to </w:t>
            </w:r>
          </w:p>
          <w:p w:rsidR="00B2292B" w:rsidRDefault="00B2292B" w:rsidP="00B2292B">
            <w:pPr>
              <w:numPr>
                <w:ilvl w:val="0"/>
                <w:numId w:val="102"/>
              </w:numPr>
              <w:rPr>
                <w:rFonts w:cs="Arial"/>
                <w:color w:val="000000"/>
                <w:sz w:val="24"/>
                <w:szCs w:val="24"/>
              </w:rPr>
            </w:pPr>
            <w:proofErr w:type="spellStart"/>
            <w:proofErr w:type="gramStart"/>
            <w:r>
              <w:rPr>
                <w:rFonts w:cs="Arial"/>
                <w:i/>
                <w:iCs/>
                <w:color w:val="000000"/>
                <w:sz w:val="24"/>
                <w:szCs w:val="24"/>
              </w:rPr>
              <w:t>aud</w:t>
            </w:r>
            <w:proofErr w:type="spellEnd"/>
            <w:proofErr w:type="gramEnd"/>
            <w:r>
              <w:rPr>
                <w:rFonts w:cs="Arial"/>
                <w:i/>
                <w:iCs/>
                <w:color w:val="000000"/>
                <w:sz w:val="24"/>
                <w:szCs w:val="24"/>
              </w:rPr>
              <w:t xml:space="preserve">, audit, </w:t>
            </w:r>
            <w:proofErr w:type="spellStart"/>
            <w:r>
              <w:rPr>
                <w:rFonts w:cs="Arial"/>
                <w:i/>
                <w:iCs/>
                <w:color w:val="000000"/>
                <w:sz w:val="24"/>
                <w:szCs w:val="24"/>
              </w:rPr>
              <w:t>aur</w:t>
            </w:r>
            <w:proofErr w:type="spellEnd"/>
            <w:r>
              <w:rPr>
                <w:rFonts w:cs="Arial"/>
                <w:i/>
                <w:iCs/>
                <w:color w:val="000000"/>
                <w:sz w:val="24"/>
                <w:szCs w:val="24"/>
              </w:rPr>
              <w:t>:</w:t>
            </w:r>
            <w:r>
              <w:rPr>
                <w:rFonts w:cs="Arial"/>
                <w:color w:val="000000"/>
                <w:sz w:val="24"/>
                <w:szCs w:val="24"/>
              </w:rPr>
              <w:t xml:space="preserve"> hear </w:t>
            </w:r>
          </w:p>
          <w:p w:rsidR="00B2292B" w:rsidRDefault="00B2292B" w:rsidP="00B2292B">
            <w:pPr>
              <w:numPr>
                <w:ilvl w:val="1"/>
                <w:numId w:val="102"/>
              </w:numPr>
              <w:rPr>
                <w:rFonts w:cs="Arial"/>
                <w:color w:val="000000"/>
                <w:sz w:val="24"/>
                <w:szCs w:val="24"/>
              </w:rPr>
            </w:pPr>
            <w:r>
              <w:rPr>
                <w:rFonts w:cs="Arial"/>
                <w:color w:val="000000"/>
                <w:sz w:val="24"/>
                <w:szCs w:val="24"/>
              </w:rPr>
              <w:lastRenderedPageBreak/>
              <w:t xml:space="preserve">Latin, </w:t>
            </w:r>
            <w:proofErr w:type="spellStart"/>
            <w:r>
              <w:rPr>
                <w:rFonts w:cs="Arial"/>
                <w:i/>
                <w:iCs/>
                <w:color w:val="000000"/>
                <w:sz w:val="24"/>
                <w:szCs w:val="24"/>
              </w:rPr>
              <w:t>audire</w:t>
            </w:r>
            <w:proofErr w:type="spellEnd"/>
            <w:r>
              <w:rPr>
                <w:rFonts w:cs="Arial"/>
                <w:color w:val="000000"/>
                <w:sz w:val="24"/>
                <w:szCs w:val="24"/>
              </w:rPr>
              <w:t xml:space="preserve">: to hear </w:t>
            </w:r>
          </w:p>
          <w:p w:rsidR="00B2292B" w:rsidRDefault="00B2292B" w:rsidP="00B2292B">
            <w:pPr>
              <w:numPr>
                <w:ilvl w:val="1"/>
                <w:numId w:val="102"/>
              </w:numPr>
              <w:spacing w:after="280"/>
              <w:rPr>
                <w:rFonts w:cs="Arial"/>
                <w:color w:val="000000"/>
                <w:sz w:val="24"/>
                <w:szCs w:val="24"/>
              </w:rPr>
            </w:pPr>
            <w:hyperlink r:id="rId11" w:anchor="AUD" w:history="1">
              <w:proofErr w:type="gramStart"/>
              <w:r>
                <w:rPr>
                  <w:rStyle w:val="Hyperlink"/>
                </w:rPr>
                <w:t>audible</w:t>
              </w:r>
              <w:proofErr w:type="gramEnd"/>
            </w:hyperlink>
            <w:r>
              <w:rPr>
                <w:rFonts w:cs="Arial"/>
                <w:color w:val="000000"/>
                <w:sz w:val="24"/>
                <w:szCs w:val="24"/>
              </w:rPr>
              <w:t xml:space="preserve"> (adjective): can be heard </w:t>
            </w:r>
          </w:p>
          <w:p w:rsidR="00B2292B" w:rsidRDefault="00B2292B" w:rsidP="007F2D1F">
            <w:pPr>
              <w:rPr>
                <w:rFonts w:cs="Arial"/>
                <w:color w:val="000000"/>
                <w:sz w:val="24"/>
                <w:szCs w:val="24"/>
              </w:rPr>
            </w:pPr>
            <w:r>
              <w:rPr>
                <w:rFonts w:cs="Arial"/>
                <w:color w:val="000000"/>
                <w:sz w:val="24"/>
                <w:szCs w:val="24"/>
              </w:rPr>
              <w:br/>
              <w:t xml:space="preserve">B </w:t>
            </w:r>
          </w:p>
          <w:p w:rsidR="00B2292B" w:rsidRDefault="00B2292B" w:rsidP="00B2292B">
            <w:pPr>
              <w:numPr>
                <w:ilvl w:val="0"/>
                <w:numId w:val="64"/>
              </w:numPr>
              <w:spacing w:before="280"/>
              <w:rPr>
                <w:rFonts w:cs="Arial"/>
                <w:color w:val="000000"/>
                <w:sz w:val="24"/>
                <w:szCs w:val="24"/>
              </w:rPr>
            </w:pPr>
            <w:proofErr w:type="spellStart"/>
            <w:proofErr w:type="gramStart"/>
            <w:r>
              <w:rPr>
                <w:rFonts w:cs="Arial"/>
                <w:i/>
                <w:iCs/>
                <w:color w:val="000000"/>
                <w:sz w:val="24"/>
                <w:szCs w:val="24"/>
              </w:rPr>
              <w:t>bene</w:t>
            </w:r>
            <w:proofErr w:type="spellEnd"/>
            <w:proofErr w:type="gramEnd"/>
            <w:r>
              <w:rPr>
                <w:rFonts w:cs="Arial"/>
                <w:i/>
                <w:iCs/>
                <w:color w:val="000000"/>
                <w:sz w:val="24"/>
                <w:szCs w:val="24"/>
              </w:rPr>
              <w:t>, ben:</w:t>
            </w:r>
            <w:r>
              <w:rPr>
                <w:rFonts w:cs="Arial"/>
                <w:color w:val="000000"/>
                <w:sz w:val="24"/>
                <w:szCs w:val="24"/>
              </w:rPr>
              <w:t xml:space="preserve"> good, well, gentle </w:t>
            </w:r>
          </w:p>
          <w:p w:rsidR="00B2292B" w:rsidRDefault="00B2292B" w:rsidP="00B2292B">
            <w:pPr>
              <w:numPr>
                <w:ilvl w:val="1"/>
                <w:numId w:val="64"/>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bene</w:t>
            </w:r>
            <w:proofErr w:type="spellEnd"/>
            <w:r>
              <w:rPr>
                <w:rFonts w:cs="Arial"/>
                <w:color w:val="000000"/>
                <w:sz w:val="24"/>
                <w:szCs w:val="24"/>
              </w:rPr>
              <w:t xml:space="preserve">: good </w:t>
            </w:r>
          </w:p>
          <w:p w:rsidR="00B2292B" w:rsidRDefault="00B2292B" w:rsidP="00B2292B">
            <w:pPr>
              <w:numPr>
                <w:ilvl w:val="1"/>
                <w:numId w:val="64"/>
              </w:numPr>
              <w:spacing w:after="280"/>
              <w:rPr>
                <w:rFonts w:cs="Arial"/>
                <w:color w:val="000000"/>
                <w:sz w:val="24"/>
                <w:szCs w:val="24"/>
              </w:rPr>
            </w:pPr>
            <w:hyperlink r:id="rId12" w:anchor="BENE " w:history="1">
              <w:proofErr w:type="gramStart"/>
              <w:r>
                <w:rPr>
                  <w:rStyle w:val="Hyperlink"/>
                </w:rPr>
                <w:t>benign</w:t>
              </w:r>
              <w:proofErr w:type="gramEnd"/>
            </w:hyperlink>
            <w:r>
              <w:rPr>
                <w:rFonts w:cs="Arial"/>
                <w:color w:val="000000"/>
                <w:sz w:val="24"/>
                <w:szCs w:val="24"/>
              </w:rPr>
              <w:t xml:space="preserve"> (adjective): harmless, mild, gentle </w:t>
            </w:r>
          </w:p>
          <w:p w:rsidR="00B2292B" w:rsidRDefault="00B2292B" w:rsidP="00B2292B">
            <w:pPr>
              <w:numPr>
                <w:ilvl w:val="0"/>
                <w:numId w:val="68"/>
              </w:numPr>
              <w:rPr>
                <w:rFonts w:cs="Arial"/>
                <w:color w:val="000000"/>
                <w:sz w:val="24"/>
                <w:szCs w:val="24"/>
              </w:rPr>
            </w:pPr>
            <w:proofErr w:type="gramStart"/>
            <w:r>
              <w:rPr>
                <w:rFonts w:cs="Arial"/>
                <w:i/>
                <w:iCs/>
                <w:color w:val="000000"/>
                <w:sz w:val="24"/>
                <w:szCs w:val="24"/>
              </w:rPr>
              <w:t>bio</w:t>
            </w:r>
            <w:proofErr w:type="gramEnd"/>
            <w:r>
              <w:rPr>
                <w:rFonts w:cs="Arial"/>
                <w:i/>
                <w:iCs/>
                <w:color w:val="000000"/>
                <w:sz w:val="24"/>
                <w:szCs w:val="24"/>
              </w:rPr>
              <w:t>, bi:</w:t>
            </w:r>
            <w:r>
              <w:rPr>
                <w:rFonts w:cs="Arial"/>
                <w:color w:val="000000"/>
                <w:sz w:val="24"/>
                <w:szCs w:val="24"/>
              </w:rPr>
              <w:t xml:space="preserve"> life </w:t>
            </w:r>
          </w:p>
          <w:p w:rsidR="00B2292B" w:rsidRDefault="00B2292B" w:rsidP="00B2292B">
            <w:pPr>
              <w:numPr>
                <w:ilvl w:val="1"/>
                <w:numId w:val="68"/>
              </w:numPr>
              <w:rPr>
                <w:rFonts w:cs="Arial"/>
                <w:color w:val="000000"/>
                <w:sz w:val="24"/>
                <w:szCs w:val="24"/>
              </w:rPr>
            </w:pPr>
            <w:r>
              <w:rPr>
                <w:rFonts w:cs="Arial"/>
                <w:color w:val="000000"/>
                <w:sz w:val="24"/>
                <w:szCs w:val="24"/>
              </w:rPr>
              <w:t xml:space="preserve">Greek, </w:t>
            </w:r>
            <w:r>
              <w:rPr>
                <w:rFonts w:cs="Arial"/>
                <w:i/>
                <w:iCs/>
                <w:color w:val="000000"/>
                <w:sz w:val="24"/>
                <w:szCs w:val="24"/>
              </w:rPr>
              <w:t>bios</w:t>
            </w:r>
            <w:r>
              <w:rPr>
                <w:rFonts w:cs="Arial"/>
                <w:color w:val="000000"/>
                <w:sz w:val="24"/>
                <w:szCs w:val="24"/>
              </w:rPr>
              <w:t xml:space="preserve">: life </w:t>
            </w:r>
          </w:p>
          <w:p w:rsidR="00B2292B" w:rsidRDefault="00B2292B" w:rsidP="00B2292B">
            <w:pPr>
              <w:numPr>
                <w:ilvl w:val="1"/>
                <w:numId w:val="68"/>
              </w:numPr>
              <w:spacing w:after="280"/>
              <w:rPr>
                <w:rFonts w:cs="Arial"/>
                <w:color w:val="000000"/>
                <w:sz w:val="24"/>
                <w:szCs w:val="24"/>
              </w:rPr>
            </w:pPr>
            <w:hyperlink r:id="rId13" w:anchor="BENE " w:history="1">
              <w:proofErr w:type="gramStart"/>
              <w:r>
                <w:rPr>
                  <w:rStyle w:val="Hyperlink"/>
                </w:rPr>
                <w:t>biography</w:t>
              </w:r>
              <w:proofErr w:type="gramEnd"/>
            </w:hyperlink>
            <w:r>
              <w:rPr>
                <w:rFonts w:cs="Arial"/>
                <w:color w:val="000000"/>
                <w:sz w:val="24"/>
                <w:szCs w:val="24"/>
              </w:rPr>
              <w:t xml:space="preserve"> (noun): a book written about a person's life </w:t>
            </w:r>
          </w:p>
          <w:p w:rsidR="00B2292B" w:rsidRDefault="00B2292B" w:rsidP="00B2292B">
            <w:pPr>
              <w:numPr>
                <w:ilvl w:val="0"/>
                <w:numId w:val="46"/>
              </w:numPr>
              <w:rPr>
                <w:rFonts w:cs="Arial"/>
                <w:color w:val="000000"/>
                <w:sz w:val="24"/>
                <w:szCs w:val="24"/>
              </w:rPr>
            </w:pPr>
            <w:proofErr w:type="spellStart"/>
            <w:proofErr w:type="gramStart"/>
            <w:r>
              <w:rPr>
                <w:rFonts w:cs="Arial"/>
                <w:i/>
                <w:iCs/>
                <w:color w:val="000000"/>
                <w:sz w:val="24"/>
                <w:szCs w:val="24"/>
              </w:rPr>
              <w:t>bibli</w:t>
            </w:r>
            <w:proofErr w:type="spellEnd"/>
            <w:proofErr w:type="gramEnd"/>
            <w:r>
              <w:rPr>
                <w:rFonts w:cs="Arial"/>
                <w:i/>
                <w:iCs/>
                <w:color w:val="000000"/>
                <w:sz w:val="24"/>
                <w:szCs w:val="24"/>
              </w:rPr>
              <w:t xml:space="preserve">, </w:t>
            </w:r>
            <w:proofErr w:type="spellStart"/>
            <w:r>
              <w:rPr>
                <w:rFonts w:cs="Arial"/>
                <w:i/>
                <w:iCs/>
                <w:color w:val="000000"/>
                <w:sz w:val="24"/>
                <w:szCs w:val="24"/>
              </w:rPr>
              <w:t>biblio</w:t>
            </w:r>
            <w:proofErr w:type="spellEnd"/>
            <w:r>
              <w:rPr>
                <w:rFonts w:cs="Arial"/>
                <w:i/>
                <w:iCs/>
                <w:color w:val="000000"/>
                <w:sz w:val="24"/>
                <w:szCs w:val="24"/>
              </w:rPr>
              <w:t>:</w:t>
            </w:r>
            <w:r>
              <w:rPr>
                <w:rFonts w:cs="Arial"/>
                <w:color w:val="000000"/>
                <w:sz w:val="24"/>
                <w:szCs w:val="24"/>
              </w:rPr>
              <w:t xml:space="preserve"> book </w:t>
            </w:r>
          </w:p>
          <w:p w:rsidR="00B2292B" w:rsidRDefault="00B2292B" w:rsidP="00B2292B">
            <w:pPr>
              <w:numPr>
                <w:ilvl w:val="1"/>
                <w:numId w:val="46"/>
              </w:numPr>
              <w:rPr>
                <w:rFonts w:cs="Arial"/>
                <w:color w:val="000000"/>
                <w:sz w:val="24"/>
                <w:szCs w:val="24"/>
              </w:rPr>
            </w:pPr>
            <w:r>
              <w:rPr>
                <w:rFonts w:cs="Arial"/>
                <w:color w:val="000000"/>
                <w:sz w:val="24"/>
                <w:szCs w:val="24"/>
              </w:rPr>
              <w:t xml:space="preserve">Greek, </w:t>
            </w:r>
            <w:proofErr w:type="spellStart"/>
            <w:r>
              <w:rPr>
                <w:rFonts w:cs="Arial"/>
                <w:i/>
                <w:iCs/>
                <w:color w:val="000000"/>
                <w:sz w:val="24"/>
                <w:szCs w:val="24"/>
              </w:rPr>
              <w:t>biblion</w:t>
            </w:r>
            <w:proofErr w:type="spellEnd"/>
            <w:r>
              <w:rPr>
                <w:rFonts w:cs="Arial"/>
                <w:color w:val="000000"/>
                <w:sz w:val="24"/>
                <w:szCs w:val="24"/>
              </w:rPr>
              <w:t xml:space="preserve">: book </w:t>
            </w:r>
          </w:p>
          <w:p w:rsidR="00B2292B" w:rsidRDefault="00B2292B" w:rsidP="00B2292B">
            <w:pPr>
              <w:numPr>
                <w:ilvl w:val="1"/>
                <w:numId w:val="46"/>
              </w:numPr>
              <w:spacing w:after="280"/>
              <w:rPr>
                <w:rFonts w:cs="Arial"/>
                <w:color w:val="000000"/>
                <w:sz w:val="24"/>
                <w:szCs w:val="24"/>
              </w:rPr>
            </w:pPr>
            <w:hyperlink r:id="rId14" w:anchor="BENE " w:history="1">
              <w:proofErr w:type="gramStart"/>
              <w:r>
                <w:rPr>
                  <w:rStyle w:val="Hyperlink"/>
                </w:rPr>
                <w:t>bibliophile</w:t>
              </w:r>
              <w:proofErr w:type="gramEnd"/>
            </w:hyperlink>
            <w:r>
              <w:rPr>
                <w:rFonts w:cs="Arial"/>
                <w:color w:val="000000"/>
                <w:sz w:val="24"/>
                <w:szCs w:val="24"/>
              </w:rPr>
              <w:t xml:space="preserve"> (noun): a person who likes or collects books </w:t>
            </w:r>
          </w:p>
          <w:p w:rsidR="00B2292B" w:rsidRDefault="00B2292B" w:rsidP="00B2292B">
            <w:pPr>
              <w:numPr>
                <w:ilvl w:val="0"/>
                <w:numId w:val="23"/>
              </w:numPr>
              <w:rPr>
                <w:rFonts w:cs="Arial"/>
                <w:color w:val="000000"/>
                <w:sz w:val="24"/>
                <w:szCs w:val="24"/>
              </w:rPr>
            </w:pPr>
            <w:proofErr w:type="spellStart"/>
            <w:proofErr w:type="gramStart"/>
            <w:r>
              <w:rPr>
                <w:rFonts w:cs="Arial"/>
                <w:i/>
                <w:iCs/>
                <w:color w:val="000000"/>
                <w:sz w:val="24"/>
                <w:szCs w:val="24"/>
              </w:rPr>
              <w:t>brev</w:t>
            </w:r>
            <w:proofErr w:type="spellEnd"/>
            <w:proofErr w:type="gramEnd"/>
            <w:r>
              <w:rPr>
                <w:rFonts w:cs="Arial"/>
                <w:i/>
                <w:iCs/>
                <w:color w:val="000000"/>
                <w:sz w:val="24"/>
                <w:szCs w:val="24"/>
              </w:rPr>
              <w:t>:</w:t>
            </w:r>
            <w:r>
              <w:rPr>
                <w:rFonts w:cs="Arial"/>
                <w:color w:val="000000"/>
                <w:sz w:val="24"/>
                <w:szCs w:val="24"/>
              </w:rPr>
              <w:t xml:space="preserve"> short </w:t>
            </w:r>
          </w:p>
          <w:p w:rsidR="00B2292B" w:rsidRDefault="00B2292B" w:rsidP="00B2292B">
            <w:pPr>
              <w:numPr>
                <w:ilvl w:val="1"/>
                <w:numId w:val="23"/>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brevis</w:t>
            </w:r>
            <w:proofErr w:type="spellEnd"/>
            <w:r>
              <w:rPr>
                <w:rFonts w:cs="Arial"/>
                <w:color w:val="000000"/>
                <w:sz w:val="24"/>
                <w:szCs w:val="24"/>
              </w:rPr>
              <w:t xml:space="preserve">: short </w:t>
            </w:r>
          </w:p>
          <w:p w:rsidR="00B2292B" w:rsidRDefault="00B2292B" w:rsidP="00B2292B">
            <w:pPr>
              <w:numPr>
                <w:ilvl w:val="1"/>
                <w:numId w:val="23"/>
              </w:numPr>
              <w:spacing w:after="280"/>
              <w:rPr>
                <w:rFonts w:cs="Arial"/>
                <w:color w:val="000000"/>
                <w:sz w:val="24"/>
                <w:szCs w:val="24"/>
              </w:rPr>
            </w:pPr>
            <w:hyperlink r:id="rId15" w:anchor="BREV" w:history="1">
              <w:proofErr w:type="gramStart"/>
              <w:r>
                <w:rPr>
                  <w:rStyle w:val="Hyperlink"/>
                </w:rPr>
                <w:t>abbreviate</w:t>
              </w:r>
              <w:proofErr w:type="gramEnd"/>
            </w:hyperlink>
            <w:r>
              <w:rPr>
                <w:rFonts w:cs="Arial"/>
                <w:color w:val="000000"/>
                <w:sz w:val="24"/>
                <w:szCs w:val="24"/>
              </w:rPr>
              <w:t xml:space="preserve"> (verb): to shorten </w:t>
            </w:r>
          </w:p>
          <w:p w:rsidR="00B2292B" w:rsidRDefault="00B2292B" w:rsidP="007F2D1F">
            <w:pPr>
              <w:rPr>
                <w:rFonts w:cs="Arial"/>
                <w:b/>
                <w:bCs/>
                <w:color w:val="000000"/>
                <w:sz w:val="24"/>
                <w:szCs w:val="24"/>
              </w:rPr>
            </w:pPr>
            <w:r>
              <w:rPr>
                <w:rFonts w:cs="Arial"/>
                <w:color w:val="000000"/>
                <w:sz w:val="24"/>
                <w:szCs w:val="24"/>
              </w:rPr>
              <w:br/>
              <w:t>C</w:t>
            </w:r>
            <w:r>
              <w:rPr>
                <w:rFonts w:cs="Arial"/>
                <w:b/>
                <w:bCs/>
                <w:color w:val="000000"/>
                <w:sz w:val="24"/>
                <w:szCs w:val="24"/>
              </w:rPr>
              <w:t xml:space="preserve"> </w:t>
            </w:r>
          </w:p>
          <w:p w:rsidR="00B2292B" w:rsidRDefault="00B2292B" w:rsidP="00B2292B">
            <w:pPr>
              <w:numPr>
                <w:ilvl w:val="0"/>
                <w:numId w:val="65"/>
              </w:numPr>
              <w:spacing w:before="280"/>
              <w:rPr>
                <w:rFonts w:cs="Arial"/>
                <w:color w:val="000000"/>
                <w:sz w:val="24"/>
                <w:szCs w:val="24"/>
              </w:rPr>
            </w:pPr>
            <w:proofErr w:type="gramStart"/>
            <w:r>
              <w:rPr>
                <w:rFonts w:cs="Arial"/>
                <w:i/>
                <w:iCs/>
                <w:color w:val="000000"/>
                <w:sz w:val="24"/>
                <w:szCs w:val="24"/>
              </w:rPr>
              <w:t>cad</w:t>
            </w:r>
            <w:proofErr w:type="gramEnd"/>
            <w:r>
              <w:rPr>
                <w:rFonts w:cs="Arial"/>
                <w:i/>
                <w:iCs/>
                <w:color w:val="000000"/>
                <w:sz w:val="24"/>
                <w:szCs w:val="24"/>
              </w:rPr>
              <w:t xml:space="preserve">, cap, </w:t>
            </w:r>
            <w:proofErr w:type="spellStart"/>
            <w:r>
              <w:rPr>
                <w:rFonts w:cs="Arial"/>
                <w:i/>
                <w:iCs/>
                <w:color w:val="000000"/>
                <w:sz w:val="24"/>
                <w:szCs w:val="24"/>
              </w:rPr>
              <w:t>cas</w:t>
            </w:r>
            <w:proofErr w:type="spellEnd"/>
            <w:r>
              <w:rPr>
                <w:rFonts w:cs="Arial"/>
                <w:i/>
                <w:iCs/>
                <w:color w:val="000000"/>
                <w:sz w:val="24"/>
                <w:szCs w:val="24"/>
              </w:rPr>
              <w:t xml:space="preserve">, </w:t>
            </w:r>
            <w:proofErr w:type="spellStart"/>
            <w:r>
              <w:rPr>
                <w:rFonts w:cs="Arial"/>
                <w:i/>
                <w:iCs/>
                <w:color w:val="000000"/>
                <w:sz w:val="24"/>
                <w:szCs w:val="24"/>
              </w:rPr>
              <w:t>ceiv</w:t>
            </w:r>
            <w:proofErr w:type="spellEnd"/>
            <w:r>
              <w:rPr>
                <w:rFonts w:cs="Arial"/>
                <w:i/>
                <w:iCs/>
                <w:color w:val="000000"/>
                <w:sz w:val="24"/>
                <w:szCs w:val="24"/>
              </w:rPr>
              <w:t xml:space="preserve">, </w:t>
            </w:r>
            <w:proofErr w:type="spellStart"/>
            <w:r>
              <w:rPr>
                <w:rFonts w:cs="Arial"/>
                <w:i/>
                <w:iCs/>
                <w:color w:val="000000"/>
                <w:sz w:val="24"/>
                <w:szCs w:val="24"/>
              </w:rPr>
              <w:t>cept</w:t>
            </w:r>
            <w:proofErr w:type="spellEnd"/>
            <w:r>
              <w:rPr>
                <w:rFonts w:cs="Arial"/>
                <w:i/>
                <w:iCs/>
                <w:color w:val="000000"/>
                <w:sz w:val="24"/>
                <w:szCs w:val="24"/>
              </w:rPr>
              <w:t xml:space="preserve">, </w:t>
            </w:r>
            <w:proofErr w:type="spellStart"/>
            <w:r>
              <w:rPr>
                <w:rFonts w:cs="Arial"/>
                <w:i/>
                <w:iCs/>
                <w:color w:val="000000"/>
                <w:sz w:val="24"/>
                <w:szCs w:val="24"/>
              </w:rPr>
              <w:t>cid</w:t>
            </w:r>
            <w:proofErr w:type="spellEnd"/>
            <w:r>
              <w:rPr>
                <w:rFonts w:cs="Arial"/>
                <w:i/>
                <w:iCs/>
                <w:color w:val="000000"/>
                <w:sz w:val="24"/>
                <w:szCs w:val="24"/>
              </w:rPr>
              <w:t>:</w:t>
            </w:r>
            <w:r>
              <w:rPr>
                <w:rFonts w:cs="Arial"/>
                <w:color w:val="000000"/>
                <w:sz w:val="24"/>
                <w:szCs w:val="24"/>
              </w:rPr>
              <w:t xml:space="preserve"> to take, to seize, to hold </w:t>
            </w:r>
          </w:p>
          <w:p w:rsidR="00B2292B" w:rsidRDefault="00B2292B" w:rsidP="00B2292B">
            <w:pPr>
              <w:numPr>
                <w:ilvl w:val="1"/>
                <w:numId w:val="65"/>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capere</w:t>
            </w:r>
            <w:proofErr w:type="spellEnd"/>
            <w:r>
              <w:rPr>
                <w:rFonts w:cs="Arial"/>
                <w:color w:val="000000"/>
                <w:sz w:val="24"/>
                <w:szCs w:val="24"/>
              </w:rPr>
              <w:t xml:space="preserve">: to seize </w:t>
            </w:r>
          </w:p>
          <w:p w:rsidR="00B2292B" w:rsidRDefault="00B2292B" w:rsidP="00B2292B">
            <w:pPr>
              <w:numPr>
                <w:ilvl w:val="1"/>
                <w:numId w:val="65"/>
              </w:numPr>
              <w:spacing w:after="280"/>
              <w:rPr>
                <w:rFonts w:cs="Arial"/>
                <w:color w:val="000000"/>
                <w:sz w:val="24"/>
                <w:szCs w:val="24"/>
              </w:rPr>
            </w:pPr>
            <w:hyperlink r:id="rId16" w:anchor="CAD" w:history="1">
              <w:proofErr w:type="gramStart"/>
              <w:r>
                <w:rPr>
                  <w:rStyle w:val="Hyperlink"/>
                </w:rPr>
                <w:t>receive</w:t>
              </w:r>
              <w:proofErr w:type="gramEnd"/>
            </w:hyperlink>
            <w:r>
              <w:rPr>
                <w:rFonts w:cs="Arial"/>
                <w:color w:val="000000"/>
                <w:sz w:val="24"/>
                <w:szCs w:val="24"/>
              </w:rPr>
              <w:t xml:space="preserve"> (verb): to take in, to acquire </w:t>
            </w:r>
          </w:p>
          <w:p w:rsidR="00B2292B" w:rsidRDefault="00B2292B" w:rsidP="00B2292B">
            <w:pPr>
              <w:numPr>
                <w:ilvl w:val="0"/>
                <w:numId w:val="72"/>
              </w:numPr>
              <w:rPr>
                <w:rFonts w:cs="Arial"/>
                <w:color w:val="000000"/>
                <w:sz w:val="24"/>
                <w:szCs w:val="24"/>
              </w:rPr>
            </w:pPr>
            <w:proofErr w:type="spellStart"/>
            <w:proofErr w:type="gramStart"/>
            <w:r>
              <w:rPr>
                <w:rFonts w:cs="Arial"/>
                <w:i/>
                <w:iCs/>
                <w:color w:val="000000"/>
                <w:sz w:val="24"/>
                <w:szCs w:val="24"/>
              </w:rPr>
              <w:t>ceas</w:t>
            </w:r>
            <w:proofErr w:type="spellEnd"/>
            <w:proofErr w:type="gramEnd"/>
            <w:r>
              <w:rPr>
                <w:rFonts w:cs="Arial"/>
                <w:i/>
                <w:iCs/>
                <w:color w:val="000000"/>
                <w:sz w:val="24"/>
                <w:szCs w:val="24"/>
              </w:rPr>
              <w:t xml:space="preserve">, cede, </w:t>
            </w:r>
            <w:proofErr w:type="spellStart"/>
            <w:r>
              <w:rPr>
                <w:rFonts w:cs="Arial"/>
                <w:i/>
                <w:iCs/>
                <w:color w:val="000000"/>
                <w:sz w:val="24"/>
                <w:szCs w:val="24"/>
              </w:rPr>
              <w:t>ceed</w:t>
            </w:r>
            <w:proofErr w:type="spellEnd"/>
            <w:r>
              <w:rPr>
                <w:rFonts w:cs="Arial"/>
                <w:i/>
                <w:iCs/>
                <w:color w:val="000000"/>
                <w:sz w:val="24"/>
                <w:szCs w:val="24"/>
              </w:rPr>
              <w:t xml:space="preserve">, </w:t>
            </w:r>
            <w:proofErr w:type="spellStart"/>
            <w:r>
              <w:rPr>
                <w:rFonts w:cs="Arial"/>
                <w:i/>
                <w:iCs/>
                <w:color w:val="000000"/>
                <w:sz w:val="24"/>
                <w:szCs w:val="24"/>
              </w:rPr>
              <w:t>cess</w:t>
            </w:r>
            <w:proofErr w:type="spellEnd"/>
            <w:r>
              <w:rPr>
                <w:rFonts w:cs="Arial"/>
                <w:i/>
                <w:iCs/>
                <w:color w:val="000000"/>
                <w:sz w:val="24"/>
                <w:szCs w:val="24"/>
              </w:rPr>
              <w:t>:</w:t>
            </w:r>
            <w:r>
              <w:rPr>
                <w:rFonts w:cs="Arial"/>
                <w:color w:val="000000"/>
                <w:sz w:val="24"/>
                <w:szCs w:val="24"/>
              </w:rPr>
              <w:t xml:space="preserve"> go, yield </w:t>
            </w:r>
          </w:p>
          <w:p w:rsidR="00B2292B" w:rsidRDefault="00B2292B" w:rsidP="00B2292B">
            <w:pPr>
              <w:numPr>
                <w:ilvl w:val="1"/>
                <w:numId w:val="72"/>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cedere</w:t>
            </w:r>
            <w:proofErr w:type="spellEnd"/>
            <w:r>
              <w:rPr>
                <w:rFonts w:cs="Arial"/>
                <w:color w:val="000000"/>
                <w:sz w:val="24"/>
                <w:szCs w:val="24"/>
              </w:rPr>
              <w:t xml:space="preserve">: to go </w:t>
            </w:r>
          </w:p>
          <w:p w:rsidR="00B2292B" w:rsidRDefault="00B2292B" w:rsidP="00B2292B">
            <w:pPr>
              <w:numPr>
                <w:ilvl w:val="1"/>
                <w:numId w:val="72"/>
              </w:numPr>
              <w:spacing w:after="280"/>
              <w:rPr>
                <w:rFonts w:cs="Arial"/>
                <w:color w:val="000000"/>
                <w:sz w:val="24"/>
                <w:szCs w:val="24"/>
              </w:rPr>
            </w:pPr>
            <w:hyperlink r:id="rId17" w:anchor="CEAS" w:history="1">
              <w:proofErr w:type="gramStart"/>
              <w:r>
                <w:rPr>
                  <w:rStyle w:val="Hyperlink"/>
                </w:rPr>
                <w:t>exceed</w:t>
              </w:r>
              <w:proofErr w:type="gramEnd"/>
            </w:hyperlink>
            <w:r>
              <w:rPr>
                <w:rFonts w:cs="Arial"/>
                <w:color w:val="000000"/>
                <w:sz w:val="24"/>
                <w:szCs w:val="24"/>
              </w:rPr>
              <w:t xml:space="preserve"> (verb): to go beyond a limit, to be greater than </w:t>
            </w:r>
          </w:p>
          <w:p w:rsidR="00B2292B" w:rsidRDefault="00B2292B" w:rsidP="00B2292B">
            <w:pPr>
              <w:numPr>
                <w:ilvl w:val="0"/>
                <w:numId w:val="24"/>
              </w:numPr>
              <w:rPr>
                <w:rFonts w:cs="Arial"/>
                <w:color w:val="000000"/>
                <w:sz w:val="24"/>
                <w:szCs w:val="24"/>
              </w:rPr>
            </w:pPr>
            <w:proofErr w:type="spellStart"/>
            <w:proofErr w:type="gramStart"/>
            <w:r>
              <w:rPr>
                <w:rFonts w:cs="Arial"/>
                <w:i/>
                <w:iCs/>
                <w:color w:val="000000"/>
                <w:sz w:val="24"/>
                <w:szCs w:val="24"/>
              </w:rPr>
              <w:t>chron</w:t>
            </w:r>
            <w:proofErr w:type="spellEnd"/>
            <w:proofErr w:type="gramEnd"/>
            <w:r>
              <w:rPr>
                <w:rFonts w:cs="Arial"/>
                <w:i/>
                <w:iCs/>
                <w:color w:val="000000"/>
                <w:sz w:val="24"/>
                <w:szCs w:val="24"/>
              </w:rPr>
              <w:t>:</w:t>
            </w:r>
            <w:r>
              <w:rPr>
                <w:rFonts w:cs="Arial"/>
                <w:color w:val="000000"/>
                <w:sz w:val="24"/>
                <w:szCs w:val="24"/>
              </w:rPr>
              <w:t xml:space="preserve"> time </w:t>
            </w:r>
          </w:p>
          <w:p w:rsidR="00B2292B" w:rsidRDefault="00B2292B" w:rsidP="00B2292B">
            <w:pPr>
              <w:numPr>
                <w:ilvl w:val="1"/>
                <w:numId w:val="24"/>
              </w:numPr>
              <w:rPr>
                <w:rFonts w:cs="Arial"/>
                <w:color w:val="000000"/>
                <w:sz w:val="24"/>
                <w:szCs w:val="24"/>
              </w:rPr>
            </w:pPr>
            <w:r>
              <w:rPr>
                <w:rFonts w:cs="Arial"/>
                <w:color w:val="000000"/>
                <w:sz w:val="24"/>
                <w:szCs w:val="24"/>
              </w:rPr>
              <w:t xml:space="preserve">Greek, </w:t>
            </w:r>
            <w:proofErr w:type="spellStart"/>
            <w:r>
              <w:rPr>
                <w:rFonts w:cs="Arial"/>
                <w:i/>
                <w:iCs/>
                <w:color w:val="000000"/>
                <w:sz w:val="24"/>
                <w:szCs w:val="24"/>
              </w:rPr>
              <w:t>khronos</w:t>
            </w:r>
            <w:proofErr w:type="spellEnd"/>
            <w:r>
              <w:rPr>
                <w:rFonts w:cs="Arial"/>
                <w:color w:val="000000"/>
                <w:sz w:val="24"/>
                <w:szCs w:val="24"/>
              </w:rPr>
              <w:t xml:space="preserve">: time </w:t>
            </w:r>
          </w:p>
          <w:p w:rsidR="00B2292B" w:rsidRDefault="00B2292B" w:rsidP="00B2292B">
            <w:pPr>
              <w:numPr>
                <w:ilvl w:val="1"/>
                <w:numId w:val="24"/>
              </w:numPr>
              <w:spacing w:after="280"/>
              <w:rPr>
                <w:rFonts w:cs="Arial"/>
                <w:color w:val="000000"/>
                <w:sz w:val="24"/>
                <w:szCs w:val="24"/>
              </w:rPr>
            </w:pPr>
            <w:hyperlink r:id="rId18" w:anchor="CHRON" w:history="1">
              <w:proofErr w:type="gramStart"/>
              <w:r>
                <w:rPr>
                  <w:rStyle w:val="Hyperlink"/>
                </w:rPr>
                <w:t>chronological</w:t>
              </w:r>
              <w:proofErr w:type="gramEnd"/>
            </w:hyperlink>
            <w:r>
              <w:rPr>
                <w:rFonts w:cs="Arial"/>
                <w:color w:val="000000"/>
                <w:sz w:val="24"/>
                <w:szCs w:val="24"/>
              </w:rPr>
              <w:t xml:space="preserve"> (adjective): arranged in order of time or sequence </w:t>
            </w:r>
          </w:p>
          <w:p w:rsidR="00B2292B" w:rsidRDefault="00B2292B" w:rsidP="00B2292B">
            <w:pPr>
              <w:numPr>
                <w:ilvl w:val="0"/>
                <w:numId w:val="62"/>
              </w:numPr>
              <w:rPr>
                <w:rFonts w:cs="Arial"/>
                <w:color w:val="000000"/>
                <w:sz w:val="24"/>
                <w:szCs w:val="24"/>
              </w:rPr>
            </w:pPr>
            <w:proofErr w:type="gramStart"/>
            <w:r>
              <w:rPr>
                <w:rFonts w:cs="Arial"/>
                <w:i/>
                <w:iCs/>
                <w:color w:val="000000"/>
                <w:sz w:val="24"/>
                <w:szCs w:val="24"/>
              </w:rPr>
              <w:t>clam</w:t>
            </w:r>
            <w:proofErr w:type="gramEnd"/>
            <w:r>
              <w:rPr>
                <w:rFonts w:cs="Arial"/>
                <w:i/>
                <w:iCs/>
                <w:color w:val="000000"/>
                <w:sz w:val="24"/>
                <w:szCs w:val="24"/>
              </w:rPr>
              <w:t>, claim:</w:t>
            </w:r>
            <w:r>
              <w:rPr>
                <w:rFonts w:cs="Arial"/>
                <w:color w:val="000000"/>
                <w:sz w:val="24"/>
                <w:szCs w:val="24"/>
              </w:rPr>
              <w:t xml:space="preserve"> shout </w:t>
            </w:r>
          </w:p>
          <w:p w:rsidR="00B2292B" w:rsidRDefault="00B2292B" w:rsidP="00B2292B">
            <w:pPr>
              <w:numPr>
                <w:ilvl w:val="1"/>
                <w:numId w:val="62"/>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clamare</w:t>
            </w:r>
            <w:proofErr w:type="spellEnd"/>
            <w:r>
              <w:rPr>
                <w:rFonts w:cs="Arial"/>
                <w:color w:val="000000"/>
                <w:sz w:val="24"/>
                <w:szCs w:val="24"/>
              </w:rPr>
              <w:t xml:space="preserve">: to call out, shout </w:t>
            </w:r>
          </w:p>
          <w:p w:rsidR="00B2292B" w:rsidRDefault="00B2292B" w:rsidP="00B2292B">
            <w:pPr>
              <w:numPr>
                <w:ilvl w:val="1"/>
                <w:numId w:val="62"/>
              </w:numPr>
              <w:spacing w:after="280"/>
              <w:rPr>
                <w:rFonts w:cs="Arial"/>
                <w:color w:val="000000"/>
                <w:sz w:val="24"/>
                <w:szCs w:val="24"/>
              </w:rPr>
            </w:pPr>
            <w:hyperlink r:id="rId19" w:anchor="CLAM" w:history="1">
              <w:proofErr w:type="gramStart"/>
              <w:r>
                <w:rPr>
                  <w:rStyle w:val="Hyperlink"/>
                </w:rPr>
                <w:t>clamor</w:t>
              </w:r>
              <w:proofErr w:type="gramEnd"/>
            </w:hyperlink>
            <w:r>
              <w:rPr>
                <w:rFonts w:cs="Arial"/>
                <w:color w:val="000000"/>
                <w:sz w:val="24"/>
                <w:szCs w:val="24"/>
              </w:rPr>
              <w:t xml:space="preserve"> (verb): to make noise </w:t>
            </w:r>
          </w:p>
          <w:p w:rsidR="00B2292B" w:rsidRDefault="00B2292B" w:rsidP="00B2292B">
            <w:pPr>
              <w:numPr>
                <w:ilvl w:val="0"/>
                <w:numId w:val="84"/>
              </w:numPr>
              <w:rPr>
                <w:rFonts w:cs="Arial"/>
                <w:color w:val="000000"/>
                <w:sz w:val="24"/>
                <w:szCs w:val="24"/>
              </w:rPr>
            </w:pPr>
            <w:proofErr w:type="spellStart"/>
            <w:proofErr w:type="gramStart"/>
            <w:r>
              <w:rPr>
                <w:rFonts w:cs="Arial"/>
                <w:i/>
                <w:iCs/>
                <w:color w:val="000000"/>
                <w:sz w:val="24"/>
                <w:szCs w:val="24"/>
              </w:rPr>
              <w:t>cogn</w:t>
            </w:r>
            <w:proofErr w:type="spellEnd"/>
            <w:proofErr w:type="gramEnd"/>
            <w:r>
              <w:rPr>
                <w:rFonts w:cs="Arial"/>
                <w:i/>
                <w:iCs/>
                <w:color w:val="000000"/>
                <w:sz w:val="24"/>
                <w:szCs w:val="24"/>
              </w:rPr>
              <w:t xml:space="preserve">, </w:t>
            </w:r>
            <w:proofErr w:type="spellStart"/>
            <w:r>
              <w:rPr>
                <w:rFonts w:cs="Arial"/>
                <w:i/>
                <w:iCs/>
                <w:color w:val="000000"/>
                <w:sz w:val="24"/>
                <w:szCs w:val="24"/>
              </w:rPr>
              <w:t>gnos</w:t>
            </w:r>
            <w:proofErr w:type="spellEnd"/>
            <w:r>
              <w:rPr>
                <w:rFonts w:cs="Arial"/>
                <w:i/>
                <w:iCs/>
                <w:color w:val="000000"/>
                <w:sz w:val="24"/>
                <w:szCs w:val="24"/>
              </w:rPr>
              <w:t>:</w:t>
            </w:r>
            <w:r>
              <w:rPr>
                <w:rFonts w:cs="Arial"/>
                <w:color w:val="000000"/>
                <w:sz w:val="24"/>
                <w:szCs w:val="24"/>
              </w:rPr>
              <w:t xml:space="preserve"> know to know </w:t>
            </w:r>
          </w:p>
          <w:p w:rsidR="00B2292B" w:rsidRDefault="00B2292B" w:rsidP="00B2292B">
            <w:pPr>
              <w:numPr>
                <w:ilvl w:val="1"/>
                <w:numId w:val="84"/>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cognoscere</w:t>
            </w:r>
            <w:proofErr w:type="spellEnd"/>
            <w:r>
              <w:rPr>
                <w:rFonts w:cs="Arial"/>
                <w:color w:val="000000"/>
                <w:sz w:val="24"/>
                <w:szCs w:val="24"/>
              </w:rPr>
              <w:t xml:space="preserve">: to know </w:t>
            </w:r>
          </w:p>
          <w:p w:rsidR="00B2292B" w:rsidRDefault="00B2292B" w:rsidP="00B2292B">
            <w:pPr>
              <w:numPr>
                <w:ilvl w:val="1"/>
                <w:numId w:val="84"/>
              </w:numPr>
              <w:spacing w:after="280"/>
              <w:rPr>
                <w:rFonts w:cs="Arial"/>
                <w:color w:val="000000"/>
                <w:sz w:val="24"/>
                <w:szCs w:val="24"/>
              </w:rPr>
            </w:pPr>
            <w:hyperlink r:id="rId20" w:anchor="COGN" w:history="1">
              <w:proofErr w:type="gramStart"/>
              <w:r>
                <w:rPr>
                  <w:rStyle w:val="Hyperlink"/>
                </w:rPr>
                <w:t>recognize</w:t>
              </w:r>
              <w:proofErr w:type="gramEnd"/>
            </w:hyperlink>
            <w:r>
              <w:rPr>
                <w:rFonts w:cs="Arial"/>
                <w:color w:val="000000"/>
                <w:sz w:val="24"/>
                <w:szCs w:val="24"/>
              </w:rPr>
              <w:t xml:space="preserve"> (verb): to know, to identify </w:t>
            </w:r>
          </w:p>
          <w:p w:rsidR="00B2292B" w:rsidRDefault="00B2292B" w:rsidP="00B2292B">
            <w:pPr>
              <w:numPr>
                <w:ilvl w:val="0"/>
                <w:numId w:val="39"/>
              </w:numPr>
              <w:rPr>
                <w:rFonts w:cs="Arial"/>
                <w:color w:val="000000"/>
                <w:sz w:val="24"/>
                <w:szCs w:val="24"/>
              </w:rPr>
            </w:pPr>
            <w:proofErr w:type="spellStart"/>
            <w:proofErr w:type="gramStart"/>
            <w:r>
              <w:rPr>
                <w:rFonts w:cs="Arial"/>
                <w:i/>
                <w:iCs/>
                <w:color w:val="000000"/>
                <w:sz w:val="24"/>
                <w:szCs w:val="24"/>
              </w:rPr>
              <w:t>corp</w:t>
            </w:r>
            <w:proofErr w:type="spellEnd"/>
            <w:proofErr w:type="gramEnd"/>
            <w:r>
              <w:rPr>
                <w:rFonts w:cs="Arial"/>
                <w:i/>
                <w:iCs/>
                <w:color w:val="000000"/>
                <w:sz w:val="24"/>
                <w:szCs w:val="24"/>
              </w:rPr>
              <w:t>:</w:t>
            </w:r>
            <w:r>
              <w:rPr>
                <w:rFonts w:cs="Arial"/>
                <w:color w:val="000000"/>
                <w:sz w:val="24"/>
                <w:szCs w:val="24"/>
              </w:rPr>
              <w:t xml:space="preserve"> body </w:t>
            </w:r>
          </w:p>
          <w:p w:rsidR="00B2292B" w:rsidRDefault="00B2292B" w:rsidP="00B2292B">
            <w:pPr>
              <w:numPr>
                <w:ilvl w:val="1"/>
                <w:numId w:val="39"/>
              </w:numPr>
              <w:rPr>
                <w:rFonts w:cs="Arial"/>
                <w:color w:val="000000"/>
                <w:sz w:val="24"/>
                <w:szCs w:val="24"/>
              </w:rPr>
            </w:pPr>
            <w:r>
              <w:rPr>
                <w:rFonts w:cs="Arial"/>
                <w:color w:val="000000"/>
                <w:sz w:val="24"/>
                <w:szCs w:val="24"/>
              </w:rPr>
              <w:t xml:space="preserve">Latin, </w:t>
            </w:r>
            <w:r>
              <w:rPr>
                <w:rFonts w:cs="Arial"/>
                <w:i/>
                <w:iCs/>
                <w:color w:val="000000"/>
                <w:sz w:val="24"/>
                <w:szCs w:val="24"/>
              </w:rPr>
              <w:t>corpus</w:t>
            </w:r>
            <w:r>
              <w:rPr>
                <w:rFonts w:cs="Arial"/>
                <w:color w:val="000000"/>
                <w:sz w:val="24"/>
                <w:szCs w:val="24"/>
              </w:rPr>
              <w:t xml:space="preserve">: body </w:t>
            </w:r>
          </w:p>
          <w:p w:rsidR="00B2292B" w:rsidRDefault="00B2292B" w:rsidP="00B2292B">
            <w:pPr>
              <w:numPr>
                <w:ilvl w:val="1"/>
                <w:numId w:val="39"/>
              </w:numPr>
              <w:spacing w:after="280"/>
              <w:rPr>
                <w:rFonts w:cs="Arial"/>
                <w:color w:val="000000"/>
                <w:sz w:val="24"/>
                <w:szCs w:val="24"/>
              </w:rPr>
            </w:pPr>
            <w:hyperlink r:id="rId21" w:anchor="CORP" w:history="1">
              <w:proofErr w:type="gramStart"/>
              <w:r>
                <w:rPr>
                  <w:rStyle w:val="Hyperlink"/>
                </w:rPr>
                <w:t>corporate</w:t>
              </w:r>
              <w:proofErr w:type="gramEnd"/>
            </w:hyperlink>
            <w:r>
              <w:rPr>
                <w:rFonts w:cs="Arial"/>
                <w:color w:val="000000"/>
                <w:sz w:val="24"/>
                <w:szCs w:val="24"/>
              </w:rPr>
              <w:t xml:space="preserve"> (adjective): formed into a body or association, united in one group </w:t>
            </w:r>
          </w:p>
          <w:p w:rsidR="00B2292B" w:rsidRDefault="00B2292B" w:rsidP="00B2292B">
            <w:pPr>
              <w:numPr>
                <w:ilvl w:val="0"/>
                <w:numId w:val="106"/>
              </w:numPr>
              <w:rPr>
                <w:rFonts w:cs="Arial"/>
                <w:color w:val="000000"/>
                <w:sz w:val="24"/>
                <w:szCs w:val="24"/>
              </w:rPr>
            </w:pPr>
            <w:proofErr w:type="spellStart"/>
            <w:proofErr w:type="gramStart"/>
            <w:r>
              <w:rPr>
                <w:rFonts w:cs="Arial"/>
                <w:i/>
                <w:iCs/>
                <w:color w:val="000000"/>
                <w:sz w:val="24"/>
                <w:szCs w:val="24"/>
              </w:rPr>
              <w:t>cre</w:t>
            </w:r>
            <w:proofErr w:type="spellEnd"/>
            <w:proofErr w:type="gramEnd"/>
            <w:r>
              <w:rPr>
                <w:rFonts w:cs="Arial"/>
                <w:i/>
                <w:iCs/>
                <w:color w:val="000000"/>
                <w:sz w:val="24"/>
                <w:szCs w:val="24"/>
              </w:rPr>
              <w:t xml:space="preserve">, </w:t>
            </w:r>
            <w:proofErr w:type="spellStart"/>
            <w:r>
              <w:rPr>
                <w:rFonts w:cs="Arial"/>
                <w:i/>
                <w:iCs/>
                <w:color w:val="000000"/>
                <w:sz w:val="24"/>
                <w:szCs w:val="24"/>
              </w:rPr>
              <w:t>cresc</w:t>
            </w:r>
            <w:proofErr w:type="spellEnd"/>
            <w:r>
              <w:rPr>
                <w:rFonts w:cs="Arial"/>
                <w:i/>
                <w:iCs/>
                <w:color w:val="000000"/>
                <w:sz w:val="24"/>
                <w:szCs w:val="24"/>
              </w:rPr>
              <w:t xml:space="preserve">, </w:t>
            </w:r>
            <w:proofErr w:type="spellStart"/>
            <w:r>
              <w:rPr>
                <w:rFonts w:cs="Arial"/>
                <w:i/>
                <w:iCs/>
                <w:color w:val="000000"/>
                <w:sz w:val="24"/>
                <w:szCs w:val="24"/>
              </w:rPr>
              <w:t>cret</w:t>
            </w:r>
            <w:proofErr w:type="spellEnd"/>
            <w:r>
              <w:rPr>
                <w:rFonts w:cs="Arial"/>
                <w:i/>
                <w:iCs/>
                <w:color w:val="000000"/>
                <w:sz w:val="24"/>
                <w:szCs w:val="24"/>
              </w:rPr>
              <w:t>:</w:t>
            </w:r>
            <w:r>
              <w:rPr>
                <w:rFonts w:cs="Arial"/>
                <w:color w:val="000000"/>
                <w:sz w:val="24"/>
                <w:szCs w:val="24"/>
              </w:rPr>
              <w:t xml:space="preserve"> grow </w:t>
            </w:r>
          </w:p>
          <w:p w:rsidR="00B2292B" w:rsidRDefault="00B2292B" w:rsidP="00B2292B">
            <w:pPr>
              <w:numPr>
                <w:ilvl w:val="1"/>
                <w:numId w:val="106"/>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crescere</w:t>
            </w:r>
            <w:proofErr w:type="spellEnd"/>
            <w:r>
              <w:rPr>
                <w:rFonts w:cs="Arial"/>
                <w:color w:val="000000"/>
                <w:sz w:val="24"/>
                <w:szCs w:val="24"/>
              </w:rPr>
              <w:t xml:space="preserve">: to grow </w:t>
            </w:r>
          </w:p>
          <w:p w:rsidR="00B2292B" w:rsidRDefault="00B2292B" w:rsidP="00B2292B">
            <w:pPr>
              <w:numPr>
                <w:ilvl w:val="1"/>
                <w:numId w:val="106"/>
              </w:numPr>
              <w:spacing w:after="280"/>
              <w:rPr>
                <w:rFonts w:cs="Arial"/>
                <w:color w:val="000000"/>
                <w:sz w:val="24"/>
                <w:szCs w:val="24"/>
              </w:rPr>
            </w:pPr>
            <w:hyperlink r:id="rId22" w:anchor="CRE" w:history="1">
              <w:proofErr w:type="gramStart"/>
              <w:r>
                <w:rPr>
                  <w:rStyle w:val="Hyperlink"/>
                </w:rPr>
                <w:t>create</w:t>
              </w:r>
              <w:proofErr w:type="gramEnd"/>
            </w:hyperlink>
            <w:r>
              <w:rPr>
                <w:rFonts w:cs="Arial"/>
                <w:color w:val="000000"/>
                <w:sz w:val="24"/>
                <w:szCs w:val="24"/>
              </w:rPr>
              <w:t xml:space="preserve"> (verb): to originate, to produce through imagination </w:t>
            </w:r>
          </w:p>
          <w:p w:rsidR="00B2292B" w:rsidRDefault="00B2292B" w:rsidP="00B2292B">
            <w:pPr>
              <w:numPr>
                <w:ilvl w:val="0"/>
                <w:numId w:val="21"/>
              </w:numPr>
              <w:rPr>
                <w:rFonts w:cs="Arial"/>
                <w:color w:val="000000"/>
                <w:sz w:val="24"/>
                <w:szCs w:val="24"/>
              </w:rPr>
            </w:pPr>
            <w:proofErr w:type="gramStart"/>
            <w:r>
              <w:rPr>
                <w:rFonts w:cs="Arial"/>
                <w:i/>
                <w:iCs/>
                <w:color w:val="000000"/>
                <w:sz w:val="24"/>
                <w:szCs w:val="24"/>
              </w:rPr>
              <w:t>cred</w:t>
            </w:r>
            <w:proofErr w:type="gramEnd"/>
            <w:r>
              <w:rPr>
                <w:rFonts w:cs="Arial"/>
                <w:i/>
                <w:iCs/>
                <w:color w:val="000000"/>
                <w:sz w:val="24"/>
                <w:szCs w:val="24"/>
              </w:rPr>
              <w:t>:</w:t>
            </w:r>
            <w:r>
              <w:rPr>
                <w:rFonts w:cs="Arial"/>
                <w:color w:val="000000"/>
                <w:sz w:val="24"/>
                <w:szCs w:val="24"/>
              </w:rPr>
              <w:t xml:space="preserve"> trust, believe </w:t>
            </w:r>
          </w:p>
          <w:p w:rsidR="00B2292B" w:rsidRDefault="00B2292B" w:rsidP="00B2292B">
            <w:pPr>
              <w:numPr>
                <w:ilvl w:val="1"/>
                <w:numId w:val="21"/>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credere</w:t>
            </w:r>
            <w:proofErr w:type="spellEnd"/>
            <w:r>
              <w:rPr>
                <w:rFonts w:cs="Arial"/>
                <w:color w:val="000000"/>
                <w:sz w:val="24"/>
                <w:szCs w:val="24"/>
              </w:rPr>
              <w:t xml:space="preserve">: to believe </w:t>
            </w:r>
          </w:p>
          <w:p w:rsidR="00B2292B" w:rsidRDefault="00B2292B" w:rsidP="00B2292B">
            <w:pPr>
              <w:numPr>
                <w:ilvl w:val="1"/>
                <w:numId w:val="21"/>
              </w:numPr>
              <w:spacing w:after="280"/>
              <w:rPr>
                <w:rFonts w:cs="Arial"/>
                <w:color w:val="000000"/>
                <w:sz w:val="24"/>
                <w:szCs w:val="24"/>
              </w:rPr>
            </w:pPr>
            <w:hyperlink r:id="rId23" w:anchor="CRED" w:history="1">
              <w:proofErr w:type="gramStart"/>
              <w:r>
                <w:rPr>
                  <w:rStyle w:val="Hyperlink"/>
                </w:rPr>
                <w:t>incredible</w:t>
              </w:r>
              <w:proofErr w:type="gramEnd"/>
            </w:hyperlink>
            <w:r>
              <w:rPr>
                <w:rFonts w:cs="Arial"/>
                <w:color w:val="000000"/>
                <w:sz w:val="24"/>
                <w:szCs w:val="24"/>
              </w:rPr>
              <w:t xml:space="preserve"> (adjective): unbelievable </w:t>
            </w:r>
          </w:p>
          <w:p w:rsidR="00B2292B" w:rsidRDefault="00B2292B" w:rsidP="00B2292B">
            <w:pPr>
              <w:numPr>
                <w:ilvl w:val="0"/>
                <w:numId w:val="14"/>
              </w:numPr>
              <w:rPr>
                <w:rFonts w:cs="Arial"/>
                <w:color w:val="000000"/>
                <w:sz w:val="24"/>
                <w:szCs w:val="24"/>
              </w:rPr>
            </w:pPr>
            <w:proofErr w:type="spellStart"/>
            <w:proofErr w:type="gramStart"/>
            <w:r>
              <w:rPr>
                <w:rFonts w:cs="Arial"/>
                <w:i/>
                <w:iCs/>
                <w:color w:val="000000"/>
                <w:sz w:val="24"/>
                <w:szCs w:val="24"/>
              </w:rPr>
              <w:t>cour</w:t>
            </w:r>
            <w:proofErr w:type="spellEnd"/>
            <w:proofErr w:type="gramEnd"/>
            <w:r>
              <w:rPr>
                <w:rFonts w:cs="Arial"/>
                <w:i/>
                <w:iCs/>
                <w:color w:val="000000"/>
                <w:sz w:val="24"/>
                <w:szCs w:val="24"/>
              </w:rPr>
              <w:t xml:space="preserve">, cur, </w:t>
            </w:r>
            <w:proofErr w:type="spellStart"/>
            <w:r>
              <w:rPr>
                <w:rFonts w:cs="Arial"/>
                <w:i/>
                <w:iCs/>
                <w:color w:val="000000"/>
                <w:sz w:val="24"/>
                <w:szCs w:val="24"/>
              </w:rPr>
              <w:t>curr</w:t>
            </w:r>
            <w:proofErr w:type="spellEnd"/>
            <w:r>
              <w:rPr>
                <w:rFonts w:cs="Arial"/>
                <w:i/>
                <w:iCs/>
                <w:color w:val="000000"/>
                <w:sz w:val="24"/>
                <w:szCs w:val="24"/>
              </w:rPr>
              <w:t>, curs:</w:t>
            </w:r>
            <w:r>
              <w:rPr>
                <w:rFonts w:cs="Arial"/>
                <w:color w:val="000000"/>
                <w:sz w:val="24"/>
                <w:szCs w:val="24"/>
              </w:rPr>
              <w:t xml:space="preserve"> run, course </w:t>
            </w:r>
          </w:p>
          <w:p w:rsidR="00B2292B" w:rsidRDefault="00B2292B" w:rsidP="00B2292B">
            <w:pPr>
              <w:numPr>
                <w:ilvl w:val="1"/>
                <w:numId w:val="14"/>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currere</w:t>
            </w:r>
            <w:proofErr w:type="spellEnd"/>
            <w:r>
              <w:rPr>
                <w:rFonts w:cs="Arial"/>
                <w:color w:val="000000"/>
                <w:sz w:val="24"/>
                <w:szCs w:val="24"/>
              </w:rPr>
              <w:t xml:space="preserve">: run </w:t>
            </w:r>
          </w:p>
          <w:p w:rsidR="00B2292B" w:rsidRDefault="00B2292B" w:rsidP="00B2292B">
            <w:pPr>
              <w:numPr>
                <w:ilvl w:val="1"/>
                <w:numId w:val="14"/>
              </w:numPr>
              <w:spacing w:after="280"/>
              <w:rPr>
                <w:rFonts w:cs="Arial"/>
                <w:color w:val="000000"/>
                <w:sz w:val="24"/>
                <w:szCs w:val="24"/>
              </w:rPr>
            </w:pPr>
            <w:hyperlink r:id="rId24" w:anchor="COUR" w:history="1">
              <w:proofErr w:type="gramStart"/>
              <w:r>
                <w:rPr>
                  <w:rStyle w:val="Hyperlink"/>
                </w:rPr>
                <w:t>occur</w:t>
              </w:r>
              <w:proofErr w:type="gramEnd"/>
              <w:r>
                <w:rPr>
                  <w:rStyle w:val="Hyperlink"/>
                </w:rPr>
                <w:t xml:space="preserve"> </w:t>
              </w:r>
            </w:hyperlink>
            <w:r>
              <w:rPr>
                <w:rFonts w:cs="Arial"/>
                <w:color w:val="000000"/>
                <w:sz w:val="24"/>
                <w:szCs w:val="24"/>
              </w:rPr>
              <w:t xml:space="preserve">(verb): to happen, to come to mind </w:t>
            </w:r>
          </w:p>
          <w:p w:rsidR="00B2292B" w:rsidRDefault="00B2292B" w:rsidP="007F2D1F">
            <w:pPr>
              <w:rPr>
                <w:rFonts w:cs="Arial"/>
                <w:b/>
                <w:bCs/>
                <w:color w:val="000000"/>
                <w:sz w:val="24"/>
                <w:szCs w:val="24"/>
              </w:rPr>
            </w:pPr>
            <w:r>
              <w:rPr>
                <w:rFonts w:cs="Arial"/>
                <w:color w:val="000000"/>
                <w:sz w:val="24"/>
                <w:szCs w:val="24"/>
              </w:rPr>
              <w:br/>
              <w:t>D</w:t>
            </w:r>
            <w:r>
              <w:rPr>
                <w:rFonts w:cs="Arial"/>
                <w:b/>
                <w:bCs/>
                <w:color w:val="000000"/>
                <w:sz w:val="24"/>
                <w:szCs w:val="24"/>
              </w:rPr>
              <w:t xml:space="preserve"> </w:t>
            </w:r>
          </w:p>
          <w:p w:rsidR="00B2292B" w:rsidRDefault="00B2292B" w:rsidP="00B2292B">
            <w:pPr>
              <w:numPr>
                <w:ilvl w:val="0"/>
                <w:numId w:val="93"/>
              </w:numPr>
              <w:spacing w:before="280"/>
              <w:rPr>
                <w:rFonts w:cs="Arial"/>
                <w:color w:val="000000"/>
                <w:sz w:val="24"/>
                <w:szCs w:val="24"/>
              </w:rPr>
            </w:pPr>
            <w:bookmarkStart w:id="0" w:name="dic"/>
            <w:proofErr w:type="spellStart"/>
            <w:proofErr w:type="gramStart"/>
            <w:r>
              <w:rPr>
                <w:rFonts w:cs="Arial"/>
                <w:i/>
                <w:iCs/>
                <w:color w:val="000000"/>
                <w:sz w:val="24"/>
                <w:szCs w:val="24"/>
              </w:rPr>
              <w:t>dic</w:t>
            </w:r>
            <w:proofErr w:type="spellEnd"/>
            <w:proofErr w:type="gramEnd"/>
            <w:r>
              <w:rPr>
                <w:rFonts w:cs="Arial"/>
                <w:i/>
                <w:iCs/>
                <w:color w:val="000000"/>
                <w:sz w:val="24"/>
                <w:szCs w:val="24"/>
              </w:rPr>
              <w:t xml:space="preserve">, </w:t>
            </w:r>
            <w:proofErr w:type="spellStart"/>
            <w:r>
              <w:rPr>
                <w:rFonts w:cs="Arial"/>
                <w:i/>
                <w:iCs/>
                <w:color w:val="000000"/>
                <w:sz w:val="24"/>
                <w:szCs w:val="24"/>
              </w:rPr>
              <w:t>dict</w:t>
            </w:r>
            <w:proofErr w:type="spellEnd"/>
            <w:r>
              <w:rPr>
                <w:rFonts w:cs="Arial"/>
                <w:i/>
                <w:iCs/>
                <w:color w:val="000000"/>
                <w:sz w:val="24"/>
                <w:szCs w:val="24"/>
              </w:rPr>
              <w:t xml:space="preserve">, </w:t>
            </w:r>
            <w:proofErr w:type="spellStart"/>
            <w:r>
              <w:rPr>
                <w:rFonts w:cs="Arial"/>
                <w:i/>
                <w:iCs/>
                <w:color w:val="000000"/>
                <w:sz w:val="24"/>
                <w:szCs w:val="24"/>
              </w:rPr>
              <w:t>dit</w:t>
            </w:r>
            <w:proofErr w:type="spellEnd"/>
            <w:r>
              <w:rPr>
                <w:rFonts w:cs="Arial"/>
                <w:i/>
                <w:iCs/>
                <w:color w:val="000000"/>
                <w:sz w:val="24"/>
                <w:szCs w:val="24"/>
              </w:rPr>
              <w:t>:</w:t>
            </w:r>
            <w:bookmarkEnd w:id="0"/>
            <w:r>
              <w:rPr>
                <w:rFonts w:cs="Arial"/>
                <w:color w:val="000000"/>
                <w:sz w:val="24"/>
                <w:szCs w:val="24"/>
              </w:rPr>
              <w:t xml:space="preserve"> say, speak </w:t>
            </w:r>
          </w:p>
          <w:p w:rsidR="00B2292B" w:rsidRDefault="00B2292B" w:rsidP="00B2292B">
            <w:pPr>
              <w:numPr>
                <w:ilvl w:val="1"/>
                <w:numId w:val="93"/>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dicere</w:t>
            </w:r>
            <w:proofErr w:type="spellEnd"/>
            <w:r>
              <w:rPr>
                <w:rFonts w:cs="Arial"/>
                <w:color w:val="000000"/>
                <w:sz w:val="24"/>
                <w:szCs w:val="24"/>
              </w:rPr>
              <w:t xml:space="preserve">: to say </w:t>
            </w:r>
          </w:p>
          <w:p w:rsidR="00B2292B" w:rsidRDefault="00B2292B" w:rsidP="00B2292B">
            <w:pPr>
              <w:numPr>
                <w:ilvl w:val="1"/>
                <w:numId w:val="93"/>
              </w:numPr>
              <w:spacing w:after="280"/>
              <w:rPr>
                <w:rFonts w:cs="Arial"/>
                <w:color w:val="000000"/>
                <w:sz w:val="24"/>
                <w:szCs w:val="24"/>
              </w:rPr>
            </w:pPr>
            <w:hyperlink r:id="rId25" w:anchor="DIC" w:history="1">
              <w:proofErr w:type="gramStart"/>
              <w:r>
                <w:rPr>
                  <w:rStyle w:val="Hyperlink"/>
                </w:rPr>
                <w:t>indicate</w:t>
              </w:r>
              <w:proofErr w:type="gramEnd"/>
            </w:hyperlink>
            <w:r>
              <w:rPr>
                <w:rFonts w:cs="Arial"/>
                <w:color w:val="000000"/>
                <w:sz w:val="24"/>
                <w:szCs w:val="24"/>
              </w:rPr>
              <w:t xml:space="preserve"> (verb): to show, to point out </w:t>
            </w:r>
          </w:p>
          <w:p w:rsidR="00B2292B" w:rsidRDefault="00B2292B" w:rsidP="00B2292B">
            <w:pPr>
              <w:numPr>
                <w:ilvl w:val="0"/>
                <w:numId w:val="104"/>
              </w:numPr>
              <w:rPr>
                <w:rFonts w:cs="Arial"/>
                <w:color w:val="000000"/>
                <w:sz w:val="24"/>
                <w:szCs w:val="24"/>
              </w:rPr>
            </w:pPr>
            <w:proofErr w:type="gramStart"/>
            <w:r>
              <w:rPr>
                <w:rFonts w:cs="Arial"/>
                <w:i/>
                <w:iCs/>
                <w:color w:val="000000"/>
                <w:sz w:val="24"/>
                <w:szCs w:val="24"/>
              </w:rPr>
              <w:t>doc</w:t>
            </w:r>
            <w:proofErr w:type="gramEnd"/>
            <w:r>
              <w:rPr>
                <w:rFonts w:cs="Arial"/>
                <w:i/>
                <w:iCs/>
                <w:color w:val="000000"/>
                <w:sz w:val="24"/>
                <w:szCs w:val="24"/>
              </w:rPr>
              <w:t xml:space="preserve">, </w:t>
            </w:r>
            <w:proofErr w:type="spellStart"/>
            <w:r>
              <w:rPr>
                <w:rFonts w:cs="Arial"/>
                <w:i/>
                <w:iCs/>
                <w:color w:val="000000"/>
                <w:sz w:val="24"/>
                <w:szCs w:val="24"/>
              </w:rPr>
              <w:t>doct</w:t>
            </w:r>
            <w:proofErr w:type="spellEnd"/>
            <w:r>
              <w:rPr>
                <w:rFonts w:cs="Arial"/>
                <w:i/>
                <w:iCs/>
                <w:color w:val="000000"/>
                <w:sz w:val="24"/>
                <w:szCs w:val="24"/>
              </w:rPr>
              <w:t>:</w:t>
            </w:r>
            <w:r>
              <w:rPr>
                <w:rFonts w:cs="Arial"/>
                <w:color w:val="000000"/>
                <w:sz w:val="24"/>
                <w:szCs w:val="24"/>
              </w:rPr>
              <w:t xml:space="preserve"> teach, prove </w:t>
            </w:r>
          </w:p>
          <w:p w:rsidR="00B2292B" w:rsidRDefault="00B2292B" w:rsidP="00B2292B">
            <w:pPr>
              <w:numPr>
                <w:ilvl w:val="1"/>
                <w:numId w:val="104"/>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docere</w:t>
            </w:r>
            <w:proofErr w:type="spellEnd"/>
            <w:r>
              <w:rPr>
                <w:rFonts w:cs="Arial"/>
                <w:color w:val="000000"/>
                <w:sz w:val="24"/>
                <w:szCs w:val="24"/>
              </w:rPr>
              <w:t xml:space="preserve">: to teach </w:t>
            </w:r>
          </w:p>
          <w:p w:rsidR="00B2292B" w:rsidRDefault="00B2292B" w:rsidP="00B2292B">
            <w:pPr>
              <w:numPr>
                <w:ilvl w:val="1"/>
                <w:numId w:val="104"/>
              </w:numPr>
              <w:spacing w:after="280"/>
              <w:rPr>
                <w:rFonts w:cs="Arial"/>
                <w:color w:val="000000"/>
                <w:sz w:val="24"/>
                <w:szCs w:val="24"/>
              </w:rPr>
            </w:pPr>
            <w:hyperlink r:id="rId26" w:anchor="DOC" w:history="1">
              <w:proofErr w:type="gramStart"/>
              <w:r>
                <w:rPr>
                  <w:rStyle w:val="Hyperlink"/>
                </w:rPr>
                <w:t>docile</w:t>
              </w:r>
              <w:proofErr w:type="gramEnd"/>
              <w:r>
                <w:rPr>
                  <w:rStyle w:val="Hyperlink"/>
                </w:rPr>
                <w:t xml:space="preserve"> </w:t>
              </w:r>
            </w:hyperlink>
            <w:r>
              <w:rPr>
                <w:rFonts w:cs="Arial"/>
                <w:color w:val="000000"/>
                <w:sz w:val="24"/>
                <w:szCs w:val="24"/>
              </w:rPr>
              <w:t xml:space="preserve">(adjective): obedient, easily taught </w:t>
            </w:r>
          </w:p>
          <w:p w:rsidR="00B2292B" w:rsidRDefault="00B2292B" w:rsidP="00B2292B">
            <w:pPr>
              <w:numPr>
                <w:ilvl w:val="0"/>
                <w:numId w:val="85"/>
              </w:numPr>
              <w:rPr>
                <w:rFonts w:cs="Arial"/>
                <w:color w:val="000000"/>
                <w:sz w:val="24"/>
                <w:szCs w:val="24"/>
              </w:rPr>
            </w:pPr>
            <w:proofErr w:type="gramStart"/>
            <w:r>
              <w:rPr>
                <w:rFonts w:cs="Arial"/>
                <w:i/>
                <w:iCs/>
                <w:color w:val="000000"/>
                <w:sz w:val="24"/>
                <w:szCs w:val="24"/>
              </w:rPr>
              <w:t>dog</w:t>
            </w:r>
            <w:proofErr w:type="gramEnd"/>
            <w:r>
              <w:rPr>
                <w:rFonts w:cs="Arial"/>
                <w:i/>
                <w:iCs/>
                <w:color w:val="000000"/>
                <w:sz w:val="24"/>
                <w:szCs w:val="24"/>
              </w:rPr>
              <w:t xml:space="preserve">, </w:t>
            </w:r>
            <w:proofErr w:type="spellStart"/>
            <w:r>
              <w:rPr>
                <w:rFonts w:cs="Arial"/>
                <w:i/>
                <w:iCs/>
                <w:color w:val="000000"/>
                <w:sz w:val="24"/>
                <w:szCs w:val="24"/>
              </w:rPr>
              <w:t>dox</w:t>
            </w:r>
            <w:proofErr w:type="spellEnd"/>
            <w:r>
              <w:rPr>
                <w:rFonts w:cs="Arial"/>
                <w:i/>
                <w:iCs/>
                <w:color w:val="000000"/>
                <w:sz w:val="24"/>
                <w:szCs w:val="24"/>
              </w:rPr>
              <w:t>:</w:t>
            </w:r>
            <w:r>
              <w:rPr>
                <w:rFonts w:cs="Arial"/>
                <w:color w:val="000000"/>
                <w:sz w:val="24"/>
                <w:szCs w:val="24"/>
              </w:rPr>
              <w:t xml:space="preserve"> thought, idea </w:t>
            </w:r>
          </w:p>
          <w:p w:rsidR="00B2292B" w:rsidRDefault="00B2292B" w:rsidP="00B2292B">
            <w:pPr>
              <w:numPr>
                <w:ilvl w:val="1"/>
                <w:numId w:val="85"/>
              </w:numPr>
              <w:rPr>
                <w:rFonts w:cs="Arial"/>
                <w:color w:val="000000"/>
                <w:sz w:val="24"/>
                <w:szCs w:val="24"/>
              </w:rPr>
            </w:pPr>
            <w:r>
              <w:rPr>
                <w:rFonts w:cs="Arial"/>
                <w:color w:val="000000"/>
                <w:sz w:val="24"/>
                <w:szCs w:val="24"/>
              </w:rPr>
              <w:t xml:space="preserve">Greek, </w:t>
            </w:r>
            <w:proofErr w:type="spellStart"/>
            <w:r>
              <w:rPr>
                <w:rFonts w:cs="Arial"/>
                <w:i/>
                <w:iCs/>
                <w:color w:val="000000"/>
                <w:sz w:val="24"/>
                <w:szCs w:val="24"/>
              </w:rPr>
              <w:t>dokein</w:t>
            </w:r>
            <w:proofErr w:type="spellEnd"/>
            <w:r>
              <w:rPr>
                <w:rFonts w:cs="Arial"/>
                <w:color w:val="000000"/>
                <w:sz w:val="24"/>
                <w:szCs w:val="24"/>
              </w:rPr>
              <w:t xml:space="preserve">: seem, think </w:t>
            </w:r>
          </w:p>
          <w:p w:rsidR="00B2292B" w:rsidRDefault="00B2292B" w:rsidP="00B2292B">
            <w:pPr>
              <w:numPr>
                <w:ilvl w:val="1"/>
                <w:numId w:val="85"/>
              </w:numPr>
              <w:spacing w:after="280"/>
              <w:rPr>
                <w:rFonts w:cs="Arial"/>
                <w:color w:val="000000"/>
                <w:sz w:val="24"/>
                <w:szCs w:val="24"/>
              </w:rPr>
            </w:pPr>
            <w:hyperlink r:id="rId27" w:anchor="DOG" w:history="1">
              <w:proofErr w:type="gramStart"/>
              <w:r>
                <w:rPr>
                  <w:rStyle w:val="Hyperlink"/>
                </w:rPr>
                <w:t>dogma</w:t>
              </w:r>
              <w:proofErr w:type="gramEnd"/>
              <w:r>
                <w:rPr>
                  <w:rStyle w:val="Hyperlink"/>
                </w:rPr>
                <w:t xml:space="preserve"> </w:t>
              </w:r>
            </w:hyperlink>
            <w:r>
              <w:rPr>
                <w:rFonts w:cs="Arial"/>
                <w:color w:val="000000"/>
                <w:sz w:val="24"/>
                <w:szCs w:val="24"/>
              </w:rPr>
              <w:t xml:space="preserve">(noun): an established opinion </w:t>
            </w:r>
          </w:p>
          <w:p w:rsidR="00B2292B" w:rsidRDefault="00B2292B" w:rsidP="00B2292B">
            <w:pPr>
              <w:numPr>
                <w:ilvl w:val="0"/>
                <w:numId w:val="61"/>
              </w:numPr>
              <w:rPr>
                <w:rFonts w:cs="Arial"/>
                <w:color w:val="000000"/>
                <w:sz w:val="24"/>
                <w:szCs w:val="24"/>
              </w:rPr>
            </w:pPr>
            <w:proofErr w:type="spellStart"/>
            <w:proofErr w:type="gramStart"/>
            <w:r>
              <w:rPr>
                <w:rFonts w:cs="Arial"/>
                <w:i/>
                <w:iCs/>
                <w:color w:val="000000"/>
                <w:sz w:val="24"/>
                <w:szCs w:val="24"/>
              </w:rPr>
              <w:t>dec</w:t>
            </w:r>
            <w:proofErr w:type="spellEnd"/>
            <w:proofErr w:type="gramEnd"/>
            <w:r>
              <w:rPr>
                <w:rFonts w:cs="Arial"/>
                <w:i/>
                <w:iCs/>
                <w:color w:val="000000"/>
                <w:sz w:val="24"/>
                <w:szCs w:val="24"/>
              </w:rPr>
              <w:t xml:space="preserve">, </w:t>
            </w:r>
            <w:proofErr w:type="spellStart"/>
            <w:r>
              <w:rPr>
                <w:rFonts w:cs="Arial"/>
                <w:i/>
                <w:iCs/>
                <w:color w:val="000000"/>
                <w:sz w:val="24"/>
                <w:szCs w:val="24"/>
              </w:rPr>
              <w:t>dign</w:t>
            </w:r>
            <w:proofErr w:type="spellEnd"/>
            <w:r>
              <w:rPr>
                <w:rFonts w:cs="Arial"/>
                <w:i/>
                <w:iCs/>
                <w:color w:val="000000"/>
                <w:sz w:val="24"/>
                <w:szCs w:val="24"/>
              </w:rPr>
              <w:t>:</w:t>
            </w:r>
            <w:r>
              <w:rPr>
                <w:rFonts w:cs="Arial"/>
                <w:color w:val="000000"/>
                <w:sz w:val="24"/>
                <w:szCs w:val="24"/>
              </w:rPr>
              <w:t xml:space="preserve"> suitable </w:t>
            </w:r>
          </w:p>
          <w:p w:rsidR="00B2292B" w:rsidRDefault="00B2292B" w:rsidP="00B2292B">
            <w:pPr>
              <w:numPr>
                <w:ilvl w:val="1"/>
                <w:numId w:val="61"/>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decere</w:t>
            </w:r>
            <w:proofErr w:type="spellEnd"/>
            <w:r>
              <w:rPr>
                <w:rFonts w:cs="Arial"/>
                <w:color w:val="000000"/>
                <w:sz w:val="24"/>
                <w:szCs w:val="24"/>
              </w:rPr>
              <w:t xml:space="preserve">: to be suitable </w:t>
            </w:r>
          </w:p>
          <w:p w:rsidR="00B2292B" w:rsidRDefault="00B2292B" w:rsidP="00B2292B">
            <w:pPr>
              <w:numPr>
                <w:ilvl w:val="1"/>
                <w:numId w:val="61"/>
              </w:numPr>
              <w:spacing w:after="280"/>
              <w:rPr>
                <w:rFonts w:cs="Arial"/>
                <w:color w:val="000000"/>
                <w:sz w:val="24"/>
                <w:szCs w:val="24"/>
              </w:rPr>
            </w:pPr>
            <w:hyperlink r:id="rId28" w:anchor="DEC" w:history="1">
              <w:proofErr w:type="gramStart"/>
              <w:r>
                <w:rPr>
                  <w:rStyle w:val="Hyperlink"/>
                </w:rPr>
                <w:t>decent</w:t>
              </w:r>
              <w:proofErr w:type="gramEnd"/>
            </w:hyperlink>
            <w:r>
              <w:rPr>
                <w:rFonts w:cs="Arial"/>
                <w:color w:val="000000"/>
                <w:sz w:val="24"/>
                <w:szCs w:val="24"/>
              </w:rPr>
              <w:t xml:space="preserve"> (adjective): conforming to standards, suitable, good </w:t>
            </w:r>
          </w:p>
          <w:p w:rsidR="00B2292B" w:rsidRDefault="00B2292B" w:rsidP="00B2292B">
            <w:pPr>
              <w:numPr>
                <w:ilvl w:val="0"/>
                <w:numId w:val="49"/>
              </w:numPr>
              <w:rPr>
                <w:rFonts w:cs="Arial"/>
                <w:color w:val="000000"/>
                <w:sz w:val="24"/>
                <w:szCs w:val="24"/>
              </w:rPr>
            </w:pPr>
            <w:proofErr w:type="spellStart"/>
            <w:proofErr w:type="gramStart"/>
            <w:r>
              <w:rPr>
                <w:rFonts w:cs="Arial"/>
                <w:i/>
                <w:iCs/>
                <w:color w:val="000000"/>
                <w:sz w:val="24"/>
                <w:szCs w:val="24"/>
              </w:rPr>
              <w:t>duc</w:t>
            </w:r>
            <w:proofErr w:type="spellEnd"/>
            <w:proofErr w:type="gramEnd"/>
            <w:r>
              <w:rPr>
                <w:rFonts w:cs="Arial"/>
                <w:i/>
                <w:iCs/>
                <w:color w:val="000000"/>
                <w:sz w:val="24"/>
                <w:szCs w:val="24"/>
              </w:rPr>
              <w:t>, duct**:</w:t>
            </w:r>
            <w:r>
              <w:rPr>
                <w:rFonts w:cs="Arial"/>
                <w:color w:val="000000"/>
                <w:sz w:val="24"/>
                <w:szCs w:val="24"/>
              </w:rPr>
              <w:t xml:space="preserve"> lead </w:t>
            </w:r>
          </w:p>
          <w:p w:rsidR="00B2292B" w:rsidRDefault="00B2292B" w:rsidP="00B2292B">
            <w:pPr>
              <w:numPr>
                <w:ilvl w:val="1"/>
                <w:numId w:val="49"/>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ducere</w:t>
            </w:r>
            <w:proofErr w:type="spellEnd"/>
            <w:r>
              <w:rPr>
                <w:rFonts w:cs="Arial"/>
                <w:color w:val="000000"/>
                <w:sz w:val="24"/>
                <w:szCs w:val="24"/>
              </w:rPr>
              <w:t xml:space="preserve">: to draw or lead </w:t>
            </w:r>
          </w:p>
          <w:p w:rsidR="00B2292B" w:rsidRDefault="00B2292B" w:rsidP="00B2292B">
            <w:pPr>
              <w:numPr>
                <w:ilvl w:val="1"/>
                <w:numId w:val="49"/>
              </w:numPr>
              <w:rPr>
                <w:rFonts w:cs="Arial"/>
                <w:color w:val="000000"/>
                <w:sz w:val="24"/>
                <w:szCs w:val="24"/>
              </w:rPr>
            </w:pPr>
            <w:hyperlink r:id="rId29" w:anchor="DUC" w:history="1">
              <w:proofErr w:type="gramStart"/>
              <w:r>
                <w:rPr>
                  <w:rStyle w:val="Hyperlink"/>
                </w:rPr>
                <w:t>conduct</w:t>
              </w:r>
              <w:proofErr w:type="gramEnd"/>
            </w:hyperlink>
            <w:r>
              <w:rPr>
                <w:rFonts w:cs="Arial"/>
                <w:color w:val="000000"/>
                <w:sz w:val="24"/>
                <w:szCs w:val="24"/>
              </w:rPr>
              <w:t xml:space="preserve"> (verb): to lead or guide</w:t>
            </w:r>
            <w:r>
              <w:rPr>
                <w:rFonts w:cs="Arial"/>
                <w:color w:val="000000"/>
                <w:sz w:val="24"/>
                <w:szCs w:val="24"/>
              </w:rPr>
              <w:br/>
              <w:t xml:space="preserve">(noun) - a person's behavior </w:t>
            </w:r>
          </w:p>
          <w:p w:rsidR="00B2292B" w:rsidRDefault="00B2292B" w:rsidP="00B2292B">
            <w:pPr>
              <w:numPr>
                <w:ilvl w:val="1"/>
                <w:numId w:val="49"/>
              </w:numPr>
              <w:spacing w:after="280"/>
              <w:rPr>
                <w:rFonts w:cs="Arial"/>
                <w:color w:val="000000"/>
                <w:sz w:val="24"/>
                <w:szCs w:val="24"/>
              </w:rPr>
            </w:pPr>
            <w:r>
              <w:rPr>
                <w:rFonts w:cs="Arial"/>
                <w:color w:val="000000"/>
                <w:sz w:val="24"/>
                <w:szCs w:val="24"/>
              </w:rPr>
              <w:t xml:space="preserve">** </w:t>
            </w:r>
            <w:proofErr w:type="spellStart"/>
            <w:proofErr w:type="gramStart"/>
            <w:r>
              <w:rPr>
                <w:rFonts w:cs="Arial"/>
                <w:i/>
                <w:iCs/>
                <w:color w:val="000000"/>
                <w:sz w:val="24"/>
                <w:szCs w:val="24"/>
              </w:rPr>
              <w:t>ducere</w:t>
            </w:r>
            <w:proofErr w:type="spellEnd"/>
            <w:proofErr w:type="gramEnd"/>
            <w:r>
              <w:rPr>
                <w:rFonts w:cs="Arial"/>
                <w:color w:val="000000"/>
                <w:sz w:val="24"/>
                <w:szCs w:val="24"/>
              </w:rPr>
              <w:t xml:space="preserve"> is one of the most prolific sources of English words </w:t>
            </w:r>
          </w:p>
          <w:p w:rsidR="00B2292B" w:rsidRDefault="00B2292B" w:rsidP="007F2D1F">
            <w:pPr>
              <w:rPr>
                <w:rFonts w:cs="Arial"/>
                <w:b/>
                <w:bCs/>
                <w:color w:val="000000"/>
                <w:sz w:val="24"/>
                <w:szCs w:val="24"/>
              </w:rPr>
            </w:pPr>
            <w:r>
              <w:rPr>
                <w:rFonts w:cs="Arial"/>
                <w:color w:val="000000"/>
                <w:sz w:val="24"/>
                <w:szCs w:val="24"/>
              </w:rPr>
              <w:br/>
              <w:t>E</w:t>
            </w:r>
            <w:r>
              <w:rPr>
                <w:rFonts w:cs="Arial"/>
                <w:b/>
                <w:bCs/>
                <w:color w:val="000000"/>
                <w:sz w:val="24"/>
                <w:szCs w:val="24"/>
              </w:rPr>
              <w:t xml:space="preserve"> </w:t>
            </w:r>
          </w:p>
          <w:p w:rsidR="00B2292B" w:rsidRDefault="00B2292B" w:rsidP="00B2292B">
            <w:pPr>
              <w:numPr>
                <w:ilvl w:val="0"/>
                <w:numId w:val="37"/>
              </w:numPr>
              <w:spacing w:before="280"/>
              <w:rPr>
                <w:rFonts w:cs="Arial"/>
                <w:color w:val="000000"/>
                <w:sz w:val="24"/>
                <w:szCs w:val="24"/>
              </w:rPr>
            </w:pPr>
            <w:proofErr w:type="spellStart"/>
            <w:proofErr w:type="gramStart"/>
            <w:r>
              <w:rPr>
                <w:rFonts w:cs="Arial"/>
                <w:i/>
                <w:iCs/>
                <w:color w:val="000000"/>
                <w:sz w:val="24"/>
                <w:szCs w:val="24"/>
              </w:rPr>
              <w:t>ev</w:t>
            </w:r>
            <w:proofErr w:type="spellEnd"/>
            <w:proofErr w:type="gramEnd"/>
            <w:r>
              <w:rPr>
                <w:rFonts w:cs="Arial"/>
                <w:i/>
                <w:iCs/>
                <w:color w:val="000000"/>
                <w:sz w:val="24"/>
                <w:szCs w:val="24"/>
              </w:rPr>
              <w:t>, et:</w:t>
            </w:r>
            <w:r>
              <w:rPr>
                <w:rFonts w:cs="Arial"/>
                <w:color w:val="000000"/>
                <w:sz w:val="24"/>
                <w:szCs w:val="24"/>
              </w:rPr>
              <w:t xml:space="preserve"> time, age </w:t>
            </w:r>
          </w:p>
          <w:p w:rsidR="00B2292B" w:rsidRDefault="00B2292B" w:rsidP="00B2292B">
            <w:pPr>
              <w:numPr>
                <w:ilvl w:val="1"/>
                <w:numId w:val="37"/>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aevum</w:t>
            </w:r>
            <w:proofErr w:type="spellEnd"/>
            <w:r>
              <w:rPr>
                <w:rFonts w:cs="Arial"/>
                <w:color w:val="000000"/>
                <w:sz w:val="24"/>
                <w:szCs w:val="24"/>
              </w:rPr>
              <w:t xml:space="preserve">: lifetime </w:t>
            </w:r>
          </w:p>
          <w:p w:rsidR="00B2292B" w:rsidRDefault="00B2292B" w:rsidP="00B2292B">
            <w:pPr>
              <w:numPr>
                <w:ilvl w:val="1"/>
                <w:numId w:val="37"/>
              </w:numPr>
              <w:spacing w:after="280"/>
              <w:rPr>
                <w:rFonts w:cs="Arial"/>
                <w:color w:val="000000"/>
                <w:sz w:val="24"/>
                <w:szCs w:val="24"/>
              </w:rPr>
            </w:pPr>
            <w:hyperlink r:id="rId30" w:anchor="EV" w:history="1">
              <w:proofErr w:type="gramStart"/>
              <w:r>
                <w:rPr>
                  <w:rStyle w:val="Hyperlink"/>
                </w:rPr>
                <w:t>medieval</w:t>
              </w:r>
              <w:proofErr w:type="gramEnd"/>
            </w:hyperlink>
            <w:r>
              <w:rPr>
                <w:rFonts w:cs="Arial"/>
                <w:color w:val="000000"/>
                <w:sz w:val="24"/>
                <w:szCs w:val="24"/>
              </w:rPr>
              <w:t xml:space="preserve"> (adjective): related to the Middle Ages (500 - 1500 AD) </w:t>
            </w:r>
          </w:p>
          <w:p w:rsidR="00B2292B" w:rsidRDefault="00B2292B" w:rsidP="007F2D1F">
            <w:pPr>
              <w:rPr>
                <w:rFonts w:cs="Arial"/>
                <w:b/>
                <w:bCs/>
                <w:color w:val="000000"/>
                <w:sz w:val="24"/>
                <w:szCs w:val="24"/>
              </w:rPr>
            </w:pPr>
            <w:r>
              <w:rPr>
                <w:rFonts w:cs="Arial"/>
                <w:color w:val="000000"/>
                <w:sz w:val="24"/>
                <w:szCs w:val="24"/>
              </w:rPr>
              <w:br/>
              <w:t>F</w:t>
            </w:r>
            <w:r>
              <w:rPr>
                <w:rFonts w:cs="Arial"/>
                <w:b/>
                <w:bCs/>
                <w:color w:val="000000"/>
                <w:sz w:val="24"/>
                <w:szCs w:val="24"/>
              </w:rPr>
              <w:t xml:space="preserve"> </w:t>
            </w:r>
          </w:p>
          <w:p w:rsidR="00B2292B" w:rsidRDefault="00B2292B" w:rsidP="00B2292B">
            <w:pPr>
              <w:numPr>
                <w:ilvl w:val="0"/>
                <w:numId w:val="45"/>
              </w:numPr>
              <w:spacing w:before="280"/>
              <w:rPr>
                <w:rFonts w:cs="Arial"/>
                <w:color w:val="000000"/>
                <w:sz w:val="24"/>
                <w:szCs w:val="24"/>
              </w:rPr>
            </w:pPr>
            <w:proofErr w:type="spellStart"/>
            <w:proofErr w:type="gramStart"/>
            <w:r>
              <w:rPr>
                <w:rFonts w:cs="Arial"/>
                <w:i/>
                <w:iCs/>
                <w:color w:val="000000"/>
                <w:sz w:val="24"/>
                <w:szCs w:val="24"/>
              </w:rPr>
              <w:t>fac</w:t>
            </w:r>
            <w:proofErr w:type="spellEnd"/>
            <w:proofErr w:type="gramEnd"/>
            <w:r>
              <w:rPr>
                <w:rFonts w:cs="Arial"/>
                <w:i/>
                <w:iCs/>
                <w:color w:val="000000"/>
                <w:sz w:val="24"/>
                <w:szCs w:val="24"/>
              </w:rPr>
              <w:t xml:space="preserve">, fact, </w:t>
            </w:r>
            <w:proofErr w:type="spellStart"/>
            <w:r>
              <w:rPr>
                <w:rFonts w:cs="Arial"/>
                <w:i/>
                <w:iCs/>
                <w:color w:val="000000"/>
                <w:sz w:val="24"/>
                <w:szCs w:val="24"/>
              </w:rPr>
              <w:t>fec</w:t>
            </w:r>
            <w:proofErr w:type="spellEnd"/>
            <w:r>
              <w:rPr>
                <w:rFonts w:cs="Arial"/>
                <w:i/>
                <w:iCs/>
                <w:color w:val="000000"/>
                <w:sz w:val="24"/>
                <w:szCs w:val="24"/>
              </w:rPr>
              <w:t xml:space="preserve">, </w:t>
            </w:r>
            <w:proofErr w:type="spellStart"/>
            <w:r>
              <w:rPr>
                <w:rFonts w:cs="Arial"/>
                <w:i/>
                <w:iCs/>
                <w:color w:val="000000"/>
                <w:sz w:val="24"/>
                <w:szCs w:val="24"/>
              </w:rPr>
              <w:t>fic</w:t>
            </w:r>
            <w:proofErr w:type="spellEnd"/>
            <w:r>
              <w:rPr>
                <w:rFonts w:cs="Arial"/>
                <w:i/>
                <w:iCs/>
                <w:color w:val="000000"/>
                <w:sz w:val="24"/>
                <w:szCs w:val="24"/>
              </w:rPr>
              <w:t xml:space="preserve">, </w:t>
            </w:r>
            <w:proofErr w:type="spellStart"/>
            <w:r>
              <w:rPr>
                <w:rFonts w:cs="Arial"/>
                <w:i/>
                <w:iCs/>
                <w:color w:val="000000"/>
                <w:sz w:val="24"/>
                <w:szCs w:val="24"/>
              </w:rPr>
              <w:t>fas</w:t>
            </w:r>
            <w:proofErr w:type="spellEnd"/>
            <w:r>
              <w:rPr>
                <w:rFonts w:cs="Arial"/>
                <w:i/>
                <w:iCs/>
                <w:color w:val="000000"/>
                <w:sz w:val="24"/>
                <w:szCs w:val="24"/>
              </w:rPr>
              <w:t xml:space="preserve">, </w:t>
            </w:r>
            <w:proofErr w:type="spellStart"/>
            <w:r>
              <w:rPr>
                <w:rFonts w:cs="Arial"/>
                <w:i/>
                <w:iCs/>
                <w:color w:val="000000"/>
                <w:sz w:val="24"/>
                <w:szCs w:val="24"/>
              </w:rPr>
              <w:t>fea</w:t>
            </w:r>
            <w:proofErr w:type="spellEnd"/>
            <w:r>
              <w:rPr>
                <w:rFonts w:cs="Arial"/>
                <w:b/>
                <w:bCs/>
                <w:i/>
                <w:iCs/>
                <w:color w:val="000000"/>
                <w:sz w:val="24"/>
                <w:szCs w:val="24"/>
              </w:rPr>
              <w:t>:</w:t>
            </w:r>
            <w:r>
              <w:rPr>
                <w:rFonts w:cs="Arial"/>
                <w:color w:val="000000"/>
                <w:sz w:val="24"/>
                <w:szCs w:val="24"/>
              </w:rPr>
              <w:t xml:space="preserve"> make do, do </w:t>
            </w:r>
          </w:p>
          <w:p w:rsidR="00B2292B" w:rsidRDefault="00B2292B" w:rsidP="00B2292B">
            <w:pPr>
              <w:numPr>
                <w:ilvl w:val="1"/>
                <w:numId w:val="45"/>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facere</w:t>
            </w:r>
            <w:proofErr w:type="spellEnd"/>
            <w:r>
              <w:rPr>
                <w:rFonts w:cs="Arial"/>
                <w:color w:val="000000"/>
                <w:sz w:val="24"/>
                <w:szCs w:val="24"/>
              </w:rPr>
              <w:t xml:space="preserve"> - make, do </w:t>
            </w:r>
          </w:p>
          <w:p w:rsidR="00B2292B" w:rsidRDefault="00B2292B" w:rsidP="00B2292B">
            <w:pPr>
              <w:numPr>
                <w:ilvl w:val="1"/>
                <w:numId w:val="45"/>
              </w:numPr>
              <w:spacing w:after="280"/>
              <w:rPr>
                <w:rFonts w:cs="Arial"/>
                <w:color w:val="000000"/>
                <w:sz w:val="24"/>
                <w:szCs w:val="24"/>
              </w:rPr>
            </w:pPr>
            <w:hyperlink r:id="rId31" w:anchor="FAC" w:history="1">
              <w:proofErr w:type="gramStart"/>
              <w:r>
                <w:rPr>
                  <w:rStyle w:val="Hyperlink"/>
                </w:rPr>
                <w:t>difficult</w:t>
              </w:r>
              <w:proofErr w:type="gramEnd"/>
            </w:hyperlink>
            <w:r>
              <w:rPr>
                <w:rFonts w:cs="Arial"/>
                <w:color w:val="000000"/>
                <w:sz w:val="24"/>
                <w:szCs w:val="24"/>
              </w:rPr>
              <w:t xml:space="preserve"> (noun): hard to do, troublesome </w:t>
            </w:r>
          </w:p>
          <w:p w:rsidR="00B2292B" w:rsidRDefault="00B2292B" w:rsidP="00B2292B">
            <w:pPr>
              <w:numPr>
                <w:ilvl w:val="0"/>
                <w:numId w:val="7"/>
              </w:numPr>
              <w:rPr>
                <w:rFonts w:cs="Arial"/>
                <w:color w:val="000000"/>
                <w:sz w:val="24"/>
                <w:szCs w:val="24"/>
              </w:rPr>
            </w:pPr>
            <w:proofErr w:type="spellStart"/>
            <w:proofErr w:type="gramStart"/>
            <w:r>
              <w:rPr>
                <w:rFonts w:cs="Arial"/>
                <w:i/>
                <w:iCs/>
                <w:color w:val="000000"/>
                <w:sz w:val="24"/>
                <w:szCs w:val="24"/>
              </w:rPr>
              <w:t>fer</w:t>
            </w:r>
            <w:proofErr w:type="spellEnd"/>
            <w:proofErr w:type="gramEnd"/>
            <w:r>
              <w:rPr>
                <w:rFonts w:cs="Arial"/>
                <w:i/>
                <w:iCs/>
                <w:color w:val="000000"/>
                <w:sz w:val="24"/>
                <w:szCs w:val="24"/>
              </w:rPr>
              <w:t>:</w:t>
            </w:r>
            <w:r>
              <w:rPr>
                <w:rFonts w:cs="Arial"/>
                <w:color w:val="000000"/>
                <w:sz w:val="24"/>
                <w:szCs w:val="24"/>
              </w:rPr>
              <w:t xml:space="preserve"> bear, carry </w:t>
            </w:r>
          </w:p>
          <w:p w:rsidR="00B2292B" w:rsidRDefault="00B2292B" w:rsidP="00B2292B">
            <w:pPr>
              <w:numPr>
                <w:ilvl w:val="1"/>
                <w:numId w:val="7"/>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ferre</w:t>
            </w:r>
            <w:proofErr w:type="spellEnd"/>
            <w:r>
              <w:rPr>
                <w:rFonts w:cs="Arial"/>
                <w:color w:val="000000"/>
                <w:sz w:val="24"/>
                <w:szCs w:val="24"/>
              </w:rPr>
              <w:t xml:space="preserve">: bear, carry </w:t>
            </w:r>
          </w:p>
          <w:p w:rsidR="00B2292B" w:rsidRDefault="00B2292B" w:rsidP="00B2292B">
            <w:pPr>
              <w:numPr>
                <w:ilvl w:val="1"/>
                <w:numId w:val="7"/>
              </w:numPr>
              <w:spacing w:after="280"/>
              <w:rPr>
                <w:rFonts w:cs="Arial"/>
                <w:color w:val="000000"/>
                <w:sz w:val="24"/>
                <w:szCs w:val="24"/>
              </w:rPr>
            </w:pPr>
            <w:hyperlink r:id="rId32" w:anchor="FER" w:history="1">
              <w:proofErr w:type="gramStart"/>
              <w:r>
                <w:rPr>
                  <w:rStyle w:val="Hyperlink"/>
                </w:rPr>
                <w:t>infer</w:t>
              </w:r>
              <w:proofErr w:type="gramEnd"/>
            </w:hyperlink>
            <w:r>
              <w:rPr>
                <w:rFonts w:cs="Arial"/>
                <w:color w:val="000000"/>
                <w:sz w:val="24"/>
                <w:szCs w:val="24"/>
              </w:rPr>
              <w:t xml:space="preserve"> (verb): to come to a conclusion from looking at facts, to guess </w:t>
            </w:r>
          </w:p>
          <w:p w:rsidR="00B2292B" w:rsidRDefault="00B2292B" w:rsidP="00B2292B">
            <w:pPr>
              <w:numPr>
                <w:ilvl w:val="0"/>
                <w:numId w:val="83"/>
              </w:numPr>
              <w:rPr>
                <w:rFonts w:cs="Arial"/>
                <w:color w:val="000000"/>
                <w:sz w:val="24"/>
                <w:szCs w:val="24"/>
              </w:rPr>
            </w:pPr>
            <w:proofErr w:type="spellStart"/>
            <w:proofErr w:type="gramStart"/>
            <w:r>
              <w:rPr>
                <w:rFonts w:cs="Arial"/>
                <w:i/>
                <w:iCs/>
                <w:color w:val="000000"/>
                <w:sz w:val="24"/>
                <w:szCs w:val="24"/>
              </w:rPr>
              <w:t>fict</w:t>
            </w:r>
            <w:proofErr w:type="spellEnd"/>
            <w:proofErr w:type="gramEnd"/>
            <w:r>
              <w:rPr>
                <w:rFonts w:cs="Arial"/>
                <w:i/>
                <w:iCs/>
                <w:color w:val="000000"/>
                <w:sz w:val="24"/>
                <w:szCs w:val="24"/>
              </w:rPr>
              <w:t>, feign, fain:</w:t>
            </w:r>
            <w:r>
              <w:rPr>
                <w:rFonts w:cs="Arial"/>
                <w:color w:val="000000"/>
                <w:sz w:val="24"/>
                <w:szCs w:val="24"/>
              </w:rPr>
              <w:t xml:space="preserve"> shape, make, fashion </w:t>
            </w:r>
          </w:p>
          <w:p w:rsidR="00B2292B" w:rsidRDefault="00B2292B" w:rsidP="00B2292B">
            <w:pPr>
              <w:numPr>
                <w:ilvl w:val="1"/>
                <w:numId w:val="83"/>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fingere</w:t>
            </w:r>
            <w:proofErr w:type="spellEnd"/>
            <w:r>
              <w:rPr>
                <w:rFonts w:cs="Arial"/>
                <w:color w:val="000000"/>
                <w:sz w:val="24"/>
                <w:szCs w:val="24"/>
              </w:rPr>
              <w:t xml:space="preserve">: shape, make </w:t>
            </w:r>
          </w:p>
          <w:p w:rsidR="00B2292B" w:rsidRDefault="00B2292B" w:rsidP="00B2292B">
            <w:pPr>
              <w:numPr>
                <w:ilvl w:val="1"/>
                <w:numId w:val="83"/>
              </w:numPr>
              <w:spacing w:after="280"/>
              <w:rPr>
                <w:rFonts w:cs="Arial"/>
                <w:color w:val="000000"/>
                <w:sz w:val="24"/>
                <w:szCs w:val="24"/>
              </w:rPr>
            </w:pPr>
            <w:hyperlink r:id="rId33" w:anchor="FICT" w:history="1">
              <w:proofErr w:type="gramStart"/>
              <w:r>
                <w:rPr>
                  <w:rStyle w:val="Hyperlink"/>
                </w:rPr>
                <w:t>fiction</w:t>
              </w:r>
              <w:proofErr w:type="gramEnd"/>
              <w:r>
                <w:rPr>
                  <w:rStyle w:val="Hyperlink"/>
                </w:rPr>
                <w:t xml:space="preserve"> </w:t>
              </w:r>
            </w:hyperlink>
            <w:r>
              <w:rPr>
                <w:rFonts w:cs="Arial"/>
                <w:color w:val="000000"/>
                <w:sz w:val="24"/>
                <w:szCs w:val="24"/>
              </w:rPr>
              <w:t xml:space="preserve">(noun): something produced from imagination, an invented story </w:t>
            </w:r>
          </w:p>
          <w:p w:rsidR="00B2292B" w:rsidRDefault="00B2292B" w:rsidP="00B2292B">
            <w:pPr>
              <w:numPr>
                <w:ilvl w:val="0"/>
                <w:numId w:val="20"/>
              </w:numPr>
              <w:rPr>
                <w:rFonts w:cs="Arial"/>
                <w:color w:val="000000"/>
                <w:sz w:val="24"/>
                <w:szCs w:val="24"/>
              </w:rPr>
            </w:pPr>
            <w:proofErr w:type="gramStart"/>
            <w:r>
              <w:rPr>
                <w:rFonts w:cs="Arial"/>
                <w:i/>
                <w:iCs/>
                <w:color w:val="000000"/>
                <w:sz w:val="24"/>
                <w:szCs w:val="24"/>
              </w:rPr>
              <w:t>fid</w:t>
            </w:r>
            <w:proofErr w:type="gramEnd"/>
            <w:r>
              <w:rPr>
                <w:rFonts w:cs="Arial"/>
                <w:i/>
                <w:iCs/>
                <w:color w:val="000000"/>
                <w:sz w:val="24"/>
                <w:szCs w:val="24"/>
              </w:rPr>
              <w:t>:</w:t>
            </w:r>
            <w:r>
              <w:rPr>
                <w:rFonts w:cs="Arial"/>
                <w:color w:val="000000"/>
                <w:sz w:val="24"/>
                <w:szCs w:val="24"/>
              </w:rPr>
              <w:t xml:space="preserve"> belief, faith </w:t>
            </w:r>
          </w:p>
          <w:p w:rsidR="00B2292B" w:rsidRDefault="00B2292B" w:rsidP="00B2292B">
            <w:pPr>
              <w:numPr>
                <w:ilvl w:val="1"/>
                <w:numId w:val="20"/>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fidere</w:t>
            </w:r>
            <w:proofErr w:type="spellEnd"/>
            <w:r>
              <w:rPr>
                <w:rFonts w:cs="Arial"/>
                <w:color w:val="000000"/>
                <w:sz w:val="24"/>
                <w:szCs w:val="24"/>
              </w:rPr>
              <w:t xml:space="preserve">: to trust </w:t>
            </w:r>
          </w:p>
          <w:p w:rsidR="00B2292B" w:rsidRDefault="00B2292B" w:rsidP="00B2292B">
            <w:pPr>
              <w:numPr>
                <w:ilvl w:val="1"/>
                <w:numId w:val="20"/>
              </w:numPr>
              <w:spacing w:after="280"/>
              <w:rPr>
                <w:rFonts w:cs="Arial"/>
                <w:color w:val="000000"/>
                <w:sz w:val="24"/>
                <w:szCs w:val="24"/>
              </w:rPr>
            </w:pPr>
            <w:hyperlink r:id="rId34" w:anchor="FID" w:history="1">
              <w:proofErr w:type="gramStart"/>
              <w:r>
                <w:rPr>
                  <w:rStyle w:val="Hyperlink"/>
                </w:rPr>
                <w:t>confide</w:t>
              </w:r>
              <w:proofErr w:type="gramEnd"/>
            </w:hyperlink>
            <w:r>
              <w:rPr>
                <w:rFonts w:cs="Arial"/>
                <w:color w:val="000000"/>
                <w:sz w:val="24"/>
                <w:szCs w:val="24"/>
              </w:rPr>
              <w:t xml:space="preserve"> (verb): to trust, to trust another person with a secret </w:t>
            </w:r>
          </w:p>
          <w:p w:rsidR="00B2292B" w:rsidRDefault="00B2292B" w:rsidP="00B2292B">
            <w:pPr>
              <w:numPr>
                <w:ilvl w:val="0"/>
                <w:numId w:val="56"/>
              </w:numPr>
              <w:rPr>
                <w:rFonts w:cs="Arial"/>
                <w:color w:val="000000"/>
                <w:sz w:val="24"/>
                <w:szCs w:val="24"/>
              </w:rPr>
            </w:pPr>
            <w:proofErr w:type="gramStart"/>
            <w:r>
              <w:rPr>
                <w:rFonts w:cs="Arial"/>
                <w:i/>
                <w:iCs/>
                <w:color w:val="000000"/>
                <w:sz w:val="24"/>
                <w:szCs w:val="24"/>
              </w:rPr>
              <w:t>fig</w:t>
            </w:r>
            <w:proofErr w:type="gramEnd"/>
            <w:r>
              <w:rPr>
                <w:rFonts w:cs="Arial"/>
                <w:i/>
                <w:iCs/>
                <w:color w:val="000000"/>
                <w:sz w:val="24"/>
                <w:szCs w:val="24"/>
              </w:rPr>
              <w:t>:</w:t>
            </w:r>
            <w:r>
              <w:rPr>
                <w:rFonts w:cs="Arial"/>
                <w:color w:val="000000"/>
                <w:sz w:val="24"/>
                <w:szCs w:val="24"/>
              </w:rPr>
              <w:t xml:space="preserve"> shape, form </w:t>
            </w:r>
          </w:p>
          <w:p w:rsidR="00B2292B" w:rsidRDefault="00B2292B" w:rsidP="00B2292B">
            <w:pPr>
              <w:numPr>
                <w:ilvl w:val="1"/>
                <w:numId w:val="56"/>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figura</w:t>
            </w:r>
            <w:proofErr w:type="spellEnd"/>
            <w:r>
              <w:rPr>
                <w:rFonts w:cs="Arial"/>
                <w:color w:val="000000"/>
                <w:sz w:val="24"/>
                <w:szCs w:val="24"/>
              </w:rPr>
              <w:t xml:space="preserve">: form, shape, figure </w:t>
            </w:r>
          </w:p>
          <w:p w:rsidR="00B2292B" w:rsidRDefault="00B2292B" w:rsidP="00B2292B">
            <w:pPr>
              <w:numPr>
                <w:ilvl w:val="1"/>
                <w:numId w:val="56"/>
              </w:numPr>
              <w:spacing w:after="280"/>
              <w:rPr>
                <w:rFonts w:cs="Arial"/>
                <w:color w:val="000000"/>
                <w:sz w:val="24"/>
                <w:szCs w:val="24"/>
              </w:rPr>
            </w:pPr>
            <w:hyperlink r:id="rId35" w:anchor="FIG" w:history="1">
              <w:proofErr w:type="spellStart"/>
              <w:proofErr w:type="gramStart"/>
              <w:r>
                <w:rPr>
                  <w:rStyle w:val="Hyperlink"/>
                </w:rPr>
                <w:t>figurem</w:t>
              </w:r>
              <w:proofErr w:type="spellEnd"/>
              <w:proofErr w:type="gramEnd"/>
            </w:hyperlink>
            <w:r>
              <w:rPr>
                <w:rFonts w:cs="Arial"/>
                <w:color w:val="000000"/>
                <w:sz w:val="24"/>
                <w:szCs w:val="24"/>
              </w:rPr>
              <w:t xml:space="preserve"> (noun): shape, pattern, drawing</w:t>
            </w:r>
            <w:r>
              <w:rPr>
                <w:rFonts w:cs="Arial"/>
                <w:color w:val="000000"/>
                <w:sz w:val="24"/>
                <w:szCs w:val="24"/>
              </w:rPr>
              <w:br/>
              <w:t xml:space="preserve">(verb) - decide, plan, decipher </w:t>
            </w:r>
          </w:p>
          <w:p w:rsidR="00B2292B" w:rsidRDefault="00B2292B" w:rsidP="00B2292B">
            <w:pPr>
              <w:numPr>
                <w:ilvl w:val="0"/>
                <w:numId w:val="29"/>
              </w:numPr>
              <w:rPr>
                <w:rFonts w:cs="Arial"/>
                <w:color w:val="000000"/>
                <w:sz w:val="24"/>
                <w:szCs w:val="24"/>
              </w:rPr>
            </w:pPr>
            <w:proofErr w:type="gramStart"/>
            <w:r>
              <w:rPr>
                <w:rFonts w:cs="Arial"/>
                <w:i/>
                <w:iCs/>
                <w:color w:val="000000"/>
                <w:sz w:val="24"/>
                <w:szCs w:val="24"/>
              </w:rPr>
              <w:t>flu</w:t>
            </w:r>
            <w:proofErr w:type="gramEnd"/>
            <w:r>
              <w:rPr>
                <w:rFonts w:cs="Arial"/>
                <w:i/>
                <w:iCs/>
                <w:color w:val="000000"/>
                <w:sz w:val="24"/>
                <w:szCs w:val="24"/>
              </w:rPr>
              <w:t xml:space="preserve">, </w:t>
            </w:r>
            <w:proofErr w:type="spellStart"/>
            <w:r>
              <w:rPr>
                <w:rFonts w:cs="Arial"/>
                <w:i/>
                <w:iCs/>
                <w:color w:val="000000"/>
                <w:sz w:val="24"/>
                <w:szCs w:val="24"/>
              </w:rPr>
              <w:t>fluct</w:t>
            </w:r>
            <w:proofErr w:type="spellEnd"/>
            <w:r>
              <w:rPr>
                <w:rFonts w:cs="Arial"/>
                <w:i/>
                <w:iCs/>
                <w:color w:val="000000"/>
                <w:sz w:val="24"/>
                <w:szCs w:val="24"/>
              </w:rPr>
              <w:t>, flux:</w:t>
            </w:r>
            <w:r>
              <w:rPr>
                <w:rFonts w:cs="Arial"/>
                <w:color w:val="000000"/>
                <w:sz w:val="24"/>
                <w:szCs w:val="24"/>
              </w:rPr>
              <w:t xml:space="preserve"> flow </w:t>
            </w:r>
          </w:p>
          <w:p w:rsidR="00B2292B" w:rsidRDefault="00B2292B" w:rsidP="00B2292B">
            <w:pPr>
              <w:numPr>
                <w:ilvl w:val="1"/>
                <w:numId w:val="29"/>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fluere</w:t>
            </w:r>
            <w:proofErr w:type="spellEnd"/>
            <w:r>
              <w:rPr>
                <w:rFonts w:cs="Arial"/>
                <w:color w:val="000000"/>
                <w:sz w:val="24"/>
                <w:szCs w:val="24"/>
              </w:rPr>
              <w:t xml:space="preserve">: to flow </w:t>
            </w:r>
          </w:p>
          <w:p w:rsidR="00B2292B" w:rsidRDefault="00B2292B" w:rsidP="00B2292B">
            <w:pPr>
              <w:numPr>
                <w:ilvl w:val="1"/>
                <w:numId w:val="29"/>
              </w:numPr>
              <w:spacing w:after="280"/>
              <w:rPr>
                <w:rFonts w:cs="Arial"/>
                <w:color w:val="000000"/>
                <w:sz w:val="24"/>
                <w:szCs w:val="24"/>
              </w:rPr>
            </w:pPr>
            <w:hyperlink r:id="rId36" w:anchor="FLU" w:history="1">
              <w:proofErr w:type="gramStart"/>
              <w:r>
                <w:rPr>
                  <w:rStyle w:val="Hyperlink"/>
                </w:rPr>
                <w:t>fluid</w:t>
              </w:r>
              <w:proofErr w:type="gramEnd"/>
            </w:hyperlink>
            <w:r>
              <w:rPr>
                <w:rFonts w:cs="Arial"/>
                <w:color w:val="000000"/>
                <w:sz w:val="24"/>
                <w:szCs w:val="24"/>
              </w:rPr>
              <w:t xml:space="preserve"> (adjective): capable of flowing, a smooth easy style</w:t>
            </w:r>
            <w:r>
              <w:rPr>
                <w:rFonts w:cs="Arial"/>
                <w:color w:val="000000"/>
                <w:sz w:val="24"/>
                <w:szCs w:val="24"/>
              </w:rPr>
              <w:br/>
              <w:t xml:space="preserve">(noun) - a liquid </w:t>
            </w:r>
          </w:p>
          <w:p w:rsidR="00B2292B" w:rsidRDefault="00B2292B" w:rsidP="00B2292B">
            <w:pPr>
              <w:numPr>
                <w:ilvl w:val="0"/>
                <w:numId w:val="26"/>
              </w:numPr>
              <w:rPr>
                <w:rFonts w:cs="Arial"/>
                <w:color w:val="000000"/>
                <w:sz w:val="24"/>
                <w:szCs w:val="24"/>
              </w:rPr>
            </w:pPr>
            <w:proofErr w:type="gramStart"/>
            <w:r>
              <w:rPr>
                <w:rFonts w:cs="Arial"/>
                <w:i/>
                <w:iCs/>
                <w:color w:val="000000"/>
                <w:sz w:val="24"/>
                <w:szCs w:val="24"/>
              </w:rPr>
              <w:t>form</w:t>
            </w:r>
            <w:proofErr w:type="gramEnd"/>
            <w:r>
              <w:rPr>
                <w:rFonts w:cs="Arial"/>
                <w:i/>
                <w:iCs/>
                <w:color w:val="000000"/>
                <w:sz w:val="24"/>
                <w:szCs w:val="24"/>
              </w:rPr>
              <w:t>:</w:t>
            </w:r>
            <w:r>
              <w:rPr>
                <w:rFonts w:cs="Arial"/>
                <w:color w:val="000000"/>
                <w:sz w:val="24"/>
                <w:szCs w:val="24"/>
              </w:rPr>
              <w:t xml:space="preserve"> shape </w:t>
            </w:r>
          </w:p>
          <w:p w:rsidR="00B2292B" w:rsidRDefault="00B2292B" w:rsidP="00B2292B">
            <w:pPr>
              <w:numPr>
                <w:ilvl w:val="1"/>
                <w:numId w:val="26"/>
              </w:numPr>
              <w:rPr>
                <w:rFonts w:cs="Arial"/>
                <w:color w:val="000000"/>
                <w:sz w:val="24"/>
                <w:szCs w:val="24"/>
              </w:rPr>
            </w:pPr>
            <w:r>
              <w:rPr>
                <w:rFonts w:cs="Arial"/>
                <w:color w:val="000000"/>
                <w:sz w:val="24"/>
                <w:szCs w:val="24"/>
              </w:rPr>
              <w:t xml:space="preserve">Latin, </w:t>
            </w:r>
            <w:r>
              <w:rPr>
                <w:rFonts w:cs="Arial"/>
                <w:i/>
                <w:iCs/>
                <w:color w:val="000000"/>
                <w:sz w:val="24"/>
                <w:szCs w:val="24"/>
              </w:rPr>
              <w:t>forma</w:t>
            </w:r>
            <w:r>
              <w:rPr>
                <w:rFonts w:cs="Arial"/>
                <w:color w:val="000000"/>
                <w:sz w:val="24"/>
                <w:szCs w:val="24"/>
              </w:rPr>
              <w:t xml:space="preserve">: beauty, shape, form </w:t>
            </w:r>
          </w:p>
          <w:p w:rsidR="00B2292B" w:rsidRDefault="00B2292B" w:rsidP="00B2292B">
            <w:pPr>
              <w:numPr>
                <w:ilvl w:val="1"/>
                <w:numId w:val="26"/>
              </w:numPr>
              <w:spacing w:after="280"/>
              <w:rPr>
                <w:rFonts w:cs="Arial"/>
                <w:color w:val="000000"/>
                <w:sz w:val="24"/>
                <w:szCs w:val="24"/>
              </w:rPr>
            </w:pPr>
            <w:hyperlink r:id="rId37" w:anchor="FORM" w:history="1">
              <w:proofErr w:type="gramStart"/>
              <w:r>
                <w:rPr>
                  <w:rStyle w:val="Hyperlink"/>
                </w:rPr>
                <w:t>format</w:t>
              </w:r>
              <w:proofErr w:type="gramEnd"/>
            </w:hyperlink>
            <w:r>
              <w:rPr>
                <w:rFonts w:cs="Arial"/>
                <w:color w:val="000000"/>
                <w:sz w:val="24"/>
                <w:szCs w:val="24"/>
              </w:rPr>
              <w:t xml:space="preserve"> (noun): the shape and size of something </w:t>
            </w:r>
          </w:p>
          <w:p w:rsidR="00B2292B" w:rsidRDefault="00B2292B" w:rsidP="00B2292B">
            <w:pPr>
              <w:numPr>
                <w:ilvl w:val="0"/>
                <w:numId w:val="3"/>
              </w:numPr>
              <w:rPr>
                <w:rFonts w:cs="Arial"/>
                <w:color w:val="000000"/>
                <w:sz w:val="24"/>
                <w:szCs w:val="24"/>
              </w:rPr>
            </w:pPr>
            <w:proofErr w:type="spellStart"/>
            <w:proofErr w:type="gramStart"/>
            <w:r>
              <w:rPr>
                <w:rFonts w:cs="Arial"/>
                <w:i/>
                <w:iCs/>
                <w:color w:val="000000"/>
                <w:sz w:val="24"/>
                <w:szCs w:val="24"/>
              </w:rPr>
              <w:t>fract</w:t>
            </w:r>
            <w:proofErr w:type="spellEnd"/>
            <w:proofErr w:type="gramEnd"/>
            <w:r>
              <w:rPr>
                <w:rFonts w:cs="Arial"/>
                <w:i/>
                <w:iCs/>
                <w:color w:val="000000"/>
                <w:sz w:val="24"/>
                <w:szCs w:val="24"/>
              </w:rPr>
              <w:t xml:space="preserve">, frag, </w:t>
            </w:r>
            <w:proofErr w:type="spellStart"/>
            <w:r>
              <w:rPr>
                <w:rFonts w:cs="Arial"/>
                <w:i/>
                <w:iCs/>
                <w:color w:val="000000"/>
                <w:sz w:val="24"/>
                <w:szCs w:val="24"/>
              </w:rPr>
              <w:t>frai</w:t>
            </w:r>
            <w:proofErr w:type="spellEnd"/>
            <w:r>
              <w:rPr>
                <w:rFonts w:cs="Arial"/>
                <w:i/>
                <w:iCs/>
                <w:color w:val="000000"/>
                <w:sz w:val="24"/>
                <w:szCs w:val="24"/>
              </w:rPr>
              <w:t>:</w:t>
            </w:r>
            <w:r>
              <w:rPr>
                <w:rFonts w:cs="Arial"/>
                <w:color w:val="000000"/>
                <w:sz w:val="24"/>
                <w:szCs w:val="24"/>
              </w:rPr>
              <w:t xml:space="preserve"> break </w:t>
            </w:r>
          </w:p>
          <w:p w:rsidR="00B2292B" w:rsidRDefault="00B2292B" w:rsidP="00B2292B">
            <w:pPr>
              <w:numPr>
                <w:ilvl w:val="1"/>
                <w:numId w:val="3"/>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frangere</w:t>
            </w:r>
            <w:proofErr w:type="spellEnd"/>
            <w:r>
              <w:rPr>
                <w:rFonts w:cs="Arial"/>
                <w:color w:val="000000"/>
                <w:sz w:val="24"/>
                <w:szCs w:val="24"/>
              </w:rPr>
              <w:t xml:space="preserve">: to break </w:t>
            </w:r>
          </w:p>
          <w:p w:rsidR="00B2292B" w:rsidRDefault="00B2292B" w:rsidP="00B2292B">
            <w:pPr>
              <w:numPr>
                <w:ilvl w:val="1"/>
                <w:numId w:val="3"/>
              </w:numPr>
              <w:spacing w:after="280"/>
              <w:rPr>
                <w:rFonts w:cs="Arial"/>
                <w:color w:val="000000"/>
                <w:sz w:val="24"/>
                <w:szCs w:val="24"/>
              </w:rPr>
            </w:pPr>
            <w:hyperlink r:id="rId38" w:anchor="FRACT" w:history="1">
              <w:proofErr w:type="gramStart"/>
              <w:r>
                <w:rPr>
                  <w:rStyle w:val="Hyperlink"/>
                </w:rPr>
                <w:t>frail</w:t>
              </w:r>
              <w:proofErr w:type="gramEnd"/>
            </w:hyperlink>
            <w:r>
              <w:rPr>
                <w:rFonts w:cs="Arial"/>
                <w:color w:val="000000"/>
                <w:sz w:val="24"/>
                <w:szCs w:val="24"/>
              </w:rPr>
              <w:t xml:space="preserve"> (adjective): easily broken, not strong, weak </w:t>
            </w:r>
          </w:p>
          <w:p w:rsidR="00B2292B" w:rsidRDefault="00B2292B" w:rsidP="007F2D1F">
            <w:pPr>
              <w:rPr>
                <w:rFonts w:cs="Arial"/>
                <w:b/>
                <w:bCs/>
                <w:color w:val="000000"/>
                <w:sz w:val="24"/>
                <w:szCs w:val="24"/>
              </w:rPr>
            </w:pPr>
            <w:r>
              <w:rPr>
                <w:rFonts w:cs="Arial"/>
                <w:color w:val="000000"/>
                <w:sz w:val="24"/>
                <w:szCs w:val="24"/>
              </w:rPr>
              <w:br/>
              <w:t>G</w:t>
            </w:r>
            <w:r>
              <w:rPr>
                <w:rFonts w:cs="Arial"/>
                <w:b/>
                <w:bCs/>
                <w:color w:val="000000"/>
                <w:sz w:val="24"/>
                <w:szCs w:val="24"/>
              </w:rPr>
              <w:t xml:space="preserve"> </w:t>
            </w:r>
          </w:p>
          <w:p w:rsidR="00B2292B" w:rsidRDefault="00B2292B" w:rsidP="00B2292B">
            <w:pPr>
              <w:numPr>
                <w:ilvl w:val="0"/>
                <w:numId w:val="92"/>
              </w:numPr>
              <w:spacing w:before="280"/>
              <w:rPr>
                <w:rFonts w:cs="Arial"/>
                <w:color w:val="000000"/>
                <w:sz w:val="24"/>
                <w:szCs w:val="24"/>
              </w:rPr>
            </w:pPr>
            <w:proofErr w:type="gramStart"/>
            <w:r>
              <w:rPr>
                <w:rFonts w:cs="Arial"/>
                <w:i/>
                <w:iCs/>
                <w:color w:val="000000"/>
                <w:sz w:val="24"/>
                <w:szCs w:val="24"/>
              </w:rPr>
              <w:t>gen</w:t>
            </w:r>
            <w:proofErr w:type="gramEnd"/>
            <w:r>
              <w:rPr>
                <w:rFonts w:cs="Arial"/>
                <w:i/>
                <w:iCs/>
                <w:color w:val="000000"/>
                <w:sz w:val="24"/>
                <w:szCs w:val="24"/>
              </w:rPr>
              <w:t>, gin:</w:t>
            </w:r>
            <w:r>
              <w:rPr>
                <w:rFonts w:cs="Arial"/>
                <w:color w:val="000000"/>
                <w:sz w:val="24"/>
                <w:szCs w:val="24"/>
              </w:rPr>
              <w:t xml:space="preserve"> to give birth, kind </w:t>
            </w:r>
          </w:p>
          <w:p w:rsidR="00B2292B" w:rsidRDefault="00B2292B" w:rsidP="00B2292B">
            <w:pPr>
              <w:numPr>
                <w:ilvl w:val="1"/>
                <w:numId w:val="92"/>
              </w:numPr>
              <w:rPr>
                <w:rFonts w:cs="Arial"/>
                <w:color w:val="000000"/>
                <w:sz w:val="24"/>
                <w:szCs w:val="24"/>
              </w:rPr>
            </w:pPr>
            <w:r>
              <w:rPr>
                <w:rFonts w:cs="Arial"/>
                <w:color w:val="000000"/>
                <w:sz w:val="24"/>
                <w:szCs w:val="24"/>
              </w:rPr>
              <w:t xml:space="preserve">Greek, </w:t>
            </w:r>
            <w:r>
              <w:rPr>
                <w:rFonts w:cs="Arial"/>
                <w:i/>
                <w:iCs/>
                <w:color w:val="000000"/>
                <w:sz w:val="24"/>
                <w:szCs w:val="24"/>
              </w:rPr>
              <w:t>genus</w:t>
            </w:r>
            <w:r>
              <w:rPr>
                <w:rFonts w:cs="Arial"/>
                <w:color w:val="000000"/>
                <w:sz w:val="24"/>
                <w:szCs w:val="24"/>
              </w:rPr>
              <w:t xml:space="preserve">: birth </w:t>
            </w:r>
          </w:p>
          <w:p w:rsidR="00B2292B" w:rsidRDefault="00B2292B" w:rsidP="00B2292B">
            <w:pPr>
              <w:numPr>
                <w:ilvl w:val="1"/>
                <w:numId w:val="92"/>
              </w:numPr>
              <w:spacing w:after="280"/>
              <w:rPr>
                <w:rFonts w:cs="Arial"/>
                <w:color w:val="000000"/>
                <w:sz w:val="24"/>
                <w:szCs w:val="24"/>
              </w:rPr>
            </w:pPr>
            <w:hyperlink r:id="rId39" w:anchor="GEN" w:history="1">
              <w:proofErr w:type="gramStart"/>
              <w:r>
                <w:rPr>
                  <w:rStyle w:val="Hyperlink"/>
                </w:rPr>
                <w:t>generate</w:t>
              </w:r>
              <w:proofErr w:type="gramEnd"/>
            </w:hyperlink>
            <w:r>
              <w:rPr>
                <w:rFonts w:cs="Arial"/>
                <w:color w:val="000000"/>
                <w:sz w:val="24"/>
                <w:szCs w:val="24"/>
              </w:rPr>
              <w:t xml:space="preserve"> (verb): to produce, to create </w:t>
            </w:r>
          </w:p>
          <w:p w:rsidR="00B2292B" w:rsidRDefault="00B2292B" w:rsidP="00B2292B">
            <w:pPr>
              <w:numPr>
                <w:ilvl w:val="0"/>
                <w:numId w:val="25"/>
              </w:numPr>
              <w:rPr>
                <w:rFonts w:cs="Arial"/>
                <w:color w:val="000000"/>
                <w:sz w:val="24"/>
                <w:szCs w:val="24"/>
              </w:rPr>
            </w:pPr>
            <w:bookmarkStart w:id="1" w:name="geo"/>
            <w:proofErr w:type="gramStart"/>
            <w:r>
              <w:rPr>
                <w:rFonts w:cs="Arial"/>
                <w:i/>
                <w:iCs/>
                <w:color w:val="000000"/>
                <w:sz w:val="24"/>
                <w:szCs w:val="24"/>
              </w:rPr>
              <w:t>geo</w:t>
            </w:r>
            <w:proofErr w:type="gramEnd"/>
            <w:r>
              <w:rPr>
                <w:rFonts w:cs="Arial"/>
                <w:i/>
                <w:iCs/>
                <w:color w:val="000000"/>
                <w:sz w:val="24"/>
                <w:szCs w:val="24"/>
              </w:rPr>
              <w:t>:</w:t>
            </w:r>
            <w:bookmarkEnd w:id="1"/>
            <w:r>
              <w:rPr>
                <w:rFonts w:cs="Arial"/>
                <w:color w:val="000000"/>
                <w:sz w:val="24"/>
                <w:szCs w:val="24"/>
              </w:rPr>
              <w:t xml:space="preserve"> earth </w:t>
            </w:r>
          </w:p>
          <w:p w:rsidR="00B2292B" w:rsidRDefault="00B2292B" w:rsidP="00B2292B">
            <w:pPr>
              <w:numPr>
                <w:ilvl w:val="1"/>
                <w:numId w:val="25"/>
              </w:numPr>
              <w:rPr>
                <w:rFonts w:cs="Arial"/>
                <w:color w:val="000000"/>
                <w:sz w:val="24"/>
                <w:szCs w:val="24"/>
              </w:rPr>
            </w:pPr>
            <w:r>
              <w:rPr>
                <w:rFonts w:cs="Arial"/>
                <w:color w:val="000000"/>
                <w:sz w:val="24"/>
                <w:szCs w:val="24"/>
              </w:rPr>
              <w:t xml:space="preserve">Greek, </w:t>
            </w:r>
            <w:proofErr w:type="spellStart"/>
            <w:r>
              <w:rPr>
                <w:rFonts w:cs="Arial"/>
                <w:i/>
                <w:iCs/>
                <w:color w:val="000000"/>
                <w:sz w:val="24"/>
                <w:szCs w:val="24"/>
              </w:rPr>
              <w:t>ge</w:t>
            </w:r>
            <w:proofErr w:type="spellEnd"/>
            <w:r>
              <w:rPr>
                <w:rFonts w:cs="Arial"/>
                <w:color w:val="000000"/>
                <w:sz w:val="24"/>
                <w:szCs w:val="24"/>
              </w:rPr>
              <w:t xml:space="preserve">: earth </w:t>
            </w:r>
          </w:p>
          <w:p w:rsidR="00B2292B" w:rsidRDefault="00B2292B" w:rsidP="00B2292B">
            <w:pPr>
              <w:numPr>
                <w:ilvl w:val="1"/>
                <w:numId w:val="25"/>
              </w:numPr>
              <w:spacing w:after="280"/>
              <w:rPr>
                <w:rFonts w:cs="Arial"/>
                <w:color w:val="000000"/>
                <w:sz w:val="24"/>
                <w:szCs w:val="24"/>
              </w:rPr>
            </w:pPr>
            <w:hyperlink r:id="rId40" w:anchor="GE" w:history="1">
              <w:proofErr w:type="gramStart"/>
              <w:r>
                <w:rPr>
                  <w:rStyle w:val="Hyperlink"/>
                </w:rPr>
                <w:t>geography</w:t>
              </w:r>
              <w:proofErr w:type="gramEnd"/>
            </w:hyperlink>
            <w:r>
              <w:rPr>
                <w:rFonts w:cs="Arial"/>
                <w:color w:val="000000"/>
                <w:sz w:val="24"/>
                <w:szCs w:val="24"/>
              </w:rPr>
              <w:t xml:space="preserve"> (noun): a science that describes the earth's surface </w:t>
            </w:r>
          </w:p>
          <w:p w:rsidR="00B2292B" w:rsidRDefault="00B2292B" w:rsidP="00B2292B">
            <w:pPr>
              <w:numPr>
                <w:ilvl w:val="0"/>
                <w:numId w:val="98"/>
              </w:numPr>
              <w:rPr>
                <w:rFonts w:cs="Arial"/>
                <w:color w:val="000000"/>
                <w:sz w:val="24"/>
                <w:szCs w:val="24"/>
              </w:rPr>
            </w:pPr>
            <w:proofErr w:type="spellStart"/>
            <w:proofErr w:type="gramStart"/>
            <w:r>
              <w:rPr>
                <w:rFonts w:cs="Arial"/>
                <w:i/>
                <w:iCs/>
                <w:color w:val="000000"/>
                <w:sz w:val="24"/>
                <w:szCs w:val="24"/>
              </w:rPr>
              <w:t>gor</w:t>
            </w:r>
            <w:proofErr w:type="spellEnd"/>
            <w:proofErr w:type="gramEnd"/>
            <w:r>
              <w:rPr>
                <w:rFonts w:cs="Arial"/>
                <w:i/>
                <w:iCs/>
                <w:color w:val="000000"/>
                <w:sz w:val="24"/>
                <w:szCs w:val="24"/>
              </w:rPr>
              <w:t>:</w:t>
            </w:r>
            <w:r>
              <w:rPr>
                <w:rFonts w:cs="Arial"/>
                <w:color w:val="000000"/>
                <w:sz w:val="24"/>
                <w:szCs w:val="24"/>
              </w:rPr>
              <w:t xml:space="preserve"> to gather, to bring together </w:t>
            </w:r>
          </w:p>
          <w:p w:rsidR="00B2292B" w:rsidRDefault="00B2292B" w:rsidP="00B2292B">
            <w:pPr>
              <w:numPr>
                <w:ilvl w:val="1"/>
                <w:numId w:val="98"/>
              </w:numPr>
              <w:rPr>
                <w:rFonts w:cs="Arial"/>
                <w:color w:val="000000"/>
                <w:sz w:val="24"/>
                <w:szCs w:val="24"/>
              </w:rPr>
            </w:pPr>
            <w:r>
              <w:rPr>
                <w:rFonts w:cs="Arial"/>
                <w:color w:val="000000"/>
                <w:sz w:val="24"/>
                <w:szCs w:val="24"/>
              </w:rPr>
              <w:t xml:space="preserve">Greek, </w:t>
            </w:r>
            <w:proofErr w:type="spellStart"/>
            <w:r>
              <w:rPr>
                <w:rFonts w:cs="Arial"/>
                <w:i/>
                <w:iCs/>
                <w:color w:val="000000"/>
                <w:sz w:val="24"/>
                <w:szCs w:val="24"/>
              </w:rPr>
              <w:t>ageirin</w:t>
            </w:r>
            <w:proofErr w:type="spellEnd"/>
            <w:r>
              <w:rPr>
                <w:rFonts w:cs="Arial"/>
                <w:color w:val="000000"/>
                <w:sz w:val="24"/>
                <w:szCs w:val="24"/>
              </w:rPr>
              <w:t xml:space="preserve">: to gather </w:t>
            </w:r>
          </w:p>
          <w:p w:rsidR="00B2292B" w:rsidRDefault="00B2292B" w:rsidP="00B2292B">
            <w:pPr>
              <w:numPr>
                <w:ilvl w:val="1"/>
                <w:numId w:val="98"/>
              </w:numPr>
              <w:spacing w:after="280"/>
              <w:rPr>
                <w:rFonts w:cs="Arial"/>
                <w:color w:val="000000"/>
                <w:sz w:val="24"/>
                <w:szCs w:val="24"/>
              </w:rPr>
            </w:pPr>
            <w:hyperlink r:id="rId41" w:anchor="GOR" w:history="1">
              <w:proofErr w:type="gramStart"/>
              <w:r>
                <w:rPr>
                  <w:rStyle w:val="Hyperlink"/>
                </w:rPr>
                <w:t>category</w:t>
              </w:r>
              <w:proofErr w:type="gramEnd"/>
            </w:hyperlink>
            <w:r>
              <w:rPr>
                <w:rFonts w:cs="Arial"/>
                <w:color w:val="000000"/>
                <w:sz w:val="24"/>
                <w:szCs w:val="24"/>
              </w:rPr>
              <w:t xml:space="preserve"> (noun): a class or set in which a thing is placed </w:t>
            </w:r>
          </w:p>
          <w:p w:rsidR="00B2292B" w:rsidRDefault="00B2292B" w:rsidP="00B2292B">
            <w:pPr>
              <w:numPr>
                <w:ilvl w:val="0"/>
                <w:numId w:val="60"/>
              </w:numPr>
              <w:rPr>
                <w:rFonts w:cs="Arial"/>
                <w:color w:val="000000"/>
                <w:sz w:val="24"/>
                <w:szCs w:val="24"/>
              </w:rPr>
            </w:pPr>
            <w:proofErr w:type="gramStart"/>
            <w:r>
              <w:rPr>
                <w:rFonts w:cs="Arial"/>
                <w:i/>
                <w:iCs/>
                <w:color w:val="000000"/>
                <w:sz w:val="24"/>
                <w:szCs w:val="24"/>
              </w:rPr>
              <w:t>grad</w:t>
            </w:r>
            <w:proofErr w:type="gramEnd"/>
            <w:r>
              <w:rPr>
                <w:rFonts w:cs="Arial"/>
                <w:i/>
                <w:iCs/>
                <w:color w:val="000000"/>
                <w:sz w:val="24"/>
                <w:szCs w:val="24"/>
              </w:rPr>
              <w:t xml:space="preserve">, </w:t>
            </w:r>
            <w:proofErr w:type="spellStart"/>
            <w:r>
              <w:rPr>
                <w:rFonts w:cs="Arial"/>
                <w:i/>
                <w:iCs/>
                <w:color w:val="000000"/>
                <w:sz w:val="24"/>
                <w:szCs w:val="24"/>
              </w:rPr>
              <w:t>gress</w:t>
            </w:r>
            <w:proofErr w:type="spellEnd"/>
            <w:r>
              <w:rPr>
                <w:rFonts w:cs="Arial"/>
                <w:i/>
                <w:iCs/>
                <w:color w:val="000000"/>
                <w:sz w:val="24"/>
                <w:szCs w:val="24"/>
              </w:rPr>
              <w:t xml:space="preserve">, </w:t>
            </w:r>
            <w:proofErr w:type="spellStart"/>
            <w:r>
              <w:rPr>
                <w:rFonts w:cs="Arial"/>
                <w:i/>
                <w:iCs/>
                <w:color w:val="000000"/>
                <w:sz w:val="24"/>
                <w:szCs w:val="24"/>
              </w:rPr>
              <w:t>gree</w:t>
            </w:r>
            <w:proofErr w:type="spellEnd"/>
            <w:r>
              <w:rPr>
                <w:rFonts w:cs="Arial"/>
                <w:i/>
                <w:iCs/>
                <w:color w:val="000000"/>
                <w:sz w:val="24"/>
                <w:szCs w:val="24"/>
              </w:rPr>
              <w:t>:</w:t>
            </w:r>
            <w:r>
              <w:rPr>
                <w:rFonts w:cs="Arial"/>
                <w:color w:val="000000"/>
                <w:sz w:val="24"/>
                <w:szCs w:val="24"/>
              </w:rPr>
              <w:t xml:space="preserve"> step, go, move </w:t>
            </w:r>
          </w:p>
          <w:p w:rsidR="00B2292B" w:rsidRDefault="00B2292B" w:rsidP="00B2292B">
            <w:pPr>
              <w:numPr>
                <w:ilvl w:val="1"/>
                <w:numId w:val="60"/>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gradus</w:t>
            </w:r>
            <w:proofErr w:type="spellEnd"/>
            <w:r>
              <w:rPr>
                <w:rFonts w:cs="Arial"/>
                <w:color w:val="000000"/>
                <w:sz w:val="24"/>
                <w:szCs w:val="24"/>
              </w:rPr>
              <w:t xml:space="preserve">: step </w:t>
            </w:r>
          </w:p>
          <w:p w:rsidR="00B2292B" w:rsidRDefault="00B2292B" w:rsidP="00B2292B">
            <w:pPr>
              <w:numPr>
                <w:ilvl w:val="1"/>
                <w:numId w:val="60"/>
              </w:numPr>
              <w:spacing w:after="280"/>
              <w:rPr>
                <w:rFonts w:cs="Arial"/>
                <w:color w:val="000000"/>
                <w:sz w:val="24"/>
                <w:szCs w:val="24"/>
              </w:rPr>
            </w:pPr>
            <w:hyperlink r:id="rId42" w:anchor="GRAD" w:history="1">
              <w:proofErr w:type="gramStart"/>
              <w:r>
                <w:rPr>
                  <w:rStyle w:val="Hyperlink"/>
                </w:rPr>
                <w:t>degree</w:t>
              </w:r>
              <w:proofErr w:type="gramEnd"/>
            </w:hyperlink>
            <w:r>
              <w:rPr>
                <w:rFonts w:cs="Arial"/>
                <w:color w:val="000000"/>
                <w:sz w:val="24"/>
                <w:szCs w:val="24"/>
              </w:rPr>
              <w:t xml:space="preserve"> (noun): a step or stage in a process </w:t>
            </w:r>
          </w:p>
          <w:p w:rsidR="00B2292B" w:rsidRDefault="00B2292B" w:rsidP="00B2292B">
            <w:pPr>
              <w:numPr>
                <w:ilvl w:val="0"/>
                <w:numId w:val="34"/>
              </w:numPr>
              <w:rPr>
                <w:rFonts w:cs="Arial"/>
                <w:color w:val="000000"/>
                <w:sz w:val="24"/>
                <w:szCs w:val="24"/>
              </w:rPr>
            </w:pPr>
            <w:proofErr w:type="gramStart"/>
            <w:r>
              <w:rPr>
                <w:rFonts w:cs="Arial"/>
                <w:i/>
                <w:iCs/>
                <w:color w:val="000000"/>
                <w:sz w:val="24"/>
                <w:szCs w:val="24"/>
              </w:rPr>
              <w:t>graph</w:t>
            </w:r>
            <w:proofErr w:type="gramEnd"/>
            <w:r>
              <w:rPr>
                <w:rFonts w:cs="Arial"/>
                <w:i/>
                <w:iCs/>
                <w:color w:val="000000"/>
                <w:sz w:val="24"/>
                <w:szCs w:val="24"/>
              </w:rPr>
              <w:t xml:space="preserve">, </w:t>
            </w:r>
            <w:proofErr w:type="spellStart"/>
            <w:r>
              <w:rPr>
                <w:rFonts w:cs="Arial"/>
                <w:i/>
                <w:iCs/>
                <w:color w:val="000000"/>
                <w:sz w:val="24"/>
                <w:szCs w:val="24"/>
              </w:rPr>
              <w:t>graf</w:t>
            </w:r>
            <w:proofErr w:type="spellEnd"/>
            <w:r>
              <w:rPr>
                <w:rFonts w:cs="Arial"/>
                <w:i/>
                <w:iCs/>
                <w:color w:val="000000"/>
                <w:sz w:val="24"/>
                <w:szCs w:val="24"/>
              </w:rPr>
              <w:t>:</w:t>
            </w:r>
            <w:r>
              <w:rPr>
                <w:rFonts w:cs="Arial"/>
                <w:color w:val="000000"/>
                <w:sz w:val="24"/>
                <w:szCs w:val="24"/>
              </w:rPr>
              <w:t xml:space="preserve"> write, draw </w:t>
            </w:r>
          </w:p>
          <w:p w:rsidR="00B2292B" w:rsidRDefault="00B2292B" w:rsidP="00B2292B">
            <w:pPr>
              <w:numPr>
                <w:ilvl w:val="1"/>
                <w:numId w:val="34"/>
              </w:numPr>
              <w:rPr>
                <w:rFonts w:cs="Arial"/>
                <w:color w:val="000000"/>
                <w:sz w:val="24"/>
                <w:szCs w:val="24"/>
              </w:rPr>
            </w:pPr>
            <w:r>
              <w:rPr>
                <w:rFonts w:cs="Arial"/>
                <w:color w:val="000000"/>
                <w:sz w:val="24"/>
                <w:szCs w:val="24"/>
              </w:rPr>
              <w:t xml:space="preserve">Greek, </w:t>
            </w:r>
            <w:proofErr w:type="spellStart"/>
            <w:r>
              <w:rPr>
                <w:rFonts w:cs="Arial"/>
                <w:i/>
                <w:iCs/>
                <w:color w:val="000000"/>
                <w:sz w:val="24"/>
                <w:szCs w:val="24"/>
              </w:rPr>
              <w:t>graphein</w:t>
            </w:r>
            <w:proofErr w:type="spellEnd"/>
            <w:r>
              <w:rPr>
                <w:rFonts w:cs="Arial"/>
                <w:color w:val="000000"/>
                <w:sz w:val="24"/>
                <w:szCs w:val="24"/>
              </w:rPr>
              <w:t xml:space="preserve">: write, scratch, carve </w:t>
            </w:r>
          </w:p>
          <w:p w:rsidR="00B2292B" w:rsidRDefault="00B2292B" w:rsidP="00B2292B">
            <w:pPr>
              <w:numPr>
                <w:ilvl w:val="1"/>
                <w:numId w:val="34"/>
              </w:numPr>
              <w:spacing w:after="280"/>
              <w:rPr>
                <w:rFonts w:cs="Arial"/>
                <w:color w:val="000000"/>
                <w:sz w:val="24"/>
                <w:szCs w:val="24"/>
              </w:rPr>
            </w:pPr>
            <w:hyperlink r:id="rId43" w:anchor="GRAPH" w:history="1">
              <w:proofErr w:type="gramStart"/>
              <w:r>
                <w:rPr>
                  <w:rStyle w:val="Hyperlink"/>
                </w:rPr>
                <w:t>graphic</w:t>
              </w:r>
              <w:proofErr w:type="gramEnd"/>
            </w:hyperlink>
            <w:r>
              <w:rPr>
                <w:rFonts w:cs="Arial"/>
                <w:color w:val="000000"/>
                <w:sz w:val="24"/>
                <w:szCs w:val="24"/>
              </w:rPr>
              <w:t xml:space="preserve"> (adjective): written, drawn, vividly shown </w:t>
            </w:r>
          </w:p>
          <w:p w:rsidR="00B2292B" w:rsidRDefault="00B2292B" w:rsidP="007F2D1F">
            <w:pPr>
              <w:rPr>
                <w:rFonts w:cs="Arial"/>
                <w:b/>
                <w:bCs/>
                <w:color w:val="000000"/>
                <w:sz w:val="24"/>
                <w:szCs w:val="24"/>
              </w:rPr>
            </w:pPr>
            <w:r>
              <w:rPr>
                <w:rFonts w:cs="Arial"/>
                <w:color w:val="000000"/>
                <w:sz w:val="24"/>
                <w:szCs w:val="24"/>
              </w:rPr>
              <w:br/>
              <w:t>H</w:t>
            </w:r>
            <w:r>
              <w:rPr>
                <w:rFonts w:cs="Arial"/>
                <w:b/>
                <w:bCs/>
                <w:color w:val="000000"/>
                <w:sz w:val="24"/>
                <w:szCs w:val="24"/>
              </w:rPr>
              <w:t xml:space="preserve"> </w:t>
            </w:r>
          </w:p>
          <w:p w:rsidR="00B2292B" w:rsidRDefault="00B2292B" w:rsidP="00B2292B">
            <w:pPr>
              <w:numPr>
                <w:ilvl w:val="0"/>
                <w:numId w:val="35"/>
              </w:numPr>
              <w:spacing w:before="280"/>
              <w:rPr>
                <w:rFonts w:cs="Arial"/>
                <w:color w:val="000000"/>
                <w:sz w:val="24"/>
                <w:szCs w:val="24"/>
              </w:rPr>
            </w:pPr>
            <w:proofErr w:type="gramStart"/>
            <w:r>
              <w:rPr>
                <w:rFonts w:cs="Arial"/>
                <w:i/>
                <w:iCs/>
                <w:color w:val="000000"/>
                <w:sz w:val="24"/>
                <w:szCs w:val="24"/>
              </w:rPr>
              <w:t>her</w:t>
            </w:r>
            <w:proofErr w:type="gramEnd"/>
            <w:r>
              <w:rPr>
                <w:rFonts w:cs="Arial"/>
                <w:i/>
                <w:iCs/>
                <w:color w:val="000000"/>
                <w:sz w:val="24"/>
                <w:szCs w:val="24"/>
              </w:rPr>
              <w:t xml:space="preserve">, </w:t>
            </w:r>
            <w:proofErr w:type="spellStart"/>
            <w:r>
              <w:rPr>
                <w:rFonts w:cs="Arial"/>
                <w:i/>
                <w:iCs/>
                <w:color w:val="000000"/>
                <w:sz w:val="24"/>
                <w:szCs w:val="24"/>
              </w:rPr>
              <w:t>hes</w:t>
            </w:r>
            <w:proofErr w:type="spellEnd"/>
            <w:r>
              <w:rPr>
                <w:rFonts w:cs="Arial"/>
                <w:i/>
                <w:iCs/>
                <w:color w:val="000000"/>
                <w:sz w:val="24"/>
                <w:szCs w:val="24"/>
              </w:rPr>
              <w:t>:</w:t>
            </w:r>
            <w:r>
              <w:rPr>
                <w:rFonts w:cs="Arial"/>
                <w:color w:val="000000"/>
                <w:sz w:val="24"/>
                <w:szCs w:val="24"/>
              </w:rPr>
              <w:t xml:space="preserve"> to stick </w:t>
            </w:r>
          </w:p>
          <w:p w:rsidR="00B2292B" w:rsidRDefault="00B2292B" w:rsidP="00B2292B">
            <w:pPr>
              <w:numPr>
                <w:ilvl w:val="1"/>
                <w:numId w:val="35"/>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haerere</w:t>
            </w:r>
            <w:proofErr w:type="spellEnd"/>
            <w:r>
              <w:rPr>
                <w:rFonts w:cs="Arial"/>
                <w:color w:val="000000"/>
                <w:sz w:val="24"/>
                <w:szCs w:val="24"/>
              </w:rPr>
              <w:t xml:space="preserve">: to stick </w:t>
            </w:r>
          </w:p>
          <w:p w:rsidR="00B2292B" w:rsidRDefault="00B2292B" w:rsidP="00B2292B">
            <w:pPr>
              <w:numPr>
                <w:ilvl w:val="1"/>
                <w:numId w:val="35"/>
              </w:numPr>
              <w:spacing w:after="280"/>
              <w:rPr>
                <w:rFonts w:cs="Arial"/>
                <w:color w:val="000000"/>
                <w:sz w:val="24"/>
                <w:szCs w:val="24"/>
              </w:rPr>
            </w:pPr>
            <w:hyperlink r:id="rId44" w:anchor="HER" w:history="1">
              <w:proofErr w:type="gramStart"/>
              <w:r>
                <w:rPr>
                  <w:rStyle w:val="Hyperlink"/>
                </w:rPr>
                <w:t>adhere</w:t>
              </w:r>
              <w:proofErr w:type="gramEnd"/>
            </w:hyperlink>
            <w:r>
              <w:rPr>
                <w:rFonts w:cs="Arial"/>
                <w:color w:val="000000"/>
                <w:sz w:val="24"/>
                <w:szCs w:val="24"/>
              </w:rPr>
              <w:t xml:space="preserve"> (verb): to stick </w:t>
            </w:r>
          </w:p>
          <w:p w:rsidR="00B2292B" w:rsidRDefault="00B2292B" w:rsidP="007F2D1F">
            <w:pPr>
              <w:rPr>
                <w:rFonts w:cs="Arial"/>
                <w:b/>
                <w:bCs/>
                <w:color w:val="000000"/>
                <w:sz w:val="24"/>
                <w:szCs w:val="24"/>
              </w:rPr>
            </w:pPr>
            <w:r>
              <w:rPr>
                <w:rFonts w:cs="Arial"/>
                <w:color w:val="000000"/>
                <w:sz w:val="24"/>
                <w:szCs w:val="24"/>
              </w:rPr>
              <w:br/>
              <w:t>J</w:t>
            </w:r>
            <w:r>
              <w:rPr>
                <w:rFonts w:cs="Arial"/>
                <w:b/>
                <w:bCs/>
                <w:color w:val="000000"/>
                <w:sz w:val="24"/>
                <w:szCs w:val="24"/>
              </w:rPr>
              <w:t xml:space="preserve"> </w:t>
            </w:r>
          </w:p>
          <w:p w:rsidR="00B2292B" w:rsidRDefault="00B2292B" w:rsidP="00B2292B">
            <w:pPr>
              <w:numPr>
                <w:ilvl w:val="0"/>
                <w:numId w:val="69"/>
              </w:numPr>
              <w:spacing w:before="280"/>
              <w:rPr>
                <w:rFonts w:cs="Arial"/>
                <w:color w:val="000000"/>
                <w:sz w:val="24"/>
                <w:szCs w:val="24"/>
              </w:rPr>
            </w:pPr>
            <w:proofErr w:type="spellStart"/>
            <w:proofErr w:type="gramStart"/>
            <w:r>
              <w:rPr>
                <w:rFonts w:cs="Arial"/>
                <w:i/>
                <w:iCs/>
                <w:color w:val="000000"/>
                <w:sz w:val="24"/>
                <w:szCs w:val="24"/>
              </w:rPr>
              <w:t>jac</w:t>
            </w:r>
            <w:proofErr w:type="spellEnd"/>
            <w:proofErr w:type="gramEnd"/>
            <w:r>
              <w:rPr>
                <w:rFonts w:cs="Arial"/>
                <w:i/>
                <w:iCs/>
                <w:color w:val="000000"/>
                <w:sz w:val="24"/>
                <w:szCs w:val="24"/>
              </w:rPr>
              <w:t xml:space="preserve">, </w:t>
            </w:r>
            <w:proofErr w:type="spellStart"/>
            <w:r>
              <w:rPr>
                <w:rFonts w:cs="Arial"/>
                <w:i/>
                <w:iCs/>
                <w:color w:val="000000"/>
                <w:sz w:val="24"/>
                <w:szCs w:val="24"/>
              </w:rPr>
              <w:t>ject</w:t>
            </w:r>
            <w:proofErr w:type="spellEnd"/>
            <w:r>
              <w:rPr>
                <w:rFonts w:cs="Arial"/>
                <w:i/>
                <w:iCs/>
                <w:color w:val="000000"/>
                <w:sz w:val="24"/>
                <w:szCs w:val="24"/>
              </w:rPr>
              <w:t>, jet:</w:t>
            </w:r>
            <w:r>
              <w:rPr>
                <w:rFonts w:cs="Arial"/>
                <w:color w:val="000000"/>
                <w:sz w:val="24"/>
                <w:szCs w:val="24"/>
              </w:rPr>
              <w:t xml:space="preserve"> to throw </w:t>
            </w:r>
          </w:p>
          <w:p w:rsidR="00B2292B" w:rsidRDefault="00B2292B" w:rsidP="00B2292B">
            <w:pPr>
              <w:numPr>
                <w:ilvl w:val="1"/>
                <w:numId w:val="69"/>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jacere</w:t>
            </w:r>
            <w:proofErr w:type="spellEnd"/>
            <w:r>
              <w:rPr>
                <w:rFonts w:cs="Arial"/>
                <w:color w:val="000000"/>
                <w:sz w:val="24"/>
                <w:szCs w:val="24"/>
              </w:rPr>
              <w:t xml:space="preserve">: to throw, to lie </w:t>
            </w:r>
          </w:p>
          <w:p w:rsidR="00B2292B" w:rsidRDefault="00B2292B" w:rsidP="00B2292B">
            <w:pPr>
              <w:numPr>
                <w:ilvl w:val="1"/>
                <w:numId w:val="69"/>
              </w:numPr>
              <w:spacing w:after="280"/>
              <w:rPr>
                <w:rFonts w:cs="Arial"/>
                <w:color w:val="000000"/>
                <w:sz w:val="24"/>
                <w:szCs w:val="24"/>
              </w:rPr>
            </w:pPr>
            <w:hyperlink r:id="rId45" w:anchor="JAC" w:history="1">
              <w:proofErr w:type="gramStart"/>
              <w:r>
                <w:rPr>
                  <w:rStyle w:val="Hyperlink"/>
                </w:rPr>
                <w:t>reject</w:t>
              </w:r>
              <w:proofErr w:type="gramEnd"/>
            </w:hyperlink>
            <w:r>
              <w:rPr>
                <w:rFonts w:cs="Arial"/>
                <w:color w:val="000000"/>
                <w:sz w:val="24"/>
                <w:szCs w:val="24"/>
              </w:rPr>
              <w:t xml:space="preserve"> (verb): to throw out, unwilling to accept </w:t>
            </w:r>
          </w:p>
          <w:p w:rsidR="00B2292B" w:rsidRDefault="00B2292B" w:rsidP="00B2292B">
            <w:pPr>
              <w:numPr>
                <w:ilvl w:val="0"/>
                <w:numId w:val="16"/>
              </w:numPr>
              <w:rPr>
                <w:rFonts w:cs="Arial"/>
                <w:color w:val="000000"/>
                <w:sz w:val="24"/>
                <w:szCs w:val="24"/>
              </w:rPr>
            </w:pPr>
            <w:proofErr w:type="gramStart"/>
            <w:r>
              <w:rPr>
                <w:rFonts w:cs="Arial"/>
                <w:i/>
                <w:iCs/>
                <w:color w:val="000000"/>
                <w:sz w:val="24"/>
                <w:szCs w:val="24"/>
              </w:rPr>
              <w:t>jug</w:t>
            </w:r>
            <w:proofErr w:type="gramEnd"/>
            <w:r>
              <w:rPr>
                <w:rFonts w:cs="Arial"/>
                <w:i/>
                <w:iCs/>
                <w:color w:val="000000"/>
                <w:sz w:val="24"/>
                <w:szCs w:val="24"/>
              </w:rPr>
              <w:t xml:space="preserve">, </w:t>
            </w:r>
            <w:proofErr w:type="spellStart"/>
            <w:r>
              <w:rPr>
                <w:rFonts w:cs="Arial"/>
                <w:i/>
                <w:iCs/>
                <w:color w:val="000000"/>
                <w:sz w:val="24"/>
                <w:szCs w:val="24"/>
              </w:rPr>
              <w:t>junct</w:t>
            </w:r>
            <w:proofErr w:type="spellEnd"/>
            <w:r>
              <w:rPr>
                <w:rFonts w:cs="Arial"/>
                <w:i/>
                <w:iCs/>
                <w:color w:val="000000"/>
                <w:sz w:val="24"/>
                <w:szCs w:val="24"/>
              </w:rPr>
              <w:t>, just:</w:t>
            </w:r>
            <w:r>
              <w:rPr>
                <w:rFonts w:cs="Arial"/>
                <w:color w:val="000000"/>
                <w:sz w:val="24"/>
                <w:szCs w:val="24"/>
              </w:rPr>
              <w:t xml:space="preserve"> to join </w:t>
            </w:r>
          </w:p>
          <w:p w:rsidR="00B2292B" w:rsidRDefault="00B2292B" w:rsidP="00B2292B">
            <w:pPr>
              <w:numPr>
                <w:ilvl w:val="1"/>
                <w:numId w:val="16"/>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jungere</w:t>
            </w:r>
            <w:proofErr w:type="spellEnd"/>
            <w:r>
              <w:rPr>
                <w:rFonts w:cs="Arial"/>
                <w:color w:val="000000"/>
                <w:sz w:val="24"/>
                <w:szCs w:val="24"/>
              </w:rPr>
              <w:t xml:space="preserve">: to join </w:t>
            </w:r>
          </w:p>
          <w:p w:rsidR="00B2292B" w:rsidRDefault="00B2292B" w:rsidP="00B2292B">
            <w:pPr>
              <w:numPr>
                <w:ilvl w:val="1"/>
                <w:numId w:val="16"/>
              </w:numPr>
              <w:spacing w:after="280"/>
              <w:rPr>
                <w:rFonts w:cs="Arial"/>
                <w:color w:val="000000"/>
                <w:sz w:val="24"/>
                <w:szCs w:val="24"/>
              </w:rPr>
            </w:pPr>
            <w:hyperlink r:id="rId46" w:anchor="JUG" w:history="1">
              <w:proofErr w:type="gramStart"/>
              <w:r>
                <w:rPr>
                  <w:rStyle w:val="Hyperlink"/>
                </w:rPr>
                <w:t>junction</w:t>
              </w:r>
              <w:proofErr w:type="gramEnd"/>
            </w:hyperlink>
            <w:r>
              <w:rPr>
                <w:rFonts w:cs="Arial"/>
                <w:color w:val="000000"/>
                <w:sz w:val="24"/>
                <w:szCs w:val="24"/>
              </w:rPr>
              <w:t xml:space="preserve"> (noun): a place at which two things join </w:t>
            </w:r>
          </w:p>
          <w:p w:rsidR="00B2292B" w:rsidRDefault="00B2292B" w:rsidP="007F2D1F">
            <w:pPr>
              <w:rPr>
                <w:rFonts w:cs="Arial"/>
                <w:b/>
                <w:bCs/>
                <w:color w:val="000000"/>
                <w:sz w:val="24"/>
                <w:szCs w:val="24"/>
              </w:rPr>
            </w:pPr>
            <w:r>
              <w:rPr>
                <w:rFonts w:cs="Arial"/>
                <w:color w:val="000000"/>
                <w:sz w:val="24"/>
                <w:szCs w:val="24"/>
              </w:rPr>
              <w:br/>
              <w:t>L</w:t>
            </w:r>
            <w:r>
              <w:rPr>
                <w:rFonts w:cs="Arial"/>
                <w:b/>
                <w:bCs/>
                <w:color w:val="000000"/>
                <w:sz w:val="24"/>
                <w:szCs w:val="24"/>
              </w:rPr>
              <w:t xml:space="preserve"> </w:t>
            </w:r>
          </w:p>
          <w:p w:rsidR="00B2292B" w:rsidRDefault="00B2292B" w:rsidP="00B2292B">
            <w:pPr>
              <w:numPr>
                <w:ilvl w:val="0"/>
                <w:numId w:val="70"/>
              </w:numPr>
              <w:spacing w:before="280"/>
              <w:rPr>
                <w:rFonts w:cs="Arial"/>
                <w:color w:val="000000"/>
                <w:sz w:val="24"/>
                <w:szCs w:val="24"/>
              </w:rPr>
            </w:pPr>
            <w:proofErr w:type="spellStart"/>
            <w:proofErr w:type="gramStart"/>
            <w:r>
              <w:rPr>
                <w:rFonts w:cs="Arial"/>
                <w:i/>
                <w:iCs/>
                <w:color w:val="000000"/>
                <w:sz w:val="24"/>
                <w:szCs w:val="24"/>
              </w:rPr>
              <w:t>lex</w:t>
            </w:r>
            <w:proofErr w:type="spellEnd"/>
            <w:proofErr w:type="gramEnd"/>
            <w:r>
              <w:rPr>
                <w:rFonts w:cs="Arial"/>
                <w:i/>
                <w:iCs/>
                <w:color w:val="000000"/>
                <w:sz w:val="24"/>
                <w:szCs w:val="24"/>
              </w:rPr>
              <w:t xml:space="preserve">, </w:t>
            </w:r>
            <w:proofErr w:type="spellStart"/>
            <w:r>
              <w:rPr>
                <w:rFonts w:cs="Arial"/>
                <w:i/>
                <w:iCs/>
                <w:color w:val="000000"/>
                <w:sz w:val="24"/>
                <w:szCs w:val="24"/>
              </w:rPr>
              <w:t>leag</w:t>
            </w:r>
            <w:proofErr w:type="spellEnd"/>
            <w:r>
              <w:rPr>
                <w:rFonts w:cs="Arial"/>
                <w:i/>
                <w:iCs/>
                <w:color w:val="000000"/>
                <w:sz w:val="24"/>
                <w:szCs w:val="24"/>
              </w:rPr>
              <w:t>, leg:</w:t>
            </w:r>
            <w:r>
              <w:rPr>
                <w:rFonts w:cs="Arial"/>
                <w:color w:val="000000"/>
                <w:sz w:val="24"/>
                <w:szCs w:val="24"/>
              </w:rPr>
              <w:t xml:space="preserve"> law </w:t>
            </w:r>
          </w:p>
          <w:p w:rsidR="00B2292B" w:rsidRDefault="00B2292B" w:rsidP="00B2292B">
            <w:pPr>
              <w:numPr>
                <w:ilvl w:val="1"/>
                <w:numId w:val="70"/>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lex</w:t>
            </w:r>
            <w:proofErr w:type="spellEnd"/>
            <w:r>
              <w:rPr>
                <w:rFonts w:cs="Arial"/>
                <w:color w:val="000000"/>
                <w:sz w:val="24"/>
                <w:szCs w:val="24"/>
              </w:rPr>
              <w:t xml:space="preserve">: law </w:t>
            </w:r>
          </w:p>
          <w:p w:rsidR="00B2292B" w:rsidRDefault="00B2292B" w:rsidP="00B2292B">
            <w:pPr>
              <w:numPr>
                <w:ilvl w:val="1"/>
                <w:numId w:val="70"/>
              </w:numPr>
              <w:spacing w:after="280"/>
              <w:rPr>
                <w:rFonts w:cs="Arial"/>
                <w:color w:val="000000"/>
                <w:sz w:val="24"/>
                <w:szCs w:val="24"/>
              </w:rPr>
            </w:pPr>
            <w:hyperlink r:id="rId47" w:anchor="LEX" w:history="1">
              <w:proofErr w:type="gramStart"/>
              <w:r>
                <w:rPr>
                  <w:rStyle w:val="Hyperlink"/>
                </w:rPr>
                <w:t>legal</w:t>
              </w:r>
              <w:proofErr w:type="gramEnd"/>
            </w:hyperlink>
            <w:r>
              <w:rPr>
                <w:rFonts w:cs="Arial"/>
                <w:color w:val="000000"/>
                <w:sz w:val="24"/>
                <w:szCs w:val="24"/>
              </w:rPr>
              <w:t xml:space="preserve"> (adjective): based on law </w:t>
            </w:r>
          </w:p>
          <w:p w:rsidR="00B2292B" w:rsidRDefault="00B2292B" w:rsidP="00B2292B">
            <w:pPr>
              <w:numPr>
                <w:ilvl w:val="0"/>
                <w:numId w:val="77"/>
              </w:numPr>
              <w:rPr>
                <w:rFonts w:cs="Arial"/>
                <w:color w:val="000000"/>
                <w:sz w:val="24"/>
                <w:szCs w:val="24"/>
              </w:rPr>
            </w:pPr>
            <w:proofErr w:type="spellStart"/>
            <w:proofErr w:type="gramStart"/>
            <w:r>
              <w:rPr>
                <w:rFonts w:cs="Arial"/>
                <w:i/>
                <w:iCs/>
                <w:color w:val="000000"/>
                <w:sz w:val="24"/>
                <w:szCs w:val="24"/>
              </w:rPr>
              <w:t>lect</w:t>
            </w:r>
            <w:proofErr w:type="spellEnd"/>
            <w:proofErr w:type="gramEnd"/>
            <w:r>
              <w:rPr>
                <w:rFonts w:cs="Arial"/>
                <w:i/>
                <w:iCs/>
                <w:color w:val="000000"/>
                <w:sz w:val="24"/>
                <w:szCs w:val="24"/>
              </w:rPr>
              <w:t xml:space="preserve">, leg, </w:t>
            </w:r>
            <w:proofErr w:type="spellStart"/>
            <w:r>
              <w:rPr>
                <w:rFonts w:cs="Arial"/>
                <w:i/>
                <w:iCs/>
                <w:color w:val="000000"/>
                <w:sz w:val="24"/>
                <w:szCs w:val="24"/>
              </w:rPr>
              <w:t>lig</w:t>
            </w:r>
            <w:proofErr w:type="spellEnd"/>
            <w:r>
              <w:rPr>
                <w:rFonts w:cs="Arial"/>
                <w:i/>
                <w:iCs/>
                <w:color w:val="000000"/>
                <w:sz w:val="24"/>
                <w:szCs w:val="24"/>
              </w:rPr>
              <w:t>:</w:t>
            </w:r>
            <w:r>
              <w:rPr>
                <w:rFonts w:cs="Arial"/>
                <w:color w:val="000000"/>
                <w:sz w:val="24"/>
                <w:szCs w:val="24"/>
              </w:rPr>
              <w:t xml:space="preserve"> choose, gather, select, read </w:t>
            </w:r>
          </w:p>
          <w:p w:rsidR="00B2292B" w:rsidRDefault="00B2292B" w:rsidP="00B2292B">
            <w:pPr>
              <w:numPr>
                <w:ilvl w:val="1"/>
                <w:numId w:val="77"/>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legere</w:t>
            </w:r>
            <w:proofErr w:type="spellEnd"/>
            <w:r>
              <w:rPr>
                <w:rFonts w:cs="Arial"/>
                <w:color w:val="000000"/>
                <w:sz w:val="24"/>
                <w:szCs w:val="24"/>
              </w:rPr>
              <w:t xml:space="preserve">: to choose </w:t>
            </w:r>
          </w:p>
          <w:p w:rsidR="00B2292B" w:rsidRDefault="00B2292B" w:rsidP="00B2292B">
            <w:pPr>
              <w:numPr>
                <w:ilvl w:val="1"/>
                <w:numId w:val="77"/>
              </w:numPr>
              <w:spacing w:after="280"/>
              <w:rPr>
                <w:rFonts w:cs="Arial"/>
                <w:color w:val="000000"/>
                <w:sz w:val="24"/>
                <w:szCs w:val="24"/>
              </w:rPr>
            </w:pPr>
            <w:hyperlink r:id="rId48" w:anchor="LOC" w:history="1">
              <w:proofErr w:type="gramStart"/>
              <w:r>
                <w:rPr>
                  <w:rStyle w:val="Hyperlink"/>
                </w:rPr>
                <w:t>collect</w:t>
              </w:r>
              <w:proofErr w:type="gramEnd"/>
            </w:hyperlink>
            <w:r>
              <w:rPr>
                <w:rFonts w:cs="Arial"/>
                <w:color w:val="000000"/>
                <w:sz w:val="24"/>
                <w:szCs w:val="24"/>
              </w:rPr>
              <w:t xml:space="preserve"> (verb): to gather, to bring together </w:t>
            </w:r>
          </w:p>
          <w:p w:rsidR="00B2292B" w:rsidRDefault="00B2292B" w:rsidP="00B2292B">
            <w:pPr>
              <w:numPr>
                <w:ilvl w:val="0"/>
                <w:numId w:val="82"/>
              </w:numPr>
              <w:rPr>
                <w:rFonts w:cs="Arial"/>
                <w:color w:val="000000"/>
                <w:sz w:val="24"/>
                <w:szCs w:val="24"/>
              </w:rPr>
            </w:pPr>
            <w:proofErr w:type="spellStart"/>
            <w:proofErr w:type="gramStart"/>
            <w:r>
              <w:rPr>
                <w:rFonts w:cs="Arial"/>
                <w:i/>
                <w:iCs/>
                <w:color w:val="000000"/>
                <w:sz w:val="24"/>
                <w:szCs w:val="24"/>
              </w:rPr>
              <w:t>loc</w:t>
            </w:r>
            <w:proofErr w:type="spellEnd"/>
            <w:proofErr w:type="gramEnd"/>
            <w:r>
              <w:rPr>
                <w:rFonts w:cs="Arial"/>
                <w:i/>
                <w:iCs/>
                <w:color w:val="000000"/>
                <w:sz w:val="24"/>
                <w:szCs w:val="24"/>
              </w:rPr>
              <w:t>:</w:t>
            </w:r>
            <w:r>
              <w:rPr>
                <w:rFonts w:cs="Arial"/>
                <w:color w:val="000000"/>
                <w:sz w:val="24"/>
                <w:szCs w:val="24"/>
              </w:rPr>
              <w:t xml:space="preserve"> place, area </w:t>
            </w:r>
          </w:p>
          <w:p w:rsidR="00B2292B" w:rsidRDefault="00B2292B" w:rsidP="00B2292B">
            <w:pPr>
              <w:numPr>
                <w:ilvl w:val="1"/>
                <w:numId w:val="82"/>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locare</w:t>
            </w:r>
            <w:proofErr w:type="spellEnd"/>
            <w:r>
              <w:rPr>
                <w:rFonts w:cs="Arial"/>
                <w:color w:val="000000"/>
                <w:sz w:val="24"/>
                <w:szCs w:val="24"/>
              </w:rPr>
              <w:t xml:space="preserve">: to place </w:t>
            </w:r>
          </w:p>
          <w:p w:rsidR="00B2292B" w:rsidRDefault="00B2292B" w:rsidP="00B2292B">
            <w:pPr>
              <w:numPr>
                <w:ilvl w:val="1"/>
                <w:numId w:val="82"/>
              </w:numPr>
              <w:spacing w:after="280"/>
              <w:rPr>
                <w:rFonts w:cs="Arial"/>
                <w:color w:val="000000"/>
                <w:sz w:val="24"/>
                <w:szCs w:val="24"/>
              </w:rPr>
            </w:pPr>
            <w:hyperlink r:id="rId49" w:anchor="LOC" w:history="1">
              <w:proofErr w:type="gramStart"/>
              <w:r>
                <w:rPr>
                  <w:rStyle w:val="Hyperlink"/>
                </w:rPr>
                <w:t>location</w:t>
              </w:r>
              <w:proofErr w:type="gramEnd"/>
            </w:hyperlink>
            <w:r>
              <w:rPr>
                <w:rFonts w:cs="Arial"/>
                <w:color w:val="000000"/>
                <w:sz w:val="24"/>
                <w:szCs w:val="24"/>
              </w:rPr>
              <w:t xml:space="preserve"> (noun): a place, a position occupied </w:t>
            </w:r>
          </w:p>
          <w:p w:rsidR="00B2292B" w:rsidRDefault="00B2292B" w:rsidP="00B2292B">
            <w:pPr>
              <w:numPr>
                <w:ilvl w:val="0"/>
                <w:numId w:val="10"/>
              </w:numPr>
              <w:rPr>
                <w:rFonts w:cs="Arial"/>
                <w:color w:val="000000"/>
                <w:sz w:val="24"/>
                <w:szCs w:val="24"/>
              </w:rPr>
            </w:pPr>
            <w:proofErr w:type="gramStart"/>
            <w:r>
              <w:rPr>
                <w:rFonts w:cs="Arial"/>
                <w:i/>
                <w:iCs/>
                <w:color w:val="000000"/>
                <w:sz w:val="24"/>
                <w:szCs w:val="24"/>
              </w:rPr>
              <w:t>log</w:t>
            </w:r>
            <w:proofErr w:type="gramEnd"/>
            <w:r>
              <w:rPr>
                <w:rFonts w:cs="Arial"/>
                <w:i/>
                <w:iCs/>
                <w:color w:val="000000"/>
                <w:sz w:val="24"/>
                <w:szCs w:val="24"/>
              </w:rPr>
              <w:t>:</w:t>
            </w:r>
            <w:r>
              <w:rPr>
                <w:rFonts w:cs="Arial"/>
                <w:color w:val="000000"/>
                <w:sz w:val="24"/>
                <w:szCs w:val="24"/>
              </w:rPr>
              <w:t xml:space="preserve"> say, speech, word, reason, study </w:t>
            </w:r>
          </w:p>
          <w:p w:rsidR="00B2292B" w:rsidRDefault="00B2292B" w:rsidP="00B2292B">
            <w:pPr>
              <w:numPr>
                <w:ilvl w:val="1"/>
                <w:numId w:val="10"/>
              </w:numPr>
              <w:rPr>
                <w:rFonts w:cs="Arial"/>
                <w:color w:val="000000"/>
                <w:sz w:val="24"/>
                <w:szCs w:val="24"/>
              </w:rPr>
            </w:pPr>
            <w:r>
              <w:rPr>
                <w:rFonts w:cs="Arial"/>
                <w:color w:val="000000"/>
                <w:sz w:val="24"/>
                <w:szCs w:val="24"/>
              </w:rPr>
              <w:t xml:space="preserve">Greek, </w:t>
            </w:r>
            <w:r>
              <w:rPr>
                <w:rFonts w:cs="Arial"/>
                <w:i/>
                <w:iCs/>
                <w:color w:val="000000"/>
                <w:sz w:val="24"/>
                <w:szCs w:val="24"/>
              </w:rPr>
              <w:t>logos</w:t>
            </w:r>
            <w:r>
              <w:rPr>
                <w:rFonts w:cs="Arial"/>
                <w:color w:val="000000"/>
                <w:sz w:val="24"/>
                <w:szCs w:val="24"/>
              </w:rPr>
              <w:t xml:space="preserve">: speech, word, reason </w:t>
            </w:r>
          </w:p>
          <w:p w:rsidR="00B2292B" w:rsidRDefault="00B2292B" w:rsidP="00B2292B">
            <w:pPr>
              <w:numPr>
                <w:ilvl w:val="1"/>
                <w:numId w:val="10"/>
              </w:numPr>
              <w:spacing w:after="280"/>
              <w:rPr>
                <w:rFonts w:cs="Arial"/>
                <w:color w:val="000000"/>
                <w:sz w:val="24"/>
                <w:szCs w:val="24"/>
              </w:rPr>
            </w:pPr>
            <w:hyperlink r:id="rId50" w:anchor="LOG" w:history="1">
              <w:proofErr w:type="gramStart"/>
              <w:r>
                <w:rPr>
                  <w:rStyle w:val="Hyperlink"/>
                </w:rPr>
                <w:t>logic</w:t>
              </w:r>
              <w:proofErr w:type="gramEnd"/>
            </w:hyperlink>
            <w:r>
              <w:rPr>
                <w:rFonts w:cs="Arial"/>
                <w:color w:val="000000"/>
                <w:sz w:val="24"/>
                <w:szCs w:val="24"/>
              </w:rPr>
              <w:t xml:space="preserve"> (noun): the study of reason, reasoning </w:t>
            </w:r>
          </w:p>
          <w:p w:rsidR="00B2292B" w:rsidRDefault="00B2292B" w:rsidP="00B2292B">
            <w:pPr>
              <w:numPr>
                <w:ilvl w:val="0"/>
                <w:numId w:val="8"/>
              </w:numPr>
              <w:rPr>
                <w:rFonts w:cs="Arial"/>
                <w:color w:val="000000"/>
                <w:sz w:val="24"/>
                <w:szCs w:val="24"/>
              </w:rPr>
            </w:pPr>
            <w:proofErr w:type="spellStart"/>
            <w:proofErr w:type="gramStart"/>
            <w:r>
              <w:rPr>
                <w:rFonts w:cs="Arial"/>
                <w:i/>
                <w:iCs/>
                <w:color w:val="000000"/>
                <w:sz w:val="24"/>
                <w:szCs w:val="24"/>
              </w:rPr>
              <w:t>luc</w:t>
            </w:r>
            <w:proofErr w:type="spellEnd"/>
            <w:proofErr w:type="gramEnd"/>
            <w:r>
              <w:rPr>
                <w:rFonts w:cs="Arial"/>
                <w:i/>
                <w:iCs/>
                <w:color w:val="000000"/>
                <w:sz w:val="24"/>
                <w:szCs w:val="24"/>
              </w:rPr>
              <w:t xml:space="preserve">, </w:t>
            </w:r>
            <w:proofErr w:type="spellStart"/>
            <w:r>
              <w:rPr>
                <w:rFonts w:cs="Arial"/>
                <w:i/>
                <w:iCs/>
                <w:color w:val="000000"/>
                <w:sz w:val="24"/>
                <w:szCs w:val="24"/>
              </w:rPr>
              <w:t>lum</w:t>
            </w:r>
            <w:proofErr w:type="spellEnd"/>
            <w:r>
              <w:rPr>
                <w:rFonts w:cs="Arial"/>
                <w:i/>
                <w:iCs/>
                <w:color w:val="000000"/>
                <w:sz w:val="24"/>
                <w:szCs w:val="24"/>
              </w:rPr>
              <w:t>, lust:</w:t>
            </w:r>
            <w:r>
              <w:rPr>
                <w:rFonts w:cs="Arial"/>
                <w:color w:val="000000"/>
                <w:sz w:val="24"/>
                <w:szCs w:val="24"/>
              </w:rPr>
              <w:t xml:space="preserve"> light </w:t>
            </w:r>
          </w:p>
          <w:p w:rsidR="00B2292B" w:rsidRDefault="00B2292B" w:rsidP="00B2292B">
            <w:pPr>
              <w:numPr>
                <w:ilvl w:val="1"/>
                <w:numId w:val="8"/>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lucare</w:t>
            </w:r>
            <w:proofErr w:type="spellEnd"/>
            <w:r>
              <w:rPr>
                <w:rFonts w:cs="Arial"/>
                <w:color w:val="000000"/>
                <w:sz w:val="24"/>
                <w:szCs w:val="24"/>
              </w:rPr>
              <w:t xml:space="preserve">: shine </w:t>
            </w:r>
          </w:p>
          <w:p w:rsidR="00B2292B" w:rsidRDefault="00B2292B" w:rsidP="00B2292B">
            <w:pPr>
              <w:numPr>
                <w:ilvl w:val="1"/>
                <w:numId w:val="8"/>
              </w:numPr>
              <w:rPr>
                <w:rFonts w:cs="Arial"/>
                <w:color w:val="000000"/>
                <w:sz w:val="24"/>
                <w:szCs w:val="24"/>
              </w:rPr>
            </w:pPr>
            <w:r>
              <w:rPr>
                <w:rFonts w:cs="Arial"/>
                <w:color w:val="000000"/>
                <w:sz w:val="24"/>
                <w:szCs w:val="24"/>
              </w:rPr>
              <w:t xml:space="preserve">Latin, </w:t>
            </w:r>
            <w:r>
              <w:rPr>
                <w:rFonts w:cs="Arial"/>
                <w:i/>
                <w:iCs/>
                <w:color w:val="000000"/>
                <w:sz w:val="24"/>
                <w:szCs w:val="24"/>
              </w:rPr>
              <w:t>lumen</w:t>
            </w:r>
            <w:r>
              <w:rPr>
                <w:rFonts w:cs="Arial"/>
                <w:color w:val="000000"/>
                <w:sz w:val="24"/>
                <w:szCs w:val="24"/>
              </w:rPr>
              <w:t xml:space="preserve">: light </w:t>
            </w:r>
          </w:p>
          <w:p w:rsidR="00B2292B" w:rsidRDefault="00B2292B" w:rsidP="00B2292B">
            <w:pPr>
              <w:numPr>
                <w:ilvl w:val="1"/>
                <w:numId w:val="8"/>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lustrare</w:t>
            </w:r>
            <w:proofErr w:type="spellEnd"/>
            <w:r>
              <w:rPr>
                <w:rFonts w:cs="Arial"/>
                <w:color w:val="000000"/>
                <w:sz w:val="24"/>
                <w:szCs w:val="24"/>
              </w:rPr>
              <w:t xml:space="preserve">: light-up </w:t>
            </w:r>
          </w:p>
          <w:p w:rsidR="00B2292B" w:rsidRDefault="00B2292B" w:rsidP="00B2292B">
            <w:pPr>
              <w:numPr>
                <w:ilvl w:val="1"/>
                <w:numId w:val="8"/>
              </w:numPr>
              <w:spacing w:after="280"/>
              <w:rPr>
                <w:rFonts w:cs="Arial"/>
                <w:color w:val="000000"/>
                <w:sz w:val="24"/>
                <w:szCs w:val="24"/>
              </w:rPr>
            </w:pPr>
            <w:hyperlink r:id="rId51" w:anchor="LUC" w:history="1">
              <w:proofErr w:type="gramStart"/>
              <w:r>
                <w:rPr>
                  <w:rStyle w:val="Hyperlink"/>
                </w:rPr>
                <w:t>translucent</w:t>
              </w:r>
              <w:proofErr w:type="gramEnd"/>
            </w:hyperlink>
            <w:r>
              <w:rPr>
                <w:rFonts w:cs="Arial"/>
                <w:color w:val="000000"/>
                <w:sz w:val="24"/>
                <w:szCs w:val="24"/>
              </w:rPr>
              <w:t xml:space="preserve"> (adjective): permitting some light to come through </w:t>
            </w:r>
          </w:p>
          <w:p w:rsidR="00B2292B" w:rsidRDefault="00B2292B" w:rsidP="007F2D1F">
            <w:pPr>
              <w:rPr>
                <w:rFonts w:cs="Arial"/>
                <w:b/>
                <w:bCs/>
                <w:color w:val="000000"/>
                <w:sz w:val="24"/>
                <w:szCs w:val="24"/>
              </w:rPr>
            </w:pPr>
            <w:r>
              <w:rPr>
                <w:rFonts w:cs="Arial"/>
                <w:color w:val="000000"/>
                <w:sz w:val="24"/>
                <w:szCs w:val="24"/>
              </w:rPr>
              <w:br/>
              <w:t>M</w:t>
            </w:r>
            <w:r>
              <w:rPr>
                <w:rFonts w:cs="Arial"/>
                <w:b/>
                <w:bCs/>
                <w:color w:val="000000"/>
                <w:sz w:val="24"/>
                <w:szCs w:val="24"/>
              </w:rPr>
              <w:t xml:space="preserve"> </w:t>
            </w:r>
          </w:p>
          <w:p w:rsidR="00B2292B" w:rsidRDefault="00B2292B" w:rsidP="00B2292B">
            <w:pPr>
              <w:numPr>
                <w:ilvl w:val="0"/>
                <w:numId w:val="97"/>
              </w:numPr>
              <w:spacing w:before="280"/>
              <w:rPr>
                <w:rFonts w:cs="Arial"/>
                <w:color w:val="000000"/>
                <w:sz w:val="24"/>
                <w:szCs w:val="24"/>
              </w:rPr>
            </w:pPr>
            <w:proofErr w:type="gramStart"/>
            <w:r>
              <w:rPr>
                <w:rFonts w:cs="Arial"/>
                <w:i/>
                <w:iCs/>
                <w:color w:val="000000"/>
                <w:sz w:val="24"/>
                <w:szCs w:val="24"/>
              </w:rPr>
              <w:t>man</w:t>
            </w:r>
            <w:proofErr w:type="gramEnd"/>
            <w:r>
              <w:rPr>
                <w:rFonts w:cs="Arial"/>
                <w:i/>
                <w:iCs/>
                <w:color w:val="000000"/>
                <w:sz w:val="24"/>
                <w:szCs w:val="24"/>
              </w:rPr>
              <w:t>:</w:t>
            </w:r>
            <w:r>
              <w:rPr>
                <w:rFonts w:cs="Arial"/>
                <w:color w:val="000000"/>
                <w:sz w:val="24"/>
                <w:szCs w:val="24"/>
              </w:rPr>
              <w:t xml:space="preserve"> hand, make, do </w:t>
            </w:r>
          </w:p>
          <w:p w:rsidR="00B2292B" w:rsidRDefault="00B2292B" w:rsidP="00B2292B">
            <w:pPr>
              <w:numPr>
                <w:ilvl w:val="1"/>
                <w:numId w:val="97"/>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manus</w:t>
            </w:r>
            <w:proofErr w:type="spellEnd"/>
            <w:r>
              <w:rPr>
                <w:rFonts w:cs="Arial"/>
                <w:color w:val="000000"/>
                <w:sz w:val="24"/>
                <w:szCs w:val="24"/>
              </w:rPr>
              <w:t xml:space="preserve">: hand </w:t>
            </w:r>
          </w:p>
          <w:p w:rsidR="00B2292B" w:rsidRDefault="00B2292B" w:rsidP="00B2292B">
            <w:pPr>
              <w:numPr>
                <w:ilvl w:val="1"/>
                <w:numId w:val="97"/>
              </w:numPr>
              <w:spacing w:after="280"/>
              <w:rPr>
                <w:rFonts w:cs="Arial"/>
                <w:color w:val="000000"/>
                <w:sz w:val="24"/>
                <w:szCs w:val="24"/>
              </w:rPr>
            </w:pPr>
            <w:hyperlink r:id="rId52" w:anchor="MAN" w:history="1">
              <w:proofErr w:type="gramStart"/>
              <w:r>
                <w:rPr>
                  <w:rStyle w:val="Hyperlink"/>
                </w:rPr>
                <w:t>manage</w:t>
              </w:r>
              <w:proofErr w:type="gramEnd"/>
            </w:hyperlink>
            <w:r>
              <w:rPr>
                <w:rFonts w:cs="Arial"/>
                <w:color w:val="000000"/>
                <w:sz w:val="24"/>
                <w:szCs w:val="24"/>
              </w:rPr>
              <w:t xml:space="preserve"> (verb): to handle with skill, to be able to do </w:t>
            </w:r>
          </w:p>
          <w:p w:rsidR="00B2292B" w:rsidRDefault="00B2292B" w:rsidP="00B2292B">
            <w:pPr>
              <w:numPr>
                <w:ilvl w:val="0"/>
                <w:numId w:val="13"/>
              </w:numPr>
              <w:rPr>
                <w:rFonts w:cs="Arial"/>
                <w:color w:val="000000"/>
                <w:sz w:val="24"/>
                <w:szCs w:val="24"/>
              </w:rPr>
            </w:pPr>
            <w:proofErr w:type="spellStart"/>
            <w:proofErr w:type="gramStart"/>
            <w:r>
              <w:rPr>
                <w:rFonts w:cs="Arial"/>
                <w:i/>
                <w:iCs/>
                <w:color w:val="000000"/>
                <w:sz w:val="24"/>
                <w:szCs w:val="24"/>
              </w:rPr>
              <w:t>mem</w:t>
            </w:r>
            <w:proofErr w:type="spellEnd"/>
            <w:proofErr w:type="gramEnd"/>
            <w:r>
              <w:rPr>
                <w:rFonts w:cs="Arial"/>
                <w:i/>
                <w:iCs/>
                <w:color w:val="000000"/>
                <w:sz w:val="24"/>
                <w:szCs w:val="24"/>
              </w:rPr>
              <w:t>:</w:t>
            </w:r>
            <w:r>
              <w:rPr>
                <w:rFonts w:cs="Arial"/>
                <w:color w:val="000000"/>
                <w:sz w:val="24"/>
                <w:szCs w:val="24"/>
              </w:rPr>
              <w:t xml:space="preserve"> recall, remember </w:t>
            </w:r>
          </w:p>
          <w:p w:rsidR="00B2292B" w:rsidRDefault="00B2292B" w:rsidP="00B2292B">
            <w:pPr>
              <w:numPr>
                <w:ilvl w:val="1"/>
                <w:numId w:val="13"/>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memor</w:t>
            </w:r>
            <w:proofErr w:type="spellEnd"/>
            <w:r>
              <w:rPr>
                <w:rFonts w:cs="Arial"/>
                <w:color w:val="000000"/>
                <w:sz w:val="24"/>
                <w:szCs w:val="24"/>
              </w:rPr>
              <w:t xml:space="preserve">: mindful </w:t>
            </w:r>
          </w:p>
          <w:p w:rsidR="00B2292B" w:rsidRDefault="00B2292B" w:rsidP="00B2292B">
            <w:pPr>
              <w:numPr>
                <w:ilvl w:val="1"/>
                <w:numId w:val="13"/>
              </w:numPr>
              <w:spacing w:after="280"/>
              <w:rPr>
                <w:rFonts w:cs="Arial"/>
                <w:color w:val="000000"/>
                <w:sz w:val="24"/>
                <w:szCs w:val="24"/>
              </w:rPr>
            </w:pPr>
            <w:hyperlink r:id="rId53" w:anchor="MEM" w:history="1">
              <w:proofErr w:type="gramStart"/>
              <w:r>
                <w:rPr>
                  <w:rStyle w:val="Hyperlink"/>
                </w:rPr>
                <w:t>memory</w:t>
              </w:r>
              <w:proofErr w:type="gramEnd"/>
            </w:hyperlink>
            <w:r>
              <w:rPr>
                <w:rFonts w:cs="Arial"/>
                <w:color w:val="000000"/>
                <w:sz w:val="24"/>
                <w:szCs w:val="24"/>
              </w:rPr>
              <w:t xml:space="preserve"> (noun): the ability to recall or to bring to mind </w:t>
            </w:r>
          </w:p>
          <w:p w:rsidR="00B2292B" w:rsidRDefault="00B2292B" w:rsidP="00B2292B">
            <w:pPr>
              <w:numPr>
                <w:ilvl w:val="0"/>
                <w:numId w:val="90"/>
              </w:numPr>
              <w:rPr>
                <w:rFonts w:cs="Arial"/>
                <w:color w:val="000000"/>
                <w:sz w:val="24"/>
                <w:szCs w:val="24"/>
              </w:rPr>
            </w:pPr>
            <w:proofErr w:type="spellStart"/>
            <w:proofErr w:type="gramStart"/>
            <w:r>
              <w:rPr>
                <w:rFonts w:cs="Arial"/>
                <w:i/>
                <w:iCs/>
                <w:color w:val="000000"/>
                <w:sz w:val="24"/>
                <w:szCs w:val="24"/>
              </w:rPr>
              <w:t>ment</w:t>
            </w:r>
            <w:proofErr w:type="spellEnd"/>
            <w:proofErr w:type="gramEnd"/>
            <w:r>
              <w:rPr>
                <w:rFonts w:cs="Arial"/>
                <w:i/>
                <w:iCs/>
                <w:color w:val="000000"/>
                <w:sz w:val="24"/>
                <w:szCs w:val="24"/>
              </w:rPr>
              <w:t>:</w:t>
            </w:r>
            <w:r>
              <w:rPr>
                <w:rFonts w:cs="Arial"/>
                <w:color w:val="000000"/>
                <w:sz w:val="24"/>
                <w:szCs w:val="24"/>
              </w:rPr>
              <w:t xml:space="preserve"> mind </w:t>
            </w:r>
          </w:p>
          <w:p w:rsidR="00B2292B" w:rsidRDefault="00B2292B" w:rsidP="00B2292B">
            <w:pPr>
              <w:numPr>
                <w:ilvl w:val="1"/>
                <w:numId w:val="90"/>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mens</w:t>
            </w:r>
            <w:proofErr w:type="spellEnd"/>
            <w:r>
              <w:rPr>
                <w:rFonts w:cs="Arial"/>
                <w:color w:val="000000"/>
                <w:sz w:val="24"/>
                <w:szCs w:val="24"/>
              </w:rPr>
              <w:t xml:space="preserve">: mind </w:t>
            </w:r>
          </w:p>
          <w:p w:rsidR="00B2292B" w:rsidRDefault="00B2292B" w:rsidP="00B2292B">
            <w:pPr>
              <w:numPr>
                <w:ilvl w:val="1"/>
                <w:numId w:val="90"/>
              </w:numPr>
              <w:spacing w:after="280"/>
              <w:rPr>
                <w:rFonts w:cs="Arial"/>
                <w:color w:val="000000"/>
                <w:sz w:val="24"/>
                <w:szCs w:val="24"/>
              </w:rPr>
            </w:pPr>
            <w:hyperlink r:id="rId54" w:anchor="MENT" w:history="1">
              <w:proofErr w:type="gramStart"/>
              <w:r>
                <w:rPr>
                  <w:rStyle w:val="Hyperlink"/>
                </w:rPr>
                <w:t>mental</w:t>
              </w:r>
              <w:proofErr w:type="gramEnd"/>
            </w:hyperlink>
            <w:r>
              <w:rPr>
                <w:rFonts w:cs="Arial"/>
                <w:color w:val="000000"/>
                <w:sz w:val="24"/>
                <w:szCs w:val="24"/>
              </w:rPr>
              <w:t xml:space="preserve"> (adjective): related to the mind </w:t>
            </w:r>
          </w:p>
          <w:p w:rsidR="00B2292B" w:rsidRDefault="00B2292B" w:rsidP="00B2292B">
            <w:pPr>
              <w:numPr>
                <w:ilvl w:val="0"/>
                <w:numId w:val="32"/>
              </w:numPr>
              <w:rPr>
                <w:rFonts w:cs="Arial"/>
                <w:color w:val="000000"/>
                <w:sz w:val="24"/>
                <w:szCs w:val="24"/>
              </w:rPr>
            </w:pPr>
            <w:proofErr w:type="gramStart"/>
            <w:r>
              <w:rPr>
                <w:rFonts w:cs="Arial"/>
                <w:i/>
                <w:iCs/>
                <w:color w:val="000000"/>
                <w:sz w:val="24"/>
                <w:szCs w:val="24"/>
              </w:rPr>
              <w:t>min</w:t>
            </w:r>
            <w:proofErr w:type="gramEnd"/>
            <w:r>
              <w:rPr>
                <w:rFonts w:cs="Arial"/>
                <w:i/>
                <w:iCs/>
                <w:color w:val="000000"/>
                <w:sz w:val="24"/>
                <w:szCs w:val="24"/>
              </w:rPr>
              <w:t>:</w:t>
            </w:r>
            <w:r>
              <w:rPr>
                <w:rFonts w:cs="Arial"/>
                <w:color w:val="000000"/>
                <w:sz w:val="24"/>
                <w:szCs w:val="24"/>
              </w:rPr>
              <w:t xml:space="preserve"> little, small </w:t>
            </w:r>
          </w:p>
          <w:p w:rsidR="00B2292B" w:rsidRDefault="00B2292B" w:rsidP="00B2292B">
            <w:pPr>
              <w:numPr>
                <w:ilvl w:val="1"/>
                <w:numId w:val="32"/>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minuere</w:t>
            </w:r>
            <w:proofErr w:type="spellEnd"/>
            <w:r>
              <w:rPr>
                <w:rFonts w:cs="Arial"/>
                <w:color w:val="000000"/>
                <w:sz w:val="24"/>
                <w:szCs w:val="24"/>
              </w:rPr>
              <w:t xml:space="preserve">: to lessen </w:t>
            </w:r>
          </w:p>
          <w:p w:rsidR="00B2292B" w:rsidRDefault="00B2292B" w:rsidP="00B2292B">
            <w:pPr>
              <w:numPr>
                <w:ilvl w:val="1"/>
                <w:numId w:val="32"/>
              </w:numPr>
              <w:spacing w:after="280"/>
              <w:rPr>
                <w:rFonts w:cs="Arial"/>
                <w:color w:val="000000"/>
                <w:sz w:val="24"/>
                <w:szCs w:val="24"/>
              </w:rPr>
            </w:pPr>
            <w:hyperlink r:id="rId55" w:anchor="MIN" w:history="1">
              <w:proofErr w:type="gramStart"/>
              <w:r>
                <w:rPr>
                  <w:rStyle w:val="Hyperlink"/>
                </w:rPr>
                <w:t>minor</w:t>
              </w:r>
              <w:proofErr w:type="gramEnd"/>
            </w:hyperlink>
            <w:r>
              <w:rPr>
                <w:rFonts w:cs="Arial"/>
                <w:color w:val="000000"/>
                <w:sz w:val="24"/>
                <w:szCs w:val="24"/>
              </w:rPr>
              <w:t xml:space="preserve"> (adjective): less important, lesser </w:t>
            </w:r>
          </w:p>
          <w:p w:rsidR="00B2292B" w:rsidRDefault="00B2292B" w:rsidP="00B2292B">
            <w:pPr>
              <w:numPr>
                <w:ilvl w:val="0"/>
                <w:numId w:val="4"/>
              </w:numPr>
              <w:rPr>
                <w:rFonts w:cs="Arial"/>
                <w:color w:val="000000"/>
                <w:sz w:val="24"/>
                <w:szCs w:val="24"/>
              </w:rPr>
            </w:pPr>
            <w:proofErr w:type="spellStart"/>
            <w:proofErr w:type="gramStart"/>
            <w:r>
              <w:rPr>
                <w:rFonts w:cs="Arial"/>
                <w:i/>
                <w:iCs/>
                <w:color w:val="000000"/>
                <w:sz w:val="24"/>
                <w:szCs w:val="24"/>
              </w:rPr>
              <w:t>mit</w:t>
            </w:r>
            <w:proofErr w:type="spellEnd"/>
            <w:proofErr w:type="gramEnd"/>
            <w:r>
              <w:rPr>
                <w:rFonts w:cs="Arial"/>
                <w:i/>
                <w:iCs/>
                <w:color w:val="000000"/>
                <w:sz w:val="24"/>
                <w:szCs w:val="24"/>
              </w:rPr>
              <w:t xml:space="preserve">, miss: </w:t>
            </w:r>
            <w:r>
              <w:rPr>
                <w:rFonts w:cs="Arial"/>
                <w:color w:val="000000"/>
                <w:sz w:val="24"/>
                <w:szCs w:val="24"/>
              </w:rPr>
              <w:t xml:space="preserve">send </w:t>
            </w:r>
          </w:p>
          <w:p w:rsidR="00B2292B" w:rsidRDefault="00B2292B" w:rsidP="00B2292B">
            <w:pPr>
              <w:numPr>
                <w:ilvl w:val="1"/>
                <w:numId w:val="4"/>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mittere</w:t>
            </w:r>
            <w:proofErr w:type="spellEnd"/>
            <w:r>
              <w:rPr>
                <w:rFonts w:cs="Arial"/>
                <w:color w:val="000000"/>
                <w:sz w:val="24"/>
                <w:szCs w:val="24"/>
              </w:rPr>
              <w:t xml:space="preserve">: put, send </w:t>
            </w:r>
          </w:p>
          <w:p w:rsidR="00B2292B" w:rsidRDefault="00B2292B" w:rsidP="00B2292B">
            <w:pPr>
              <w:numPr>
                <w:ilvl w:val="1"/>
                <w:numId w:val="4"/>
              </w:numPr>
              <w:spacing w:after="280"/>
              <w:rPr>
                <w:rFonts w:cs="Arial"/>
                <w:color w:val="000000"/>
                <w:sz w:val="24"/>
                <w:szCs w:val="24"/>
              </w:rPr>
            </w:pPr>
            <w:hyperlink r:id="rId56" w:anchor="MIT" w:history="1">
              <w:proofErr w:type="gramStart"/>
              <w:r>
                <w:rPr>
                  <w:rStyle w:val="Hyperlink"/>
                </w:rPr>
                <w:t>admit</w:t>
              </w:r>
              <w:proofErr w:type="gramEnd"/>
            </w:hyperlink>
            <w:r>
              <w:rPr>
                <w:rFonts w:cs="Arial"/>
                <w:color w:val="000000"/>
                <w:sz w:val="24"/>
                <w:szCs w:val="24"/>
              </w:rPr>
              <w:t xml:space="preserve"> (verb): to accept, to allow entry </w:t>
            </w:r>
          </w:p>
          <w:p w:rsidR="00B2292B" w:rsidRDefault="00B2292B" w:rsidP="00B2292B">
            <w:pPr>
              <w:numPr>
                <w:ilvl w:val="0"/>
                <w:numId w:val="28"/>
              </w:numPr>
              <w:rPr>
                <w:rFonts w:cs="Arial"/>
                <w:color w:val="000000"/>
                <w:sz w:val="24"/>
                <w:szCs w:val="24"/>
              </w:rPr>
            </w:pPr>
            <w:proofErr w:type="gramStart"/>
            <w:r>
              <w:rPr>
                <w:rFonts w:cs="Arial"/>
                <w:i/>
                <w:iCs/>
                <w:color w:val="000000"/>
                <w:sz w:val="24"/>
                <w:szCs w:val="24"/>
              </w:rPr>
              <w:t>mob</w:t>
            </w:r>
            <w:proofErr w:type="gramEnd"/>
            <w:r>
              <w:rPr>
                <w:rFonts w:cs="Arial"/>
                <w:i/>
                <w:iCs/>
                <w:color w:val="000000"/>
                <w:sz w:val="24"/>
                <w:szCs w:val="24"/>
              </w:rPr>
              <w:t xml:space="preserve">, </w:t>
            </w:r>
            <w:proofErr w:type="spellStart"/>
            <w:r>
              <w:rPr>
                <w:rFonts w:cs="Arial"/>
                <w:i/>
                <w:iCs/>
                <w:color w:val="000000"/>
                <w:sz w:val="24"/>
                <w:szCs w:val="24"/>
              </w:rPr>
              <w:t>mov</w:t>
            </w:r>
            <w:proofErr w:type="spellEnd"/>
            <w:r>
              <w:rPr>
                <w:rFonts w:cs="Arial"/>
                <w:i/>
                <w:iCs/>
                <w:color w:val="000000"/>
                <w:sz w:val="24"/>
                <w:szCs w:val="24"/>
              </w:rPr>
              <w:t>, mot:</w:t>
            </w:r>
            <w:r>
              <w:rPr>
                <w:rFonts w:cs="Arial"/>
                <w:color w:val="000000"/>
                <w:sz w:val="24"/>
                <w:szCs w:val="24"/>
              </w:rPr>
              <w:t xml:space="preserve"> move </w:t>
            </w:r>
          </w:p>
          <w:p w:rsidR="00B2292B" w:rsidRDefault="00B2292B" w:rsidP="00B2292B">
            <w:pPr>
              <w:numPr>
                <w:ilvl w:val="1"/>
                <w:numId w:val="28"/>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movere</w:t>
            </w:r>
            <w:proofErr w:type="spellEnd"/>
            <w:r>
              <w:rPr>
                <w:rFonts w:cs="Arial"/>
                <w:color w:val="000000"/>
                <w:sz w:val="24"/>
                <w:szCs w:val="24"/>
              </w:rPr>
              <w:t xml:space="preserve">: move </w:t>
            </w:r>
          </w:p>
          <w:p w:rsidR="00B2292B" w:rsidRDefault="00B2292B" w:rsidP="00B2292B">
            <w:pPr>
              <w:numPr>
                <w:ilvl w:val="1"/>
                <w:numId w:val="28"/>
              </w:numPr>
              <w:spacing w:after="280"/>
              <w:rPr>
                <w:rFonts w:cs="Arial"/>
                <w:color w:val="000000"/>
                <w:sz w:val="24"/>
                <w:szCs w:val="24"/>
              </w:rPr>
            </w:pPr>
            <w:hyperlink r:id="rId57" w:anchor="MOB" w:history="1">
              <w:proofErr w:type="gramStart"/>
              <w:r>
                <w:rPr>
                  <w:rStyle w:val="Hyperlink"/>
                </w:rPr>
                <w:t>motion</w:t>
              </w:r>
              <w:proofErr w:type="gramEnd"/>
            </w:hyperlink>
            <w:r>
              <w:rPr>
                <w:rFonts w:cs="Arial"/>
                <w:color w:val="000000"/>
                <w:sz w:val="24"/>
                <w:szCs w:val="24"/>
              </w:rPr>
              <w:t xml:space="preserve"> (noun): act of moving, action </w:t>
            </w:r>
          </w:p>
          <w:p w:rsidR="00B2292B" w:rsidRDefault="00B2292B" w:rsidP="007F2D1F">
            <w:pPr>
              <w:rPr>
                <w:rFonts w:cs="Arial"/>
                <w:b/>
                <w:bCs/>
                <w:color w:val="000000"/>
                <w:sz w:val="24"/>
                <w:szCs w:val="24"/>
              </w:rPr>
            </w:pPr>
            <w:r>
              <w:rPr>
                <w:rFonts w:cs="Arial"/>
                <w:color w:val="000000"/>
                <w:sz w:val="24"/>
                <w:szCs w:val="24"/>
              </w:rPr>
              <w:br/>
              <w:t>N</w:t>
            </w:r>
            <w:r>
              <w:rPr>
                <w:rFonts w:cs="Arial"/>
                <w:b/>
                <w:bCs/>
                <w:color w:val="000000"/>
                <w:sz w:val="24"/>
                <w:szCs w:val="24"/>
              </w:rPr>
              <w:t xml:space="preserve"> </w:t>
            </w:r>
          </w:p>
          <w:p w:rsidR="00B2292B" w:rsidRDefault="00B2292B" w:rsidP="00B2292B">
            <w:pPr>
              <w:numPr>
                <w:ilvl w:val="0"/>
                <w:numId w:val="15"/>
              </w:numPr>
              <w:spacing w:before="280"/>
              <w:rPr>
                <w:rFonts w:cs="Arial"/>
                <w:color w:val="000000"/>
                <w:sz w:val="24"/>
                <w:szCs w:val="24"/>
              </w:rPr>
            </w:pPr>
            <w:proofErr w:type="spellStart"/>
            <w:proofErr w:type="gramStart"/>
            <w:r>
              <w:rPr>
                <w:rFonts w:cs="Arial"/>
                <w:i/>
                <w:iCs/>
                <w:color w:val="000000"/>
                <w:sz w:val="24"/>
                <w:szCs w:val="24"/>
              </w:rPr>
              <w:t>nasc</w:t>
            </w:r>
            <w:proofErr w:type="spellEnd"/>
            <w:proofErr w:type="gramEnd"/>
            <w:r>
              <w:rPr>
                <w:rFonts w:cs="Arial"/>
                <w:i/>
                <w:iCs/>
                <w:color w:val="000000"/>
                <w:sz w:val="24"/>
                <w:szCs w:val="24"/>
              </w:rPr>
              <w:t xml:space="preserve">, </w:t>
            </w:r>
            <w:proofErr w:type="spellStart"/>
            <w:r>
              <w:rPr>
                <w:rFonts w:cs="Arial"/>
                <w:i/>
                <w:iCs/>
                <w:color w:val="000000"/>
                <w:sz w:val="24"/>
                <w:szCs w:val="24"/>
              </w:rPr>
              <w:t>nat</w:t>
            </w:r>
            <w:proofErr w:type="spellEnd"/>
            <w:r>
              <w:rPr>
                <w:rFonts w:cs="Arial"/>
                <w:i/>
                <w:iCs/>
                <w:color w:val="000000"/>
                <w:sz w:val="24"/>
                <w:szCs w:val="24"/>
              </w:rPr>
              <w:t xml:space="preserve">, </w:t>
            </w:r>
            <w:proofErr w:type="spellStart"/>
            <w:r>
              <w:rPr>
                <w:rFonts w:cs="Arial"/>
                <w:i/>
                <w:iCs/>
                <w:color w:val="000000"/>
                <w:sz w:val="24"/>
                <w:szCs w:val="24"/>
              </w:rPr>
              <w:t>gnant</w:t>
            </w:r>
            <w:proofErr w:type="spellEnd"/>
            <w:r>
              <w:rPr>
                <w:rFonts w:cs="Arial"/>
                <w:i/>
                <w:iCs/>
                <w:color w:val="000000"/>
                <w:sz w:val="24"/>
                <w:szCs w:val="24"/>
              </w:rPr>
              <w:t xml:space="preserve">, </w:t>
            </w:r>
            <w:proofErr w:type="spellStart"/>
            <w:r>
              <w:rPr>
                <w:rFonts w:cs="Arial"/>
                <w:i/>
                <w:iCs/>
                <w:color w:val="000000"/>
                <w:sz w:val="24"/>
                <w:szCs w:val="24"/>
              </w:rPr>
              <w:t>nai</w:t>
            </w:r>
            <w:proofErr w:type="spellEnd"/>
            <w:r>
              <w:rPr>
                <w:rFonts w:cs="Arial"/>
                <w:i/>
                <w:iCs/>
                <w:color w:val="000000"/>
                <w:sz w:val="24"/>
                <w:szCs w:val="24"/>
              </w:rPr>
              <w:t>:</w:t>
            </w:r>
            <w:r>
              <w:rPr>
                <w:rFonts w:cs="Arial"/>
                <w:color w:val="000000"/>
                <w:sz w:val="24"/>
                <w:szCs w:val="24"/>
              </w:rPr>
              <w:t xml:space="preserve"> to be born </w:t>
            </w:r>
          </w:p>
          <w:p w:rsidR="00B2292B" w:rsidRDefault="00B2292B" w:rsidP="00B2292B">
            <w:pPr>
              <w:numPr>
                <w:ilvl w:val="1"/>
                <w:numId w:val="15"/>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nasci</w:t>
            </w:r>
            <w:proofErr w:type="spellEnd"/>
            <w:r>
              <w:rPr>
                <w:rFonts w:cs="Arial"/>
                <w:color w:val="000000"/>
                <w:sz w:val="24"/>
                <w:szCs w:val="24"/>
              </w:rPr>
              <w:t xml:space="preserve"> to be born </w:t>
            </w:r>
          </w:p>
          <w:p w:rsidR="00B2292B" w:rsidRDefault="00B2292B" w:rsidP="00B2292B">
            <w:pPr>
              <w:numPr>
                <w:ilvl w:val="1"/>
                <w:numId w:val="15"/>
              </w:numPr>
              <w:spacing w:after="280"/>
              <w:rPr>
                <w:rFonts w:cs="Arial"/>
                <w:color w:val="000000"/>
                <w:sz w:val="24"/>
                <w:szCs w:val="24"/>
              </w:rPr>
            </w:pPr>
            <w:hyperlink r:id="rId58" w:anchor="NASC" w:history="1">
              <w:proofErr w:type="gramStart"/>
              <w:r>
                <w:rPr>
                  <w:rStyle w:val="Hyperlink"/>
                </w:rPr>
                <w:t>nascent</w:t>
              </w:r>
              <w:proofErr w:type="gramEnd"/>
            </w:hyperlink>
            <w:r>
              <w:rPr>
                <w:rFonts w:cs="Arial"/>
                <w:color w:val="000000"/>
                <w:sz w:val="24"/>
                <w:szCs w:val="24"/>
              </w:rPr>
              <w:t xml:space="preserve"> (adjective) - just born </w:t>
            </w:r>
          </w:p>
          <w:p w:rsidR="00B2292B" w:rsidRDefault="00B2292B" w:rsidP="00B2292B">
            <w:pPr>
              <w:numPr>
                <w:ilvl w:val="0"/>
                <w:numId w:val="74"/>
              </w:numPr>
              <w:rPr>
                <w:rFonts w:cs="Arial"/>
                <w:color w:val="000000"/>
                <w:sz w:val="24"/>
                <w:szCs w:val="24"/>
              </w:rPr>
            </w:pPr>
            <w:proofErr w:type="gramStart"/>
            <w:r>
              <w:rPr>
                <w:rFonts w:cs="Arial"/>
                <w:i/>
                <w:iCs/>
                <w:color w:val="000000"/>
                <w:sz w:val="24"/>
                <w:szCs w:val="24"/>
              </w:rPr>
              <w:t>nom</w:t>
            </w:r>
            <w:proofErr w:type="gramEnd"/>
            <w:r>
              <w:rPr>
                <w:rFonts w:cs="Arial"/>
                <w:i/>
                <w:iCs/>
                <w:color w:val="000000"/>
                <w:sz w:val="24"/>
                <w:szCs w:val="24"/>
              </w:rPr>
              <w:t xml:space="preserve">, </w:t>
            </w:r>
            <w:proofErr w:type="spellStart"/>
            <w:r>
              <w:rPr>
                <w:rFonts w:cs="Arial"/>
                <w:i/>
                <w:iCs/>
                <w:color w:val="000000"/>
                <w:sz w:val="24"/>
                <w:szCs w:val="24"/>
              </w:rPr>
              <w:t>nym</w:t>
            </w:r>
            <w:proofErr w:type="spellEnd"/>
            <w:r>
              <w:rPr>
                <w:rFonts w:cs="Arial"/>
                <w:i/>
                <w:iCs/>
                <w:color w:val="000000"/>
                <w:sz w:val="24"/>
                <w:szCs w:val="24"/>
              </w:rPr>
              <w:t>:</w:t>
            </w:r>
            <w:r>
              <w:rPr>
                <w:rFonts w:cs="Arial"/>
                <w:color w:val="000000"/>
                <w:sz w:val="24"/>
                <w:szCs w:val="24"/>
              </w:rPr>
              <w:t xml:space="preserve"> name </w:t>
            </w:r>
          </w:p>
          <w:p w:rsidR="00B2292B" w:rsidRDefault="00B2292B" w:rsidP="00B2292B">
            <w:pPr>
              <w:numPr>
                <w:ilvl w:val="1"/>
                <w:numId w:val="74"/>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nomen</w:t>
            </w:r>
            <w:proofErr w:type="spellEnd"/>
            <w:r>
              <w:rPr>
                <w:rFonts w:cs="Arial"/>
                <w:color w:val="000000"/>
                <w:sz w:val="24"/>
                <w:szCs w:val="24"/>
              </w:rPr>
              <w:t xml:space="preserve">: name </w:t>
            </w:r>
          </w:p>
          <w:p w:rsidR="00B2292B" w:rsidRDefault="00B2292B" w:rsidP="00B2292B">
            <w:pPr>
              <w:numPr>
                <w:ilvl w:val="1"/>
                <w:numId w:val="74"/>
              </w:numPr>
              <w:spacing w:after="280"/>
              <w:rPr>
                <w:rFonts w:cs="Arial"/>
                <w:color w:val="000000"/>
                <w:sz w:val="24"/>
                <w:szCs w:val="24"/>
              </w:rPr>
            </w:pPr>
            <w:hyperlink r:id="rId59" w:anchor="NOM" w:history="1">
              <w:proofErr w:type="gramStart"/>
              <w:r>
                <w:rPr>
                  <w:rStyle w:val="Hyperlink"/>
                </w:rPr>
                <w:t>nominate</w:t>
              </w:r>
              <w:proofErr w:type="gramEnd"/>
              <w:r>
                <w:rPr>
                  <w:rStyle w:val="Hyperlink"/>
                </w:rPr>
                <w:t xml:space="preserve"> </w:t>
              </w:r>
            </w:hyperlink>
            <w:r>
              <w:rPr>
                <w:rFonts w:cs="Arial"/>
                <w:color w:val="000000"/>
                <w:sz w:val="24"/>
                <w:szCs w:val="24"/>
              </w:rPr>
              <w:t xml:space="preserve">(verb): to name for office </w:t>
            </w:r>
          </w:p>
          <w:p w:rsidR="00B2292B" w:rsidRDefault="00B2292B" w:rsidP="00B2292B">
            <w:pPr>
              <w:numPr>
                <w:ilvl w:val="0"/>
                <w:numId w:val="88"/>
              </w:numPr>
              <w:rPr>
                <w:rFonts w:cs="Arial"/>
                <w:color w:val="000000"/>
                <w:sz w:val="24"/>
                <w:szCs w:val="24"/>
              </w:rPr>
            </w:pPr>
            <w:proofErr w:type="spellStart"/>
            <w:proofErr w:type="gramStart"/>
            <w:r>
              <w:rPr>
                <w:rFonts w:cs="Arial"/>
                <w:i/>
                <w:iCs/>
                <w:color w:val="000000"/>
                <w:sz w:val="24"/>
                <w:szCs w:val="24"/>
              </w:rPr>
              <w:t>nov</w:t>
            </w:r>
            <w:proofErr w:type="spellEnd"/>
            <w:proofErr w:type="gramEnd"/>
            <w:r>
              <w:rPr>
                <w:rFonts w:cs="Arial"/>
                <w:i/>
                <w:iCs/>
                <w:color w:val="000000"/>
                <w:sz w:val="24"/>
                <w:szCs w:val="24"/>
              </w:rPr>
              <w:t>:</w:t>
            </w:r>
            <w:r>
              <w:rPr>
                <w:rFonts w:cs="Arial"/>
                <w:color w:val="000000"/>
                <w:sz w:val="24"/>
                <w:szCs w:val="24"/>
              </w:rPr>
              <w:t xml:space="preserve"> new </w:t>
            </w:r>
          </w:p>
          <w:p w:rsidR="00B2292B" w:rsidRDefault="00B2292B" w:rsidP="00B2292B">
            <w:pPr>
              <w:numPr>
                <w:ilvl w:val="1"/>
                <w:numId w:val="88"/>
              </w:numPr>
              <w:rPr>
                <w:rFonts w:cs="Arial"/>
                <w:color w:val="000000"/>
                <w:sz w:val="24"/>
                <w:szCs w:val="24"/>
              </w:rPr>
            </w:pPr>
            <w:proofErr w:type="spellStart"/>
            <w:proofErr w:type="gramStart"/>
            <w:r>
              <w:rPr>
                <w:rFonts w:cs="Arial"/>
                <w:color w:val="000000"/>
                <w:sz w:val="24"/>
                <w:szCs w:val="24"/>
              </w:rPr>
              <w:t>latin</w:t>
            </w:r>
            <w:proofErr w:type="spellEnd"/>
            <w:proofErr w:type="gramEnd"/>
            <w:r>
              <w:rPr>
                <w:rFonts w:cs="Arial"/>
                <w:color w:val="000000"/>
                <w:sz w:val="24"/>
                <w:szCs w:val="24"/>
              </w:rPr>
              <w:t xml:space="preserve">, </w:t>
            </w:r>
            <w:proofErr w:type="spellStart"/>
            <w:r>
              <w:rPr>
                <w:rFonts w:cs="Arial"/>
                <w:i/>
                <w:iCs/>
                <w:color w:val="000000"/>
                <w:sz w:val="24"/>
                <w:szCs w:val="24"/>
              </w:rPr>
              <w:t>novus</w:t>
            </w:r>
            <w:proofErr w:type="spellEnd"/>
            <w:r>
              <w:rPr>
                <w:rFonts w:cs="Arial"/>
                <w:color w:val="000000"/>
                <w:sz w:val="24"/>
                <w:szCs w:val="24"/>
              </w:rPr>
              <w:t xml:space="preserve">: new </w:t>
            </w:r>
          </w:p>
          <w:p w:rsidR="00B2292B" w:rsidRDefault="00B2292B" w:rsidP="00B2292B">
            <w:pPr>
              <w:numPr>
                <w:ilvl w:val="1"/>
                <w:numId w:val="88"/>
              </w:numPr>
              <w:spacing w:after="280"/>
              <w:rPr>
                <w:rFonts w:cs="Arial"/>
                <w:color w:val="000000"/>
                <w:sz w:val="24"/>
                <w:szCs w:val="24"/>
              </w:rPr>
            </w:pPr>
            <w:hyperlink r:id="rId60" w:anchor="NOV" w:history="1">
              <w:proofErr w:type="gramStart"/>
              <w:r>
                <w:rPr>
                  <w:rStyle w:val="Hyperlink"/>
                </w:rPr>
                <w:t>novice</w:t>
              </w:r>
              <w:proofErr w:type="gramEnd"/>
            </w:hyperlink>
            <w:r>
              <w:rPr>
                <w:rFonts w:cs="Arial"/>
                <w:color w:val="000000"/>
                <w:sz w:val="24"/>
                <w:szCs w:val="24"/>
              </w:rPr>
              <w:t xml:space="preserve"> (noun): a beginner or newcomer </w:t>
            </w:r>
          </w:p>
          <w:p w:rsidR="00B2292B" w:rsidRDefault="00B2292B" w:rsidP="007F2D1F">
            <w:pPr>
              <w:rPr>
                <w:rFonts w:cs="Arial"/>
                <w:b/>
                <w:bCs/>
                <w:color w:val="000000"/>
                <w:sz w:val="24"/>
                <w:szCs w:val="24"/>
              </w:rPr>
            </w:pPr>
            <w:r>
              <w:rPr>
                <w:rFonts w:cs="Arial"/>
                <w:color w:val="000000"/>
                <w:sz w:val="24"/>
                <w:szCs w:val="24"/>
              </w:rPr>
              <w:br/>
              <w:t>O</w:t>
            </w:r>
            <w:r>
              <w:rPr>
                <w:rFonts w:cs="Arial"/>
                <w:b/>
                <w:bCs/>
                <w:color w:val="000000"/>
                <w:sz w:val="24"/>
                <w:szCs w:val="24"/>
              </w:rPr>
              <w:t xml:space="preserve"> </w:t>
            </w:r>
          </w:p>
          <w:p w:rsidR="00B2292B" w:rsidRDefault="00B2292B" w:rsidP="00B2292B">
            <w:pPr>
              <w:numPr>
                <w:ilvl w:val="0"/>
                <w:numId w:val="91"/>
              </w:numPr>
              <w:spacing w:before="280"/>
              <w:rPr>
                <w:rFonts w:cs="Arial"/>
                <w:color w:val="000000"/>
                <w:sz w:val="24"/>
                <w:szCs w:val="24"/>
              </w:rPr>
            </w:pPr>
            <w:proofErr w:type="spellStart"/>
            <w:proofErr w:type="gramStart"/>
            <w:r>
              <w:rPr>
                <w:rFonts w:cs="Arial"/>
                <w:i/>
                <w:iCs/>
                <w:color w:val="000000"/>
                <w:sz w:val="24"/>
                <w:szCs w:val="24"/>
              </w:rPr>
              <w:t>oper</w:t>
            </w:r>
            <w:proofErr w:type="spellEnd"/>
            <w:proofErr w:type="gramEnd"/>
            <w:r>
              <w:rPr>
                <w:rFonts w:cs="Arial"/>
                <w:i/>
                <w:iCs/>
                <w:color w:val="000000"/>
                <w:sz w:val="24"/>
                <w:szCs w:val="24"/>
              </w:rPr>
              <w:t>:</w:t>
            </w:r>
            <w:r>
              <w:rPr>
                <w:rFonts w:cs="Arial"/>
                <w:color w:val="000000"/>
                <w:sz w:val="24"/>
                <w:szCs w:val="24"/>
              </w:rPr>
              <w:t xml:space="preserve"> work </w:t>
            </w:r>
          </w:p>
          <w:p w:rsidR="00B2292B" w:rsidRDefault="00B2292B" w:rsidP="00B2292B">
            <w:pPr>
              <w:numPr>
                <w:ilvl w:val="1"/>
                <w:numId w:val="91"/>
              </w:numPr>
              <w:rPr>
                <w:rFonts w:cs="Arial"/>
                <w:color w:val="000000"/>
                <w:sz w:val="24"/>
                <w:szCs w:val="24"/>
              </w:rPr>
            </w:pPr>
            <w:r>
              <w:rPr>
                <w:rFonts w:cs="Arial"/>
                <w:color w:val="000000"/>
                <w:sz w:val="24"/>
                <w:szCs w:val="24"/>
              </w:rPr>
              <w:t xml:space="preserve">Latin, </w:t>
            </w:r>
            <w:r>
              <w:rPr>
                <w:rFonts w:cs="Arial"/>
                <w:i/>
                <w:iCs/>
                <w:color w:val="000000"/>
                <w:sz w:val="24"/>
                <w:szCs w:val="24"/>
              </w:rPr>
              <w:t>opus</w:t>
            </w:r>
            <w:r>
              <w:rPr>
                <w:rFonts w:cs="Arial"/>
                <w:color w:val="000000"/>
                <w:sz w:val="24"/>
                <w:szCs w:val="24"/>
              </w:rPr>
              <w:t xml:space="preserve">: work </w:t>
            </w:r>
          </w:p>
          <w:p w:rsidR="00B2292B" w:rsidRDefault="00B2292B" w:rsidP="00B2292B">
            <w:pPr>
              <w:numPr>
                <w:ilvl w:val="1"/>
                <w:numId w:val="91"/>
              </w:numPr>
              <w:spacing w:after="280"/>
              <w:rPr>
                <w:rFonts w:cs="Arial"/>
                <w:color w:val="000000"/>
                <w:sz w:val="24"/>
                <w:szCs w:val="24"/>
              </w:rPr>
            </w:pPr>
            <w:hyperlink r:id="rId61" w:anchor="OPER" w:history="1">
              <w:proofErr w:type="gramStart"/>
              <w:r>
                <w:rPr>
                  <w:rStyle w:val="Hyperlink"/>
                </w:rPr>
                <w:t>operate</w:t>
              </w:r>
              <w:proofErr w:type="gramEnd"/>
            </w:hyperlink>
            <w:r>
              <w:rPr>
                <w:rFonts w:cs="Arial"/>
                <w:color w:val="000000"/>
                <w:sz w:val="24"/>
                <w:szCs w:val="24"/>
              </w:rPr>
              <w:t xml:space="preserve"> (verb): to work, to perform </w:t>
            </w:r>
          </w:p>
          <w:p w:rsidR="00B2292B" w:rsidRDefault="00B2292B" w:rsidP="007F2D1F">
            <w:pPr>
              <w:rPr>
                <w:rFonts w:cs="Arial"/>
                <w:b/>
                <w:bCs/>
                <w:color w:val="000000"/>
                <w:sz w:val="24"/>
                <w:szCs w:val="24"/>
              </w:rPr>
            </w:pPr>
            <w:r>
              <w:rPr>
                <w:rFonts w:cs="Arial"/>
                <w:color w:val="000000"/>
                <w:sz w:val="24"/>
                <w:szCs w:val="24"/>
              </w:rPr>
              <w:br/>
              <w:t>P</w:t>
            </w:r>
            <w:r>
              <w:rPr>
                <w:rFonts w:cs="Arial"/>
                <w:b/>
                <w:bCs/>
                <w:color w:val="000000"/>
                <w:sz w:val="24"/>
                <w:szCs w:val="24"/>
              </w:rPr>
              <w:t xml:space="preserve"> </w:t>
            </w:r>
          </w:p>
          <w:p w:rsidR="00B2292B" w:rsidRDefault="00B2292B" w:rsidP="00B2292B">
            <w:pPr>
              <w:numPr>
                <w:ilvl w:val="0"/>
                <w:numId w:val="48"/>
              </w:numPr>
              <w:spacing w:before="280"/>
              <w:rPr>
                <w:rFonts w:cs="Arial"/>
                <w:color w:val="000000"/>
                <w:sz w:val="24"/>
                <w:szCs w:val="24"/>
              </w:rPr>
            </w:pPr>
            <w:proofErr w:type="gramStart"/>
            <w:r>
              <w:rPr>
                <w:rFonts w:cs="Arial"/>
                <w:i/>
                <w:iCs/>
                <w:color w:val="000000"/>
                <w:sz w:val="24"/>
                <w:szCs w:val="24"/>
              </w:rPr>
              <w:t>pat</w:t>
            </w:r>
            <w:proofErr w:type="gramEnd"/>
            <w:r>
              <w:rPr>
                <w:rFonts w:cs="Arial"/>
                <w:i/>
                <w:iCs/>
                <w:color w:val="000000"/>
                <w:sz w:val="24"/>
                <w:szCs w:val="24"/>
              </w:rPr>
              <w:t xml:space="preserve">, pass: </w:t>
            </w:r>
            <w:r>
              <w:rPr>
                <w:rFonts w:cs="Arial"/>
                <w:color w:val="000000"/>
                <w:sz w:val="24"/>
                <w:szCs w:val="24"/>
              </w:rPr>
              <w:t xml:space="preserve">feel, suffer </w:t>
            </w:r>
          </w:p>
          <w:p w:rsidR="00B2292B" w:rsidRDefault="00B2292B" w:rsidP="00B2292B">
            <w:pPr>
              <w:numPr>
                <w:ilvl w:val="1"/>
                <w:numId w:val="48"/>
              </w:numPr>
              <w:rPr>
                <w:rFonts w:cs="Arial"/>
                <w:color w:val="000000"/>
                <w:sz w:val="24"/>
                <w:szCs w:val="24"/>
              </w:rPr>
            </w:pPr>
            <w:r>
              <w:rPr>
                <w:rFonts w:cs="Arial"/>
                <w:color w:val="000000"/>
                <w:sz w:val="24"/>
                <w:szCs w:val="24"/>
              </w:rPr>
              <w:t>Latin,</w:t>
            </w:r>
            <w:r>
              <w:rPr>
                <w:rFonts w:cs="Arial"/>
                <w:i/>
                <w:iCs/>
                <w:color w:val="000000"/>
                <w:sz w:val="24"/>
                <w:szCs w:val="24"/>
              </w:rPr>
              <w:t xml:space="preserve"> </w:t>
            </w:r>
            <w:proofErr w:type="spellStart"/>
            <w:r>
              <w:rPr>
                <w:rFonts w:cs="Arial"/>
                <w:i/>
                <w:iCs/>
                <w:color w:val="000000"/>
                <w:sz w:val="24"/>
                <w:szCs w:val="24"/>
              </w:rPr>
              <w:t>pati</w:t>
            </w:r>
            <w:proofErr w:type="spellEnd"/>
            <w:r>
              <w:rPr>
                <w:rFonts w:cs="Arial"/>
                <w:color w:val="000000"/>
                <w:sz w:val="24"/>
                <w:szCs w:val="24"/>
              </w:rPr>
              <w:t xml:space="preserve">: suffer </w:t>
            </w:r>
          </w:p>
          <w:p w:rsidR="00B2292B" w:rsidRDefault="00B2292B" w:rsidP="00B2292B">
            <w:pPr>
              <w:numPr>
                <w:ilvl w:val="1"/>
                <w:numId w:val="48"/>
              </w:numPr>
              <w:spacing w:after="280"/>
              <w:rPr>
                <w:rFonts w:cs="Arial"/>
                <w:color w:val="000000"/>
                <w:sz w:val="24"/>
                <w:szCs w:val="24"/>
              </w:rPr>
            </w:pPr>
            <w:hyperlink r:id="rId62" w:anchor="PAT" w:history="1">
              <w:proofErr w:type="gramStart"/>
              <w:r>
                <w:rPr>
                  <w:rStyle w:val="Hyperlink"/>
                </w:rPr>
                <w:t>passion</w:t>
              </w:r>
              <w:proofErr w:type="gramEnd"/>
            </w:hyperlink>
            <w:r>
              <w:rPr>
                <w:rFonts w:cs="Arial"/>
                <w:color w:val="000000"/>
                <w:sz w:val="24"/>
                <w:szCs w:val="24"/>
              </w:rPr>
              <w:t xml:space="preserve"> (noun): a strong feeling or emotion </w:t>
            </w:r>
          </w:p>
          <w:p w:rsidR="00B2292B" w:rsidRDefault="00B2292B" w:rsidP="00B2292B">
            <w:pPr>
              <w:numPr>
                <w:ilvl w:val="0"/>
                <w:numId w:val="78"/>
              </w:numPr>
              <w:rPr>
                <w:rFonts w:cs="Arial"/>
                <w:color w:val="000000"/>
                <w:sz w:val="24"/>
                <w:szCs w:val="24"/>
              </w:rPr>
            </w:pPr>
            <w:bookmarkStart w:id="2" w:name="path"/>
            <w:proofErr w:type="gramStart"/>
            <w:r>
              <w:rPr>
                <w:rFonts w:cs="Arial"/>
                <w:i/>
                <w:iCs/>
                <w:color w:val="000000"/>
                <w:sz w:val="24"/>
                <w:szCs w:val="24"/>
              </w:rPr>
              <w:t>path</w:t>
            </w:r>
            <w:proofErr w:type="gramEnd"/>
            <w:r>
              <w:rPr>
                <w:rFonts w:cs="Arial"/>
                <w:i/>
                <w:iCs/>
                <w:color w:val="000000"/>
                <w:sz w:val="24"/>
                <w:szCs w:val="24"/>
              </w:rPr>
              <w:t>:</w:t>
            </w:r>
            <w:bookmarkEnd w:id="2"/>
            <w:r>
              <w:rPr>
                <w:rFonts w:cs="Arial"/>
                <w:color w:val="000000"/>
                <w:sz w:val="24"/>
                <w:szCs w:val="24"/>
              </w:rPr>
              <w:t xml:space="preserve"> feel </w:t>
            </w:r>
          </w:p>
          <w:p w:rsidR="00B2292B" w:rsidRDefault="00B2292B" w:rsidP="00B2292B">
            <w:pPr>
              <w:numPr>
                <w:ilvl w:val="1"/>
                <w:numId w:val="78"/>
              </w:numPr>
              <w:rPr>
                <w:rFonts w:cs="Arial"/>
                <w:color w:val="000000"/>
                <w:sz w:val="24"/>
                <w:szCs w:val="24"/>
              </w:rPr>
            </w:pPr>
            <w:r>
              <w:rPr>
                <w:rFonts w:cs="Arial"/>
                <w:color w:val="000000"/>
                <w:sz w:val="24"/>
                <w:szCs w:val="24"/>
              </w:rPr>
              <w:t xml:space="preserve">Greek, </w:t>
            </w:r>
            <w:r>
              <w:rPr>
                <w:rFonts w:cs="Arial"/>
                <w:i/>
                <w:iCs/>
                <w:color w:val="000000"/>
                <w:sz w:val="24"/>
                <w:szCs w:val="24"/>
              </w:rPr>
              <w:t>pathos</w:t>
            </w:r>
            <w:r>
              <w:rPr>
                <w:rFonts w:cs="Arial"/>
                <w:color w:val="000000"/>
                <w:sz w:val="24"/>
                <w:szCs w:val="24"/>
              </w:rPr>
              <w:t xml:space="preserve">: feeling </w:t>
            </w:r>
          </w:p>
          <w:p w:rsidR="00B2292B" w:rsidRDefault="00B2292B" w:rsidP="00B2292B">
            <w:pPr>
              <w:numPr>
                <w:ilvl w:val="1"/>
                <w:numId w:val="78"/>
              </w:numPr>
              <w:spacing w:after="280"/>
              <w:rPr>
                <w:rFonts w:cs="Arial"/>
                <w:color w:val="000000"/>
                <w:sz w:val="24"/>
                <w:szCs w:val="24"/>
              </w:rPr>
            </w:pPr>
            <w:hyperlink r:id="rId63" w:anchor="PATH" w:history="1">
              <w:proofErr w:type="gramStart"/>
              <w:r>
                <w:rPr>
                  <w:rStyle w:val="Hyperlink"/>
                </w:rPr>
                <w:t>sympathy</w:t>
              </w:r>
              <w:proofErr w:type="gramEnd"/>
            </w:hyperlink>
            <w:r>
              <w:rPr>
                <w:rFonts w:cs="Arial"/>
                <w:color w:val="000000"/>
                <w:sz w:val="24"/>
                <w:szCs w:val="24"/>
              </w:rPr>
              <w:t xml:space="preserve"> (noun): sharing another person's feelings </w:t>
            </w:r>
          </w:p>
          <w:p w:rsidR="00B2292B" w:rsidRDefault="00B2292B" w:rsidP="00B2292B">
            <w:pPr>
              <w:numPr>
                <w:ilvl w:val="0"/>
                <w:numId w:val="41"/>
              </w:numPr>
              <w:rPr>
                <w:rFonts w:cs="Arial"/>
                <w:color w:val="000000"/>
                <w:sz w:val="24"/>
                <w:szCs w:val="24"/>
              </w:rPr>
            </w:pPr>
            <w:proofErr w:type="spellStart"/>
            <w:proofErr w:type="gramStart"/>
            <w:r>
              <w:rPr>
                <w:rFonts w:cs="Arial"/>
                <w:i/>
                <w:iCs/>
                <w:color w:val="000000"/>
                <w:sz w:val="24"/>
                <w:szCs w:val="24"/>
              </w:rPr>
              <w:t>ped</w:t>
            </w:r>
            <w:proofErr w:type="spellEnd"/>
            <w:proofErr w:type="gramEnd"/>
            <w:r>
              <w:rPr>
                <w:rFonts w:cs="Arial"/>
                <w:i/>
                <w:iCs/>
                <w:color w:val="000000"/>
                <w:sz w:val="24"/>
                <w:szCs w:val="24"/>
              </w:rPr>
              <w:t>:</w:t>
            </w:r>
            <w:r>
              <w:rPr>
                <w:rFonts w:cs="Arial"/>
                <w:color w:val="000000"/>
                <w:sz w:val="24"/>
                <w:szCs w:val="24"/>
              </w:rPr>
              <w:t xml:space="preserve"> foot </w:t>
            </w:r>
          </w:p>
          <w:p w:rsidR="00B2292B" w:rsidRDefault="00B2292B" w:rsidP="00B2292B">
            <w:pPr>
              <w:numPr>
                <w:ilvl w:val="1"/>
                <w:numId w:val="41"/>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pes</w:t>
            </w:r>
            <w:proofErr w:type="spellEnd"/>
            <w:r>
              <w:rPr>
                <w:rFonts w:cs="Arial"/>
                <w:color w:val="000000"/>
                <w:sz w:val="24"/>
                <w:szCs w:val="24"/>
              </w:rPr>
              <w:t xml:space="preserve">: foot </w:t>
            </w:r>
          </w:p>
          <w:p w:rsidR="00B2292B" w:rsidRDefault="00B2292B" w:rsidP="00B2292B">
            <w:pPr>
              <w:numPr>
                <w:ilvl w:val="1"/>
                <w:numId w:val="41"/>
              </w:numPr>
              <w:spacing w:after="280"/>
              <w:rPr>
                <w:rFonts w:cs="Arial"/>
                <w:color w:val="000000"/>
                <w:sz w:val="24"/>
                <w:szCs w:val="24"/>
              </w:rPr>
            </w:pPr>
            <w:hyperlink r:id="rId64" w:anchor="PED" w:history="1">
              <w:proofErr w:type="gramStart"/>
              <w:r>
                <w:rPr>
                  <w:rStyle w:val="Hyperlink"/>
                </w:rPr>
                <w:t>impede</w:t>
              </w:r>
              <w:proofErr w:type="gramEnd"/>
            </w:hyperlink>
            <w:r>
              <w:rPr>
                <w:rFonts w:cs="Arial"/>
                <w:color w:val="000000"/>
                <w:sz w:val="24"/>
                <w:szCs w:val="24"/>
              </w:rPr>
              <w:t xml:space="preserve"> (verb): to hinder, to slow down </w:t>
            </w:r>
          </w:p>
          <w:p w:rsidR="00B2292B" w:rsidRDefault="00B2292B" w:rsidP="00B2292B">
            <w:pPr>
              <w:numPr>
                <w:ilvl w:val="0"/>
                <w:numId w:val="105"/>
              </w:numPr>
              <w:rPr>
                <w:rFonts w:cs="Arial"/>
                <w:color w:val="000000"/>
                <w:sz w:val="24"/>
                <w:szCs w:val="24"/>
              </w:rPr>
            </w:pPr>
            <w:bookmarkStart w:id="3" w:name="pod"/>
            <w:proofErr w:type="gramStart"/>
            <w:r>
              <w:rPr>
                <w:rFonts w:cs="Arial"/>
                <w:i/>
                <w:iCs/>
                <w:color w:val="000000"/>
                <w:sz w:val="24"/>
                <w:szCs w:val="24"/>
              </w:rPr>
              <w:t>pod</w:t>
            </w:r>
            <w:proofErr w:type="gramEnd"/>
            <w:r>
              <w:rPr>
                <w:rFonts w:cs="Arial"/>
                <w:i/>
                <w:iCs/>
                <w:color w:val="000000"/>
                <w:sz w:val="24"/>
                <w:szCs w:val="24"/>
              </w:rPr>
              <w:t>:</w:t>
            </w:r>
            <w:bookmarkEnd w:id="3"/>
            <w:r>
              <w:rPr>
                <w:rFonts w:cs="Arial"/>
                <w:color w:val="000000"/>
                <w:sz w:val="24"/>
                <w:szCs w:val="24"/>
              </w:rPr>
              <w:t xml:space="preserve"> foot </w:t>
            </w:r>
          </w:p>
          <w:p w:rsidR="00B2292B" w:rsidRDefault="00B2292B" w:rsidP="00B2292B">
            <w:pPr>
              <w:numPr>
                <w:ilvl w:val="1"/>
                <w:numId w:val="105"/>
              </w:numPr>
              <w:rPr>
                <w:rFonts w:cs="Arial"/>
                <w:color w:val="000000"/>
                <w:sz w:val="24"/>
                <w:szCs w:val="24"/>
              </w:rPr>
            </w:pPr>
            <w:r>
              <w:rPr>
                <w:rFonts w:cs="Arial"/>
                <w:color w:val="000000"/>
                <w:sz w:val="24"/>
                <w:szCs w:val="24"/>
              </w:rPr>
              <w:t xml:space="preserve">Greek, </w:t>
            </w:r>
            <w:proofErr w:type="spellStart"/>
            <w:r>
              <w:rPr>
                <w:rFonts w:cs="Arial"/>
                <w:i/>
                <w:iCs/>
                <w:color w:val="000000"/>
                <w:sz w:val="24"/>
                <w:szCs w:val="24"/>
              </w:rPr>
              <w:t>pous</w:t>
            </w:r>
            <w:proofErr w:type="spellEnd"/>
            <w:r>
              <w:rPr>
                <w:rFonts w:cs="Arial"/>
                <w:color w:val="000000"/>
                <w:sz w:val="24"/>
                <w:szCs w:val="24"/>
              </w:rPr>
              <w:t xml:space="preserve">: foot </w:t>
            </w:r>
          </w:p>
          <w:p w:rsidR="00B2292B" w:rsidRDefault="00B2292B" w:rsidP="00B2292B">
            <w:pPr>
              <w:numPr>
                <w:ilvl w:val="1"/>
                <w:numId w:val="105"/>
              </w:numPr>
              <w:spacing w:after="280"/>
              <w:rPr>
                <w:rFonts w:cs="Arial"/>
                <w:color w:val="000000"/>
                <w:sz w:val="24"/>
                <w:szCs w:val="24"/>
              </w:rPr>
            </w:pPr>
            <w:hyperlink r:id="rId65" w:anchor="pod" w:history="1">
              <w:proofErr w:type="gramStart"/>
              <w:r>
                <w:rPr>
                  <w:rStyle w:val="Hyperlink"/>
                </w:rPr>
                <w:t>podium</w:t>
              </w:r>
              <w:proofErr w:type="gramEnd"/>
            </w:hyperlink>
            <w:r>
              <w:rPr>
                <w:rFonts w:cs="Arial"/>
                <w:color w:val="000000"/>
                <w:sz w:val="24"/>
                <w:szCs w:val="24"/>
              </w:rPr>
              <w:t xml:space="preserve"> (noun): a platform, an area raised above the surrounding ground </w:t>
            </w:r>
          </w:p>
          <w:p w:rsidR="00B2292B" w:rsidRDefault="00B2292B" w:rsidP="00B2292B">
            <w:pPr>
              <w:numPr>
                <w:ilvl w:val="0"/>
                <w:numId w:val="58"/>
              </w:numPr>
              <w:rPr>
                <w:rFonts w:cs="Arial"/>
                <w:color w:val="000000"/>
                <w:sz w:val="24"/>
                <w:szCs w:val="24"/>
              </w:rPr>
            </w:pPr>
            <w:proofErr w:type="spellStart"/>
            <w:proofErr w:type="gramStart"/>
            <w:r>
              <w:rPr>
                <w:rFonts w:cs="Arial"/>
                <w:i/>
                <w:iCs/>
                <w:color w:val="000000"/>
                <w:sz w:val="24"/>
                <w:szCs w:val="24"/>
              </w:rPr>
              <w:t>pel</w:t>
            </w:r>
            <w:proofErr w:type="spellEnd"/>
            <w:proofErr w:type="gramEnd"/>
            <w:r>
              <w:rPr>
                <w:rFonts w:cs="Arial"/>
                <w:i/>
                <w:iCs/>
                <w:color w:val="000000"/>
                <w:sz w:val="24"/>
                <w:szCs w:val="24"/>
              </w:rPr>
              <w:t xml:space="preserve">, </w:t>
            </w:r>
            <w:proofErr w:type="spellStart"/>
            <w:r>
              <w:rPr>
                <w:rFonts w:cs="Arial"/>
                <w:i/>
                <w:iCs/>
                <w:color w:val="000000"/>
                <w:sz w:val="24"/>
                <w:szCs w:val="24"/>
              </w:rPr>
              <w:t>puls</w:t>
            </w:r>
            <w:proofErr w:type="spellEnd"/>
            <w:r>
              <w:rPr>
                <w:rFonts w:cs="Arial"/>
                <w:i/>
                <w:iCs/>
                <w:color w:val="000000"/>
                <w:sz w:val="24"/>
                <w:szCs w:val="24"/>
              </w:rPr>
              <w:t>:</w:t>
            </w:r>
            <w:r>
              <w:rPr>
                <w:rFonts w:cs="Arial"/>
                <w:color w:val="000000"/>
                <w:sz w:val="24"/>
                <w:szCs w:val="24"/>
              </w:rPr>
              <w:t xml:space="preserve"> drive, push </w:t>
            </w:r>
          </w:p>
          <w:p w:rsidR="00B2292B" w:rsidRDefault="00B2292B" w:rsidP="00B2292B">
            <w:pPr>
              <w:numPr>
                <w:ilvl w:val="1"/>
                <w:numId w:val="58"/>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pellere</w:t>
            </w:r>
            <w:proofErr w:type="spellEnd"/>
            <w:r>
              <w:rPr>
                <w:rFonts w:cs="Arial"/>
                <w:color w:val="000000"/>
                <w:sz w:val="24"/>
                <w:szCs w:val="24"/>
              </w:rPr>
              <w:t xml:space="preserve">: to drive, push, beat </w:t>
            </w:r>
          </w:p>
          <w:p w:rsidR="00B2292B" w:rsidRDefault="00B2292B" w:rsidP="00B2292B">
            <w:pPr>
              <w:numPr>
                <w:ilvl w:val="1"/>
                <w:numId w:val="58"/>
              </w:numPr>
              <w:spacing w:after="280"/>
              <w:rPr>
                <w:rFonts w:cs="Arial"/>
                <w:color w:val="000000"/>
                <w:sz w:val="24"/>
                <w:szCs w:val="24"/>
              </w:rPr>
            </w:pPr>
            <w:hyperlink r:id="rId66" w:anchor="pel" w:history="1">
              <w:proofErr w:type="gramStart"/>
              <w:r>
                <w:rPr>
                  <w:rStyle w:val="Hyperlink"/>
                </w:rPr>
                <w:t>repel</w:t>
              </w:r>
              <w:proofErr w:type="gramEnd"/>
            </w:hyperlink>
            <w:r>
              <w:rPr>
                <w:rFonts w:cs="Arial"/>
                <w:color w:val="000000"/>
                <w:sz w:val="24"/>
                <w:szCs w:val="24"/>
              </w:rPr>
              <w:t xml:space="preserve"> (verb): to drive away or push back </w:t>
            </w:r>
          </w:p>
          <w:p w:rsidR="00B2292B" w:rsidRDefault="00B2292B" w:rsidP="00B2292B">
            <w:pPr>
              <w:numPr>
                <w:ilvl w:val="0"/>
                <w:numId w:val="96"/>
              </w:numPr>
              <w:rPr>
                <w:rFonts w:cs="Arial"/>
                <w:color w:val="000000"/>
                <w:sz w:val="24"/>
                <w:szCs w:val="24"/>
              </w:rPr>
            </w:pPr>
            <w:bookmarkStart w:id="4" w:name="pend"/>
            <w:proofErr w:type="gramStart"/>
            <w:r>
              <w:rPr>
                <w:rFonts w:cs="Arial"/>
                <w:i/>
                <w:iCs/>
                <w:color w:val="000000"/>
                <w:sz w:val="24"/>
                <w:szCs w:val="24"/>
              </w:rPr>
              <w:t>pend</w:t>
            </w:r>
            <w:proofErr w:type="gramEnd"/>
            <w:r>
              <w:rPr>
                <w:rFonts w:cs="Arial"/>
                <w:i/>
                <w:iCs/>
                <w:color w:val="000000"/>
                <w:sz w:val="24"/>
                <w:szCs w:val="24"/>
              </w:rPr>
              <w:t>, pond:</w:t>
            </w:r>
            <w:bookmarkEnd w:id="4"/>
            <w:r>
              <w:rPr>
                <w:rFonts w:cs="Arial"/>
                <w:color w:val="000000"/>
                <w:sz w:val="24"/>
                <w:szCs w:val="24"/>
              </w:rPr>
              <w:t xml:space="preserve"> to hang, weigh </w:t>
            </w:r>
          </w:p>
          <w:p w:rsidR="00B2292B" w:rsidRDefault="00B2292B" w:rsidP="00B2292B">
            <w:pPr>
              <w:numPr>
                <w:ilvl w:val="1"/>
                <w:numId w:val="96"/>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pendere</w:t>
            </w:r>
            <w:proofErr w:type="spellEnd"/>
            <w:r>
              <w:rPr>
                <w:rFonts w:cs="Arial"/>
                <w:color w:val="000000"/>
                <w:sz w:val="24"/>
                <w:szCs w:val="24"/>
              </w:rPr>
              <w:t xml:space="preserve">: to hang, to weigh </w:t>
            </w:r>
          </w:p>
          <w:p w:rsidR="00B2292B" w:rsidRDefault="00B2292B" w:rsidP="00B2292B">
            <w:pPr>
              <w:numPr>
                <w:ilvl w:val="1"/>
                <w:numId w:val="96"/>
              </w:numPr>
              <w:spacing w:after="280"/>
              <w:rPr>
                <w:rFonts w:cs="Arial"/>
                <w:color w:val="000000"/>
                <w:sz w:val="24"/>
                <w:szCs w:val="24"/>
              </w:rPr>
            </w:pPr>
            <w:hyperlink r:id="rId67" w:anchor="pend" w:history="1">
              <w:proofErr w:type="gramStart"/>
              <w:r>
                <w:rPr>
                  <w:rStyle w:val="Hyperlink"/>
                </w:rPr>
                <w:t>append</w:t>
              </w:r>
              <w:proofErr w:type="gramEnd"/>
            </w:hyperlink>
            <w:r>
              <w:rPr>
                <w:rFonts w:cs="Arial"/>
                <w:color w:val="000000"/>
                <w:sz w:val="24"/>
                <w:szCs w:val="24"/>
              </w:rPr>
              <w:t xml:space="preserve"> (verb): to add or correct </w:t>
            </w:r>
          </w:p>
          <w:p w:rsidR="00B2292B" w:rsidRDefault="00B2292B" w:rsidP="00B2292B">
            <w:pPr>
              <w:numPr>
                <w:ilvl w:val="0"/>
                <w:numId w:val="87"/>
              </w:numPr>
              <w:rPr>
                <w:rFonts w:cs="Arial"/>
                <w:color w:val="000000"/>
                <w:sz w:val="24"/>
                <w:szCs w:val="24"/>
              </w:rPr>
            </w:pPr>
            <w:proofErr w:type="spellStart"/>
            <w:proofErr w:type="gramStart"/>
            <w:r>
              <w:rPr>
                <w:rFonts w:cs="Arial"/>
                <w:i/>
                <w:iCs/>
                <w:color w:val="000000"/>
                <w:sz w:val="24"/>
                <w:szCs w:val="24"/>
              </w:rPr>
              <w:t>phan</w:t>
            </w:r>
            <w:proofErr w:type="spellEnd"/>
            <w:proofErr w:type="gramEnd"/>
            <w:r>
              <w:rPr>
                <w:rFonts w:cs="Arial"/>
                <w:i/>
                <w:iCs/>
                <w:color w:val="000000"/>
                <w:sz w:val="24"/>
                <w:szCs w:val="24"/>
              </w:rPr>
              <w:t xml:space="preserve">, </w:t>
            </w:r>
            <w:proofErr w:type="spellStart"/>
            <w:r>
              <w:rPr>
                <w:rFonts w:cs="Arial"/>
                <w:i/>
                <w:iCs/>
                <w:color w:val="000000"/>
                <w:sz w:val="24"/>
                <w:szCs w:val="24"/>
              </w:rPr>
              <w:t>phas</w:t>
            </w:r>
            <w:proofErr w:type="spellEnd"/>
            <w:r>
              <w:rPr>
                <w:rFonts w:cs="Arial"/>
                <w:i/>
                <w:iCs/>
                <w:color w:val="000000"/>
                <w:sz w:val="24"/>
                <w:szCs w:val="24"/>
              </w:rPr>
              <w:t xml:space="preserve">, </w:t>
            </w:r>
            <w:proofErr w:type="spellStart"/>
            <w:r>
              <w:rPr>
                <w:rFonts w:cs="Arial"/>
                <w:i/>
                <w:iCs/>
                <w:color w:val="000000"/>
                <w:sz w:val="24"/>
                <w:szCs w:val="24"/>
              </w:rPr>
              <w:t>phen</w:t>
            </w:r>
            <w:proofErr w:type="spellEnd"/>
            <w:r>
              <w:rPr>
                <w:rFonts w:cs="Arial"/>
                <w:i/>
                <w:iCs/>
                <w:color w:val="000000"/>
                <w:sz w:val="24"/>
                <w:szCs w:val="24"/>
              </w:rPr>
              <w:t xml:space="preserve">, fan, </w:t>
            </w:r>
            <w:proofErr w:type="spellStart"/>
            <w:r>
              <w:rPr>
                <w:rFonts w:cs="Arial"/>
                <w:i/>
                <w:iCs/>
                <w:color w:val="000000"/>
                <w:sz w:val="24"/>
                <w:szCs w:val="24"/>
              </w:rPr>
              <w:t>phant</w:t>
            </w:r>
            <w:proofErr w:type="spellEnd"/>
            <w:r>
              <w:rPr>
                <w:rFonts w:cs="Arial"/>
                <w:i/>
                <w:iCs/>
                <w:color w:val="000000"/>
                <w:sz w:val="24"/>
                <w:szCs w:val="24"/>
              </w:rPr>
              <w:t xml:space="preserve">, </w:t>
            </w:r>
            <w:proofErr w:type="spellStart"/>
            <w:r>
              <w:rPr>
                <w:rFonts w:cs="Arial"/>
                <w:i/>
                <w:iCs/>
                <w:color w:val="000000"/>
                <w:sz w:val="24"/>
                <w:szCs w:val="24"/>
              </w:rPr>
              <w:t>fant</w:t>
            </w:r>
            <w:proofErr w:type="spellEnd"/>
            <w:r>
              <w:rPr>
                <w:rFonts w:cs="Arial"/>
                <w:i/>
                <w:iCs/>
                <w:color w:val="000000"/>
                <w:sz w:val="24"/>
                <w:szCs w:val="24"/>
              </w:rPr>
              <w:t>:</w:t>
            </w:r>
            <w:r>
              <w:rPr>
                <w:rFonts w:cs="Arial"/>
                <w:color w:val="000000"/>
                <w:sz w:val="24"/>
                <w:szCs w:val="24"/>
              </w:rPr>
              <w:t xml:space="preserve"> show, make visible </w:t>
            </w:r>
          </w:p>
          <w:p w:rsidR="00B2292B" w:rsidRDefault="00B2292B" w:rsidP="00B2292B">
            <w:pPr>
              <w:numPr>
                <w:ilvl w:val="1"/>
                <w:numId w:val="87"/>
              </w:numPr>
              <w:rPr>
                <w:rFonts w:cs="Arial"/>
                <w:color w:val="000000"/>
                <w:sz w:val="24"/>
                <w:szCs w:val="24"/>
              </w:rPr>
            </w:pPr>
            <w:r>
              <w:rPr>
                <w:rFonts w:cs="Arial"/>
                <w:color w:val="000000"/>
                <w:sz w:val="24"/>
                <w:szCs w:val="24"/>
              </w:rPr>
              <w:t xml:space="preserve">Greek, </w:t>
            </w:r>
            <w:proofErr w:type="spellStart"/>
            <w:r>
              <w:rPr>
                <w:rFonts w:cs="Arial"/>
                <w:i/>
                <w:iCs/>
                <w:color w:val="000000"/>
                <w:sz w:val="24"/>
                <w:szCs w:val="24"/>
              </w:rPr>
              <w:t>phainein</w:t>
            </w:r>
            <w:proofErr w:type="spellEnd"/>
            <w:r>
              <w:rPr>
                <w:rFonts w:cs="Arial"/>
                <w:color w:val="000000"/>
                <w:sz w:val="24"/>
                <w:szCs w:val="24"/>
              </w:rPr>
              <w:t xml:space="preserve">: show </w:t>
            </w:r>
          </w:p>
          <w:p w:rsidR="00B2292B" w:rsidRDefault="00B2292B" w:rsidP="00B2292B">
            <w:pPr>
              <w:numPr>
                <w:ilvl w:val="1"/>
                <w:numId w:val="87"/>
              </w:numPr>
              <w:spacing w:after="280"/>
              <w:rPr>
                <w:rFonts w:cs="Arial"/>
                <w:color w:val="000000"/>
                <w:sz w:val="24"/>
                <w:szCs w:val="24"/>
              </w:rPr>
            </w:pPr>
            <w:hyperlink r:id="rId68" w:anchor="PHAN" w:history="1">
              <w:proofErr w:type="gramStart"/>
              <w:r>
                <w:rPr>
                  <w:rStyle w:val="Hyperlink"/>
                </w:rPr>
                <w:t>phantom</w:t>
              </w:r>
              <w:proofErr w:type="gramEnd"/>
            </w:hyperlink>
            <w:r>
              <w:rPr>
                <w:rFonts w:cs="Arial"/>
                <w:color w:val="000000"/>
                <w:sz w:val="24"/>
                <w:szCs w:val="24"/>
              </w:rPr>
              <w:t xml:space="preserve"> (noun): something seen but having no physical existence, a ghost </w:t>
            </w:r>
          </w:p>
          <w:p w:rsidR="00B2292B" w:rsidRDefault="00B2292B" w:rsidP="00B2292B">
            <w:pPr>
              <w:numPr>
                <w:ilvl w:val="0"/>
                <w:numId w:val="17"/>
              </w:numPr>
              <w:rPr>
                <w:rFonts w:cs="Arial"/>
                <w:color w:val="000000"/>
                <w:sz w:val="24"/>
                <w:szCs w:val="24"/>
              </w:rPr>
            </w:pPr>
            <w:proofErr w:type="spellStart"/>
            <w:proofErr w:type="gramStart"/>
            <w:r>
              <w:rPr>
                <w:rFonts w:cs="Arial"/>
                <w:i/>
                <w:iCs/>
                <w:color w:val="000000"/>
                <w:sz w:val="24"/>
                <w:szCs w:val="24"/>
              </w:rPr>
              <w:t>phil</w:t>
            </w:r>
            <w:proofErr w:type="spellEnd"/>
            <w:proofErr w:type="gramEnd"/>
            <w:r>
              <w:rPr>
                <w:rFonts w:cs="Arial"/>
                <w:i/>
                <w:iCs/>
                <w:color w:val="000000"/>
                <w:sz w:val="24"/>
                <w:szCs w:val="24"/>
              </w:rPr>
              <w:t>:</w:t>
            </w:r>
            <w:r>
              <w:rPr>
                <w:rFonts w:cs="Arial"/>
                <w:color w:val="000000"/>
                <w:sz w:val="24"/>
                <w:szCs w:val="24"/>
              </w:rPr>
              <w:t xml:space="preserve"> love </w:t>
            </w:r>
          </w:p>
          <w:p w:rsidR="00B2292B" w:rsidRDefault="00B2292B" w:rsidP="00B2292B">
            <w:pPr>
              <w:numPr>
                <w:ilvl w:val="1"/>
                <w:numId w:val="17"/>
              </w:numPr>
              <w:rPr>
                <w:rFonts w:cs="Arial"/>
                <w:color w:val="000000"/>
                <w:sz w:val="24"/>
                <w:szCs w:val="24"/>
              </w:rPr>
            </w:pPr>
            <w:r>
              <w:rPr>
                <w:rFonts w:cs="Arial"/>
                <w:color w:val="000000"/>
                <w:sz w:val="24"/>
                <w:szCs w:val="24"/>
              </w:rPr>
              <w:t xml:space="preserve">Greek, </w:t>
            </w:r>
            <w:proofErr w:type="spellStart"/>
            <w:r>
              <w:rPr>
                <w:rFonts w:cs="Arial"/>
                <w:i/>
                <w:iCs/>
                <w:color w:val="000000"/>
                <w:sz w:val="24"/>
                <w:szCs w:val="24"/>
              </w:rPr>
              <w:t>philos</w:t>
            </w:r>
            <w:proofErr w:type="spellEnd"/>
            <w:r>
              <w:rPr>
                <w:rFonts w:cs="Arial"/>
                <w:color w:val="000000"/>
                <w:sz w:val="24"/>
                <w:szCs w:val="24"/>
              </w:rPr>
              <w:t xml:space="preserve">: loving </w:t>
            </w:r>
          </w:p>
          <w:p w:rsidR="00B2292B" w:rsidRDefault="00B2292B" w:rsidP="00B2292B">
            <w:pPr>
              <w:numPr>
                <w:ilvl w:val="1"/>
                <w:numId w:val="17"/>
              </w:numPr>
              <w:spacing w:after="280"/>
              <w:rPr>
                <w:rFonts w:cs="Arial"/>
                <w:color w:val="000000"/>
                <w:sz w:val="24"/>
                <w:szCs w:val="24"/>
              </w:rPr>
            </w:pPr>
            <w:hyperlink r:id="rId69" w:anchor="PHIL" w:history="1">
              <w:proofErr w:type="gramStart"/>
              <w:r>
                <w:rPr>
                  <w:rStyle w:val="Hyperlink"/>
                </w:rPr>
                <w:t>philosopher</w:t>
              </w:r>
              <w:proofErr w:type="gramEnd"/>
            </w:hyperlink>
            <w:r>
              <w:rPr>
                <w:rFonts w:cs="Arial"/>
                <w:color w:val="000000"/>
                <w:sz w:val="24"/>
                <w:szCs w:val="24"/>
              </w:rPr>
              <w:t xml:space="preserve"> (noun): a person who seeks (loves) wisdom </w:t>
            </w:r>
          </w:p>
          <w:p w:rsidR="00B2292B" w:rsidRDefault="00B2292B" w:rsidP="00B2292B">
            <w:pPr>
              <w:numPr>
                <w:ilvl w:val="0"/>
                <w:numId w:val="19"/>
              </w:numPr>
              <w:rPr>
                <w:rFonts w:cs="Arial"/>
                <w:color w:val="000000"/>
                <w:sz w:val="24"/>
                <w:szCs w:val="24"/>
              </w:rPr>
            </w:pPr>
            <w:proofErr w:type="spellStart"/>
            <w:proofErr w:type="gramStart"/>
            <w:r>
              <w:rPr>
                <w:rFonts w:cs="Arial"/>
                <w:i/>
                <w:iCs/>
                <w:color w:val="000000"/>
                <w:sz w:val="24"/>
                <w:szCs w:val="24"/>
              </w:rPr>
              <w:t>phon</w:t>
            </w:r>
            <w:proofErr w:type="spellEnd"/>
            <w:proofErr w:type="gramEnd"/>
            <w:r>
              <w:rPr>
                <w:rFonts w:cs="Arial"/>
                <w:i/>
                <w:iCs/>
                <w:color w:val="000000"/>
                <w:sz w:val="24"/>
                <w:szCs w:val="24"/>
              </w:rPr>
              <w:t>:</w:t>
            </w:r>
            <w:r>
              <w:rPr>
                <w:rFonts w:cs="Arial"/>
                <w:color w:val="000000"/>
                <w:sz w:val="24"/>
                <w:szCs w:val="24"/>
              </w:rPr>
              <w:t xml:space="preserve"> sound </w:t>
            </w:r>
          </w:p>
          <w:p w:rsidR="00B2292B" w:rsidRDefault="00B2292B" w:rsidP="00B2292B">
            <w:pPr>
              <w:numPr>
                <w:ilvl w:val="1"/>
                <w:numId w:val="19"/>
              </w:numPr>
              <w:rPr>
                <w:rFonts w:cs="Arial"/>
                <w:color w:val="000000"/>
                <w:sz w:val="24"/>
                <w:szCs w:val="24"/>
              </w:rPr>
            </w:pPr>
            <w:r>
              <w:rPr>
                <w:rFonts w:cs="Arial"/>
                <w:color w:val="000000"/>
                <w:sz w:val="24"/>
                <w:szCs w:val="24"/>
              </w:rPr>
              <w:t xml:space="preserve">Greek, </w:t>
            </w:r>
            <w:r>
              <w:rPr>
                <w:rFonts w:cs="Arial"/>
                <w:i/>
                <w:iCs/>
                <w:color w:val="000000"/>
                <w:sz w:val="24"/>
                <w:szCs w:val="24"/>
              </w:rPr>
              <w:t>phone</w:t>
            </w:r>
            <w:r>
              <w:rPr>
                <w:rFonts w:cs="Arial"/>
                <w:color w:val="000000"/>
                <w:sz w:val="24"/>
                <w:szCs w:val="24"/>
              </w:rPr>
              <w:t xml:space="preserve">: voice, sound </w:t>
            </w:r>
          </w:p>
          <w:p w:rsidR="00B2292B" w:rsidRDefault="00B2292B" w:rsidP="00B2292B">
            <w:pPr>
              <w:numPr>
                <w:ilvl w:val="1"/>
                <w:numId w:val="19"/>
              </w:numPr>
              <w:spacing w:after="280"/>
              <w:rPr>
                <w:rFonts w:cs="Arial"/>
                <w:color w:val="000000"/>
                <w:sz w:val="24"/>
                <w:szCs w:val="24"/>
              </w:rPr>
            </w:pPr>
            <w:hyperlink r:id="rId70" w:anchor="PHON" w:history="1">
              <w:proofErr w:type="gramStart"/>
              <w:r>
                <w:rPr>
                  <w:rStyle w:val="Hyperlink"/>
                </w:rPr>
                <w:t>phonetic</w:t>
              </w:r>
              <w:proofErr w:type="gramEnd"/>
            </w:hyperlink>
            <w:r>
              <w:rPr>
                <w:rFonts w:cs="Arial"/>
                <w:color w:val="000000"/>
                <w:sz w:val="24"/>
                <w:szCs w:val="24"/>
              </w:rPr>
              <w:t xml:space="preserve"> (adjective): related to speech sounds </w:t>
            </w:r>
          </w:p>
          <w:p w:rsidR="00B2292B" w:rsidRDefault="00B2292B" w:rsidP="00B2292B">
            <w:pPr>
              <w:numPr>
                <w:ilvl w:val="0"/>
                <w:numId w:val="40"/>
              </w:numPr>
              <w:rPr>
                <w:rFonts w:cs="Arial"/>
                <w:color w:val="000000"/>
                <w:sz w:val="24"/>
                <w:szCs w:val="24"/>
              </w:rPr>
            </w:pPr>
            <w:proofErr w:type="spellStart"/>
            <w:proofErr w:type="gramStart"/>
            <w:r>
              <w:rPr>
                <w:rFonts w:cs="Arial"/>
                <w:i/>
                <w:iCs/>
                <w:color w:val="000000"/>
                <w:sz w:val="24"/>
                <w:szCs w:val="24"/>
              </w:rPr>
              <w:t>pict</w:t>
            </w:r>
            <w:proofErr w:type="spellEnd"/>
            <w:proofErr w:type="gramEnd"/>
            <w:r>
              <w:rPr>
                <w:rFonts w:cs="Arial"/>
                <w:i/>
                <w:iCs/>
                <w:color w:val="000000"/>
                <w:sz w:val="24"/>
                <w:szCs w:val="24"/>
              </w:rPr>
              <w:t>:</w:t>
            </w:r>
            <w:r>
              <w:rPr>
                <w:rFonts w:cs="Arial"/>
                <w:color w:val="000000"/>
                <w:sz w:val="24"/>
                <w:szCs w:val="24"/>
              </w:rPr>
              <w:t xml:space="preserve"> paint, show, draw </w:t>
            </w:r>
          </w:p>
          <w:p w:rsidR="00B2292B" w:rsidRDefault="00B2292B" w:rsidP="00B2292B">
            <w:pPr>
              <w:numPr>
                <w:ilvl w:val="1"/>
                <w:numId w:val="40"/>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pingere</w:t>
            </w:r>
            <w:proofErr w:type="spellEnd"/>
            <w:r>
              <w:rPr>
                <w:rFonts w:cs="Arial"/>
                <w:color w:val="000000"/>
                <w:sz w:val="24"/>
                <w:szCs w:val="24"/>
              </w:rPr>
              <w:t xml:space="preserve">: to paint </w:t>
            </w:r>
          </w:p>
          <w:p w:rsidR="00B2292B" w:rsidRDefault="00B2292B" w:rsidP="00B2292B">
            <w:pPr>
              <w:numPr>
                <w:ilvl w:val="1"/>
                <w:numId w:val="40"/>
              </w:numPr>
              <w:spacing w:after="280"/>
              <w:rPr>
                <w:rFonts w:cs="Arial"/>
                <w:color w:val="000000"/>
                <w:sz w:val="24"/>
                <w:szCs w:val="24"/>
              </w:rPr>
            </w:pPr>
            <w:hyperlink r:id="rId71" w:anchor="PICT" w:history="1">
              <w:proofErr w:type="gramStart"/>
              <w:r>
                <w:rPr>
                  <w:rStyle w:val="Hyperlink"/>
                </w:rPr>
                <w:t>picture</w:t>
              </w:r>
              <w:proofErr w:type="gramEnd"/>
            </w:hyperlink>
            <w:r>
              <w:rPr>
                <w:rFonts w:cs="Arial"/>
                <w:color w:val="000000"/>
                <w:sz w:val="24"/>
                <w:szCs w:val="24"/>
              </w:rPr>
              <w:t xml:space="preserve"> (verb): to paint or draw </w:t>
            </w:r>
          </w:p>
          <w:p w:rsidR="00B2292B" w:rsidRDefault="00B2292B" w:rsidP="00B2292B">
            <w:pPr>
              <w:numPr>
                <w:ilvl w:val="0"/>
                <w:numId w:val="47"/>
              </w:numPr>
              <w:rPr>
                <w:rFonts w:cs="Arial"/>
                <w:color w:val="000000"/>
                <w:sz w:val="24"/>
                <w:szCs w:val="24"/>
              </w:rPr>
            </w:pPr>
            <w:proofErr w:type="gramStart"/>
            <w:r>
              <w:rPr>
                <w:rFonts w:cs="Arial"/>
                <w:i/>
                <w:iCs/>
                <w:color w:val="000000"/>
                <w:sz w:val="24"/>
                <w:szCs w:val="24"/>
              </w:rPr>
              <w:t>port</w:t>
            </w:r>
            <w:proofErr w:type="gramEnd"/>
            <w:r>
              <w:rPr>
                <w:rFonts w:cs="Arial"/>
                <w:i/>
                <w:iCs/>
                <w:color w:val="000000"/>
                <w:sz w:val="24"/>
                <w:szCs w:val="24"/>
              </w:rPr>
              <w:t>:</w:t>
            </w:r>
            <w:r>
              <w:rPr>
                <w:rFonts w:cs="Arial"/>
                <w:color w:val="000000"/>
                <w:sz w:val="24"/>
                <w:szCs w:val="24"/>
              </w:rPr>
              <w:t xml:space="preserve"> carry </w:t>
            </w:r>
          </w:p>
          <w:p w:rsidR="00B2292B" w:rsidRDefault="00B2292B" w:rsidP="00B2292B">
            <w:pPr>
              <w:numPr>
                <w:ilvl w:val="1"/>
                <w:numId w:val="47"/>
              </w:numPr>
              <w:rPr>
                <w:rFonts w:cs="Arial"/>
                <w:color w:val="000000"/>
                <w:sz w:val="24"/>
                <w:szCs w:val="24"/>
              </w:rPr>
            </w:pPr>
            <w:r>
              <w:rPr>
                <w:rFonts w:cs="Arial"/>
                <w:color w:val="000000"/>
                <w:sz w:val="24"/>
                <w:szCs w:val="24"/>
              </w:rPr>
              <w:t>Latin,</w:t>
            </w:r>
            <w:r>
              <w:rPr>
                <w:rFonts w:cs="Arial"/>
                <w:i/>
                <w:iCs/>
                <w:color w:val="000000"/>
                <w:sz w:val="24"/>
                <w:szCs w:val="24"/>
              </w:rPr>
              <w:t xml:space="preserve"> </w:t>
            </w:r>
            <w:proofErr w:type="spellStart"/>
            <w:r>
              <w:rPr>
                <w:rFonts w:cs="Arial"/>
                <w:i/>
                <w:iCs/>
                <w:color w:val="000000"/>
                <w:sz w:val="24"/>
                <w:szCs w:val="24"/>
              </w:rPr>
              <w:t>portare</w:t>
            </w:r>
            <w:proofErr w:type="spellEnd"/>
            <w:r>
              <w:rPr>
                <w:rFonts w:cs="Arial"/>
                <w:color w:val="000000"/>
                <w:sz w:val="24"/>
                <w:szCs w:val="24"/>
              </w:rPr>
              <w:t xml:space="preserve">: carry </w:t>
            </w:r>
          </w:p>
          <w:p w:rsidR="00B2292B" w:rsidRDefault="00B2292B" w:rsidP="00B2292B">
            <w:pPr>
              <w:numPr>
                <w:ilvl w:val="1"/>
                <w:numId w:val="47"/>
              </w:numPr>
              <w:spacing w:after="280"/>
              <w:rPr>
                <w:rFonts w:cs="Arial"/>
                <w:color w:val="000000"/>
                <w:sz w:val="24"/>
                <w:szCs w:val="24"/>
              </w:rPr>
            </w:pPr>
            <w:hyperlink r:id="rId72" w:anchor="PORT" w:history="1">
              <w:proofErr w:type="gramStart"/>
              <w:r>
                <w:rPr>
                  <w:rStyle w:val="Hyperlink"/>
                </w:rPr>
                <w:t>import</w:t>
              </w:r>
              <w:proofErr w:type="gramEnd"/>
            </w:hyperlink>
            <w:r>
              <w:rPr>
                <w:rFonts w:cs="Arial"/>
                <w:color w:val="000000"/>
                <w:sz w:val="24"/>
                <w:szCs w:val="24"/>
              </w:rPr>
              <w:t xml:space="preserve"> (verb): to bring in from a foreign country </w:t>
            </w:r>
          </w:p>
          <w:p w:rsidR="00B2292B" w:rsidRDefault="00B2292B" w:rsidP="00B2292B">
            <w:pPr>
              <w:numPr>
                <w:ilvl w:val="0"/>
                <w:numId w:val="44"/>
              </w:numPr>
              <w:rPr>
                <w:rFonts w:cs="Arial"/>
                <w:color w:val="000000"/>
                <w:sz w:val="24"/>
                <w:szCs w:val="24"/>
              </w:rPr>
            </w:pPr>
            <w:proofErr w:type="spellStart"/>
            <w:proofErr w:type="gramStart"/>
            <w:r>
              <w:rPr>
                <w:rFonts w:cs="Arial"/>
                <w:i/>
                <w:iCs/>
                <w:color w:val="000000"/>
                <w:sz w:val="24"/>
                <w:szCs w:val="24"/>
              </w:rPr>
              <w:t>pli</w:t>
            </w:r>
            <w:proofErr w:type="spellEnd"/>
            <w:proofErr w:type="gramEnd"/>
            <w:r>
              <w:rPr>
                <w:rFonts w:cs="Arial"/>
                <w:i/>
                <w:iCs/>
                <w:color w:val="000000"/>
                <w:sz w:val="24"/>
                <w:szCs w:val="24"/>
              </w:rPr>
              <w:t>, ply:</w:t>
            </w:r>
            <w:r>
              <w:rPr>
                <w:rFonts w:cs="Arial"/>
                <w:color w:val="000000"/>
                <w:sz w:val="24"/>
                <w:szCs w:val="24"/>
              </w:rPr>
              <w:t xml:space="preserve"> fold </w:t>
            </w:r>
          </w:p>
          <w:p w:rsidR="00B2292B" w:rsidRDefault="00B2292B" w:rsidP="00B2292B">
            <w:pPr>
              <w:numPr>
                <w:ilvl w:val="1"/>
                <w:numId w:val="44"/>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plicare</w:t>
            </w:r>
            <w:proofErr w:type="spellEnd"/>
            <w:r>
              <w:rPr>
                <w:rFonts w:cs="Arial"/>
                <w:color w:val="000000"/>
                <w:sz w:val="24"/>
                <w:szCs w:val="24"/>
              </w:rPr>
              <w:t xml:space="preserve">: fold </w:t>
            </w:r>
          </w:p>
          <w:p w:rsidR="00B2292B" w:rsidRDefault="00B2292B" w:rsidP="00B2292B">
            <w:pPr>
              <w:numPr>
                <w:ilvl w:val="1"/>
                <w:numId w:val="44"/>
              </w:numPr>
              <w:spacing w:after="280"/>
              <w:rPr>
                <w:rFonts w:cs="Arial"/>
                <w:color w:val="000000"/>
                <w:sz w:val="24"/>
                <w:szCs w:val="24"/>
              </w:rPr>
            </w:pPr>
            <w:hyperlink r:id="rId73" w:anchor="PLI" w:history="1">
              <w:proofErr w:type="gramStart"/>
              <w:r>
                <w:rPr>
                  <w:rStyle w:val="Hyperlink"/>
                </w:rPr>
                <w:t>reply</w:t>
              </w:r>
              <w:proofErr w:type="gramEnd"/>
            </w:hyperlink>
            <w:r>
              <w:rPr>
                <w:rFonts w:cs="Arial"/>
                <w:color w:val="000000"/>
                <w:sz w:val="24"/>
                <w:szCs w:val="24"/>
              </w:rPr>
              <w:t xml:space="preserve"> (verb): to respond, to answer </w:t>
            </w:r>
          </w:p>
          <w:p w:rsidR="00B2292B" w:rsidRDefault="00B2292B" w:rsidP="00B2292B">
            <w:pPr>
              <w:numPr>
                <w:ilvl w:val="0"/>
                <w:numId w:val="63"/>
              </w:numPr>
              <w:rPr>
                <w:rFonts w:cs="Arial"/>
                <w:color w:val="000000"/>
                <w:sz w:val="24"/>
                <w:szCs w:val="24"/>
              </w:rPr>
            </w:pPr>
            <w:proofErr w:type="spellStart"/>
            <w:proofErr w:type="gramStart"/>
            <w:r>
              <w:rPr>
                <w:rFonts w:cs="Arial"/>
                <w:i/>
                <w:iCs/>
                <w:color w:val="000000"/>
                <w:sz w:val="24"/>
                <w:szCs w:val="24"/>
              </w:rPr>
              <w:t>pon</w:t>
            </w:r>
            <w:proofErr w:type="spellEnd"/>
            <w:proofErr w:type="gramEnd"/>
            <w:r>
              <w:rPr>
                <w:rFonts w:cs="Arial"/>
                <w:i/>
                <w:iCs/>
                <w:color w:val="000000"/>
                <w:sz w:val="24"/>
                <w:szCs w:val="24"/>
              </w:rPr>
              <w:t xml:space="preserve">, </w:t>
            </w:r>
            <w:proofErr w:type="spellStart"/>
            <w:r>
              <w:rPr>
                <w:rFonts w:cs="Arial"/>
                <w:i/>
                <w:iCs/>
                <w:color w:val="000000"/>
                <w:sz w:val="24"/>
                <w:szCs w:val="24"/>
              </w:rPr>
              <w:t>pos</w:t>
            </w:r>
            <w:proofErr w:type="spellEnd"/>
            <w:r>
              <w:rPr>
                <w:rFonts w:cs="Arial"/>
                <w:i/>
                <w:iCs/>
                <w:color w:val="000000"/>
                <w:sz w:val="24"/>
                <w:szCs w:val="24"/>
              </w:rPr>
              <w:t xml:space="preserve">: </w:t>
            </w:r>
            <w:r>
              <w:rPr>
                <w:rFonts w:cs="Arial"/>
                <w:color w:val="000000"/>
                <w:sz w:val="24"/>
                <w:szCs w:val="24"/>
              </w:rPr>
              <w:t xml:space="preserve">put, place </w:t>
            </w:r>
          </w:p>
          <w:p w:rsidR="00B2292B" w:rsidRDefault="00B2292B" w:rsidP="00B2292B">
            <w:pPr>
              <w:numPr>
                <w:ilvl w:val="1"/>
                <w:numId w:val="63"/>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ponere</w:t>
            </w:r>
            <w:proofErr w:type="spellEnd"/>
            <w:r>
              <w:rPr>
                <w:rFonts w:cs="Arial"/>
                <w:color w:val="000000"/>
                <w:sz w:val="24"/>
                <w:szCs w:val="24"/>
              </w:rPr>
              <w:t xml:space="preserve">: to lay down, put, place </w:t>
            </w:r>
          </w:p>
          <w:p w:rsidR="00B2292B" w:rsidRDefault="00B2292B" w:rsidP="00B2292B">
            <w:pPr>
              <w:numPr>
                <w:ilvl w:val="1"/>
                <w:numId w:val="63"/>
              </w:numPr>
              <w:spacing w:after="280"/>
              <w:rPr>
                <w:rFonts w:cs="Arial"/>
                <w:color w:val="000000"/>
                <w:sz w:val="24"/>
                <w:szCs w:val="24"/>
              </w:rPr>
            </w:pPr>
            <w:hyperlink r:id="rId74" w:anchor="PON" w:history="1">
              <w:proofErr w:type="gramStart"/>
              <w:r>
                <w:rPr>
                  <w:rStyle w:val="Hyperlink"/>
                </w:rPr>
                <w:t>postpone</w:t>
              </w:r>
              <w:proofErr w:type="gramEnd"/>
            </w:hyperlink>
            <w:r>
              <w:rPr>
                <w:rFonts w:cs="Arial"/>
                <w:color w:val="000000"/>
                <w:sz w:val="24"/>
                <w:szCs w:val="24"/>
              </w:rPr>
              <w:t xml:space="preserve"> (verb): to put off to a later time </w:t>
            </w:r>
          </w:p>
          <w:p w:rsidR="00B2292B" w:rsidRDefault="00B2292B" w:rsidP="00B2292B">
            <w:pPr>
              <w:numPr>
                <w:ilvl w:val="0"/>
                <w:numId w:val="5"/>
              </w:numPr>
              <w:rPr>
                <w:rFonts w:cs="Arial"/>
                <w:color w:val="000000"/>
                <w:sz w:val="24"/>
                <w:szCs w:val="24"/>
              </w:rPr>
            </w:pPr>
            <w:proofErr w:type="gramStart"/>
            <w:r>
              <w:rPr>
                <w:rFonts w:cs="Arial"/>
                <w:i/>
                <w:iCs/>
                <w:color w:val="000000"/>
                <w:sz w:val="24"/>
                <w:szCs w:val="24"/>
              </w:rPr>
              <w:t>psych</w:t>
            </w:r>
            <w:proofErr w:type="gramEnd"/>
            <w:r>
              <w:rPr>
                <w:rFonts w:cs="Arial"/>
                <w:i/>
                <w:iCs/>
                <w:color w:val="000000"/>
                <w:sz w:val="24"/>
                <w:szCs w:val="24"/>
              </w:rPr>
              <w:t>:</w:t>
            </w:r>
            <w:r>
              <w:rPr>
                <w:rFonts w:cs="Arial"/>
                <w:color w:val="000000"/>
                <w:sz w:val="24"/>
                <w:szCs w:val="24"/>
              </w:rPr>
              <w:t xml:space="preserve"> mind </w:t>
            </w:r>
          </w:p>
          <w:p w:rsidR="00B2292B" w:rsidRDefault="00B2292B" w:rsidP="00B2292B">
            <w:pPr>
              <w:numPr>
                <w:ilvl w:val="1"/>
                <w:numId w:val="5"/>
              </w:numPr>
              <w:rPr>
                <w:rFonts w:cs="Arial"/>
                <w:color w:val="000000"/>
                <w:sz w:val="24"/>
                <w:szCs w:val="24"/>
              </w:rPr>
            </w:pPr>
            <w:r>
              <w:rPr>
                <w:rFonts w:cs="Arial"/>
                <w:color w:val="000000"/>
                <w:sz w:val="24"/>
                <w:szCs w:val="24"/>
              </w:rPr>
              <w:t xml:space="preserve">Greek, </w:t>
            </w:r>
            <w:proofErr w:type="spellStart"/>
            <w:r>
              <w:rPr>
                <w:rFonts w:cs="Arial"/>
                <w:i/>
                <w:iCs/>
                <w:color w:val="000000"/>
                <w:sz w:val="24"/>
                <w:szCs w:val="24"/>
              </w:rPr>
              <w:t>psukhe</w:t>
            </w:r>
            <w:proofErr w:type="spellEnd"/>
            <w:r>
              <w:rPr>
                <w:rFonts w:cs="Arial"/>
                <w:color w:val="000000"/>
                <w:sz w:val="24"/>
                <w:szCs w:val="24"/>
              </w:rPr>
              <w:t xml:space="preserve">: soul, spirit </w:t>
            </w:r>
          </w:p>
          <w:p w:rsidR="00B2292B" w:rsidRDefault="00B2292B" w:rsidP="00B2292B">
            <w:pPr>
              <w:numPr>
                <w:ilvl w:val="1"/>
                <w:numId w:val="5"/>
              </w:numPr>
              <w:spacing w:after="280"/>
              <w:rPr>
                <w:rFonts w:cs="Arial"/>
                <w:color w:val="000000"/>
                <w:sz w:val="24"/>
                <w:szCs w:val="24"/>
              </w:rPr>
            </w:pPr>
            <w:hyperlink r:id="rId75" w:anchor="PSYCH" w:history="1">
              <w:proofErr w:type="gramStart"/>
              <w:r>
                <w:rPr>
                  <w:rStyle w:val="Hyperlink"/>
                </w:rPr>
                <w:t>psychology</w:t>
              </w:r>
              <w:proofErr w:type="gramEnd"/>
              <w:r>
                <w:rPr>
                  <w:rStyle w:val="Hyperlink"/>
                </w:rPr>
                <w:t xml:space="preserve"> </w:t>
              </w:r>
            </w:hyperlink>
            <w:r>
              <w:rPr>
                <w:rFonts w:cs="Arial"/>
                <w:color w:val="000000"/>
                <w:sz w:val="24"/>
                <w:szCs w:val="24"/>
              </w:rPr>
              <w:t xml:space="preserve">(noun): study of how the mind works </w:t>
            </w:r>
          </w:p>
          <w:p w:rsidR="00B2292B" w:rsidRDefault="00B2292B" w:rsidP="007F2D1F">
            <w:pPr>
              <w:rPr>
                <w:rFonts w:cs="Arial"/>
                <w:b/>
                <w:bCs/>
                <w:color w:val="000000"/>
                <w:sz w:val="24"/>
                <w:szCs w:val="24"/>
              </w:rPr>
            </w:pPr>
            <w:r>
              <w:rPr>
                <w:rFonts w:cs="Arial"/>
                <w:color w:val="000000"/>
                <w:sz w:val="24"/>
                <w:szCs w:val="24"/>
              </w:rPr>
              <w:br/>
              <w:t>Q</w:t>
            </w:r>
            <w:r>
              <w:rPr>
                <w:rFonts w:cs="Arial"/>
                <w:b/>
                <w:bCs/>
                <w:color w:val="000000"/>
                <w:sz w:val="24"/>
                <w:szCs w:val="24"/>
              </w:rPr>
              <w:t xml:space="preserve"> </w:t>
            </w:r>
          </w:p>
          <w:p w:rsidR="00B2292B" w:rsidRDefault="00B2292B" w:rsidP="00B2292B">
            <w:pPr>
              <w:numPr>
                <w:ilvl w:val="0"/>
                <w:numId w:val="2"/>
              </w:numPr>
              <w:spacing w:before="280"/>
              <w:rPr>
                <w:rFonts w:cs="Arial"/>
                <w:color w:val="000000"/>
                <w:sz w:val="24"/>
                <w:szCs w:val="24"/>
              </w:rPr>
            </w:pPr>
            <w:proofErr w:type="spellStart"/>
            <w:proofErr w:type="gramStart"/>
            <w:r>
              <w:rPr>
                <w:rFonts w:cs="Arial"/>
                <w:i/>
                <w:iCs/>
                <w:color w:val="000000"/>
                <w:sz w:val="24"/>
                <w:szCs w:val="24"/>
              </w:rPr>
              <w:t>quir</w:t>
            </w:r>
            <w:proofErr w:type="spellEnd"/>
            <w:proofErr w:type="gramEnd"/>
            <w:r>
              <w:rPr>
                <w:rFonts w:cs="Arial"/>
                <w:i/>
                <w:iCs/>
                <w:color w:val="000000"/>
                <w:sz w:val="24"/>
                <w:szCs w:val="24"/>
              </w:rPr>
              <w:t xml:space="preserve">, </w:t>
            </w:r>
            <w:proofErr w:type="spellStart"/>
            <w:r>
              <w:rPr>
                <w:rFonts w:cs="Arial"/>
                <w:i/>
                <w:iCs/>
                <w:color w:val="000000"/>
                <w:sz w:val="24"/>
                <w:szCs w:val="24"/>
              </w:rPr>
              <w:t>quis</w:t>
            </w:r>
            <w:proofErr w:type="spellEnd"/>
            <w:r>
              <w:rPr>
                <w:rFonts w:cs="Arial"/>
                <w:i/>
                <w:iCs/>
                <w:color w:val="000000"/>
                <w:sz w:val="24"/>
                <w:szCs w:val="24"/>
              </w:rPr>
              <w:t xml:space="preserve">, quest, </w:t>
            </w:r>
            <w:proofErr w:type="spellStart"/>
            <w:r>
              <w:rPr>
                <w:rFonts w:cs="Arial"/>
                <w:i/>
                <w:iCs/>
                <w:color w:val="000000"/>
                <w:sz w:val="24"/>
                <w:szCs w:val="24"/>
              </w:rPr>
              <w:t>quer</w:t>
            </w:r>
            <w:proofErr w:type="spellEnd"/>
            <w:r>
              <w:rPr>
                <w:rFonts w:cs="Arial"/>
                <w:i/>
                <w:iCs/>
                <w:color w:val="000000"/>
                <w:sz w:val="24"/>
                <w:szCs w:val="24"/>
              </w:rPr>
              <w:t>:</w:t>
            </w:r>
            <w:r>
              <w:rPr>
                <w:rFonts w:cs="Arial"/>
                <w:color w:val="000000"/>
                <w:sz w:val="24"/>
                <w:szCs w:val="24"/>
              </w:rPr>
              <w:t xml:space="preserve"> seek, ask </w:t>
            </w:r>
          </w:p>
          <w:p w:rsidR="00B2292B" w:rsidRDefault="00B2292B" w:rsidP="00B2292B">
            <w:pPr>
              <w:numPr>
                <w:ilvl w:val="1"/>
                <w:numId w:val="2"/>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quaerere</w:t>
            </w:r>
            <w:proofErr w:type="spellEnd"/>
            <w:r>
              <w:rPr>
                <w:rFonts w:cs="Arial"/>
                <w:color w:val="000000"/>
                <w:sz w:val="24"/>
                <w:szCs w:val="24"/>
              </w:rPr>
              <w:t xml:space="preserve">: seek, ask </w:t>
            </w:r>
          </w:p>
          <w:p w:rsidR="00B2292B" w:rsidRDefault="00B2292B" w:rsidP="00B2292B">
            <w:pPr>
              <w:numPr>
                <w:ilvl w:val="1"/>
                <w:numId w:val="2"/>
              </w:numPr>
              <w:spacing w:after="280"/>
              <w:rPr>
                <w:rFonts w:cs="Arial"/>
                <w:color w:val="000000"/>
                <w:sz w:val="24"/>
                <w:szCs w:val="24"/>
              </w:rPr>
            </w:pPr>
            <w:hyperlink r:id="rId76" w:anchor="QUIR" w:history="1">
              <w:proofErr w:type="gramStart"/>
              <w:r>
                <w:rPr>
                  <w:rStyle w:val="Hyperlink"/>
                </w:rPr>
                <w:t>query</w:t>
              </w:r>
              <w:proofErr w:type="gramEnd"/>
            </w:hyperlink>
            <w:r>
              <w:rPr>
                <w:rFonts w:cs="Arial"/>
                <w:color w:val="000000"/>
                <w:sz w:val="24"/>
                <w:szCs w:val="24"/>
              </w:rPr>
              <w:t xml:space="preserve"> (verb): to ask questions </w:t>
            </w:r>
          </w:p>
          <w:p w:rsidR="00B2292B" w:rsidRDefault="00B2292B" w:rsidP="007F2D1F">
            <w:pPr>
              <w:rPr>
                <w:rFonts w:cs="Arial"/>
                <w:b/>
                <w:bCs/>
                <w:color w:val="000000"/>
                <w:sz w:val="24"/>
                <w:szCs w:val="24"/>
              </w:rPr>
            </w:pPr>
            <w:r>
              <w:rPr>
                <w:rFonts w:cs="Arial"/>
                <w:color w:val="000000"/>
                <w:sz w:val="24"/>
                <w:szCs w:val="24"/>
              </w:rPr>
              <w:br/>
              <w:t>R</w:t>
            </w:r>
            <w:r>
              <w:rPr>
                <w:rFonts w:cs="Arial"/>
                <w:b/>
                <w:bCs/>
                <w:color w:val="000000"/>
                <w:sz w:val="24"/>
                <w:szCs w:val="24"/>
              </w:rPr>
              <w:t xml:space="preserve"> </w:t>
            </w:r>
          </w:p>
          <w:p w:rsidR="00B2292B" w:rsidRDefault="00B2292B" w:rsidP="00B2292B">
            <w:pPr>
              <w:numPr>
                <w:ilvl w:val="0"/>
                <w:numId w:val="71"/>
              </w:numPr>
              <w:spacing w:before="280"/>
              <w:rPr>
                <w:rFonts w:cs="Arial"/>
                <w:color w:val="000000"/>
                <w:sz w:val="24"/>
                <w:szCs w:val="24"/>
              </w:rPr>
            </w:pPr>
            <w:proofErr w:type="spellStart"/>
            <w:proofErr w:type="gramStart"/>
            <w:r>
              <w:rPr>
                <w:rFonts w:cs="Arial"/>
                <w:i/>
                <w:iCs/>
                <w:color w:val="000000"/>
                <w:sz w:val="24"/>
                <w:szCs w:val="24"/>
              </w:rPr>
              <w:t>rupt</w:t>
            </w:r>
            <w:proofErr w:type="spellEnd"/>
            <w:proofErr w:type="gramEnd"/>
            <w:r>
              <w:rPr>
                <w:rFonts w:cs="Arial"/>
                <w:i/>
                <w:iCs/>
                <w:color w:val="000000"/>
                <w:sz w:val="24"/>
                <w:szCs w:val="24"/>
              </w:rPr>
              <w:t>:</w:t>
            </w:r>
            <w:r>
              <w:rPr>
                <w:rFonts w:cs="Arial"/>
                <w:color w:val="000000"/>
                <w:sz w:val="24"/>
                <w:szCs w:val="24"/>
              </w:rPr>
              <w:t xml:space="preserve"> break </w:t>
            </w:r>
          </w:p>
          <w:p w:rsidR="00B2292B" w:rsidRDefault="00B2292B" w:rsidP="00B2292B">
            <w:pPr>
              <w:numPr>
                <w:ilvl w:val="1"/>
                <w:numId w:val="71"/>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rumpere</w:t>
            </w:r>
            <w:proofErr w:type="spellEnd"/>
            <w:r>
              <w:rPr>
                <w:rFonts w:cs="Arial"/>
                <w:color w:val="000000"/>
                <w:sz w:val="24"/>
                <w:szCs w:val="24"/>
              </w:rPr>
              <w:t xml:space="preserve">: break </w:t>
            </w:r>
          </w:p>
          <w:p w:rsidR="00B2292B" w:rsidRDefault="00B2292B" w:rsidP="00B2292B">
            <w:pPr>
              <w:numPr>
                <w:ilvl w:val="1"/>
                <w:numId w:val="71"/>
              </w:numPr>
              <w:spacing w:after="280"/>
              <w:rPr>
                <w:rFonts w:cs="Arial"/>
                <w:color w:val="000000"/>
                <w:sz w:val="24"/>
                <w:szCs w:val="24"/>
              </w:rPr>
            </w:pPr>
            <w:hyperlink r:id="rId77" w:anchor="RUPT" w:history="1">
              <w:proofErr w:type="gramStart"/>
              <w:r>
                <w:rPr>
                  <w:rStyle w:val="Hyperlink"/>
                </w:rPr>
                <w:t>rupture</w:t>
              </w:r>
              <w:proofErr w:type="gramEnd"/>
            </w:hyperlink>
            <w:r>
              <w:rPr>
                <w:rFonts w:cs="Arial"/>
                <w:color w:val="000000"/>
                <w:sz w:val="24"/>
                <w:szCs w:val="24"/>
              </w:rPr>
              <w:t xml:space="preserve"> (verb): to break or burst </w:t>
            </w:r>
          </w:p>
          <w:p w:rsidR="00B2292B" w:rsidRDefault="00B2292B" w:rsidP="007F2D1F">
            <w:pPr>
              <w:rPr>
                <w:rFonts w:cs="Arial"/>
                <w:b/>
                <w:bCs/>
                <w:color w:val="000000"/>
                <w:sz w:val="24"/>
                <w:szCs w:val="24"/>
              </w:rPr>
            </w:pPr>
            <w:r>
              <w:rPr>
                <w:rFonts w:cs="Arial"/>
                <w:color w:val="000000"/>
                <w:sz w:val="24"/>
                <w:szCs w:val="24"/>
              </w:rPr>
              <w:br/>
              <w:t>S</w:t>
            </w:r>
            <w:r>
              <w:rPr>
                <w:rFonts w:cs="Arial"/>
                <w:b/>
                <w:bCs/>
                <w:color w:val="000000"/>
                <w:sz w:val="24"/>
                <w:szCs w:val="24"/>
              </w:rPr>
              <w:t xml:space="preserve"> </w:t>
            </w:r>
          </w:p>
          <w:p w:rsidR="00B2292B" w:rsidRDefault="00B2292B" w:rsidP="00B2292B">
            <w:pPr>
              <w:numPr>
                <w:ilvl w:val="0"/>
                <w:numId w:val="57"/>
              </w:numPr>
              <w:spacing w:before="280"/>
              <w:rPr>
                <w:rFonts w:cs="Arial"/>
                <w:color w:val="000000"/>
                <w:sz w:val="24"/>
                <w:szCs w:val="24"/>
              </w:rPr>
            </w:pPr>
            <w:proofErr w:type="spellStart"/>
            <w:proofErr w:type="gramStart"/>
            <w:r>
              <w:rPr>
                <w:rFonts w:cs="Arial"/>
                <w:i/>
                <w:iCs/>
                <w:color w:val="000000"/>
                <w:sz w:val="24"/>
                <w:szCs w:val="24"/>
              </w:rPr>
              <w:t>sci</w:t>
            </w:r>
            <w:proofErr w:type="spellEnd"/>
            <w:proofErr w:type="gramEnd"/>
            <w:r>
              <w:rPr>
                <w:rFonts w:cs="Arial"/>
                <w:i/>
                <w:iCs/>
                <w:color w:val="000000"/>
                <w:sz w:val="24"/>
                <w:szCs w:val="24"/>
              </w:rPr>
              <w:t xml:space="preserve">, </w:t>
            </w:r>
            <w:proofErr w:type="spellStart"/>
            <w:r>
              <w:rPr>
                <w:rFonts w:cs="Arial"/>
                <w:i/>
                <w:iCs/>
                <w:color w:val="000000"/>
                <w:sz w:val="24"/>
                <w:szCs w:val="24"/>
              </w:rPr>
              <w:t>scio</w:t>
            </w:r>
            <w:proofErr w:type="spellEnd"/>
            <w:r>
              <w:rPr>
                <w:rFonts w:cs="Arial"/>
                <w:i/>
                <w:iCs/>
                <w:color w:val="000000"/>
                <w:sz w:val="24"/>
                <w:szCs w:val="24"/>
              </w:rPr>
              <w:t>:</w:t>
            </w:r>
            <w:r>
              <w:rPr>
                <w:rFonts w:cs="Arial"/>
                <w:color w:val="000000"/>
                <w:sz w:val="24"/>
                <w:szCs w:val="24"/>
              </w:rPr>
              <w:t xml:space="preserve"> to know </w:t>
            </w:r>
          </w:p>
          <w:p w:rsidR="00B2292B" w:rsidRDefault="00B2292B" w:rsidP="00B2292B">
            <w:pPr>
              <w:numPr>
                <w:ilvl w:val="1"/>
                <w:numId w:val="57"/>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scire</w:t>
            </w:r>
            <w:proofErr w:type="spellEnd"/>
            <w:r>
              <w:rPr>
                <w:rFonts w:cs="Arial"/>
                <w:color w:val="000000"/>
                <w:sz w:val="24"/>
                <w:szCs w:val="24"/>
              </w:rPr>
              <w:t xml:space="preserve">: to know </w:t>
            </w:r>
          </w:p>
          <w:p w:rsidR="00B2292B" w:rsidRDefault="00B2292B" w:rsidP="00B2292B">
            <w:pPr>
              <w:numPr>
                <w:ilvl w:val="1"/>
                <w:numId w:val="57"/>
              </w:numPr>
              <w:spacing w:after="280"/>
              <w:rPr>
                <w:rFonts w:cs="Arial"/>
                <w:color w:val="000000"/>
                <w:sz w:val="24"/>
                <w:szCs w:val="24"/>
              </w:rPr>
            </w:pPr>
            <w:hyperlink r:id="rId78" w:anchor="SCI" w:history="1">
              <w:proofErr w:type="gramStart"/>
              <w:r>
                <w:rPr>
                  <w:rStyle w:val="Hyperlink"/>
                </w:rPr>
                <w:t>conscious</w:t>
              </w:r>
              <w:proofErr w:type="gramEnd"/>
            </w:hyperlink>
            <w:r>
              <w:rPr>
                <w:rFonts w:cs="Arial"/>
                <w:color w:val="000000"/>
                <w:sz w:val="24"/>
                <w:szCs w:val="24"/>
              </w:rPr>
              <w:t xml:space="preserve"> (adjective): aware, having knowledge of oneself </w:t>
            </w:r>
          </w:p>
          <w:p w:rsidR="00B2292B" w:rsidRDefault="00B2292B" w:rsidP="00B2292B">
            <w:pPr>
              <w:numPr>
                <w:ilvl w:val="0"/>
                <w:numId w:val="76"/>
              </w:numPr>
              <w:rPr>
                <w:rFonts w:cs="Arial"/>
                <w:color w:val="000000"/>
                <w:sz w:val="24"/>
                <w:szCs w:val="24"/>
              </w:rPr>
            </w:pPr>
            <w:proofErr w:type="spellStart"/>
            <w:proofErr w:type="gramStart"/>
            <w:r>
              <w:rPr>
                <w:rFonts w:cs="Arial"/>
                <w:i/>
                <w:iCs/>
                <w:color w:val="000000"/>
                <w:sz w:val="24"/>
                <w:szCs w:val="24"/>
              </w:rPr>
              <w:t>scrib</w:t>
            </w:r>
            <w:proofErr w:type="spellEnd"/>
            <w:proofErr w:type="gramEnd"/>
            <w:r>
              <w:rPr>
                <w:rFonts w:cs="Arial"/>
                <w:i/>
                <w:iCs/>
                <w:color w:val="000000"/>
                <w:sz w:val="24"/>
                <w:szCs w:val="24"/>
              </w:rPr>
              <w:t>, scrip:</w:t>
            </w:r>
            <w:r>
              <w:rPr>
                <w:rFonts w:cs="Arial"/>
                <w:color w:val="000000"/>
                <w:sz w:val="24"/>
                <w:szCs w:val="24"/>
              </w:rPr>
              <w:t xml:space="preserve"> write </w:t>
            </w:r>
          </w:p>
          <w:p w:rsidR="00B2292B" w:rsidRDefault="00B2292B" w:rsidP="00B2292B">
            <w:pPr>
              <w:numPr>
                <w:ilvl w:val="1"/>
                <w:numId w:val="76"/>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scribere</w:t>
            </w:r>
            <w:proofErr w:type="spellEnd"/>
            <w:r>
              <w:rPr>
                <w:rFonts w:cs="Arial"/>
                <w:color w:val="000000"/>
                <w:sz w:val="24"/>
                <w:szCs w:val="24"/>
              </w:rPr>
              <w:t xml:space="preserve">: to write </w:t>
            </w:r>
          </w:p>
          <w:p w:rsidR="00B2292B" w:rsidRDefault="00B2292B" w:rsidP="00B2292B">
            <w:pPr>
              <w:numPr>
                <w:ilvl w:val="1"/>
                <w:numId w:val="76"/>
              </w:numPr>
              <w:spacing w:after="280"/>
              <w:rPr>
                <w:rFonts w:cs="Arial"/>
                <w:color w:val="000000"/>
                <w:sz w:val="24"/>
                <w:szCs w:val="24"/>
              </w:rPr>
            </w:pPr>
            <w:hyperlink r:id="rId79" w:anchor="SCRIB" w:history="1">
              <w:proofErr w:type="gramStart"/>
              <w:r>
                <w:rPr>
                  <w:rStyle w:val="Hyperlink"/>
                </w:rPr>
                <w:t>script</w:t>
              </w:r>
              <w:proofErr w:type="gramEnd"/>
            </w:hyperlink>
            <w:r>
              <w:rPr>
                <w:rFonts w:cs="Arial"/>
                <w:color w:val="000000"/>
                <w:sz w:val="24"/>
                <w:szCs w:val="24"/>
              </w:rPr>
              <w:t xml:space="preserve"> (noun): handwriting, something written </w:t>
            </w:r>
          </w:p>
          <w:p w:rsidR="00B2292B" w:rsidRDefault="00B2292B" w:rsidP="00B2292B">
            <w:pPr>
              <w:numPr>
                <w:ilvl w:val="0"/>
                <w:numId w:val="53"/>
              </w:numPr>
              <w:rPr>
                <w:rFonts w:cs="Arial"/>
                <w:color w:val="000000"/>
                <w:sz w:val="24"/>
                <w:szCs w:val="24"/>
              </w:rPr>
            </w:pPr>
            <w:proofErr w:type="gramStart"/>
            <w:r>
              <w:rPr>
                <w:rFonts w:cs="Arial"/>
                <w:i/>
                <w:iCs/>
                <w:color w:val="000000"/>
                <w:sz w:val="24"/>
                <w:szCs w:val="24"/>
              </w:rPr>
              <w:t>sent</w:t>
            </w:r>
            <w:proofErr w:type="gramEnd"/>
            <w:r>
              <w:rPr>
                <w:rFonts w:cs="Arial"/>
                <w:i/>
                <w:iCs/>
                <w:color w:val="000000"/>
                <w:sz w:val="24"/>
                <w:szCs w:val="24"/>
              </w:rPr>
              <w:t xml:space="preserve">, </w:t>
            </w:r>
            <w:proofErr w:type="spellStart"/>
            <w:r>
              <w:rPr>
                <w:rFonts w:cs="Arial"/>
                <w:i/>
                <w:iCs/>
                <w:color w:val="000000"/>
                <w:sz w:val="24"/>
                <w:szCs w:val="24"/>
              </w:rPr>
              <w:t>sens</w:t>
            </w:r>
            <w:proofErr w:type="spellEnd"/>
            <w:r>
              <w:rPr>
                <w:rFonts w:cs="Arial"/>
                <w:i/>
                <w:iCs/>
                <w:color w:val="000000"/>
                <w:sz w:val="24"/>
                <w:szCs w:val="24"/>
              </w:rPr>
              <w:t>:</w:t>
            </w:r>
            <w:r>
              <w:rPr>
                <w:rFonts w:cs="Arial"/>
                <w:color w:val="000000"/>
                <w:sz w:val="24"/>
                <w:szCs w:val="24"/>
              </w:rPr>
              <w:t xml:space="preserve"> feel, think </w:t>
            </w:r>
          </w:p>
          <w:p w:rsidR="00B2292B" w:rsidRDefault="00B2292B" w:rsidP="00B2292B">
            <w:pPr>
              <w:numPr>
                <w:ilvl w:val="1"/>
                <w:numId w:val="53"/>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sentire</w:t>
            </w:r>
            <w:proofErr w:type="spellEnd"/>
            <w:r>
              <w:rPr>
                <w:rFonts w:cs="Arial"/>
                <w:color w:val="000000"/>
                <w:sz w:val="24"/>
                <w:szCs w:val="24"/>
              </w:rPr>
              <w:t xml:space="preserve">: feel </w:t>
            </w:r>
          </w:p>
          <w:p w:rsidR="00B2292B" w:rsidRDefault="00B2292B" w:rsidP="00B2292B">
            <w:pPr>
              <w:numPr>
                <w:ilvl w:val="1"/>
                <w:numId w:val="53"/>
              </w:numPr>
              <w:spacing w:after="280"/>
              <w:rPr>
                <w:rFonts w:cs="Arial"/>
                <w:color w:val="000000"/>
                <w:sz w:val="24"/>
                <w:szCs w:val="24"/>
              </w:rPr>
            </w:pPr>
            <w:hyperlink r:id="rId80" w:anchor="SENT" w:history="1">
              <w:proofErr w:type="gramStart"/>
              <w:r>
                <w:rPr>
                  <w:rStyle w:val="Hyperlink"/>
                </w:rPr>
                <w:t>sentiment</w:t>
              </w:r>
              <w:proofErr w:type="gramEnd"/>
              <w:r>
                <w:rPr>
                  <w:rStyle w:val="Hyperlink"/>
                </w:rPr>
                <w:t xml:space="preserve"> </w:t>
              </w:r>
            </w:hyperlink>
            <w:r>
              <w:rPr>
                <w:rFonts w:cs="Arial"/>
                <w:color w:val="000000"/>
                <w:sz w:val="24"/>
                <w:szCs w:val="24"/>
              </w:rPr>
              <w:t xml:space="preserve">(noun): a thought prompted by feeling </w:t>
            </w:r>
          </w:p>
          <w:p w:rsidR="00B2292B" w:rsidRDefault="00B2292B" w:rsidP="00B2292B">
            <w:pPr>
              <w:numPr>
                <w:ilvl w:val="0"/>
                <w:numId w:val="9"/>
              </w:numPr>
              <w:rPr>
                <w:rFonts w:cs="Arial"/>
                <w:color w:val="000000"/>
                <w:sz w:val="24"/>
                <w:szCs w:val="24"/>
              </w:rPr>
            </w:pPr>
            <w:proofErr w:type="spellStart"/>
            <w:proofErr w:type="gramStart"/>
            <w:r>
              <w:rPr>
                <w:rFonts w:cs="Arial"/>
                <w:i/>
                <w:iCs/>
                <w:color w:val="000000"/>
                <w:sz w:val="24"/>
                <w:szCs w:val="24"/>
              </w:rPr>
              <w:t>sequ</w:t>
            </w:r>
            <w:proofErr w:type="spellEnd"/>
            <w:proofErr w:type="gramEnd"/>
            <w:r>
              <w:rPr>
                <w:rFonts w:cs="Arial"/>
                <w:i/>
                <w:iCs/>
                <w:color w:val="000000"/>
                <w:sz w:val="24"/>
                <w:szCs w:val="24"/>
              </w:rPr>
              <w:t xml:space="preserve">, </w:t>
            </w:r>
            <w:proofErr w:type="spellStart"/>
            <w:r>
              <w:rPr>
                <w:rFonts w:cs="Arial"/>
                <w:i/>
                <w:iCs/>
                <w:color w:val="000000"/>
                <w:sz w:val="24"/>
                <w:szCs w:val="24"/>
              </w:rPr>
              <w:t>secut</w:t>
            </w:r>
            <w:proofErr w:type="spellEnd"/>
            <w:r>
              <w:rPr>
                <w:rFonts w:cs="Arial"/>
                <w:i/>
                <w:iCs/>
                <w:color w:val="000000"/>
                <w:sz w:val="24"/>
                <w:szCs w:val="24"/>
              </w:rPr>
              <w:t>, sue:</w:t>
            </w:r>
            <w:r>
              <w:rPr>
                <w:rFonts w:cs="Arial"/>
                <w:color w:val="000000"/>
                <w:sz w:val="24"/>
                <w:szCs w:val="24"/>
              </w:rPr>
              <w:t xml:space="preserve"> follow </w:t>
            </w:r>
          </w:p>
          <w:p w:rsidR="00B2292B" w:rsidRDefault="00B2292B" w:rsidP="00B2292B">
            <w:pPr>
              <w:numPr>
                <w:ilvl w:val="1"/>
                <w:numId w:val="9"/>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sequi</w:t>
            </w:r>
            <w:proofErr w:type="spellEnd"/>
            <w:r>
              <w:rPr>
                <w:rFonts w:cs="Arial"/>
                <w:color w:val="000000"/>
                <w:sz w:val="24"/>
                <w:szCs w:val="24"/>
              </w:rPr>
              <w:t xml:space="preserve">: to follow </w:t>
            </w:r>
          </w:p>
          <w:p w:rsidR="00B2292B" w:rsidRDefault="00B2292B" w:rsidP="00B2292B">
            <w:pPr>
              <w:numPr>
                <w:ilvl w:val="1"/>
                <w:numId w:val="9"/>
              </w:numPr>
              <w:spacing w:after="280"/>
              <w:rPr>
                <w:rFonts w:cs="Arial"/>
                <w:color w:val="000000"/>
                <w:sz w:val="24"/>
                <w:szCs w:val="24"/>
              </w:rPr>
            </w:pPr>
            <w:hyperlink r:id="rId81" w:anchor="SEQU" w:history="1">
              <w:proofErr w:type="gramStart"/>
              <w:r>
                <w:rPr>
                  <w:rStyle w:val="Hyperlink"/>
                </w:rPr>
                <w:t>sequence</w:t>
              </w:r>
              <w:proofErr w:type="gramEnd"/>
            </w:hyperlink>
            <w:r>
              <w:rPr>
                <w:rFonts w:cs="Arial"/>
                <w:color w:val="000000"/>
                <w:sz w:val="24"/>
                <w:szCs w:val="24"/>
              </w:rPr>
              <w:t xml:space="preserve"> (noun): a continuous series </w:t>
            </w:r>
          </w:p>
          <w:p w:rsidR="00B2292B" w:rsidRDefault="00B2292B" w:rsidP="00B2292B">
            <w:pPr>
              <w:numPr>
                <w:ilvl w:val="0"/>
                <w:numId w:val="11"/>
              </w:numPr>
              <w:rPr>
                <w:rFonts w:cs="Arial"/>
                <w:color w:val="000000"/>
                <w:sz w:val="24"/>
                <w:szCs w:val="24"/>
              </w:rPr>
            </w:pPr>
            <w:bookmarkStart w:id="5" w:name="sist"/>
            <w:proofErr w:type="spellStart"/>
            <w:proofErr w:type="gramStart"/>
            <w:r>
              <w:rPr>
                <w:rFonts w:cs="Arial"/>
                <w:i/>
                <w:iCs/>
                <w:color w:val="000000"/>
                <w:sz w:val="24"/>
                <w:szCs w:val="24"/>
              </w:rPr>
              <w:t>sist</w:t>
            </w:r>
            <w:proofErr w:type="spellEnd"/>
            <w:proofErr w:type="gramEnd"/>
            <w:r>
              <w:rPr>
                <w:rFonts w:cs="Arial"/>
                <w:i/>
                <w:iCs/>
                <w:color w:val="000000"/>
                <w:sz w:val="24"/>
                <w:szCs w:val="24"/>
              </w:rPr>
              <w:t>:</w:t>
            </w:r>
            <w:bookmarkEnd w:id="5"/>
            <w:r>
              <w:rPr>
                <w:rFonts w:cs="Arial"/>
                <w:color w:val="000000"/>
                <w:sz w:val="24"/>
                <w:szCs w:val="24"/>
              </w:rPr>
              <w:t xml:space="preserve"> to withstand, make up </w:t>
            </w:r>
          </w:p>
          <w:p w:rsidR="00B2292B" w:rsidRDefault="00B2292B" w:rsidP="00B2292B">
            <w:pPr>
              <w:numPr>
                <w:ilvl w:val="1"/>
                <w:numId w:val="11"/>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sistere</w:t>
            </w:r>
            <w:proofErr w:type="spellEnd"/>
            <w:r>
              <w:rPr>
                <w:rFonts w:cs="Arial"/>
                <w:color w:val="000000"/>
                <w:sz w:val="24"/>
                <w:szCs w:val="24"/>
              </w:rPr>
              <w:t xml:space="preserve">: to make a stand </w:t>
            </w:r>
          </w:p>
          <w:p w:rsidR="00B2292B" w:rsidRDefault="00B2292B" w:rsidP="00B2292B">
            <w:pPr>
              <w:numPr>
                <w:ilvl w:val="1"/>
                <w:numId w:val="11"/>
              </w:numPr>
              <w:spacing w:after="280"/>
              <w:rPr>
                <w:rFonts w:cs="Arial"/>
                <w:color w:val="000000"/>
                <w:sz w:val="24"/>
                <w:szCs w:val="24"/>
              </w:rPr>
            </w:pPr>
            <w:hyperlink r:id="rId82" w:anchor="SIST" w:history="1">
              <w:proofErr w:type="gramStart"/>
              <w:r>
                <w:rPr>
                  <w:rStyle w:val="Hyperlink"/>
                </w:rPr>
                <w:t>insist</w:t>
              </w:r>
              <w:proofErr w:type="gramEnd"/>
            </w:hyperlink>
            <w:r>
              <w:rPr>
                <w:rFonts w:cs="Arial"/>
                <w:color w:val="000000"/>
                <w:sz w:val="24"/>
                <w:szCs w:val="24"/>
              </w:rPr>
              <w:t xml:space="preserve"> (verb): to be firm about something needed, to demand </w:t>
            </w:r>
          </w:p>
          <w:p w:rsidR="00B2292B" w:rsidRDefault="00B2292B" w:rsidP="00B2292B">
            <w:pPr>
              <w:numPr>
                <w:ilvl w:val="0"/>
                <w:numId w:val="89"/>
              </w:numPr>
              <w:rPr>
                <w:rFonts w:cs="Arial"/>
                <w:color w:val="000000"/>
                <w:sz w:val="24"/>
                <w:szCs w:val="24"/>
              </w:rPr>
            </w:pPr>
            <w:proofErr w:type="spellStart"/>
            <w:proofErr w:type="gramStart"/>
            <w:r>
              <w:rPr>
                <w:rFonts w:cs="Arial"/>
                <w:i/>
                <w:iCs/>
                <w:color w:val="000000"/>
                <w:sz w:val="24"/>
                <w:szCs w:val="24"/>
              </w:rPr>
              <w:t>soci</w:t>
            </w:r>
            <w:proofErr w:type="spellEnd"/>
            <w:proofErr w:type="gramEnd"/>
            <w:r>
              <w:rPr>
                <w:rFonts w:cs="Arial"/>
                <w:i/>
                <w:iCs/>
                <w:color w:val="000000"/>
                <w:sz w:val="24"/>
                <w:szCs w:val="24"/>
              </w:rPr>
              <w:t>:</w:t>
            </w:r>
            <w:r>
              <w:rPr>
                <w:rFonts w:cs="Arial"/>
                <w:color w:val="000000"/>
                <w:sz w:val="24"/>
                <w:szCs w:val="24"/>
              </w:rPr>
              <w:t xml:space="preserve"> to join, companions </w:t>
            </w:r>
          </w:p>
          <w:p w:rsidR="00B2292B" w:rsidRDefault="00B2292B" w:rsidP="00B2292B">
            <w:pPr>
              <w:numPr>
                <w:ilvl w:val="1"/>
                <w:numId w:val="89"/>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sociare</w:t>
            </w:r>
            <w:proofErr w:type="spellEnd"/>
            <w:r>
              <w:rPr>
                <w:rFonts w:cs="Arial"/>
                <w:i/>
                <w:iCs/>
                <w:color w:val="000000"/>
                <w:sz w:val="24"/>
                <w:szCs w:val="24"/>
              </w:rPr>
              <w:t xml:space="preserve">, </w:t>
            </w:r>
            <w:proofErr w:type="spellStart"/>
            <w:r>
              <w:rPr>
                <w:rFonts w:cs="Arial"/>
                <w:i/>
                <w:iCs/>
                <w:color w:val="000000"/>
                <w:sz w:val="24"/>
                <w:szCs w:val="24"/>
              </w:rPr>
              <w:t>socius</w:t>
            </w:r>
            <w:proofErr w:type="spellEnd"/>
            <w:r>
              <w:rPr>
                <w:rFonts w:cs="Arial"/>
                <w:color w:val="000000"/>
                <w:sz w:val="24"/>
                <w:szCs w:val="24"/>
              </w:rPr>
              <w:t xml:space="preserve">: to join, a companion </w:t>
            </w:r>
          </w:p>
          <w:p w:rsidR="00B2292B" w:rsidRDefault="00B2292B" w:rsidP="00B2292B">
            <w:pPr>
              <w:numPr>
                <w:ilvl w:val="1"/>
                <w:numId w:val="89"/>
              </w:numPr>
              <w:spacing w:after="280"/>
              <w:rPr>
                <w:rFonts w:cs="Arial"/>
                <w:color w:val="000000"/>
                <w:sz w:val="24"/>
                <w:szCs w:val="24"/>
              </w:rPr>
            </w:pPr>
            <w:hyperlink r:id="rId83" w:anchor="GRAD" w:history="1">
              <w:proofErr w:type="gramStart"/>
              <w:r>
                <w:rPr>
                  <w:rStyle w:val="Hyperlink"/>
                </w:rPr>
                <w:t>sociable</w:t>
              </w:r>
              <w:proofErr w:type="gramEnd"/>
            </w:hyperlink>
            <w:r>
              <w:rPr>
                <w:rFonts w:cs="Arial"/>
                <w:color w:val="000000"/>
                <w:sz w:val="24"/>
                <w:szCs w:val="24"/>
              </w:rPr>
              <w:t xml:space="preserve"> (adjective): inclined to seek friendship, companionship </w:t>
            </w:r>
          </w:p>
          <w:p w:rsidR="00B2292B" w:rsidRDefault="00B2292B" w:rsidP="00B2292B">
            <w:pPr>
              <w:numPr>
                <w:ilvl w:val="0"/>
                <w:numId w:val="94"/>
              </w:numPr>
              <w:rPr>
                <w:rFonts w:cs="Arial"/>
                <w:color w:val="000000"/>
                <w:sz w:val="24"/>
                <w:szCs w:val="24"/>
              </w:rPr>
            </w:pPr>
            <w:proofErr w:type="gramStart"/>
            <w:r>
              <w:rPr>
                <w:rFonts w:cs="Arial"/>
                <w:i/>
                <w:iCs/>
                <w:color w:val="000000"/>
                <w:sz w:val="24"/>
                <w:szCs w:val="24"/>
              </w:rPr>
              <w:t>sol</w:t>
            </w:r>
            <w:proofErr w:type="gramEnd"/>
            <w:r>
              <w:rPr>
                <w:rFonts w:cs="Arial"/>
                <w:i/>
                <w:iCs/>
                <w:color w:val="000000"/>
                <w:sz w:val="24"/>
                <w:szCs w:val="24"/>
              </w:rPr>
              <w:t>:</w:t>
            </w:r>
            <w:r>
              <w:rPr>
                <w:rFonts w:cs="Arial"/>
                <w:color w:val="000000"/>
                <w:sz w:val="24"/>
                <w:szCs w:val="24"/>
              </w:rPr>
              <w:t xml:space="preserve"> alone </w:t>
            </w:r>
          </w:p>
          <w:p w:rsidR="00B2292B" w:rsidRDefault="00B2292B" w:rsidP="00B2292B">
            <w:pPr>
              <w:numPr>
                <w:ilvl w:val="1"/>
                <w:numId w:val="94"/>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solus</w:t>
            </w:r>
            <w:proofErr w:type="spellEnd"/>
            <w:r>
              <w:rPr>
                <w:rFonts w:cs="Arial"/>
                <w:color w:val="000000"/>
                <w:sz w:val="24"/>
                <w:szCs w:val="24"/>
              </w:rPr>
              <w:t xml:space="preserve">: alone, single </w:t>
            </w:r>
          </w:p>
          <w:p w:rsidR="00B2292B" w:rsidRDefault="00B2292B" w:rsidP="00B2292B">
            <w:pPr>
              <w:numPr>
                <w:ilvl w:val="1"/>
                <w:numId w:val="94"/>
              </w:numPr>
              <w:spacing w:after="280"/>
              <w:rPr>
                <w:rFonts w:cs="Arial"/>
                <w:color w:val="000000"/>
                <w:sz w:val="24"/>
                <w:szCs w:val="24"/>
              </w:rPr>
            </w:pPr>
            <w:hyperlink r:id="rId84" w:anchor="SOL" w:history="1">
              <w:proofErr w:type="gramStart"/>
              <w:r>
                <w:rPr>
                  <w:rStyle w:val="Hyperlink"/>
                </w:rPr>
                <w:t>solitary</w:t>
              </w:r>
              <w:proofErr w:type="gramEnd"/>
            </w:hyperlink>
            <w:r>
              <w:rPr>
                <w:rFonts w:cs="Arial"/>
                <w:color w:val="000000"/>
                <w:sz w:val="24"/>
                <w:szCs w:val="24"/>
              </w:rPr>
              <w:t xml:space="preserve"> (adjective): being alone </w:t>
            </w:r>
          </w:p>
          <w:p w:rsidR="00B2292B" w:rsidRDefault="00B2292B" w:rsidP="00B2292B">
            <w:pPr>
              <w:numPr>
                <w:ilvl w:val="0"/>
                <w:numId w:val="79"/>
              </w:numPr>
              <w:rPr>
                <w:rFonts w:cs="Arial"/>
                <w:color w:val="000000"/>
                <w:sz w:val="24"/>
                <w:szCs w:val="24"/>
              </w:rPr>
            </w:pPr>
            <w:proofErr w:type="spellStart"/>
            <w:proofErr w:type="gramStart"/>
            <w:r>
              <w:rPr>
                <w:rFonts w:cs="Arial"/>
                <w:i/>
                <w:iCs/>
                <w:color w:val="000000"/>
                <w:sz w:val="24"/>
                <w:szCs w:val="24"/>
              </w:rPr>
              <w:t>solv</w:t>
            </w:r>
            <w:proofErr w:type="spellEnd"/>
            <w:proofErr w:type="gramEnd"/>
            <w:r>
              <w:rPr>
                <w:rFonts w:cs="Arial"/>
                <w:i/>
                <w:iCs/>
                <w:color w:val="000000"/>
                <w:sz w:val="24"/>
                <w:szCs w:val="24"/>
              </w:rPr>
              <w:t xml:space="preserve">, </w:t>
            </w:r>
            <w:proofErr w:type="spellStart"/>
            <w:r>
              <w:rPr>
                <w:rFonts w:cs="Arial"/>
                <w:i/>
                <w:iCs/>
                <w:color w:val="000000"/>
                <w:sz w:val="24"/>
                <w:szCs w:val="24"/>
              </w:rPr>
              <w:t>solu</w:t>
            </w:r>
            <w:proofErr w:type="spellEnd"/>
            <w:r>
              <w:rPr>
                <w:rFonts w:cs="Arial"/>
                <w:i/>
                <w:iCs/>
                <w:color w:val="000000"/>
                <w:sz w:val="24"/>
                <w:szCs w:val="24"/>
              </w:rPr>
              <w:t xml:space="preserve">, </w:t>
            </w:r>
            <w:proofErr w:type="spellStart"/>
            <w:r>
              <w:rPr>
                <w:rFonts w:cs="Arial"/>
                <w:i/>
                <w:iCs/>
                <w:color w:val="000000"/>
                <w:sz w:val="24"/>
                <w:szCs w:val="24"/>
              </w:rPr>
              <w:t>solut</w:t>
            </w:r>
            <w:proofErr w:type="spellEnd"/>
            <w:r>
              <w:rPr>
                <w:rFonts w:cs="Arial"/>
                <w:i/>
                <w:iCs/>
                <w:color w:val="000000"/>
                <w:sz w:val="24"/>
                <w:szCs w:val="24"/>
              </w:rPr>
              <w:t>:</w:t>
            </w:r>
            <w:r>
              <w:rPr>
                <w:rFonts w:cs="Arial"/>
                <w:color w:val="000000"/>
                <w:sz w:val="24"/>
                <w:szCs w:val="24"/>
              </w:rPr>
              <w:t xml:space="preserve"> loosen, explain </w:t>
            </w:r>
          </w:p>
          <w:p w:rsidR="00B2292B" w:rsidRDefault="00B2292B" w:rsidP="00B2292B">
            <w:pPr>
              <w:numPr>
                <w:ilvl w:val="1"/>
                <w:numId w:val="79"/>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solvere</w:t>
            </w:r>
            <w:proofErr w:type="spellEnd"/>
            <w:r>
              <w:rPr>
                <w:rFonts w:cs="Arial"/>
                <w:color w:val="000000"/>
                <w:sz w:val="24"/>
                <w:szCs w:val="24"/>
              </w:rPr>
              <w:t xml:space="preserve">: too loosen, release </w:t>
            </w:r>
          </w:p>
          <w:p w:rsidR="00B2292B" w:rsidRDefault="00B2292B" w:rsidP="00B2292B">
            <w:pPr>
              <w:numPr>
                <w:ilvl w:val="1"/>
                <w:numId w:val="79"/>
              </w:numPr>
              <w:spacing w:after="280"/>
              <w:rPr>
                <w:rFonts w:cs="Arial"/>
                <w:color w:val="000000"/>
                <w:sz w:val="24"/>
                <w:szCs w:val="24"/>
              </w:rPr>
            </w:pPr>
            <w:hyperlink r:id="rId85" w:anchor="SOLV" w:history="1">
              <w:proofErr w:type="gramStart"/>
              <w:r>
                <w:rPr>
                  <w:rStyle w:val="Hyperlink"/>
                </w:rPr>
                <w:t>solve</w:t>
              </w:r>
              <w:proofErr w:type="gramEnd"/>
              <w:r>
                <w:rPr>
                  <w:rStyle w:val="Hyperlink"/>
                </w:rPr>
                <w:t xml:space="preserve"> </w:t>
              </w:r>
            </w:hyperlink>
            <w:r>
              <w:rPr>
                <w:rFonts w:cs="Arial"/>
                <w:color w:val="000000"/>
                <w:sz w:val="24"/>
                <w:szCs w:val="24"/>
              </w:rPr>
              <w:t xml:space="preserve">(verb): to find an answer </w:t>
            </w:r>
          </w:p>
          <w:p w:rsidR="00B2292B" w:rsidRDefault="00B2292B" w:rsidP="00B2292B">
            <w:pPr>
              <w:numPr>
                <w:ilvl w:val="0"/>
                <w:numId w:val="51"/>
              </w:numPr>
              <w:rPr>
                <w:rFonts w:cs="Arial"/>
                <w:color w:val="000000"/>
                <w:sz w:val="24"/>
                <w:szCs w:val="24"/>
              </w:rPr>
            </w:pPr>
            <w:proofErr w:type="gramStart"/>
            <w:r>
              <w:rPr>
                <w:rFonts w:cs="Arial"/>
                <w:i/>
                <w:iCs/>
                <w:color w:val="000000"/>
                <w:sz w:val="24"/>
                <w:szCs w:val="24"/>
              </w:rPr>
              <w:t>spec</w:t>
            </w:r>
            <w:proofErr w:type="gramEnd"/>
            <w:r>
              <w:rPr>
                <w:rFonts w:cs="Arial"/>
                <w:i/>
                <w:iCs/>
                <w:color w:val="000000"/>
                <w:sz w:val="24"/>
                <w:szCs w:val="24"/>
              </w:rPr>
              <w:t xml:space="preserve">, </w:t>
            </w:r>
            <w:proofErr w:type="spellStart"/>
            <w:r>
              <w:rPr>
                <w:rFonts w:cs="Arial"/>
                <w:i/>
                <w:iCs/>
                <w:color w:val="000000"/>
                <w:sz w:val="24"/>
                <w:szCs w:val="24"/>
              </w:rPr>
              <w:t>spi</w:t>
            </w:r>
            <w:proofErr w:type="spellEnd"/>
            <w:r>
              <w:rPr>
                <w:rFonts w:cs="Arial"/>
                <w:i/>
                <w:iCs/>
                <w:color w:val="000000"/>
                <w:sz w:val="24"/>
                <w:szCs w:val="24"/>
              </w:rPr>
              <w:t xml:space="preserve">, spic, </w:t>
            </w:r>
            <w:proofErr w:type="spellStart"/>
            <w:r>
              <w:rPr>
                <w:rFonts w:cs="Arial"/>
                <w:i/>
                <w:iCs/>
                <w:color w:val="000000"/>
                <w:sz w:val="24"/>
                <w:szCs w:val="24"/>
              </w:rPr>
              <w:t>spect</w:t>
            </w:r>
            <w:proofErr w:type="spellEnd"/>
            <w:r>
              <w:rPr>
                <w:rFonts w:cs="Arial"/>
                <w:i/>
                <w:iCs/>
                <w:color w:val="000000"/>
                <w:sz w:val="24"/>
                <w:szCs w:val="24"/>
              </w:rPr>
              <w:t>:</w:t>
            </w:r>
            <w:r>
              <w:rPr>
                <w:rFonts w:cs="Arial"/>
                <w:color w:val="000000"/>
                <w:sz w:val="24"/>
                <w:szCs w:val="24"/>
              </w:rPr>
              <w:t xml:space="preserve"> look </w:t>
            </w:r>
          </w:p>
          <w:p w:rsidR="00B2292B" w:rsidRDefault="00B2292B" w:rsidP="00B2292B">
            <w:pPr>
              <w:numPr>
                <w:ilvl w:val="1"/>
                <w:numId w:val="51"/>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specere</w:t>
            </w:r>
            <w:proofErr w:type="spellEnd"/>
            <w:r>
              <w:rPr>
                <w:rFonts w:cs="Arial"/>
                <w:color w:val="000000"/>
                <w:sz w:val="24"/>
                <w:szCs w:val="24"/>
              </w:rPr>
              <w:t xml:space="preserve">: look, look at </w:t>
            </w:r>
          </w:p>
          <w:p w:rsidR="00B2292B" w:rsidRDefault="00B2292B" w:rsidP="00B2292B">
            <w:pPr>
              <w:numPr>
                <w:ilvl w:val="1"/>
                <w:numId w:val="51"/>
              </w:numPr>
              <w:spacing w:after="280"/>
              <w:rPr>
                <w:rFonts w:cs="Arial"/>
                <w:color w:val="000000"/>
                <w:sz w:val="24"/>
                <w:szCs w:val="24"/>
              </w:rPr>
            </w:pPr>
            <w:hyperlink r:id="rId86" w:anchor="SPEC" w:history="1">
              <w:proofErr w:type="gramStart"/>
              <w:r>
                <w:rPr>
                  <w:rStyle w:val="Hyperlink"/>
                </w:rPr>
                <w:t>spectator</w:t>
              </w:r>
              <w:proofErr w:type="gramEnd"/>
            </w:hyperlink>
            <w:r>
              <w:rPr>
                <w:rFonts w:cs="Arial"/>
                <w:color w:val="000000"/>
                <w:sz w:val="24"/>
                <w:szCs w:val="24"/>
              </w:rPr>
              <w:t xml:space="preserve"> (noun): a person who watches </w:t>
            </w:r>
          </w:p>
          <w:p w:rsidR="00B2292B" w:rsidRDefault="00B2292B" w:rsidP="00B2292B">
            <w:pPr>
              <w:numPr>
                <w:ilvl w:val="0"/>
                <w:numId w:val="31"/>
              </w:numPr>
              <w:rPr>
                <w:rFonts w:cs="Arial"/>
                <w:color w:val="000000"/>
                <w:sz w:val="24"/>
                <w:szCs w:val="24"/>
              </w:rPr>
            </w:pPr>
            <w:proofErr w:type="spellStart"/>
            <w:proofErr w:type="gramStart"/>
            <w:r>
              <w:rPr>
                <w:rFonts w:cs="Arial"/>
                <w:i/>
                <w:iCs/>
                <w:color w:val="000000"/>
                <w:sz w:val="24"/>
                <w:szCs w:val="24"/>
              </w:rPr>
              <w:t>spir</w:t>
            </w:r>
            <w:proofErr w:type="spellEnd"/>
            <w:proofErr w:type="gramEnd"/>
            <w:r>
              <w:rPr>
                <w:rFonts w:cs="Arial"/>
                <w:i/>
                <w:iCs/>
                <w:color w:val="000000"/>
                <w:sz w:val="24"/>
                <w:szCs w:val="24"/>
              </w:rPr>
              <w:t>:</w:t>
            </w:r>
            <w:r>
              <w:rPr>
                <w:rFonts w:cs="Arial"/>
                <w:color w:val="000000"/>
                <w:sz w:val="24"/>
                <w:szCs w:val="24"/>
              </w:rPr>
              <w:t xml:space="preserve"> breath, soul </w:t>
            </w:r>
          </w:p>
          <w:p w:rsidR="00B2292B" w:rsidRDefault="00B2292B" w:rsidP="00B2292B">
            <w:pPr>
              <w:numPr>
                <w:ilvl w:val="1"/>
                <w:numId w:val="31"/>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spirare</w:t>
            </w:r>
            <w:proofErr w:type="spellEnd"/>
            <w:r>
              <w:rPr>
                <w:rFonts w:cs="Arial"/>
                <w:color w:val="000000"/>
                <w:sz w:val="24"/>
                <w:szCs w:val="24"/>
              </w:rPr>
              <w:t xml:space="preserve">: breathe </w:t>
            </w:r>
          </w:p>
          <w:p w:rsidR="00B2292B" w:rsidRDefault="00B2292B" w:rsidP="00B2292B">
            <w:pPr>
              <w:numPr>
                <w:ilvl w:val="1"/>
                <w:numId w:val="31"/>
              </w:numPr>
              <w:spacing w:after="280"/>
              <w:rPr>
                <w:rFonts w:cs="Arial"/>
                <w:color w:val="000000"/>
                <w:sz w:val="24"/>
                <w:szCs w:val="24"/>
              </w:rPr>
            </w:pPr>
            <w:hyperlink r:id="rId87" w:anchor="SPIR" w:history="1">
              <w:proofErr w:type="gramStart"/>
              <w:r>
                <w:rPr>
                  <w:rStyle w:val="Hyperlink"/>
                </w:rPr>
                <w:t>respiration</w:t>
              </w:r>
              <w:proofErr w:type="gramEnd"/>
            </w:hyperlink>
            <w:r>
              <w:rPr>
                <w:rFonts w:cs="Arial"/>
                <w:color w:val="000000"/>
                <w:sz w:val="24"/>
                <w:szCs w:val="24"/>
              </w:rPr>
              <w:t xml:space="preserve"> (noun): breathing </w:t>
            </w:r>
          </w:p>
          <w:p w:rsidR="00B2292B" w:rsidRDefault="00B2292B" w:rsidP="00B2292B">
            <w:pPr>
              <w:numPr>
                <w:ilvl w:val="0"/>
                <w:numId w:val="59"/>
              </w:numPr>
              <w:rPr>
                <w:rFonts w:cs="Arial"/>
                <w:color w:val="000000"/>
                <w:sz w:val="24"/>
                <w:szCs w:val="24"/>
              </w:rPr>
            </w:pPr>
            <w:proofErr w:type="gramStart"/>
            <w:r>
              <w:rPr>
                <w:rFonts w:cs="Arial"/>
                <w:i/>
                <w:iCs/>
                <w:color w:val="000000"/>
                <w:sz w:val="24"/>
                <w:szCs w:val="24"/>
              </w:rPr>
              <w:t>stab</w:t>
            </w:r>
            <w:proofErr w:type="gramEnd"/>
            <w:r>
              <w:rPr>
                <w:rFonts w:cs="Arial"/>
                <w:i/>
                <w:iCs/>
                <w:color w:val="000000"/>
                <w:sz w:val="24"/>
                <w:szCs w:val="24"/>
              </w:rPr>
              <w:t>, stat:</w:t>
            </w:r>
            <w:r>
              <w:rPr>
                <w:rFonts w:cs="Arial"/>
                <w:color w:val="000000"/>
                <w:sz w:val="24"/>
                <w:szCs w:val="24"/>
              </w:rPr>
              <w:t xml:space="preserve"> stand </w:t>
            </w:r>
          </w:p>
          <w:p w:rsidR="00B2292B" w:rsidRDefault="00B2292B" w:rsidP="00B2292B">
            <w:pPr>
              <w:numPr>
                <w:ilvl w:val="1"/>
                <w:numId w:val="59"/>
              </w:numPr>
              <w:rPr>
                <w:rFonts w:cs="Arial"/>
                <w:color w:val="000000"/>
                <w:sz w:val="24"/>
                <w:szCs w:val="24"/>
              </w:rPr>
            </w:pPr>
            <w:r>
              <w:rPr>
                <w:rFonts w:cs="Arial"/>
                <w:color w:val="000000"/>
                <w:sz w:val="24"/>
                <w:szCs w:val="24"/>
              </w:rPr>
              <w:t xml:space="preserve">Latin, </w:t>
            </w:r>
            <w:r>
              <w:rPr>
                <w:rFonts w:cs="Arial"/>
                <w:i/>
                <w:iCs/>
                <w:color w:val="000000"/>
                <w:sz w:val="24"/>
                <w:szCs w:val="24"/>
              </w:rPr>
              <w:t>stare</w:t>
            </w:r>
            <w:r>
              <w:rPr>
                <w:rFonts w:cs="Arial"/>
                <w:color w:val="000000"/>
                <w:sz w:val="24"/>
                <w:szCs w:val="24"/>
              </w:rPr>
              <w:t xml:space="preserve">: to stand </w:t>
            </w:r>
          </w:p>
          <w:p w:rsidR="00B2292B" w:rsidRDefault="00B2292B" w:rsidP="00B2292B">
            <w:pPr>
              <w:numPr>
                <w:ilvl w:val="1"/>
                <w:numId w:val="59"/>
              </w:numPr>
              <w:spacing w:after="280"/>
              <w:rPr>
                <w:rFonts w:cs="Arial"/>
                <w:color w:val="000000"/>
                <w:sz w:val="24"/>
                <w:szCs w:val="24"/>
              </w:rPr>
            </w:pPr>
            <w:hyperlink r:id="rId88" w:anchor="STAB" w:history="1">
              <w:proofErr w:type="gramStart"/>
              <w:r>
                <w:rPr>
                  <w:rStyle w:val="Hyperlink"/>
                </w:rPr>
                <w:t>stature</w:t>
              </w:r>
              <w:proofErr w:type="gramEnd"/>
            </w:hyperlink>
            <w:r>
              <w:rPr>
                <w:rFonts w:cs="Arial"/>
                <w:color w:val="000000"/>
                <w:sz w:val="24"/>
                <w:szCs w:val="24"/>
              </w:rPr>
              <w:t xml:space="preserve"> (noun) - height of a standing body, importance of position </w:t>
            </w:r>
          </w:p>
          <w:p w:rsidR="00B2292B" w:rsidRDefault="00B2292B" w:rsidP="00B2292B">
            <w:pPr>
              <w:numPr>
                <w:ilvl w:val="0"/>
                <w:numId w:val="43"/>
              </w:numPr>
              <w:rPr>
                <w:rFonts w:cs="Arial"/>
                <w:color w:val="000000"/>
                <w:sz w:val="24"/>
                <w:szCs w:val="24"/>
              </w:rPr>
            </w:pPr>
            <w:proofErr w:type="gramStart"/>
            <w:r>
              <w:rPr>
                <w:rFonts w:cs="Arial"/>
                <w:i/>
                <w:iCs/>
                <w:color w:val="000000"/>
                <w:sz w:val="24"/>
                <w:szCs w:val="24"/>
              </w:rPr>
              <w:t>strain</w:t>
            </w:r>
            <w:proofErr w:type="gramEnd"/>
            <w:r>
              <w:rPr>
                <w:rFonts w:cs="Arial"/>
                <w:i/>
                <w:iCs/>
                <w:color w:val="000000"/>
                <w:sz w:val="24"/>
                <w:szCs w:val="24"/>
              </w:rPr>
              <w:t xml:space="preserve">, strict, string, </w:t>
            </w:r>
            <w:proofErr w:type="spellStart"/>
            <w:r>
              <w:rPr>
                <w:rFonts w:cs="Arial"/>
                <w:i/>
                <w:iCs/>
                <w:color w:val="000000"/>
                <w:sz w:val="24"/>
                <w:szCs w:val="24"/>
              </w:rPr>
              <w:t>stige</w:t>
            </w:r>
            <w:proofErr w:type="spellEnd"/>
            <w:r>
              <w:rPr>
                <w:rFonts w:cs="Arial"/>
                <w:i/>
                <w:iCs/>
                <w:color w:val="000000"/>
                <w:sz w:val="24"/>
                <w:szCs w:val="24"/>
              </w:rPr>
              <w:t>:</w:t>
            </w:r>
            <w:r>
              <w:rPr>
                <w:rFonts w:cs="Arial"/>
                <w:color w:val="000000"/>
                <w:sz w:val="24"/>
                <w:szCs w:val="24"/>
              </w:rPr>
              <w:t xml:space="preserve"> bind, pull </w:t>
            </w:r>
          </w:p>
          <w:p w:rsidR="00B2292B" w:rsidRDefault="00B2292B" w:rsidP="00B2292B">
            <w:pPr>
              <w:numPr>
                <w:ilvl w:val="1"/>
                <w:numId w:val="43"/>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stringere</w:t>
            </w:r>
            <w:proofErr w:type="spellEnd"/>
            <w:r>
              <w:rPr>
                <w:rFonts w:cs="Arial"/>
                <w:color w:val="000000"/>
                <w:sz w:val="24"/>
                <w:szCs w:val="24"/>
              </w:rPr>
              <w:t xml:space="preserve">: to bind or pull tight </w:t>
            </w:r>
          </w:p>
          <w:p w:rsidR="00B2292B" w:rsidRDefault="00B2292B" w:rsidP="00B2292B">
            <w:pPr>
              <w:numPr>
                <w:ilvl w:val="1"/>
                <w:numId w:val="43"/>
              </w:numPr>
              <w:spacing w:after="280"/>
              <w:rPr>
                <w:rFonts w:cs="Arial"/>
                <w:color w:val="000000"/>
                <w:sz w:val="24"/>
                <w:szCs w:val="24"/>
              </w:rPr>
            </w:pPr>
            <w:hyperlink r:id="rId89" w:anchor="STRAIN" w:history="1">
              <w:proofErr w:type="gramStart"/>
              <w:r>
                <w:rPr>
                  <w:rStyle w:val="Hyperlink"/>
                </w:rPr>
                <w:t>constrict</w:t>
              </w:r>
              <w:proofErr w:type="gramEnd"/>
            </w:hyperlink>
            <w:r>
              <w:rPr>
                <w:rFonts w:cs="Arial"/>
                <w:color w:val="000000"/>
                <w:sz w:val="24"/>
                <w:szCs w:val="24"/>
              </w:rPr>
              <w:t xml:space="preserve"> (verb) - to squeeze, to make narrow </w:t>
            </w:r>
          </w:p>
          <w:p w:rsidR="00B2292B" w:rsidRDefault="00B2292B" w:rsidP="00B2292B">
            <w:pPr>
              <w:numPr>
                <w:ilvl w:val="0"/>
                <w:numId w:val="99"/>
              </w:numPr>
              <w:rPr>
                <w:rFonts w:cs="Arial"/>
                <w:color w:val="000000"/>
                <w:sz w:val="24"/>
                <w:szCs w:val="24"/>
              </w:rPr>
            </w:pPr>
            <w:proofErr w:type="spellStart"/>
            <w:proofErr w:type="gramStart"/>
            <w:r>
              <w:rPr>
                <w:rFonts w:cs="Arial"/>
                <w:i/>
                <w:iCs/>
                <w:color w:val="000000"/>
                <w:sz w:val="24"/>
                <w:szCs w:val="24"/>
              </w:rPr>
              <w:t>stru</w:t>
            </w:r>
            <w:proofErr w:type="spellEnd"/>
            <w:proofErr w:type="gramEnd"/>
            <w:r>
              <w:rPr>
                <w:rFonts w:cs="Arial"/>
                <w:i/>
                <w:iCs/>
                <w:color w:val="000000"/>
                <w:sz w:val="24"/>
                <w:szCs w:val="24"/>
              </w:rPr>
              <w:t xml:space="preserve">, </w:t>
            </w:r>
            <w:proofErr w:type="spellStart"/>
            <w:r>
              <w:rPr>
                <w:rFonts w:cs="Arial"/>
                <w:i/>
                <w:iCs/>
                <w:color w:val="000000"/>
                <w:sz w:val="24"/>
                <w:szCs w:val="24"/>
              </w:rPr>
              <w:t>struct</w:t>
            </w:r>
            <w:proofErr w:type="spellEnd"/>
            <w:r>
              <w:rPr>
                <w:rFonts w:cs="Arial"/>
                <w:i/>
                <w:iCs/>
                <w:color w:val="000000"/>
                <w:sz w:val="24"/>
                <w:szCs w:val="24"/>
              </w:rPr>
              <w:t xml:space="preserve">, </w:t>
            </w:r>
            <w:proofErr w:type="spellStart"/>
            <w:r>
              <w:rPr>
                <w:rFonts w:cs="Arial"/>
                <w:i/>
                <w:iCs/>
                <w:color w:val="000000"/>
                <w:sz w:val="24"/>
                <w:szCs w:val="24"/>
              </w:rPr>
              <w:t>stroy</w:t>
            </w:r>
            <w:proofErr w:type="spellEnd"/>
            <w:r>
              <w:rPr>
                <w:rFonts w:cs="Arial"/>
                <w:i/>
                <w:iCs/>
                <w:color w:val="000000"/>
                <w:sz w:val="24"/>
                <w:szCs w:val="24"/>
              </w:rPr>
              <w:t>:</w:t>
            </w:r>
            <w:r>
              <w:rPr>
                <w:rFonts w:cs="Arial"/>
                <w:color w:val="000000"/>
                <w:sz w:val="24"/>
                <w:szCs w:val="24"/>
              </w:rPr>
              <w:t xml:space="preserve"> build </w:t>
            </w:r>
          </w:p>
          <w:p w:rsidR="00B2292B" w:rsidRDefault="00B2292B" w:rsidP="00B2292B">
            <w:pPr>
              <w:numPr>
                <w:ilvl w:val="1"/>
                <w:numId w:val="99"/>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struere</w:t>
            </w:r>
            <w:proofErr w:type="spellEnd"/>
            <w:r>
              <w:rPr>
                <w:rFonts w:cs="Arial"/>
                <w:color w:val="000000"/>
                <w:sz w:val="24"/>
                <w:szCs w:val="24"/>
              </w:rPr>
              <w:t xml:space="preserve">: to build </w:t>
            </w:r>
          </w:p>
          <w:p w:rsidR="00B2292B" w:rsidRDefault="00B2292B" w:rsidP="00B2292B">
            <w:pPr>
              <w:numPr>
                <w:ilvl w:val="1"/>
                <w:numId w:val="99"/>
              </w:numPr>
              <w:spacing w:after="280"/>
              <w:rPr>
                <w:rFonts w:cs="Arial"/>
                <w:color w:val="000000"/>
                <w:sz w:val="24"/>
                <w:szCs w:val="24"/>
              </w:rPr>
            </w:pPr>
            <w:hyperlink r:id="rId90" w:anchor="STRU" w:history="1">
              <w:proofErr w:type="gramStart"/>
              <w:r>
                <w:rPr>
                  <w:rStyle w:val="Hyperlink"/>
                </w:rPr>
                <w:t>destroy</w:t>
              </w:r>
              <w:proofErr w:type="gramEnd"/>
              <w:r>
                <w:rPr>
                  <w:rStyle w:val="Hyperlink"/>
                </w:rPr>
                <w:t xml:space="preserve"> </w:t>
              </w:r>
            </w:hyperlink>
            <w:r>
              <w:rPr>
                <w:rFonts w:cs="Arial"/>
                <w:color w:val="000000"/>
                <w:sz w:val="24"/>
                <w:szCs w:val="24"/>
              </w:rPr>
              <w:t xml:space="preserve">(verb): to ruin, to pull down </w:t>
            </w:r>
          </w:p>
          <w:p w:rsidR="00B2292B" w:rsidRDefault="00B2292B" w:rsidP="007F2D1F">
            <w:pPr>
              <w:rPr>
                <w:rFonts w:cs="Arial"/>
                <w:b/>
                <w:bCs/>
                <w:color w:val="000000"/>
                <w:sz w:val="24"/>
                <w:szCs w:val="24"/>
              </w:rPr>
            </w:pPr>
            <w:r>
              <w:rPr>
                <w:rFonts w:cs="Arial"/>
                <w:color w:val="000000"/>
                <w:sz w:val="24"/>
                <w:szCs w:val="24"/>
              </w:rPr>
              <w:br/>
              <w:t>T</w:t>
            </w:r>
            <w:r>
              <w:rPr>
                <w:rFonts w:cs="Arial"/>
                <w:b/>
                <w:bCs/>
                <w:color w:val="000000"/>
                <w:sz w:val="24"/>
                <w:szCs w:val="24"/>
              </w:rPr>
              <w:t xml:space="preserve"> </w:t>
            </w:r>
          </w:p>
          <w:p w:rsidR="00B2292B" w:rsidRDefault="00B2292B" w:rsidP="00B2292B">
            <w:pPr>
              <w:numPr>
                <w:ilvl w:val="0"/>
                <w:numId w:val="101"/>
              </w:numPr>
              <w:spacing w:before="280"/>
              <w:rPr>
                <w:rFonts w:cs="Arial"/>
                <w:color w:val="000000"/>
                <w:sz w:val="24"/>
                <w:szCs w:val="24"/>
              </w:rPr>
            </w:pPr>
            <w:proofErr w:type="gramStart"/>
            <w:r>
              <w:rPr>
                <w:rFonts w:cs="Arial"/>
                <w:i/>
                <w:iCs/>
                <w:color w:val="000000"/>
                <w:sz w:val="24"/>
                <w:szCs w:val="24"/>
              </w:rPr>
              <w:t>tact</w:t>
            </w:r>
            <w:proofErr w:type="gramEnd"/>
            <w:r>
              <w:rPr>
                <w:rFonts w:cs="Arial"/>
                <w:i/>
                <w:iCs/>
                <w:color w:val="000000"/>
                <w:sz w:val="24"/>
                <w:szCs w:val="24"/>
              </w:rPr>
              <w:t xml:space="preserve">, tang, </w:t>
            </w:r>
            <w:proofErr w:type="spellStart"/>
            <w:r>
              <w:rPr>
                <w:rFonts w:cs="Arial"/>
                <w:i/>
                <w:iCs/>
                <w:color w:val="000000"/>
                <w:sz w:val="24"/>
                <w:szCs w:val="24"/>
              </w:rPr>
              <w:t>tig</w:t>
            </w:r>
            <w:proofErr w:type="spellEnd"/>
            <w:r>
              <w:rPr>
                <w:rFonts w:cs="Arial"/>
                <w:i/>
                <w:iCs/>
                <w:color w:val="000000"/>
                <w:sz w:val="24"/>
                <w:szCs w:val="24"/>
              </w:rPr>
              <w:t>, ting:</w:t>
            </w:r>
            <w:r>
              <w:rPr>
                <w:rFonts w:cs="Arial"/>
                <w:color w:val="000000"/>
                <w:sz w:val="24"/>
                <w:szCs w:val="24"/>
              </w:rPr>
              <w:t xml:space="preserve"> touch </w:t>
            </w:r>
          </w:p>
          <w:p w:rsidR="00B2292B" w:rsidRDefault="00B2292B" w:rsidP="00B2292B">
            <w:pPr>
              <w:numPr>
                <w:ilvl w:val="1"/>
                <w:numId w:val="101"/>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tangere</w:t>
            </w:r>
            <w:proofErr w:type="spellEnd"/>
            <w:r>
              <w:rPr>
                <w:rFonts w:cs="Arial"/>
                <w:color w:val="000000"/>
                <w:sz w:val="24"/>
                <w:szCs w:val="24"/>
              </w:rPr>
              <w:t xml:space="preserve">: to touch </w:t>
            </w:r>
          </w:p>
          <w:p w:rsidR="00B2292B" w:rsidRDefault="00B2292B" w:rsidP="00B2292B">
            <w:pPr>
              <w:numPr>
                <w:ilvl w:val="1"/>
                <w:numId w:val="101"/>
              </w:numPr>
              <w:spacing w:after="280"/>
              <w:rPr>
                <w:rFonts w:cs="Arial"/>
                <w:color w:val="000000"/>
                <w:sz w:val="24"/>
                <w:szCs w:val="24"/>
              </w:rPr>
            </w:pPr>
            <w:hyperlink r:id="rId91" w:anchor="TACT" w:history="1">
              <w:proofErr w:type="gramStart"/>
              <w:r>
                <w:rPr>
                  <w:rStyle w:val="Hyperlink"/>
                </w:rPr>
                <w:t>tactile</w:t>
              </w:r>
              <w:proofErr w:type="gramEnd"/>
            </w:hyperlink>
            <w:r>
              <w:rPr>
                <w:rFonts w:cs="Arial"/>
                <w:color w:val="000000"/>
                <w:sz w:val="24"/>
                <w:szCs w:val="24"/>
              </w:rPr>
              <w:t xml:space="preserve"> (adjective): related to the sense of touch </w:t>
            </w:r>
          </w:p>
          <w:p w:rsidR="00B2292B" w:rsidRDefault="00B2292B" w:rsidP="00B2292B">
            <w:pPr>
              <w:numPr>
                <w:ilvl w:val="0"/>
                <w:numId w:val="55"/>
              </w:numPr>
              <w:rPr>
                <w:rFonts w:cs="Arial"/>
                <w:color w:val="000000"/>
                <w:sz w:val="24"/>
                <w:szCs w:val="24"/>
              </w:rPr>
            </w:pPr>
            <w:bookmarkStart w:id="6" w:name="tele"/>
            <w:proofErr w:type="spellStart"/>
            <w:proofErr w:type="gramStart"/>
            <w:r>
              <w:rPr>
                <w:rFonts w:cs="Arial"/>
                <w:i/>
                <w:iCs/>
                <w:color w:val="000000"/>
                <w:sz w:val="24"/>
                <w:szCs w:val="24"/>
              </w:rPr>
              <w:t>tele</w:t>
            </w:r>
            <w:proofErr w:type="spellEnd"/>
            <w:proofErr w:type="gramEnd"/>
            <w:r>
              <w:rPr>
                <w:rFonts w:cs="Arial"/>
                <w:i/>
                <w:iCs/>
                <w:color w:val="000000"/>
                <w:sz w:val="24"/>
                <w:szCs w:val="24"/>
              </w:rPr>
              <w:t>:</w:t>
            </w:r>
            <w:bookmarkEnd w:id="6"/>
            <w:r>
              <w:rPr>
                <w:rFonts w:cs="Arial"/>
                <w:color w:val="000000"/>
                <w:sz w:val="24"/>
                <w:szCs w:val="24"/>
              </w:rPr>
              <w:t xml:space="preserve"> far away </w:t>
            </w:r>
          </w:p>
          <w:p w:rsidR="00B2292B" w:rsidRDefault="00B2292B" w:rsidP="00B2292B">
            <w:pPr>
              <w:numPr>
                <w:ilvl w:val="1"/>
                <w:numId w:val="55"/>
              </w:numPr>
              <w:rPr>
                <w:rFonts w:cs="Arial"/>
                <w:color w:val="000000"/>
                <w:sz w:val="24"/>
                <w:szCs w:val="24"/>
              </w:rPr>
            </w:pPr>
            <w:r>
              <w:rPr>
                <w:rFonts w:cs="Arial"/>
                <w:color w:val="000000"/>
                <w:sz w:val="24"/>
                <w:szCs w:val="24"/>
              </w:rPr>
              <w:t xml:space="preserve">Greek, </w:t>
            </w:r>
            <w:proofErr w:type="spellStart"/>
            <w:r>
              <w:rPr>
                <w:rFonts w:cs="Arial"/>
                <w:i/>
                <w:iCs/>
                <w:color w:val="000000"/>
                <w:sz w:val="24"/>
                <w:szCs w:val="24"/>
              </w:rPr>
              <w:t>telos</w:t>
            </w:r>
            <w:proofErr w:type="spellEnd"/>
            <w:r>
              <w:rPr>
                <w:rFonts w:cs="Arial"/>
                <w:color w:val="000000"/>
                <w:sz w:val="24"/>
                <w:szCs w:val="24"/>
              </w:rPr>
              <w:t xml:space="preserve">: end </w:t>
            </w:r>
          </w:p>
          <w:p w:rsidR="00B2292B" w:rsidRDefault="00B2292B" w:rsidP="00B2292B">
            <w:pPr>
              <w:numPr>
                <w:ilvl w:val="1"/>
                <w:numId w:val="55"/>
              </w:numPr>
              <w:spacing w:after="280"/>
              <w:rPr>
                <w:rFonts w:cs="Arial"/>
                <w:color w:val="000000"/>
                <w:sz w:val="24"/>
                <w:szCs w:val="24"/>
              </w:rPr>
            </w:pPr>
            <w:hyperlink r:id="rId92" w:anchor="TELE" w:history="1">
              <w:proofErr w:type="gramStart"/>
              <w:r>
                <w:rPr>
                  <w:rStyle w:val="Hyperlink"/>
                </w:rPr>
                <w:t>telepathy</w:t>
              </w:r>
              <w:proofErr w:type="gramEnd"/>
            </w:hyperlink>
            <w:r>
              <w:rPr>
                <w:rFonts w:cs="Arial"/>
                <w:color w:val="000000"/>
                <w:sz w:val="24"/>
                <w:szCs w:val="24"/>
              </w:rPr>
              <w:t xml:space="preserve"> (noun): communication from one mind to another without verbal or written communication </w:t>
            </w:r>
          </w:p>
          <w:p w:rsidR="00B2292B" w:rsidRDefault="00B2292B" w:rsidP="00B2292B">
            <w:pPr>
              <w:numPr>
                <w:ilvl w:val="0"/>
                <w:numId w:val="27"/>
              </w:numPr>
              <w:rPr>
                <w:rFonts w:cs="Arial"/>
                <w:color w:val="000000"/>
                <w:sz w:val="24"/>
                <w:szCs w:val="24"/>
              </w:rPr>
            </w:pPr>
            <w:proofErr w:type="gramStart"/>
            <w:r>
              <w:rPr>
                <w:rFonts w:cs="Arial"/>
                <w:i/>
                <w:iCs/>
                <w:color w:val="000000"/>
                <w:sz w:val="24"/>
                <w:szCs w:val="24"/>
              </w:rPr>
              <w:t>tend</w:t>
            </w:r>
            <w:proofErr w:type="gramEnd"/>
            <w:r>
              <w:rPr>
                <w:rFonts w:cs="Arial"/>
                <w:i/>
                <w:iCs/>
                <w:color w:val="000000"/>
                <w:sz w:val="24"/>
                <w:szCs w:val="24"/>
              </w:rPr>
              <w:t>, tens:</w:t>
            </w:r>
            <w:r>
              <w:rPr>
                <w:rFonts w:cs="Arial"/>
                <w:color w:val="000000"/>
                <w:sz w:val="24"/>
                <w:szCs w:val="24"/>
              </w:rPr>
              <w:t xml:space="preserve"> stretch </w:t>
            </w:r>
          </w:p>
          <w:p w:rsidR="00B2292B" w:rsidRDefault="00B2292B" w:rsidP="00B2292B">
            <w:pPr>
              <w:numPr>
                <w:ilvl w:val="1"/>
                <w:numId w:val="27"/>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tendere</w:t>
            </w:r>
            <w:proofErr w:type="spellEnd"/>
            <w:r>
              <w:rPr>
                <w:rFonts w:cs="Arial"/>
                <w:color w:val="000000"/>
                <w:sz w:val="24"/>
                <w:szCs w:val="24"/>
              </w:rPr>
              <w:t xml:space="preserve">: to stretch </w:t>
            </w:r>
          </w:p>
          <w:p w:rsidR="00B2292B" w:rsidRDefault="00B2292B" w:rsidP="00B2292B">
            <w:pPr>
              <w:numPr>
                <w:ilvl w:val="1"/>
                <w:numId w:val="27"/>
              </w:numPr>
              <w:spacing w:after="280"/>
              <w:rPr>
                <w:rFonts w:cs="Arial"/>
                <w:color w:val="000000"/>
                <w:sz w:val="24"/>
                <w:szCs w:val="24"/>
              </w:rPr>
            </w:pPr>
            <w:hyperlink r:id="rId93" w:anchor="TEND" w:history="1">
              <w:proofErr w:type="gramStart"/>
              <w:r>
                <w:rPr>
                  <w:rStyle w:val="Hyperlink"/>
                </w:rPr>
                <w:t>contend</w:t>
              </w:r>
              <w:proofErr w:type="gramEnd"/>
            </w:hyperlink>
            <w:r>
              <w:rPr>
                <w:rFonts w:cs="Arial"/>
                <w:color w:val="000000"/>
                <w:sz w:val="24"/>
                <w:szCs w:val="24"/>
              </w:rPr>
              <w:t xml:space="preserve"> (verb): to strive or reach for, to argue </w:t>
            </w:r>
          </w:p>
          <w:p w:rsidR="00B2292B" w:rsidRDefault="00B2292B" w:rsidP="00B2292B">
            <w:pPr>
              <w:numPr>
                <w:ilvl w:val="0"/>
                <w:numId w:val="103"/>
              </w:numPr>
              <w:rPr>
                <w:rFonts w:cs="Arial"/>
                <w:color w:val="000000"/>
                <w:sz w:val="24"/>
                <w:szCs w:val="24"/>
              </w:rPr>
            </w:pPr>
            <w:proofErr w:type="spellStart"/>
            <w:proofErr w:type="gramStart"/>
            <w:r>
              <w:rPr>
                <w:rFonts w:cs="Arial"/>
                <w:i/>
                <w:iCs/>
                <w:color w:val="000000"/>
                <w:sz w:val="24"/>
                <w:szCs w:val="24"/>
              </w:rPr>
              <w:t>tain</w:t>
            </w:r>
            <w:proofErr w:type="spellEnd"/>
            <w:proofErr w:type="gramEnd"/>
            <w:r>
              <w:rPr>
                <w:rFonts w:cs="Arial"/>
                <w:i/>
                <w:iCs/>
                <w:color w:val="000000"/>
                <w:sz w:val="24"/>
                <w:szCs w:val="24"/>
              </w:rPr>
              <w:t>, ten, tent, tin:</w:t>
            </w:r>
            <w:r>
              <w:rPr>
                <w:rFonts w:cs="Arial"/>
                <w:color w:val="000000"/>
                <w:sz w:val="24"/>
                <w:szCs w:val="24"/>
              </w:rPr>
              <w:t xml:space="preserve"> hold, keep, have </w:t>
            </w:r>
          </w:p>
          <w:p w:rsidR="00B2292B" w:rsidRDefault="00B2292B" w:rsidP="00B2292B">
            <w:pPr>
              <w:numPr>
                <w:ilvl w:val="1"/>
                <w:numId w:val="103"/>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tenere</w:t>
            </w:r>
            <w:proofErr w:type="spellEnd"/>
            <w:r>
              <w:rPr>
                <w:rFonts w:cs="Arial"/>
                <w:color w:val="000000"/>
                <w:sz w:val="24"/>
                <w:szCs w:val="24"/>
              </w:rPr>
              <w:t xml:space="preserve">: to hold </w:t>
            </w:r>
          </w:p>
          <w:p w:rsidR="00B2292B" w:rsidRDefault="00B2292B" w:rsidP="00B2292B">
            <w:pPr>
              <w:numPr>
                <w:ilvl w:val="1"/>
                <w:numId w:val="103"/>
              </w:numPr>
              <w:spacing w:after="280"/>
              <w:rPr>
                <w:rFonts w:cs="Arial"/>
                <w:color w:val="000000"/>
                <w:sz w:val="24"/>
                <w:szCs w:val="24"/>
              </w:rPr>
            </w:pPr>
            <w:hyperlink r:id="rId94" w:anchor="TAIN" w:history="1">
              <w:proofErr w:type="gramStart"/>
              <w:r>
                <w:rPr>
                  <w:rStyle w:val="Hyperlink"/>
                </w:rPr>
                <w:t>retain</w:t>
              </w:r>
              <w:proofErr w:type="gramEnd"/>
            </w:hyperlink>
            <w:r>
              <w:rPr>
                <w:rFonts w:cs="Arial"/>
                <w:color w:val="000000"/>
                <w:sz w:val="24"/>
                <w:szCs w:val="24"/>
              </w:rPr>
              <w:t xml:space="preserve"> (verb): to keep, to hold in place </w:t>
            </w:r>
          </w:p>
          <w:p w:rsidR="00B2292B" w:rsidRDefault="00B2292B" w:rsidP="00B2292B">
            <w:pPr>
              <w:numPr>
                <w:ilvl w:val="0"/>
                <w:numId w:val="66"/>
              </w:numPr>
              <w:rPr>
                <w:rFonts w:cs="Arial"/>
                <w:color w:val="000000"/>
                <w:sz w:val="24"/>
                <w:szCs w:val="24"/>
              </w:rPr>
            </w:pPr>
            <w:proofErr w:type="gramStart"/>
            <w:r>
              <w:rPr>
                <w:rFonts w:cs="Arial"/>
                <w:i/>
                <w:iCs/>
                <w:color w:val="000000"/>
                <w:sz w:val="24"/>
                <w:szCs w:val="24"/>
              </w:rPr>
              <w:t>term</w:t>
            </w:r>
            <w:proofErr w:type="gramEnd"/>
            <w:r>
              <w:rPr>
                <w:rFonts w:cs="Arial"/>
                <w:i/>
                <w:iCs/>
                <w:color w:val="000000"/>
                <w:sz w:val="24"/>
                <w:szCs w:val="24"/>
              </w:rPr>
              <w:t>:</w:t>
            </w:r>
            <w:r>
              <w:rPr>
                <w:rFonts w:cs="Arial"/>
                <w:color w:val="000000"/>
                <w:sz w:val="24"/>
                <w:szCs w:val="24"/>
              </w:rPr>
              <w:t xml:space="preserve"> end, boundary, limit </w:t>
            </w:r>
          </w:p>
          <w:p w:rsidR="00B2292B" w:rsidRDefault="00B2292B" w:rsidP="00B2292B">
            <w:pPr>
              <w:numPr>
                <w:ilvl w:val="1"/>
                <w:numId w:val="66"/>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terminusm</w:t>
            </w:r>
            <w:proofErr w:type="spellEnd"/>
            <w:r>
              <w:rPr>
                <w:rFonts w:cs="Arial"/>
                <w:color w:val="000000"/>
                <w:sz w:val="24"/>
                <w:szCs w:val="24"/>
              </w:rPr>
              <w:t xml:space="preserve">: limit, boundary </w:t>
            </w:r>
          </w:p>
          <w:p w:rsidR="00B2292B" w:rsidRDefault="00B2292B" w:rsidP="00B2292B">
            <w:pPr>
              <w:numPr>
                <w:ilvl w:val="1"/>
                <w:numId w:val="66"/>
              </w:numPr>
              <w:spacing w:after="280"/>
              <w:rPr>
                <w:rFonts w:cs="Arial"/>
                <w:color w:val="000000"/>
                <w:sz w:val="24"/>
                <w:szCs w:val="24"/>
              </w:rPr>
            </w:pPr>
            <w:hyperlink r:id="rId95" w:anchor="TERM" w:history="1">
              <w:proofErr w:type="gramStart"/>
              <w:r>
                <w:rPr>
                  <w:rStyle w:val="Hyperlink"/>
                </w:rPr>
                <w:t>exterminate</w:t>
              </w:r>
              <w:proofErr w:type="gramEnd"/>
              <w:r>
                <w:rPr>
                  <w:rStyle w:val="Hyperlink"/>
                </w:rPr>
                <w:t xml:space="preserve"> </w:t>
              </w:r>
            </w:hyperlink>
            <w:r>
              <w:rPr>
                <w:rFonts w:cs="Arial"/>
                <w:color w:val="000000"/>
                <w:sz w:val="24"/>
                <w:szCs w:val="24"/>
              </w:rPr>
              <w:t xml:space="preserve">(verb): to kill off, to get rid of </w:t>
            </w:r>
          </w:p>
          <w:p w:rsidR="00B2292B" w:rsidRDefault="00B2292B" w:rsidP="00B2292B">
            <w:pPr>
              <w:numPr>
                <w:ilvl w:val="0"/>
                <w:numId w:val="33"/>
              </w:numPr>
              <w:rPr>
                <w:rFonts w:cs="Arial"/>
                <w:color w:val="000000"/>
                <w:sz w:val="24"/>
                <w:szCs w:val="24"/>
              </w:rPr>
            </w:pPr>
            <w:proofErr w:type="spellStart"/>
            <w:proofErr w:type="gramStart"/>
            <w:r>
              <w:rPr>
                <w:rFonts w:cs="Arial"/>
                <w:i/>
                <w:iCs/>
                <w:color w:val="000000"/>
                <w:sz w:val="24"/>
                <w:szCs w:val="24"/>
              </w:rPr>
              <w:t>terr</w:t>
            </w:r>
            <w:proofErr w:type="spellEnd"/>
            <w:proofErr w:type="gramEnd"/>
            <w:r>
              <w:rPr>
                <w:rFonts w:cs="Arial"/>
                <w:i/>
                <w:iCs/>
                <w:color w:val="000000"/>
                <w:sz w:val="24"/>
                <w:szCs w:val="24"/>
              </w:rPr>
              <w:t>:</w:t>
            </w:r>
            <w:r>
              <w:rPr>
                <w:rFonts w:cs="Arial"/>
                <w:color w:val="000000"/>
                <w:sz w:val="24"/>
                <w:szCs w:val="24"/>
              </w:rPr>
              <w:t xml:space="preserve"> earth </w:t>
            </w:r>
          </w:p>
          <w:p w:rsidR="00B2292B" w:rsidRDefault="00B2292B" w:rsidP="00B2292B">
            <w:pPr>
              <w:numPr>
                <w:ilvl w:val="1"/>
                <w:numId w:val="33"/>
              </w:numPr>
              <w:rPr>
                <w:rFonts w:cs="Arial"/>
                <w:color w:val="000000"/>
                <w:sz w:val="24"/>
                <w:szCs w:val="24"/>
              </w:rPr>
            </w:pPr>
            <w:r>
              <w:rPr>
                <w:rFonts w:cs="Arial"/>
                <w:color w:val="000000"/>
                <w:sz w:val="24"/>
                <w:szCs w:val="24"/>
              </w:rPr>
              <w:t xml:space="preserve">Latin, </w:t>
            </w:r>
            <w:r>
              <w:rPr>
                <w:rFonts w:cs="Arial"/>
                <w:i/>
                <w:iCs/>
                <w:color w:val="000000"/>
                <w:sz w:val="24"/>
                <w:szCs w:val="24"/>
              </w:rPr>
              <w:t>terra</w:t>
            </w:r>
            <w:r>
              <w:rPr>
                <w:rFonts w:cs="Arial"/>
                <w:color w:val="000000"/>
                <w:sz w:val="24"/>
                <w:szCs w:val="24"/>
              </w:rPr>
              <w:t xml:space="preserve">: earth </w:t>
            </w:r>
          </w:p>
          <w:p w:rsidR="00B2292B" w:rsidRDefault="00B2292B" w:rsidP="00B2292B">
            <w:pPr>
              <w:numPr>
                <w:ilvl w:val="1"/>
                <w:numId w:val="33"/>
              </w:numPr>
              <w:spacing w:after="280"/>
              <w:rPr>
                <w:rFonts w:cs="Arial"/>
                <w:color w:val="000000"/>
                <w:sz w:val="24"/>
                <w:szCs w:val="24"/>
              </w:rPr>
            </w:pPr>
            <w:hyperlink r:id="rId96" w:anchor="TERR" w:history="1">
              <w:proofErr w:type="gramStart"/>
              <w:r>
                <w:rPr>
                  <w:rStyle w:val="Hyperlink"/>
                </w:rPr>
                <w:t>territory</w:t>
              </w:r>
              <w:proofErr w:type="gramEnd"/>
            </w:hyperlink>
            <w:r>
              <w:rPr>
                <w:rFonts w:cs="Arial"/>
                <w:color w:val="000000"/>
                <w:sz w:val="24"/>
                <w:szCs w:val="24"/>
              </w:rPr>
              <w:t xml:space="preserve"> (noun): area of land </w:t>
            </w:r>
          </w:p>
          <w:p w:rsidR="00B2292B" w:rsidRDefault="00B2292B" w:rsidP="00B2292B">
            <w:pPr>
              <w:numPr>
                <w:ilvl w:val="0"/>
                <w:numId w:val="100"/>
              </w:numPr>
              <w:rPr>
                <w:rFonts w:cs="Arial"/>
                <w:color w:val="000000"/>
                <w:sz w:val="24"/>
                <w:szCs w:val="24"/>
              </w:rPr>
            </w:pPr>
            <w:proofErr w:type="gramStart"/>
            <w:r>
              <w:rPr>
                <w:rFonts w:cs="Arial"/>
                <w:i/>
                <w:iCs/>
                <w:color w:val="000000"/>
                <w:sz w:val="24"/>
                <w:szCs w:val="24"/>
              </w:rPr>
              <w:t>test</w:t>
            </w:r>
            <w:proofErr w:type="gramEnd"/>
            <w:r>
              <w:rPr>
                <w:rFonts w:cs="Arial"/>
                <w:i/>
                <w:iCs/>
                <w:color w:val="000000"/>
                <w:sz w:val="24"/>
                <w:szCs w:val="24"/>
              </w:rPr>
              <w:t>:</w:t>
            </w:r>
            <w:r>
              <w:rPr>
                <w:rFonts w:cs="Arial"/>
                <w:color w:val="000000"/>
                <w:sz w:val="24"/>
                <w:szCs w:val="24"/>
              </w:rPr>
              <w:t xml:space="preserve"> see, witness </w:t>
            </w:r>
          </w:p>
          <w:p w:rsidR="00B2292B" w:rsidRDefault="00B2292B" w:rsidP="00B2292B">
            <w:pPr>
              <w:numPr>
                <w:ilvl w:val="1"/>
                <w:numId w:val="100"/>
              </w:numPr>
              <w:rPr>
                <w:rFonts w:cs="Arial"/>
                <w:color w:val="000000"/>
                <w:sz w:val="24"/>
                <w:szCs w:val="24"/>
              </w:rPr>
            </w:pPr>
            <w:r>
              <w:rPr>
                <w:rFonts w:cs="Arial"/>
                <w:color w:val="000000"/>
                <w:sz w:val="24"/>
                <w:szCs w:val="24"/>
              </w:rPr>
              <w:t xml:space="preserve">Latin, </w:t>
            </w:r>
            <w:r>
              <w:rPr>
                <w:rFonts w:cs="Arial"/>
                <w:i/>
                <w:iCs/>
                <w:color w:val="000000"/>
                <w:sz w:val="24"/>
                <w:szCs w:val="24"/>
              </w:rPr>
              <w:t>testis</w:t>
            </w:r>
            <w:r>
              <w:rPr>
                <w:rFonts w:cs="Arial"/>
                <w:color w:val="000000"/>
                <w:sz w:val="24"/>
                <w:szCs w:val="24"/>
              </w:rPr>
              <w:t xml:space="preserve">: witness </w:t>
            </w:r>
          </w:p>
          <w:p w:rsidR="00B2292B" w:rsidRDefault="00B2292B" w:rsidP="00B2292B">
            <w:pPr>
              <w:numPr>
                <w:ilvl w:val="1"/>
                <w:numId w:val="100"/>
              </w:numPr>
              <w:spacing w:after="280"/>
              <w:rPr>
                <w:rFonts w:cs="Arial"/>
                <w:color w:val="000000"/>
                <w:sz w:val="24"/>
                <w:szCs w:val="24"/>
              </w:rPr>
            </w:pPr>
            <w:hyperlink r:id="rId97" w:anchor="TEST" w:history="1">
              <w:proofErr w:type="gramStart"/>
              <w:r>
                <w:rPr>
                  <w:rStyle w:val="Hyperlink"/>
                </w:rPr>
                <w:t>attest</w:t>
              </w:r>
              <w:proofErr w:type="gramEnd"/>
            </w:hyperlink>
            <w:r>
              <w:rPr>
                <w:rFonts w:cs="Arial"/>
                <w:color w:val="000000"/>
                <w:sz w:val="24"/>
                <w:szCs w:val="24"/>
              </w:rPr>
              <w:t xml:space="preserve"> (verb): to provide proof, to say something is true </w:t>
            </w:r>
          </w:p>
          <w:p w:rsidR="00B2292B" w:rsidRDefault="00B2292B" w:rsidP="00B2292B">
            <w:pPr>
              <w:numPr>
                <w:ilvl w:val="0"/>
                <w:numId w:val="12"/>
              </w:numPr>
              <w:rPr>
                <w:rFonts w:cs="Arial"/>
                <w:color w:val="000000"/>
                <w:sz w:val="24"/>
                <w:szCs w:val="24"/>
              </w:rPr>
            </w:pPr>
            <w:proofErr w:type="spellStart"/>
            <w:proofErr w:type="gramStart"/>
            <w:r>
              <w:rPr>
                <w:rFonts w:cs="Arial"/>
                <w:i/>
                <w:iCs/>
                <w:color w:val="000000"/>
                <w:sz w:val="24"/>
                <w:szCs w:val="24"/>
              </w:rPr>
              <w:t>therm</w:t>
            </w:r>
            <w:proofErr w:type="spellEnd"/>
            <w:proofErr w:type="gramEnd"/>
            <w:r>
              <w:rPr>
                <w:rFonts w:cs="Arial"/>
                <w:i/>
                <w:iCs/>
                <w:color w:val="000000"/>
                <w:sz w:val="24"/>
                <w:szCs w:val="24"/>
              </w:rPr>
              <w:t>:</w:t>
            </w:r>
            <w:r>
              <w:rPr>
                <w:rFonts w:cs="Arial"/>
                <w:color w:val="000000"/>
                <w:sz w:val="24"/>
                <w:szCs w:val="24"/>
              </w:rPr>
              <w:t xml:space="preserve"> heat </w:t>
            </w:r>
          </w:p>
          <w:p w:rsidR="00B2292B" w:rsidRDefault="00B2292B" w:rsidP="00B2292B">
            <w:pPr>
              <w:numPr>
                <w:ilvl w:val="1"/>
                <w:numId w:val="12"/>
              </w:numPr>
              <w:rPr>
                <w:rFonts w:cs="Arial"/>
                <w:color w:val="000000"/>
                <w:sz w:val="24"/>
                <w:szCs w:val="24"/>
              </w:rPr>
            </w:pPr>
            <w:r>
              <w:rPr>
                <w:rFonts w:cs="Arial"/>
                <w:color w:val="000000"/>
                <w:sz w:val="24"/>
                <w:szCs w:val="24"/>
              </w:rPr>
              <w:t xml:space="preserve">Greek, </w:t>
            </w:r>
            <w:proofErr w:type="spellStart"/>
            <w:r>
              <w:rPr>
                <w:rFonts w:cs="Arial"/>
                <w:i/>
                <w:iCs/>
                <w:color w:val="000000"/>
                <w:sz w:val="24"/>
                <w:szCs w:val="24"/>
              </w:rPr>
              <w:t>therme</w:t>
            </w:r>
            <w:proofErr w:type="spellEnd"/>
            <w:r>
              <w:rPr>
                <w:rFonts w:cs="Arial"/>
                <w:color w:val="000000"/>
                <w:sz w:val="24"/>
                <w:szCs w:val="24"/>
              </w:rPr>
              <w:t xml:space="preserve">: heat </w:t>
            </w:r>
          </w:p>
          <w:p w:rsidR="00B2292B" w:rsidRDefault="00B2292B" w:rsidP="00B2292B">
            <w:pPr>
              <w:numPr>
                <w:ilvl w:val="1"/>
                <w:numId w:val="12"/>
              </w:numPr>
              <w:spacing w:after="280"/>
              <w:rPr>
                <w:rFonts w:cs="Arial"/>
                <w:color w:val="000000"/>
                <w:sz w:val="24"/>
                <w:szCs w:val="24"/>
              </w:rPr>
            </w:pPr>
            <w:hyperlink r:id="rId98" w:anchor="THERM" w:history="1">
              <w:proofErr w:type="gramStart"/>
              <w:r>
                <w:rPr>
                  <w:rStyle w:val="Hyperlink"/>
                </w:rPr>
                <w:t>thermometer</w:t>
              </w:r>
              <w:proofErr w:type="gramEnd"/>
            </w:hyperlink>
            <w:r>
              <w:rPr>
                <w:rFonts w:cs="Arial"/>
                <w:color w:val="000000"/>
                <w:sz w:val="24"/>
                <w:szCs w:val="24"/>
              </w:rPr>
              <w:t xml:space="preserve"> (noun): a device for measuring heat </w:t>
            </w:r>
          </w:p>
          <w:p w:rsidR="00B2292B" w:rsidRDefault="00B2292B" w:rsidP="00B2292B">
            <w:pPr>
              <w:numPr>
                <w:ilvl w:val="0"/>
                <w:numId w:val="42"/>
              </w:numPr>
              <w:rPr>
                <w:rFonts w:cs="Arial"/>
                <w:color w:val="000000"/>
                <w:sz w:val="24"/>
                <w:szCs w:val="24"/>
              </w:rPr>
            </w:pPr>
            <w:proofErr w:type="gramStart"/>
            <w:r>
              <w:rPr>
                <w:rFonts w:cs="Arial"/>
                <w:i/>
                <w:iCs/>
                <w:color w:val="000000"/>
                <w:sz w:val="24"/>
                <w:szCs w:val="24"/>
              </w:rPr>
              <w:t>tor</w:t>
            </w:r>
            <w:proofErr w:type="gramEnd"/>
            <w:r>
              <w:rPr>
                <w:rFonts w:cs="Arial"/>
                <w:i/>
                <w:iCs/>
                <w:color w:val="000000"/>
                <w:sz w:val="24"/>
                <w:szCs w:val="24"/>
              </w:rPr>
              <w:t>, tors, tort:</w:t>
            </w:r>
            <w:r>
              <w:rPr>
                <w:rFonts w:cs="Arial"/>
                <w:color w:val="000000"/>
                <w:sz w:val="24"/>
                <w:szCs w:val="24"/>
              </w:rPr>
              <w:t xml:space="preserve"> twist </w:t>
            </w:r>
          </w:p>
          <w:p w:rsidR="00B2292B" w:rsidRDefault="00B2292B" w:rsidP="00B2292B">
            <w:pPr>
              <w:numPr>
                <w:ilvl w:val="1"/>
                <w:numId w:val="42"/>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torquere</w:t>
            </w:r>
            <w:proofErr w:type="spellEnd"/>
            <w:r>
              <w:rPr>
                <w:rFonts w:cs="Arial"/>
                <w:color w:val="000000"/>
                <w:sz w:val="24"/>
                <w:szCs w:val="24"/>
              </w:rPr>
              <w:t xml:space="preserve">: twist </w:t>
            </w:r>
          </w:p>
          <w:p w:rsidR="00B2292B" w:rsidRDefault="00B2292B" w:rsidP="00B2292B">
            <w:pPr>
              <w:numPr>
                <w:ilvl w:val="1"/>
                <w:numId w:val="42"/>
              </w:numPr>
              <w:spacing w:after="280"/>
              <w:rPr>
                <w:rFonts w:cs="Arial"/>
                <w:color w:val="000000"/>
                <w:sz w:val="24"/>
                <w:szCs w:val="24"/>
              </w:rPr>
            </w:pPr>
            <w:hyperlink r:id="rId99" w:anchor="TOR" w:history="1">
              <w:proofErr w:type="gramStart"/>
              <w:r>
                <w:rPr>
                  <w:rStyle w:val="Hyperlink"/>
                </w:rPr>
                <w:t>torsion</w:t>
              </w:r>
              <w:proofErr w:type="gramEnd"/>
            </w:hyperlink>
            <w:r>
              <w:rPr>
                <w:rFonts w:cs="Arial"/>
                <w:color w:val="000000"/>
                <w:sz w:val="24"/>
                <w:szCs w:val="24"/>
              </w:rPr>
              <w:t xml:space="preserve"> (noun): twisting of the body </w:t>
            </w:r>
          </w:p>
          <w:p w:rsidR="00B2292B" w:rsidRDefault="00B2292B" w:rsidP="00B2292B">
            <w:pPr>
              <w:numPr>
                <w:ilvl w:val="0"/>
                <w:numId w:val="38"/>
              </w:numPr>
              <w:rPr>
                <w:rFonts w:cs="Arial"/>
                <w:color w:val="000000"/>
                <w:sz w:val="24"/>
                <w:szCs w:val="24"/>
              </w:rPr>
            </w:pPr>
            <w:proofErr w:type="gramStart"/>
            <w:r>
              <w:rPr>
                <w:rFonts w:cs="Arial"/>
                <w:i/>
                <w:iCs/>
                <w:color w:val="000000"/>
                <w:sz w:val="24"/>
                <w:szCs w:val="24"/>
              </w:rPr>
              <w:t>tract</w:t>
            </w:r>
            <w:proofErr w:type="gramEnd"/>
            <w:r>
              <w:rPr>
                <w:rFonts w:cs="Arial"/>
                <w:i/>
                <w:iCs/>
                <w:color w:val="000000"/>
                <w:sz w:val="24"/>
                <w:szCs w:val="24"/>
              </w:rPr>
              <w:t xml:space="preserve">, </w:t>
            </w:r>
            <w:proofErr w:type="spellStart"/>
            <w:r>
              <w:rPr>
                <w:rFonts w:cs="Arial"/>
                <w:i/>
                <w:iCs/>
                <w:color w:val="000000"/>
                <w:sz w:val="24"/>
                <w:szCs w:val="24"/>
              </w:rPr>
              <w:t>trai</w:t>
            </w:r>
            <w:proofErr w:type="spellEnd"/>
            <w:r>
              <w:rPr>
                <w:rFonts w:cs="Arial"/>
                <w:i/>
                <w:iCs/>
                <w:color w:val="000000"/>
                <w:sz w:val="24"/>
                <w:szCs w:val="24"/>
              </w:rPr>
              <w:t>, treat:</w:t>
            </w:r>
            <w:r>
              <w:rPr>
                <w:rFonts w:cs="Arial"/>
                <w:color w:val="000000"/>
                <w:sz w:val="24"/>
                <w:szCs w:val="24"/>
              </w:rPr>
              <w:t xml:space="preserve"> pull, draw </w:t>
            </w:r>
          </w:p>
          <w:p w:rsidR="00B2292B" w:rsidRDefault="00B2292B" w:rsidP="00B2292B">
            <w:pPr>
              <w:numPr>
                <w:ilvl w:val="1"/>
                <w:numId w:val="38"/>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trahere</w:t>
            </w:r>
            <w:proofErr w:type="spellEnd"/>
            <w:r>
              <w:rPr>
                <w:rFonts w:cs="Arial"/>
                <w:color w:val="000000"/>
                <w:sz w:val="24"/>
                <w:szCs w:val="24"/>
              </w:rPr>
              <w:t xml:space="preserve">: pull </w:t>
            </w:r>
          </w:p>
          <w:p w:rsidR="00B2292B" w:rsidRDefault="00B2292B" w:rsidP="00B2292B">
            <w:pPr>
              <w:numPr>
                <w:ilvl w:val="1"/>
                <w:numId w:val="38"/>
              </w:numPr>
              <w:spacing w:after="280"/>
              <w:rPr>
                <w:rFonts w:cs="Arial"/>
                <w:color w:val="000000"/>
                <w:sz w:val="24"/>
                <w:szCs w:val="24"/>
              </w:rPr>
            </w:pPr>
            <w:hyperlink r:id="rId100" w:anchor="TRACT" w:history="1">
              <w:proofErr w:type="gramStart"/>
              <w:r>
                <w:rPr>
                  <w:rStyle w:val="Hyperlink"/>
                </w:rPr>
                <w:t>attract</w:t>
              </w:r>
              <w:proofErr w:type="gramEnd"/>
            </w:hyperlink>
            <w:r>
              <w:rPr>
                <w:rFonts w:cs="Arial"/>
                <w:color w:val="000000"/>
                <w:sz w:val="24"/>
                <w:szCs w:val="24"/>
              </w:rPr>
              <w:t xml:space="preserve"> (verb): to draw toward, to arouse interest </w:t>
            </w:r>
          </w:p>
          <w:p w:rsidR="00B2292B" w:rsidRDefault="00B2292B" w:rsidP="007F2D1F">
            <w:pPr>
              <w:rPr>
                <w:rFonts w:cs="Arial"/>
                <w:b/>
                <w:bCs/>
                <w:color w:val="000000"/>
                <w:sz w:val="24"/>
                <w:szCs w:val="24"/>
              </w:rPr>
            </w:pPr>
            <w:r>
              <w:rPr>
                <w:rFonts w:cs="Arial"/>
                <w:color w:val="000000"/>
                <w:sz w:val="24"/>
                <w:szCs w:val="24"/>
              </w:rPr>
              <w:br/>
              <w:t>U</w:t>
            </w:r>
            <w:r>
              <w:rPr>
                <w:rFonts w:cs="Arial"/>
                <w:b/>
                <w:bCs/>
                <w:color w:val="000000"/>
                <w:sz w:val="24"/>
                <w:szCs w:val="24"/>
              </w:rPr>
              <w:t xml:space="preserve"> </w:t>
            </w:r>
          </w:p>
          <w:p w:rsidR="00B2292B" w:rsidRDefault="00B2292B" w:rsidP="00B2292B">
            <w:pPr>
              <w:numPr>
                <w:ilvl w:val="0"/>
                <w:numId w:val="6"/>
              </w:numPr>
              <w:spacing w:before="280"/>
              <w:rPr>
                <w:rFonts w:cs="Arial"/>
                <w:color w:val="000000"/>
                <w:sz w:val="24"/>
                <w:szCs w:val="24"/>
              </w:rPr>
            </w:pPr>
            <w:proofErr w:type="spellStart"/>
            <w:proofErr w:type="gramStart"/>
            <w:r>
              <w:rPr>
                <w:rFonts w:cs="Arial"/>
                <w:i/>
                <w:iCs/>
                <w:color w:val="000000"/>
                <w:sz w:val="24"/>
                <w:szCs w:val="24"/>
              </w:rPr>
              <w:t>uni</w:t>
            </w:r>
            <w:proofErr w:type="spellEnd"/>
            <w:proofErr w:type="gramEnd"/>
            <w:r>
              <w:rPr>
                <w:rFonts w:cs="Arial"/>
                <w:i/>
                <w:iCs/>
                <w:color w:val="000000"/>
                <w:sz w:val="24"/>
                <w:szCs w:val="24"/>
              </w:rPr>
              <w:t>:</w:t>
            </w:r>
            <w:r>
              <w:rPr>
                <w:rFonts w:cs="Arial"/>
                <w:color w:val="000000"/>
                <w:sz w:val="24"/>
                <w:szCs w:val="24"/>
              </w:rPr>
              <w:t xml:space="preserve"> one </w:t>
            </w:r>
          </w:p>
          <w:p w:rsidR="00B2292B" w:rsidRDefault="00B2292B" w:rsidP="00B2292B">
            <w:pPr>
              <w:numPr>
                <w:ilvl w:val="1"/>
                <w:numId w:val="6"/>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unus</w:t>
            </w:r>
            <w:proofErr w:type="spellEnd"/>
            <w:r>
              <w:rPr>
                <w:rFonts w:cs="Arial"/>
                <w:color w:val="000000"/>
                <w:sz w:val="24"/>
                <w:szCs w:val="24"/>
              </w:rPr>
              <w:t xml:space="preserve">: one </w:t>
            </w:r>
          </w:p>
          <w:p w:rsidR="00B2292B" w:rsidRDefault="00B2292B" w:rsidP="00B2292B">
            <w:pPr>
              <w:numPr>
                <w:ilvl w:val="1"/>
                <w:numId w:val="6"/>
              </w:numPr>
              <w:spacing w:after="280"/>
              <w:rPr>
                <w:rFonts w:cs="Arial"/>
                <w:color w:val="000000"/>
                <w:sz w:val="24"/>
                <w:szCs w:val="24"/>
              </w:rPr>
            </w:pPr>
            <w:hyperlink r:id="rId101" w:anchor="UNI" w:history="1">
              <w:proofErr w:type="gramStart"/>
              <w:r>
                <w:rPr>
                  <w:rStyle w:val="Hyperlink"/>
                </w:rPr>
                <w:t>unite</w:t>
              </w:r>
              <w:proofErr w:type="gramEnd"/>
            </w:hyperlink>
            <w:r>
              <w:rPr>
                <w:rFonts w:cs="Arial"/>
                <w:color w:val="000000"/>
                <w:sz w:val="24"/>
                <w:szCs w:val="24"/>
              </w:rPr>
              <w:t xml:space="preserve"> (verb): to make one, to join together </w:t>
            </w:r>
          </w:p>
          <w:p w:rsidR="00B2292B" w:rsidRDefault="00B2292B" w:rsidP="007F2D1F">
            <w:pPr>
              <w:rPr>
                <w:rFonts w:cs="Arial"/>
                <w:b/>
                <w:bCs/>
                <w:color w:val="000000"/>
                <w:sz w:val="24"/>
                <w:szCs w:val="24"/>
              </w:rPr>
            </w:pPr>
            <w:r>
              <w:rPr>
                <w:rFonts w:cs="Arial"/>
                <w:color w:val="000000"/>
                <w:sz w:val="24"/>
                <w:szCs w:val="24"/>
              </w:rPr>
              <w:br/>
              <w:t>V</w:t>
            </w:r>
            <w:r>
              <w:rPr>
                <w:rFonts w:cs="Arial"/>
                <w:b/>
                <w:bCs/>
                <w:color w:val="000000"/>
                <w:sz w:val="24"/>
                <w:szCs w:val="24"/>
              </w:rPr>
              <w:t xml:space="preserve"> </w:t>
            </w:r>
          </w:p>
          <w:p w:rsidR="00B2292B" w:rsidRDefault="00B2292B" w:rsidP="00B2292B">
            <w:pPr>
              <w:numPr>
                <w:ilvl w:val="0"/>
                <w:numId w:val="18"/>
              </w:numPr>
              <w:spacing w:before="280"/>
              <w:rPr>
                <w:rFonts w:cs="Arial"/>
                <w:color w:val="000000"/>
                <w:sz w:val="24"/>
                <w:szCs w:val="24"/>
              </w:rPr>
            </w:pPr>
            <w:proofErr w:type="spellStart"/>
            <w:proofErr w:type="gramStart"/>
            <w:r>
              <w:rPr>
                <w:rFonts w:cs="Arial"/>
                <w:i/>
                <w:iCs/>
                <w:color w:val="000000"/>
                <w:sz w:val="24"/>
                <w:szCs w:val="24"/>
              </w:rPr>
              <w:t>vac</w:t>
            </w:r>
            <w:proofErr w:type="spellEnd"/>
            <w:proofErr w:type="gramEnd"/>
            <w:r>
              <w:rPr>
                <w:rFonts w:cs="Arial"/>
                <w:i/>
                <w:iCs/>
                <w:color w:val="000000"/>
                <w:sz w:val="24"/>
                <w:szCs w:val="24"/>
              </w:rPr>
              <w:t>:</w:t>
            </w:r>
            <w:r>
              <w:rPr>
                <w:rFonts w:cs="Arial"/>
                <w:color w:val="000000"/>
                <w:sz w:val="24"/>
                <w:szCs w:val="24"/>
              </w:rPr>
              <w:t xml:space="preserve"> empty </w:t>
            </w:r>
          </w:p>
          <w:p w:rsidR="00B2292B" w:rsidRDefault="00B2292B" w:rsidP="00B2292B">
            <w:pPr>
              <w:numPr>
                <w:ilvl w:val="1"/>
                <w:numId w:val="18"/>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vacare</w:t>
            </w:r>
            <w:proofErr w:type="spellEnd"/>
            <w:r>
              <w:rPr>
                <w:rFonts w:cs="Arial"/>
                <w:color w:val="000000"/>
                <w:sz w:val="24"/>
                <w:szCs w:val="24"/>
              </w:rPr>
              <w:t xml:space="preserve">: to be empty </w:t>
            </w:r>
          </w:p>
          <w:p w:rsidR="00B2292B" w:rsidRDefault="00B2292B" w:rsidP="00B2292B">
            <w:pPr>
              <w:numPr>
                <w:ilvl w:val="1"/>
                <w:numId w:val="18"/>
              </w:numPr>
              <w:spacing w:after="280"/>
              <w:rPr>
                <w:rFonts w:cs="Arial"/>
                <w:color w:val="000000"/>
                <w:sz w:val="24"/>
                <w:szCs w:val="24"/>
              </w:rPr>
            </w:pPr>
            <w:hyperlink r:id="rId102" w:anchor="VAC" w:history="1">
              <w:proofErr w:type="gramStart"/>
              <w:r>
                <w:rPr>
                  <w:rStyle w:val="Hyperlink"/>
                </w:rPr>
                <w:t>vacant</w:t>
              </w:r>
              <w:proofErr w:type="gramEnd"/>
            </w:hyperlink>
            <w:r>
              <w:rPr>
                <w:rFonts w:cs="Arial"/>
                <w:color w:val="000000"/>
                <w:sz w:val="24"/>
                <w:szCs w:val="24"/>
              </w:rPr>
              <w:t xml:space="preserve"> (adjective): empty, not occupied </w:t>
            </w:r>
          </w:p>
          <w:p w:rsidR="00B2292B" w:rsidRDefault="00B2292B" w:rsidP="00B2292B">
            <w:pPr>
              <w:numPr>
                <w:ilvl w:val="0"/>
                <w:numId w:val="52"/>
              </w:numPr>
              <w:rPr>
                <w:rFonts w:cs="Arial"/>
                <w:color w:val="000000"/>
                <w:sz w:val="24"/>
                <w:szCs w:val="24"/>
              </w:rPr>
            </w:pPr>
            <w:proofErr w:type="spellStart"/>
            <w:proofErr w:type="gramStart"/>
            <w:r>
              <w:rPr>
                <w:rFonts w:cs="Arial"/>
                <w:i/>
                <w:iCs/>
                <w:color w:val="000000"/>
                <w:sz w:val="24"/>
                <w:szCs w:val="24"/>
              </w:rPr>
              <w:t>ven</w:t>
            </w:r>
            <w:proofErr w:type="spellEnd"/>
            <w:proofErr w:type="gramEnd"/>
            <w:r>
              <w:rPr>
                <w:rFonts w:cs="Arial"/>
                <w:i/>
                <w:iCs/>
                <w:color w:val="000000"/>
                <w:sz w:val="24"/>
                <w:szCs w:val="24"/>
              </w:rPr>
              <w:t>, vent:</w:t>
            </w:r>
            <w:r>
              <w:rPr>
                <w:rFonts w:cs="Arial"/>
                <w:color w:val="000000"/>
                <w:sz w:val="24"/>
                <w:szCs w:val="24"/>
              </w:rPr>
              <w:t xml:space="preserve"> come </w:t>
            </w:r>
          </w:p>
          <w:p w:rsidR="00B2292B" w:rsidRDefault="00B2292B" w:rsidP="00B2292B">
            <w:pPr>
              <w:numPr>
                <w:ilvl w:val="1"/>
                <w:numId w:val="52"/>
              </w:numPr>
              <w:rPr>
                <w:rFonts w:cs="Arial"/>
                <w:color w:val="000000"/>
                <w:sz w:val="24"/>
                <w:szCs w:val="24"/>
              </w:rPr>
            </w:pPr>
            <w:r>
              <w:rPr>
                <w:rFonts w:cs="Arial"/>
                <w:color w:val="000000"/>
                <w:sz w:val="24"/>
                <w:szCs w:val="24"/>
              </w:rPr>
              <w:t xml:space="preserve">Latin, </w:t>
            </w:r>
            <w:r>
              <w:rPr>
                <w:rFonts w:cs="Arial"/>
                <w:i/>
                <w:iCs/>
                <w:color w:val="000000"/>
                <w:sz w:val="24"/>
                <w:szCs w:val="24"/>
              </w:rPr>
              <w:t>venire</w:t>
            </w:r>
            <w:r>
              <w:rPr>
                <w:rFonts w:cs="Arial"/>
                <w:color w:val="000000"/>
                <w:sz w:val="24"/>
                <w:szCs w:val="24"/>
              </w:rPr>
              <w:t xml:space="preserve">: to come </w:t>
            </w:r>
          </w:p>
          <w:p w:rsidR="00B2292B" w:rsidRDefault="00B2292B" w:rsidP="00B2292B">
            <w:pPr>
              <w:numPr>
                <w:ilvl w:val="1"/>
                <w:numId w:val="52"/>
              </w:numPr>
              <w:spacing w:after="280"/>
              <w:rPr>
                <w:rFonts w:cs="Arial"/>
                <w:color w:val="000000"/>
                <w:sz w:val="24"/>
                <w:szCs w:val="24"/>
              </w:rPr>
            </w:pPr>
            <w:hyperlink r:id="rId103" w:anchor="VEN" w:history="1">
              <w:proofErr w:type="gramStart"/>
              <w:r>
                <w:rPr>
                  <w:rStyle w:val="Hyperlink"/>
                </w:rPr>
                <w:t>convene</w:t>
              </w:r>
              <w:proofErr w:type="gramEnd"/>
            </w:hyperlink>
            <w:r>
              <w:rPr>
                <w:rFonts w:cs="Arial"/>
                <w:color w:val="000000"/>
                <w:sz w:val="24"/>
                <w:szCs w:val="24"/>
              </w:rPr>
              <w:t xml:space="preserve"> (verb): to assemble, to come together </w:t>
            </w:r>
          </w:p>
          <w:p w:rsidR="00B2292B" w:rsidRDefault="00B2292B" w:rsidP="00B2292B">
            <w:pPr>
              <w:numPr>
                <w:ilvl w:val="0"/>
                <w:numId w:val="80"/>
              </w:numPr>
              <w:rPr>
                <w:rFonts w:cs="Arial"/>
                <w:color w:val="000000"/>
                <w:sz w:val="24"/>
                <w:szCs w:val="24"/>
              </w:rPr>
            </w:pPr>
            <w:proofErr w:type="spellStart"/>
            <w:proofErr w:type="gramStart"/>
            <w:r>
              <w:rPr>
                <w:rFonts w:cs="Arial"/>
                <w:i/>
                <w:iCs/>
                <w:color w:val="000000"/>
                <w:sz w:val="24"/>
                <w:szCs w:val="24"/>
              </w:rPr>
              <w:t>ver</w:t>
            </w:r>
            <w:proofErr w:type="spellEnd"/>
            <w:proofErr w:type="gramEnd"/>
            <w:r>
              <w:rPr>
                <w:rFonts w:cs="Arial"/>
                <w:i/>
                <w:iCs/>
                <w:color w:val="000000"/>
                <w:sz w:val="24"/>
                <w:szCs w:val="24"/>
              </w:rPr>
              <w:t>:</w:t>
            </w:r>
            <w:r>
              <w:rPr>
                <w:rFonts w:cs="Arial"/>
                <w:color w:val="000000"/>
                <w:sz w:val="24"/>
                <w:szCs w:val="24"/>
              </w:rPr>
              <w:t xml:space="preserve"> true </w:t>
            </w:r>
          </w:p>
          <w:p w:rsidR="00B2292B" w:rsidRDefault="00B2292B" w:rsidP="00B2292B">
            <w:pPr>
              <w:numPr>
                <w:ilvl w:val="1"/>
                <w:numId w:val="80"/>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venus</w:t>
            </w:r>
            <w:proofErr w:type="spellEnd"/>
            <w:r>
              <w:rPr>
                <w:rFonts w:cs="Arial"/>
                <w:color w:val="000000"/>
                <w:sz w:val="24"/>
                <w:szCs w:val="24"/>
              </w:rPr>
              <w:t xml:space="preserve">: true </w:t>
            </w:r>
          </w:p>
          <w:p w:rsidR="00B2292B" w:rsidRDefault="00B2292B" w:rsidP="00B2292B">
            <w:pPr>
              <w:numPr>
                <w:ilvl w:val="1"/>
                <w:numId w:val="80"/>
              </w:numPr>
              <w:spacing w:after="280"/>
              <w:rPr>
                <w:rFonts w:cs="Arial"/>
                <w:color w:val="000000"/>
                <w:sz w:val="24"/>
                <w:szCs w:val="24"/>
              </w:rPr>
            </w:pPr>
            <w:hyperlink r:id="rId104" w:anchor="VER" w:history="1">
              <w:proofErr w:type="gramStart"/>
              <w:r>
                <w:rPr>
                  <w:rStyle w:val="Hyperlink"/>
                </w:rPr>
                <w:t>verify</w:t>
              </w:r>
              <w:proofErr w:type="gramEnd"/>
              <w:r>
                <w:rPr>
                  <w:rStyle w:val="Hyperlink"/>
                </w:rPr>
                <w:t xml:space="preserve"> </w:t>
              </w:r>
            </w:hyperlink>
            <w:r>
              <w:rPr>
                <w:rFonts w:cs="Arial"/>
                <w:color w:val="000000"/>
                <w:sz w:val="24"/>
                <w:szCs w:val="24"/>
              </w:rPr>
              <w:t xml:space="preserve">(verb): to confirm that something is true </w:t>
            </w:r>
          </w:p>
          <w:p w:rsidR="00B2292B" w:rsidRDefault="00B2292B" w:rsidP="00B2292B">
            <w:pPr>
              <w:numPr>
                <w:ilvl w:val="0"/>
                <w:numId w:val="81"/>
              </w:numPr>
              <w:rPr>
                <w:rFonts w:cs="Arial"/>
                <w:color w:val="000000"/>
                <w:sz w:val="24"/>
                <w:szCs w:val="24"/>
              </w:rPr>
            </w:pPr>
            <w:proofErr w:type="gramStart"/>
            <w:r>
              <w:rPr>
                <w:rFonts w:cs="Arial"/>
                <w:i/>
                <w:iCs/>
                <w:color w:val="000000"/>
                <w:sz w:val="24"/>
                <w:szCs w:val="24"/>
              </w:rPr>
              <w:t>verb</w:t>
            </w:r>
            <w:proofErr w:type="gramEnd"/>
            <w:r>
              <w:rPr>
                <w:rFonts w:cs="Arial"/>
                <w:i/>
                <w:iCs/>
                <w:color w:val="000000"/>
                <w:sz w:val="24"/>
                <w:szCs w:val="24"/>
              </w:rPr>
              <w:t xml:space="preserve">, </w:t>
            </w:r>
            <w:proofErr w:type="spellStart"/>
            <w:r>
              <w:rPr>
                <w:rFonts w:cs="Arial"/>
                <w:i/>
                <w:iCs/>
                <w:color w:val="000000"/>
                <w:sz w:val="24"/>
                <w:szCs w:val="24"/>
              </w:rPr>
              <w:t>verv</w:t>
            </w:r>
            <w:proofErr w:type="spellEnd"/>
            <w:r>
              <w:rPr>
                <w:rFonts w:cs="Arial"/>
                <w:i/>
                <w:iCs/>
                <w:color w:val="000000"/>
                <w:sz w:val="24"/>
                <w:szCs w:val="24"/>
              </w:rPr>
              <w:t>:</w:t>
            </w:r>
            <w:r>
              <w:rPr>
                <w:rFonts w:cs="Arial"/>
                <w:color w:val="000000"/>
                <w:sz w:val="24"/>
                <w:szCs w:val="24"/>
              </w:rPr>
              <w:t xml:space="preserve"> word </w:t>
            </w:r>
          </w:p>
          <w:p w:rsidR="00B2292B" w:rsidRDefault="00B2292B" w:rsidP="00B2292B">
            <w:pPr>
              <w:numPr>
                <w:ilvl w:val="1"/>
                <w:numId w:val="81"/>
              </w:numPr>
              <w:rPr>
                <w:rFonts w:cs="Arial"/>
                <w:color w:val="000000"/>
                <w:sz w:val="24"/>
                <w:szCs w:val="24"/>
              </w:rPr>
            </w:pPr>
            <w:r>
              <w:rPr>
                <w:rFonts w:cs="Arial"/>
                <w:color w:val="000000"/>
                <w:sz w:val="24"/>
                <w:szCs w:val="24"/>
              </w:rPr>
              <w:t xml:space="preserve">Latin, </w:t>
            </w:r>
            <w:r>
              <w:rPr>
                <w:rFonts w:cs="Arial"/>
                <w:i/>
                <w:iCs/>
                <w:color w:val="000000"/>
                <w:sz w:val="24"/>
                <w:szCs w:val="24"/>
              </w:rPr>
              <w:t>verbum</w:t>
            </w:r>
            <w:r>
              <w:rPr>
                <w:rFonts w:cs="Arial"/>
                <w:color w:val="000000"/>
                <w:sz w:val="24"/>
                <w:szCs w:val="24"/>
              </w:rPr>
              <w:t xml:space="preserve">: word </w:t>
            </w:r>
          </w:p>
          <w:p w:rsidR="00B2292B" w:rsidRDefault="00B2292B" w:rsidP="00B2292B">
            <w:pPr>
              <w:numPr>
                <w:ilvl w:val="1"/>
                <w:numId w:val="81"/>
              </w:numPr>
              <w:spacing w:after="280"/>
              <w:rPr>
                <w:rFonts w:cs="Arial"/>
                <w:color w:val="000000"/>
                <w:sz w:val="24"/>
                <w:szCs w:val="24"/>
              </w:rPr>
            </w:pPr>
            <w:hyperlink r:id="rId105" w:anchor="VERB" w:history="1">
              <w:proofErr w:type="gramStart"/>
              <w:r>
                <w:rPr>
                  <w:rStyle w:val="Hyperlink"/>
                </w:rPr>
                <w:t>verbalize</w:t>
              </w:r>
              <w:proofErr w:type="gramEnd"/>
            </w:hyperlink>
            <w:r>
              <w:rPr>
                <w:rFonts w:cs="Arial"/>
                <w:color w:val="000000"/>
                <w:sz w:val="24"/>
                <w:szCs w:val="24"/>
              </w:rPr>
              <w:t xml:space="preserve"> (verb): to express in words, to put into words </w:t>
            </w:r>
          </w:p>
          <w:p w:rsidR="00B2292B" w:rsidRDefault="00B2292B" w:rsidP="00B2292B">
            <w:pPr>
              <w:numPr>
                <w:ilvl w:val="0"/>
                <w:numId w:val="86"/>
              </w:numPr>
              <w:rPr>
                <w:rFonts w:cs="Arial"/>
                <w:color w:val="000000"/>
                <w:sz w:val="24"/>
                <w:szCs w:val="24"/>
              </w:rPr>
            </w:pPr>
            <w:proofErr w:type="spellStart"/>
            <w:proofErr w:type="gramStart"/>
            <w:r>
              <w:rPr>
                <w:rFonts w:cs="Arial"/>
                <w:i/>
                <w:iCs/>
                <w:color w:val="000000"/>
                <w:sz w:val="24"/>
                <w:szCs w:val="24"/>
              </w:rPr>
              <w:t>vers</w:t>
            </w:r>
            <w:proofErr w:type="spellEnd"/>
            <w:proofErr w:type="gramEnd"/>
            <w:r>
              <w:rPr>
                <w:rFonts w:cs="Arial"/>
                <w:i/>
                <w:iCs/>
                <w:color w:val="000000"/>
                <w:sz w:val="24"/>
                <w:szCs w:val="24"/>
              </w:rPr>
              <w:t xml:space="preserve">, </w:t>
            </w:r>
            <w:proofErr w:type="spellStart"/>
            <w:r>
              <w:rPr>
                <w:rFonts w:cs="Arial"/>
                <w:i/>
                <w:iCs/>
                <w:color w:val="000000"/>
                <w:sz w:val="24"/>
                <w:szCs w:val="24"/>
              </w:rPr>
              <w:t>vert</w:t>
            </w:r>
            <w:proofErr w:type="spellEnd"/>
            <w:r>
              <w:rPr>
                <w:rFonts w:cs="Arial"/>
                <w:i/>
                <w:iCs/>
                <w:color w:val="000000"/>
                <w:sz w:val="24"/>
                <w:szCs w:val="24"/>
              </w:rPr>
              <w:t>:</w:t>
            </w:r>
            <w:r>
              <w:rPr>
                <w:rFonts w:cs="Arial"/>
                <w:color w:val="000000"/>
                <w:sz w:val="24"/>
                <w:szCs w:val="24"/>
              </w:rPr>
              <w:t xml:space="preserve"> </w:t>
            </w:r>
            <w:proofErr w:type="spellStart"/>
            <w:r>
              <w:rPr>
                <w:rFonts w:cs="Arial"/>
                <w:color w:val="000000"/>
                <w:sz w:val="24"/>
                <w:szCs w:val="24"/>
              </w:rPr>
              <w:t>turn,change</w:t>
            </w:r>
            <w:proofErr w:type="spellEnd"/>
            <w:r>
              <w:rPr>
                <w:rFonts w:cs="Arial"/>
                <w:color w:val="000000"/>
                <w:sz w:val="24"/>
                <w:szCs w:val="24"/>
              </w:rPr>
              <w:t xml:space="preserve"> </w:t>
            </w:r>
          </w:p>
          <w:p w:rsidR="00B2292B" w:rsidRDefault="00B2292B" w:rsidP="00B2292B">
            <w:pPr>
              <w:numPr>
                <w:ilvl w:val="1"/>
                <w:numId w:val="86"/>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versare</w:t>
            </w:r>
            <w:proofErr w:type="spellEnd"/>
            <w:r>
              <w:rPr>
                <w:rFonts w:cs="Arial"/>
                <w:color w:val="000000"/>
                <w:sz w:val="24"/>
                <w:szCs w:val="24"/>
              </w:rPr>
              <w:t xml:space="preserve">: to turn </w:t>
            </w:r>
          </w:p>
          <w:p w:rsidR="00B2292B" w:rsidRDefault="00B2292B" w:rsidP="00B2292B">
            <w:pPr>
              <w:numPr>
                <w:ilvl w:val="1"/>
                <w:numId w:val="86"/>
              </w:numPr>
              <w:spacing w:after="280"/>
              <w:rPr>
                <w:rFonts w:cs="Arial"/>
                <w:color w:val="000000"/>
                <w:sz w:val="24"/>
                <w:szCs w:val="24"/>
              </w:rPr>
            </w:pPr>
            <w:hyperlink r:id="rId106" w:anchor="VERS" w:history="1">
              <w:proofErr w:type="gramStart"/>
              <w:r>
                <w:rPr>
                  <w:rStyle w:val="Hyperlink"/>
                </w:rPr>
                <w:t>versatile</w:t>
              </w:r>
              <w:proofErr w:type="gramEnd"/>
            </w:hyperlink>
            <w:r>
              <w:rPr>
                <w:rFonts w:cs="Arial"/>
                <w:color w:val="000000"/>
                <w:sz w:val="24"/>
                <w:szCs w:val="24"/>
              </w:rPr>
              <w:t xml:space="preserve"> (adjective): capable of changing or adapting, useful </w:t>
            </w:r>
          </w:p>
          <w:p w:rsidR="00B2292B" w:rsidRDefault="00B2292B" w:rsidP="00B2292B">
            <w:pPr>
              <w:numPr>
                <w:ilvl w:val="0"/>
                <w:numId w:val="73"/>
              </w:numPr>
              <w:rPr>
                <w:rFonts w:cs="Arial"/>
                <w:color w:val="000000"/>
                <w:sz w:val="24"/>
                <w:szCs w:val="24"/>
              </w:rPr>
            </w:pPr>
            <w:proofErr w:type="gramStart"/>
            <w:r>
              <w:rPr>
                <w:rFonts w:cs="Arial"/>
                <w:i/>
                <w:iCs/>
                <w:color w:val="000000"/>
                <w:sz w:val="24"/>
                <w:szCs w:val="24"/>
              </w:rPr>
              <w:t>vid</w:t>
            </w:r>
            <w:proofErr w:type="gramEnd"/>
            <w:r>
              <w:rPr>
                <w:rFonts w:cs="Arial"/>
                <w:i/>
                <w:iCs/>
                <w:color w:val="000000"/>
                <w:sz w:val="24"/>
                <w:szCs w:val="24"/>
              </w:rPr>
              <w:t xml:space="preserve">, vie, </w:t>
            </w:r>
            <w:proofErr w:type="spellStart"/>
            <w:r>
              <w:rPr>
                <w:rFonts w:cs="Arial"/>
                <w:i/>
                <w:iCs/>
                <w:color w:val="000000"/>
                <w:sz w:val="24"/>
                <w:szCs w:val="24"/>
              </w:rPr>
              <w:t>vis</w:t>
            </w:r>
            <w:proofErr w:type="spellEnd"/>
            <w:r>
              <w:rPr>
                <w:rFonts w:cs="Arial"/>
                <w:i/>
                <w:iCs/>
                <w:color w:val="000000"/>
                <w:sz w:val="24"/>
                <w:szCs w:val="24"/>
              </w:rPr>
              <w:t>:</w:t>
            </w:r>
            <w:r>
              <w:rPr>
                <w:rFonts w:cs="Arial"/>
                <w:color w:val="000000"/>
                <w:sz w:val="24"/>
                <w:szCs w:val="24"/>
              </w:rPr>
              <w:t xml:space="preserve"> see </w:t>
            </w:r>
          </w:p>
          <w:p w:rsidR="00B2292B" w:rsidRDefault="00B2292B" w:rsidP="00B2292B">
            <w:pPr>
              <w:numPr>
                <w:ilvl w:val="1"/>
                <w:numId w:val="73"/>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videre</w:t>
            </w:r>
            <w:proofErr w:type="spellEnd"/>
            <w:r>
              <w:rPr>
                <w:rFonts w:cs="Arial"/>
                <w:color w:val="000000"/>
                <w:sz w:val="24"/>
                <w:szCs w:val="24"/>
              </w:rPr>
              <w:t xml:space="preserve">: to see; Latin, </w:t>
            </w:r>
            <w:proofErr w:type="spellStart"/>
            <w:r>
              <w:rPr>
                <w:rFonts w:cs="Arial"/>
                <w:i/>
                <w:iCs/>
                <w:color w:val="000000"/>
                <w:sz w:val="24"/>
                <w:szCs w:val="24"/>
              </w:rPr>
              <w:t>videre</w:t>
            </w:r>
            <w:proofErr w:type="spellEnd"/>
            <w:r>
              <w:rPr>
                <w:rFonts w:cs="Arial"/>
                <w:color w:val="000000"/>
                <w:sz w:val="24"/>
                <w:szCs w:val="24"/>
              </w:rPr>
              <w:t xml:space="preserve">: to separate </w:t>
            </w:r>
          </w:p>
          <w:p w:rsidR="00B2292B" w:rsidRDefault="00B2292B" w:rsidP="00B2292B">
            <w:pPr>
              <w:numPr>
                <w:ilvl w:val="1"/>
                <w:numId w:val="73"/>
              </w:numPr>
              <w:rPr>
                <w:rFonts w:cs="Arial"/>
                <w:color w:val="000000"/>
                <w:sz w:val="24"/>
                <w:szCs w:val="24"/>
              </w:rPr>
            </w:pPr>
            <w:hyperlink r:id="rId107" w:anchor="VID" w:history="1">
              <w:proofErr w:type="gramStart"/>
              <w:r>
                <w:rPr>
                  <w:rStyle w:val="Hyperlink"/>
                </w:rPr>
                <w:t>visible</w:t>
              </w:r>
              <w:proofErr w:type="gramEnd"/>
            </w:hyperlink>
            <w:r>
              <w:rPr>
                <w:rFonts w:cs="Arial"/>
                <w:color w:val="000000"/>
                <w:sz w:val="24"/>
                <w:szCs w:val="24"/>
              </w:rPr>
              <w:t xml:space="preserve"> (adjective): able to be seen </w:t>
            </w:r>
          </w:p>
          <w:p w:rsidR="00B2292B" w:rsidRDefault="00B2292B" w:rsidP="00B2292B">
            <w:pPr>
              <w:numPr>
                <w:ilvl w:val="1"/>
                <w:numId w:val="73"/>
              </w:numPr>
              <w:spacing w:after="280"/>
              <w:rPr>
                <w:rFonts w:cs="Arial"/>
                <w:color w:val="000000"/>
                <w:sz w:val="24"/>
                <w:szCs w:val="24"/>
              </w:rPr>
            </w:pPr>
            <w:proofErr w:type="gramStart"/>
            <w:r>
              <w:rPr>
                <w:rFonts w:cs="Arial"/>
                <w:color w:val="000000"/>
                <w:sz w:val="24"/>
                <w:szCs w:val="24"/>
              </w:rPr>
              <w:t>di</w:t>
            </w:r>
            <w:r>
              <w:rPr>
                <w:rFonts w:cs="Arial"/>
                <w:i/>
                <w:iCs/>
                <w:color w:val="000000"/>
                <w:sz w:val="24"/>
                <w:szCs w:val="24"/>
              </w:rPr>
              <w:t>vid</w:t>
            </w:r>
            <w:r>
              <w:rPr>
                <w:rFonts w:cs="Arial"/>
                <w:color w:val="000000"/>
                <w:sz w:val="24"/>
                <w:szCs w:val="24"/>
              </w:rPr>
              <w:t>e</w:t>
            </w:r>
            <w:proofErr w:type="gramEnd"/>
            <w:r>
              <w:rPr>
                <w:rFonts w:cs="Arial"/>
                <w:color w:val="000000"/>
                <w:sz w:val="24"/>
                <w:szCs w:val="24"/>
              </w:rPr>
              <w:t xml:space="preserve"> (verb): to separate </w:t>
            </w:r>
          </w:p>
          <w:p w:rsidR="00B2292B" w:rsidRDefault="00B2292B" w:rsidP="00B2292B">
            <w:pPr>
              <w:numPr>
                <w:ilvl w:val="0"/>
                <w:numId w:val="75"/>
              </w:numPr>
              <w:rPr>
                <w:rFonts w:cs="Arial"/>
                <w:color w:val="000000"/>
                <w:sz w:val="24"/>
                <w:szCs w:val="24"/>
              </w:rPr>
            </w:pPr>
            <w:proofErr w:type="spellStart"/>
            <w:proofErr w:type="gramStart"/>
            <w:r>
              <w:rPr>
                <w:rFonts w:cs="Arial"/>
                <w:i/>
                <w:iCs/>
                <w:color w:val="000000"/>
                <w:sz w:val="24"/>
                <w:szCs w:val="24"/>
              </w:rPr>
              <w:t>vit</w:t>
            </w:r>
            <w:proofErr w:type="spellEnd"/>
            <w:proofErr w:type="gramEnd"/>
            <w:r>
              <w:rPr>
                <w:rFonts w:cs="Arial"/>
                <w:i/>
                <w:iCs/>
                <w:color w:val="000000"/>
                <w:sz w:val="24"/>
                <w:szCs w:val="24"/>
              </w:rPr>
              <w:t xml:space="preserve">, </w:t>
            </w:r>
            <w:proofErr w:type="spellStart"/>
            <w:r>
              <w:rPr>
                <w:rFonts w:cs="Arial"/>
                <w:i/>
                <w:iCs/>
                <w:color w:val="000000"/>
                <w:sz w:val="24"/>
                <w:szCs w:val="24"/>
              </w:rPr>
              <w:t>viv</w:t>
            </w:r>
            <w:proofErr w:type="spellEnd"/>
            <w:r>
              <w:rPr>
                <w:rFonts w:cs="Arial"/>
                <w:i/>
                <w:iCs/>
                <w:color w:val="000000"/>
                <w:sz w:val="24"/>
                <w:szCs w:val="24"/>
              </w:rPr>
              <w:t>:</w:t>
            </w:r>
            <w:r>
              <w:rPr>
                <w:rFonts w:cs="Arial"/>
                <w:color w:val="000000"/>
                <w:sz w:val="24"/>
                <w:szCs w:val="24"/>
              </w:rPr>
              <w:t xml:space="preserve"> live </w:t>
            </w:r>
          </w:p>
          <w:p w:rsidR="00B2292B" w:rsidRDefault="00B2292B" w:rsidP="00B2292B">
            <w:pPr>
              <w:numPr>
                <w:ilvl w:val="1"/>
                <w:numId w:val="75"/>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vivere</w:t>
            </w:r>
            <w:proofErr w:type="spellEnd"/>
            <w:r>
              <w:rPr>
                <w:rFonts w:cs="Arial"/>
                <w:color w:val="000000"/>
                <w:sz w:val="24"/>
                <w:szCs w:val="24"/>
              </w:rPr>
              <w:t xml:space="preserve">: to live </w:t>
            </w:r>
          </w:p>
          <w:p w:rsidR="00B2292B" w:rsidRDefault="00B2292B" w:rsidP="00B2292B">
            <w:pPr>
              <w:numPr>
                <w:ilvl w:val="1"/>
                <w:numId w:val="75"/>
              </w:numPr>
              <w:spacing w:after="280"/>
              <w:rPr>
                <w:rFonts w:cs="Arial"/>
                <w:color w:val="000000"/>
                <w:sz w:val="24"/>
                <w:szCs w:val="24"/>
              </w:rPr>
            </w:pPr>
            <w:hyperlink r:id="rId108" w:anchor="VIT" w:history="1">
              <w:proofErr w:type="gramStart"/>
              <w:r>
                <w:rPr>
                  <w:rStyle w:val="Hyperlink"/>
                </w:rPr>
                <w:t>vital</w:t>
              </w:r>
              <w:proofErr w:type="gramEnd"/>
            </w:hyperlink>
            <w:r>
              <w:rPr>
                <w:rFonts w:cs="Arial"/>
                <w:color w:val="000000"/>
                <w:sz w:val="24"/>
                <w:szCs w:val="24"/>
              </w:rPr>
              <w:t xml:space="preserve"> (adjective) - necessary for life </w:t>
            </w:r>
          </w:p>
          <w:p w:rsidR="00B2292B" w:rsidRDefault="00B2292B" w:rsidP="00B2292B">
            <w:pPr>
              <w:numPr>
                <w:ilvl w:val="0"/>
                <w:numId w:val="95"/>
              </w:numPr>
              <w:rPr>
                <w:rFonts w:cs="Arial"/>
                <w:color w:val="000000"/>
                <w:sz w:val="24"/>
                <w:szCs w:val="24"/>
              </w:rPr>
            </w:pPr>
            <w:proofErr w:type="spellStart"/>
            <w:proofErr w:type="gramStart"/>
            <w:r>
              <w:rPr>
                <w:rFonts w:cs="Arial"/>
                <w:i/>
                <w:iCs/>
                <w:color w:val="000000"/>
                <w:sz w:val="24"/>
                <w:szCs w:val="24"/>
              </w:rPr>
              <w:t>voc</w:t>
            </w:r>
            <w:proofErr w:type="spellEnd"/>
            <w:proofErr w:type="gramEnd"/>
            <w:r>
              <w:rPr>
                <w:rFonts w:cs="Arial"/>
                <w:i/>
                <w:iCs/>
                <w:color w:val="000000"/>
                <w:sz w:val="24"/>
                <w:szCs w:val="24"/>
              </w:rPr>
              <w:t xml:space="preserve">, </w:t>
            </w:r>
            <w:proofErr w:type="spellStart"/>
            <w:r>
              <w:rPr>
                <w:rFonts w:cs="Arial"/>
                <w:i/>
                <w:iCs/>
                <w:color w:val="000000"/>
                <w:sz w:val="24"/>
                <w:szCs w:val="24"/>
              </w:rPr>
              <w:t>voke</w:t>
            </w:r>
            <w:proofErr w:type="spellEnd"/>
            <w:r>
              <w:rPr>
                <w:rFonts w:cs="Arial"/>
                <w:i/>
                <w:iCs/>
                <w:color w:val="000000"/>
                <w:sz w:val="24"/>
                <w:szCs w:val="24"/>
              </w:rPr>
              <w:t>:</w:t>
            </w:r>
            <w:r>
              <w:rPr>
                <w:rFonts w:cs="Arial"/>
                <w:color w:val="000000"/>
                <w:sz w:val="24"/>
                <w:szCs w:val="24"/>
              </w:rPr>
              <w:t xml:space="preserve"> call </w:t>
            </w:r>
          </w:p>
          <w:p w:rsidR="00B2292B" w:rsidRDefault="00B2292B" w:rsidP="00B2292B">
            <w:pPr>
              <w:numPr>
                <w:ilvl w:val="1"/>
                <w:numId w:val="95"/>
              </w:numPr>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vocare</w:t>
            </w:r>
            <w:proofErr w:type="spellEnd"/>
            <w:r>
              <w:rPr>
                <w:rFonts w:cs="Arial"/>
                <w:color w:val="000000"/>
                <w:sz w:val="24"/>
                <w:szCs w:val="24"/>
              </w:rPr>
              <w:t xml:space="preserve">: call, voice </w:t>
            </w:r>
          </w:p>
          <w:p w:rsidR="00B2292B" w:rsidRDefault="00B2292B" w:rsidP="00B2292B">
            <w:pPr>
              <w:numPr>
                <w:ilvl w:val="1"/>
                <w:numId w:val="95"/>
              </w:numPr>
              <w:spacing w:after="280"/>
              <w:rPr>
                <w:rFonts w:cs="Arial"/>
                <w:color w:val="000000"/>
                <w:sz w:val="24"/>
                <w:szCs w:val="24"/>
              </w:rPr>
            </w:pPr>
            <w:hyperlink r:id="rId109" w:anchor="VOC" w:history="1">
              <w:proofErr w:type="gramStart"/>
              <w:r>
                <w:rPr>
                  <w:rStyle w:val="Hyperlink"/>
                </w:rPr>
                <w:t>vocal</w:t>
              </w:r>
              <w:proofErr w:type="gramEnd"/>
              <w:r>
                <w:rPr>
                  <w:rStyle w:val="Hyperlink"/>
                </w:rPr>
                <w:t xml:space="preserve"> </w:t>
              </w:r>
            </w:hyperlink>
            <w:r>
              <w:rPr>
                <w:rFonts w:cs="Arial"/>
                <w:color w:val="000000"/>
                <w:sz w:val="24"/>
                <w:szCs w:val="24"/>
              </w:rPr>
              <w:t xml:space="preserve">(adjective): spoken or uttered by the voice </w:t>
            </w:r>
          </w:p>
          <w:p w:rsidR="00B2292B" w:rsidRDefault="00B2292B" w:rsidP="00B2292B">
            <w:pPr>
              <w:numPr>
                <w:ilvl w:val="0"/>
                <w:numId w:val="54"/>
              </w:numPr>
              <w:rPr>
                <w:rFonts w:cs="Arial"/>
                <w:color w:val="000000"/>
                <w:sz w:val="24"/>
                <w:szCs w:val="24"/>
              </w:rPr>
            </w:pPr>
            <w:proofErr w:type="spellStart"/>
            <w:proofErr w:type="gramStart"/>
            <w:r>
              <w:rPr>
                <w:rFonts w:cs="Arial"/>
                <w:i/>
                <w:iCs/>
                <w:color w:val="000000"/>
                <w:sz w:val="24"/>
                <w:szCs w:val="24"/>
              </w:rPr>
              <w:t>volv</w:t>
            </w:r>
            <w:proofErr w:type="spellEnd"/>
            <w:proofErr w:type="gramEnd"/>
            <w:r>
              <w:rPr>
                <w:rFonts w:cs="Arial"/>
                <w:i/>
                <w:iCs/>
                <w:color w:val="000000"/>
                <w:sz w:val="24"/>
                <w:szCs w:val="24"/>
              </w:rPr>
              <w:t xml:space="preserve">, volt, </w:t>
            </w:r>
            <w:proofErr w:type="spellStart"/>
            <w:r>
              <w:rPr>
                <w:rFonts w:cs="Arial"/>
                <w:i/>
                <w:iCs/>
                <w:color w:val="000000"/>
                <w:sz w:val="24"/>
                <w:szCs w:val="24"/>
              </w:rPr>
              <w:t>vol</w:t>
            </w:r>
            <w:proofErr w:type="spellEnd"/>
            <w:r>
              <w:rPr>
                <w:rFonts w:cs="Arial"/>
                <w:i/>
                <w:iCs/>
                <w:color w:val="000000"/>
                <w:sz w:val="24"/>
                <w:szCs w:val="24"/>
              </w:rPr>
              <w:t>:</w:t>
            </w:r>
            <w:r>
              <w:rPr>
                <w:rFonts w:cs="Arial"/>
                <w:color w:val="000000"/>
                <w:sz w:val="24"/>
                <w:szCs w:val="24"/>
              </w:rPr>
              <w:t xml:space="preserve"> roll, turn </w:t>
            </w:r>
          </w:p>
          <w:p w:rsidR="00B2292B" w:rsidRDefault="00B2292B" w:rsidP="00B2292B">
            <w:pPr>
              <w:numPr>
                <w:ilvl w:val="1"/>
                <w:numId w:val="54"/>
              </w:numPr>
              <w:spacing w:after="280"/>
              <w:rPr>
                <w:rFonts w:cs="Arial"/>
                <w:color w:val="000000"/>
                <w:sz w:val="24"/>
                <w:szCs w:val="24"/>
              </w:rPr>
            </w:pPr>
            <w:r>
              <w:rPr>
                <w:rFonts w:cs="Arial"/>
                <w:color w:val="000000"/>
                <w:sz w:val="24"/>
                <w:szCs w:val="24"/>
              </w:rPr>
              <w:t xml:space="preserve">Latin, </w:t>
            </w:r>
            <w:proofErr w:type="spellStart"/>
            <w:r>
              <w:rPr>
                <w:rFonts w:cs="Arial"/>
                <w:i/>
                <w:iCs/>
                <w:color w:val="000000"/>
                <w:sz w:val="24"/>
                <w:szCs w:val="24"/>
              </w:rPr>
              <w:t>volvere</w:t>
            </w:r>
            <w:proofErr w:type="spellEnd"/>
            <w:r>
              <w:rPr>
                <w:rFonts w:cs="Arial"/>
                <w:color w:val="000000"/>
                <w:sz w:val="24"/>
                <w:szCs w:val="24"/>
              </w:rPr>
              <w:t xml:space="preserve">: to roll, turn </w:t>
            </w:r>
          </w:p>
          <w:p w:rsidR="00B2292B" w:rsidRDefault="00B2292B" w:rsidP="00B2292B">
            <w:pPr>
              <w:numPr>
                <w:ilvl w:val="1"/>
                <w:numId w:val="54"/>
              </w:numPr>
              <w:spacing w:before="280"/>
              <w:rPr>
                <w:rFonts w:cs="Arial"/>
                <w:color w:val="000000"/>
                <w:sz w:val="24"/>
                <w:szCs w:val="24"/>
              </w:rPr>
            </w:pPr>
            <w:hyperlink r:id="rId110" w:anchor="VOLV" w:history="1">
              <w:proofErr w:type="gramStart"/>
              <w:r>
                <w:rPr>
                  <w:rStyle w:val="Hyperlink"/>
                </w:rPr>
                <w:t>revolve</w:t>
              </w:r>
              <w:proofErr w:type="gramEnd"/>
            </w:hyperlink>
            <w:r>
              <w:rPr>
                <w:rFonts w:cs="Arial"/>
                <w:color w:val="000000"/>
                <w:sz w:val="24"/>
                <w:szCs w:val="24"/>
              </w:rPr>
              <w:t xml:space="preserve"> (verb): to turn around </w:t>
            </w:r>
          </w:p>
        </w:tc>
      </w:tr>
    </w:tbl>
    <w:p w:rsidR="00B2292B" w:rsidRDefault="00B2292B" w:rsidP="00B2292B"/>
    <w:p w:rsidR="00080F21" w:rsidRDefault="00080F21">
      <w:bookmarkStart w:id="7" w:name="_GoBack"/>
      <w:bookmarkEnd w:id="7"/>
    </w:p>
    <w:sectPr w:rsidR="00080F21" w:rsidSect="00B2292B">
      <w:pgSz w:w="15840" w:h="12240" w:orient="landscape"/>
      <w:pgMar w:top="1800" w:right="1440" w:bottom="1800" w:left="1440" w:header="720" w:footer="720" w:gutter="0"/>
      <w:cols w:space="720"/>
      <w:docGrid w:linePitch="360"/>
      <w:printerSettings r:id="rId11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Mangal">
    <w:panose1 w:val="00000000000000000000"/>
    <w:charset w:val="01"/>
    <w:family w:val="roman"/>
    <w:notTrueType/>
    <w:pitch w:val="variable"/>
    <w:sig w:usb0="00002000" w:usb1="00000000" w:usb2="00000000" w:usb3="00000000" w:csb0="00000000"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02"/>
    <w:multiLevelType w:val="multilevel"/>
    <w:tmpl w:val="00000002"/>
    <w:name w:val="WW8Num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
    <w:nsid w:val="00000003"/>
    <w:multiLevelType w:val="multilevel"/>
    <w:tmpl w:val="00000003"/>
    <w:name w:val="WW8Num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
    <w:nsid w:val="00000004"/>
    <w:multiLevelType w:val="multilevel"/>
    <w:tmpl w:val="00000004"/>
    <w:name w:val="WW8Num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
    <w:nsid w:val="00000005"/>
    <w:multiLevelType w:val="multilevel"/>
    <w:tmpl w:val="00000005"/>
    <w:name w:val="WW8Num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
    <w:nsid w:val="00000006"/>
    <w:multiLevelType w:val="multilevel"/>
    <w:tmpl w:val="00000006"/>
    <w:name w:val="WW8Num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6">
    <w:nsid w:val="00000007"/>
    <w:multiLevelType w:val="multilevel"/>
    <w:tmpl w:val="00000007"/>
    <w:name w:val="WW8Num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
    <w:nsid w:val="00000008"/>
    <w:multiLevelType w:val="multilevel"/>
    <w:tmpl w:val="00000008"/>
    <w:name w:val="WW8Num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8">
    <w:nsid w:val="00000009"/>
    <w:multiLevelType w:val="multilevel"/>
    <w:tmpl w:val="00000009"/>
    <w:name w:val="WW8Num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9">
    <w:nsid w:val="0000000A"/>
    <w:multiLevelType w:val="multilevel"/>
    <w:tmpl w:val="0000000A"/>
    <w:name w:val="WW8Num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0">
    <w:nsid w:val="0000000B"/>
    <w:multiLevelType w:val="multilevel"/>
    <w:tmpl w:val="0000000B"/>
    <w:name w:val="WW8Num1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1">
    <w:nsid w:val="0000000C"/>
    <w:multiLevelType w:val="multilevel"/>
    <w:tmpl w:val="0000000C"/>
    <w:name w:val="WW8Num1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2">
    <w:nsid w:val="0000000D"/>
    <w:multiLevelType w:val="multilevel"/>
    <w:tmpl w:val="0000000D"/>
    <w:name w:val="WW8Num1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3">
    <w:nsid w:val="0000000E"/>
    <w:multiLevelType w:val="multilevel"/>
    <w:tmpl w:val="0000000E"/>
    <w:name w:val="WW8Num1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4">
    <w:nsid w:val="0000000F"/>
    <w:multiLevelType w:val="multilevel"/>
    <w:tmpl w:val="0000000F"/>
    <w:name w:val="WW8Num1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5">
    <w:nsid w:val="00000010"/>
    <w:multiLevelType w:val="multilevel"/>
    <w:tmpl w:val="00000010"/>
    <w:name w:val="WW8Num1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6">
    <w:nsid w:val="00000011"/>
    <w:multiLevelType w:val="multilevel"/>
    <w:tmpl w:val="00000011"/>
    <w:name w:val="WW8Num1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7">
    <w:nsid w:val="00000012"/>
    <w:multiLevelType w:val="multilevel"/>
    <w:tmpl w:val="00000012"/>
    <w:name w:val="WW8Num1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8">
    <w:nsid w:val="00000013"/>
    <w:multiLevelType w:val="multilevel"/>
    <w:tmpl w:val="00000013"/>
    <w:name w:val="WW8Num1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9">
    <w:nsid w:val="00000014"/>
    <w:multiLevelType w:val="multilevel"/>
    <w:tmpl w:val="00000014"/>
    <w:name w:val="WW8Num1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0">
    <w:nsid w:val="00000015"/>
    <w:multiLevelType w:val="multilevel"/>
    <w:tmpl w:val="00000015"/>
    <w:name w:val="WW8Num2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1">
    <w:nsid w:val="00000016"/>
    <w:multiLevelType w:val="multilevel"/>
    <w:tmpl w:val="00000016"/>
    <w:name w:val="WW8Num2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2">
    <w:nsid w:val="00000017"/>
    <w:multiLevelType w:val="multilevel"/>
    <w:tmpl w:val="00000017"/>
    <w:name w:val="WW8Num2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3">
    <w:nsid w:val="00000018"/>
    <w:multiLevelType w:val="multilevel"/>
    <w:tmpl w:val="00000018"/>
    <w:name w:val="WW8Num2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4">
    <w:nsid w:val="00000019"/>
    <w:multiLevelType w:val="multilevel"/>
    <w:tmpl w:val="00000019"/>
    <w:name w:val="WW8Num2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5">
    <w:nsid w:val="0000001A"/>
    <w:multiLevelType w:val="multilevel"/>
    <w:tmpl w:val="0000001A"/>
    <w:name w:val="WW8Num2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6">
    <w:nsid w:val="0000001B"/>
    <w:multiLevelType w:val="multilevel"/>
    <w:tmpl w:val="0000001B"/>
    <w:name w:val="WW8Num2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7">
    <w:nsid w:val="0000001C"/>
    <w:multiLevelType w:val="multilevel"/>
    <w:tmpl w:val="0000001C"/>
    <w:name w:val="WW8Num2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8">
    <w:nsid w:val="0000001D"/>
    <w:multiLevelType w:val="multilevel"/>
    <w:tmpl w:val="0000001D"/>
    <w:name w:val="WW8Num2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9">
    <w:nsid w:val="0000001E"/>
    <w:multiLevelType w:val="multilevel"/>
    <w:tmpl w:val="0000001E"/>
    <w:name w:val="WW8Num2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0">
    <w:nsid w:val="0000001F"/>
    <w:multiLevelType w:val="multilevel"/>
    <w:tmpl w:val="0000001F"/>
    <w:name w:val="WW8Num3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1">
    <w:nsid w:val="00000020"/>
    <w:multiLevelType w:val="multilevel"/>
    <w:tmpl w:val="00000020"/>
    <w:name w:val="WW8Num3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2">
    <w:nsid w:val="00000021"/>
    <w:multiLevelType w:val="multilevel"/>
    <w:tmpl w:val="00000021"/>
    <w:name w:val="WW8Num3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3">
    <w:nsid w:val="00000022"/>
    <w:multiLevelType w:val="multilevel"/>
    <w:tmpl w:val="00000022"/>
    <w:name w:val="WW8Num3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4">
    <w:nsid w:val="00000023"/>
    <w:multiLevelType w:val="multilevel"/>
    <w:tmpl w:val="00000023"/>
    <w:name w:val="WW8Num3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5">
    <w:nsid w:val="00000024"/>
    <w:multiLevelType w:val="multilevel"/>
    <w:tmpl w:val="00000024"/>
    <w:name w:val="WW8Num3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6">
    <w:nsid w:val="00000025"/>
    <w:multiLevelType w:val="multilevel"/>
    <w:tmpl w:val="00000025"/>
    <w:name w:val="WW8Num3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7">
    <w:nsid w:val="00000026"/>
    <w:multiLevelType w:val="multilevel"/>
    <w:tmpl w:val="00000026"/>
    <w:name w:val="WW8Num3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8">
    <w:nsid w:val="00000027"/>
    <w:multiLevelType w:val="multilevel"/>
    <w:tmpl w:val="00000027"/>
    <w:name w:val="WW8Num3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9">
    <w:nsid w:val="00000028"/>
    <w:multiLevelType w:val="multilevel"/>
    <w:tmpl w:val="00000028"/>
    <w:name w:val="WW8Num3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0">
    <w:nsid w:val="00000029"/>
    <w:multiLevelType w:val="multilevel"/>
    <w:tmpl w:val="00000029"/>
    <w:name w:val="WW8Num4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1">
    <w:nsid w:val="0000002A"/>
    <w:multiLevelType w:val="multilevel"/>
    <w:tmpl w:val="0000002A"/>
    <w:name w:val="WW8Num4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2">
    <w:nsid w:val="0000002B"/>
    <w:multiLevelType w:val="multilevel"/>
    <w:tmpl w:val="0000002B"/>
    <w:name w:val="WW8Num4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3">
    <w:nsid w:val="0000002C"/>
    <w:multiLevelType w:val="multilevel"/>
    <w:tmpl w:val="0000002C"/>
    <w:name w:val="WW8Num4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4">
    <w:nsid w:val="0000002D"/>
    <w:multiLevelType w:val="multilevel"/>
    <w:tmpl w:val="0000002D"/>
    <w:name w:val="WW8Num4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5">
    <w:nsid w:val="0000002E"/>
    <w:multiLevelType w:val="multilevel"/>
    <w:tmpl w:val="0000002E"/>
    <w:name w:val="WW8Num4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6">
    <w:nsid w:val="0000002F"/>
    <w:multiLevelType w:val="multilevel"/>
    <w:tmpl w:val="0000002F"/>
    <w:name w:val="WW8Num4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7">
    <w:nsid w:val="00000030"/>
    <w:multiLevelType w:val="multilevel"/>
    <w:tmpl w:val="00000030"/>
    <w:name w:val="WW8Num4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8">
    <w:nsid w:val="00000031"/>
    <w:multiLevelType w:val="multilevel"/>
    <w:tmpl w:val="00000031"/>
    <w:name w:val="WW8Num4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9">
    <w:nsid w:val="00000032"/>
    <w:multiLevelType w:val="multilevel"/>
    <w:tmpl w:val="00000032"/>
    <w:name w:val="WW8Num4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0">
    <w:nsid w:val="00000033"/>
    <w:multiLevelType w:val="multilevel"/>
    <w:tmpl w:val="00000033"/>
    <w:name w:val="WW8Num5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1">
    <w:nsid w:val="00000034"/>
    <w:multiLevelType w:val="multilevel"/>
    <w:tmpl w:val="00000034"/>
    <w:name w:val="WW8Num5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2">
    <w:nsid w:val="00000035"/>
    <w:multiLevelType w:val="multilevel"/>
    <w:tmpl w:val="00000035"/>
    <w:name w:val="WW8Num5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3">
    <w:nsid w:val="00000036"/>
    <w:multiLevelType w:val="multilevel"/>
    <w:tmpl w:val="00000036"/>
    <w:name w:val="WW8Num5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4">
    <w:nsid w:val="00000037"/>
    <w:multiLevelType w:val="multilevel"/>
    <w:tmpl w:val="00000037"/>
    <w:name w:val="WW8Num5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5">
    <w:nsid w:val="00000038"/>
    <w:multiLevelType w:val="multilevel"/>
    <w:tmpl w:val="00000038"/>
    <w:name w:val="WW8Num5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6">
    <w:nsid w:val="00000039"/>
    <w:multiLevelType w:val="multilevel"/>
    <w:tmpl w:val="00000039"/>
    <w:name w:val="WW8Num5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7">
    <w:nsid w:val="0000003A"/>
    <w:multiLevelType w:val="multilevel"/>
    <w:tmpl w:val="0000003A"/>
    <w:name w:val="WW8Num5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8">
    <w:nsid w:val="0000003B"/>
    <w:multiLevelType w:val="multilevel"/>
    <w:tmpl w:val="0000003B"/>
    <w:name w:val="WW8Num5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9">
    <w:nsid w:val="0000003C"/>
    <w:multiLevelType w:val="multilevel"/>
    <w:tmpl w:val="0000003C"/>
    <w:name w:val="WW8Num5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60">
    <w:nsid w:val="0000003D"/>
    <w:multiLevelType w:val="multilevel"/>
    <w:tmpl w:val="0000003D"/>
    <w:name w:val="WW8Num6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61">
    <w:nsid w:val="0000003E"/>
    <w:multiLevelType w:val="multilevel"/>
    <w:tmpl w:val="0000003E"/>
    <w:name w:val="WW8Num6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62">
    <w:nsid w:val="0000003F"/>
    <w:multiLevelType w:val="multilevel"/>
    <w:tmpl w:val="0000003F"/>
    <w:name w:val="WW8Num6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63">
    <w:nsid w:val="00000040"/>
    <w:multiLevelType w:val="multilevel"/>
    <w:tmpl w:val="00000040"/>
    <w:name w:val="WW8Num6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64">
    <w:nsid w:val="00000041"/>
    <w:multiLevelType w:val="multilevel"/>
    <w:tmpl w:val="00000041"/>
    <w:name w:val="WW8Num6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65">
    <w:nsid w:val="00000042"/>
    <w:multiLevelType w:val="multilevel"/>
    <w:tmpl w:val="00000042"/>
    <w:name w:val="WW8Num6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66">
    <w:nsid w:val="00000043"/>
    <w:multiLevelType w:val="multilevel"/>
    <w:tmpl w:val="00000043"/>
    <w:name w:val="WW8Num6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67">
    <w:nsid w:val="00000044"/>
    <w:multiLevelType w:val="multilevel"/>
    <w:tmpl w:val="00000044"/>
    <w:name w:val="WW8Num6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68">
    <w:nsid w:val="00000045"/>
    <w:multiLevelType w:val="multilevel"/>
    <w:tmpl w:val="00000045"/>
    <w:name w:val="WW8Num6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69">
    <w:nsid w:val="00000046"/>
    <w:multiLevelType w:val="multilevel"/>
    <w:tmpl w:val="00000046"/>
    <w:name w:val="WW8Num6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0">
    <w:nsid w:val="00000047"/>
    <w:multiLevelType w:val="multilevel"/>
    <w:tmpl w:val="00000047"/>
    <w:name w:val="WW8Num7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1">
    <w:nsid w:val="00000048"/>
    <w:multiLevelType w:val="multilevel"/>
    <w:tmpl w:val="00000048"/>
    <w:name w:val="WW8Num7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2">
    <w:nsid w:val="00000049"/>
    <w:multiLevelType w:val="multilevel"/>
    <w:tmpl w:val="00000049"/>
    <w:name w:val="WW8Num7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3">
    <w:nsid w:val="0000004A"/>
    <w:multiLevelType w:val="multilevel"/>
    <w:tmpl w:val="0000004A"/>
    <w:name w:val="WW8Num7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4">
    <w:nsid w:val="0000004B"/>
    <w:multiLevelType w:val="multilevel"/>
    <w:tmpl w:val="0000004B"/>
    <w:name w:val="WW8Num7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5">
    <w:nsid w:val="0000004C"/>
    <w:multiLevelType w:val="multilevel"/>
    <w:tmpl w:val="0000004C"/>
    <w:name w:val="WW8Num7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6">
    <w:nsid w:val="0000004D"/>
    <w:multiLevelType w:val="multilevel"/>
    <w:tmpl w:val="0000004D"/>
    <w:name w:val="WW8Num7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7">
    <w:nsid w:val="0000004E"/>
    <w:multiLevelType w:val="multilevel"/>
    <w:tmpl w:val="0000004E"/>
    <w:name w:val="WW8Num7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8">
    <w:nsid w:val="0000004F"/>
    <w:multiLevelType w:val="multilevel"/>
    <w:tmpl w:val="0000004F"/>
    <w:name w:val="WW8Num7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79">
    <w:nsid w:val="00000050"/>
    <w:multiLevelType w:val="multilevel"/>
    <w:tmpl w:val="00000050"/>
    <w:name w:val="WW8Num7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80">
    <w:nsid w:val="00000051"/>
    <w:multiLevelType w:val="multilevel"/>
    <w:tmpl w:val="00000051"/>
    <w:name w:val="WW8Num8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81">
    <w:nsid w:val="00000052"/>
    <w:multiLevelType w:val="multilevel"/>
    <w:tmpl w:val="00000052"/>
    <w:name w:val="WW8Num8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82">
    <w:nsid w:val="00000053"/>
    <w:multiLevelType w:val="multilevel"/>
    <w:tmpl w:val="00000053"/>
    <w:name w:val="WW8Num8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83">
    <w:nsid w:val="00000054"/>
    <w:multiLevelType w:val="multilevel"/>
    <w:tmpl w:val="00000054"/>
    <w:name w:val="WW8Num8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84">
    <w:nsid w:val="00000055"/>
    <w:multiLevelType w:val="multilevel"/>
    <w:tmpl w:val="00000055"/>
    <w:name w:val="WW8Num8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85">
    <w:nsid w:val="00000056"/>
    <w:multiLevelType w:val="multilevel"/>
    <w:tmpl w:val="00000056"/>
    <w:name w:val="WW8Num8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86">
    <w:nsid w:val="00000057"/>
    <w:multiLevelType w:val="multilevel"/>
    <w:tmpl w:val="00000057"/>
    <w:name w:val="WW8Num8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87">
    <w:nsid w:val="00000058"/>
    <w:multiLevelType w:val="multilevel"/>
    <w:tmpl w:val="00000058"/>
    <w:name w:val="WW8Num8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88">
    <w:nsid w:val="00000059"/>
    <w:multiLevelType w:val="multilevel"/>
    <w:tmpl w:val="00000059"/>
    <w:name w:val="WW8Num8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89">
    <w:nsid w:val="0000005A"/>
    <w:multiLevelType w:val="multilevel"/>
    <w:tmpl w:val="0000005A"/>
    <w:name w:val="WW8Num8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90">
    <w:nsid w:val="0000005B"/>
    <w:multiLevelType w:val="multilevel"/>
    <w:tmpl w:val="0000005B"/>
    <w:name w:val="WW8Num9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91">
    <w:nsid w:val="0000005C"/>
    <w:multiLevelType w:val="multilevel"/>
    <w:tmpl w:val="0000005C"/>
    <w:name w:val="WW8Num9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92">
    <w:nsid w:val="0000005D"/>
    <w:multiLevelType w:val="multilevel"/>
    <w:tmpl w:val="0000005D"/>
    <w:name w:val="WW8Num9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93">
    <w:nsid w:val="0000005E"/>
    <w:multiLevelType w:val="multilevel"/>
    <w:tmpl w:val="0000005E"/>
    <w:name w:val="WW8Num9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94">
    <w:nsid w:val="0000005F"/>
    <w:multiLevelType w:val="multilevel"/>
    <w:tmpl w:val="0000005F"/>
    <w:name w:val="WW8Num9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95">
    <w:nsid w:val="00000060"/>
    <w:multiLevelType w:val="multilevel"/>
    <w:tmpl w:val="00000060"/>
    <w:name w:val="WW8Num9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96">
    <w:nsid w:val="00000061"/>
    <w:multiLevelType w:val="multilevel"/>
    <w:tmpl w:val="00000061"/>
    <w:name w:val="WW8Num9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97">
    <w:nsid w:val="00000062"/>
    <w:multiLevelType w:val="multilevel"/>
    <w:tmpl w:val="00000062"/>
    <w:name w:val="WW8Num9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98">
    <w:nsid w:val="00000063"/>
    <w:multiLevelType w:val="multilevel"/>
    <w:tmpl w:val="00000063"/>
    <w:name w:val="WW8Num9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99">
    <w:nsid w:val="00000064"/>
    <w:multiLevelType w:val="multilevel"/>
    <w:tmpl w:val="00000064"/>
    <w:name w:val="WW8Num9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00">
    <w:nsid w:val="00000065"/>
    <w:multiLevelType w:val="multilevel"/>
    <w:tmpl w:val="00000065"/>
    <w:name w:val="WW8Num10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01">
    <w:nsid w:val="00000066"/>
    <w:multiLevelType w:val="multilevel"/>
    <w:tmpl w:val="00000066"/>
    <w:name w:val="WW8Num10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02">
    <w:nsid w:val="00000067"/>
    <w:multiLevelType w:val="multilevel"/>
    <w:tmpl w:val="00000067"/>
    <w:name w:val="WW8Num10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03">
    <w:nsid w:val="00000068"/>
    <w:multiLevelType w:val="multilevel"/>
    <w:tmpl w:val="00000068"/>
    <w:name w:val="WW8Num10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04">
    <w:nsid w:val="00000069"/>
    <w:multiLevelType w:val="multilevel"/>
    <w:tmpl w:val="00000069"/>
    <w:name w:val="WW8Num10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05">
    <w:nsid w:val="0000006A"/>
    <w:multiLevelType w:val="multilevel"/>
    <w:tmpl w:val="0000006A"/>
    <w:name w:val="WW8Num10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06">
    <w:nsid w:val="0000006B"/>
    <w:multiLevelType w:val="multilevel"/>
    <w:tmpl w:val="0000006B"/>
    <w:name w:val="WW8Num10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07">
    <w:nsid w:val="0000006C"/>
    <w:multiLevelType w:val="multilevel"/>
    <w:tmpl w:val="0000006C"/>
    <w:name w:val="WW8Num10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08">
    <w:nsid w:val="0000006D"/>
    <w:multiLevelType w:val="multilevel"/>
    <w:tmpl w:val="0000006D"/>
    <w:name w:val="WW8Num10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09">
    <w:nsid w:val="0000006E"/>
    <w:multiLevelType w:val="multilevel"/>
    <w:tmpl w:val="0000006E"/>
    <w:name w:val="WW8Num10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10">
    <w:nsid w:val="0000006F"/>
    <w:multiLevelType w:val="multilevel"/>
    <w:tmpl w:val="0000006F"/>
    <w:name w:val="WW8Num11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11">
    <w:nsid w:val="00000070"/>
    <w:multiLevelType w:val="multilevel"/>
    <w:tmpl w:val="00000070"/>
    <w:name w:val="WW8Num11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12">
    <w:nsid w:val="00000071"/>
    <w:multiLevelType w:val="multilevel"/>
    <w:tmpl w:val="00000071"/>
    <w:name w:val="WW8Num11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13">
    <w:nsid w:val="00000072"/>
    <w:multiLevelType w:val="multilevel"/>
    <w:tmpl w:val="00000072"/>
    <w:name w:val="WW8Num11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14">
    <w:nsid w:val="00000073"/>
    <w:multiLevelType w:val="multilevel"/>
    <w:tmpl w:val="00000073"/>
    <w:name w:val="WW8Num11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15">
    <w:nsid w:val="00000074"/>
    <w:multiLevelType w:val="multilevel"/>
    <w:tmpl w:val="00000074"/>
    <w:name w:val="WW8Num11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16">
    <w:nsid w:val="00000075"/>
    <w:multiLevelType w:val="multilevel"/>
    <w:tmpl w:val="00000075"/>
    <w:name w:val="WW8Num11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17">
    <w:nsid w:val="00000076"/>
    <w:multiLevelType w:val="multilevel"/>
    <w:tmpl w:val="00000076"/>
    <w:name w:val="WW8Num11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18">
    <w:nsid w:val="00000077"/>
    <w:multiLevelType w:val="multilevel"/>
    <w:tmpl w:val="00000077"/>
    <w:name w:val="WW8Num11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19">
    <w:nsid w:val="00000078"/>
    <w:multiLevelType w:val="multilevel"/>
    <w:tmpl w:val="00000078"/>
    <w:name w:val="WW8Num11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20">
    <w:nsid w:val="00000079"/>
    <w:multiLevelType w:val="multilevel"/>
    <w:tmpl w:val="00000079"/>
    <w:name w:val="WW8Num12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21">
    <w:nsid w:val="0000007A"/>
    <w:multiLevelType w:val="multilevel"/>
    <w:tmpl w:val="0000007A"/>
    <w:name w:val="WW8Num12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22">
    <w:nsid w:val="0000007B"/>
    <w:multiLevelType w:val="multilevel"/>
    <w:tmpl w:val="0000007B"/>
    <w:name w:val="WW8Num12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23">
    <w:nsid w:val="0000007C"/>
    <w:multiLevelType w:val="multilevel"/>
    <w:tmpl w:val="0000007C"/>
    <w:name w:val="WW8Num12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24">
    <w:nsid w:val="0000007D"/>
    <w:multiLevelType w:val="multilevel"/>
    <w:tmpl w:val="0000007D"/>
    <w:name w:val="WW8Num12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25">
    <w:nsid w:val="0000007E"/>
    <w:multiLevelType w:val="multilevel"/>
    <w:tmpl w:val="0000007E"/>
    <w:name w:val="WW8Num12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26">
    <w:nsid w:val="0000007F"/>
    <w:multiLevelType w:val="multilevel"/>
    <w:tmpl w:val="0000007F"/>
    <w:name w:val="WW8Num12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27">
    <w:nsid w:val="00000080"/>
    <w:multiLevelType w:val="multilevel"/>
    <w:tmpl w:val="00000080"/>
    <w:name w:val="WW8Num12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28">
    <w:nsid w:val="00000081"/>
    <w:multiLevelType w:val="multilevel"/>
    <w:tmpl w:val="00000081"/>
    <w:name w:val="WW8Num12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29">
    <w:nsid w:val="00000082"/>
    <w:multiLevelType w:val="multilevel"/>
    <w:tmpl w:val="00000082"/>
    <w:name w:val="WW8Num12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30">
    <w:nsid w:val="00000083"/>
    <w:multiLevelType w:val="multilevel"/>
    <w:tmpl w:val="00000083"/>
    <w:name w:val="WW8Num13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31">
    <w:nsid w:val="00000084"/>
    <w:multiLevelType w:val="multilevel"/>
    <w:tmpl w:val="00000084"/>
    <w:name w:val="WW8Num13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32">
    <w:nsid w:val="00000085"/>
    <w:multiLevelType w:val="multilevel"/>
    <w:tmpl w:val="00000085"/>
    <w:name w:val="WW8Num13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33">
    <w:nsid w:val="00000086"/>
    <w:multiLevelType w:val="multilevel"/>
    <w:tmpl w:val="00000086"/>
    <w:name w:val="WW8Num13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34">
    <w:nsid w:val="00000087"/>
    <w:multiLevelType w:val="multilevel"/>
    <w:tmpl w:val="00000087"/>
    <w:name w:val="WW8Num13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35">
    <w:nsid w:val="00000088"/>
    <w:multiLevelType w:val="multilevel"/>
    <w:tmpl w:val="00000088"/>
    <w:name w:val="WW8Num13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36">
    <w:nsid w:val="00000089"/>
    <w:multiLevelType w:val="multilevel"/>
    <w:tmpl w:val="00000089"/>
    <w:name w:val="WW8Num13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37">
    <w:nsid w:val="0000008A"/>
    <w:multiLevelType w:val="multilevel"/>
    <w:tmpl w:val="0000008A"/>
    <w:name w:val="WW8Num13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38">
    <w:nsid w:val="0000008B"/>
    <w:multiLevelType w:val="multilevel"/>
    <w:tmpl w:val="0000008B"/>
    <w:name w:val="WW8Num13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39">
    <w:nsid w:val="0000008C"/>
    <w:multiLevelType w:val="multilevel"/>
    <w:tmpl w:val="0000008C"/>
    <w:name w:val="WW8Num13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40">
    <w:nsid w:val="0000008D"/>
    <w:multiLevelType w:val="multilevel"/>
    <w:tmpl w:val="0000008D"/>
    <w:name w:val="WW8Num14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41">
    <w:nsid w:val="0000008E"/>
    <w:multiLevelType w:val="multilevel"/>
    <w:tmpl w:val="0000008E"/>
    <w:name w:val="WW8Num14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42">
    <w:nsid w:val="0000008F"/>
    <w:multiLevelType w:val="multilevel"/>
    <w:tmpl w:val="0000008F"/>
    <w:name w:val="WW8Num14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43">
    <w:nsid w:val="00000090"/>
    <w:multiLevelType w:val="multilevel"/>
    <w:tmpl w:val="00000090"/>
    <w:name w:val="WW8Num14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44">
    <w:nsid w:val="00000091"/>
    <w:multiLevelType w:val="multilevel"/>
    <w:tmpl w:val="00000091"/>
    <w:name w:val="WW8Num14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45">
    <w:nsid w:val="00000092"/>
    <w:multiLevelType w:val="multilevel"/>
    <w:tmpl w:val="00000092"/>
    <w:name w:val="WW8Num14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46">
    <w:nsid w:val="00000093"/>
    <w:multiLevelType w:val="multilevel"/>
    <w:tmpl w:val="00000093"/>
    <w:name w:val="WW8Num14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47">
    <w:nsid w:val="00000094"/>
    <w:multiLevelType w:val="multilevel"/>
    <w:tmpl w:val="00000094"/>
    <w:name w:val="WW8Num14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48">
    <w:nsid w:val="00000095"/>
    <w:multiLevelType w:val="multilevel"/>
    <w:tmpl w:val="00000095"/>
    <w:name w:val="WW8Num14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49">
    <w:nsid w:val="00000096"/>
    <w:multiLevelType w:val="multilevel"/>
    <w:tmpl w:val="00000096"/>
    <w:name w:val="WW8Num14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50">
    <w:nsid w:val="00000097"/>
    <w:multiLevelType w:val="multilevel"/>
    <w:tmpl w:val="00000097"/>
    <w:name w:val="WW8Num15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51">
    <w:nsid w:val="00000098"/>
    <w:multiLevelType w:val="multilevel"/>
    <w:tmpl w:val="00000098"/>
    <w:name w:val="WW8Num15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52">
    <w:nsid w:val="00000099"/>
    <w:multiLevelType w:val="multilevel"/>
    <w:tmpl w:val="00000099"/>
    <w:name w:val="WW8Num15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53">
    <w:nsid w:val="0000009A"/>
    <w:multiLevelType w:val="multilevel"/>
    <w:tmpl w:val="0000009A"/>
    <w:name w:val="WW8Num15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54">
    <w:nsid w:val="0000009B"/>
    <w:multiLevelType w:val="multilevel"/>
    <w:tmpl w:val="0000009B"/>
    <w:name w:val="WW8Num15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55">
    <w:nsid w:val="0000009C"/>
    <w:multiLevelType w:val="multilevel"/>
    <w:tmpl w:val="0000009C"/>
    <w:name w:val="WW8Num15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56">
    <w:nsid w:val="0000009D"/>
    <w:multiLevelType w:val="multilevel"/>
    <w:tmpl w:val="0000009D"/>
    <w:name w:val="WW8Num15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57">
    <w:nsid w:val="0000009E"/>
    <w:multiLevelType w:val="multilevel"/>
    <w:tmpl w:val="0000009E"/>
    <w:name w:val="WW8Num15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58">
    <w:nsid w:val="0000009F"/>
    <w:multiLevelType w:val="multilevel"/>
    <w:tmpl w:val="0000009F"/>
    <w:name w:val="WW8Num15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59">
    <w:nsid w:val="000000A0"/>
    <w:multiLevelType w:val="multilevel"/>
    <w:tmpl w:val="000000A0"/>
    <w:name w:val="WW8Num15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60">
    <w:nsid w:val="000000A1"/>
    <w:multiLevelType w:val="multilevel"/>
    <w:tmpl w:val="000000A1"/>
    <w:name w:val="WW8Num16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61">
    <w:nsid w:val="000000A2"/>
    <w:multiLevelType w:val="multilevel"/>
    <w:tmpl w:val="000000A2"/>
    <w:name w:val="WW8Num16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62">
    <w:nsid w:val="000000A3"/>
    <w:multiLevelType w:val="multilevel"/>
    <w:tmpl w:val="000000A3"/>
    <w:name w:val="WW8Num16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63">
    <w:nsid w:val="000000A4"/>
    <w:multiLevelType w:val="multilevel"/>
    <w:tmpl w:val="000000A4"/>
    <w:name w:val="WW8Num16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64">
    <w:nsid w:val="000000A5"/>
    <w:multiLevelType w:val="multilevel"/>
    <w:tmpl w:val="000000A5"/>
    <w:name w:val="WW8Num16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65">
    <w:nsid w:val="000000A6"/>
    <w:multiLevelType w:val="multilevel"/>
    <w:tmpl w:val="000000A6"/>
    <w:name w:val="WW8Num16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66">
    <w:nsid w:val="000000A7"/>
    <w:multiLevelType w:val="multilevel"/>
    <w:tmpl w:val="000000A7"/>
    <w:name w:val="WW8Num16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67">
    <w:nsid w:val="000000A8"/>
    <w:multiLevelType w:val="multilevel"/>
    <w:tmpl w:val="000000A8"/>
    <w:name w:val="WW8Num16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68">
    <w:nsid w:val="000000A9"/>
    <w:multiLevelType w:val="multilevel"/>
    <w:tmpl w:val="000000A9"/>
    <w:name w:val="WW8Num16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69">
    <w:nsid w:val="000000AA"/>
    <w:multiLevelType w:val="multilevel"/>
    <w:tmpl w:val="000000AA"/>
    <w:name w:val="WW8Num16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70">
    <w:nsid w:val="000000AB"/>
    <w:multiLevelType w:val="multilevel"/>
    <w:tmpl w:val="000000AB"/>
    <w:name w:val="WW8Num17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71">
    <w:nsid w:val="000000AC"/>
    <w:multiLevelType w:val="multilevel"/>
    <w:tmpl w:val="000000AC"/>
    <w:name w:val="WW8Num17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72">
    <w:nsid w:val="000000AD"/>
    <w:multiLevelType w:val="multilevel"/>
    <w:tmpl w:val="000000AD"/>
    <w:name w:val="WW8Num17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73">
    <w:nsid w:val="000000AE"/>
    <w:multiLevelType w:val="multilevel"/>
    <w:tmpl w:val="000000AE"/>
    <w:name w:val="WW8Num17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74">
    <w:nsid w:val="000000AF"/>
    <w:multiLevelType w:val="multilevel"/>
    <w:tmpl w:val="000000AF"/>
    <w:name w:val="WW8Num17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75">
    <w:nsid w:val="000000B0"/>
    <w:multiLevelType w:val="multilevel"/>
    <w:tmpl w:val="000000B0"/>
    <w:name w:val="WW8Num17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76">
    <w:nsid w:val="000000B1"/>
    <w:multiLevelType w:val="multilevel"/>
    <w:tmpl w:val="000000B1"/>
    <w:name w:val="WW8Num17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77">
    <w:nsid w:val="000000B2"/>
    <w:multiLevelType w:val="multilevel"/>
    <w:tmpl w:val="000000B2"/>
    <w:name w:val="WW8Num17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78">
    <w:nsid w:val="000000B3"/>
    <w:multiLevelType w:val="multilevel"/>
    <w:tmpl w:val="000000B3"/>
    <w:name w:val="WW8Num17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79">
    <w:nsid w:val="000000B4"/>
    <w:multiLevelType w:val="multilevel"/>
    <w:tmpl w:val="000000B4"/>
    <w:name w:val="WW8Num17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80">
    <w:nsid w:val="000000B5"/>
    <w:multiLevelType w:val="multilevel"/>
    <w:tmpl w:val="000000B5"/>
    <w:name w:val="WW8Num18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81">
    <w:nsid w:val="000000B6"/>
    <w:multiLevelType w:val="multilevel"/>
    <w:tmpl w:val="000000B6"/>
    <w:name w:val="WW8Num18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82">
    <w:nsid w:val="000000B7"/>
    <w:multiLevelType w:val="multilevel"/>
    <w:tmpl w:val="000000B7"/>
    <w:name w:val="WW8Num18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83">
    <w:nsid w:val="000000B8"/>
    <w:multiLevelType w:val="multilevel"/>
    <w:tmpl w:val="000000B8"/>
    <w:name w:val="WW8Num18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84">
    <w:nsid w:val="000000B9"/>
    <w:multiLevelType w:val="multilevel"/>
    <w:tmpl w:val="000000B9"/>
    <w:name w:val="WW8Num18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85">
    <w:nsid w:val="000000BA"/>
    <w:multiLevelType w:val="multilevel"/>
    <w:tmpl w:val="000000BA"/>
    <w:name w:val="WW8Num18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86">
    <w:nsid w:val="000000BB"/>
    <w:multiLevelType w:val="multilevel"/>
    <w:tmpl w:val="000000BB"/>
    <w:name w:val="WW8Num18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87">
    <w:nsid w:val="000000BC"/>
    <w:multiLevelType w:val="multilevel"/>
    <w:tmpl w:val="000000BC"/>
    <w:name w:val="WW8Num18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88">
    <w:nsid w:val="000000BD"/>
    <w:multiLevelType w:val="multilevel"/>
    <w:tmpl w:val="000000BD"/>
    <w:name w:val="WW8Num18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89">
    <w:nsid w:val="000000BE"/>
    <w:multiLevelType w:val="multilevel"/>
    <w:tmpl w:val="000000BE"/>
    <w:name w:val="WW8Num18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90">
    <w:nsid w:val="000000BF"/>
    <w:multiLevelType w:val="multilevel"/>
    <w:tmpl w:val="000000BF"/>
    <w:name w:val="WW8Num19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91">
    <w:nsid w:val="000000C0"/>
    <w:multiLevelType w:val="multilevel"/>
    <w:tmpl w:val="000000C0"/>
    <w:name w:val="WW8Num19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92">
    <w:nsid w:val="000000C1"/>
    <w:multiLevelType w:val="multilevel"/>
    <w:tmpl w:val="000000C1"/>
    <w:name w:val="WW8Num19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93">
    <w:nsid w:val="000000C2"/>
    <w:multiLevelType w:val="multilevel"/>
    <w:tmpl w:val="000000C2"/>
    <w:name w:val="WW8Num19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94">
    <w:nsid w:val="000000C3"/>
    <w:multiLevelType w:val="multilevel"/>
    <w:tmpl w:val="000000C3"/>
    <w:name w:val="WW8Num19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95">
    <w:nsid w:val="000000C4"/>
    <w:multiLevelType w:val="multilevel"/>
    <w:tmpl w:val="000000C4"/>
    <w:name w:val="WW8Num19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96">
    <w:nsid w:val="000000C5"/>
    <w:multiLevelType w:val="multilevel"/>
    <w:tmpl w:val="000000C5"/>
    <w:name w:val="WW8Num19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97">
    <w:nsid w:val="000000C6"/>
    <w:multiLevelType w:val="multilevel"/>
    <w:tmpl w:val="000000C6"/>
    <w:name w:val="WW8Num19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98">
    <w:nsid w:val="000000C7"/>
    <w:multiLevelType w:val="multilevel"/>
    <w:tmpl w:val="000000C7"/>
    <w:name w:val="WW8Num19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99">
    <w:nsid w:val="000000C8"/>
    <w:multiLevelType w:val="multilevel"/>
    <w:tmpl w:val="000000C8"/>
    <w:name w:val="WW8Num19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00">
    <w:nsid w:val="000000C9"/>
    <w:multiLevelType w:val="multilevel"/>
    <w:tmpl w:val="000000C9"/>
    <w:name w:val="WW8Num20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01">
    <w:nsid w:val="000000CA"/>
    <w:multiLevelType w:val="multilevel"/>
    <w:tmpl w:val="000000CA"/>
    <w:name w:val="WW8Num20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02">
    <w:nsid w:val="000000CB"/>
    <w:multiLevelType w:val="multilevel"/>
    <w:tmpl w:val="000000CB"/>
    <w:name w:val="WW8Num20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03">
    <w:nsid w:val="000000CC"/>
    <w:multiLevelType w:val="multilevel"/>
    <w:tmpl w:val="000000CC"/>
    <w:name w:val="WW8Num20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04">
    <w:nsid w:val="000000CD"/>
    <w:multiLevelType w:val="multilevel"/>
    <w:tmpl w:val="000000CD"/>
    <w:name w:val="WW8Num20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05">
    <w:nsid w:val="000000CE"/>
    <w:multiLevelType w:val="multilevel"/>
    <w:tmpl w:val="000000CE"/>
    <w:name w:val="WW8Num20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06">
    <w:nsid w:val="000000CF"/>
    <w:multiLevelType w:val="multilevel"/>
    <w:tmpl w:val="000000CF"/>
    <w:name w:val="WW8Num20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07">
    <w:nsid w:val="000000D0"/>
    <w:multiLevelType w:val="multilevel"/>
    <w:tmpl w:val="000000D0"/>
    <w:name w:val="WW8Num20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08">
    <w:nsid w:val="000000D1"/>
    <w:multiLevelType w:val="multilevel"/>
    <w:tmpl w:val="000000D1"/>
    <w:name w:val="WW8Num20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09">
    <w:nsid w:val="000000D2"/>
    <w:multiLevelType w:val="multilevel"/>
    <w:tmpl w:val="000000D2"/>
    <w:name w:val="WW8Num20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10">
    <w:nsid w:val="000000D3"/>
    <w:multiLevelType w:val="multilevel"/>
    <w:tmpl w:val="000000D3"/>
    <w:name w:val="WW8Num21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11">
    <w:nsid w:val="000000D4"/>
    <w:multiLevelType w:val="multilevel"/>
    <w:tmpl w:val="000000D4"/>
    <w:name w:val="WW8Num21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12">
    <w:nsid w:val="000000D5"/>
    <w:multiLevelType w:val="multilevel"/>
    <w:tmpl w:val="000000D5"/>
    <w:name w:val="WW8Num21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13">
    <w:nsid w:val="000000D6"/>
    <w:multiLevelType w:val="multilevel"/>
    <w:tmpl w:val="000000D6"/>
    <w:name w:val="WW8Num21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14">
    <w:nsid w:val="000000D7"/>
    <w:multiLevelType w:val="multilevel"/>
    <w:tmpl w:val="000000D7"/>
    <w:name w:val="WW8Num21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15">
    <w:nsid w:val="000000D8"/>
    <w:multiLevelType w:val="multilevel"/>
    <w:tmpl w:val="000000D8"/>
    <w:name w:val="WW8Num21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16">
    <w:nsid w:val="000000D9"/>
    <w:multiLevelType w:val="multilevel"/>
    <w:tmpl w:val="000000D9"/>
    <w:name w:val="WW8Num21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17">
    <w:nsid w:val="000000DA"/>
    <w:multiLevelType w:val="multilevel"/>
    <w:tmpl w:val="000000DA"/>
    <w:name w:val="WW8Num21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18">
    <w:nsid w:val="000000DB"/>
    <w:multiLevelType w:val="multilevel"/>
    <w:tmpl w:val="000000DB"/>
    <w:name w:val="WW8Num21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19">
    <w:nsid w:val="000000DC"/>
    <w:multiLevelType w:val="multilevel"/>
    <w:tmpl w:val="000000DC"/>
    <w:name w:val="WW8Num21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20">
    <w:nsid w:val="000000DD"/>
    <w:multiLevelType w:val="multilevel"/>
    <w:tmpl w:val="000000DD"/>
    <w:name w:val="WW8Num22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21">
    <w:nsid w:val="000000DE"/>
    <w:multiLevelType w:val="multilevel"/>
    <w:tmpl w:val="000000DE"/>
    <w:name w:val="WW8Num22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22">
    <w:nsid w:val="000000DF"/>
    <w:multiLevelType w:val="multilevel"/>
    <w:tmpl w:val="000000DF"/>
    <w:name w:val="WW8Num22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23">
    <w:nsid w:val="000000E0"/>
    <w:multiLevelType w:val="multilevel"/>
    <w:tmpl w:val="000000E0"/>
    <w:name w:val="WW8Num22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24">
    <w:nsid w:val="000000E1"/>
    <w:multiLevelType w:val="multilevel"/>
    <w:tmpl w:val="000000E1"/>
    <w:name w:val="WW8Num22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25">
    <w:nsid w:val="000000E2"/>
    <w:multiLevelType w:val="multilevel"/>
    <w:tmpl w:val="000000E2"/>
    <w:name w:val="WW8Num22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26">
    <w:nsid w:val="000000E3"/>
    <w:multiLevelType w:val="multilevel"/>
    <w:tmpl w:val="000000E3"/>
    <w:name w:val="WW8Num22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27">
    <w:nsid w:val="000000E4"/>
    <w:multiLevelType w:val="multilevel"/>
    <w:tmpl w:val="000000E4"/>
    <w:name w:val="WW8Num22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28">
    <w:nsid w:val="000000E5"/>
    <w:multiLevelType w:val="multilevel"/>
    <w:tmpl w:val="000000E5"/>
    <w:name w:val="WW8Num22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29">
    <w:nsid w:val="000000E6"/>
    <w:multiLevelType w:val="multilevel"/>
    <w:tmpl w:val="000000E6"/>
    <w:name w:val="WW8Num22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30">
    <w:nsid w:val="000000E7"/>
    <w:multiLevelType w:val="multilevel"/>
    <w:tmpl w:val="000000E7"/>
    <w:name w:val="WW8Num23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31">
    <w:nsid w:val="000000E8"/>
    <w:multiLevelType w:val="multilevel"/>
    <w:tmpl w:val="000000E8"/>
    <w:name w:val="WW8Num23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32">
    <w:nsid w:val="000000E9"/>
    <w:multiLevelType w:val="multilevel"/>
    <w:tmpl w:val="000000E9"/>
    <w:name w:val="WW8Num23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33">
    <w:nsid w:val="000000EA"/>
    <w:multiLevelType w:val="multilevel"/>
    <w:tmpl w:val="000000EA"/>
    <w:name w:val="WW8Num23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34">
    <w:nsid w:val="000000EB"/>
    <w:multiLevelType w:val="multilevel"/>
    <w:tmpl w:val="000000EB"/>
    <w:name w:val="WW8Num23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35">
    <w:nsid w:val="000000EC"/>
    <w:multiLevelType w:val="multilevel"/>
    <w:tmpl w:val="000000EC"/>
    <w:name w:val="WW8Num23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36">
    <w:nsid w:val="000000ED"/>
    <w:multiLevelType w:val="multilevel"/>
    <w:tmpl w:val="000000ED"/>
    <w:name w:val="WW8Num23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37">
    <w:nsid w:val="000000EE"/>
    <w:multiLevelType w:val="multilevel"/>
    <w:tmpl w:val="000000EE"/>
    <w:name w:val="WW8Num23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38">
    <w:nsid w:val="000000EF"/>
    <w:multiLevelType w:val="multilevel"/>
    <w:tmpl w:val="000000EF"/>
    <w:name w:val="WW8Num23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39">
    <w:nsid w:val="000000F0"/>
    <w:multiLevelType w:val="multilevel"/>
    <w:tmpl w:val="000000F0"/>
    <w:name w:val="WW8Num23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40">
    <w:nsid w:val="000000F1"/>
    <w:multiLevelType w:val="multilevel"/>
    <w:tmpl w:val="000000F1"/>
    <w:name w:val="WW8Num24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41">
    <w:nsid w:val="000000F2"/>
    <w:multiLevelType w:val="multilevel"/>
    <w:tmpl w:val="000000F2"/>
    <w:name w:val="WW8Num24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42">
    <w:nsid w:val="000000F3"/>
    <w:multiLevelType w:val="multilevel"/>
    <w:tmpl w:val="000000F3"/>
    <w:name w:val="WW8Num24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43">
    <w:nsid w:val="000000F4"/>
    <w:multiLevelType w:val="multilevel"/>
    <w:tmpl w:val="000000F4"/>
    <w:name w:val="WW8Num24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44">
    <w:nsid w:val="000000F5"/>
    <w:multiLevelType w:val="multilevel"/>
    <w:tmpl w:val="000000F5"/>
    <w:name w:val="WW8Num24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45">
    <w:nsid w:val="000000F6"/>
    <w:multiLevelType w:val="multilevel"/>
    <w:tmpl w:val="000000F6"/>
    <w:name w:val="WW8Num24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46">
    <w:nsid w:val="000000F7"/>
    <w:multiLevelType w:val="multilevel"/>
    <w:tmpl w:val="000000F7"/>
    <w:name w:val="WW8Num24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47">
    <w:nsid w:val="000000F8"/>
    <w:multiLevelType w:val="multilevel"/>
    <w:tmpl w:val="000000F8"/>
    <w:name w:val="WW8Num24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48">
    <w:nsid w:val="000000F9"/>
    <w:multiLevelType w:val="multilevel"/>
    <w:tmpl w:val="000000F9"/>
    <w:name w:val="WW8Num24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49">
    <w:nsid w:val="000000FA"/>
    <w:multiLevelType w:val="multilevel"/>
    <w:tmpl w:val="000000FA"/>
    <w:name w:val="WW8Num24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50">
    <w:nsid w:val="000000FB"/>
    <w:multiLevelType w:val="multilevel"/>
    <w:tmpl w:val="000000FB"/>
    <w:name w:val="WW8Num25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51">
    <w:nsid w:val="000000FC"/>
    <w:multiLevelType w:val="multilevel"/>
    <w:tmpl w:val="000000FC"/>
    <w:name w:val="WW8Num25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52">
    <w:nsid w:val="000000FD"/>
    <w:multiLevelType w:val="multilevel"/>
    <w:tmpl w:val="000000FD"/>
    <w:name w:val="WW8Num25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53">
    <w:nsid w:val="000000FE"/>
    <w:multiLevelType w:val="multilevel"/>
    <w:tmpl w:val="000000FE"/>
    <w:name w:val="WW8Num25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54">
    <w:nsid w:val="000000FF"/>
    <w:multiLevelType w:val="multilevel"/>
    <w:tmpl w:val="000000FF"/>
    <w:name w:val="WW8Num25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55">
    <w:nsid w:val="00000100"/>
    <w:multiLevelType w:val="multilevel"/>
    <w:tmpl w:val="00000100"/>
    <w:name w:val="WW8Num25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56">
    <w:nsid w:val="00000101"/>
    <w:multiLevelType w:val="multilevel"/>
    <w:tmpl w:val="00000101"/>
    <w:name w:val="WW8Num25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57">
    <w:nsid w:val="00000102"/>
    <w:multiLevelType w:val="multilevel"/>
    <w:tmpl w:val="00000102"/>
    <w:name w:val="WW8Num25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58">
    <w:nsid w:val="00000103"/>
    <w:multiLevelType w:val="multilevel"/>
    <w:tmpl w:val="00000103"/>
    <w:name w:val="WW8Num25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59">
    <w:nsid w:val="00000104"/>
    <w:multiLevelType w:val="multilevel"/>
    <w:tmpl w:val="00000104"/>
    <w:name w:val="WW8Num25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60">
    <w:nsid w:val="00000105"/>
    <w:multiLevelType w:val="multilevel"/>
    <w:tmpl w:val="00000105"/>
    <w:name w:val="WW8Num26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61">
    <w:nsid w:val="00000106"/>
    <w:multiLevelType w:val="multilevel"/>
    <w:tmpl w:val="00000106"/>
    <w:name w:val="WW8Num26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62">
    <w:nsid w:val="00000107"/>
    <w:multiLevelType w:val="multilevel"/>
    <w:tmpl w:val="00000107"/>
    <w:name w:val="WW8Num26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63">
    <w:nsid w:val="00000108"/>
    <w:multiLevelType w:val="multilevel"/>
    <w:tmpl w:val="00000108"/>
    <w:name w:val="WW8Num26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64">
    <w:nsid w:val="00000109"/>
    <w:multiLevelType w:val="multilevel"/>
    <w:tmpl w:val="00000109"/>
    <w:name w:val="WW8Num26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65">
    <w:nsid w:val="0000010A"/>
    <w:multiLevelType w:val="multilevel"/>
    <w:tmpl w:val="0000010A"/>
    <w:name w:val="WW8Num26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66">
    <w:nsid w:val="0000010B"/>
    <w:multiLevelType w:val="multilevel"/>
    <w:tmpl w:val="0000010B"/>
    <w:name w:val="WW8Num26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67">
    <w:nsid w:val="0000010C"/>
    <w:multiLevelType w:val="multilevel"/>
    <w:tmpl w:val="0000010C"/>
    <w:name w:val="WW8Num26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68">
    <w:nsid w:val="0000010D"/>
    <w:multiLevelType w:val="multilevel"/>
    <w:tmpl w:val="0000010D"/>
    <w:name w:val="WW8Num26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69">
    <w:nsid w:val="0000010E"/>
    <w:multiLevelType w:val="multilevel"/>
    <w:tmpl w:val="0000010E"/>
    <w:name w:val="WW8Num26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70">
    <w:nsid w:val="0000010F"/>
    <w:multiLevelType w:val="multilevel"/>
    <w:tmpl w:val="0000010F"/>
    <w:name w:val="WW8Num27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71">
    <w:nsid w:val="00000110"/>
    <w:multiLevelType w:val="multilevel"/>
    <w:tmpl w:val="00000110"/>
    <w:name w:val="WW8Num27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72">
    <w:nsid w:val="00000111"/>
    <w:multiLevelType w:val="multilevel"/>
    <w:tmpl w:val="00000111"/>
    <w:name w:val="WW8Num27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73">
    <w:nsid w:val="00000112"/>
    <w:multiLevelType w:val="multilevel"/>
    <w:tmpl w:val="00000112"/>
    <w:name w:val="WW8Num27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74">
    <w:nsid w:val="00000113"/>
    <w:multiLevelType w:val="multilevel"/>
    <w:tmpl w:val="00000113"/>
    <w:name w:val="WW8Num27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75">
    <w:nsid w:val="00000114"/>
    <w:multiLevelType w:val="multilevel"/>
    <w:tmpl w:val="00000114"/>
    <w:name w:val="WW8Num27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76">
    <w:nsid w:val="00000115"/>
    <w:multiLevelType w:val="multilevel"/>
    <w:tmpl w:val="00000115"/>
    <w:name w:val="WW8Num27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77">
    <w:nsid w:val="00000116"/>
    <w:multiLevelType w:val="multilevel"/>
    <w:tmpl w:val="00000116"/>
    <w:name w:val="WW8Num27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78">
    <w:nsid w:val="00000117"/>
    <w:multiLevelType w:val="multilevel"/>
    <w:tmpl w:val="00000117"/>
    <w:name w:val="WW8Num27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79">
    <w:nsid w:val="00000118"/>
    <w:multiLevelType w:val="multilevel"/>
    <w:tmpl w:val="00000118"/>
    <w:name w:val="WW8Num27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80">
    <w:nsid w:val="00000119"/>
    <w:multiLevelType w:val="multilevel"/>
    <w:tmpl w:val="00000119"/>
    <w:name w:val="WW8Num28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81">
    <w:nsid w:val="0000011A"/>
    <w:multiLevelType w:val="multilevel"/>
    <w:tmpl w:val="0000011A"/>
    <w:name w:val="WW8Num28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82">
    <w:nsid w:val="0000011B"/>
    <w:multiLevelType w:val="multilevel"/>
    <w:tmpl w:val="0000011B"/>
    <w:name w:val="WW8Num28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83">
    <w:nsid w:val="0000011C"/>
    <w:multiLevelType w:val="multilevel"/>
    <w:tmpl w:val="0000011C"/>
    <w:name w:val="WW8Num28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84">
    <w:nsid w:val="0000011D"/>
    <w:multiLevelType w:val="multilevel"/>
    <w:tmpl w:val="0000011D"/>
    <w:name w:val="WW8Num28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85">
    <w:nsid w:val="0000011E"/>
    <w:multiLevelType w:val="multilevel"/>
    <w:tmpl w:val="0000011E"/>
    <w:name w:val="WW8Num28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86">
    <w:nsid w:val="0000011F"/>
    <w:multiLevelType w:val="multilevel"/>
    <w:tmpl w:val="0000011F"/>
    <w:name w:val="WW8Num28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87">
    <w:nsid w:val="00000120"/>
    <w:multiLevelType w:val="multilevel"/>
    <w:tmpl w:val="00000120"/>
    <w:name w:val="WW8Num28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88">
    <w:nsid w:val="00000121"/>
    <w:multiLevelType w:val="multilevel"/>
    <w:tmpl w:val="00000121"/>
    <w:name w:val="WW8Num28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89">
    <w:nsid w:val="00000122"/>
    <w:multiLevelType w:val="multilevel"/>
    <w:tmpl w:val="00000122"/>
    <w:name w:val="WW8Num28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90">
    <w:nsid w:val="00000123"/>
    <w:multiLevelType w:val="multilevel"/>
    <w:tmpl w:val="00000123"/>
    <w:name w:val="WW8Num29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91">
    <w:nsid w:val="00000124"/>
    <w:multiLevelType w:val="multilevel"/>
    <w:tmpl w:val="00000124"/>
    <w:name w:val="WW8Num29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92">
    <w:nsid w:val="00000125"/>
    <w:multiLevelType w:val="multilevel"/>
    <w:tmpl w:val="00000125"/>
    <w:name w:val="WW8Num29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93">
    <w:nsid w:val="00000126"/>
    <w:multiLevelType w:val="multilevel"/>
    <w:tmpl w:val="00000126"/>
    <w:name w:val="WW8Num29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94">
    <w:nsid w:val="00000127"/>
    <w:multiLevelType w:val="multilevel"/>
    <w:tmpl w:val="00000127"/>
    <w:name w:val="WW8Num29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95">
    <w:nsid w:val="00000128"/>
    <w:multiLevelType w:val="multilevel"/>
    <w:tmpl w:val="00000128"/>
    <w:name w:val="WW8Num29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96">
    <w:nsid w:val="00000129"/>
    <w:multiLevelType w:val="multilevel"/>
    <w:tmpl w:val="00000129"/>
    <w:name w:val="WW8Num29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97">
    <w:nsid w:val="0000012A"/>
    <w:multiLevelType w:val="multilevel"/>
    <w:tmpl w:val="0000012A"/>
    <w:name w:val="WW8Num29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98">
    <w:nsid w:val="0000012B"/>
    <w:multiLevelType w:val="multilevel"/>
    <w:tmpl w:val="0000012B"/>
    <w:name w:val="WW8Num29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99">
    <w:nsid w:val="0000012C"/>
    <w:multiLevelType w:val="multilevel"/>
    <w:tmpl w:val="0000012C"/>
    <w:name w:val="WW8Num29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00">
    <w:nsid w:val="0000012D"/>
    <w:multiLevelType w:val="multilevel"/>
    <w:tmpl w:val="0000012D"/>
    <w:name w:val="WW8Num30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01">
    <w:nsid w:val="0000012E"/>
    <w:multiLevelType w:val="multilevel"/>
    <w:tmpl w:val="0000012E"/>
    <w:name w:val="WW8Num30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02">
    <w:nsid w:val="0000012F"/>
    <w:multiLevelType w:val="multilevel"/>
    <w:tmpl w:val="0000012F"/>
    <w:name w:val="WW8Num30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03">
    <w:nsid w:val="00000130"/>
    <w:multiLevelType w:val="multilevel"/>
    <w:tmpl w:val="00000130"/>
    <w:name w:val="WW8Num30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04">
    <w:nsid w:val="00000131"/>
    <w:multiLevelType w:val="multilevel"/>
    <w:tmpl w:val="00000131"/>
    <w:name w:val="WW8Num30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05">
    <w:nsid w:val="00000132"/>
    <w:multiLevelType w:val="multilevel"/>
    <w:tmpl w:val="00000132"/>
    <w:name w:val="WW8Num30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06">
    <w:nsid w:val="00000133"/>
    <w:multiLevelType w:val="multilevel"/>
    <w:tmpl w:val="00000133"/>
    <w:name w:val="WW8Num30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07">
    <w:nsid w:val="00000134"/>
    <w:multiLevelType w:val="multilevel"/>
    <w:tmpl w:val="00000134"/>
    <w:name w:val="WW8Num30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08">
    <w:nsid w:val="00000135"/>
    <w:multiLevelType w:val="multilevel"/>
    <w:tmpl w:val="00000135"/>
    <w:name w:val="WW8Num30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09">
    <w:nsid w:val="00000136"/>
    <w:multiLevelType w:val="multilevel"/>
    <w:tmpl w:val="00000136"/>
    <w:name w:val="WW8Num30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10">
    <w:nsid w:val="00000137"/>
    <w:multiLevelType w:val="multilevel"/>
    <w:tmpl w:val="00000137"/>
    <w:name w:val="WW8Num31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11">
    <w:nsid w:val="00000138"/>
    <w:multiLevelType w:val="multilevel"/>
    <w:tmpl w:val="00000138"/>
    <w:name w:val="WW8Num31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12">
    <w:nsid w:val="00000139"/>
    <w:multiLevelType w:val="multilevel"/>
    <w:tmpl w:val="00000139"/>
    <w:name w:val="WW8Num31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13">
    <w:nsid w:val="0000013A"/>
    <w:multiLevelType w:val="multilevel"/>
    <w:tmpl w:val="0000013A"/>
    <w:name w:val="WW8Num31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14">
    <w:nsid w:val="0000013B"/>
    <w:multiLevelType w:val="multilevel"/>
    <w:tmpl w:val="0000013B"/>
    <w:name w:val="WW8Num31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15">
    <w:nsid w:val="0000013C"/>
    <w:multiLevelType w:val="multilevel"/>
    <w:tmpl w:val="0000013C"/>
    <w:name w:val="WW8Num31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16">
    <w:nsid w:val="0000013D"/>
    <w:multiLevelType w:val="multilevel"/>
    <w:tmpl w:val="0000013D"/>
    <w:name w:val="WW8Num31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17">
    <w:nsid w:val="0000013E"/>
    <w:multiLevelType w:val="multilevel"/>
    <w:tmpl w:val="0000013E"/>
    <w:name w:val="WW8Num31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18">
    <w:nsid w:val="0000013F"/>
    <w:multiLevelType w:val="multilevel"/>
    <w:tmpl w:val="0000013F"/>
    <w:name w:val="WW8Num31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19">
    <w:nsid w:val="00000140"/>
    <w:multiLevelType w:val="multilevel"/>
    <w:tmpl w:val="00000140"/>
    <w:name w:val="WW8Num31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20">
    <w:nsid w:val="00000141"/>
    <w:multiLevelType w:val="multilevel"/>
    <w:tmpl w:val="00000141"/>
    <w:name w:val="WW8Num32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21">
    <w:nsid w:val="00000142"/>
    <w:multiLevelType w:val="multilevel"/>
    <w:tmpl w:val="00000142"/>
    <w:name w:val="WW8Num32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22">
    <w:nsid w:val="00000143"/>
    <w:multiLevelType w:val="multilevel"/>
    <w:tmpl w:val="00000143"/>
    <w:name w:val="WW8Num32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23">
    <w:nsid w:val="00000144"/>
    <w:multiLevelType w:val="multilevel"/>
    <w:tmpl w:val="00000144"/>
    <w:name w:val="WW8Num32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24">
    <w:nsid w:val="00000145"/>
    <w:multiLevelType w:val="multilevel"/>
    <w:tmpl w:val="00000145"/>
    <w:name w:val="WW8Num32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25">
    <w:nsid w:val="00000146"/>
    <w:multiLevelType w:val="multilevel"/>
    <w:tmpl w:val="00000146"/>
    <w:name w:val="WW8Num32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26">
    <w:nsid w:val="00000147"/>
    <w:multiLevelType w:val="multilevel"/>
    <w:tmpl w:val="00000147"/>
    <w:name w:val="WW8Num32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27">
    <w:nsid w:val="00000148"/>
    <w:multiLevelType w:val="multilevel"/>
    <w:tmpl w:val="00000148"/>
    <w:name w:val="WW8Num32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28">
    <w:nsid w:val="00000149"/>
    <w:multiLevelType w:val="multilevel"/>
    <w:tmpl w:val="00000149"/>
    <w:name w:val="WW8Num32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29">
    <w:nsid w:val="0000014A"/>
    <w:multiLevelType w:val="multilevel"/>
    <w:tmpl w:val="0000014A"/>
    <w:name w:val="WW8Num32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30">
    <w:nsid w:val="0000014B"/>
    <w:multiLevelType w:val="multilevel"/>
    <w:tmpl w:val="0000014B"/>
    <w:name w:val="WW8Num33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31">
    <w:nsid w:val="0000014C"/>
    <w:multiLevelType w:val="multilevel"/>
    <w:tmpl w:val="0000014C"/>
    <w:name w:val="WW8Num33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32">
    <w:nsid w:val="0000014D"/>
    <w:multiLevelType w:val="multilevel"/>
    <w:tmpl w:val="0000014D"/>
    <w:name w:val="WW8Num33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33">
    <w:nsid w:val="0000014E"/>
    <w:multiLevelType w:val="multilevel"/>
    <w:tmpl w:val="0000014E"/>
    <w:name w:val="WW8Num33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34">
    <w:nsid w:val="0000014F"/>
    <w:multiLevelType w:val="multilevel"/>
    <w:tmpl w:val="0000014F"/>
    <w:name w:val="WW8Num33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35">
    <w:nsid w:val="00000150"/>
    <w:multiLevelType w:val="multilevel"/>
    <w:tmpl w:val="00000150"/>
    <w:name w:val="WW8Num33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36">
    <w:nsid w:val="00000151"/>
    <w:multiLevelType w:val="multilevel"/>
    <w:tmpl w:val="00000151"/>
    <w:name w:val="WW8Num33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37">
    <w:nsid w:val="00000152"/>
    <w:multiLevelType w:val="multilevel"/>
    <w:tmpl w:val="00000152"/>
    <w:name w:val="WW8Num33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38">
    <w:nsid w:val="00000153"/>
    <w:multiLevelType w:val="multilevel"/>
    <w:tmpl w:val="00000153"/>
    <w:name w:val="WW8Num33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39">
    <w:nsid w:val="00000154"/>
    <w:multiLevelType w:val="multilevel"/>
    <w:tmpl w:val="00000154"/>
    <w:name w:val="WW8Num33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40">
    <w:nsid w:val="00000155"/>
    <w:multiLevelType w:val="multilevel"/>
    <w:tmpl w:val="00000155"/>
    <w:name w:val="WW8Num34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41">
    <w:nsid w:val="00000156"/>
    <w:multiLevelType w:val="multilevel"/>
    <w:tmpl w:val="00000156"/>
    <w:name w:val="WW8Num34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42">
    <w:nsid w:val="00000157"/>
    <w:multiLevelType w:val="multilevel"/>
    <w:tmpl w:val="00000157"/>
    <w:name w:val="WW8Num34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43">
    <w:nsid w:val="00000158"/>
    <w:multiLevelType w:val="multilevel"/>
    <w:tmpl w:val="00000158"/>
    <w:name w:val="WW8Num34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44">
    <w:nsid w:val="00000159"/>
    <w:multiLevelType w:val="multilevel"/>
    <w:tmpl w:val="00000159"/>
    <w:name w:val="WW8Num34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45">
    <w:nsid w:val="0000015A"/>
    <w:multiLevelType w:val="multilevel"/>
    <w:tmpl w:val="0000015A"/>
    <w:name w:val="WW8Num34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46">
    <w:nsid w:val="0000015B"/>
    <w:multiLevelType w:val="multilevel"/>
    <w:tmpl w:val="0000015B"/>
    <w:name w:val="WW8Num34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47">
    <w:nsid w:val="0000015C"/>
    <w:multiLevelType w:val="multilevel"/>
    <w:tmpl w:val="0000015C"/>
    <w:name w:val="WW8Num34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48">
    <w:nsid w:val="0000015D"/>
    <w:multiLevelType w:val="multilevel"/>
    <w:tmpl w:val="0000015D"/>
    <w:name w:val="WW8Num34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49">
    <w:nsid w:val="0000015E"/>
    <w:multiLevelType w:val="multilevel"/>
    <w:tmpl w:val="0000015E"/>
    <w:name w:val="WW8Num34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50">
    <w:nsid w:val="0000015F"/>
    <w:multiLevelType w:val="multilevel"/>
    <w:tmpl w:val="0000015F"/>
    <w:name w:val="WW8Num35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51">
    <w:nsid w:val="00000160"/>
    <w:multiLevelType w:val="multilevel"/>
    <w:tmpl w:val="00000160"/>
    <w:name w:val="WW8Num35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52">
    <w:nsid w:val="00000161"/>
    <w:multiLevelType w:val="multilevel"/>
    <w:tmpl w:val="00000161"/>
    <w:name w:val="WW8Num35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53">
    <w:nsid w:val="00000162"/>
    <w:multiLevelType w:val="multilevel"/>
    <w:tmpl w:val="00000162"/>
    <w:name w:val="WW8Num35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54">
    <w:nsid w:val="00000163"/>
    <w:multiLevelType w:val="multilevel"/>
    <w:tmpl w:val="00000163"/>
    <w:name w:val="WW8Num35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55">
    <w:nsid w:val="00000164"/>
    <w:multiLevelType w:val="multilevel"/>
    <w:tmpl w:val="00000164"/>
    <w:name w:val="WW8Num35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56">
    <w:nsid w:val="00000165"/>
    <w:multiLevelType w:val="multilevel"/>
    <w:tmpl w:val="00000165"/>
    <w:name w:val="WW8Num35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57">
    <w:nsid w:val="00000166"/>
    <w:multiLevelType w:val="multilevel"/>
    <w:tmpl w:val="00000166"/>
    <w:name w:val="WW8Num35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58">
    <w:nsid w:val="00000167"/>
    <w:multiLevelType w:val="multilevel"/>
    <w:tmpl w:val="00000167"/>
    <w:name w:val="WW8Num35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59">
    <w:nsid w:val="00000168"/>
    <w:multiLevelType w:val="multilevel"/>
    <w:tmpl w:val="00000168"/>
    <w:name w:val="WW8Num35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60">
    <w:nsid w:val="00000169"/>
    <w:multiLevelType w:val="multilevel"/>
    <w:tmpl w:val="00000169"/>
    <w:name w:val="WW8Num36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61">
    <w:nsid w:val="0000016A"/>
    <w:multiLevelType w:val="multilevel"/>
    <w:tmpl w:val="0000016A"/>
    <w:name w:val="WW8Num36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62">
    <w:nsid w:val="0000016B"/>
    <w:multiLevelType w:val="multilevel"/>
    <w:tmpl w:val="0000016B"/>
    <w:name w:val="WW8Num36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63">
    <w:nsid w:val="0000016C"/>
    <w:multiLevelType w:val="multilevel"/>
    <w:tmpl w:val="0000016C"/>
    <w:name w:val="WW8Num36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64">
    <w:nsid w:val="0000016D"/>
    <w:multiLevelType w:val="multilevel"/>
    <w:tmpl w:val="0000016D"/>
    <w:name w:val="WW8Num36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65">
    <w:nsid w:val="0000016E"/>
    <w:multiLevelType w:val="multilevel"/>
    <w:tmpl w:val="0000016E"/>
    <w:name w:val="WW8Num36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66">
    <w:nsid w:val="0000016F"/>
    <w:multiLevelType w:val="multilevel"/>
    <w:tmpl w:val="0000016F"/>
    <w:name w:val="WW8Num36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67">
    <w:nsid w:val="00000170"/>
    <w:multiLevelType w:val="multilevel"/>
    <w:tmpl w:val="00000170"/>
    <w:name w:val="WW8Num36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68">
    <w:nsid w:val="00000171"/>
    <w:multiLevelType w:val="multilevel"/>
    <w:tmpl w:val="00000171"/>
    <w:name w:val="WW8Num36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69">
    <w:nsid w:val="00000172"/>
    <w:multiLevelType w:val="multilevel"/>
    <w:tmpl w:val="00000172"/>
    <w:name w:val="WW8Num36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70">
    <w:nsid w:val="00000173"/>
    <w:multiLevelType w:val="multilevel"/>
    <w:tmpl w:val="00000173"/>
    <w:name w:val="WW8Num37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71">
    <w:nsid w:val="00000174"/>
    <w:multiLevelType w:val="multilevel"/>
    <w:tmpl w:val="00000174"/>
    <w:name w:val="WW8Num37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72">
    <w:nsid w:val="00000175"/>
    <w:multiLevelType w:val="multilevel"/>
    <w:tmpl w:val="00000175"/>
    <w:name w:val="WW8Num37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73">
    <w:nsid w:val="00000176"/>
    <w:multiLevelType w:val="multilevel"/>
    <w:tmpl w:val="00000176"/>
    <w:name w:val="WW8Num37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74">
    <w:nsid w:val="00000177"/>
    <w:multiLevelType w:val="multilevel"/>
    <w:tmpl w:val="00000177"/>
    <w:name w:val="WW8Num37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75">
    <w:nsid w:val="00000178"/>
    <w:multiLevelType w:val="multilevel"/>
    <w:tmpl w:val="00000178"/>
    <w:name w:val="WW8Num37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76">
    <w:nsid w:val="00000179"/>
    <w:multiLevelType w:val="multilevel"/>
    <w:tmpl w:val="00000179"/>
    <w:name w:val="WW8Num37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77">
    <w:nsid w:val="0000017A"/>
    <w:multiLevelType w:val="multilevel"/>
    <w:tmpl w:val="0000017A"/>
    <w:name w:val="WW8Num37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78">
    <w:nsid w:val="0000017B"/>
    <w:multiLevelType w:val="multilevel"/>
    <w:tmpl w:val="0000017B"/>
    <w:name w:val="WW8Num37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79">
    <w:nsid w:val="0000017C"/>
    <w:multiLevelType w:val="multilevel"/>
    <w:tmpl w:val="0000017C"/>
    <w:name w:val="WW8Num37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80">
    <w:nsid w:val="0000017D"/>
    <w:multiLevelType w:val="multilevel"/>
    <w:tmpl w:val="0000017D"/>
    <w:name w:val="WW8Num38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81">
    <w:nsid w:val="0000017E"/>
    <w:multiLevelType w:val="multilevel"/>
    <w:tmpl w:val="0000017E"/>
    <w:name w:val="WW8Num38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82">
    <w:nsid w:val="0000017F"/>
    <w:multiLevelType w:val="multilevel"/>
    <w:tmpl w:val="0000017F"/>
    <w:name w:val="WW8Num38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83">
    <w:nsid w:val="00000180"/>
    <w:multiLevelType w:val="multilevel"/>
    <w:tmpl w:val="00000180"/>
    <w:name w:val="WW8Num38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84">
    <w:nsid w:val="00000181"/>
    <w:multiLevelType w:val="multilevel"/>
    <w:tmpl w:val="00000181"/>
    <w:name w:val="WW8Num38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85">
    <w:nsid w:val="00000182"/>
    <w:multiLevelType w:val="multilevel"/>
    <w:tmpl w:val="00000182"/>
    <w:name w:val="WW8Num38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86">
    <w:nsid w:val="00000183"/>
    <w:multiLevelType w:val="multilevel"/>
    <w:tmpl w:val="00000183"/>
    <w:name w:val="WW8Num38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87">
    <w:nsid w:val="00000184"/>
    <w:multiLevelType w:val="multilevel"/>
    <w:tmpl w:val="00000184"/>
    <w:name w:val="WW8Num38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88">
    <w:nsid w:val="00000185"/>
    <w:multiLevelType w:val="multilevel"/>
    <w:tmpl w:val="00000185"/>
    <w:name w:val="WW8Num38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89">
    <w:nsid w:val="00000186"/>
    <w:multiLevelType w:val="multilevel"/>
    <w:tmpl w:val="00000186"/>
    <w:name w:val="WW8Num38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90">
    <w:nsid w:val="00000187"/>
    <w:multiLevelType w:val="multilevel"/>
    <w:tmpl w:val="00000187"/>
    <w:name w:val="WW8Num39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91">
    <w:nsid w:val="00000188"/>
    <w:multiLevelType w:val="multilevel"/>
    <w:tmpl w:val="00000188"/>
    <w:name w:val="WW8Num39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92">
    <w:nsid w:val="00000189"/>
    <w:multiLevelType w:val="multilevel"/>
    <w:tmpl w:val="00000189"/>
    <w:name w:val="WW8Num39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93">
    <w:nsid w:val="0000018A"/>
    <w:multiLevelType w:val="multilevel"/>
    <w:tmpl w:val="0000018A"/>
    <w:name w:val="WW8Num39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94">
    <w:nsid w:val="0000018B"/>
    <w:multiLevelType w:val="multilevel"/>
    <w:tmpl w:val="0000018B"/>
    <w:name w:val="WW8Num39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95">
    <w:nsid w:val="0000018C"/>
    <w:multiLevelType w:val="multilevel"/>
    <w:tmpl w:val="0000018C"/>
    <w:name w:val="WW8Num39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96">
    <w:nsid w:val="0000018D"/>
    <w:multiLevelType w:val="multilevel"/>
    <w:tmpl w:val="0000018D"/>
    <w:name w:val="WW8Num39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97">
    <w:nsid w:val="0000018E"/>
    <w:multiLevelType w:val="multilevel"/>
    <w:tmpl w:val="0000018E"/>
    <w:name w:val="WW8Num39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98">
    <w:nsid w:val="0000018F"/>
    <w:multiLevelType w:val="multilevel"/>
    <w:tmpl w:val="0000018F"/>
    <w:name w:val="WW8Num39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399">
    <w:nsid w:val="00000190"/>
    <w:multiLevelType w:val="multilevel"/>
    <w:tmpl w:val="00000190"/>
    <w:name w:val="WW8Num39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00">
    <w:nsid w:val="00000191"/>
    <w:multiLevelType w:val="multilevel"/>
    <w:tmpl w:val="00000191"/>
    <w:name w:val="WW8Num40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01">
    <w:nsid w:val="00000192"/>
    <w:multiLevelType w:val="multilevel"/>
    <w:tmpl w:val="00000192"/>
    <w:name w:val="WW8Num40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02">
    <w:nsid w:val="00000193"/>
    <w:multiLevelType w:val="multilevel"/>
    <w:tmpl w:val="00000193"/>
    <w:name w:val="WW8Num40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03">
    <w:nsid w:val="00000194"/>
    <w:multiLevelType w:val="multilevel"/>
    <w:tmpl w:val="00000194"/>
    <w:name w:val="WW8Num40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04">
    <w:nsid w:val="00000195"/>
    <w:multiLevelType w:val="multilevel"/>
    <w:tmpl w:val="00000195"/>
    <w:name w:val="WW8Num40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05">
    <w:nsid w:val="00000196"/>
    <w:multiLevelType w:val="multilevel"/>
    <w:tmpl w:val="00000196"/>
    <w:name w:val="WW8Num40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06">
    <w:nsid w:val="00000197"/>
    <w:multiLevelType w:val="multilevel"/>
    <w:tmpl w:val="00000197"/>
    <w:name w:val="WW8Num40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07">
    <w:nsid w:val="00000198"/>
    <w:multiLevelType w:val="multilevel"/>
    <w:tmpl w:val="00000198"/>
    <w:name w:val="WW8Num40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08">
    <w:nsid w:val="00000199"/>
    <w:multiLevelType w:val="multilevel"/>
    <w:tmpl w:val="00000199"/>
    <w:name w:val="WW8Num40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09">
    <w:nsid w:val="0000019A"/>
    <w:multiLevelType w:val="multilevel"/>
    <w:tmpl w:val="0000019A"/>
    <w:name w:val="WW8Num40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10">
    <w:nsid w:val="0000019B"/>
    <w:multiLevelType w:val="multilevel"/>
    <w:tmpl w:val="0000019B"/>
    <w:name w:val="WW8Num41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11">
    <w:nsid w:val="0000019C"/>
    <w:multiLevelType w:val="multilevel"/>
    <w:tmpl w:val="0000019C"/>
    <w:name w:val="WW8Num41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12">
    <w:nsid w:val="0000019D"/>
    <w:multiLevelType w:val="multilevel"/>
    <w:tmpl w:val="0000019D"/>
    <w:name w:val="WW8Num41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13">
    <w:nsid w:val="0000019E"/>
    <w:multiLevelType w:val="multilevel"/>
    <w:tmpl w:val="0000019E"/>
    <w:name w:val="WW8Num41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14">
    <w:nsid w:val="0000019F"/>
    <w:multiLevelType w:val="multilevel"/>
    <w:tmpl w:val="0000019F"/>
    <w:name w:val="WW8Num41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15">
    <w:nsid w:val="000001A0"/>
    <w:multiLevelType w:val="multilevel"/>
    <w:tmpl w:val="000001A0"/>
    <w:name w:val="WW8Num41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16">
    <w:nsid w:val="000001A1"/>
    <w:multiLevelType w:val="multilevel"/>
    <w:tmpl w:val="000001A1"/>
    <w:name w:val="WW8Num41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17">
    <w:nsid w:val="000001A2"/>
    <w:multiLevelType w:val="multilevel"/>
    <w:tmpl w:val="000001A2"/>
    <w:name w:val="WW8Num41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18">
    <w:nsid w:val="000001A3"/>
    <w:multiLevelType w:val="multilevel"/>
    <w:tmpl w:val="000001A3"/>
    <w:name w:val="WW8Num41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19">
    <w:nsid w:val="000001A4"/>
    <w:multiLevelType w:val="multilevel"/>
    <w:tmpl w:val="000001A4"/>
    <w:name w:val="WW8Num41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20">
    <w:nsid w:val="000001A5"/>
    <w:multiLevelType w:val="multilevel"/>
    <w:tmpl w:val="000001A5"/>
    <w:name w:val="WW8Num42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21">
    <w:nsid w:val="000001A6"/>
    <w:multiLevelType w:val="multilevel"/>
    <w:tmpl w:val="000001A6"/>
    <w:name w:val="WW8Num42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22">
    <w:nsid w:val="000001A7"/>
    <w:multiLevelType w:val="multilevel"/>
    <w:tmpl w:val="000001A7"/>
    <w:name w:val="WW8Num42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23">
    <w:nsid w:val="000001A8"/>
    <w:multiLevelType w:val="multilevel"/>
    <w:tmpl w:val="000001A8"/>
    <w:name w:val="WW8Num42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24">
    <w:nsid w:val="000001A9"/>
    <w:multiLevelType w:val="multilevel"/>
    <w:tmpl w:val="000001A9"/>
    <w:name w:val="WW8Num42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25">
    <w:nsid w:val="000001AA"/>
    <w:multiLevelType w:val="multilevel"/>
    <w:tmpl w:val="000001AA"/>
    <w:name w:val="WW8Num42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26">
    <w:nsid w:val="000001AB"/>
    <w:multiLevelType w:val="multilevel"/>
    <w:tmpl w:val="000001AB"/>
    <w:name w:val="WW8Num42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27">
    <w:nsid w:val="000001AC"/>
    <w:multiLevelType w:val="multilevel"/>
    <w:tmpl w:val="000001AC"/>
    <w:name w:val="WW8Num42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28">
    <w:nsid w:val="000001AD"/>
    <w:multiLevelType w:val="multilevel"/>
    <w:tmpl w:val="000001AD"/>
    <w:name w:val="WW8Num42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29">
    <w:nsid w:val="000001AE"/>
    <w:multiLevelType w:val="multilevel"/>
    <w:tmpl w:val="000001AE"/>
    <w:name w:val="WW8Num42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30">
    <w:nsid w:val="000001AF"/>
    <w:multiLevelType w:val="multilevel"/>
    <w:tmpl w:val="000001AF"/>
    <w:name w:val="WW8Num43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31">
    <w:nsid w:val="000001B0"/>
    <w:multiLevelType w:val="multilevel"/>
    <w:tmpl w:val="000001B0"/>
    <w:name w:val="WW8Num43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32">
    <w:nsid w:val="000001B1"/>
    <w:multiLevelType w:val="multilevel"/>
    <w:tmpl w:val="000001B1"/>
    <w:name w:val="WW8Num43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33">
    <w:nsid w:val="000001B2"/>
    <w:multiLevelType w:val="multilevel"/>
    <w:tmpl w:val="000001B2"/>
    <w:name w:val="WW8Num43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34">
    <w:nsid w:val="000001B3"/>
    <w:multiLevelType w:val="multilevel"/>
    <w:tmpl w:val="000001B3"/>
    <w:name w:val="WW8Num43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35">
    <w:nsid w:val="000001B4"/>
    <w:multiLevelType w:val="multilevel"/>
    <w:tmpl w:val="000001B4"/>
    <w:name w:val="WW8Num43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36">
    <w:nsid w:val="000001B5"/>
    <w:multiLevelType w:val="multilevel"/>
    <w:tmpl w:val="000001B5"/>
    <w:name w:val="WW8Num43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37">
    <w:nsid w:val="000001B6"/>
    <w:multiLevelType w:val="multilevel"/>
    <w:tmpl w:val="000001B6"/>
    <w:name w:val="WW8Num43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38">
    <w:nsid w:val="000001B7"/>
    <w:multiLevelType w:val="multilevel"/>
    <w:tmpl w:val="000001B7"/>
    <w:name w:val="WW8Num43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39">
    <w:nsid w:val="000001B8"/>
    <w:multiLevelType w:val="multilevel"/>
    <w:tmpl w:val="000001B8"/>
    <w:name w:val="WW8Num43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40">
    <w:nsid w:val="000001B9"/>
    <w:multiLevelType w:val="multilevel"/>
    <w:tmpl w:val="000001B9"/>
    <w:name w:val="WW8Num44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41">
    <w:nsid w:val="000001BA"/>
    <w:multiLevelType w:val="multilevel"/>
    <w:tmpl w:val="000001BA"/>
    <w:name w:val="WW8Num44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42">
    <w:nsid w:val="000001BB"/>
    <w:multiLevelType w:val="multilevel"/>
    <w:tmpl w:val="000001BB"/>
    <w:name w:val="WW8Num44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43">
    <w:nsid w:val="000001BC"/>
    <w:multiLevelType w:val="multilevel"/>
    <w:tmpl w:val="000001BC"/>
    <w:name w:val="WW8Num44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44">
    <w:nsid w:val="000001BD"/>
    <w:multiLevelType w:val="multilevel"/>
    <w:tmpl w:val="000001BD"/>
    <w:name w:val="WW8Num44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45">
    <w:nsid w:val="000001BE"/>
    <w:multiLevelType w:val="multilevel"/>
    <w:tmpl w:val="000001BE"/>
    <w:name w:val="WW8Num44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46">
    <w:nsid w:val="000001BF"/>
    <w:multiLevelType w:val="multilevel"/>
    <w:tmpl w:val="000001BF"/>
    <w:name w:val="WW8Num44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47">
    <w:nsid w:val="000001C0"/>
    <w:multiLevelType w:val="multilevel"/>
    <w:tmpl w:val="000001C0"/>
    <w:name w:val="WW8Num44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48">
    <w:nsid w:val="000001C1"/>
    <w:multiLevelType w:val="multilevel"/>
    <w:tmpl w:val="000001C1"/>
    <w:name w:val="WW8Num44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49">
    <w:nsid w:val="000001C2"/>
    <w:multiLevelType w:val="multilevel"/>
    <w:tmpl w:val="000001C2"/>
    <w:name w:val="WW8Num44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50">
    <w:nsid w:val="000001C3"/>
    <w:multiLevelType w:val="multilevel"/>
    <w:tmpl w:val="000001C3"/>
    <w:name w:val="WW8Num45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51">
    <w:nsid w:val="000001C4"/>
    <w:multiLevelType w:val="multilevel"/>
    <w:tmpl w:val="000001C4"/>
    <w:name w:val="WW8Num45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52">
    <w:nsid w:val="000001C5"/>
    <w:multiLevelType w:val="multilevel"/>
    <w:tmpl w:val="000001C5"/>
    <w:name w:val="WW8Num45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53">
    <w:nsid w:val="000001C6"/>
    <w:multiLevelType w:val="multilevel"/>
    <w:tmpl w:val="000001C6"/>
    <w:name w:val="WW8Num45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54">
    <w:nsid w:val="000001C7"/>
    <w:multiLevelType w:val="multilevel"/>
    <w:tmpl w:val="000001C7"/>
    <w:name w:val="WW8Num45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55">
    <w:nsid w:val="000001C8"/>
    <w:multiLevelType w:val="multilevel"/>
    <w:tmpl w:val="000001C8"/>
    <w:name w:val="WW8Num45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56">
    <w:nsid w:val="000001C9"/>
    <w:multiLevelType w:val="multilevel"/>
    <w:tmpl w:val="000001C9"/>
    <w:name w:val="WW8Num45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57">
    <w:nsid w:val="000001CA"/>
    <w:multiLevelType w:val="multilevel"/>
    <w:tmpl w:val="000001CA"/>
    <w:name w:val="WW8Num45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58">
    <w:nsid w:val="000001CB"/>
    <w:multiLevelType w:val="multilevel"/>
    <w:tmpl w:val="000001CB"/>
    <w:name w:val="WW8Num45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59">
    <w:nsid w:val="000001CC"/>
    <w:multiLevelType w:val="multilevel"/>
    <w:tmpl w:val="000001CC"/>
    <w:name w:val="WW8Num45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60">
    <w:nsid w:val="000001CD"/>
    <w:multiLevelType w:val="multilevel"/>
    <w:tmpl w:val="000001CD"/>
    <w:name w:val="WW8Num46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61">
    <w:nsid w:val="000001CE"/>
    <w:multiLevelType w:val="multilevel"/>
    <w:tmpl w:val="000001CE"/>
    <w:name w:val="WW8Num46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62">
    <w:nsid w:val="000001CF"/>
    <w:multiLevelType w:val="multilevel"/>
    <w:tmpl w:val="000001CF"/>
    <w:name w:val="WW8Num46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63">
    <w:nsid w:val="000001D0"/>
    <w:multiLevelType w:val="multilevel"/>
    <w:tmpl w:val="000001D0"/>
    <w:name w:val="WW8Num46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64">
    <w:nsid w:val="000001D1"/>
    <w:multiLevelType w:val="multilevel"/>
    <w:tmpl w:val="000001D1"/>
    <w:name w:val="WW8Num46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65">
    <w:nsid w:val="000001D2"/>
    <w:multiLevelType w:val="multilevel"/>
    <w:tmpl w:val="000001D2"/>
    <w:name w:val="WW8Num46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66">
    <w:nsid w:val="000001D3"/>
    <w:multiLevelType w:val="multilevel"/>
    <w:tmpl w:val="000001D3"/>
    <w:name w:val="WW8Num46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67">
    <w:nsid w:val="000001D4"/>
    <w:multiLevelType w:val="multilevel"/>
    <w:tmpl w:val="000001D4"/>
    <w:name w:val="WW8Num46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68">
    <w:nsid w:val="000001D5"/>
    <w:multiLevelType w:val="multilevel"/>
    <w:tmpl w:val="000001D5"/>
    <w:name w:val="WW8Num46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69">
    <w:nsid w:val="000001D6"/>
    <w:multiLevelType w:val="multilevel"/>
    <w:tmpl w:val="000001D6"/>
    <w:name w:val="WW8Num46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70">
    <w:nsid w:val="000001D7"/>
    <w:multiLevelType w:val="multilevel"/>
    <w:tmpl w:val="000001D7"/>
    <w:name w:val="WW8Num47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71">
    <w:nsid w:val="000001D8"/>
    <w:multiLevelType w:val="multilevel"/>
    <w:tmpl w:val="000001D8"/>
    <w:name w:val="WW8Num47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72">
    <w:nsid w:val="000001D9"/>
    <w:multiLevelType w:val="multilevel"/>
    <w:tmpl w:val="000001D9"/>
    <w:name w:val="WW8Num47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73">
    <w:nsid w:val="000001DA"/>
    <w:multiLevelType w:val="multilevel"/>
    <w:tmpl w:val="000001DA"/>
    <w:name w:val="WW8Num47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74">
    <w:nsid w:val="000001DB"/>
    <w:multiLevelType w:val="multilevel"/>
    <w:tmpl w:val="000001DB"/>
    <w:name w:val="WW8Num47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75">
    <w:nsid w:val="000001DC"/>
    <w:multiLevelType w:val="multilevel"/>
    <w:tmpl w:val="000001DC"/>
    <w:name w:val="WW8Num47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76">
    <w:nsid w:val="000001DD"/>
    <w:multiLevelType w:val="multilevel"/>
    <w:tmpl w:val="000001DD"/>
    <w:name w:val="WW8Num47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77">
    <w:nsid w:val="000001DE"/>
    <w:multiLevelType w:val="multilevel"/>
    <w:tmpl w:val="000001DE"/>
    <w:name w:val="WW8Num47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78">
    <w:nsid w:val="000001DF"/>
    <w:multiLevelType w:val="multilevel"/>
    <w:tmpl w:val="000001DF"/>
    <w:name w:val="WW8Num47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79">
    <w:nsid w:val="000001E0"/>
    <w:multiLevelType w:val="multilevel"/>
    <w:tmpl w:val="000001E0"/>
    <w:name w:val="WW8Num47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80">
    <w:nsid w:val="000001E1"/>
    <w:multiLevelType w:val="multilevel"/>
    <w:tmpl w:val="000001E1"/>
    <w:name w:val="WW8Num48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81">
    <w:nsid w:val="000001E2"/>
    <w:multiLevelType w:val="multilevel"/>
    <w:tmpl w:val="000001E2"/>
    <w:name w:val="WW8Num48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82">
    <w:nsid w:val="000001E3"/>
    <w:multiLevelType w:val="multilevel"/>
    <w:tmpl w:val="000001E3"/>
    <w:name w:val="WW8Num48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83">
    <w:nsid w:val="000001E4"/>
    <w:multiLevelType w:val="multilevel"/>
    <w:tmpl w:val="000001E4"/>
    <w:name w:val="WW8Num48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84">
    <w:nsid w:val="000001E5"/>
    <w:multiLevelType w:val="multilevel"/>
    <w:tmpl w:val="000001E5"/>
    <w:name w:val="WW8Num48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85">
    <w:nsid w:val="000001E6"/>
    <w:multiLevelType w:val="multilevel"/>
    <w:tmpl w:val="000001E6"/>
    <w:name w:val="WW8Num48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86">
    <w:nsid w:val="000001E7"/>
    <w:multiLevelType w:val="multilevel"/>
    <w:tmpl w:val="000001E7"/>
    <w:name w:val="WW8Num48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87">
    <w:nsid w:val="000001E8"/>
    <w:multiLevelType w:val="multilevel"/>
    <w:tmpl w:val="000001E8"/>
    <w:name w:val="WW8Num48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88">
    <w:nsid w:val="000001E9"/>
    <w:multiLevelType w:val="multilevel"/>
    <w:tmpl w:val="000001E9"/>
    <w:name w:val="WW8Num48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89">
    <w:nsid w:val="000001EA"/>
    <w:multiLevelType w:val="multilevel"/>
    <w:tmpl w:val="000001EA"/>
    <w:name w:val="WW8Num48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90">
    <w:nsid w:val="000001EB"/>
    <w:multiLevelType w:val="multilevel"/>
    <w:tmpl w:val="000001EB"/>
    <w:name w:val="WW8Num49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91">
    <w:nsid w:val="000001EC"/>
    <w:multiLevelType w:val="multilevel"/>
    <w:tmpl w:val="000001EC"/>
    <w:name w:val="WW8Num49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92">
    <w:nsid w:val="000001ED"/>
    <w:multiLevelType w:val="multilevel"/>
    <w:tmpl w:val="000001ED"/>
    <w:name w:val="WW8Num49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93">
    <w:nsid w:val="000001EE"/>
    <w:multiLevelType w:val="multilevel"/>
    <w:tmpl w:val="000001EE"/>
    <w:name w:val="WW8Num49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94">
    <w:nsid w:val="000001EF"/>
    <w:multiLevelType w:val="multilevel"/>
    <w:tmpl w:val="000001EF"/>
    <w:name w:val="WW8Num49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95">
    <w:nsid w:val="000001F0"/>
    <w:multiLevelType w:val="multilevel"/>
    <w:tmpl w:val="000001F0"/>
    <w:name w:val="WW8Num495"/>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96">
    <w:nsid w:val="000001F1"/>
    <w:multiLevelType w:val="multilevel"/>
    <w:tmpl w:val="000001F1"/>
    <w:name w:val="WW8Num496"/>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97">
    <w:nsid w:val="000001F2"/>
    <w:multiLevelType w:val="multilevel"/>
    <w:tmpl w:val="000001F2"/>
    <w:name w:val="WW8Num497"/>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98">
    <w:nsid w:val="000001F3"/>
    <w:multiLevelType w:val="multilevel"/>
    <w:tmpl w:val="000001F3"/>
    <w:name w:val="WW8Num498"/>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499">
    <w:nsid w:val="000001F4"/>
    <w:multiLevelType w:val="multilevel"/>
    <w:tmpl w:val="000001F4"/>
    <w:name w:val="WW8Num499"/>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00">
    <w:nsid w:val="000001F5"/>
    <w:multiLevelType w:val="multilevel"/>
    <w:tmpl w:val="000001F5"/>
    <w:name w:val="WW8Num500"/>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01">
    <w:nsid w:val="000001F6"/>
    <w:multiLevelType w:val="multilevel"/>
    <w:tmpl w:val="000001F6"/>
    <w:name w:val="WW8Num501"/>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02">
    <w:nsid w:val="000001F7"/>
    <w:multiLevelType w:val="multilevel"/>
    <w:tmpl w:val="000001F7"/>
    <w:name w:val="WW8Num50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503">
    <w:nsid w:val="000001F8"/>
    <w:multiLevelType w:val="multilevel"/>
    <w:tmpl w:val="000001F8"/>
    <w:name w:val="WW8Num503"/>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num w:numId="1">
    <w:abstractNumId w:val="0"/>
  </w:num>
  <w:num w:numId="2">
    <w:abstractNumId w:val="4"/>
  </w:num>
  <w:num w:numId="3">
    <w:abstractNumId w:val="8"/>
  </w:num>
  <w:num w:numId="4">
    <w:abstractNumId w:val="13"/>
  </w:num>
  <w:num w:numId="5">
    <w:abstractNumId w:val="20"/>
  </w:num>
  <w:num w:numId="6">
    <w:abstractNumId w:val="21"/>
  </w:num>
  <w:num w:numId="7">
    <w:abstractNumId w:val="22"/>
  </w:num>
  <w:num w:numId="8">
    <w:abstractNumId w:val="35"/>
  </w:num>
  <w:num w:numId="9">
    <w:abstractNumId w:val="36"/>
  </w:num>
  <w:num w:numId="10">
    <w:abstractNumId w:val="39"/>
  </w:num>
  <w:num w:numId="11">
    <w:abstractNumId w:val="48"/>
  </w:num>
  <w:num w:numId="12">
    <w:abstractNumId w:val="56"/>
  </w:num>
  <w:num w:numId="13">
    <w:abstractNumId w:val="68"/>
  </w:num>
  <w:num w:numId="14">
    <w:abstractNumId w:val="69"/>
  </w:num>
  <w:num w:numId="15">
    <w:abstractNumId w:val="73"/>
  </w:num>
  <w:num w:numId="16">
    <w:abstractNumId w:val="75"/>
  </w:num>
  <w:num w:numId="17">
    <w:abstractNumId w:val="78"/>
  </w:num>
  <w:num w:numId="18">
    <w:abstractNumId w:val="80"/>
  </w:num>
  <w:num w:numId="19">
    <w:abstractNumId w:val="84"/>
  </w:num>
  <w:num w:numId="20">
    <w:abstractNumId w:val="90"/>
  </w:num>
  <w:num w:numId="21">
    <w:abstractNumId w:val="94"/>
  </w:num>
  <w:num w:numId="22">
    <w:abstractNumId w:val="99"/>
  </w:num>
  <w:num w:numId="23">
    <w:abstractNumId w:val="104"/>
  </w:num>
  <w:num w:numId="24">
    <w:abstractNumId w:val="108"/>
  </w:num>
  <w:num w:numId="25">
    <w:abstractNumId w:val="114"/>
  </w:num>
  <w:num w:numId="26">
    <w:abstractNumId w:val="124"/>
  </w:num>
  <w:num w:numId="27">
    <w:abstractNumId w:val="130"/>
  </w:num>
  <w:num w:numId="28">
    <w:abstractNumId w:val="132"/>
  </w:num>
  <w:num w:numId="29">
    <w:abstractNumId w:val="133"/>
  </w:num>
  <w:num w:numId="30">
    <w:abstractNumId w:val="149"/>
  </w:num>
  <w:num w:numId="31">
    <w:abstractNumId w:val="152"/>
  </w:num>
  <w:num w:numId="32">
    <w:abstractNumId w:val="156"/>
  </w:num>
  <w:num w:numId="33">
    <w:abstractNumId w:val="157"/>
  </w:num>
  <w:num w:numId="34">
    <w:abstractNumId w:val="162"/>
  </w:num>
  <w:num w:numId="35">
    <w:abstractNumId w:val="163"/>
  </w:num>
  <w:num w:numId="36">
    <w:abstractNumId w:val="169"/>
  </w:num>
  <w:num w:numId="37">
    <w:abstractNumId w:val="176"/>
  </w:num>
  <w:num w:numId="38">
    <w:abstractNumId w:val="177"/>
  </w:num>
  <w:num w:numId="39">
    <w:abstractNumId w:val="178"/>
  </w:num>
  <w:num w:numId="40">
    <w:abstractNumId w:val="183"/>
  </w:num>
  <w:num w:numId="41">
    <w:abstractNumId w:val="185"/>
  </w:num>
  <w:num w:numId="42">
    <w:abstractNumId w:val="191"/>
  </w:num>
  <w:num w:numId="43">
    <w:abstractNumId w:val="192"/>
  </w:num>
  <w:num w:numId="44">
    <w:abstractNumId w:val="201"/>
  </w:num>
  <w:num w:numId="45">
    <w:abstractNumId w:val="210"/>
  </w:num>
  <w:num w:numId="46">
    <w:abstractNumId w:val="214"/>
  </w:num>
  <w:num w:numId="47">
    <w:abstractNumId w:val="233"/>
  </w:num>
  <w:num w:numId="48">
    <w:abstractNumId w:val="239"/>
  </w:num>
  <w:num w:numId="49">
    <w:abstractNumId w:val="244"/>
  </w:num>
  <w:num w:numId="50">
    <w:abstractNumId w:val="245"/>
  </w:num>
  <w:num w:numId="51">
    <w:abstractNumId w:val="250"/>
  </w:num>
  <w:num w:numId="52">
    <w:abstractNumId w:val="251"/>
  </w:num>
  <w:num w:numId="53">
    <w:abstractNumId w:val="252"/>
  </w:num>
  <w:num w:numId="54">
    <w:abstractNumId w:val="259"/>
  </w:num>
  <w:num w:numId="55">
    <w:abstractNumId w:val="261"/>
  </w:num>
  <w:num w:numId="56">
    <w:abstractNumId w:val="262"/>
  </w:num>
  <w:num w:numId="57">
    <w:abstractNumId w:val="273"/>
  </w:num>
  <w:num w:numId="58">
    <w:abstractNumId w:val="274"/>
  </w:num>
  <w:num w:numId="59">
    <w:abstractNumId w:val="276"/>
  </w:num>
  <w:num w:numId="60">
    <w:abstractNumId w:val="280"/>
  </w:num>
  <w:num w:numId="61">
    <w:abstractNumId w:val="282"/>
  </w:num>
  <w:num w:numId="62">
    <w:abstractNumId w:val="284"/>
  </w:num>
  <w:num w:numId="63">
    <w:abstractNumId w:val="287"/>
  </w:num>
  <w:num w:numId="64">
    <w:abstractNumId w:val="289"/>
  </w:num>
  <w:num w:numId="65">
    <w:abstractNumId w:val="291"/>
  </w:num>
  <w:num w:numId="66">
    <w:abstractNumId w:val="292"/>
  </w:num>
  <w:num w:numId="67">
    <w:abstractNumId w:val="295"/>
  </w:num>
  <w:num w:numId="68">
    <w:abstractNumId w:val="298"/>
  </w:num>
  <w:num w:numId="69">
    <w:abstractNumId w:val="307"/>
  </w:num>
  <w:num w:numId="70">
    <w:abstractNumId w:val="309"/>
  </w:num>
  <w:num w:numId="71">
    <w:abstractNumId w:val="317"/>
  </w:num>
  <w:num w:numId="72">
    <w:abstractNumId w:val="321"/>
  </w:num>
  <w:num w:numId="73">
    <w:abstractNumId w:val="322"/>
  </w:num>
  <w:num w:numId="74">
    <w:abstractNumId w:val="330"/>
  </w:num>
  <w:num w:numId="75">
    <w:abstractNumId w:val="340"/>
  </w:num>
  <w:num w:numId="76">
    <w:abstractNumId w:val="346"/>
  </w:num>
  <w:num w:numId="77">
    <w:abstractNumId w:val="348"/>
  </w:num>
  <w:num w:numId="78">
    <w:abstractNumId w:val="352"/>
  </w:num>
  <w:num w:numId="79">
    <w:abstractNumId w:val="365"/>
  </w:num>
  <w:num w:numId="80">
    <w:abstractNumId w:val="368"/>
  </w:num>
  <w:num w:numId="81">
    <w:abstractNumId w:val="382"/>
  </w:num>
  <w:num w:numId="82">
    <w:abstractNumId w:val="384"/>
  </w:num>
  <w:num w:numId="83">
    <w:abstractNumId w:val="385"/>
  </w:num>
  <w:num w:numId="84">
    <w:abstractNumId w:val="389"/>
  </w:num>
  <w:num w:numId="85">
    <w:abstractNumId w:val="396"/>
  </w:num>
  <w:num w:numId="86">
    <w:abstractNumId w:val="398"/>
  </w:num>
  <w:num w:numId="87">
    <w:abstractNumId w:val="399"/>
  </w:num>
  <w:num w:numId="88">
    <w:abstractNumId w:val="406"/>
  </w:num>
  <w:num w:numId="89">
    <w:abstractNumId w:val="409"/>
  </w:num>
  <w:num w:numId="90">
    <w:abstractNumId w:val="414"/>
  </w:num>
  <w:num w:numId="91">
    <w:abstractNumId w:val="423"/>
  </w:num>
  <w:num w:numId="92">
    <w:abstractNumId w:val="425"/>
  </w:num>
  <w:num w:numId="93">
    <w:abstractNumId w:val="431"/>
  </w:num>
  <w:num w:numId="94">
    <w:abstractNumId w:val="435"/>
  </w:num>
  <w:num w:numId="95">
    <w:abstractNumId w:val="438"/>
  </w:num>
  <w:num w:numId="96">
    <w:abstractNumId w:val="447"/>
  </w:num>
  <w:num w:numId="97">
    <w:abstractNumId w:val="453"/>
  </w:num>
  <w:num w:numId="98">
    <w:abstractNumId w:val="456"/>
  </w:num>
  <w:num w:numId="99">
    <w:abstractNumId w:val="461"/>
  </w:num>
  <w:num w:numId="100">
    <w:abstractNumId w:val="467"/>
  </w:num>
  <w:num w:numId="101">
    <w:abstractNumId w:val="475"/>
  </w:num>
  <w:num w:numId="102">
    <w:abstractNumId w:val="484"/>
  </w:num>
  <w:num w:numId="103">
    <w:abstractNumId w:val="489"/>
  </w:num>
  <w:num w:numId="104">
    <w:abstractNumId w:val="492"/>
  </w:num>
  <w:num w:numId="105">
    <w:abstractNumId w:val="497"/>
  </w:num>
  <w:num w:numId="106">
    <w:abstractNumId w:val="499"/>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292B"/>
    <w:rsid w:val="00080F21"/>
    <w:rsid w:val="007D1219"/>
    <w:rsid w:val="00B229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05646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Lis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HTML Top of Form" w:uiPriority="0"/>
    <w:lsdException w:name="HTML Bottom of Form"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292B"/>
    <w:pPr>
      <w:suppressAutoHyphens/>
    </w:pPr>
    <w:rPr>
      <w:rFonts w:ascii="Times New Roman" w:eastAsia="Times New Roman" w:hAnsi="Times New Roman" w:cs="Times New Roman"/>
      <w:sz w:val="20"/>
      <w:szCs w:val="20"/>
    </w:rPr>
  </w:style>
  <w:style w:type="paragraph" w:styleId="Heading1">
    <w:name w:val="heading 1"/>
    <w:basedOn w:val="Normal"/>
    <w:next w:val="BodyText"/>
    <w:link w:val="Heading1Char"/>
    <w:qFormat/>
    <w:rsid w:val="00B2292B"/>
    <w:pPr>
      <w:numPr>
        <w:numId w:val="1"/>
      </w:numPr>
      <w:spacing w:before="280" w:after="280"/>
      <w:jc w:val="cente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2292B"/>
    <w:rPr>
      <w:rFonts w:ascii="Times New Roman" w:eastAsia="Times New Roman" w:hAnsi="Times New Roman" w:cs="Times New Roman"/>
      <w:sz w:val="20"/>
      <w:szCs w:val="20"/>
    </w:rPr>
  </w:style>
  <w:style w:type="character" w:customStyle="1" w:styleId="WW8Num1z0">
    <w:name w:val="WW8Num1z0"/>
    <w:rsid w:val="00B2292B"/>
  </w:style>
  <w:style w:type="character" w:customStyle="1" w:styleId="WW8Num1z1">
    <w:name w:val="WW8Num1z1"/>
    <w:rsid w:val="00B2292B"/>
  </w:style>
  <w:style w:type="character" w:customStyle="1" w:styleId="WW8Num1z2">
    <w:name w:val="WW8Num1z2"/>
    <w:rsid w:val="00B2292B"/>
  </w:style>
  <w:style w:type="character" w:customStyle="1" w:styleId="WW8Num2z0">
    <w:name w:val="WW8Num2z0"/>
    <w:rsid w:val="00B2292B"/>
  </w:style>
  <w:style w:type="character" w:customStyle="1" w:styleId="WW8Num2z1">
    <w:name w:val="WW8Num2z1"/>
    <w:rsid w:val="00B2292B"/>
  </w:style>
  <w:style w:type="character" w:customStyle="1" w:styleId="WW8Num2z2">
    <w:name w:val="WW8Num2z2"/>
    <w:rsid w:val="00B2292B"/>
  </w:style>
  <w:style w:type="character" w:customStyle="1" w:styleId="WW8Num3z0">
    <w:name w:val="WW8Num3z0"/>
    <w:rsid w:val="00B2292B"/>
  </w:style>
  <w:style w:type="character" w:customStyle="1" w:styleId="WW8Num3z1">
    <w:name w:val="WW8Num3z1"/>
    <w:rsid w:val="00B2292B"/>
  </w:style>
  <w:style w:type="character" w:customStyle="1" w:styleId="WW8Num3z2">
    <w:name w:val="WW8Num3z2"/>
    <w:rsid w:val="00B2292B"/>
  </w:style>
  <w:style w:type="character" w:customStyle="1" w:styleId="WW8Num4z0">
    <w:name w:val="WW8Num4z0"/>
    <w:rsid w:val="00B2292B"/>
  </w:style>
  <w:style w:type="character" w:customStyle="1" w:styleId="WW8Num4z1">
    <w:name w:val="WW8Num4z1"/>
    <w:rsid w:val="00B2292B"/>
  </w:style>
  <w:style w:type="character" w:customStyle="1" w:styleId="WW8Num4z2">
    <w:name w:val="WW8Num4z2"/>
    <w:rsid w:val="00B2292B"/>
  </w:style>
  <w:style w:type="character" w:customStyle="1" w:styleId="WW8Num5z0">
    <w:name w:val="WW8Num5z0"/>
    <w:rsid w:val="00B2292B"/>
  </w:style>
  <w:style w:type="character" w:customStyle="1" w:styleId="WW8Num5z1">
    <w:name w:val="WW8Num5z1"/>
    <w:rsid w:val="00B2292B"/>
  </w:style>
  <w:style w:type="character" w:customStyle="1" w:styleId="WW8Num5z2">
    <w:name w:val="WW8Num5z2"/>
    <w:rsid w:val="00B2292B"/>
  </w:style>
  <w:style w:type="character" w:customStyle="1" w:styleId="WW8Num6z0">
    <w:name w:val="WW8Num6z0"/>
    <w:rsid w:val="00B2292B"/>
  </w:style>
  <w:style w:type="character" w:customStyle="1" w:styleId="WW8Num6z1">
    <w:name w:val="WW8Num6z1"/>
    <w:rsid w:val="00B2292B"/>
  </w:style>
  <w:style w:type="character" w:customStyle="1" w:styleId="WW8Num6z2">
    <w:name w:val="WW8Num6z2"/>
    <w:rsid w:val="00B2292B"/>
  </w:style>
  <w:style w:type="character" w:customStyle="1" w:styleId="WW8Num7z0">
    <w:name w:val="WW8Num7z0"/>
    <w:rsid w:val="00B2292B"/>
  </w:style>
  <w:style w:type="character" w:customStyle="1" w:styleId="WW8Num7z1">
    <w:name w:val="WW8Num7z1"/>
    <w:rsid w:val="00B2292B"/>
  </w:style>
  <w:style w:type="character" w:customStyle="1" w:styleId="WW8Num7z2">
    <w:name w:val="WW8Num7z2"/>
    <w:rsid w:val="00B2292B"/>
  </w:style>
  <w:style w:type="character" w:customStyle="1" w:styleId="WW8Num8z0">
    <w:name w:val="WW8Num8z0"/>
    <w:rsid w:val="00B2292B"/>
  </w:style>
  <w:style w:type="character" w:customStyle="1" w:styleId="WW8Num8z1">
    <w:name w:val="WW8Num8z1"/>
    <w:rsid w:val="00B2292B"/>
  </w:style>
  <w:style w:type="character" w:customStyle="1" w:styleId="WW8Num8z2">
    <w:name w:val="WW8Num8z2"/>
    <w:rsid w:val="00B2292B"/>
  </w:style>
  <w:style w:type="character" w:customStyle="1" w:styleId="WW8Num9z0">
    <w:name w:val="WW8Num9z0"/>
    <w:rsid w:val="00B2292B"/>
  </w:style>
  <w:style w:type="character" w:customStyle="1" w:styleId="WW8Num9z1">
    <w:name w:val="WW8Num9z1"/>
    <w:rsid w:val="00B2292B"/>
  </w:style>
  <w:style w:type="character" w:customStyle="1" w:styleId="WW8Num9z2">
    <w:name w:val="WW8Num9z2"/>
    <w:rsid w:val="00B2292B"/>
  </w:style>
  <w:style w:type="character" w:customStyle="1" w:styleId="WW8Num10z0">
    <w:name w:val="WW8Num10z0"/>
    <w:rsid w:val="00B2292B"/>
  </w:style>
  <w:style w:type="character" w:customStyle="1" w:styleId="WW8Num10z1">
    <w:name w:val="WW8Num10z1"/>
    <w:rsid w:val="00B2292B"/>
  </w:style>
  <w:style w:type="character" w:customStyle="1" w:styleId="WW8Num10z2">
    <w:name w:val="WW8Num10z2"/>
    <w:rsid w:val="00B2292B"/>
  </w:style>
  <w:style w:type="character" w:customStyle="1" w:styleId="WW8Num11z0">
    <w:name w:val="WW8Num11z0"/>
    <w:rsid w:val="00B2292B"/>
  </w:style>
  <w:style w:type="character" w:customStyle="1" w:styleId="WW8Num11z1">
    <w:name w:val="WW8Num11z1"/>
    <w:rsid w:val="00B2292B"/>
  </w:style>
  <w:style w:type="character" w:customStyle="1" w:styleId="WW8Num11z2">
    <w:name w:val="WW8Num11z2"/>
    <w:rsid w:val="00B2292B"/>
  </w:style>
  <w:style w:type="character" w:customStyle="1" w:styleId="WW8Num12z0">
    <w:name w:val="WW8Num12z0"/>
    <w:rsid w:val="00B2292B"/>
  </w:style>
  <w:style w:type="character" w:customStyle="1" w:styleId="WW8Num12z1">
    <w:name w:val="WW8Num12z1"/>
    <w:rsid w:val="00B2292B"/>
  </w:style>
  <w:style w:type="character" w:customStyle="1" w:styleId="WW8Num12z2">
    <w:name w:val="WW8Num12z2"/>
    <w:rsid w:val="00B2292B"/>
  </w:style>
  <w:style w:type="character" w:customStyle="1" w:styleId="WW8Num13z0">
    <w:name w:val="WW8Num13z0"/>
    <w:rsid w:val="00B2292B"/>
  </w:style>
  <w:style w:type="character" w:customStyle="1" w:styleId="WW8Num13z1">
    <w:name w:val="WW8Num13z1"/>
    <w:rsid w:val="00B2292B"/>
  </w:style>
  <w:style w:type="character" w:customStyle="1" w:styleId="WW8Num13z2">
    <w:name w:val="WW8Num13z2"/>
    <w:rsid w:val="00B2292B"/>
  </w:style>
  <w:style w:type="character" w:customStyle="1" w:styleId="WW8Num14z0">
    <w:name w:val="WW8Num14z0"/>
    <w:rsid w:val="00B2292B"/>
  </w:style>
  <w:style w:type="character" w:customStyle="1" w:styleId="WW8Num14z1">
    <w:name w:val="WW8Num14z1"/>
    <w:rsid w:val="00B2292B"/>
  </w:style>
  <w:style w:type="character" w:customStyle="1" w:styleId="WW8Num14z2">
    <w:name w:val="WW8Num14z2"/>
    <w:rsid w:val="00B2292B"/>
  </w:style>
  <w:style w:type="character" w:customStyle="1" w:styleId="WW8Num15z0">
    <w:name w:val="WW8Num15z0"/>
    <w:rsid w:val="00B2292B"/>
  </w:style>
  <w:style w:type="character" w:customStyle="1" w:styleId="WW8Num15z1">
    <w:name w:val="WW8Num15z1"/>
    <w:rsid w:val="00B2292B"/>
  </w:style>
  <w:style w:type="character" w:customStyle="1" w:styleId="WW8Num15z2">
    <w:name w:val="WW8Num15z2"/>
    <w:rsid w:val="00B2292B"/>
  </w:style>
  <w:style w:type="character" w:customStyle="1" w:styleId="WW8Num16z0">
    <w:name w:val="WW8Num16z0"/>
    <w:rsid w:val="00B2292B"/>
  </w:style>
  <w:style w:type="character" w:customStyle="1" w:styleId="WW8Num16z1">
    <w:name w:val="WW8Num16z1"/>
    <w:rsid w:val="00B2292B"/>
  </w:style>
  <w:style w:type="character" w:customStyle="1" w:styleId="WW8Num16z2">
    <w:name w:val="WW8Num16z2"/>
    <w:rsid w:val="00B2292B"/>
  </w:style>
  <w:style w:type="character" w:customStyle="1" w:styleId="WW8Num17z0">
    <w:name w:val="WW8Num17z0"/>
    <w:rsid w:val="00B2292B"/>
  </w:style>
  <w:style w:type="character" w:customStyle="1" w:styleId="WW8Num17z1">
    <w:name w:val="WW8Num17z1"/>
    <w:rsid w:val="00B2292B"/>
  </w:style>
  <w:style w:type="character" w:customStyle="1" w:styleId="WW8Num17z2">
    <w:name w:val="WW8Num17z2"/>
    <w:rsid w:val="00B2292B"/>
  </w:style>
  <w:style w:type="character" w:customStyle="1" w:styleId="WW8Num18z0">
    <w:name w:val="WW8Num18z0"/>
    <w:rsid w:val="00B2292B"/>
  </w:style>
  <w:style w:type="character" w:customStyle="1" w:styleId="WW8Num18z1">
    <w:name w:val="WW8Num18z1"/>
    <w:rsid w:val="00B2292B"/>
  </w:style>
  <w:style w:type="character" w:customStyle="1" w:styleId="WW8Num18z2">
    <w:name w:val="WW8Num18z2"/>
    <w:rsid w:val="00B2292B"/>
  </w:style>
  <w:style w:type="character" w:customStyle="1" w:styleId="WW8Num19z0">
    <w:name w:val="WW8Num19z0"/>
    <w:rsid w:val="00B2292B"/>
  </w:style>
  <w:style w:type="character" w:customStyle="1" w:styleId="WW8Num19z1">
    <w:name w:val="WW8Num19z1"/>
    <w:rsid w:val="00B2292B"/>
  </w:style>
  <w:style w:type="character" w:customStyle="1" w:styleId="WW8Num19z2">
    <w:name w:val="WW8Num19z2"/>
    <w:rsid w:val="00B2292B"/>
  </w:style>
  <w:style w:type="character" w:customStyle="1" w:styleId="WW8Num20z0">
    <w:name w:val="WW8Num20z0"/>
    <w:rsid w:val="00B2292B"/>
  </w:style>
  <w:style w:type="character" w:customStyle="1" w:styleId="WW8Num20z1">
    <w:name w:val="WW8Num20z1"/>
    <w:rsid w:val="00B2292B"/>
  </w:style>
  <w:style w:type="character" w:customStyle="1" w:styleId="WW8Num20z2">
    <w:name w:val="WW8Num20z2"/>
    <w:rsid w:val="00B2292B"/>
  </w:style>
  <w:style w:type="character" w:customStyle="1" w:styleId="WW8Num21z0">
    <w:name w:val="WW8Num21z0"/>
    <w:rsid w:val="00B2292B"/>
  </w:style>
  <w:style w:type="character" w:customStyle="1" w:styleId="WW8Num21z1">
    <w:name w:val="WW8Num21z1"/>
    <w:rsid w:val="00B2292B"/>
  </w:style>
  <w:style w:type="character" w:customStyle="1" w:styleId="WW8Num21z2">
    <w:name w:val="WW8Num21z2"/>
    <w:rsid w:val="00B2292B"/>
  </w:style>
  <w:style w:type="character" w:customStyle="1" w:styleId="WW8Num22z0">
    <w:name w:val="WW8Num22z0"/>
    <w:rsid w:val="00B2292B"/>
  </w:style>
  <w:style w:type="character" w:customStyle="1" w:styleId="WW8Num22z1">
    <w:name w:val="WW8Num22z1"/>
    <w:rsid w:val="00B2292B"/>
  </w:style>
  <w:style w:type="character" w:customStyle="1" w:styleId="WW8Num22z2">
    <w:name w:val="WW8Num22z2"/>
    <w:rsid w:val="00B2292B"/>
  </w:style>
  <w:style w:type="character" w:customStyle="1" w:styleId="WW8Num23z0">
    <w:name w:val="WW8Num23z0"/>
    <w:rsid w:val="00B2292B"/>
  </w:style>
  <w:style w:type="character" w:customStyle="1" w:styleId="WW8Num23z1">
    <w:name w:val="WW8Num23z1"/>
    <w:rsid w:val="00B2292B"/>
  </w:style>
  <w:style w:type="character" w:customStyle="1" w:styleId="WW8Num23z2">
    <w:name w:val="WW8Num23z2"/>
    <w:rsid w:val="00B2292B"/>
  </w:style>
  <w:style w:type="character" w:customStyle="1" w:styleId="WW8Num24z0">
    <w:name w:val="WW8Num24z0"/>
    <w:rsid w:val="00B2292B"/>
  </w:style>
  <w:style w:type="character" w:customStyle="1" w:styleId="WW8Num24z1">
    <w:name w:val="WW8Num24z1"/>
    <w:rsid w:val="00B2292B"/>
  </w:style>
  <w:style w:type="character" w:customStyle="1" w:styleId="WW8Num24z2">
    <w:name w:val="WW8Num24z2"/>
    <w:rsid w:val="00B2292B"/>
  </w:style>
  <w:style w:type="character" w:customStyle="1" w:styleId="WW8Num25z0">
    <w:name w:val="WW8Num25z0"/>
    <w:rsid w:val="00B2292B"/>
  </w:style>
  <w:style w:type="character" w:customStyle="1" w:styleId="WW8Num25z1">
    <w:name w:val="WW8Num25z1"/>
    <w:rsid w:val="00B2292B"/>
  </w:style>
  <w:style w:type="character" w:customStyle="1" w:styleId="WW8Num25z2">
    <w:name w:val="WW8Num25z2"/>
    <w:rsid w:val="00B2292B"/>
  </w:style>
  <w:style w:type="character" w:customStyle="1" w:styleId="WW8Num26z0">
    <w:name w:val="WW8Num26z0"/>
    <w:rsid w:val="00B2292B"/>
  </w:style>
  <w:style w:type="character" w:customStyle="1" w:styleId="WW8Num26z1">
    <w:name w:val="WW8Num26z1"/>
    <w:rsid w:val="00B2292B"/>
  </w:style>
  <w:style w:type="character" w:customStyle="1" w:styleId="WW8Num26z2">
    <w:name w:val="WW8Num26z2"/>
    <w:rsid w:val="00B2292B"/>
  </w:style>
  <w:style w:type="character" w:customStyle="1" w:styleId="WW8Num27z0">
    <w:name w:val="WW8Num27z0"/>
    <w:rsid w:val="00B2292B"/>
  </w:style>
  <w:style w:type="character" w:customStyle="1" w:styleId="WW8Num27z1">
    <w:name w:val="WW8Num27z1"/>
    <w:rsid w:val="00B2292B"/>
  </w:style>
  <w:style w:type="character" w:customStyle="1" w:styleId="WW8Num27z2">
    <w:name w:val="WW8Num27z2"/>
    <w:rsid w:val="00B2292B"/>
  </w:style>
  <w:style w:type="character" w:customStyle="1" w:styleId="WW8Num28z0">
    <w:name w:val="WW8Num28z0"/>
    <w:rsid w:val="00B2292B"/>
  </w:style>
  <w:style w:type="character" w:customStyle="1" w:styleId="WW8Num28z1">
    <w:name w:val="WW8Num28z1"/>
    <w:rsid w:val="00B2292B"/>
  </w:style>
  <w:style w:type="character" w:customStyle="1" w:styleId="WW8Num28z2">
    <w:name w:val="WW8Num28z2"/>
    <w:rsid w:val="00B2292B"/>
  </w:style>
  <w:style w:type="character" w:customStyle="1" w:styleId="WW8Num29z0">
    <w:name w:val="WW8Num29z0"/>
    <w:rsid w:val="00B2292B"/>
  </w:style>
  <w:style w:type="character" w:customStyle="1" w:styleId="WW8Num29z1">
    <w:name w:val="WW8Num29z1"/>
    <w:rsid w:val="00B2292B"/>
  </w:style>
  <w:style w:type="character" w:customStyle="1" w:styleId="WW8Num29z2">
    <w:name w:val="WW8Num29z2"/>
    <w:rsid w:val="00B2292B"/>
  </w:style>
  <w:style w:type="character" w:customStyle="1" w:styleId="WW8Num30z0">
    <w:name w:val="WW8Num30z0"/>
    <w:rsid w:val="00B2292B"/>
  </w:style>
  <w:style w:type="character" w:customStyle="1" w:styleId="WW8Num30z1">
    <w:name w:val="WW8Num30z1"/>
    <w:rsid w:val="00B2292B"/>
  </w:style>
  <w:style w:type="character" w:customStyle="1" w:styleId="WW8Num30z2">
    <w:name w:val="WW8Num30z2"/>
    <w:rsid w:val="00B2292B"/>
  </w:style>
  <w:style w:type="character" w:customStyle="1" w:styleId="WW8Num31z0">
    <w:name w:val="WW8Num31z0"/>
    <w:rsid w:val="00B2292B"/>
  </w:style>
  <w:style w:type="character" w:customStyle="1" w:styleId="WW8Num31z1">
    <w:name w:val="WW8Num31z1"/>
    <w:rsid w:val="00B2292B"/>
  </w:style>
  <w:style w:type="character" w:customStyle="1" w:styleId="WW8Num31z2">
    <w:name w:val="WW8Num31z2"/>
    <w:rsid w:val="00B2292B"/>
  </w:style>
  <w:style w:type="character" w:customStyle="1" w:styleId="WW8Num32z0">
    <w:name w:val="WW8Num32z0"/>
    <w:rsid w:val="00B2292B"/>
  </w:style>
  <w:style w:type="character" w:customStyle="1" w:styleId="WW8Num32z1">
    <w:name w:val="WW8Num32z1"/>
    <w:rsid w:val="00B2292B"/>
  </w:style>
  <w:style w:type="character" w:customStyle="1" w:styleId="WW8Num32z2">
    <w:name w:val="WW8Num32z2"/>
    <w:rsid w:val="00B2292B"/>
  </w:style>
  <w:style w:type="character" w:customStyle="1" w:styleId="WW8Num33z0">
    <w:name w:val="WW8Num33z0"/>
    <w:rsid w:val="00B2292B"/>
  </w:style>
  <w:style w:type="character" w:customStyle="1" w:styleId="WW8Num33z1">
    <w:name w:val="WW8Num33z1"/>
    <w:rsid w:val="00B2292B"/>
  </w:style>
  <w:style w:type="character" w:customStyle="1" w:styleId="WW8Num33z2">
    <w:name w:val="WW8Num33z2"/>
    <w:rsid w:val="00B2292B"/>
  </w:style>
  <w:style w:type="character" w:customStyle="1" w:styleId="WW8Num34z0">
    <w:name w:val="WW8Num34z0"/>
    <w:rsid w:val="00B2292B"/>
  </w:style>
  <w:style w:type="character" w:customStyle="1" w:styleId="WW8Num34z1">
    <w:name w:val="WW8Num34z1"/>
    <w:rsid w:val="00B2292B"/>
  </w:style>
  <w:style w:type="character" w:customStyle="1" w:styleId="WW8Num34z2">
    <w:name w:val="WW8Num34z2"/>
    <w:rsid w:val="00B2292B"/>
  </w:style>
  <w:style w:type="character" w:customStyle="1" w:styleId="WW8Num35z0">
    <w:name w:val="WW8Num35z0"/>
    <w:rsid w:val="00B2292B"/>
  </w:style>
  <w:style w:type="character" w:customStyle="1" w:styleId="WW8Num35z1">
    <w:name w:val="WW8Num35z1"/>
    <w:rsid w:val="00B2292B"/>
  </w:style>
  <w:style w:type="character" w:customStyle="1" w:styleId="WW8Num35z2">
    <w:name w:val="WW8Num35z2"/>
    <w:rsid w:val="00B2292B"/>
  </w:style>
  <w:style w:type="character" w:customStyle="1" w:styleId="WW8Num36z0">
    <w:name w:val="WW8Num36z0"/>
    <w:rsid w:val="00B2292B"/>
  </w:style>
  <w:style w:type="character" w:customStyle="1" w:styleId="WW8Num36z1">
    <w:name w:val="WW8Num36z1"/>
    <w:rsid w:val="00B2292B"/>
  </w:style>
  <w:style w:type="character" w:customStyle="1" w:styleId="WW8Num36z2">
    <w:name w:val="WW8Num36z2"/>
    <w:rsid w:val="00B2292B"/>
  </w:style>
  <w:style w:type="character" w:customStyle="1" w:styleId="WW8Num37z0">
    <w:name w:val="WW8Num37z0"/>
    <w:rsid w:val="00B2292B"/>
  </w:style>
  <w:style w:type="character" w:customStyle="1" w:styleId="WW8Num37z1">
    <w:name w:val="WW8Num37z1"/>
    <w:rsid w:val="00B2292B"/>
  </w:style>
  <w:style w:type="character" w:customStyle="1" w:styleId="WW8Num37z2">
    <w:name w:val="WW8Num37z2"/>
    <w:rsid w:val="00B2292B"/>
  </w:style>
  <w:style w:type="character" w:customStyle="1" w:styleId="WW8Num38z0">
    <w:name w:val="WW8Num38z0"/>
    <w:rsid w:val="00B2292B"/>
  </w:style>
  <w:style w:type="character" w:customStyle="1" w:styleId="WW8Num38z1">
    <w:name w:val="WW8Num38z1"/>
    <w:rsid w:val="00B2292B"/>
  </w:style>
  <w:style w:type="character" w:customStyle="1" w:styleId="WW8Num38z2">
    <w:name w:val="WW8Num38z2"/>
    <w:rsid w:val="00B2292B"/>
  </w:style>
  <w:style w:type="character" w:customStyle="1" w:styleId="WW8Num39z0">
    <w:name w:val="WW8Num39z0"/>
    <w:rsid w:val="00B2292B"/>
  </w:style>
  <w:style w:type="character" w:customStyle="1" w:styleId="WW8Num39z1">
    <w:name w:val="WW8Num39z1"/>
    <w:rsid w:val="00B2292B"/>
  </w:style>
  <w:style w:type="character" w:customStyle="1" w:styleId="WW8Num39z2">
    <w:name w:val="WW8Num39z2"/>
    <w:rsid w:val="00B2292B"/>
  </w:style>
  <w:style w:type="character" w:customStyle="1" w:styleId="WW8Num40z0">
    <w:name w:val="WW8Num40z0"/>
    <w:rsid w:val="00B2292B"/>
  </w:style>
  <w:style w:type="character" w:customStyle="1" w:styleId="WW8Num40z1">
    <w:name w:val="WW8Num40z1"/>
    <w:rsid w:val="00B2292B"/>
  </w:style>
  <w:style w:type="character" w:customStyle="1" w:styleId="WW8Num40z2">
    <w:name w:val="WW8Num40z2"/>
    <w:rsid w:val="00B2292B"/>
  </w:style>
  <w:style w:type="character" w:customStyle="1" w:styleId="WW8Num41z0">
    <w:name w:val="WW8Num41z0"/>
    <w:rsid w:val="00B2292B"/>
  </w:style>
  <w:style w:type="character" w:customStyle="1" w:styleId="WW8Num41z1">
    <w:name w:val="WW8Num41z1"/>
    <w:rsid w:val="00B2292B"/>
  </w:style>
  <w:style w:type="character" w:customStyle="1" w:styleId="WW8Num41z2">
    <w:name w:val="WW8Num41z2"/>
    <w:rsid w:val="00B2292B"/>
  </w:style>
  <w:style w:type="character" w:customStyle="1" w:styleId="WW8Num42z0">
    <w:name w:val="WW8Num42z0"/>
    <w:rsid w:val="00B2292B"/>
  </w:style>
  <w:style w:type="character" w:customStyle="1" w:styleId="WW8Num42z1">
    <w:name w:val="WW8Num42z1"/>
    <w:rsid w:val="00B2292B"/>
  </w:style>
  <w:style w:type="character" w:customStyle="1" w:styleId="WW8Num42z2">
    <w:name w:val="WW8Num42z2"/>
    <w:rsid w:val="00B2292B"/>
  </w:style>
  <w:style w:type="character" w:customStyle="1" w:styleId="WW8Num43z0">
    <w:name w:val="WW8Num43z0"/>
    <w:rsid w:val="00B2292B"/>
  </w:style>
  <w:style w:type="character" w:customStyle="1" w:styleId="WW8Num43z1">
    <w:name w:val="WW8Num43z1"/>
    <w:rsid w:val="00B2292B"/>
  </w:style>
  <w:style w:type="character" w:customStyle="1" w:styleId="WW8Num43z2">
    <w:name w:val="WW8Num43z2"/>
    <w:rsid w:val="00B2292B"/>
  </w:style>
  <w:style w:type="character" w:customStyle="1" w:styleId="WW8Num44z0">
    <w:name w:val="WW8Num44z0"/>
    <w:rsid w:val="00B2292B"/>
  </w:style>
  <w:style w:type="character" w:customStyle="1" w:styleId="WW8Num44z1">
    <w:name w:val="WW8Num44z1"/>
    <w:rsid w:val="00B2292B"/>
  </w:style>
  <w:style w:type="character" w:customStyle="1" w:styleId="WW8Num44z2">
    <w:name w:val="WW8Num44z2"/>
    <w:rsid w:val="00B2292B"/>
  </w:style>
  <w:style w:type="character" w:customStyle="1" w:styleId="WW8Num45z0">
    <w:name w:val="WW8Num45z0"/>
    <w:rsid w:val="00B2292B"/>
  </w:style>
  <w:style w:type="character" w:customStyle="1" w:styleId="WW8Num45z1">
    <w:name w:val="WW8Num45z1"/>
    <w:rsid w:val="00B2292B"/>
  </w:style>
  <w:style w:type="character" w:customStyle="1" w:styleId="WW8Num45z2">
    <w:name w:val="WW8Num45z2"/>
    <w:rsid w:val="00B2292B"/>
  </w:style>
  <w:style w:type="character" w:customStyle="1" w:styleId="WW8Num46z0">
    <w:name w:val="WW8Num46z0"/>
    <w:rsid w:val="00B2292B"/>
  </w:style>
  <w:style w:type="character" w:customStyle="1" w:styleId="WW8Num46z1">
    <w:name w:val="WW8Num46z1"/>
    <w:rsid w:val="00B2292B"/>
  </w:style>
  <w:style w:type="character" w:customStyle="1" w:styleId="WW8Num46z2">
    <w:name w:val="WW8Num46z2"/>
    <w:rsid w:val="00B2292B"/>
  </w:style>
  <w:style w:type="character" w:customStyle="1" w:styleId="WW8Num47z0">
    <w:name w:val="WW8Num47z0"/>
    <w:rsid w:val="00B2292B"/>
  </w:style>
  <w:style w:type="character" w:customStyle="1" w:styleId="WW8Num47z1">
    <w:name w:val="WW8Num47z1"/>
    <w:rsid w:val="00B2292B"/>
  </w:style>
  <w:style w:type="character" w:customStyle="1" w:styleId="WW8Num47z2">
    <w:name w:val="WW8Num47z2"/>
    <w:rsid w:val="00B2292B"/>
  </w:style>
  <w:style w:type="character" w:customStyle="1" w:styleId="WW8Num48z0">
    <w:name w:val="WW8Num48z0"/>
    <w:rsid w:val="00B2292B"/>
  </w:style>
  <w:style w:type="character" w:customStyle="1" w:styleId="WW8Num48z1">
    <w:name w:val="WW8Num48z1"/>
    <w:rsid w:val="00B2292B"/>
  </w:style>
  <w:style w:type="character" w:customStyle="1" w:styleId="WW8Num48z2">
    <w:name w:val="WW8Num48z2"/>
    <w:rsid w:val="00B2292B"/>
  </w:style>
  <w:style w:type="character" w:customStyle="1" w:styleId="WW8Num49z0">
    <w:name w:val="WW8Num49z0"/>
    <w:rsid w:val="00B2292B"/>
  </w:style>
  <w:style w:type="character" w:customStyle="1" w:styleId="WW8Num49z1">
    <w:name w:val="WW8Num49z1"/>
    <w:rsid w:val="00B2292B"/>
  </w:style>
  <w:style w:type="character" w:customStyle="1" w:styleId="WW8Num49z2">
    <w:name w:val="WW8Num49z2"/>
    <w:rsid w:val="00B2292B"/>
  </w:style>
  <w:style w:type="character" w:customStyle="1" w:styleId="WW8Num50z0">
    <w:name w:val="WW8Num50z0"/>
    <w:rsid w:val="00B2292B"/>
  </w:style>
  <w:style w:type="character" w:customStyle="1" w:styleId="WW8Num50z1">
    <w:name w:val="WW8Num50z1"/>
    <w:rsid w:val="00B2292B"/>
  </w:style>
  <w:style w:type="character" w:customStyle="1" w:styleId="WW8Num50z2">
    <w:name w:val="WW8Num50z2"/>
    <w:rsid w:val="00B2292B"/>
  </w:style>
  <w:style w:type="character" w:customStyle="1" w:styleId="WW8Num51z0">
    <w:name w:val="WW8Num51z0"/>
    <w:rsid w:val="00B2292B"/>
  </w:style>
  <w:style w:type="character" w:customStyle="1" w:styleId="WW8Num51z1">
    <w:name w:val="WW8Num51z1"/>
    <w:rsid w:val="00B2292B"/>
  </w:style>
  <w:style w:type="character" w:customStyle="1" w:styleId="WW8Num51z2">
    <w:name w:val="WW8Num51z2"/>
    <w:rsid w:val="00B2292B"/>
  </w:style>
  <w:style w:type="character" w:customStyle="1" w:styleId="WW8Num52z0">
    <w:name w:val="WW8Num52z0"/>
    <w:rsid w:val="00B2292B"/>
  </w:style>
  <w:style w:type="character" w:customStyle="1" w:styleId="WW8Num52z1">
    <w:name w:val="WW8Num52z1"/>
    <w:rsid w:val="00B2292B"/>
  </w:style>
  <w:style w:type="character" w:customStyle="1" w:styleId="WW8Num52z2">
    <w:name w:val="WW8Num52z2"/>
    <w:rsid w:val="00B2292B"/>
  </w:style>
  <w:style w:type="character" w:customStyle="1" w:styleId="WW8Num53z0">
    <w:name w:val="WW8Num53z0"/>
    <w:rsid w:val="00B2292B"/>
  </w:style>
  <w:style w:type="character" w:customStyle="1" w:styleId="WW8Num53z1">
    <w:name w:val="WW8Num53z1"/>
    <w:rsid w:val="00B2292B"/>
  </w:style>
  <w:style w:type="character" w:customStyle="1" w:styleId="WW8Num53z2">
    <w:name w:val="WW8Num53z2"/>
    <w:rsid w:val="00B2292B"/>
  </w:style>
  <w:style w:type="character" w:customStyle="1" w:styleId="WW8Num54z0">
    <w:name w:val="WW8Num54z0"/>
    <w:rsid w:val="00B2292B"/>
  </w:style>
  <w:style w:type="character" w:customStyle="1" w:styleId="WW8Num54z1">
    <w:name w:val="WW8Num54z1"/>
    <w:rsid w:val="00B2292B"/>
  </w:style>
  <w:style w:type="character" w:customStyle="1" w:styleId="WW8Num54z2">
    <w:name w:val="WW8Num54z2"/>
    <w:rsid w:val="00B2292B"/>
  </w:style>
  <w:style w:type="character" w:customStyle="1" w:styleId="WW8Num55z0">
    <w:name w:val="WW8Num55z0"/>
    <w:rsid w:val="00B2292B"/>
  </w:style>
  <w:style w:type="character" w:customStyle="1" w:styleId="WW8Num55z1">
    <w:name w:val="WW8Num55z1"/>
    <w:rsid w:val="00B2292B"/>
  </w:style>
  <w:style w:type="character" w:customStyle="1" w:styleId="WW8Num55z2">
    <w:name w:val="WW8Num55z2"/>
    <w:rsid w:val="00B2292B"/>
  </w:style>
  <w:style w:type="character" w:customStyle="1" w:styleId="WW8Num56z0">
    <w:name w:val="WW8Num56z0"/>
    <w:rsid w:val="00B2292B"/>
  </w:style>
  <w:style w:type="character" w:customStyle="1" w:styleId="WW8Num56z1">
    <w:name w:val="WW8Num56z1"/>
    <w:rsid w:val="00B2292B"/>
  </w:style>
  <w:style w:type="character" w:customStyle="1" w:styleId="WW8Num56z2">
    <w:name w:val="WW8Num56z2"/>
    <w:rsid w:val="00B2292B"/>
  </w:style>
  <w:style w:type="character" w:customStyle="1" w:styleId="WW8Num57z0">
    <w:name w:val="WW8Num57z0"/>
    <w:rsid w:val="00B2292B"/>
  </w:style>
  <w:style w:type="character" w:customStyle="1" w:styleId="WW8Num57z1">
    <w:name w:val="WW8Num57z1"/>
    <w:rsid w:val="00B2292B"/>
  </w:style>
  <w:style w:type="character" w:customStyle="1" w:styleId="WW8Num57z2">
    <w:name w:val="WW8Num57z2"/>
    <w:rsid w:val="00B2292B"/>
  </w:style>
  <w:style w:type="character" w:customStyle="1" w:styleId="WW8Num58z0">
    <w:name w:val="WW8Num58z0"/>
    <w:rsid w:val="00B2292B"/>
  </w:style>
  <w:style w:type="character" w:customStyle="1" w:styleId="WW8Num58z1">
    <w:name w:val="WW8Num58z1"/>
    <w:rsid w:val="00B2292B"/>
  </w:style>
  <w:style w:type="character" w:customStyle="1" w:styleId="WW8Num58z2">
    <w:name w:val="WW8Num58z2"/>
    <w:rsid w:val="00B2292B"/>
  </w:style>
  <w:style w:type="character" w:customStyle="1" w:styleId="WW8Num59z0">
    <w:name w:val="WW8Num59z0"/>
    <w:rsid w:val="00B2292B"/>
  </w:style>
  <w:style w:type="character" w:customStyle="1" w:styleId="WW8Num59z1">
    <w:name w:val="WW8Num59z1"/>
    <w:rsid w:val="00B2292B"/>
  </w:style>
  <w:style w:type="character" w:customStyle="1" w:styleId="WW8Num59z2">
    <w:name w:val="WW8Num59z2"/>
    <w:rsid w:val="00B2292B"/>
  </w:style>
  <w:style w:type="character" w:customStyle="1" w:styleId="WW8Num60z0">
    <w:name w:val="WW8Num60z0"/>
    <w:rsid w:val="00B2292B"/>
  </w:style>
  <w:style w:type="character" w:customStyle="1" w:styleId="WW8Num60z1">
    <w:name w:val="WW8Num60z1"/>
    <w:rsid w:val="00B2292B"/>
  </w:style>
  <w:style w:type="character" w:customStyle="1" w:styleId="WW8Num60z2">
    <w:name w:val="WW8Num60z2"/>
    <w:rsid w:val="00B2292B"/>
  </w:style>
  <w:style w:type="character" w:customStyle="1" w:styleId="WW8Num61z0">
    <w:name w:val="WW8Num61z0"/>
    <w:rsid w:val="00B2292B"/>
  </w:style>
  <w:style w:type="character" w:customStyle="1" w:styleId="WW8Num61z1">
    <w:name w:val="WW8Num61z1"/>
    <w:rsid w:val="00B2292B"/>
  </w:style>
  <w:style w:type="character" w:customStyle="1" w:styleId="WW8Num61z2">
    <w:name w:val="WW8Num61z2"/>
    <w:rsid w:val="00B2292B"/>
  </w:style>
  <w:style w:type="character" w:customStyle="1" w:styleId="WW8Num62z0">
    <w:name w:val="WW8Num62z0"/>
    <w:rsid w:val="00B2292B"/>
  </w:style>
  <w:style w:type="character" w:customStyle="1" w:styleId="WW8Num62z1">
    <w:name w:val="WW8Num62z1"/>
    <w:rsid w:val="00B2292B"/>
  </w:style>
  <w:style w:type="character" w:customStyle="1" w:styleId="WW8Num62z2">
    <w:name w:val="WW8Num62z2"/>
    <w:rsid w:val="00B2292B"/>
  </w:style>
  <w:style w:type="character" w:customStyle="1" w:styleId="WW8Num63z0">
    <w:name w:val="WW8Num63z0"/>
    <w:rsid w:val="00B2292B"/>
  </w:style>
  <w:style w:type="character" w:customStyle="1" w:styleId="WW8Num63z1">
    <w:name w:val="WW8Num63z1"/>
    <w:rsid w:val="00B2292B"/>
  </w:style>
  <w:style w:type="character" w:customStyle="1" w:styleId="WW8Num63z2">
    <w:name w:val="WW8Num63z2"/>
    <w:rsid w:val="00B2292B"/>
  </w:style>
  <w:style w:type="character" w:customStyle="1" w:styleId="WW8Num64z0">
    <w:name w:val="WW8Num64z0"/>
    <w:rsid w:val="00B2292B"/>
  </w:style>
  <w:style w:type="character" w:customStyle="1" w:styleId="WW8Num64z1">
    <w:name w:val="WW8Num64z1"/>
    <w:rsid w:val="00B2292B"/>
  </w:style>
  <w:style w:type="character" w:customStyle="1" w:styleId="WW8Num64z2">
    <w:name w:val="WW8Num64z2"/>
    <w:rsid w:val="00B2292B"/>
  </w:style>
  <w:style w:type="character" w:customStyle="1" w:styleId="WW8Num65z0">
    <w:name w:val="WW8Num65z0"/>
    <w:rsid w:val="00B2292B"/>
  </w:style>
  <w:style w:type="character" w:customStyle="1" w:styleId="WW8Num65z1">
    <w:name w:val="WW8Num65z1"/>
    <w:rsid w:val="00B2292B"/>
  </w:style>
  <w:style w:type="character" w:customStyle="1" w:styleId="WW8Num65z2">
    <w:name w:val="WW8Num65z2"/>
    <w:rsid w:val="00B2292B"/>
  </w:style>
  <w:style w:type="character" w:customStyle="1" w:styleId="WW8Num66z0">
    <w:name w:val="WW8Num66z0"/>
    <w:rsid w:val="00B2292B"/>
  </w:style>
  <w:style w:type="character" w:customStyle="1" w:styleId="WW8Num66z1">
    <w:name w:val="WW8Num66z1"/>
    <w:rsid w:val="00B2292B"/>
  </w:style>
  <w:style w:type="character" w:customStyle="1" w:styleId="WW8Num66z2">
    <w:name w:val="WW8Num66z2"/>
    <w:rsid w:val="00B2292B"/>
  </w:style>
  <w:style w:type="character" w:customStyle="1" w:styleId="WW8Num67z0">
    <w:name w:val="WW8Num67z0"/>
    <w:rsid w:val="00B2292B"/>
  </w:style>
  <w:style w:type="character" w:customStyle="1" w:styleId="WW8Num67z1">
    <w:name w:val="WW8Num67z1"/>
    <w:rsid w:val="00B2292B"/>
  </w:style>
  <w:style w:type="character" w:customStyle="1" w:styleId="WW8Num67z2">
    <w:name w:val="WW8Num67z2"/>
    <w:rsid w:val="00B2292B"/>
  </w:style>
  <w:style w:type="character" w:customStyle="1" w:styleId="WW8Num68z0">
    <w:name w:val="WW8Num68z0"/>
    <w:rsid w:val="00B2292B"/>
  </w:style>
  <w:style w:type="character" w:customStyle="1" w:styleId="WW8Num68z1">
    <w:name w:val="WW8Num68z1"/>
    <w:rsid w:val="00B2292B"/>
  </w:style>
  <w:style w:type="character" w:customStyle="1" w:styleId="WW8Num68z2">
    <w:name w:val="WW8Num68z2"/>
    <w:rsid w:val="00B2292B"/>
  </w:style>
  <w:style w:type="character" w:customStyle="1" w:styleId="WW8Num69z0">
    <w:name w:val="WW8Num69z0"/>
    <w:rsid w:val="00B2292B"/>
  </w:style>
  <w:style w:type="character" w:customStyle="1" w:styleId="WW8Num69z1">
    <w:name w:val="WW8Num69z1"/>
    <w:rsid w:val="00B2292B"/>
  </w:style>
  <w:style w:type="character" w:customStyle="1" w:styleId="WW8Num69z2">
    <w:name w:val="WW8Num69z2"/>
    <w:rsid w:val="00B2292B"/>
  </w:style>
  <w:style w:type="character" w:customStyle="1" w:styleId="WW8Num70z0">
    <w:name w:val="WW8Num70z0"/>
    <w:rsid w:val="00B2292B"/>
  </w:style>
  <w:style w:type="character" w:customStyle="1" w:styleId="WW8Num70z1">
    <w:name w:val="WW8Num70z1"/>
    <w:rsid w:val="00B2292B"/>
  </w:style>
  <w:style w:type="character" w:customStyle="1" w:styleId="WW8Num70z2">
    <w:name w:val="WW8Num70z2"/>
    <w:rsid w:val="00B2292B"/>
  </w:style>
  <w:style w:type="character" w:customStyle="1" w:styleId="WW8Num71z0">
    <w:name w:val="WW8Num71z0"/>
    <w:rsid w:val="00B2292B"/>
  </w:style>
  <w:style w:type="character" w:customStyle="1" w:styleId="WW8Num71z1">
    <w:name w:val="WW8Num71z1"/>
    <w:rsid w:val="00B2292B"/>
  </w:style>
  <w:style w:type="character" w:customStyle="1" w:styleId="WW8Num71z2">
    <w:name w:val="WW8Num71z2"/>
    <w:rsid w:val="00B2292B"/>
  </w:style>
  <w:style w:type="character" w:customStyle="1" w:styleId="WW8Num72z0">
    <w:name w:val="WW8Num72z0"/>
    <w:rsid w:val="00B2292B"/>
  </w:style>
  <w:style w:type="character" w:customStyle="1" w:styleId="WW8Num72z1">
    <w:name w:val="WW8Num72z1"/>
    <w:rsid w:val="00B2292B"/>
  </w:style>
  <w:style w:type="character" w:customStyle="1" w:styleId="WW8Num72z2">
    <w:name w:val="WW8Num72z2"/>
    <w:rsid w:val="00B2292B"/>
  </w:style>
  <w:style w:type="character" w:customStyle="1" w:styleId="WW8Num73z0">
    <w:name w:val="WW8Num73z0"/>
    <w:rsid w:val="00B2292B"/>
  </w:style>
  <w:style w:type="character" w:customStyle="1" w:styleId="WW8Num73z1">
    <w:name w:val="WW8Num73z1"/>
    <w:rsid w:val="00B2292B"/>
  </w:style>
  <w:style w:type="character" w:customStyle="1" w:styleId="WW8Num73z2">
    <w:name w:val="WW8Num73z2"/>
    <w:rsid w:val="00B2292B"/>
  </w:style>
  <w:style w:type="character" w:customStyle="1" w:styleId="WW8Num74z0">
    <w:name w:val="WW8Num74z0"/>
    <w:rsid w:val="00B2292B"/>
  </w:style>
  <w:style w:type="character" w:customStyle="1" w:styleId="WW8Num74z1">
    <w:name w:val="WW8Num74z1"/>
    <w:rsid w:val="00B2292B"/>
  </w:style>
  <w:style w:type="character" w:customStyle="1" w:styleId="WW8Num74z2">
    <w:name w:val="WW8Num74z2"/>
    <w:rsid w:val="00B2292B"/>
  </w:style>
  <w:style w:type="character" w:customStyle="1" w:styleId="WW8Num75z0">
    <w:name w:val="WW8Num75z0"/>
    <w:rsid w:val="00B2292B"/>
  </w:style>
  <w:style w:type="character" w:customStyle="1" w:styleId="WW8Num75z1">
    <w:name w:val="WW8Num75z1"/>
    <w:rsid w:val="00B2292B"/>
  </w:style>
  <w:style w:type="character" w:customStyle="1" w:styleId="WW8Num75z2">
    <w:name w:val="WW8Num75z2"/>
    <w:rsid w:val="00B2292B"/>
  </w:style>
  <w:style w:type="character" w:customStyle="1" w:styleId="WW8Num76z0">
    <w:name w:val="WW8Num76z0"/>
    <w:rsid w:val="00B2292B"/>
  </w:style>
  <w:style w:type="character" w:customStyle="1" w:styleId="WW8Num76z1">
    <w:name w:val="WW8Num76z1"/>
    <w:rsid w:val="00B2292B"/>
  </w:style>
  <w:style w:type="character" w:customStyle="1" w:styleId="WW8Num76z2">
    <w:name w:val="WW8Num76z2"/>
    <w:rsid w:val="00B2292B"/>
  </w:style>
  <w:style w:type="character" w:customStyle="1" w:styleId="WW8Num77z0">
    <w:name w:val="WW8Num77z0"/>
    <w:rsid w:val="00B2292B"/>
  </w:style>
  <w:style w:type="character" w:customStyle="1" w:styleId="WW8Num77z1">
    <w:name w:val="WW8Num77z1"/>
    <w:rsid w:val="00B2292B"/>
  </w:style>
  <w:style w:type="character" w:customStyle="1" w:styleId="WW8Num77z2">
    <w:name w:val="WW8Num77z2"/>
    <w:rsid w:val="00B2292B"/>
  </w:style>
  <w:style w:type="character" w:customStyle="1" w:styleId="WW8Num78z0">
    <w:name w:val="WW8Num78z0"/>
    <w:rsid w:val="00B2292B"/>
  </w:style>
  <w:style w:type="character" w:customStyle="1" w:styleId="WW8Num78z1">
    <w:name w:val="WW8Num78z1"/>
    <w:rsid w:val="00B2292B"/>
  </w:style>
  <w:style w:type="character" w:customStyle="1" w:styleId="WW8Num78z2">
    <w:name w:val="WW8Num78z2"/>
    <w:rsid w:val="00B2292B"/>
  </w:style>
  <w:style w:type="character" w:customStyle="1" w:styleId="WW8Num79z0">
    <w:name w:val="WW8Num79z0"/>
    <w:rsid w:val="00B2292B"/>
  </w:style>
  <w:style w:type="character" w:customStyle="1" w:styleId="WW8Num79z1">
    <w:name w:val="WW8Num79z1"/>
    <w:rsid w:val="00B2292B"/>
  </w:style>
  <w:style w:type="character" w:customStyle="1" w:styleId="WW8Num79z2">
    <w:name w:val="WW8Num79z2"/>
    <w:rsid w:val="00B2292B"/>
  </w:style>
  <w:style w:type="character" w:customStyle="1" w:styleId="WW8Num80z0">
    <w:name w:val="WW8Num80z0"/>
    <w:rsid w:val="00B2292B"/>
  </w:style>
  <w:style w:type="character" w:customStyle="1" w:styleId="WW8Num80z1">
    <w:name w:val="WW8Num80z1"/>
    <w:rsid w:val="00B2292B"/>
  </w:style>
  <w:style w:type="character" w:customStyle="1" w:styleId="WW8Num80z2">
    <w:name w:val="WW8Num80z2"/>
    <w:rsid w:val="00B2292B"/>
  </w:style>
  <w:style w:type="character" w:customStyle="1" w:styleId="WW8Num81z0">
    <w:name w:val="WW8Num81z0"/>
    <w:rsid w:val="00B2292B"/>
  </w:style>
  <w:style w:type="character" w:customStyle="1" w:styleId="WW8Num81z1">
    <w:name w:val="WW8Num81z1"/>
    <w:rsid w:val="00B2292B"/>
  </w:style>
  <w:style w:type="character" w:customStyle="1" w:styleId="WW8Num81z2">
    <w:name w:val="WW8Num81z2"/>
    <w:rsid w:val="00B2292B"/>
  </w:style>
  <w:style w:type="character" w:customStyle="1" w:styleId="WW8Num82z0">
    <w:name w:val="WW8Num82z0"/>
    <w:rsid w:val="00B2292B"/>
  </w:style>
  <w:style w:type="character" w:customStyle="1" w:styleId="WW8Num82z1">
    <w:name w:val="WW8Num82z1"/>
    <w:rsid w:val="00B2292B"/>
  </w:style>
  <w:style w:type="character" w:customStyle="1" w:styleId="WW8Num82z2">
    <w:name w:val="WW8Num82z2"/>
    <w:rsid w:val="00B2292B"/>
  </w:style>
  <w:style w:type="character" w:customStyle="1" w:styleId="WW8Num83z0">
    <w:name w:val="WW8Num83z0"/>
    <w:rsid w:val="00B2292B"/>
  </w:style>
  <w:style w:type="character" w:customStyle="1" w:styleId="WW8Num83z1">
    <w:name w:val="WW8Num83z1"/>
    <w:rsid w:val="00B2292B"/>
  </w:style>
  <w:style w:type="character" w:customStyle="1" w:styleId="WW8Num83z2">
    <w:name w:val="WW8Num83z2"/>
    <w:rsid w:val="00B2292B"/>
  </w:style>
  <w:style w:type="character" w:customStyle="1" w:styleId="WW8Num84z0">
    <w:name w:val="WW8Num84z0"/>
    <w:rsid w:val="00B2292B"/>
  </w:style>
  <w:style w:type="character" w:customStyle="1" w:styleId="WW8Num84z1">
    <w:name w:val="WW8Num84z1"/>
    <w:rsid w:val="00B2292B"/>
  </w:style>
  <w:style w:type="character" w:customStyle="1" w:styleId="WW8Num84z2">
    <w:name w:val="WW8Num84z2"/>
    <w:rsid w:val="00B2292B"/>
  </w:style>
  <w:style w:type="character" w:customStyle="1" w:styleId="WW8Num85z0">
    <w:name w:val="WW8Num85z0"/>
    <w:rsid w:val="00B2292B"/>
  </w:style>
  <w:style w:type="character" w:customStyle="1" w:styleId="WW8Num85z1">
    <w:name w:val="WW8Num85z1"/>
    <w:rsid w:val="00B2292B"/>
  </w:style>
  <w:style w:type="character" w:customStyle="1" w:styleId="WW8Num85z2">
    <w:name w:val="WW8Num85z2"/>
    <w:rsid w:val="00B2292B"/>
  </w:style>
  <w:style w:type="character" w:customStyle="1" w:styleId="WW8Num86z0">
    <w:name w:val="WW8Num86z0"/>
    <w:rsid w:val="00B2292B"/>
  </w:style>
  <w:style w:type="character" w:customStyle="1" w:styleId="WW8Num86z1">
    <w:name w:val="WW8Num86z1"/>
    <w:rsid w:val="00B2292B"/>
  </w:style>
  <w:style w:type="character" w:customStyle="1" w:styleId="WW8Num86z2">
    <w:name w:val="WW8Num86z2"/>
    <w:rsid w:val="00B2292B"/>
  </w:style>
  <w:style w:type="character" w:customStyle="1" w:styleId="WW8Num87z0">
    <w:name w:val="WW8Num87z0"/>
    <w:rsid w:val="00B2292B"/>
  </w:style>
  <w:style w:type="character" w:customStyle="1" w:styleId="WW8Num87z1">
    <w:name w:val="WW8Num87z1"/>
    <w:rsid w:val="00B2292B"/>
  </w:style>
  <w:style w:type="character" w:customStyle="1" w:styleId="WW8Num87z2">
    <w:name w:val="WW8Num87z2"/>
    <w:rsid w:val="00B2292B"/>
  </w:style>
  <w:style w:type="character" w:customStyle="1" w:styleId="WW8Num88z0">
    <w:name w:val="WW8Num88z0"/>
    <w:rsid w:val="00B2292B"/>
  </w:style>
  <w:style w:type="character" w:customStyle="1" w:styleId="WW8Num88z1">
    <w:name w:val="WW8Num88z1"/>
    <w:rsid w:val="00B2292B"/>
  </w:style>
  <w:style w:type="character" w:customStyle="1" w:styleId="WW8Num88z2">
    <w:name w:val="WW8Num88z2"/>
    <w:rsid w:val="00B2292B"/>
  </w:style>
  <w:style w:type="character" w:customStyle="1" w:styleId="WW8Num89z0">
    <w:name w:val="WW8Num89z0"/>
    <w:rsid w:val="00B2292B"/>
  </w:style>
  <w:style w:type="character" w:customStyle="1" w:styleId="WW8Num89z1">
    <w:name w:val="WW8Num89z1"/>
    <w:rsid w:val="00B2292B"/>
  </w:style>
  <w:style w:type="character" w:customStyle="1" w:styleId="WW8Num89z2">
    <w:name w:val="WW8Num89z2"/>
    <w:rsid w:val="00B2292B"/>
  </w:style>
  <w:style w:type="character" w:customStyle="1" w:styleId="WW8Num90z0">
    <w:name w:val="WW8Num90z0"/>
    <w:rsid w:val="00B2292B"/>
  </w:style>
  <w:style w:type="character" w:customStyle="1" w:styleId="WW8Num90z1">
    <w:name w:val="WW8Num90z1"/>
    <w:rsid w:val="00B2292B"/>
  </w:style>
  <w:style w:type="character" w:customStyle="1" w:styleId="WW8Num90z2">
    <w:name w:val="WW8Num90z2"/>
    <w:rsid w:val="00B2292B"/>
  </w:style>
  <w:style w:type="character" w:customStyle="1" w:styleId="WW8Num91z0">
    <w:name w:val="WW8Num91z0"/>
    <w:rsid w:val="00B2292B"/>
  </w:style>
  <w:style w:type="character" w:customStyle="1" w:styleId="WW8Num91z1">
    <w:name w:val="WW8Num91z1"/>
    <w:rsid w:val="00B2292B"/>
  </w:style>
  <w:style w:type="character" w:customStyle="1" w:styleId="WW8Num91z2">
    <w:name w:val="WW8Num91z2"/>
    <w:rsid w:val="00B2292B"/>
  </w:style>
  <w:style w:type="character" w:customStyle="1" w:styleId="WW8Num92z0">
    <w:name w:val="WW8Num92z0"/>
    <w:rsid w:val="00B2292B"/>
  </w:style>
  <w:style w:type="character" w:customStyle="1" w:styleId="WW8Num92z1">
    <w:name w:val="WW8Num92z1"/>
    <w:rsid w:val="00B2292B"/>
  </w:style>
  <w:style w:type="character" w:customStyle="1" w:styleId="WW8Num92z2">
    <w:name w:val="WW8Num92z2"/>
    <w:rsid w:val="00B2292B"/>
  </w:style>
  <w:style w:type="character" w:customStyle="1" w:styleId="WW8Num93z0">
    <w:name w:val="WW8Num93z0"/>
    <w:rsid w:val="00B2292B"/>
  </w:style>
  <w:style w:type="character" w:customStyle="1" w:styleId="WW8Num93z1">
    <w:name w:val="WW8Num93z1"/>
    <w:rsid w:val="00B2292B"/>
  </w:style>
  <w:style w:type="character" w:customStyle="1" w:styleId="WW8Num93z2">
    <w:name w:val="WW8Num93z2"/>
    <w:rsid w:val="00B2292B"/>
  </w:style>
  <w:style w:type="character" w:customStyle="1" w:styleId="WW8Num94z0">
    <w:name w:val="WW8Num94z0"/>
    <w:rsid w:val="00B2292B"/>
  </w:style>
  <w:style w:type="character" w:customStyle="1" w:styleId="WW8Num94z1">
    <w:name w:val="WW8Num94z1"/>
    <w:rsid w:val="00B2292B"/>
  </w:style>
  <w:style w:type="character" w:customStyle="1" w:styleId="WW8Num94z2">
    <w:name w:val="WW8Num94z2"/>
    <w:rsid w:val="00B2292B"/>
  </w:style>
  <w:style w:type="character" w:customStyle="1" w:styleId="WW8Num95z0">
    <w:name w:val="WW8Num95z0"/>
    <w:rsid w:val="00B2292B"/>
  </w:style>
  <w:style w:type="character" w:customStyle="1" w:styleId="WW8Num95z1">
    <w:name w:val="WW8Num95z1"/>
    <w:rsid w:val="00B2292B"/>
  </w:style>
  <w:style w:type="character" w:customStyle="1" w:styleId="WW8Num95z2">
    <w:name w:val="WW8Num95z2"/>
    <w:rsid w:val="00B2292B"/>
  </w:style>
  <w:style w:type="character" w:customStyle="1" w:styleId="WW8Num96z0">
    <w:name w:val="WW8Num96z0"/>
    <w:rsid w:val="00B2292B"/>
  </w:style>
  <w:style w:type="character" w:customStyle="1" w:styleId="WW8Num96z1">
    <w:name w:val="WW8Num96z1"/>
    <w:rsid w:val="00B2292B"/>
  </w:style>
  <w:style w:type="character" w:customStyle="1" w:styleId="WW8Num96z2">
    <w:name w:val="WW8Num96z2"/>
    <w:rsid w:val="00B2292B"/>
  </w:style>
  <w:style w:type="character" w:customStyle="1" w:styleId="WW8Num97z0">
    <w:name w:val="WW8Num97z0"/>
    <w:rsid w:val="00B2292B"/>
  </w:style>
  <w:style w:type="character" w:customStyle="1" w:styleId="WW8Num97z1">
    <w:name w:val="WW8Num97z1"/>
    <w:rsid w:val="00B2292B"/>
  </w:style>
  <w:style w:type="character" w:customStyle="1" w:styleId="WW8Num97z2">
    <w:name w:val="WW8Num97z2"/>
    <w:rsid w:val="00B2292B"/>
  </w:style>
  <w:style w:type="character" w:customStyle="1" w:styleId="WW8Num98z0">
    <w:name w:val="WW8Num98z0"/>
    <w:rsid w:val="00B2292B"/>
  </w:style>
  <w:style w:type="character" w:customStyle="1" w:styleId="WW8Num98z1">
    <w:name w:val="WW8Num98z1"/>
    <w:rsid w:val="00B2292B"/>
  </w:style>
  <w:style w:type="character" w:customStyle="1" w:styleId="WW8Num98z2">
    <w:name w:val="WW8Num98z2"/>
    <w:rsid w:val="00B2292B"/>
  </w:style>
  <w:style w:type="character" w:customStyle="1" w:styleId="WW8Num99z0">
    <w:name w:val="WW8Num99z0"/>
    <w:rsid w:val="00B2292B"/>
  </w:style>
  <w:style w:type="character" w:customStyle="1" w:styleId="WW8Num99z1">
    <w:name w:val="WW8Num99z1"/>
    <w:rsid w:val="00B2292B"/>
  </w:style>
  <w:style w:type="character" w:customStyle="1" w:styleId="WW8Num99z2">
    <w:name w:val="WW8Num99z2"/>
    <w:rsid w:val="00B2292B"/>
  </w:style>
  <w:style w:type="character" w:customStyle="1" w:styleId="WW8Num100z0">
    <w:name w:val="WW8Num100z0"/>
    <w:rsid w:val="00B2292B"/>
  </w:style>
  <w:style w:type="character" w:customStyle="1" w:styleId="WW8Num100z1">
    <w:name w:val="WW8Num100z1"/>
    <w:rsid w:val="00B2292B"/>
  </w:style>
  <w:style w:type="character" w:customStyle="1" w:styleId="WW8Num100z2">
    <w:name w:val="WW8Num100z2"/>
    <w:rsid w:val="00B2292B"/>
  </w:style>
  <w:style w:type="character" w:customStyle="1" w:styleId="WW8Num101z0">
    <w:name w:val="WW8Num101z0"/>
    <w:rsid w:val="00B2292B"/>
  </w:style>
  <w:style w:type="character" w:customStyle="1" w:styleId="WW8Num101z1">
    <w:name w:val="WW8Num101z1"/>
    <w:rsid w:val="00B2292B"/>
  </w:style>
  <w:style w:type="character" w:customStyle="1" w:styleId="WW8Num101z2">
    <w:name w:val="WW8Num101z2"/>
    <w:rsid w:val="00B2292B"/>
  </w:style>
  <w:style w:type="character" w:customStyle="1" w:styleId="WW8Num102z0">
    <w:name w:val="WW8Num102z0"/>
    <w:rsid w:val="00B2292B"/>
  </w:style>
  <w:style w:type="character" w:customStyle="1" w:styleId="WW8Num102z1">
    <w:name w:val="WW8Num102z1"/>
    <w:rsid w:val="00B2292B"/>
  </w:style>
  <w:style w:type="character" w:customStyle="1" w:styleId="WW8Num102z2">
    <w:name w:val="WW8Num102z2"/>
    <w:rsid w:val="00B2292B"/>
  </w:style>
  <w:style w:type="character" w:customStyle="1" w:styleId="WW8Num103z0">
    <w:name w:val="WW8Num103z0"/>
    <w:rsid w:val="00B2292B"/>
  </w:style>
  <w:style w:type="character" w:customStyle="1" w:styleId="WW8Num103z1">
    <w:name w:val="WW8Num103z1"/>
    <w:rsid w:val="00B2292B"/>
  </w:style>
  <w:style w:type="character" w:customStyle="1" w:styleId="WW8Num103z2">
    <w:name w:val="WW8Num103z2"/>
    <w:rsid w:val="00B2292B"/>
  </w:style>
  <w:style w:type="character" w:customStyle="1" w:styleId="WW8Num104z0">
    <w:name w:val="WW8Num104z0"/>
    <w:rsid w:val="00B2292B"/>
  </w:style>
  <w:style w:type="character" w:customStyle="1" w:styleId="WW8Num104z1">
    <w:name w:val="WW8Num104z1"/>
    <w:rsid w:val="00B2292B"/>
  </w:style>
  <w:style w:type="character" w:customStyle="1" w:styleId="WW8Num104z2">
    <w:name w:val="WW8Num104z2"/>
    <w:rsid w:val="00B2292B"/>
  </w:style>
  <w:style w:type="character" w:customStyle="1" w:styleId="WW8Num105z0">
    <w:name w:val="WW8Num105z0"/>
    <w:rsid w:val="00B2292B"/>
  </w:style>
  <w:style w:type="character" w:customStyle="1" w:styleId="WW8Num105z1">
    <w:name w:val="WW8Num105z1"/>
    <w:rsid w:val="00B2292B"/>
  </w:style>
  <w:style w:type="character" w:customStyle="1" w:styleId="WW8Num105z2">
    <w:name w:val="WW8Num105z2"/>
    <w:rsid w:val="00B2292B"/>
  </w:style>
  <w:style w:type="character" w:customStyle="1" w:styleId="WW8Num106z0">
    <w:name w:val="WW8Num106z0"/>
    <w:rsid w:val="00B2292B"/>
  </w:style>
  <w:style w:type="character" w:customStyle="1" w:styleId="WW8Num106z1">
    <w:name w:val="WW8Num106z1"/>
    <w:rsid w:val="00B2292B"/>
  </w:style>
  <w:style w:type="character" w:customStyle="1" w:styleId="WW8Num106z2">
    <w:name w:val="WW8Num106z2"/>
    <w:rsid w:val="00B2292B"/>
  </w:style>
  <w:style w:type="character" w:customStyle="1" w:styleId="WW8Num107z0">
    <w:name w:val="WW8Num107z0"/>
    <w:rsid w:val="00B2292B"/>
  </w:style>
  <w:style w:type="character" w:customStyle="1" w:styleId="WW8Num107z1">
    <w:name w:val="WW8Num107z1"/>
    <w:rsid w:val="00B2292B"/>
  </w:style>
  <w:style w:type="character" w:customStyle="1" w:styleId="WW8Num107z2">
    <w:name w:val="WW8Num107z2"/>
    <w:rsid w:val="00B2292B"/>
  </w:style>
  <w:style w:type="character" w:customStyle="1" w:styleId="WW8Num108z0">
    <w:name w:val="WW8Num108z0"/>
    <w:rsid w:val="00B2292B"/>
  </w:style>
  <w:style w:type="character" w:customStyle="1" w:styleId="WW8Num108z1">
    <w:name w:val="WW8Num108z1"/>
    <w:rsid w:val="00B2292B"/>
  </w:style>
  <w:style w:type="character" w:customStyle="1" w:styleId="WW8Num108z2">
    <w:name w:val="WW8Num108z2"/>
    <w:rsid w:val="00B2292B"/>
  </w:style>
  <w:style w:type="character" w:customStyle="1" w:styleId="WW8Num109z0">
    <w:name w:val="WW8Num109z0"/>
    <w:rsid w:val="00B2292B"/>
  </w:style>
  <w:style w:type="character" w:customStyle="1" w:styleId="WW8Num109z1">
    <w:name w:val="WW8Num109z1"/>
    <w:rsid w:val="00B2292B"/>
  </w:style>
  <w:style w:type="character" w:customStyle="1" w:styleId="WW8Num109z2">
    <w:name w:val="WW8Num109z2"/>
    <w:rsid w:val="00B2292B"/>
  </w:style>
  <w:style w:type="character" w:customStyle="1" w:styleId="WW8Num110z0">
    <w:name w:val="WW8Num110z0"/>
    <w:rsid w:val="00B2292B"/>
  </w:style>
  <w:style w:type="character" w:customStyle="1" w:styleId="WW8Num110z1">
    <w:name w:val="WW8Num110z1"/>
    <w:rsid w:val="00B2292B"/>
  </w:style>
  <w:style w:type="character" w:customStyle="1" w:styleId="WW8Num110z2">
    <w:name w:val="WW8Num110z2"/>
    <w:rsid w:val="00B2292B"/>
  </w:style>
  <w:style w:type="character" w:customStyle="1" w:styleId="WW8Num111z0">
    <w:name w:val="WW8Num111z0"/>
    <w:rsid w:val="00B2292B"/>
  </w:style>
  <w:style w:type="character" w:customStyle="1" w:styleId="WW8Num111z1">
    <w:name w:val="WW8Num111z1"/>
    <w:rsid w:val="00B2292B"/>
  </w:style>
  <w:style w:type="character" w:customStyle="1" w:styleId="WW8Num111z2">
    <w:name w:val="WW8Num111z2"/>
    <w:rsid w:val="00B2292B"/>
  </w:style>
  <w:style w:type="character" w:customStyle="1" w:styleId="WW8Num112z0">
    <w:name w:val="WW8Num112z0"/>
    <w:rsid w:val="00B2292B"/>
  </w:style>
  <w:style w:type="character" w:customStyle="1" w:styleId="WW8Num112z1">
    <w:name w:val="WW8Num112z1"/>
    <w:rsid w:val="00B2292B"/>
  </w:style>
  <w:style w:type="character" w:customStyle="1" w:styleId="WW8Num112z2">
    <w:name w:val="WW8Num112z2"/>
    <w:rsid w:val="00B2292B"/>
  </w:style>
  <w:style w:type="character" w:customStyle="1" w:styleId="WW8Num113z0">
    <w:name w:val="WW8Num113z0"/>
    <w:rsid w:val="00B2292B"/>
  </w:style>
  <w:style w:type="character" w:customStyle="1" w:styleId="WW8Num113z1">
    <w:name w:val="WW8Num113z1"/>
    <w:rsid w:val="00B2292B"/>
  </w:style>
  <w:style w:type="character" w:customStyle="1" w:styleId="WW8Num113z2">
    <w:name w:val="WW8Num113z2"/>
    <w:rsid w:val="00B2292B"/>
  </w:style>
  <w:style w:type="character" w:customStyle="1" w:styleId="WW8Num114z0">
    <w:name w:val="WW8Num114z0"/>
    <w:rsid w:val="00B2292B"/>
  </w:style>
  <w:style w:type="character" w:customStyle="1" w:styleId="WW8Num114z1">
    <w:name w:val="WW8Num114z1"/>
    <w:rsid w:val="00B2292B"/>
  </w:style>
  <w:style w:type="character" w:customStyle="1" w:styleId="WW8Num114z2">
    <w:name w:val="WW8Num114z2"/>
    <w:rsid w:val="00B2292B"/>
  </w:style>
  <w:style w:type="character" w:customStyle="1" w:styleId="WW8Num115z0">
    <w:name w:val="WW8Num115z0"/>
    <w:rsid w:val="00B2292B"/>
  </w:style>
  <w:style w:type="character" w:customStyle="1" w:styleId="WW8Num115z1">
    <w:name w:val="WW8Num115z1"/>
    <w:rsid w:val="00B2292B"/>
  </w:style>
  <w:style w:type="character" w:customStyle="1" w:styleId="WW8Num115z2">
    <w:name w:val="WW8Num115z2"/>
    <w:rsid w:val="00B2292B"/>
  </w:style>
  <w:style w:type="character" w:customStyle="1" w:styleId="WW8Num116z0">
    <w:name w:val="WW8Num116z0"/>
    <w:rsid w:val="00B2292B"/>
  </w:style>
  <w:style w:type="character" w:customStyle="1" w:styleId="WW8Num116z1">
    <w:name w:val="WW8Num116z1"/>
    <w:rsid w:val="00B2292B"/>
  </w:style>
  <w:style w:type="character" w:customStyle="1" w:styleId="WW8Num116z2">
    <w:name w:val="WW8Num116z2"/>
    <w:rsid w:val="00B2292B"/>
  </w:style>
  <w:style w:type="character" w:customStyle="1" w:styleId="WW8Num117z0">
    <w:name w:val="WW8Num117z0"/>
    <w:rsid w:val="00B2292B"/>
  </w:style>
  <w:style w:type="character" w:customStyle="1" w:styleId="WW8Num117z1">
    <w:name w:val="WW8Num117z1"/>
    <w:rsid w:val="00B2292B"/>
  </w:style>
  <w:style w:type="character" w:customStyle="1" w:styleId="WW8Num117z2">
    <w:name w:val="WW8Num117z2"/>
    <w:rsid w:val="00B2292B"/>
  </w:style>
  <w:style w:type="character" w:customStyle="1" w:styleId="WW8Num118z0">
    <w:name w:val="WW8Num118z0"/>
    <w:rsid w:val="00B2292B"/>
  </w:style>
  <w:style w:type="character" w:customStyle="1" w:styleId="WW8Num118z1">
    <w:name w:val="WW8Num118z1"/>
    <w:rsid w:val="00B2292B"/>
  </w:style>
  <w:style w:type="character" w:customStyle="1" w:styleId="WW8Num118z2">
    <w:name w:val="WW8Num118z2"/>
    <w:rsid w:val="00B2292B"/>
  </w:style>
  <w:style w:type="character" w:customStyle="1" w:styleId="WW8Num119z0">
    <w:name w:val="WW8Num119z0"/>
    <w:rsid w:val="00B2292B"/>
  </w:style>
  <w:style w:type="character" w:customStyle="1" w:styleId="WW8Num119z1">
    <w:name w:val="WW8Num119z1"/>
    <w:rsid w:val="00B2292B"/>
  </w:style>
  <w:style w:type="character" w:customStyle="1" w:styleId="WW8Num119z2">
    <w:name w:val="WW8Num119z2"/>
    <w:rsid w:val="00B2292B"/>
  </w:style>
  <w:style w:type="character" w:customStyle="1" w:styleId="WW8Num120z0">
    <w:name w:val="WW8Num120z0"/>
    <w:rsid w:val="00B2292B"/>
  </w:style>
  <w:style w:type="character" w:customStyle="1" w:styleId="WW8Num120z1">
    <w:name w:val="WW8Num120z1"/>
    <w:rsid w:val="00B2292B"/>
  </w:style>
  <w:style w:type="character" w:customStyle="1" w:styleId="WW8Num120z2">
    <w:name w:val="WW8Num120z2"/>
    <w:rsid w:val="00B2292B"/>
  </w:style>
  <w:style w:type="character" w:customStyle="1" w:styleId="WW8Num121z0">
    <w:name w:val="WW8Num121z0"/>
    <w:rsid w:val="00B2292B"/>
  </w:style>
  <w:style w:type="character" w:customStyle="1" w:styleId="WW8Num121z1">
    <w:name w:val="WW8Num121z1"/>
    <w:rsid w:val="00B2292B"/>
  </w:style>
  <w:style w:type="character" w:customStyle="1" w:styleId="WW8Num121z2">
    <w:name w:val="WW8Num121z2"/>
    <w:rsid w:val="00B2292B"/>
  </w:style>
  <w:style w:type="character" w:customStyle="1" w:styleId="WW8Num122z0">
    <w:name w:val="WW8Num122z0"/>
    <w:rsid w:val="00B2292B"/>
  </w:style>
  <w:style w:type="character" w:customStyle="1" w:styleId="WW8Num122z1">
    <w:name w:val="WW8Num122z1"/>
    <w:rsid w:val="00B2292B"/>
  </w:style>
  <w:style w:type="character" w:customStyle="1" w:styleId="WW8Num122z2">
    <w:name w:val="WW8Num122z2"/>
    <w:rsid w:val="00B2292B"/>
  </w:style>
  <w:style w:type="character" w:customStyle="1" w:styleId="WW8Num123z0">
    <w:name w:val="WW8Num123z0"/>
    <w:rsid w:val="00B2292B"/>
  </w:style>
  <w:style w:type="character" w:customStyle="1" w:styleId="WW8Num123z1">
    <w:name w:val="WW8Num123z1"/>
    <w:rsid w:val="00B2292B"/>
  </w:style>
  <w:style w:type="character" w:customStyle="1" w:styleId="WW8Num123z2">
    <w:name w:val="WW8Num123z2"/>
    <w:rsid w:val="00B2292B"/>
  </w:style>
  <w:style w:type="character" w:customStyle="1" w:styleId="WW8Num124z0">
    <w:name w:val="WW8Num124z0"/>
    <w:rsid w:val="00B2292B"/>
  </w:style>
  <w:style w:type="character" w:customStyle="1" w:styleId="WW8Num124z1">
    <w:name w:val="WW8Num124z1"/>
    <w:rsid w:val="00B2292B"/>
  </w:style>
  <w:style w:type="character" w:customStyle="1" w:styleId="WW8Num124z2">
    <w:name w:val="WW8Num124z2"/>
    <w:rsid w:val="00B2292B"/>
  </w:style>
  <w:style w:type="character" w:customStyle="1" w:styleId="WW8Num125z0">
    <w:name w:val="WW8Num125z0"/>
    <w:rsid w:val="00B2292B"/>
  </w:style>
  <w:style w:type="character" w:customStyle="1" w:styleId="WW8Num125z1">
    <w:name w:val="WW8Num125z1"/>
    <w:rsid w:val="00B2292B"/>
  </w:style>
  <w:style w:type="character" w:customStyle="1" w:styleId="WW8Num125z2">
    <w:name w:val="WW8Num125z2"/>
    <w:rsid w:val="00B2292B"/>
  </w:style>
  <w:style w:type="character" w:customStyle="1" w:styleId="WW8Num126z0">
    <w:name w:val="WW8Num126z0"/>
    <w:rsid w:val="00B2292B"/>
  </w:style>
  <w:style w:type="character" w:customStyle="1" w:styleId="WW8Num126z1">
    <w:name w:val="WW8Num126z1"/>
    <w:rsid w:val="00B2292B"/>
  </w:style>
  <w:style w:type="character" w:customStyle="1" w:styleId="WW8Num126z2">
    <w:name w:val="WW8Num126z2"/>
    <w:rsid w:val="00B2292B"/>
  </w:style>
  <w:style w:type="character" w:customStyle="1" w:styleId="WW8Num127z0">
    <w:name w:val="WW8Num127z0"/>
    <w:rsid w:val="00B2292B"/>
  </w:style>
  <w:style w:type="character" w:customStyle="1" w:styleId="WW8Num127z1">
    <w:name w:val="WW8Num127z1"/>
    <w:rsid w:val="00B2292B"/>
  </w:style>
  <w:style w:type="character" w:customStyle="1" w:styleId="WW8Num127z2">
    <w:name w:val="WW8Num127z2"/>
    <w:rsid w:val="00B2292B"/>
  </w:style>
  <w:style w:type="character" w:customStyle="1" w:styleId="WW8Num128z0">
    <w:name w:val="WW8Num128z0"/>
    <w:rsid w:val="00B2292B"/>
  </w:style>
  <w:style w:type="character" w:customStyle="1" w:styleId="WW8Num128z1">
    <w:name w:val="WW8Num128z1"/>
    <w:rsid w:val="00B2292B"/>
  </w:style>
  <w:style w:type="character" w:customStyle="1" w:styleId="WW8Num128z2">
    <w:name w:val="WW8Num128z2"/>
    <w:rsid w:val="00B2292B"/>
  </w:style>
  <w:style w:type="character" w:customStyle="1" w:styleId="WW8Num129z0">
    <w:name w:val="WW8Num129z0"/>
    <w:rsid w:val="00B2292B"/>
  </w:style>
  <w:style w:type="character" w:customStyle="1" w:styleId="WW8Num129z1">
    <w:name w:val="WW8Num129z1"/>
    <w:rsid w:val="00B2292B"/>
  </w:style>
  <w:style w:type="character" w:customStyle="1" w:styleId="WW8Num129z2">
    <w:name w:val="WW8Num129z2"/>
    <w:rsid w:val="00B2292B"/>
  </w:style>
  <w:style w:type="character" w:customStyle="1" w:styleId="WW8Num130z0">
    <w:name w:val="WW8Num130z0"/>
    <w:rsid w:val="00B2292B"/>
  </w:style>
  <w:style w:type="character" w:customStyle="1" w:styleId="WW8Num130z1">
    <w:name w:val="WW8Num130z1"/>
    <w:rsid w:val="00B2292B"/>
  </w:style>
  <w:style w:type="character" w:customStyle="1" w:styleId="WW8Num130z2">
    <w:name w:val="WW8Num130z2"/>
    <w:rsid w:val="00B2292B"/>
  </w:style>
  <w:style w:type="character" w:customStyle="1" w:styleId="WW8Num131z0">
    <w:name w:val="WW8Num131z0"/>
    <w:rsid w:val="00B2292B"/>
  </w:style>
  <w:style w:type="character" w:customStyle="1" w:styleId="WW8Num131z1">
    <w:name w:val="WW8Num131z1"/>
    <w:rsid w:val="00B2292B"/>
  </w:style>
  <w:style w:type="character" w:customStyle="1" w:styleId="WW8Num131z2">
    <w:name w:val="WW8Num131z2"/>
    <w:rsid w:val="00B2292B"/>
  </w:style>
  <w:style w:type="character" w:customStyle="1" w:styleId="WW8Num132z0">
    <w:name w:val="WW8Num132z0"/>
    <w:rsid w:val="00B2292B"/>
  </w:style>
  <w:style w:type="character" w:customStyle="1" w:styleId="WW8Num132z1">
    <w:name w:val="WW8Num132z1"/>
    <w:rsid w:val="00B2292B"/>
  </w:style>
  <w:style w:type="character" w:customStyle="1" w:styleId="WW8Num132z2">
    <w:name w:val="WW8Num132z2"/>
    <w:rsid w:val="00B2292B"/>
  </w:style>
  <w:style w:type="character" w:customStyle="1" w:styleId="WW8Num133z0">
    <w:name w:val="WW8Num133z0"/>
    <w:rsid w:val="00B2292B"/>
  </w:style>
  <w:style w:type="character" w:customStyle="1" w:styleId="WW8Num133z1">
    <w:name w:val="WW8Num133z1"/>
    <w:rsid w:val="00B2292B"/>
  </w:style>
  <w:style w:type="character" w:customStyle="1" w:styleId="WW8Num133z2">
    <w:name w:val="WW8Num133z2"/>
    <w:rsid w:val="00B2292B"/>
  </w:style>
  <w:style w:type="character" w:customStyle="1" w:styleId="WW8Num134z0">
    <w:name w:val="WW8Num134z0"/>
    <w:rsid w:val="00B2292B"/>
  </w:style>
  <w:style w:type="character" w:customStyle="1" w:styleId="WW8Num134z1">
    <w:name w:val="WW8Num134z1"/>
    <w:rsid w:val="00B2292B"/>
  </w:style>
  <w:style w:type="character" w:customStyle="1" w:styleId="WW8Num134z2">
    <w:name w:val="WW8Num134z2"/>
    <w:rsid w:val="00B2292B"/>
  </w:style>
  <w:style w:type="character" w:customStyle="1" w:styleId="WW8Num135z0">
    <w:name w:val="WW8Num135z0"/>
    <w:rsid w:val="00B2292B"/>
  </w:style>
  <w:style w:type="character" w:customStyle="1" w:styleId="WW8Num135z1">
    <w:name w:val="WW8Num135z1"/>
    <w:rsid w:val="00B2292B"/>
  </w:style>
  <w:style w:type="character" w:customStyle="1" w:styleId="WW8Num135z2">
    <w:name w:val="WW8Num135z2"/>
    <w:rsid w:val="00B2292B"/>
  </w:style>
  <w:style w:type="character" w:customStyle="1" w:styleId="WW8Num136z0">
    <w:name w:val="WW8Num136z0"/>
    <w:rsid w:val="00B2292B"/>
  </w:style>
  <w:style w:type="character" w:customStyle="1" w:styleId="WW8Num136z1">
    <w:name w:val="WW8Num136z1"/>
    <w:rsid w:val="00B2292B"/>
  </w:style>
  <w:style w:type="character" w:customStyle="1" w:styleId="WW8Num136z2">
    <w:name w:val="WW8Num136z2"/>
    <w:rsid w:val="00B2292B"/>
  </w:style>
  <w:style w:type="character" w:customStyle="1" w:styleId="WW8Num137z0">
    <w:name w:val="WW8Num137z0"/>
    <w:rsid w:val="00B2292B"/>
  </w:style>
  <w:style w:type="character" w:customStyle="1" w:styleId="WW8Num137z1">
    <w:name w:val="WW8Num137z1"/>
    <w:rsid w:val="00B2292B"/>
  </w:style>
  <w:style w:type="character" w:customStyle="1" w:styleId="WW8Num137z2">
    <w:name w:val="WW8Num137z2"/>
    <w:rsid w:val="00B2292B"/>
  </w:style>
  <w:style w:type="character" w:customStyle="1" w:styleId="WW8Num138z0">
    <w:name w:val="WW8Num138z0"/>
    <w:rsid w:val="00B2292B"/>
  </w:style>
  <w:style w:type="character" w:customStyle="1" w:styleId="WW8Num138z1">
    <w:name w:val="WW8Num138z1"/>
    <w:rsid w:val="00B2292B"/>
  </w:style>
  <w:style w:type="character" w:customStyle="1" w:styleId="WW8Num138z2">
    <w:name w:val="WW8Num138z2"/>
    <w:rsid w:val="00B2292B"/>
  </w:style>
  <w:style w:type="character" w:customStyle="1" w:styleId="WW8Num139z0">
    <w:name w:val="WW8Num139z0"/>
    <w:rsid w:val="00B2292B"/>
  </w:style>
  <w:style w:type="character" w:customStyle="1" w:styleId="WW8Num139z1">
    <w:name w:val="WW8Num139z1"/>
    <w:rsid w:val="00B2292B"/>
  </w:style>
  <w:style w:type="character" w:customStyle="1" w:styleId="WW8Num139z2">
    <w:name w:val="WW8Num139z2"/>
    <w:rsid w:val="00B2292B"/>
  </w:style>
  <w:style w:type="character" w:customStyle="1" w:styleId="WW8Num140z0">
    <w:name w:val="WW8Num140z0"/>
    <w:rsid w:val="00B2292B"/>
  </w:style>
  <w:style w:type="character" w:customStyle="1" w:styleId="WW8Num140z1">
    <w:name w:val="WW8Num140z1"/>
    <w:rsid w:val="00B2292B"/>
  </w:style>
  <w:style w:type="character" w:customStyle="1" w:styleId="WW8Num140z2">
    <w:name w:val="WW8Num140z2"/>
    <w:rsid w:val="00B2292B"/>
  </w:style>
  <w:style w:type="character" w:customStyle="1" w:styleId="WW8Num141z0">
    <w:name w:val="WW8Num141z0"/>
    <w:rsid w:val="00B2292B"/>
  </w:style>
  <w:style w:type="character" w:customStyle="1" w:styleId="WW8Num141z1">
    <w:name w:val="WW8Num141z1"/>
    <w:rsid w:val="00B2292B"/>
  </w:style>
  <w:style w:type="character" w:customStyle="1" w:styleId="WW8Num141z2">
    <w:name w:val="WW8Num141z2"/>
    <w:rsid w:val="00B2292B"/>
  </w:style>
  <w:style w:type="character" w:customStyle="1" w:styleId="WW8Num142z0">
    <w:name w:val="WW8Num142z0"/>
    <w:rsid w:val="00B2292B"/>
  </w:style>
  <w:style w:type="character" w:customStyle="1" w:styleId="WW8Num142z1">
    <w:name w:val="WW8Num142z1"/>
    <w:rsid w:val="00B2292B"/>
  </w:style>
  <w:style w:type="character" w:customStyle="1" w:styleId="WW8Num142z2">
    <w:name w:val="WW8Num142z2"/>
    <w:rsid w:val="00B2292B"/>
  </w:style>
  <w:style w:type="character" w:customStyle="1" w:styleId="WW8Num143z0">
    <w:name w:val="WW8Num143z0"/>
    <w:rsid w:val="00B2292B"/>
  </w:style>
  <w:style w:type="character" w:customStyle="1" w:styleId="WW8Num143z1">
    <w:name w:val="WW8Num143z1"/>
    <w:rsid w:val="00B2292B"/>
  </w:style>
  <w:style w:type="character" w:customStyle="1" w:styleId="WW8Num143z2">
    <w:name w:val="WW8Num143z2"/>
    <w:rsid w:val="00B2292B"/>
  </w:style>
  <w:style w:type="character" w:customStyle="1" w:styleId="WW8Num144z0">
    <w:name w:val="WW8Num144z0"/>
    <w:rsid w:val="00B2292B"/>
  </w:style>
  <w:style w:type="character" w:customStyle="1" w:styleId="WW8Num144z1">
    <w:name w:val="WW8Num144z1"/>
    <w:rsid w:val="00B2292B"/>
  </w:style>
  <w:style w:type="character" w:customStyle="1" w:styleId="WW8Num144z2">
    <w:name w:val="WW8Num144z2"/>
    <w:rsid w:val="00B2292B"/>
  </w:style>
  <w:style w:type="character" w:customStyle="1" w:styleId="WW8Num145z0">
    <w:name w:val="WW8Num145z0"/>
    <w:rsid w:val="00B2292B"/>
  </w:style>
  <w:style w:type="character" w:customStyle="1" w:styleId="WW8Num145z1">
    <w:name w:val="WW8Num145z1"/>
    <w:rsid w:val="00B2292B"/>
  </w:style>
  <w:style w:type="character" w:customStyle="1" w:styleId="WW8Num145z2">
    <w:name w:val="WW8Num145z2"/>
    <w:rsid w:val="00B2292B"/>
  </w:style>
  <w:style w:type="character" w:customStyle="1" w:styleId="WW8Num146z0">
    <w:name w:val="WW8Num146z0"/>
    <w:rsid w:val="00B2292B"/>
  </w:style>
  <w:style w:type="character" w:customStyle="1" w:styleId="WW8Num146z1">
    <w:name w:val="WW8Num146z1"/>
    <w:rsid w:val="00B2292B"/>
  </w:style>
  <w:style w:type="character" w:customStyle="1" w:styleId="WW8Num146z2">
    <w:name w:val="WW8Num146z2"/>
    <w:rsid w:val="00B2292B"/>
  </w:style>
  <w:style w:type="character" w:customStyle="1" w:styleId="WW8Num147z0">
    <w:name w:val="WW8Num147z0"/>
    <w:rsid w:val="00B2292B"/>
  </w:style>
  <w:style w:type="character" w:customStyle="1" w:styleId="WW8Num147z1">
    <w:name w:val="WW8Num147z1"/>
    <w:rsid w:val="00B2292B"/>
  </w:style>
  <w:style w:type="character" w:customStyle="1" w:styleId="WW8Num147z2">
    <w:name w:val="WW8Num147z2"/>
    <w:rsid w:val="00B2292B"/>
  </w:style>
  <w:style w:type="character" w:customStyle="1" w:styleId="WW8Num148z0">
    <w:name w:val="WW8Num148z0"/>
    <w:rsid w:val="00B2292B"/>
  </w:style>
  <w:style w:type="character" w:customStyle="1" w:styleId="WW8Num148z1">
    <w:name w:val="WW8Num148z1"/>
    <w:rsid w:val="00B2292B"/>
  </w:style>
  <w:style w:type="character" w:customStyle="1" w:styleId="WW8Num148z2">
    <w:name w:val="WW8Num148z2"/>
    <w:rsid w:val="00B2292B"/>
  </w:style>
  <w:style w:type="character" w:customStyle="1" w:styleId="WW8Num149z0">
    <w:name w:val="WW8Num149z0"/>
    <w:rsid w:val="00B2292B"/>
  </w:style>
  <w:style w:type="character" w:customStyle="1" w:styleId="WW8Num149z1">
    <w:name w:val="WW8Num149z1"/>
    <w:rsid w:val="00B2292B"/>
  </w:style>
  <w:style w:type="character" w:customStyle="1" w:styleId="WW8Num149z2">
    <w:name w:val="WW8Num149z2"/>
    <w:rsid w:val="00B2292B"/>
  </w:style>
  <w:style w:type="character" w:customStyle="1" w:styleId="WW8Num150z0">
    <w:name w:val="WW8Num150z0"/>
    <w:rsid w:val="00B2292B"/>
  </w:style>
  <w:style w:type="character" w:customStyle="1" w:styleId="WW8Num150z1">
    <w:name w:val="WW8Num150z1"/>
    <w:rsid w:val="00B2292B"/>
  </w:style>
  <w:style w:type="character" w:customStyle="1" w:styleId="WW8Num150z2">
    <w:name w:val="WW8Num150z2"/>
    <w:rsid w:val="00B2292B"/>
  </w:style>
  <w:style w:type="character" w:customStyle="1" w:styleId="WW8Num151z0">
    <w:name w:val="WW8Num151z0"/>
    <w:rsid w:val="00B2292B"/>
  </w:style>
  <w:style w:type="character" w:customStyle="1" w:styleId="WW8Num151z1">
    <w:name w:val="WW8Num151z1"/>
    <w:rsid w:val="00B2292B"/>
  </w:style>
  <w:style w:type="character" w:customStyle="1" w:styleId="WW8Num151z2">
    <w:name w:val="WW8Num151z2"/>
    <w:rsid w:val="00B2292B"/>
  </w:style>
  <w:style w:type="character" w:customStyle="1" w:styleId="WW8Num152z0">
    <w:name w:val="WW8Num152z0"/>
    <w:rsid w:val="00B2292B"/>
  </w:style>
  <w:style w:type="character" w:customStyle="1" w:styleId="WW8Num152z1">
    <w:name w:val="WW8Num152z1"/>
    <w:rsid w:val="00B2292B"/>
  </w:style>
  <w:style w:type="character" w:customStyle="1" w:styleId="WW8Num152z2">
    <w:name w:val="WW8Num152z2"/>
    <w:rsid w:val="00B2292B"/>
  </w:style>
  <w:style w:type="character" w:customStyle="1" w:styleId="WW8Num153z0">
    <w:name w:val="WW8Num153z0"/>
    <w:rsid w:val="00B2292B"/>
  </w:style>
  <w:style w:type="character" w:customStyle="1" w:styleId="WW8Num153z1">
    <w:name w:val="WW8Num153z1"/>
    <w:rsid w:val="00B2292B"/>
  </w:style>
  <w:style w:type="character" w:customStyle="1" w:styleId="WW8Num153z2">
    <w:name w:val="WW8Num153z2"/>
    <w:rsid w:val="00B2292B"/>
  </w:style>
  <w:style w:type="character" w:customStyle="1" w:styleId="WW8Num154z0">
    <w:name w:val="WW8Num154z0"/>
    <w:rsid w:val="00B2292B"/>
  </w:style>
  <w:style w:type="character" w:customStyle="1" w:styleId="WW8Num154z1">
    <w:name w:val="WW8Num154z1"/>
    <w:rsid w:val="00B2292B"/>
  </w:style>
  <w:style w:type="character" w:customStyle="1" w:styleId="WW8Num154z2">
    <w:name w:val="WW8Num154z2"/>
    <w:rsid w:val="00B2292B"/>
  </w:style>
  <w:style w:type="character" w:customStyle="1" w:styleId="WW8Num155z0">
    <w:name w:val="WW8Num155z0"/>
    <w:rsid w:val="00B2292B"/>
  </w:style>
  <w:style w:type="character" w:customStyle="1" w:styleId="WW8Num155z1">
    <w:name w:val="WW8Num155z1"/>
    <w:rsid w:val="00B2292B"/>
  </w:style>
  <w:style w:type="character" w:customStyle="1" w:styleId="WW8Num155z2">
    <w:name w:val="WW8Num155z2"/>
    <w:rsid w:val="00B2292B"/>
  </w:style>
  <w:style w:type="character" w:customStyle="1" w:styleId="WW8Num156z0">
    <w:name w:val="WW8Num156z0"/>
    <w:rsid w:val="00B2292B"/>
  </w:style>
  <w:style w:type="character" w:customStyle="1" w:styleId="WW8Num156z1">
    <w:name w:val="WW8Num156z1"/>
    <w:rsid w:val="00B2292B"/>
  </w:style>
  <w:style w:type="character" w:customStyle="1" w:styleId="WW8Num156z2">
    <w:name w:val="WW8Num156z2"/>
    <w:rsid w:val="00B2292B"/>
  </w:style>
  <w:style w:type="character" w:customStyle="1" w:styleId="WW8Num157z0">
    <w:name w:val="WW8Num157z0"/>
    <w:rsid w:val="00B2292B"/>
  </w:style>
  <w:style w:type="character" w:customStyle="1" w:styleId="WW8Num157z1">
    <w:name w:val="WW8Num157z1"/>
    <w:rsid w:val="00B2292B"/>
  </w:style>
  <w:style w:type="character" w:customStyle="1" w:styleId="WW8Num157z2">
    <w:name w:val="WW8Num157z2"/>
    <w:rsid w:val="00B2292B"/>
  </w:style>
  <w:style w:type="character" w:customStyle="1" w:styleId="WW8Num158z0">
    <w:name w:val="WW8Num158z0"/>
    <w:rsid w:val="00B2292B"/>
  </w:style>
  <w:style w:type="character" w:customStyle="1" w:styleId="WW8Num158z1">
    <w:name w:val="WW8Num158z1"/>
    <w:rsid w:val="00B2292B"/>
  </w:style>
  <w:style w:type="character" w:customStyle="1" w:styleId="WW8Num158z2">
    <w:name w:val="WW8Num158z2"/>
    <w:rsid w:val="00B2292B"/>
  </w:style>
  <w:style w:type="character" w:customStyle="1" w:styleId="WW8Num159z0">
    <w:name w:val="WW8Num159z0"/>
    <w:rsid w:val="00B2292B"/>
  </w:style>
  <w:style w:type="character" w:customStyle="1" w:styleId="WW8Num159z1">
    <w:name w:val="WW8Num159z1"/>
    <w:rsid w:val="00B2292B"/>
  </w:style>
  <w:style w:type="character" w:customStyle="1" w:styleId="WW8Num159z2">
    <w:name w:val="WW8Num159z2"/>
    <w:rsid w:val="00B2292B"/>
  </w:style>
  <w:style w:type="character" w:customStyle="1" w:styleId="WW8Num160z0">
    <w:name w:val="WW8Num160z0"/>
    <w:rsid w:val="00B2292B"/>
  </w:style>
  <w:style w:type="character" w:customStyle="1" w:styleId="WW8Num160z1">
    <w:name w:val="WW8Num160z1"/>
    <w:rsid w:val="00B2292B"/>
  </w:style>
  <w:style w:type="character" w:customStyle="1" w:styleId="WW8Num160z2">
    <w:name w:val="WW8Num160z2"/>
    <w:rsid w:val="00B2292B"/>
  </w:style>
  <w:style w:type="character" w:customStyle="1" w:styleId="WW8Num161z0">
    <w:name w:val="WW8Num161z0"/>
    <w:rsid w:val="00B2292B"/>
  </w:style>
  <w:style w:type="character" w:customStyle="1" w:styleId="WW8Num161z1">
    <w:name w:val="WW8Num161z1"/>
    <w:rsid w:val="00B2292B"/>
  </w:style>
  <w:style w:type="character" w:customStyle="1" w:styleId="WW8Num161z2">
    <w:name w:val="WW8Num161z2"/>
    <w:rsid w:val="00B2292B"/>
  </w:style>
  <w:style w:type="character" w:customStyle="1" w:styleId="WW8Num162z0">
    <w:name w:val="WW8Num162z0"/>
    <w:rsid w:val="00B2292B"/>
  </w:style>
  <w:style w:type="character" w:customStyle="1" w:styleId="WW8Num162z1">
    <w:name w:val="WW8Num162z1"/>
    <w:rsid w:val="00B2292B"/>
  </w:style>
  <w:style w:type="character" w:customStyle="1" w:styleId="WW8Num162z2">
    <w:name w:val="WW8Num162z2"/>
    <w:rsid w:val="00B2292B"/>
  </w:style>
  <w:style w:type="character" w:customStyle="1" w:styleId="WW8Num163z0">
    <w:name w:val="WW8Num163z0"/>
    <w:rsid w:val="00B2292B"/>
  </w:style>
  <w:style w:type="character" w:customStyle="1" w:styleId="WW8Num163z1">
    <w:name w:val="WW8Num163z1"/>
    <w:rsid w:val="00B2292B"/>
  </w:style>
  <w:style w:type="character" w:customStyle="1" w:styleId="WW8Num163z2">
    <w:name w:val="WW8Num163z2"/>
    <w:rsid w:val="00B2292B"/>
  </w:style>
  <w:style w:type="character" w:customStyle="1" w:styleId="WW8Num164z0">
    <w:name w:val="WW8Num164z0"/>
    <w:rsid w:val="00B2292B"/>
  </w:style>
  <w:style w:type="character" w:customStyle="1" w:styleId="WW8Num164z1">
    <w:name w:val="WW8Num164z1"/>
    <w:rsid w:val="00B2292B"/>
  </w:style>
  <w:style w:type="character" w:customStyle="1" w:styleId="WW8Num164z2">
    <w:name w:val="WW8Num164z2"/>
    <w:rsid w:val="00B2292B"/>
  </w:style>
  <w:style w:type="character" w:customStyle="1" w:styleId="WW8Num165z0">
    <w:name w:val="WW8Num165z0"/>
    <w:rsid w:val="00B2292B"/>
  </w:style>
  <w:style w:type="character" w:customStyle="1" w:styleId="WW8Num165z1">
    <w:name w:val="WW8Num165z1"/>
    <w:rsid w:val="00B2292B"/>
  </w:style>
  <w:style w:type="character" w:customStyle="1" w:styleId="WW8Num165z2">
    <w:name w:val="WW8Num165z2"/>
    <w:rsid w:val="00B2292B"/>
  </w:style>
  <w:style w:type="character" w:customStyle="1" w:styleId="WW8Num166z0">
    <w:name w:val="WW8Num166z0"/>
    <w:rsid w:val="00B2292B"/>
  </w:style>
  <w:style w:type="character" w:customStyle="1" w:styleId="WW8Num166z1">
    <w:name w:val="WW8Num166z1"/>
    <w:rsid w:val="00B2292B"/>
  </w:style>
  <w:style w:type="character" w:customStyle="1" w:styleId="WW8Num166z2">
    <w:name w:val="WW8Num166z2"/>
    <w:rsid w:val="00B2292B"/>
  </w:style>
  <w:style w:type="character" w:customStyle="1" w:styleId="WW8Num167z0">
    <w:name w:val="WW8Num167z0"/>
    <w:rsid w:val="00B2292B"/>
  </w:style>
  <w:style w:type="character" w:customStyle="1" w:styleId="WW8Num167z1">
    <w:name w:val="WW8Num167z1"/>
    <w:rsid w:val="00B2292B"/>
  </w:style>
  <w:style w:type="character" w:customStyle="1" w:styleId="WW8Num167z2">
    <w:name w:val="WW8Num167z2"/>
    <w:rsid w:val="00B2292B"/>
  </w:style>
  <w:style w:type="character" w:customStyle="1" w:styleId="WW8Num168z0">
    <w:name w:val="WW8Num168z0"/>
    <w:rsid w:val="00B2292B"/>
  </w:style>
  <w:style w:type="character" w:customStyle="1" w:styleId="WW8Num168z1">
    <w:name w:val="WW8Num168z1"/>
    <w:rsid w:val="00B2292B"/>
  </w:style>
  <w:style w:type="character" w:customStyle="1" w:styleId="WW8Num168z2">
    <w:name w:val="WW8Num168z2"/>
    <w:rsid w:val="00B2292B"/>
  </w:style>
  <w:style w:type="character" w:customStyle="1" w:styleId="WW8Num169z0">
    <w:name w:val="WW8Num169z0"/>
    <w:rsid w:val="00B2292B"/>
  </w:style>
  <w:style w:type="character" w:customStyle="1" w:styleId="WW8Num169z1">
    <w:name w:val="WW8Num169z1"/>
    <w:rsid w:val="00B2292B"/>
  </w:style>
  <w:style w:type="character" w:customStyle="1" w:styleId="WW8Num169z2">
    <w:name w:val="WW8Num169z2"/>
    <w:rsid w:val="00B2292B"/>
  </w:style>
  <w:style w:type="character" w:customStyle="1" w:styleId="WW8Num170z0">
    <w:name w:val="WW8Num170z0"/>
    <w:rsid w:val="00B2292B"/>
  </w:style>
  <w:style w:type="character" w:customStyle="1" w:styleId="WW8Num170z1">
    <w:name w:val="WW8Num170z1"/>
    <w:rsid w:val="00B2292B"/>
  </w:style>
  <w:style w:type="character" w:customStyle="1" w:styleId="WW8Num170z2">
    <w:name w:val="WW8Num170z2"/>
    <w:rsid w:val="00B2292B"/>
  </w:style>
  <w:style w:type="character" w:customStyle="1" w:styleId="WW8Num171z0">
    <w:name w:val="WW8Num171z0"/>
    <w:rsid w:val="00B2292B"/>
  </w:style>
  <w:style w:type="character" w:customStyle="1" w:styleId="WW8Num171z1">
    <w:name w:val="WW8Num171z1"/>
    <w:rsid w:val="00B2292B"/>
  </w:style>
  <w:style w:type="character" w:customStyle="1" w:styleId="WW8Num171z2">
    <w:name w:val="WW8Num171z2"/>
    <w:rsid w:val="00B2292B"/>
  </w:style>
  <w:style w:type="character" w:customStyle="1" w:styleId="WW8Num172z0">
    <w:name w:val="WW8Num172z0"/>
    <w:rsid w:val="00B2292B"/>
  </w:style>
  <w:style w:type="character" w:customStyle="1" w:styleId="WW8Num172z1">
    <w:name w:val="WW8Num172z1"/>
    <w:rsid w:val="00B2292B"/>
  </w:style>
  <w:style w:type="character" w:customStyle="1" w:styleId="WW8Num172z2">
    <w:name w:val="WW8Num172z2"/>
    <w:rsid w:val="00B2292B"/>
  </w:style>
  <w:style w:type="character" w:customStyle="1" w:styleId="WW8Num173z0">
    <w:name w:val="WW8Num173z0"/>
    <w:rsid w:val="00B2292B"/>
  </w:style>
  <w:style w:type="character" w:customStyle="1" w:styleId="WW8Num173z1">
    <w:name w:val="WW8Num173z1"/>
    <w:rsid w:val="00B2292B"/>
  </w:style>
  <w:style w:type="character" w:customStyle="1" w:styleId="WW8Num173z2">
    <w:name w:val="WW8Num173z2"/>
    <w:rsid w:val="00B2292B"/>
  </w:style>
  <w:style w:type="character" w:customStyle="1" w:styleId="WW8Num174z0">
    <w:name w:val="WW8Num174z0"/>
    <w:rsid w:val="00B2292B"/>
  </w:style>
  <w:style w:type="character" w:customStyle="1" w:styleId="WW8Num174z1">
    <w:name w:val="WW8Num174z1"/>
    <w:rsid w:val="00B2292B"/>
  </w:style>
  <w:style w:type="character" w:customStyle="1" w:styleId="WW8Num174z2">
    <w:name w:val="WW8Num174z2"/>
    <w:rsid w:val="00B2292B"/>
  </w:style>
  <w:style w:type="character" w:customStyle="1" w:styleId="WW8Num175z0">
    <w:name w:val="WW8Num175z0"/>
    <w:rsid w:val="00B2292B"/>
  </w:style>
  <w:style w:type="character" w:customStyle="1" w:styleId="WW8Num175z1">
    <w:name w:val="WW8Num175z1"/>
    <w:rsid w:val="00B2292B"/>
  </w:style>
  <w:style w:type="character" w:customStyle="1" w:styleId="WW8Num175z2">
    <w:name w:val="WW8Num175z2"/>
    <w:rsid w:val="00B2292B"/>
  </w:style>
  <w:style w:type="character" w:customStyle="1" w:styleId="WW8Num176z0">
    <w:name w:val="WW8Num176z0"/>
    <w:rsid w:val="00B2292B"/>
  </w:style>
  <w:style w:type="character" w:customStyle="1" w:styleId="WW8Num176z1">
    <w:name w:val="WW8Num176z1"/>
    <w:rsid w:val="00B2292B"/>
  </w:style>
  <w:style w:type="character" w:customStyle="1" w:styleId="WW8Num176z2">
    <w:name w:val="WW8Num176z2"/>
    <w:rsid w:val="00B2292B"/>
  </w:style>
  <w:style w:type="character" w:customStyle="1" w:styleId="WW8Num177z0">
    <w:name w:val="WW8Num177z0"/>
    <w:rsid w:val="00B2292B"/>
  </w:style>
  <w:style w:type="character" w:customStyle="1" w:styleId="WW8Num177z1">
    <w:name w:val="WW8Num177z1"/>
    <w:rsid w:val="00B2292B"/>
  </w:style>
  <w:style w:type="character" w:customStyle="1" w:styleId="WW8Num177z2">
    <w:name w:val="WW8Num177z2"/>
    <w:rsid w:val="00B2292B"/>
  </w:style>
  <w:style w:type="character" w:customStyle="1" w:styleId="WW8Num178z0">
    <w:name w:val="WW8Num178z0"/>
    <w:rsid w:val="00B2292B"/>
  </w:style>
  <w:style w:type="character" w:customStyle="1" w:styleId="WW8Num178z1">
    <w:name w:val="WW8Num178z1"/>
    <w:rsid w:val="00B2292B"/>
  </w:style>
  <w:style w:type="character" w:customStyle="1" w:styleId="WW8Num178z2">
    <w:name w:val="WW8Num178z2"/>
    <w:rsid w:val="00B2292B"/>
  </w:style>
  <w:style w:type="character" w:customStyle="1" w:styleId="WW8Num179z0">
    <w:name w:val="WW8Num179z0"/>
    <w:rsid w:val="00B2292B"/>
  </w:style>
  <w:style w:type="character" w:customStyle="1" w:styleId="WW8Num179z1">
    <w:name w:val="WW8Num179z1"/>
    <w:rsid w:val="00B2292B"/>
  </w:style>
  <w:style w:type="character" w:customStyle="1" w:styleId="WW8Num179z2">
    <w:name w:val="WW8Num179z2"/>
    <w:rsid w:val="00B2292B"/>
  </w:style>
  <w:style w:type="character" w:customStyle="1" w:styleId="WW8Num180z0">
    <w:name w:val="WW8Num180z0"/>
    <w:rsid w:val="00B2292B"/>
  </w:style>
  <w:style w:type="character" w:customStyle="1" w:styleId="WW8Num180z1">
    <w:name w:val="WW8Num180z1"/>
    <w:rsid w:val="00B2292B"/>
  </w:style>
  <w:style w:type="character" w:customStyle="1" w:styleId="WW8Num180z2">
    <w:name w:val="WW8Num180z2"/>
    <w:rsid w:val="00B2292B"/>
  </w:style>
  <w:style w:type="character" w:customStyle="1" w:styleId="WW8Num181z0">
    <w:name w:val="WW8Num181z0"/>
    <w:rsid w:val="00B2292B"/>
  </w:style>
  <w:style w:type="character" w:customStyle="1" w:styleId="WW8Num181z1">
    <w:name w:val="WW8Num181z1"/>
    <w:rsid w:val="00B2292B"/>
  </w:style>
  <w:style w:type="character" w:customStyle="1" w:styleId="WW8Num181z2">
    <w:name w:val="WW8Num181z2"/>
    <w:rsid w:val="00B2292B"/>
  </w:style>
  <w:style w:type="character" w:customStyle="1" w:styleId="WW8Num182z0">
    <w:name w:val="WW8Num182z0"/>
    <w:rsid w:val="00B2292B"/>
  </w:style>
  <w:style w:type="character" w:customStyle="1" w:styleId="WW8Num182z1">
    <w:name w:val="WW8Num182z1"/>
    <w:rsid w:val="00B2292B"/>
  </w:style>
  <w:style w:type="character" w:customStyle="1" w:styleId="WW8Num182z2">
    <w:name w:val="WW8Num182z2"/>
    <w:rsid w:val="00B2292B"/>
  </w:style>
  <w:style w:type="character" w:customStyle="1" w:styleId="WW8Num183z0">
    <w:name w:val="WW8Num183z0"/>
    <w:rsid w:val="00B2292B"/>
  </w:style>
  <w:style w:type="character" w:customStyle="1" w:styleId="WW8Num183z1">
    <w:name w:val="WW8Num183z1"/>
    <w:rsid w:val="00B2292B"/>
  </w:style>
  <w:style w:type="character" w:customStyle="1" w:styleId="WW8Num183z2">
    <w:name w:val="WW8Num183z2"/>
    <w:rsid w:val="00B2292B"/>
  </w:style>
  <w:style w:type="character" w:customStyle="1" w:styleId="WW8Num184z0">
    <w:name w:val="WW8Num184z0"/>
    <w:rsid w:val="00B2292B"/>
  </w:style>
  <w:style w:type="character" w:customStyle="1" w:styleId="WW8Num184z1">
    <w:name w:val="WW8Num184z1"/>
    <w:rsid w:val="00B2292B"/>
  </w:style>
  <w:style w:type="character" w:customStyle="1" w:styleId="WW8Num184z2">
    <w:name w:val="WW8Num184z2"/>
    <w:rsid w:val="00B2292B"/>
  </w:style>
  <w:style w:type="character" w:customStyle="1" w:styleId="WW8Num185z0">
    <w:name w:val="WW8Num185z0"/>
    <w:rsid w:val="00B2292B"/>
  </w:style>
  <w:style w:type="character" w:customStyle="1" w:styleId="WW8Num185z1">
    <w:name w:val="WW8Num185z1"/>
    <w:rsid w:val="00B2292B"/>
  </w:style>
  <w:style w:type="character" w:customStyle="1" w:styleId="WW8Num185z2">
    <w:name w:val="WW8Num185z2"/>
    <w:rsid w:val="00B2292B"/>
  </w:style>
  <w:style w:type="character" w:customStyle="1" w:styleId="WW8Num186z0">
    <w:name w:val="WW8Num186z0"/>
    <w:rsid w:val="00B2292B"/>
  </w:style>
  <w:style w:type="character" w:customStyle="1" w:styleId="WW8Num186z1">
    <w:name w:val="WW8Num186z1"/>
    <w:rsid w:val="00B2292B"/>
  </w:style>
  <w:style w:type="character" w:customStyle="1" w:styleId="WW8Num186z2">
    <w:name w:val="WW8Num186z2"/>
    <w:rsid w:val="00B2292B"/>
  </w:style>
  <w:style w:type="character" w:customStyle="1" w:styleId="WW8Num187z0">
    <w:name w:val="WW8Num187z0"/>
    <w:rsid w:val="00B2292B"/>
  </w:style>
  <w:style w:type="character" w:customStyle="1" w:styleId="WW8Num187z1">
    <w:name w:val="WW8Num187z1"/>
    <w:rsid w:val="00B2292B"/>
  </w:style>
  <w:style w:type="character" w:customStyle="1" w:styleId="WW8Num187z2">
    <w:name w:val="WW8Num187z2"/>
    <w:rsid w:val="00B2292B"/>
  </w:style>
  <w:style w:type="character" w:customStyle="1" w:styleId="WW8Num188z0">
    <w:name w:val="WW8Num188z0"/>
    <w:rsid w:val="00B2292B"/>
  </w:style>
  <w:style w:type="character" w:customStyle="1" w:styleId="WW8Num188z1">
    <w:name w:val="WW8Num188z1"/>
    <w:rsid w:val="00B2292B"/>
  </w:style>
  <w:style w:type="character" w:customStyle="1" w:styleId="WW8Num188z2">
    <w:name w:val="WW8Num188z2"/>
    <w:rsid w:val="00B2292B"/>
  </w:style>
  <w:style w:type="character" w:customStyle="1" w:styleId="WW8Num189z0">
    <w:name w:val="WW8Num189z0"/>
    <w:rsid w:val="00B2292B"/>
  </w:style>
  <w:style w:type="character" w:customStyle="1" w:styleId="WW8Num189z1">
    <w:name w:val="WW8Num189z1"/>
    <w:rsid w:val="00B2292B"/>
  </w:style>
  <w:style w:type="character" w:customStyle="1" w:styleId="WW8Num189z2">
    <w:name w:val="WW8Num189z2"/>
    <w:rsid w:val="00B2292B"/>
  </w:style>
  <w:style w:type="character" w:customStyle="1" w:styleId="WW8Num190z0">
    <w:name w:val="WW8Num190z0"/>
    <w:rsid w:val="00B2292B"/>
  </w:style>
  <w:style w:type="character" w:customStyle="1" w:styleId="WW8Num190z1">
    <w:name w:val="WW8Num190z1"/>
    <w:rsid w:val="00B2292B"/>
  </w:style>
  <w:style w:type="character" w:customStyle="1" w:styleId="WW8Num190z2">
    <w:name w:val="WW8Num190z2"/>
    <w:rsid w:val="00B2292B"/>
  </w:style>
  <w:style w:type="character" w:customStyle="1" w:styleId="WW8Num191z0">
    <w:name w:val="WW8Num191z0"/>
    <w:rsid w:val="00B2292B"/>
  </w:style>
  <w:style w:type="character" w:customStyle="1" w:styleId="WW8Num191z1">
    <w:name w:val="WW8Num191z1"/>
    <w:rsid w:val="00B2292B"/>
  </w:style>
  <w:style w:type="character" w:customStyle="1" w:styleId="WW8Num191z2">
    <w:name w:val="WW8Num191z2"/>
    <w:rsid w:val="00B2292B"/>
  </w:style>
  <w:style w:type="character" w:customStyle="1" w:styleId="WW8Num192z0">
    <w:name w:val="WW8Num192z0"/>
    <w:rsid w:val="00B2292B"/>
  </w:style>
  <w:style w:type="character" w:customStyle="1" w:styleId="WW8Num192z1">
    <w:name w:val="WW8Num192z1"/>
    <w:rsid w:val="00B2292B"/>
  </w:style>
  <w:style w:type="character" w:customStyle="1" w:styleId="WW8Num192z2">
    <w:name w:val="WW8Num192z2"/>
    <w:rsid w:val="00B2292B"/>
  </w:style>
  <w:style w:type="character" w:customStyle="1" w:styleId="WW8Num193z0">
    <w:name w:val="WW8Num193z0"/>
    <w:rsid w:val="00B2292B"/>
  </w:style>
  <w:style w:type="character" w:customStyle="1" w:styleId="WW8Num193z1">
    <w:name w:val="WW8Num193z1"/>
    <w:rsid w:val="00B2292B"/>
  </w:style>
  <w:style w:type="character" w:customStyle="1" w:styleId="WW8Num193z2">
    <w:name w:val="WW8Num193z2"/>
    <w:rsid w:val="00B2292B"/>
  </w:style>
  <w:style w:type="character" w:customStyle="1" w:styleId="WW8Num194z0">
    <w:name w:val="WW8Num194z0"/>
    <w:rsid w:val="00B2292B"/>
  </w:style>
  <w:style w:type="character" w:customStyle="1" w:styleId="WW8Num194z1">
    <w:name w:val="WW8Num194z1"/>
    <w:rsid w:val="00B2292B"/>
  </w:style>
  <w:style w:type="character" w:customStyle="1" w:styleId="WW8Num194z2">
    <w:name w:val="WW8Num194z2"/>
    <w:rsid w:val="00B2292B"/>
  </w:style>
  <w:style w:type="character" w:customStyle="1" w:styleId="WW8Num195z0">
    <w:name w:val="WW8Num195z0"/>
    <w:rsid w:val="00B2292B"/>
  </w:style>
  <w:style w:type="character" w:customStyle="1" w:styleId="WW8Num195z1">
    <w:name w:val="WW8Num195z1"/>
    <w:rsid w:val="00B2292B"/>
  </w:style>
  <w:style w:type="character" w:customStyle="1" w:styleId="WW8Num195z2">
    <w:name w:val="WW8Num195z2"/>
    <w:rsid w:val="00B2292B"/>
  </w:style>
  <w:style w:type="character" w:customStyle="1" w:styleId="WW8Num196z0">
    <w:name w:val="WW8Num196z0"/>
    <w:rsid w:val="00B2292B"/>
  </w:style>
  <w:style w:type="character" w:customStyle="1" w:styleId="WW8Num196z1">
    <w:name w:val="WW8Num196z1"/>
    <w:rsid w:val="00B2292B"/>
  </w:style>
  <w:style w:type="character" w:customStyle="1" w:styleId="WW8Num196z2">
    <w:name w:val="WW8Num196z2"/>
    <w:rsid w:val="00B2292B"/>
  </w:style>
  <w:style w:type="character" w:customStyle="1" w:styleId="WW8Num197z0">
    <w:name w:val="WW8Num197z0"/>
    <w:rsid w:val="00B2292B"/>
  </w:style>
  <w:style w:type="character" w:customStyle="1" w:styleId="WW8Num197z1">
    <w:name w:val="WW8Num197z1"/>
    <w:rsid w:val="00B2292B"/>
  </w:style>
  <w:style w:type="character" w:customStyle="1" w:styleId="WW8Num197z2">
    <w:name w:val="WW8Num197z2"/>
    <w:rsid w:val="00B2292B"/>
  </w:style>
  <w:style w:type="character" w:customStyle="1" w:styleId="WW8Num198z0">
    <w:name w:val="WW8Num198z0"/>
    <w:rsid w:val="00B2292B"/>
  </w:style>
  <w:style w:type="character" w:customStyle="1" w:styleId="WW8Num198z1">
    <w:name w:val="WW8Num198z1"/>
    <w:rsid w:val="00B2292B"/>
  </w:style>
  <w:style w:type="character" w:customStyle="1" w:styleId="WW8Num198z2">
    <w:name w:val="WW8Num198z2"/>
    <w:rsid w:val="00B2292B"/>
  </w:style>
  <w:style w:type="character" w:customStyle="1" w:styleId="WW8Num199z0">
    <w:name w:val="WW8Num199z0"/>
    <w:rsid w:val="00B2292B"/>
  </w:style>
  <w:style w:type="character" w:customStyle="1" w:styleId="WW8Num199z1">
    <w:name w:val="WW8Num199z1"/>
    <w:rsid w:val="00B2292B"/>
  </w:style>
  <w:style w:type="character" w:customStyle="1" w:styleId="WW8Num199z2">
    <w:name w:val="WW8Num199z2"/>
    <w:rsid w:val="00B2292B"/>
  </w:style>
  <w:style w:type="character" w:customStyle="1" w:styleId="WW8Num200z0">
    <w:name w:val="WW8Num200z0"/>
    <w:rsid w:val="00B2292B"/>
  </w:style>
  <w:style w:type="character" w:customStyle="1" w:styleId="WW8Num200z1">
    <w:name w:val="WW8Num200z1"/>
    <w:rsid w:val="00B2292B"/>
  </w:style>
  <w:style w:type="character" w:customStyle="1" w:styleId="WW8Num200z2">
    <w:name w:val="WW8Num200z2"/>
    <w:rsid w:val="00B2292B"/>
  </w:style>
  <w:style w:type="character" w:customStyle="1" w:styleId="WW8Num201z0">
    <w:name w:val="WW8Num201z0"/>
    <w:rsid w:val="00B2292B"/>
  </w:style>
  <w:style w:type="character" w:customStyle="1" w:styleId="WW8Num201z1">
    <w:name w:val="WW8Num201z1"/>
    <w:rsid w:val="00B2292B"/>
  </w:style>
  <w:style w:type="character" w:customStyle="1" w:styleId="WW8Num201z2">
    <w:name w:val="WW8Num201z2"/>
    <w:rsid w:val="00B2292B"/>
  </w:style>
  <w:style w:type="character" w:customStyle="1" w:styleId="WW8Num202z0">
    <w:name w:val="WW8Num202z0"/>
    <w:rsid w:val="00B2292B"/>
  </w:style>
  <w:style w:type="character" w:customStyle="1" w:styleId="WW8Num202z1">
    <w:name w:val="WW8Num202z1"/>
    <w:rsid w:val="00B2292B"/>
  </w:style>
  <w:style w:type="character" w:customStyle="1" w:styleId="WW8Num202z2">
    <w:name w:val="WW8Num202z2"/>
    <w:rsid w:val="00B2292B"/>
  </w:style>
  <w:style w:type="character" w:customStyle="1" w:styleId="WW8Num203z0">
    <w:name w:val="WW8Num203z0"/>
    <w:rsid w:val="00B2292B"/>
  </w:style>
  <w:style w:type="character" w:customStyle="1" w:styleId="WW8Num203z1">
    <w:name w:val="WW8Num203z1"/>
    <w:rsid w:val="00B2292B"/>
  </w:style>
  <w:style w:type="character" w:customStyle="1" w:styleId="WW8Num203z2">
    <w:name w:val="WW8Num203z2"/>
    <w:rsid w:val="00B2292B"/>
  </w:style>
  <w:style w:type="character" w:customStyle="1" w:styleId="WW8Num204z0">
    <w:name w:val="WW8Num204z0"/>
    <w:rsid w:val="00B2292B"/>
  </w:style>
  <w:style w:type="character" w:customStyle="1" w:styleId="WW8Num204z1">
    <w:name w:val="WW8Num204z1"/>
    <w:rsid w:val="00B2292B"/>
  </w:style>
  <w:style w:type="character" w:customStyle="1" w:styleId="WW8Num204z2">
    <w:name w:val="WW8Num204z2"/>
    <w:rsid w:val="00B2292B"/>
  </w:style>
  <w:style w:type="character" w:customStyle="1" w:styleId="WW8Num205z0">
    <w:name w:val="WW8Num205z0"/>
    <w:rsid w:val="00B2292B"/>
  </w:style>
  <w:style w:type="character" w:customStyle="1" w:styleId="WW8Num205z1">
    <w:name w:val="WW8Num205z1"/>
    <w:rsid w:val="00B2292B"/>
  </w:style>
  <w:style w:type="character" w:customStyle="1" w:styleId="WW8Num205z2">
    <w:name w:val="WW8Num205z2"/>
    <w:rsid w:val="00B2292B"/>
  </w:style>
  <w:style w:type="character" w:customStyle="1" w:styleId="WW8Num206z0">
    <w:name w:val="WW8Num206z0"/>
    <w:rsid w:val="00B2292B"/>
  </w:style>
  <w:style w:type="character" w:customStyle="1" w:styleId="WW8Num206z1">
    <w:name w:val="WW8Num206z1"/>
    <w:rsid w:val="00B2292B"/>
  </w:style>
  <w:style w:type="character" w:customStyle="1" w:styleId="WW8Num206z2">
    <w:name w:val="WW8Num206z2"/>
    <w:rsid w:val="00B2292B"/>
  </w:style>
  <w:style w:type="character" w:customStyle="1" w:styleId="WW8Num207z0">
    <w:name w:val="WW8Num207z0"/>
    <w:rsid w:val="00B2292B"/>
  </w:style>
  <w:style w:type="character" w:customStyle="1" w:styleId="WW8Num207z1">
    <w:name w:val="WW8Num207z1"/>
    <w:rsid w:val="00B2292B"/>
  </w:style>
  <w:style w:type="character" w:customStyle="1" w:styleId="WW8Num207z2">
    <w:name w:val="WW8Num207z2"/>
    <w:rsid w:val="00B2292B"/>
  </w:style>
  <w:style w:type="character" w:customStyle="1" w:styleId="WW8Num208z0">
    <w:name w:val="WW8Num208z0"/>
    <w:rsid w:val="00B2292B"/>
  </w:style>
  <w:style w:type="character" w:customStyle="1" w:styleId="WW8Num208z1">
    <w:name w:val="WW8Num208z1"/>
    <w:rsid w:val="00B2292B"/>
  </w:style>
  <w:style w:type="character" w:customStyle="1" w:styleId="WW8Num208z2">
    <w:name w:val="WW8Num208z2"/>
    <w:rsid w:val="00B2292B"/>
  </w:style>
  <w:style w:type="character" w:customStyle="1" w:styleId="WW8Num209z0">
    <w:name w:val="WW8Num209z0"/>
    <w:rsid w:val="00B2292B"/>
  </w:style>
  <w:style w:type="character" w:customStyle="1" w:styleId="WW8Num209z1">
    <w:name w:val="WW8Num209z1"/>
    <w:rsid w:val="00B2292B"/>
  </w:style>
  <w:style w:type="character" w:customStyle="1" w:styleId="WW8Num209z2">
    <w:name w:val="WW8Num209z2"/>
    <w:rsid w:val="00B2292B"/>
  </w:style>
  <w:style w:type="character" w:customStyle="1" w:styleId="WW8Num210z0">
    <w:name w:val="WW8Num210z0"/>
    <w:rsid w:val="00B2292B"/>
  </w:style>
  <w:style w:type="character" w:customStyle="1" w:styleId="WW8Num210z1">
    <w:name w:val="WW8Num210z1"/>
    <w:rsid w:val="00B2292B"/>
  </w:style>
  <w:style w:type="character" w:customStyle="1" w:styleId="WW8Num210z2">
    <w:name w:val="WW8Num210z2"/>
    <w:rsid w:val="00B2292B"/>
  </w:style>
  <w:style w:type="character" w:customStyle="1" w:styleId="WW8Num211z0">
    <w:name w:val="WW8Num211z0"/>
    <w:rsid w:val="00B2292B"/>
  </w:style>
  <w:style w:type="character" w:customStyle="1" w:styleId="WW8Num211z1">
    <w:name w:val="WW8Num211z1"/>
    <w:rsid w:val="00B2292B"/>
  </w:style>
  <w:style w:type="character" w:customStyle="1" w:styleId="WW8Num211z2">
    <w:name w:val="WW8Num211z2"/>
    <w:rsid w:val="00B2292B"/>
  </w:style>
  <w:style w:type="character" w:customStyle="1" w:styleId="WW8Num212z0">
    <w:name w:val="WW8Num212z0"/>
    <w:rsid w:val="00B2292B"/>
  </w:style>
  <w:style w:type="character" w:customStyle="1" w:styleId="WW8Num212z1">
    <w:name w:val="WW8Num212z1"/>
    <w:rsid w:val="00B2292B"/>
  </w:style>
  <w:style w:type="character" w:customStyle="1" w:styleId="WW8Num212z2">
    <w:name w:val="WW8Num212z2"/>
    <w:rsid w:val="00B2292B"/>
  </w:style>
  <w:style w:type="character" w:customStyle="1" w:styleId="WW8Num213z0">
    <w:name w:val="WW8Num213z0"/>
    <w:rsid w:val="00B2292B"/>
  </w:style>
  <w:style w:type="character" w:customStyle="1" w:styleId="WW8Num213z1">
    <w:name w:val="WW8Num213z1"/>
    <w:rsid w:val="00B2292B"/>
  </w:style>
  <w:style w:type="character" w:customStyle="1" w:styleId="WW8Num213z2">
    <w:name w:val="WW8Num213z2"/>
    <w:rsid w:val="00B2292B"/>
  </w:style>
  <w:style w:type="character" w:customStyle="1" w:styleId="WW8Num214z0">
    <w:name w:val="WW8Num214z0"/>
    <w:rsid w:val="00B2292B"/>
  </w:style>
  <w:style w:type="character" w:customStyle="1" w:styleId="WW8Num214z1">
    <w:name w:val="WW8Num214z1"/>
    <w:rsid w:val="00B2292B"/>
  </w:style>
  <w:style w:type="character" w:customStyle="1" w:styleId="WW8Num214z2">
    <w:name w:val="WW8Num214z2"/>
    <w:rsid w:val="00B2292B"/>
  </w:style>
  <w:style w:type="character" w:customStyle="1" w:styleId="WW8Num215z0">
    <w:name w:val="WW8Num215z0"/>
    <w:rsid w:val="00B2292B"/>
  </w:style>
  <w:style w:type="character" w:customStyle="1" w:styleId="WW8Num215z1">
    <w:name w:val="WW8Num215z1"/>
    <w:rsid w:val="00B2292B"/>
  </w:style>
  <w:style w:type="character" w:customStyle="1" w:styleId="WW8Num215z2">
    <w:name w:val="WW8Num215z2"/>
    <w:rsid w:val="00B2292B"/>
  </w:style>
  <w:style w:type="character" w:customStyle="1" w:styleId="WW8Num216z0">
    <w:name w:val="WW8Num216z0"/>
    <w:rsid w:val="00B2292B"/>
  </w:style>
  <w:style w:type="character" w:customStyle="1" w:styleId="WW8Num216z1">
    <w:name w:val="WW8Num216z1"/>
    <w:rsid w:val="00B2292B"/>
  </w:style>
  <w:style w:type="character" w:customStyle="1" w:styleId="WW8Num216z2">
    <w:name w:val="WW8Num216z2"/>
    <w:rsid w:val="00B2292B"/>
  </w:style>
  <w:style w:type="character" w:customStyle="1" w:styleId="WW8Num217z0">
    <w:name w:val="WW8Num217z0"/>
    <w:rsid w:val="00B2292B"/>
  </w:style>
  <w:style w:type="character" w:customStyle="1" w:styleId="WW8Num217z1">
    <w:name w:val="WW8Num217z1"/>
    <w:rsid w:val="00B2292B"/>
  </w:style>
  <w:style w:type="character" w:customStyle="1" w:styleId="WW8Num217z2">
    <w:name w:val="WW8Num217z2"/>
    <w:rsid w:val="00B2292B"/>
  </w:style>
  <w:style w:type="character" w:customStyle="1" w:styleId="WW8Num218z0">
    <w:name w:val="WW8Num218z0"/>
    <w:rsid w:val="00B2292B"/>
  </w:style>
  <w:style w:type="character" w:customStyle="1" w:styleId="WW8Num218z1">
    <w:name w:val="WW8Num218z1"/>
    <w:rsid w:val="00B2292B"/>
  </w:style>
  <w:style w:type="character" w:customStyle="1" w:styleId="WW8Num218z2">
    <w:name w:val="WW8Num218z2"/>
    <w:rsid w:val="00B2292B"/>
  </w:style>
  <w:style w:type="character" w:customStyle="1" w:styleId="WW8Num219z0">
    <w:name w:val="WW8Num219z0"/>
    <w:rsid w:val="00B2292B"/>
  </w:style>
  <w:style w:type="character" w:customStyle="1" w:styleId="WW8Num219z1">
    <w:name w:val="WW8Num219z1"/>
    <w:rsid w:val="00B2292B"/>
  </w:style>
  <w:style w:type="character" w:customStyle="1" w:styleId="WW8Num219z2">
    <w:name w:val="WW8Num219z2"/>
    <w:rsid w:val="00B2292B"/>
  </w:style>
  <w:style w:type="character" w:customStyle="1" w:styleId="WW8Num220z0">
    <w:name w:val="WW8Num220z0"/>
    <w:rsid w:val="00B2292B"/>
  </w:style>
  <w:style w:type="character" w:customStyle="1" w:styleId="WW8Num220z1">
    <w:name w:val="WW8Num220z1"/>
    <w:rsid w:val="00B2292B"/>
  </w:style>
  <w:style w:type="character" w:customStyle="1" w:styleId="WW8Num220z2">
    <w:name w:val="WW8Num220z2"/>
    <w:rsid w:val="00B2292B"/>
  </w:style>
  <w:style w:type="character" w:customStyle="1" w:styleId="WW8Num221z0">
    <w:name w:val="WW8Num221z0"/>
    <w:rsid w:val="00B2292B"/>
  </w:style>
  <w:style w:type="character" w:customStyle="1" w:styleId="WW8Num221z1">
    <w:name w:val="WW8Num221z1"/>
    <w:rsid w:val="00B2292B"/>
  </w:style>
  <w:style w:type="character" w:customStyle="1" w:styleId="WW8Num221z2">
    <w:name w:val="WW8Num221z2"/>
    <w:rsid w:val="00B2292B"/>
  </w:style>
  <w:style w:type="character" w:customStyle="1" w:styleId="WW8Num222z0">
    <w:name w:val="WW8Num222z0"/>
    <w:rsid w:val="00B2292B"/>
  </w:style>
  <w:style w:type="character" w:customStyle="1" w:styleId="WW8Num222z1">
    <w:name w:val="WW8Num222z1"/>
    <w:rsid w:val="00B2292B"/>
  </w:style>
  <w:style w:type="character" w:customStyle="1" w:styleId="WW8Num222z2">
    <w:name w:val="WW8Num222z2"/>
    <w:rsid w:val="00B2292B"/>
  </w:style>
  <w:style w:type="character" w:customStyle="1" w:styleId="WW8Num223z0">
    <w:name w:val="WW8Num223z0"/>
    <w:rsid w:val="00B2292B"/>
  </w:style>
  <w:style w:type="character" w:customStyle="1" w:styleId="WW8Num223z1">
    <w:name w:val="WW8Num223z1"/>
    <w:rsid w:val="00B2292B"/>
  </w:style>
  <w:style w:type="character" w:customStyle="1" w:styleId="WW8Num223z2">
    <w:name w:val="WW8Num223z2"/>
    <w:rsid w:val="00B2292B"/>
  </w:style>
  <w:style w:type="character" w:customStyle="1" w:styleId="WW8Num224z0">
    <w:name w:val="WW8Num224z0"/>
    <w:rsid w:val="00B2292B"/>
  </w:style>
  <w:style w:type="character" w:customStyle="1" w:styleId="WW8Num224z1">
    <w:name w:val="WW8Num224z1"/>
    <w:rsid w:val="00B2292B"/>
  </w:style>
  <w:style w:type="character" w:customStyle="1" w:styleId="WW8Num224z2">
    <w:name w:val="WW8Num224z2"/>
    <w:rsid w:val="00B2292B"/>
  </w:style>
  <w:style w:type="character" w:customStyle="1" w:styleId="WW8Num225z0">
    <w:name w:val="WW8Num225z0"/>
    <w:rsid w:val="00B2292B"/>
  </w:style>
  <w:style w:type="character" w:customStyle="1" w:styleId="WW8Num225z1">
    <w:name w:val="WW8Num225z1"/>
    <w:rsid w:val="00B2292B"/>
  </w:style>
  <w:style w:type="character" w:customStyle="1" w:styleId="WW8Num225z2">
    <w:name w:val="WW8Num225z2"/>
    <w:rsid w:val="00B2292B"/>
  </w:style>
  <w:style w:type="character" w:customStyle="1" w:styleId="WW8Num226z0">
    <w:name w:val="WW8Num226z0"/>
    <w:rsid w:val="00B2292B"/>
  </w:style>
  <w:style w:type="character" w:customStyle="1" w:styleId="WW8Num226z1">
    <w:name w:val="WW8Num226z1"/>
    <w:rsid w:val="00B2292B"/>
  </w:style>
  <w:style w:type="character" w:customStyle="1" w:styleId="WW8Num226z2">
    <w:name w:val="WW8Num226z2"/>
    <w:rsid w:val="00B2292B"/>
  </w:style>
  <w:style w:type="character" w:customStyle="1" w:styleId="WW8Num227z0">
    <w:name w:val="WW8Num227z0"/>
    <w:rsid w:val="00B2292B"/>
  </w:style>
  <w:style w:type="character" w:customStyle="1" w:styleId="WW8Num227z1">
    <w:name w:val="WW8Num227z1"/>
    <w:rsid w:val="00B2292B"/>
  </w:style>
  <w:style w:type="character" w:customStyle="1" w:styleId="WW8Num227z2">
    <w:name w:val="WW8Num227z2"/>
    <w:rsid w:val="00B2292B"/>
  </w:style>
  <w:style w:type="character" w:customStyle="1" w:styleId="WW8Num228z0">
    <w:name w:val="WW8Num228z0"/>
    <w:rsid w:val="00B2292B"/>
  </w:style>
  <w:style w:type="character" w:customStyle="1" w:styleId="WW8Num228z1">
    <w:name w:val="WW8Num228z1"/>
    <w:rsid w:val="00B2292B"/>
  </w:style>
  <w:style w:type="character" w:customStyle="1" w:styleId="WW8Num228z2">
    <w:name w:val="WW8Num228z2"/>
    <w:rsid w:val="00B2292B"/>
  </w:style>
  <w:style w:type="character" w:customStyle="1" w:styleId="WW8Num229z0">
    <w:name w:val="WW8Num229z0"/>
    <w:rsid w:val="00B2292B"/>
  </w:style>
  <w:style w:type="character" w:customStyle="1" w:styleId="WW8Num229z1">
    <w:name w:val="WW8Num229z1"/>
    <w:rsid w:val="00B2292B"/>
  </w:style>
  <w:style w:type="character" w:customStyle="1" w:styleId="WW8Num229z2">
    <w:name w:val="WW8Num229z2"/>
    <w:rsid w:val="00B2292B"/>
  </w:style>
  <w:style w:type="character" w:customStyle="1" w:styleId="WW8Num230z0">
    <w:name w:val="WW8Num230z0"/>
    <w:rsid w:val="00B2292B"/>
  </w:style>
  <w:style w:type="character" w:customStyle="1" w:styleId="WW8Num230z1">
    <w:name w:val="WW8Num230z1"/>
    <w:rsid w:val="00B2292B"/>
  </w:style>
  <w:style w:type="character" w:customStyle="1" w:styleId="WW8Num230z2">
    <w:name w:val="WW8Num230z2"/>
    <w:rsid w:val="00B2292B"/>
  </w:style>
  <w:style w:type="character" w:customStyle="1" w:styleId="WW8Num231z0">
    <w:name w:val="WW8Num231z0"/>
    <w:rsid w:val="00B2292B"/>
  </w:style>
  <w:style w:type="character" w:customStyle="1" w:styleId="WW8Num231z1">
    <w:name w:val="WW8Num231z1"/>
    <w:rsid w:val="00B2292B"/>
  </w:style>
  <w:style w:type="character" w:customStyle="1" w:styleId="WW8Num231z2">
    <w:name w:val="WW8Num231z2"/>
    <w:rsid w:val="00B2292B"/>
  </w:style>
  <w:style w:type="character" w:customStyle="1" w:styleId="WW8Num232z0">
    <w:name w:val="WW8Num232z0"/>
    <w:rsid w:val="00B2292B"/>
  </w:style>
  <w:style w:type="character" w:customStyle="1" w:styleId="WW8Num232z1">
    <w:name w:val="WW8Num232z1"/>
    <w:rsid w:val="00B2292B"/>
  </w:style>
  <w:style w:type="character" w:customStyle="1" w:styleId="WW8Num232z2">
    <w:name w:val="WW8Num232z2"/>
    <w:rsid w:val="00B2292B"/>
  </w:style>
  <w:style w:type="character" w:customStyle="1" w:styleId="WW8Num233z0">
    <w:name w:val="WW8Num233z0"/>
    <w:rsid w:val="00B2292B"/>
  </w:style>
  <w:style w:type="character" w:customStyle="1" w:styleId="WW8Num233z1">
    <w:name w:val="WW8Num233z1"/>
    <w:rsid w:val="00B2292B"/>
  </w:style>
  <w:style w:type="character" w:customStyle="1" w:styleId="WW8Num233z2">
    <w:name w:val="WW8Num233z2"/>
    <w:rsid w:val="00B2292B"/>
  </w:style>
  <w:style w:type="character" w:customStyle="1" w:styleId="WW8Num234z0">
    <w:name w:val="WW8Num234z0"/>
    <w:rsid w:val="00B2292B"/>
  </w:style>
  <w:style w:type="character" w:customStyle="1" w:styleId="WW8Num234z1">
    <w:name w:val="WW8Num234z1"/>
    <w:rsid w:val="00B2292B"/>
  </w:style>
  <w:style w:type="character" w:customStyle="1" w:styleId="WW8Num234z2">
    <w:name w:val="WW8Num234z2"/>
    <w:rsid w:val="00B2292B"/>
  </w:style>
  <w:style w:type="character" w:customStyle="1" w:styleId="WW8Num235z0">
    <w:name w:val="WW8Num235z0"/>
    <w:rsid w:val="00B2292B"/>
  </w:style>
  <w:style w:type="character" w:customStyle="1" w:styleId="WW8Num235z1">
    <w:name w:val="WW8Num235z1"/>
    <w:rsid w:val="00B2292B"/>
  </w:style>
  <w:style w:type="character" w:customStyle="1" w:styleId="WW8Num235z2">
    <w:name w:val="WW8Num235z2"/>
    <w:rsid w:val="00B2292B"/>
  </w:style>
  <w:style w:type="character" w:customStyle="1" w:styleId="WW8Num236z0">
    <w:name w:val="WW8Num236z0"/>
    <w:rsid w:val="00B2292B"/>
  </w:style>
  <w:style w:type="character" w:customStyle="1" w:styleId="WW8Num236z1">
    <w:name w:val="WW8Num236z1"/>
    <w:rsid w:val="00B2292B"/>
  </w:style>
  <w:style w:type="character" w:customStyle="1" w:styleId="WW8Num236z2">
    <w:name w:val="WW8Num236z2"/>
    <w:rsid w:val="00B2292B"/>
  </w:style>
  <w:style w:type="character" w:customStyle="1" w:styleId="WW8Num237z0">
    <w:name w:val="WW8Num237z0"/>
    <w:rsid w:val="00B2292B"/>
  </w:style>
  <w:style w:type="character" w:customStyle="1" w:styleId="WW8Num237z1">
    <w:name w:val="WW8Num237z1"/>
    <w:rsid w:val="00B2292B"/>
  </w:style>
  <w:style w:type="character" w:customStyle="1" w:styleId="WW8Num237z2">
    <w:name w:val="WW8Num237z2"/>
    <w:rsid w:val="00B2292B"/>
  </w:style>
  <w:style w:type="character" w:customStyle="1" w:styleId="WW8Num238z0">
    <w:name w:val="WW8Num238z0"/>
    <w:rsid w:val="00B2292B"/>
  </w:style>
  <w:style w:type="character" w:customStyle="1" w:styleId="WW8Num238z1">
    <w:name w:val="WW8Num238z1"/>
    <w:rsid w:val="00B2292B"/>
  </w:style>
  <w:style w:type="character" w:customStyle="1" w:styleId="WW8Num238z2">
    <w:name w:val="WW8Num238z2"/>
    <w:rsid w:val="00B2292B"/>
  </w:style>
  <w:style w:type="character" w:customStyle="1" w:styleId="WW8Num239z0">
    <w:name w:val="WW8Num239z0"/>
    <w:rsid w:val="00B2292B"/>
  </w:style>
  <w:style w:type="character" w:customStyle="1" w:styleId="WW8Num239z1">
    <w:name w:val="WW8Num239z1"/>
    <w:rsid w:val="00B2292B"/>
  </w:style>
  <w:style w:type="character" w:customStyle="1" w:styleId="WW8Num239z2">
    <w:name w:val="WW8Num239z2"/>
    <w:rsid w:val="00B2292B"/>
  </w:style>
  <w:style w:type="character" w:customStyle="1" w:styleId="WW8Num240z0">
    <w:name w:val="WW8Num240z0"/>
    <w:rsid w:val="00B2292B"/>
  </w:style>
  <w:style w:type="character" w:customStyle="1" w:styleId="WW8Num240z1">
    <w:name w:val="WW8Num240z1"/>
    <w:rsid w:val="00B2292B"/>
  </w:style>
  <w:style w:type="character" w:customStyle="1" w:styleId="WW8Num240z2">
    <w:name w:val="WW8Num240z2"/>
    <w:rsid w:val="00B2292B"/>
  </w:style>
  <w:style w:type="character" w:customStyle="1" w:styleId="WW8Num241z0">
    <w:name w:val="WW8Num241z0"/>
    <w:rsid w:val="00B2292B"/>
  </w:style>
  <w:style w:type="character" w:customStyle="1" w:styleId="WW8Num241z1">
    <w:name w:val="WW8Num241z1"/>
    <w:rsid w:val="00B2292B"/>
  </w:style>
  <w:style w:type="character" w:customStyle="1" w:styleId="WW8Num241z2">
    <w:name w:val="WW8Num241z2"/>
    <w:rsid w:val="00B2292B"/>
  </w:style>
  <w:style w:type="character" w:customStyle="1" w:styleId="WW8Num242z0">
    <w:name w:val="WW8Num242z0"/>
    <w:rsid w:val="00B2292B"/>
  </w:style>
  <w:style w:type="character" w:customStyle="1" w:styleId="WW8Num242z1">
    <w:name w:val="WW8Num242z1"/>
    <w:rsid w:val="00B2292B"/>
  </w:style>
  <w:style w:type="character" w:customStyle="1" w:styleId="WW8Num242z2">
    <w:name w:val="WW8Num242z2"/>
    <w:rsid w:val="00B2292B"/>
  </w:style>
  <w:style w:type="character" w:customStyle="1" w:styleId="WW8Num243z0">
    <w:name w:val="WW8Num243z0"/>
    <w:rsid w:val="00B2292B"/>
  </w:style>
  <w:style w:type="character" w:customStyle="1" w:styleId="WW8Num243z1">
    <w:name w:val="WW8Num243z1"/>
    <w:rsid w:val="00B2292B"/>
  </w:style>
  <w:style w:type="character" w:customStyle="1" w:styleId="WW8Num243z2">
    <w:name w:val="WW8Num243z2"/>
    <w:rsid w:val="00B2292B"/>
  </w:style>
  <w:style w:type="character" w:customStyle="1" w:styleId="WW8Num244z0">
    <w:name w:val="WW8Num244z0"/>
    <w:rsid w:val="00B2292B"/>
  </w:style>
  <w:style w:type="character" w:customStyle="1" w:styleId="WW8Num244z1">
    <w:name w:val="WW8Num244z1"/>
    <w:rsid w:val="00B2292B"/>
  </w:style>
  <w:style w:type="character" w:customStyle="1" w:styleId="WW8Num244z2">
    <w:name w:val="WW8Num244z2"/>
    <w:rsid w:val="00B2292B"/>
  </w:style>
  <w:style w:type="character" w:customStyle="1" w:styleId="WW8Num245z0">
    <w:name w:val="WW8Num245z0"/>
    <w:rsid w:val="00B2292B"/>
  </w:style>
  <w:style w:type="character" w:customStyle="1" w:styleId="WW8Num245z1">
    <w:name w:val="WW8Num245z1"/>
    <w:rsid w:val="00B2292B"/>
  </w:style>
  <w:style w:type="character" w:customStyle="1" w:styleId="WW8Num245z2">
    <w:name w:val="WW8Num245z2"/>
    <w:rsid w:val="00B2292B"/>
  </w:style>
  <w:style w:type="character" w:customStyle="1" w:styleId="WW8Num246z0">
    <w:name w:val="WW8Num246z0"/>
    <w:rsid w:val="00B2292B"/>
  </w:style>
  <w:style w:type="character" w:customStyle="1" w:styleId="WW8Num246z1">
    <w:name w:val="WW8Num246z1"/>
    <w:rsid w:val="00B2292B"/>
  </w:style>
  <w:style w:type="character" w:customStyle="1" w:styleId="WW8Num246z2">
    <w:name w:val="WW8Num246z2"/>
    <w:rsid w:val="00B2292B"/>
  </w:style>
  <w:style w:type="character" w:customStyle="1" w:styleId="WW8Num247z0">
    <w:name w:val="WW8Num247z0"/>
    <w:rsid w:val="00B2292B"/>
  </w:style>
  <w:style w:type="character" w:customStyle="1" w:styleId="WW8Num247z1">
    <w:name w:val="WW8Num247z1"/>
    <w:rsid w:val="00B2292B"/>
  </w:style>
  <w:style w:type="character" w:customStyle="1" w:styleId="WW8Num247z2">
    <w:name w:val="WW8Num247z2"/>
    <w:rsid w:val="00B2292B"/>
  </w:style>
  <w:style w:type="character" w:customStyle="1" w:styleId="WW8Num248z0">
    <w:name w:val="WW8Num248z0"/>
    <w:rsid w:val="00B2292B"/>
  </w:style>
  <w:style w:type="character" w:customStyle="1" w:styleId="WW8Num248z1">
    <w:name w:val="WW8Num248z1"/>
    <w:rsid w:val="00B2292B"/>
  </w:style>
  <w:style w:type="character" w:customStyle="1" w:styleId="WW8Num248z2">
    <w:name w:val="WW8Num248z2"/>
    <w:rsid w:val="00B2292B"/>
  </w:style>
  <w:style w:type="character" w:customStyle="1" w:styleId="WW8Num249z0">
    <w:name w:val="WW8Num249z0"/>
    <w:rsid w:val="00B2292B"/>
  </w:style>
  <w:style w:type="character" w:customStyle="1" w:styleId="WW8Num249z1">
    <w:name w:val="WW8Num249z1"/>
    <w:rsid w:val="00B2292B"/>
  </w:style>
  <w:style w:type="character" w:customStyle="1" w:styleId="WW8Num249z2">
    <w:name w:val="WW8Num249z2"/>
    <w:rsid w:val="00B2292B"/>
  </w:style>
  <w:style w:type="character" w:customStyle="1" w:styleId="WW8Num250z0">
    <w:name w:val="WW8Num250z0"/>
    <w:rsid w:val="00B2292B"/>
  </w:style>
  <w:style w:type="character" w:customStyle="1" w:styleId="WW8Num250z1">
    <w:name w:val="WW8Num250z1"/>
    <w:rsid w:val="00B2292B"/>
  </w:style>
  <w:style w:type="character" w:customStyle="1" w:styleId="WW8Num250z2">
    <w:name w:val="WW8Num250z2"/>
    <w:rsid w:val="00B2292B"/>
  </w:style>
  <w:style w:type="character" w:customStyle="1" w:styleId="WW8Num251z0">
    <w:name w:val="WW8Num251z0"/>
    <w:rsid w:val="00B2292B"/>
  </w:style>
  <w:style w:type="character" w:customStyle="1" w:styleId="WW8Num251z1">
    <w:name w:val="WW8Num251z1"/>
    <w:rsid w:val="00B2292B"/>
  </w:style>
  <w:style w:type="character" w:customStyle="1" w:styleId="WW8Num251z2">
    <w:name w:val="WW8Num251z2"/>
    <w:rsid w:val="00B2292B"/>
  </w:style>
  <w:style w:type="character" w:customStyle="1" w:styleId="WW8Num252z0">
    <w:name w:val="WW8Num252z0"/>
    <w:rsid w:val="00B2292B"/>
  </w:style>
  <w:style w:type="character" w:customStyle="1" w:styleId="WW8Num252z1">
    <w:name w:val="WW8Num252z1"/>
    <w:rsid w:val="00B2292B"/>
  </w:style>
  <w:style w:type="character" w:customStyle="1" w:styleId="WW8Num252z2">
    <w:name w:val="WW8Num252z2"/>
    <w:rsid w:val="00B2292B"/>
  </w:style>
  <w:style w:type="character" w:customStyle="1" w:styleId="WW8Num253z0">
    <w:name w:val="WW8Num253z0"/>
    <w:rsid w:val="00B2292B"/>
  </w:style>
  <w:style w:type="character" w:customStyle="1" w:styleId="WW8Num253z1">
    <w:name w:val="WW8Num253z1"/>
    <w:rsid w:val="00B2292B"/>
  </w:style>
  <w:style w:type="character" w:customStyle="1" w:styleId="WW8Num253z2">
    <w:name w:val="WW8Num253z2"/>
    <w:rsid w:val="00B2292B"/>
  </w:style>
  <w:style w:type="character" w:customStyle="1" w:styleId="WW8Num254z0">
    <w:name w:val="WW8Num254z0"/>
    <w:rsid w:val="00B2292B"/>
  </w:style>
  <w:style w:type="character" w:customStyle="1" w:styleId="WW8Num254z1">
    <w:name w:val="WW8Num254z1"/>
    <w:rsid w:val="00B2292B"/>
  </w:style>
  <w:style w:type="character" w:customStyle="1" w:styleId="WW8Num254z2">
    <w:name w:val="WW8Num254z2"/>
    <w:rsid w:val="00B2292B"/>
  </w:style>
  <w:style w:type="character" w:customStyle="1" w:styleId="WW8Num255z0">
    <w:name w:val="WW8Num255z0"/>
    <w:rsid w:val="00B2292B"/>
  </w:style>
  <w:style w:type="character" w:customStyle="1" w:styleId="WW8Num255z1">
    <w:name w:val="WW8Num255z1"/>
    <w:rsid w:val="00B2292B"/>
  </w:style>
  <w:style w:type="character" w:customStyle="1" w:styleId="WW8Num255z2">
    <w:name w:val="WW8Num255z2"/>
    <w:rsid w:val="00B2292B"/>
  </w:style>
  <w:style w:type="character" w:customStyle="1" w:styleId="WW8Num256z0">
    <w:name w:val="WW8Num256z0"/>
    <w:rsid w:val="00B2292B"/>
  </w:style>
  <w:style w:type="character" w:customStyle="1" w:styleId="WW8Num256z1">
    <w:name w:val="WW8Num256z1"/>
    <w:rsid w:val="00B2292B"/>
  </w:style>
  <w:style w:type="character" w:customStyle="1" w:styleId="WW8Num256z2">
    <w:name w:val="WW8Num256z2"/>
    <w:rsid w:val="00B2292B"/>
  </w:style>
  <w:style w:type="character" w:customStyle="1" w:styleId="WW8Num257z0">
    <w:name w:val="WW8Num257z0"/>
    <w:rsid w:val="00B2292B"/>
  </w:style>
  <w:style w:type="character" w:customStyle="1" w:styleId="WW8Num257z1">
    <w:name w:val="WW8Num257z1"/>
    <w:rsid w:val="00B2292B"/>
  </w:style>
  <w:style w:type="character" w:customStyle="1" w:styleId="WW8Num257z2">
    <w:name w:val="WW8Num257z2"/>
    <w:rsid w:val="00B2292B"/>
  </w:style>
  <w:style w:type="character" w:customStyle="1" w:styleId="WW8Num258z0">
    <w:name w:val="WW8Num258z0"/>
    <w:rsid w:val="00B2292B"/>
  </w:style>
  <w:style w:type="character" w:customStyle="1" w:styleId="WW8Num258z1">
    <w:name w:val="WW8Num258z1"/>
    <w:rsid w:val="00B2292B"/>
  </w:style>
  <w:style w:type="character" w:customStyle="1" w:styleId="WW8Num258z2">
    <w:name w:val="WW8Num258z2"/>
    <w:rsid w:val="00B2292B"/>
  </w:style>
  <w:style w:type="character" w:customStyle="1" w:styleId="WW8Num259z0">
    <w:name w:val="WW8Num259z0"/>
    <w:rsid w:val="00B2292B"/>
  </w:style>
  <w:style w:type="character" w:customStyle="1" w:styleId="WW8Num259z1">
    <w:name w:val="WW8Num259z1"/>
    <w:rsid w:val="00B2292B"/>
  </w:style>
  <w:style w:type="character" w:customStyle="1" w:styleId="WW8Num259z2">
    <w:name w:val="WW8Num259z2"/>
    <w:rsid w:val="00B2292B"/>
  </w:style>
  <w:style w:type="character" w:customStyle="1" w:styleId="WW8Num260z0">
    <w:name w:val="WW8Num260z0"/>
    <w:rsid w:val="00B2292B"/>
  </w:style>
  <w:style w:type="character" w:customStyle="1" w:styleId="WW8Num260z1">
    <w:name w:val="WW8Num260z1"/>
    <w:rsid w:val="00B2292B"/>
  </w:style>
  <w:style w:type="character" w:customStyle="1" w:styleId="WW8Num260z2">
    <w:name w:val="WW8Num260z2"/>
    <w:rsid w:val="00B2292B"/>
  </w:style>
  <w:style w:type="character" w:customStyle="1" w:styleId="WW8Num261z0">
    <w:name w:val="WW8Num261z0"/>
    <w:rsid w:val="00B2292B"/>
  </w:style>
  <w:style w:type="character" w:customStyle="1" w:styleId="WW8Num261z1">
    <w:name w:val="WW8Num261z1"/>
    <w:rsid w:val="00B2292B"/>
  </w:style>
  <w:style w:type="character" w:customStyle="1" w:styleId="WW8Num261z2">
    <w:name w:val="WW8Num261z2"/>
    <w:rsid w:val="00B2292B"/>
  </w:style>
  <w:style w:type="character" w:customStyle="1" w:styleId="WW8Num262z0">
    <w:name w:val="WW8Num262z0"/>
    <w:rsid w:val="00B2292B"/>
  </w:style>
  <w:style w:type="character" w:customStyle="1" w:styleId="WW8Num262z1">
    <w:name w:val="WW8Num262z1"/>
    <w:rsid w:val="00B2292B"/>
  </w:style>
  <w:style w:type="character" w:customStyle="1" w:styleId="WW8Num262z2">
    <w:name w:val="WW8Num262z2"/>
    <w:rsid w:val="00B2292B"/>
  </w:style>
  <w:style w:type="character" w:customStyle="1" w:styleId="WW8Num263z0">
    <w:name w:val="WW8Num263z0"/>
    <w:rsid w:val="00B2292B"/>
  </w:style>
  <w:style w:type="character" w:customStyle="1" w:styleId="WW8Num263z1">
    <w:name w:val="WW8Num263z1"/>
    <w:rsid w:val="00B2292B"/>
  </w:style>
  <w:style w:type="character" w:customStyle="1" w:styleId="WW8Num263z2">
    <w:name w:val="WW8Num263z2"/>
    <w:rsid w:val="00B2292B"/>
  </w:style>
  <w:style w:type="character" w:customStyle="1" w:styleId="WW8Num264z0">
    <w:name w:val="WW8Num264z0"/>
    <w:rsid w:val="00B2292B"/>
  </w:style>
  <w:style w:type="character" w:customStyle="1" w:styleId="WW8Num264z1">
    <w:name w:val="WW8Num264z1"/>
    <w:rsid w:val="00B2292B"/>
  </w:style>
  <w:style w:type="character" w:customStyle="1" w:styleId="WW8Num264z2">
    <w:name w:val="WW8Num264z2"/>
    <w:rsid w:val="00B2292B"/>
  </w:style>
  <w:style w:type="character" w:customStyle="1" w:styleId="WW8Num265z0">
    <w:name w:val="WW8Num265z0"/>
    <w:rsid w:val="00B2292B"/>
  </w:style>
  <w:style w:type="character" w:customStyle="1" w:styleId="WW8Num265z1">
    <w:name w:val="WW8Num265z1"/>
    <w:rsid w:val="00B2292B"/>
  </w:style>
  <w:style w:type="character" w:customStyle="1" w:styleId="WW8Num265z2">
    <w:name w:val="WW8Num265z2"/>
    <w:rsid w:val="00B2292B"/>
  </w:style>
  <w:style w:type="character" w:customStyle="1" w:styleId="WW8Num266z0">
    <w:name w:val="WW8Num266z0"/>
    <w:rsid w:val="00B2292B"/>
  </w:style>
  <w:style w:type="character" w:customStyle="1" w:styleId="WW8Num266z1">
    <w:name w:val="WW8Num266z1"/>
    <w:rsid w:val="00B2292B"/>
  </w:style>
  <w:style w:type="character" w:customStyle="1" w:styleId="WW8Num266z2">
    <w:name w:val="WW8Num266z2"/>
    <w:rsid w:val="00B2292B"/>
  </w:style>
  <w:style w:type="character" w:customStyle="1" w:styleId="WW8Num267z0">
    <w:name w:val="WW8Num267z0"/>
    <w:rsid w:val="00B2292B"/>
  </w:style>
  <w:style w:type="character" w:customStyle="1" w:styleId="WW8Num267z1">
    <w:name w:val="WW8Num267z1"/>
    <w:rsid w:val="00B2292B"/>
  </w:style>
  <w:style w:type="character" w:customStyle="1" w:styleId="WW8Num267z2">
    <w:name w:val="WW8Num267z2"/>
    <w:rsid w:val="00B2292B"/>
  </w:style>
  <w:style w:type="character" w:customStyle="1" w:styleId="WW8Num268z0">
    <w:name w:val="WW8Num268z0"/>
    <w:rsid w:val="00B2292B"/>
  </w:style>
  <w:style w:type="character" w:customStyle="1" w:styleId="WW8Num268z1">
    <w:name w:val="WW8Num268z1"/>
    <w:rsid w:val="00B2292B"/>
  </w:style>
  <w:style w:type="character" w:customStyle="1" w:styleId="WW8Num268z2">
    <w:name w:val="WW8Num268z2"/>
    <w:rsid w:val="00B2292B"/>
  </w:style>
  <w:style w:type="character" w:customStyle="1" w:styleId="WW8Num269z0">
    <w:name w:val="WW8Num269z0"/>
    <w:rsid w:val="00B2292B"/>
  </w:style>
  <w:style w:type="character" w:customStyle="1" w:styleId="WW8Num269z1">
    <w:name w:val="WW8Num269z1"/>
    <w:rsid w:val="00B2292B"/>
  </w:style>
  <w:style w:type="character" w:customStyle="1" w:styleId="WW8Num269z2">
    <w:name w:val="WW8Num269z2"/>
    <w:rsid w:val="00B2292B"/>
  </w:style>
  <w:style w:type="character" w:customStyle="1" w:styleId="WW8Num270z0">
    <w:name w:val="WW8Num270z0"/>
    <w:rsid w:val="00B2292B"/>
  </w:style>
  <w:style w:type="character" w:customStyle="1" w:styleId="WW8Num270z1">
    <w:name w:val="WW8Num270z1"/>
    <w:rsid w:val="00B2292B"/>
  </w:style>
  <w:style w:type="character" w:customStyle="1" w:styleId="WW8Num270z2">
    <w:name w:val="WW8Num270z2"/>
    <w:rsid w:val="00B2292B"/>
  </w:style>
  <w:style w:type="character" w:customStyle="1" w:styleId="WW8Num271z0">
    <w:name w:val="WW8Num271z0"/>
    <w:rsid w:val="00B2292B"/>
  </w:style>
  <w:style w:type="character" w:customStyle="1" w:styleId="WW8Num271z1">
    <w:name w:val="WW8Num271z1"/>
    <w:rsid w:val="00B2292B"/>
  </w:style>
  <w:style w:type="character" w:customStyle="1" w:styleId="WW8Num271z2">
    <w:name w:val="WW8Num271z2"/>
    <w:rsid w:val="00B2292B"/>
  </w:style>
  <w:style w:type="character" w:customStyle="1" w:styleId="WW8Num272z0">
    <w:name w:val="WW8Num272z0"/>
    <w:rsid w:val="00B2292B"/>
  </w:style>
  <w:style w:type="character" w:customStyle="1" w:styleId="WW8Num272z1">
    <w:name w:val="WW8Num272z1"/>
    <w:rsid w:val="00B2292B"/>
  </w:style>
  <w:style w:type="character" w:customStyle="1" w:styleId="WW8Num272z2">
    <w:name w:val="WW8Num272z2"/>
    <w:rsid w:val="00B2292B"/>
  </w:style>
  <w:style w:type="character" w:customStyle="1" w:styleId="WW8Num273z0">
    <w:name w:val="WW8Num273z0"/>
    <w:rsid w:val="00B2292B"/>
  </w:style>
  <w:style w:type="character" w:customStyle="1" w:styleId="WW8Num273z1">
    <w:name w:val="WW8Num273z1"/>
    <w:rsid w:val="00B2292B"/>
  </w:style>
  <w:style w:type="character" w:customStyle="1" w:styleId="WW8Num273z2">
    <w:name w:val="WW8Num273z2"/>
    <w:rsid w:val="00B2292B"/>
  </w:style>
  <w:style w:type="character" w:customStyle="1" w:styleId="WW8Num274z0">
    <w:name w:val="WW8Num274z0"/>
    <w:rsid w:val="00B2292B"/>
  </w:style>
  <w:style w:type="character" w:customStyle="1" w:styleId="WW8Num274z1">
    <w:name w:val="WW8Num274z1"/>
    <w:rsid w:val="00B2292B"/>
  </w:style>
  <w:style w:type="character" w:customStyle="1" w:styleId="WW8Num274z2">
    <w:name w:val="WW8Num274z2"/>
    <w:rsid w:val="00B2292B"/>
  </w:style>
  <w:style w:type="character" w:customStyle="1" w:styleId="WW8Num275z0">
    <w:name w:val="WW8Num275z0"/>
    <w:rsid w:val="00B2292B"/>
  </w:style>
  <w:style w:type="character" w:customStyle="1" w:styleId="WW8Num275z1">
    <w:name w:val="WW8Num275z1"/>
    <w:rsid w:val="00B2292B"/>
  </w:style>
  <w:style w:type="character" w:customStyle="1" w:styleId="WW8Num275z2">
    <w:name w:val="WW8Num275z2"/>
    <w:rsid w:val="00B2292B"/>
  </w:style>
  <w:style w:type="character" w:customStyle="1" w:styleId="WW8Num276z0">
    <w:name w:val="WW8Num276z0"/>
    <w:rsid w:val="00B2292B"/>
  </w:style>
  <w:style w:type="character" w:customStyle="1" w:styleId="WW8Num276z1">
    <w:name w:val="WW8Num276z1"/>
    <w:rsid w:val="00B2292B"/>
  </w:style>
  <w:style w:type="character" w:customStyle="1" w:styleId="WW8Num276z2">
    <w:name w:val="WW8Num276z2"/>
    <w:rsid w:val="00B2292B"/>
  </w:style>
  <w:style w:type="character" w:customStyle="1" w:styleId="WW8Num277z0">
    <w:name w:val="WW8Num277z0"/>
    <w:rsid w:val="00B2292B"/>
  </w:style>
  <w:style w:type="character" w:customStyle="1" w:styleId="WW8Num277z1">
    <w:name w:val="WW8Num277z1"/>
    <w:rsid w:val="00B2292B"/>
  </w:style>
  <w:style w:type="character" w:customStyle="1" w:styleId="WW8Num277z2">
    <w:name w:val="WW8Num277z2"/>
    <w:rsid w:val="00B2292B"/>
  </w:style>
  <w:style w:type="character" w:customStyle="1" w:styleId="WW8Num278z0">
    <w:name w:val="WW8Num278z0"/>
    <w:rsid w:val="00B2292B"/>
  </w:style>
  <w:style w:type="character" w:customStyle="1" w:styleId="WW8Num278z1">
    <w:name w:val="WW8Num278z1"/>
    <w:rsid w:val="00B2292B"/>
  </w:style>
  <w:style w:type="character" w:customStyle="1" w:styleId="WW8Num278z2">
    <w:name w:val="WW8Num278z2"/>
    <w:rsid w:val="00B2292B"/>
  </w:style>
  <w:style w:type="character" w:customStyle="1" w:styleId="WW8Num279z0">
    <w:name w:val="WW8Num279z0"/>
    <w:rsid w:val="00B2292B"/>
  </w:style>
  <w:style w:type="character" w:customStyle="1" w:styleId="WW8Num279z1">
    <w:name w:val="WW8Num279z1"/>
    <w:rsid w:val="00B2292B"/>
  </w:style>
  <w:style w:type="character" w:customStyle="1" w:styleId="WW8Num279z2">
    <w:name w:val="WW8Num279z2"/>
    <w:rsid w:val="00B2292B"/>
  </w:style>
  <w:style w:type="character" w:customStyle="1" w:styleId="WW8Num280z0">
    <w:name w:val="WW8Num280z0"/>
    <w:rsid w:val="00B2292B"/>
  </w:style>
  <w:style w:type="character" w:customStyle="1" w:styleId="WW8Num280z1">
    <w:name w:val="WW8Num280z1"/>
    <w:rsid w:val="00B2292B"/>
  </w:style>
  <w:style w:type="character" w:customStyle="1" w:styleId="WW8Num280z2">
    <w:name w:val="WW8Num280z2"/>
    <w:rsid w:val="00B2292B"/>
  </w:style>
  <w:style w:type="character" w:customStyle="1" w:styleId="WW8Num281z0">
    <w:name w:val="WW8Num281z0"/>
    <w:rsid w:val="00B2292B"/>
  </w:style>
  <w:style w:type="character" w:customStyle="1" w:styleId="WW8Num281z1">
    <w:name w:val="WW8Num281z1"/>
    <w:rsid w:val="00B2292B"/>
  </w:style>
  <w:style w:type="character" w:customStyle="1" w:styleId="WW8Num281z2">
    <w:name w:val="WW8Num281z2"/>
    <w:rsid w:val="00B2292B"/>
  </w:style>
  <w:style w:type="character" w:customStyle="1" w:styleId="WW8Num282z0">
    <w:name w:val="WW8Num282z0"/>
    <w:rsid w:val="00B2292B"/>
  </w:style>
  <w:style w:type="character" w:customStyle="1" w:styleId="WW8Num282z1">
    <w:name w:val="WW8Num282z1"/>
    <w:rsid w:val="00B2292B"/>
  </w:style>
  <w:style w:type="character" w:customStyle="1" w:styleId="WW8Num282z2">
    <w:name w:val="WW8Num282z2"/>
    <w:rsid w:val="00B2292B"/>
  </w:style>
  <w:style w:type="character" w:customStyle="1" w:styleId="WW8Num283z0">
    <w:name w:val="WW8Num283z0"/>
    <w:rsid w:val="00B2292B"/>
  </w:style>
  <w:style w:type="character" w:customStyle="1" w:styleId="WW8Num283z1">
    <w:name w:val="WW8Num283z1"/>
    <w:rsid w:val="00B2292B"/>
  </w:style>
  <w:style w:type="character" w:customStyle="1" w:styleId="WW8Num283z2">
    <w:name w:val="WW8Num283z2"/>
    <w:rsid w:val="00B2292B"/>
  </w:style>
  <w:style w:type="character" w:customStyle="1" w:styleId="WW8Num284z0">
    <w:name w:val="WW8Num284z0"/>
    <w:rsid w:val="00B2292B"/>
  </w:style>
  <w:style w:type="character" w:customStyle="1" w:styleId="WW8Num284z1">
    <w:name w:val="WW8Num284z1"/>
    <w:rsid w:val="00B2292B"/>
  </w:style>
  <w:style w:type="character" w:customStyle="1" w:styleId="WW8Num284z2">
    <w:name w:val="WW8Num284z2"/>
    <w:rsid w:val="00B2292B"/>
  </w:style>
  <w:style w:type="character" w:customStyle="1" w:styleId="WW8Num285z0">
    <w:name w:val="WW8Num285z0"/>
    <w:rsid w:val="00B2292B"/>
  </w:style>
  <w:style w:type="character" w:customStyle="1" w:styleId="WW8Num285z1">
    <w:name w:val="WW8Num285z1"/>
    <w:rsid w:val="00B2292B"/>
  </w:style>
  <w:style w:type="character" w:customStyle="1" w:styleId="WW8Num285z2">
    <w:name w:val="WW8Num285z2"/>
    <w:rsid w:val="00B2292B"/>
  </w:style>
  <w:style w:type="character" w:customStyle="1" w:styleId="WW8Num286z0">
    <w:name w:val="WW8Num286z0"/>
    <w:rsid w:val="00B2292B"/>
  </w:style>
  <w:style w:type="character" w:customStyle="1" w:styleId="WW8Num286z1">
    <w:name w:val="WW8Num286z1"/>
    <w:rsid w:val="00B2292B"/>
  </w:style>
  <w:style w:type="character" w:customStyle="1" w:styleId="WW8Num286z2">
    <w:name w:val="WW8Num286z2"/>
    <w:rsid w:val="00B2292B"/>
  </w:style>
  <w:style w:type="character" w:customStyle="1" w:styleId="WW8Num287z0">
    <w:name w:val="WW8Num287z0"/>
    <w:rsid w:val="00B2292B"/>
  </w:style>
  <w:style w:type="character" w:customStyle="1" w:styleId="WW8Num287z1">
    <w:name w:val="WW8Num287z1"/>
    <w:rsid w:val="00B2292B"/>
  </w:style>
  <w:style w:type="character" w:customStyle="1" w:styleId="WW8Num287z2">
    <w:name w:val="WW8Num287z2"/>
    <w:rsid w:val="00B2292B"/>
  </w:style>
  <w:style w:type="character" w:customStyle="1" w:styleId="WW8Num288z0">
    <w:name w:val="WW8Num288z0"/>
    <w:rsid w:val="00B2292B"/>
  </w:style>
  <w:style w:type="character" w:customStyle="1" w:styleId="WW8Num288z1">
    <w:name w:val="WW8Num288z1"/>
    <w:rsid w:val="00B2292B"/>
  </w:style>
  <w:style w:type="character" w:customStyle="1" w:styleId="WW8Num288z2">
    <w:name w:val="WW8Num288z2"/>
    <w:rsid w:val="00B2292B"/>
  </w:style>
  <w:style w:type="character" w:customStyle="1" w:styleId="WW8Num289z0">
    <w:name w:val="WW8Num289z0"/>
    <w:rsid w:val="00B2292B"/>
  </w:style>
  <w:style w:type="character" w:customStyle="1" w:styleId="WW8Num289z1">
    <w:name w:val="WW8Num289z1"/>
    <w:rsid w:val="00B2292B"/>
  </w:style>
  <w:style w:type="character" w:customStyle="1" w:styleId="WW8Num289z2">
    <w:name w:val="WW8Num289z2"/>
    <w:rsid w:val="00B2292B"/>
  </w:style>
  <w:style w:type="character" w:customStyle="1" w:styleId="WW8Num290z0">
    <w:name w:val="WW8Num290z0"/>
    <w:rsid w:val="00B2292B"/>
  </w:style>
  <w:style w:type="character" w:customStyle="1" w:styleId="WW8Num290z1">
    <w:name w:val="WW8Num290z1"/>
    <w:rsid w:val="00B2292B"/>
  </w:style>
  <w:style w:type="character" w:customStyle="1" w:styleId="WW8Num290z2">
    <w:name w:val="WW8Num290z2"/>
    <w:rsid w:val="00B2292B"/>
  </w:style>
  <w:style w:type="character" w:customStyle="1" w:styleId="WW8Num291z0">
    <w:name w:val="WW8Num291z0"/>
    <w:rsid w:val="00B2292B"/>
  </w:style>
  <w:style w:type="character" w:customStyle="1" w:styleId="WW8Num291z1">
    <w:name w:val="WW8Num291z1"/>
    <w:rsid w:val="00B2292B"/>
  </w:style>
  <w:style w:type="character" w:customStyle="1" w:styleId="WW8Num291z2">
    <w:name w:val="WW8Num291z2"/>
    <w:rsid w:val="00B2292B"/>
  </w:style>
  <w:style w:type="character" w:customStyle="1" w:styleId="WW8Num292z0">
    <w:name w:val="WW8Num292z0"/>
    <w:rsid w:val="00B2292B"/>
  </w:style>
  <w:style w:type="character" w:customStyle="1" w:styleId="WW8Num292z1">
    <w:name w:val="WW8Num292z1"/>
    <w:rsid w:val="00B2292B"/>
  </w:style>
  <w:style w:type="character" w:customStyle="1" w:styleId="WW8Num292z2">
    <w:name w:val="WW8Num292z2"/>
    <w:rsid w:val="00B2292B"/>
  </w:style>
  <w:style w:type="character" w:customStyle="1" w:styleId="WW8Num293z0">
    <w:name w:val="WW8Num293z0"/>
    <w:rsid w:val="00B2292B"/>
  </w:style>
  <w:style w:type="character" w:customStyle="1" w:styleId="WW8Num293z1">
    <w:name w:val="WW8Num293z1"/>
    <w:rsid w:val="00B2292B"/>
  </w:style>
  <w:style w:type="character" w:customStyle="1" w:styleId="WW8Num293z2">
    <w:name w:val="WW8Num293z2"/>
    <w:rsid w:val="00B2292B"/>
  </w:style>
  <w:style w:type="character" w:customStyle="1" w:styleId="WW8Num294z0">
    <w:name w:val="WW8Num294z0"/>
    <w:rsid w:val="00B2292B"/>
  </w:style>
  <w:style w:type="character" w:customStyle="1" w:styleId="WW8Num294z1">
    <w:name w:val="WW8Num294z1"/>
    <w:rsid w:val="00B2292B"/>
  </w:style>
  <w:style w:type="character" w:customStyle="1" w:styleId="WW8Num294z2">
    <w:name w:val="WW8Num294z2"/>
    <w:rsid w:val="00B2292B"/>
  </w:style>
  <w:style w:type="character" w:customStyle="1" w:styleId="WW8Num295z0">
    <w:name w:val="WW8Num295z0"/>
    <w:rsid w:val="00B2292B"/>
  </w:style>
  <w:style w:type="character" w:customStyle="1" w:styleId="WW8Num295z1">
    <w:name w:val="WW8Num295z1"/>
    <w:rsid w:val="00B2292B"/>
  </w:style>
  <w:style w:type="character" w:customStyle="1" w:styleId="WW8Num295z2">
    <w:name w:val="WW8Num295z2"/>
    <w:rsid w:val="00B2292B"/>
  </w:style>
  <w:style w:type="character" w:customStyle="1" w:styleId="WW8Num296z0">
    <w:name w:val="WW8Num296z0"/>
    <w:rsid w:val="00B2292B"/>
  </w:style>
  <w:style w:type="character" w:customStyle="1" w:styleId="WW8Num296z1">
    <w:name w:val="WW8Num296z1"/>
    <w:rsid w:val="00B2292B"/>
  </w:style>
  <w:style w:type="character" w:customStyle="1" w:styleId="WW8Num296z2">
    <w:name w:val="WW8Num296z2"/>
    <w:rsid w:val="00B2292B"/>
  </w:style>
  <w:style w:type="character" w:customStyle="1" w:styleId="WW8Num297z0">
    <w:name w:val="WW8Num297z0"/>
    <w:rsid w:val="00B2292B"/>
  </w:style>
  <w:style w:type="character" w:customStyle="1" w:styleId="WW8Num297z1">
    <w:name w:val="WW8Num297z1"/>
    <w:rsid w:val="00B2292B"/>
  </w:style>
  <w:style w:type="character" w:customStyle="1" w:styleId="WW8Num297z2">
    <w:name w:val="WW8Num297z2"/>
    <w:rsid w:val="00B2292B"/>
  </w:style>
  <w:style w:type="character" w:customStyle="1" w:styleId="WW8Num298z0">
    <w:name w:val="WW8Num298z0"/>
    <w:rsid w:val="00B2292B"/>
  </w:style>
  <w:style w:type="character" w:customStyle="1" w:styleId="WW8Num298z1">
    <w:name w:val="WW8Num298z1"/>
    <w:rsid w:val="00B2292B"/>
  </w:style>
  <w:style w:type="character" w:customStyle="1" w:styleId="WW8Num298z2">
    <w:name w:val="WW8Num298z2"/>
    <w:rsid w:val="00B2292B"/>
  </w:style>
  <w:style w:type="character" w:customStyle="1" w:styleId="WW8Num299z0">
    <w:name w:val="WW8Num299z0"/>
    <w:rsid w:val="00B2292B"/>
  </w:style>
  <w:style w:type="character" w:customStyle="1" w:styleId="WW8Num299z1">
    <w:name w:val="WW8Num299z1"/>
    <w:rsid w:val="00B2292B"/>
  </w:style>
  <w:style w:type="character" w:customStyle="1" w:styleId="WW8Num299z2">
    <w:name w:val="WW8Num299z2"/>
    <w:rsid w:val="00B2292B"/>
  </w:style>
  <w:style w:type="character" w:customStyle="1" w:styleId="WW8Num300z0">
    <w:name w:val="WW8Num300z0"/>
    <w:rsid w:val="00B2292B"/>
  </w:style>
  <w:style w:type="character" w:customStyle="1" w:styleId="WW8Num300z1">
    <w:name w:val="WW8Num300z1"/>
    <w:rsid w:val="00B2292B"/>
  </w:style>
  <w:style w:type="character" w:customStyle="1" w:styleId="WW8Num300z2">
    <w:name w:val="WW8Num300z2"/>
    <w:rsid w:val="00B2292B"/>
  </w:style>
  <w:style w:type="character" w:customStyle="1" w:styleId="WW8Num301z0">
    <w:name w:val="WW8Num301z0"/>
    <w:rsid w:val="00B2292B"/>
  </w:style>
  <w:style w:type="character" w:customStyle="1" w:styleId="WW8Num301z1">
    <w:name w:val="WW8Num301z1"/>
    <w:rsid w:val="00B2292B"/>
  </w:style>
  <w:style w:type="character" w:customStyle="1" w:styleId="WW8Num301z2">
    <w:name w:val="WW8Num301z2"/>
    <w:rsid w:val="00B2292B"/>
  </w:style>
  <w:style w:type="character" w:customStyle="1" w:styleId="WW8Num302z0">
    <w:name w:val="WW8Num302z0"/>
    <w:rsid w:val="00B2292B"/>
  </w:style>
  <w:style w:type="character" w:customStyle="1" w:styleId="WW8Num302z1">
    <w:name w:val="WW8Num302z1"/>
    <w:rsid w:val="00B2292B"/>
  </w:style>
  <w:style w:type="character" w:customStyle="1" w:styleId="WW8Num302z2">
    <w:name w:val="WW8Num302z2"/>
    <w:rsid w:val="00B2292B"/>
  </w:style>
  <w:style w:type="character" w:customStyle="1" w:styleId="WW8Num303z0">
    <w:name w:val="WW8Num303z0"/>
    <w:rsid w:val="00B2292B"/>
  </w:style>
  <w:style w:type="character" w:customStyle="1" w:styleId="WW8Num303z1">
    <w:name w:val="WW8Num303z1"/>
    <w:rsid w:val="00B2292B"/>
  </w:style>
  <w:style w:type="character" w:customStyle="1" w:styleId="WW8Num303z2">
    <w:name w:val="WW8Num303z2"/>
    <w:rsid w:val="00B2292B"/>
  </w:style>
  <w:style w:type="character" w:customStyle="1" w:styleId="WW8Num304z0">
    <w:name w:val="WW8Num304z0"/>
    <w:rsid w:val="00B2292B"/>
  </w:style>
  <w:style w:type="character" w:customStyle="1" w:styleId="WW8Num304z1">
    <w:name w:val="WW8Num304z1"/>
    <w:rsid w:val="00B2292B"/>
  </w:style>
  <w:style w:type="character" w:customStyle="1" w:styleId="WW8Num304z2">
    <w:name w:val="WW8Num304z2"/>
    <w:rsid w:val="00B2292B"/>
  </w:style>
  <w:style w:type="character" w:customStyle="1" w:styleId="WW8Num305z0">
    <w:name w:val="WW8Num305z0"/>
    <w:rsid w:val="00B2292B"/>
  </w:style>
  <w:style w:type="character" w:customStyle="1" w:styleId="WW8Num305z1">
    <w:name w:val="WW8Num305z1"/>
    <w:rsid w:val="00B2292B"/>
  </w:style>
  <w:style w:type="character" w:customStyle="1" w:styleId="WW8Num305z2">
    <w:name w:val="WW8Num305z2"/>
    <w:rsid w:val="00B2292B"/>
  </w:style>
  <w:style w:type="character" w:customStyle="1" w:styleId="WW8Num306z0">
    <w:name w:val="WW8Num306z0"/>
    <w:rsid w:val="00B2292B"/>
  </w:style>
  <w:style w:type="character" w:customStyle="1" w:styleId="WW8Num306z1">
    <w:name w:val="WW8Num306z1"/>
    <w:rsid w:val="00B2292B"/>
  </w:style>
  <w:style w:type="character" w:customStyle="1" w:styleId="WW8Num306z2">
    <w:name w:val="WW8Num306z2"/>
    <w:rsid w:val="00B2292B"/>
  </w:style>
  <w:style w:type="character" w:customStyle="1" w:styleId="WW8Num307z0">
    <w:name w:val="WW8Num307z0"/>
    <w:rsid w:val="00B2292B"/>
  </w:style>
  <w:style w:type="character" w:customStyle="1" w:styleId="WW8Num307z1">
    <w:name w:val="WW8Num307z1"/>
    <w:rsid w:val="00B2292B"/>
  </w:style>
  <w:style w:type="character" w:customStyle="1" w:styleId="WW8Num307z2">
    <w:name w:val="WW8Num307z2"/>
    <w:rsid w:val="00B2292B"/>
  </w:style>
  <w:style w:type="character" w:customStyle="1" w:styleId="WW8Num308z0">
    <w:name w:val="WW8Num308z0"/>
    <w:rsid w:val="00B2292B"/>
  </w:style>
  <w:style w:type="character" w:customStyle="1" w:styleId="WW8Num308z1">
    <w:name w:val="WW8Num308z1"/>
    <w:rsid w:val="00B2292B"/>
  </w:style>
  <w:style w:type="character" w:customStyle="1" w:styleId="WW8Num308z2">
    <w:name w:val="WW8Num308z2"/>
    <w:rsid w:val="00B2292B"/>
  </w:style>
  <w:style w:type="character" w:customStyle="1" w:styleId="WW8Num309z0">
    <w:name w:val="WW8Num309z0"/>
    <w:rsid w:val="00B2292B"/>
  </w:style>
  <w:style w:type="character" w:customStyle="1" w:styleId="WW8Num309z1">
    <w:name w:val="WW8Num309z1"/>
    <w:rsid w:val="00B2292B"/>
  </w:style>
  <w:style w:type="character" w:customStyle="1" w:styleId="WW8Num309z2">
    <w:name w:val="WW8Num309z2"/>
    <w:rsid w:val="00B2292B"/>
  </w:style>
  <w:style w:type="character" w:customStyle="1" w:styleId="WW8Num310z0">
    <w:name w:val="WW8Num310z0"/>
    <w:rsid w:val="00B2292B"/>
  </w:style>
  <w:style w:type="character" w:customStyle="1" w:styleId="WW8Num310z1">
    <w:name w:val="WW8Num310z1"/>
    <w:rsid w:val="00B2292B"/>
  </w:style>
  <w:style w:type="character" w:customStyle="1" w:styleId="WW8Num310z2">
    <w:name w:val="WW8Num310z2"/>
    <w:rsid w:val="00B2292B"/>
  </w:style>
  <w:style w:type="character" w:customStyle="1" w:styleId="WW8Num311z0">
    <w:name w:val="WW8Num311z0"/>
    <w:rsid w:val="00B2292B"/>
  </w:style>
  <w:style w:type="character" w:customStyle="1" w:styleId="WW8Num311z1">
    <w:name w:val="WW8Num311z1"/>
    <w:rsid w:val="00B2292B"/>
  </w:style>
  <w:style w:type="character" w:customStyle="1" w:styleId="WW8Num311z2">
    <w:name w:val="WW8Num311z2"/>
    <w:rsid w:val="00B2292B"/>
  </w:style>
  <w:style w:type="character" w:customStyle="1" w:styleId="WW8Num312z0">
    <w:name w:val="WW8Num312z0"/>
    <w:rsid w:val="00B2292B"/>
  </w:style>
  <w:style w:type="character" w:customStyle="1" w:styleId="WW8Num312z1">
    <w:name w:val="WW8Num312z1"/>
    <w:rsid w:val="00B2292B"/>
  </w:style>
  <w:style w:type="character" w:customStyle="1" w:styleId="WW8Num312z2">
    <w:name w:val="WW8Num312z2"/>
    <w:rsid w:val="00B2292B"/>
  </w:style>
  <w:style w:type="character" w:customStyle="1" w:styleId="WW8Num313z0">
    <w:name w:val="WW8Num313z0"/>
    <w:rsid w:val="00B2292B"/>
  </w:style>
  <w:style w:type="character" w:customStyle="1" w:styleId="WW8Num313z1">
    <w:name w:val="WW8Num313z1"/>
    <w:rsid w:val="00B2292B"/>
  </w:style>
  <w:style w:type="character" w:customStyle="1" w:styleId="WW8Num313z2">
    <w:name w:val="WW8Num313z2"/>
    <w:rsid w:val="00B2292B"/>
  </w:style>
  <w:style w:type="character" w:customStyle="1" w:styleId="WW8Num314z0">
    <w:name w:val="WW8Num314z0"/>
    <w:rsid w:val="00B2292B"/>
  </w:style>
  <w:style w:type="character" w:customStyle="1" w:styleId="WW8Num314z1">
    <w:name w:val="WW8Num314z1"/>
    <w:rsid w:val="00B2292B"/>
  </w:style>
  <w:style w:type="character" w:customStyle="1" w:styleId="WW8Num314z2">
    <w:name w:val="WW8Num314z2"/>
    <w:rsid w:val="00B2292B"/>
  </w:style>
  <w:style w:type="character" w:customStyle="1" w:styleId="WW8Num315z0">
    <w:name w:val="WW8Num315z0"/>
    <w:rsid w:val="00B2292B"/>
  </w:style>
  <w:style w:type="character" w:customStyle="1" w:styleId="WW8Num315z1">
    <w:name w:val="WW8Num315z1"/>
    <w:rsid w:val="00B2292B"/>
  </w:style>
  <w:style w:type="character" w:customStyle="1" w:styleId="WW8Num315z2">
    <w:name w:val="WW8Num315z2"/>
    <w:rsid w:val="00B2292B"/>
  </w:style>
  <w:style w:type="character" w:customStyle="1" w:styleId="WW8Num316z0">
    <w:name w:val="WW8Num316z0"/>
    <w:rsid w:val="00B2292B"/>
  </w:style>
  <w:style w:type="character" w:customStyle="1" w:styleId="WW8Num316z1">
    <w:name w:val="WW8Num316z1"/>
    <w:rsid w:val="00B2292B"/>
  </w:style>
  <w:style w:type="character" w:customStyle="1" w:styleId="WW8Num316z2">
    <w:name w:val="WW8Num316z2"/>
    <w:rsid w:val="00B2292B"/>
  </w:style>
  <w:style w:type="character" w:customStyle="1" w:styleId="WW8Num317z0">
    <w:name w:val="WW8Num317z0"/>
    <w:rsid w:val="00B2292B"/>
  </w:style>
  <w:style w:type="character" w:customStyle="1" w:styleId="WW8Num317z1">
    <w:name w:val="WW8Num317z1"/>
    <w:rsid w:val="00B2292B"/>
  </w:style>
  <w:style w:type="character" w:customStyle="1" w:styleId="WW8Num317z2">
    <w:name w:val="WW8Num317z2"/>
    <w:rsid w:val="00B2292B"/>
  </w:style>
  <w:style w:type="character" w:customStyle="1" w:styleId="WW8Num318z0">
    <w:name w:val="WW8Num318z0"/>
    <w:rsid w:val="00B2292B"/>
  </w:style>
  <w:style w:type="character" w:customStyle="1" w:styleId="WW8Num318z1">
    <w:name w:val="WW8Num318z1"/>
    <w:rsid w:val="00B2292B"/>
  </w:style>
  <w:style w:type="character" w:customStyle="1" w:styleId="WW8Num318z2">
    <w:name w:val="WW8Num318z2"/>
    <w:rsid w:val="00B2292B"/>
  </w:style>
  <w:style w:type="character" w:customStyle="1" w:styleId="WW8Num319z0">
    <w:name w:val="WW8Num319z0"/>
    <w:rsid w:val="00B2292B"/>
  </w:style>
  <w:style w:type="character" w:customStyle="1" w:styleId="WW8Num319z1">
    <w:name w:val="WW8Num319z1"/>
    <w:rsid w:val="00B2292B"/>
  </w:style>
  <w:style w:type="character" w:customStyle="1" w:styleId="WW8Num319z2">
    <w:name w:val="WW8Num319z2"/>
    <w:rsid w:val="00B2292B"/>
  </w:style>
  <w:style w:type="character" w:customStyle="1" w:styleId="WW8Num320z0">
    <w:name w:val="WW8Num320z0"/>
    <w:rsid w:val="00B2292B"/>
  </w:style>
  <w:style w:type="character" w:customStyle="1" w:styleId="WW8Num320z1">
    <w:name w:val="WW8Num320z1"/>
    <w:rsid w:val="00B2292B"/>
  </w:style>
  <w:style w:type="character" w:customStyle="1" w:styleId="WW8Num320z2">
    <w:name w:val="WW8Num320z2"/>
    <w:rsid w:val="00B2292B"/>
  </w:style>
  <w:style w:type="character" w:customStyle="1" w:styleId="WW8Num321z0">
    <w:name w:val="WW8Num321z0"/>
    <w:rsid w:val="00B2292B"/>
  </w:style>
  <w:style w:type="character" w:customStyle="1" w:styleId="WW8Num321z1">
    <w:name w:val="WW8Num321z1"/>
    <w:rsid w:val="00B2292B"/>
  </w:style>
  <w:style w:type="character" w:customStyle="1" w:styleId="WW8Num321z2">
    <w:name w:val="WW8Num321z2"/>
    <w:rsid w:val="00B2292B"/>
  </w:style>
  <w:style w:type="character" w:customStyle="1" w:styleId="WW8Num322z0">
    <w:name w:val="WW8Num322z0"/>
    <w:rsid w:val="00B2292B"/>
  </w:style>
  <w:style w:type="character" w:customStyle="1" w:styleId="WW8Num322z1">
    <w:name w:val="WW8Num322z1"/>
    <w:rsid w:val="00B2292B"/>
  </w:style>
  <w:style w:type="character" w:customStyle="1" w:styleId="WW8Num322z2">
    <w:name w:val="WW8Num322z2"/>
    <w:rsid w:val="00B2292B"/>
  </w:style>
  <w:style w:type="character" w:customStyle="1" w:styleId="WW8Num323z0">
    <w:name w:val="WW8Num323z0"/>
    <w:rsid w:val="00B2292B"/>
  </w:style>
  <w:style w:type="character" w:customStyle="1" w:styleId="WW8Num323z1">
    <w:name w:val="WW8Num323z1"/>
    <w:rsid w:val="00B2292B"/>
  </w:style>
  <w:style w:type="character" w:customStyle="1" w:styleId="WW8Num323z2">
    <w:name w:val="WW8Num323z2"/>
    <w:rsid w:val="00B2292B"/>
  </w:style>
  <w:style w:type="character" w:customStyle="1" w:styleId="WW8Num324z0">
    <w:name w:val="WW8Num324z0"/>
    <w:rsid w:val="00B2292B"/>
  </w:style>
  <w:style w:type="character" w:customStyle="1" w:styleId="WW8Num324z1">
    <w:name w:val="WW8Num324z1"/>
    <w:rsid w:val="00B2292B"/>
  </w:style>
  <w:style w:type="character" w:customStyle="1" w:styleId="WW8Num324z2">
    <w:name w:val="WW8Num324z2"/>
    <w:rsid w:val="00B2292B"/>
  </w:style>
  <w:style w:type="character" w:customStyle="1" w:styleId="WW8Num325z0">
    <w:name w:val="WW8Num325z0"/>
    <w:rsid w:val="00B2292B"/>
  </w:style>
  <w:style w:type="character" w:customStyle="1" w:styleId="WW8Num325z1">
    <w:name w:val="WW8Num325z1"/>
    <w:rsid w:val="00B2292B"/>
  </w:style>
  <w:style w:type="character" w:customStyle="1" w:styleId="WW8Num325z2">
    <w:name w:val="WW8Num325z2"/>
    <w:rsid w:val="00B2292B"/>
  </w:style>
  <w:style w:type="character" w:customStyle="1" w:styleId="WW8Num326z0">
    <w:name w:val="WW8Num326z0"/>
    <w:rsid w:val="00B2292B"/>
  </w:style>
  <w:style w:type="character" w:customStyle="1" w:styleId="WW8Num326z1">
    <w:name w:val="WW8Num326z1"/>
    <w:rsid w:val="00B2292B"/>
  </w:style>
  <w:style w:type="character" w:customStyle="1" w:styleId="WW8Num326z2">
    <w:name w:val="WW8Num326z2"/>
    <w:rsid w:val="00B2292B"/>
  </w:style>
  <w:style w:type="character" w:customStyle="1" w:styleId="WW8Num327z0">
    <w:name w:val="WW8Num327z0"/>
    <w:rsid w:val="00B2292B"/>
  </w:style>
  <w:style w:type="character" w:customStyle="1" w:styleId="WW8Num327z1">
    <w:name w:val="WW8Num327z1"/>
    <w:rsid w:val="00B2292B"/>
  </w:style>
  <w:style w:type="character" w:customStyle="1" w:styleId="WW8Num327z2">
    <w:name w:val="WW8Num327z2"/>
    <w:rsid w:val="00B2292B"/>
  </w:style>
  <w:style w:type="character" w:customStyle="1" w:styleId="WW8Num328z0">
    <w:name w:val="WW8Num328z0"/>
    <w:rsid w:val="00B2292B"/>
  </w:style>
  <w:style w:type="character" w:customStyle="1" w:styleId="WW8Num328z1">
    <w:name w:val="WW8Num328z1"/>
    <w:rsid w:val="00B2292B"/>
  </w:style>
  <w:style w:type="character" w:customStyle="1" w:styleId="WW8Num328z2">
    <w:name w:val="WW8Num328z2"/>
    <w:rsid w:val="00B2292B"/>
  </w:style>
  <w:style w:type="character" w:customStyle="1" w:styleId="WW8Num329z0">
    <w:name w:val="WW8Num329z0"/>
    <w:rsid w:val="00B2292B"/>
  </w:style>
  <w:style w:type="character" w:customStyle="1" w:styleId="WW8Num329z1">
    <w:name w:val="WW8Num329z1"/>
    <w:rsid w:val="00B2292B"/>
  </w:style>
  <w:style w:type="character" w:customStyle="1" w:styleId="WW8Num329z2">
    <w:name w:val="WW8Num329z2"/>
    <w:rsid w:val="00B2292B"/>
  </w:style>
  <w:style w:type="character" w:customStyle="1" w:styleId="WW8Num330z0">
    <w:name w:val="WW8Num330z0"/>
    <w:rsid w:val="00B2292B"/>
  </w:style>
  <w:style w:type="character" w:customStyle="1" w:styleId="WW8Num330z1">
    <w:name w:val="WW8Num330z1"/>
    <w:rsid w:val="00B2292B"/>
  </w:style>
  <w:style w:type="character" w:customStyle="1" w:styleId="WW8Num330z2">
    <w:name w:val="WW8Num330z2"/>
    <w:rsid w:val="00B2292B"/>
  </w:style>
  <w:style w:type="character" w:customStyle="1" w:styleId="WW8Num331z0">
    <w:name w:val="WW8Num331z0"/>
    <w:rsid w:val="00B2292B"/>
  </w:style>
  <w:style w:type="character" w:customStyle="1" w:styleId="WW8Num331z1">
    <w:name w:val="WW8Num331z1"/>
    <w:rsid w:val="00B2292B"/>
  </w:style>
  <w:style w:type="character" w:customStyle="1" w:styleId="WW8Num331z2">
    <w:name w:val="WW8Num331z2"/>
    <w:rsid w:val="00B2292B"/>
  </w:style>
  <w:style w:type="character" w:customStyle="1" w:styleId="WW8Num332z0">
    <w:name w:val="WW8Num332z0"/>
    <w:rsid w:val="00B2292B"/>
  </w:style>
  <w:style w:type="character" w:customStyle="1" w:styleId="WW8Num332z1">
    <w:name w:val="WW8Num332z1"/>
    <w:rsid w:val="00B2292B"/>
  </w:style>
  <w:style w:type="character" w:customStyle="1" w:styleId="WW8Num332z2">
    <w:name w:val="WW8Num332z2"/>
    <w:rsid w:val="00B2292B"/>
  </w:style>
  <w:style w:type="character" w:customStyle="1" w:styleId="WW8Num333z0">
    <w:name w:val="WW8Num333z0"/>
    <w:rsid w:val="00B2292B"/>
  </w:style>
  <w:style w:type="character" w:customStyle="1" w:styleId="WW8Num333z1">
    <w:name w:val="WW8Num333z1"/>
    <w:rsid w:val="00B2292B"/>
  </w:style>
  <w:style w:type="character" w:customStyle="1" w:styleId="WW8Num333z2">
    <w:name w:val="WW8Num333z2"/>
    <w:rsid w:val="00B2292B"/>
  </w:style>
  <w:style w:type="character" w:customStyle="1" w:styleId="WW8Num334z0">
    <w:name w:val="WW8Num334z0"/>
    <w:rsid w:val="00B2292B"/>
  </w:style>
  <w:style w:type="character" w:customStyle="1" w:styleId="WW8Num334z1">
    <w:name w:val="WW8Num334z1"/>
    <w:rsid w:val="00B2292B"/>
  </w:style>
  <w:style w:type="character" w:customStyle="1" w:styleId="WW8Num334z2">
    <w:name w:val="WW8Num334z2"/>
    <w:rsid w:val="00B2292B"/>
  </w:style>
  <w:style w:type="character" w:customStyle="1" w:styleId="WW8Num335z0">
    <w:name w:val="WW8Num335z0"/>
    <w:rsid w:val="00B2292B"/>
  </w:style>
  <w:style w:type="character" w:customStyle="1" w:styleId="WW8Num335z1">
    <w:name w:val="WW8Num335z1"/>
    <w:rsid w:val="00B2292B"/>
  </w:style>
  <w:style w:type="character" w:customStyle="1" w:styleId="WW8Num335z2">
    <w:name w:val="WW8Num335z2"/>
    <w:rsid w:val="00B2292B"/>
  </w:style>
  <w:style w:type="character" w:customStyle="1" w:styleId="WW8Num336z0">
    <w:name w:val="WW8Num336z0"/>
    <w:rsid w:val="00B2292B"/>
  </w:style>
  <w:style w:type="character" w:customStyle="1" w:styleId="WW8Num336z1">
    <w:name w:val="WW8Num336z1"/>
    <w:rsid w:val="00B2292B"/>
  </w:style>
  <w:style w:type="character" w:customStyle="1" w:styleId="WW8Num336z2">
    <w:name w:val="WW8Num336z2"/>
    <w:rsid w:val="00B2292B"/>
  </w:style>
  <w:style w:type="character" w:customStyle="1" w:styleId="WW8Num337z0">
    <w:name w:val="WW8Num337z0"/>
    <w:rsid w:val="00B2292B"/>
  </w:style>
  <w:style w:type="character" w:customStyle="1" w:styleId="WW8Num337z1">
    <w:name w:val="WW8Num337z1"/>
    <w:rsid w:val="00B2292B"/>
  </w:style>
  <w:style w:type="character" w:customStyle="1" w:styleId="WW8Num337z2">
    <w:name w:val="WW8Num337z2"/>
    <w:rsid w:val="00B2292B"/>
  </w:style>
  <w:style w:type="character" w:customStyle="1" w:styleId="WW8Num338z0">
    <w:name w:val="WW8Num338z0"/>
    <w:rsid w:val="00B2292B"/>
  </w:style>
  <w:style w:type="character" w:customStyle="1" w:styleId="WW8Num338z1">
    <w:name w:val="WW8Num338z1"/>
    <w:rsid w:val="00B2292B"/>
  </w:style>
  <w:style w:type="character" w:customStyle="1" w:styleId="WW8Num338z2">
    <w:name w:val="WW8Num338z2"/>
    <w:rsid w:val="00B2292B"/>
  </w:style>
  <w:style w:type="character" w:customStyle="1" w:styleId="WW8Num339z0">
    <w:name w:val="WW8Num339z0"/>
    <w:rsid w:val="00B2292B"/>
  </w:style>
  <w:style w:type="character" w:customStyle="1" w:styleId="WW8Num339z1">
    <w:name w:val="WW8Num339z1"/>
    <w:rsid w:val="00B2292B"/>
  </w:style>
  <w:style w:type="character" w:customStyle="1" w:styleId="WW8Num339z2">
    <w:name w:val="WW8Num339z2"/>
    <w:rsid w:val="00B2292B"/>
  </w:style>
  <w:style w:type="character" w:customStyle="1" w:styleId="WW8Num340z0">
    <w:name w:val="WW8Num340z0"/>
    <w:rsid w:val="00B2292B"/>
  </w:style>
  <w:style w:type="character" w:customStyle="1" w:styleId="WW8Num340z1">
    <w:name w:val="WW8Num340z1"/>
    <w:rsid w:val="00B2292B"/>
  </w:style>
  <w:style w:type="character" w:customStyle="1" w:styleId="WW8Num340z2">
    <w:name w:val="WW8Num340z2"/>
    <w:rsid w:val="00B2292B"/>
  </w:style>
  <w:style w:type="character" w:customStyle="1" w:styleId="WW8Num341z0">
    <w:name w:val="WW8Num341z0"/>
    <w:rsid w:val="00B2292B"/>
  </w:style>
  <w:style w:type="character" w:customStyle="1" w:styleId="WW8Num341z1">
    <w:name w:val="WW8Num341z1"/>
    <w:rsid w:val="00B2292B"/>
  </w:style>
  <w:style w:type="character" w:customStyle="1" w:styleId="WW8Num341z2">
    <w:name w:val="WW8Num341z2"/>
    <w:rsid w:val="00B2292B"/>
  </w:style>
  <w:style w:type="character" w:customStyle="1" w:styleId="WW8Num342z0">
    <w:name w:val="WW8Num342z0"/>
    <w:rsid w:val="00B2292B"/>
  </w:style>
  <w:style w:type="character" w:customStyle="1" w:styleId="WW8Num342z1">
    <w:name w:val="WW8Num342z1"/>
    <w:rsid w:val="00B2292B"/>
  </w:style>
  <w:style w:type="character" w:customStyle="1" w:styleId="WW8Num342z2">
    <w:name w:val="WW8Num342z2"/>
    <w:rsid w:val="00B2292B"/>
  </w:style>
  <w:style w:type="character" w:customStyle="1" w:styleId="WW8Num343z0">
    <w:name w:val="WW8Num343z0"/>
    <w:rsid w:val="00B2292B"/>
  </w:style>
  <w:style w:type="character" w:customStyle="1" w:styleId="WW8Num343z1">
    <w:name w:val="WW8Num343z1"/>
    <w:rsid w:val="00B2292B"/>
  </w:style>
  <w:style w:type="character" w:customStyle="1" w:styleId="WW8Num343z2">
    <w:name w:val="WW8Num343z2"/>
    <w:rsid w:val="00B2292B"/>
  </w:style>
  <w:style w:type="character" w:customStyle="1" w:styleId="WW8Num344z0">
    <w:name w:val="WW8Num344z0"/>
    <w:rsid w:val="00B2292B"/>
  </w:style>
  <w:style w:type="character" w:customStyle="1" w:styleId="WW8Num344z1">
    <w:name w:val="WW8Num344z1"/>
    <w:rsid w:val="00B2292B"/>
  </w:style>
  <w:style w:type="character" w:customStyle="1" w:styleId="WW8Num344z2">
    <w:name w:val="WW8Num344z2"/>
    <w:rsid w:val="00B2292B"/>
  </w:style>
  <w:style w:type="character" w:customStyle="1" w:styleId="WW8Num345z0">
    <w:name w:val="WW8Num345z0"/>
    <w:rsid w:val="00B2292B"/>
  </w:style>
  <w:style w:type="character" w:customStyle="1" w:styleId="WW8Num345z1">
    <w:name w:val="WW8Num345z1"/>
    <w:rsid w:val="00B2292B"/>
  </w:style>
  <w:style w:type="character" w:customStyle="1" w:styleId="WW8Num345z2">
    <w:name w:val="WW8Num345z2"/>
    <w:rsid w:val="00B2292B"/>
  </w:style>
  <w:style w:type="character" w:customStyle="1" w:styleId="WW8Num346z0">
    <w:name w:val="WW8Num346z0"/>
    <w:rsid w:val="00B2292B"/>
  </w:style>
  <w:style w:type="character" w:customStyle="1" w:styleId="WW8Num346z1">
    <w:name w:val="WW8Num346z1"/>
    <w:rsid w:val="00B2292B"/>
  </w:style>
  <w:style w:type="character" w:customStyle="1" w:styleId="WW8Num346z2">
    <w:name w:val="WW8Num346z2"/>
    <w:rsid w:val="00B2292B"/>
  </w:style>
  <w:style w:type="character" w:customStyle="1" w:styleId="WW8Num347z0">
    <w:name w:val="WW8Num347z0"/>
    <w:rsid w:val="00B2292B"/>
  </w:style>
  <w:style w:type="character" w:customStyle="1" w:styleId="WW8Num347z1">
    <w:name w:val="WW8Num347z1"/>
    <w:rsid w:val="00B2292B"/>
  </w:style>
  <w:style w:type="character" w:customStyle="1" w:styleId="WW8Num347z2">
    <w:name w:val="WW8Num347z2"/>
    <w:rsid w:val="00B2292B"/>
  </w:style>
  <w:style w:type="character" w:customStyle="1" w:styleId="WW8Num348z0">
    <w:name w:val="WW8Num348z0"/>
    <w:rsid w:val="00B2292B"/>
  </w:style>
  <w:style w:type="character" w:customStyle="1" w:styleId="WW8Num348z1">
    <w:name w:val="WW8Num348z1"/>
    <w:rsid w:val="00B2292B"/>
  </w:style>
  <w:style w:type="character" w:customStyle="1" w:styleId="WW8Num348z2">
    <w:name w:val="WW8Num348z2"/>
    <w:rsid w:val="00B2292B"/>
  </w:style>
  <w:style w:type="character" w:customStyle="1" w:styleId="WW8Num349z0">
    <w:name w:val="WW8Num349z0"/>
    <w:rsid w:val="00B2292B"/>
  </w:style>
  <w:style w:type="character" w:customStyle="1" w:styleId="WW8Num349z1">
    <w:name w:val="WW8Num349z1"/>
    <w:rsid w:val="00B2292B"/>
  </w:style>
  <w:style w:type="character" w:customStyle="1" w:styleId="WW8Num349z2">
    <w:name w:val="WW8Num349z2"/>
    <w:rsid w:val="00B2292B"/>
  </w:style>
  <w:style w:type="character" w:customStyle="1" w:styleId="WW8Num350z0">
    <w:name w:val="WW8Num350z0"/>
    <w:rsid w:val="00B2292B"/>
  </w:style>
  <w:style w:type="character" w:customStyle="1" w:styleId="WW8Num350z1">
    <w:name w:val="WW8Num350z1"/>
    <w:rsid w:val="00B2292B"/>
  </w:style>
  <w:style w:type="character" w:customStyle="1" w:styleId="WW8Num350z2">
    <w:name w:val="WW8Num350z2"/>
    <w:rsid w:val="00B2292B"/>
  </w:style>
  <w:style w:type="character" w:customStyle="1" w:styleId="WW8Num351z0">
    <w:name w:val="WW8Num351z0"/>
    <w:rsid w:val="00B2292B"/>
  </w:style>
  <w:style w:type="character" w:customStyle="1" w:styleId="WW8Num351z1">
    <w:name w:val="WW8Num351z1"/>
    <w:rsid w:val="00B2292B"/>
  </w:style>
  <w:style w:type="character" w:customStyle="1" w:styleId="WW8Num351z2">
    <w:name w:val="WW8Num351z2"/>
    <w:rsid w:val="00B2292B"/>
  </w:style>
  <w:style w:type="character" w:customStyle="1" w:styleId="WW8Num352z0">
    <w:name w:val="WW8Num352z0"/>
    <w:rsid w:val="00B2292B"/>
  </w:style>
  <w:style w:type="character" w:customStyle="1" w:styleId="WW8Num352z1">
    <w:name w:val="WW8Num352z1"/>
    <w:rsid w:val="00B2292B"/>
  </w:style>
  <w:style w:type="character" w:customStyle="1" w:styleId="WW8Num352z2">
    <w:name w:val="WW8Num352z2"/>
    <w:rsid w:val="00B2292B"/>
  </w:style>
  <w:style w:type="character" w:customStyle="1" w:styleId="WW8Num353z0">
    <w:name w:val="WW8Num353z0"/>
    <w:rsid w:val="00B2292B"/>
  </w:style>
  <w:style w:type="character" w:customStyle="1" w:styleId="WW8Num353z1">
    <w:name w:val="WW8Num353z1"/>
    <w:rsid w:val="00B2292B"/>
  </w:style>
  <w:style w:type="character" w:customStyle="1" w:styleId="WW8Num353z2">
    <w:name w:val="WW8Num353z2"/>
    <w:rsid w:val="00B2292B"/>
  </w:style>
  <w:style w:type="character" w:customStyle="1" w:styleId="WW8Num354z0">
    <w:name w:val="WW8Num354z0"/>
    <w:rsid w:val="00B2292B"/>
  </w:style>
  <w:style w:type="character" w:customStyle="1" w:styleId="WW8Num354z1">
    <w:name w:val="WW8Num354z1"/>
    <w:rsid w:val="00B2292B"/>
  </w:style>
  <w:style w:type="character" w:customStyle="1" w:styleId="WW8Num354z2">
    <w:name w:val="WW8Num354z2"/>
    <w:rsid w:val="00B2292B"/>
  </w:style>
  <w:style w:type="character" w:customStyle="1" w:styleId="WW8Num355z0">
    <w:name w:val="WW8Num355z0"/>
    <w:rsid w:val="00B2292B"/>
  </w:style>
  <w:style w:type="character" w:customStyle="1" w:styleId="WW8Num355z1">
    <w:name w:val="WW8Num355z1"/>
    <w:rsid w:val="00B2292B"/>
  </w:style>
  <w:style w:type="character" w:customStyle="1" w:styleId="WW8Num355z2">
    <w:name w:val="WW8Num355z2"/>
    <w:rsid w:val="00B2292B"/>
  </w:style>
  <w:style w:type="character" w:customStyle="1" w:styleId="WW8Num356z0">
    <w:name w:val="WW8Num356z0"/>
    <w:rsid w:val="00B2292B"/>
  </w:style>
  <w:style w:type="character" w:customStyle="1" w:styleId="WW8Num356z1">
    <w:name w:val="WW8Num356z1"/>
    <w:rsid w:val="00B2292B"/>
  </w:style>
  <w:style w:type="character" w:customStyle="1" w:styleId="WW8Num356z2">
    <w:name w:val="WW8Num356z2"/>
    <w:rsid w:val="00B2292B"/>
  </w:style>
  <w:style w:type="character" w:customStyle="1" w:styleId="WW8Num357z0">
    <w:name w:val="WW8Num357z0"/>
    <w:rsid w:val="00B2292B"/>
  </w:style>
  <w:style w:type="character" w:customStyle="1" w:styleId="WW8Num357z1">
    <w:name w:val="WW8Num357z1"/>
    <w:rsid w:val="00B2292B"/>
  </w:style>
  <w:style w:type="character" w:customStyle="1" w:styleId="WW8Num357z2">
    <w:name w:val="WW8Num357z2"/>
    <w:rsid w:val="00B2292B"/>
  </w:style>
  <w:style w:type="character" w:customStyle="1" w:styleId="WW8Num358z0">
    <w:name w:val="WW8Num358z0"/>
    <w:rsid w:val="00B2292B"/>
  </w:style>
  <w:style w:type="character" w:customStyle="1" w:styleId="WW8Num358z1">
    <w:name w:val="WW8Num358z1"/>
    <w:rsid w:val="00B2292B"/>
  </w:style>
  <w:style w:type="character" w:customStyle="1" w:styleId="WW8Num358z2">
    <w:name w:val="WW8Num358z2"/>
    <w:rsid w:val="00B2292B"/>
  </w:style>
  <w:style w:type="character" w:customStyle="1" w:styleId="WW8Num359z0">
    <w:name w:val="WW8Num359z0"/>
    <w:rsid w:val="00B2292B"/>
  </w:style>
  <w:style w:type="character" w:customStyle="1" w:styleId="WW8Num359z1">
    <w:name w:val="WW8Num359z1"/>
    <w:rsid w:val="00B2292B"/>
  </w:style>
  <w:style w:type="character" w:customStyle="1" w:styleId="WW8Num359z2">
    <w:name w:val="WW8Num359z2"/>
    <w:rsid w:val="00B2292B"/>
  </w:style>
  <w:style w:type="character" w:customStyle="1" w:styleId="WW8Num360z0">
    <w:name w:val="WW8Num360z0"/>
    <w:rsid w:val="00B2292B"/>
  </w:style>
  <w:style w:type="character" w:customStyle="1" w:styleId="WW8Num360z1">
    <w:name w:val="WW8Num360z1"/>
    <w:rsid w:val="00B2292B"/>
  </w:style>
  <w:style w:type="character" w:customStyle="1" w:styleId="WW8Num360z2">
    <w:name w:val="WW8Num360z2"/>
    <w:rsid w:val="00B2292B"/>
  </w:style>
  <w:style w:type="character" w:customStyle="1" w:styleId="WW8Num361z0">
    <w:name w:val="WW8Num361z0"/>
    <w:rsid w:val="00B2292B"/>
  </w:style>
  <w:style w:type="character" w:customStyle="1" w:styleId="WW8Num361z1">
    <w:name w:val="WW8Num361z1"/>
    <w:rsid w:val="00B2292B"/>
  </w:style>
  <w:style w:type="character" w:customStyle="1" w:styleId="WW8Num361z2">
    <w:name w:val="WW8Num361z2"/>
    <w:rsid w:val="00B2292B"/>
  </w:style>
  <w:style w:type="character" w:customStyle="1" w:styleId="WW8Num362z0">
    <w:name w:val="WW8Num362z0"/>
    <w:rsid w:val="00B2292B"/>
  </w:style>
  <w:style w:type="character" w:customStyle="1" w:styleId="WW8Num362z1">
    <w:name w:val="WW8Num362z1"/>
    <w:rsid w:val="00B2292B"/>
  </w:style>
  <w:style w:type="character" w:customStyle="1" w:styleId="WW8Num362z2">
    <w:name w:val="WW8Num362z2"/>
    <w:rsid w:val="00B2292B"/>
  </w:style>
  <w:style w:type="character" w:customStyle="1" w:styleId="WW8Num363z0">
    <w:name w:val="WW8Num363z0"/>
    <w:rsid w:val="00B2292B"/>
  </w:style>
  <w:style w:type="character" w:customStyle="1" w:styleId="WW8Num363z1">
    <w:name w:val="WW8Num363z1"/>
    <w:rsid w:val="00B2292B"/>
  </w:style>
  <w:style w:type="character" w:customStyle="1" w:styleId="WW8Num363z2">
    <w:name w:val="WW8Num363z2"/>
    <w:rsid w:val="00B2292B"/>
  </w:style>
  <w:style w:type="character" w:customStyle="1" w:styleId="WW8Num364z0">
    <w:name w:val="WW8Num364z0"/>
    <w:rsid w:val="00B2292B"/>
  </w:style>
  <w:style w:type="character" w:customStyle="1" w:styleId="WW8Num364z1">
    <w:name w:val="WW8Num364z1"/>
    <w:rsid w:val="00B2292B"/>
  </w:style>
  <w:style w:type="character" w:customStyle="1" w:styleId="WW8Num364z2">
    <w:name w:val="WW8Num364z2"/>
    <w:rsid w:val="00B2292B"/>
  </w:style>
  <w:style w:type="character" w:customStyle="1" w:styleId="WW8Num365z0">
    <w:name w:val="WW8Num365z0"/>
    <w:rsid w:val="00B2292B"/>
  </w:style>
  <w:style w:type="character" w:customStyle="1" w:styleId="WW8Num365z1">
    <w:name w:val="WW8Num365z1"/>
    <w:rsid w:val="00B2292B"/>
  </w:style>
  <w:style w:type="character" w:customStyle="1" w:styleId="WW8Num365z2">
    <w:name w:val="WW8Num365z2"/>
    <w:rsid w:val="00B2292B"/>
  </w:style>
  <w:style w:type="character" w:customStyle="1" w:styleId="WW8Num366z0">
    <w:name w:val="WW8Num366z0"/>
    <w:rsid w:val="00B2292B"/>
  </w:style>
  <w:style w:type="character" w:customStyle="1" w:styleId="WW8Num366z1">
    <w:name w:val="WW8Num366z1"/>
    <w:rsid w:val="00B2292B"/>
  </w:style>
  <w:style w:type="character" w:customStyle="1" w:styleId="WW8Num366z2">
    <w:name w:val="WW8Num366z2"/>
    <w:rsid w:val="00B2292B"/>
  </w:style>
  <w:style w:type="character" w:customStyle="1" w:styleId="WW8Num367z0">
    <w:name w:val="WW8Num367z0"/>
    <w:rsid w:val="00B2292B"/>
  </w:style>
  <w:style w:type="character" w:customStyle="1" w:styleId="WW8Num367z1">
    <w:name w:val="WW8Num367z1"/>
    <w:rsid w:val="00B2292B"/>
  </w:style>
  <w:style w:type="character" w:customStyle="1" w:styleId="WW8Num367z2">
    <w:name w:val="WW8Num367z2"/>
    <w:rsid w:val="00B2292B"/>
  </w:style>
  <w:style w:type="character" w:customStyle="1" w:styleId="WW8Num368z0">
    <w:name w:val="WW8Num368z0"/>
    <w:rsid w:val="00B2292B"/>
  </w:style>
  <w:style w:type="character" w:customStyle="1" w:styleId="WW8Num368z1">
    <w:name w:val="WW8Num368z1"/>
    <w:rsid w:val="00B2292B"/>
  </w:style>
  <w:style w:type="character" w:customStyle="1" w:styleId="WW8Num368z2">
    <w:name w:val="WW8Num368z2"/>
    <w:rsid w:val="00B2292B"/>
  </w:style>
  <w:style w:type="character" w:customStyle="1" w:styleId="WW8Num369z0">
    <w:name w:val="WW8Num369z0"/>
    <w:rsid w:val="00B2292B"/>
  </w:style>
  <w:style w:type="character" w:customStyle="1" w:styleId="WW8Num369z1">
    <w:name w:val="WW8Num369z1"/>
    <w:rsid w:val="00B2292B"/>
  </w:style>
  <w:style w:type="character" w:customStyle="1" w:styleId="WW8Num369z2">
    <w:name w:val="WW8Num369z2"/>
    <w:rsid w:val="00B2292B"/>
  </w:style>
  <w:style w:type="character" w:customStyle="1" w:styleId="WW8Num370z0">
    <w:name w:val="WW8Num370z0"/>
    <w:rsid w:val="00B2292B"/>
  </w:style>
  <w:style w:type="character" w:customStyle="1" w:styleId="WW8Num370z1">
    <w:name w:val="WW8Num370z1"/>
    <w:rsid w:val="00B2292B"/>
  </w:style>
  <w:style w:type="character" w:customStyle="1" w:styleId="WW8Num370z2">
    <w:name w:val="WW8Num370z2"/>
    <w:rsid w:val="00B2292B"/>
  </w:style>
  <w:style w:type="character" w:customStyle="1" w:styleId="WW8Num371z0">
    <w:name w:val="WW8Num371z0"/>
    <w:rsid w:val="00B2292B"/>
  </w:style>
  <w:style w:type="character" w:customStyle="1" w:styleId="WW8Num371z1">
    <w:name w:val="WW8Num371z1"/>
    <w:rsid w:val="00B2292B"/>
  </w:style>
  <w:style w:type="character" w:customStyle="1" w:styleId="WW8Num371z2">
    <w:name w:val="WW8Num371z2"/>
    <w:rsid w:val="00B2292B"/>
  </w:style>
  <w:style w:type="character" w:customStyle="1" w:styleId="WW8Num372z0">
    <w:name w:val="WW8Num372z0"/>
    <w:rsid w:val="00B2292B"/>
  </w:style>
  <w:style w:type="character" w:customStyle="1" w:styleId="WW8Num372z1">
    <w:name w:val="WW8Num372z1"/>
    <w:rsid w:val="00B2292B"/>
  </w:style>
  <w:style w:type="character" w:customStyle="1" w:styleId="WW8Num372z2">
    <w:name w:val="WW8Num372z2"/>
    <w:rsid w:val="00B2292B"/>
  </w:style>
  <w:style w:type="character" w:customStyle="1" w:styleId="WW8Num373z0">
    <w:name w:val="WW8Num373z0"/>
    <w:rsid w:val="00B2292B"/>
  </w:style>
  <w:style w:type="character" w:customStyle="1" w:styleId="WW8Num373z1">
    <w:name w:val="WW8Num373z1"/>
    <w:rsid w:val="00B2292B"/>
  </w:style>
  <w:style w:type="character" w:customStyle="1" w:styleId="WW8Num373z2">
    <w:name w:val="WW8Num373z2"/>
    <w:rsid w:val="00B2292B"/>
  </w:style>
  <w:style w:type="character" w:customStyle="1" w:styleId="WW8Num374z0">
    <w:name w:val="WW8Num374z0"/>
    <w:rsid w:val="00B2292B"/>
  </w:style>
  <w:style w:type="character" w:customStyle="1" w:styleId="WW8Num374z1">
    <w:name w:val="WW8Num374z1"/>
    <w:rsid w:val="00B2292B"/>
  </w:style>
  <w:style w:type="character" w:customStyle="1" w:styleId="WW8Num374z2">
    <w:name w:val="WW8Num374z2"/>
    <w:rsid w:val="00B2292B"/>
  </w:style>
  <w:style w:type="character" w:customStyle="1" w:styleId="WW8Num375z0">
    <w:name w:val="WW8Num375z0"/>
    <w:rsid w:val="00B2292B"/>
  </w:style>
  <w:style w:type="character" w:customStyle="1" w:styleId="WW8Num375z1">
    <w:name w:val="WW8Num375z1"/>
    <w:rsid w:val="00B2292B"/>
  </w:style>
  <w:style w:type="character" w:customStyle="1" w:styleId="WW8Num375z2">
    <w:name w:val="WW8Num375z2"/>
    <w:rsid w:val="00B2292B"/>
  </w:style>
  <w:style w:type="character" w:customStyle="1" w:styleId="WW8Num376z0">
    <w:name w:val="WW8Num376z0"/>
    <w:rsid w:val="00B2292B"/>
  </w:style>
  <w:style w:type="character" w:customStyle="1" w:styleId="WW8Num376z1">
    <w:name w:val="WW8Num376z1"/>
    <w:rsid w:val="00B2292B"/>
  </w:style>
  <w:style w:type="character" w:customStyle="1" w:styleId="WW8Num376z2">
    <w:name w:val="WW8Num376z2"/>
    <w:rsid w:val="00B2292B"/>
  </w:style>
  <w:style w:type="character" w:customStyle="1" w:styleId="WW8Num377z0">
    <w:name w:val="WW8Num377z0"/>
    <w:rsid w:val="00B2292B"/>
  </w:style>
  <w:style w:type="character" w:customStyle="1" w:styleId="WW8Num377z1">
    <w:name w:val="WW8Num377z1"/>
    <w:rsid w:val="00B2292B"/>
  </w:style>
  <w:style w:type="character" w:customStyle="1" w:styleId="WW8Num377z2">
    <w:name w:val="WW8Num377z2"/>
    <w:rsid w:val="00B2292B"/>
  </w:style>
  <w:style w:type="character" w:customStyle="1" w:styleId="WW8Num378z0">
    <w:name w:val="WW8Num378z0"/>
    <w:rsid w:val="00B2292B"/>
  </w:style>
  <w:style w:type="character" w:customStyle="1" w:styleId="WW8Num378z1">
    <w:name w:val="WW8Num378z1"/>
    <w:rsid w:val="00B2292B"/>
  </w:style>
  <w:style w:type="character" w:customStyle="1" w:styleId="WW8Num378z2">
    <w:name w:val="WW8Num378z2"/>
    <w:rsid w:val="00B2292B"/>
  </w:style>
  <w:style w:type="character" w:customStyle="1" w:styleId="WW8Num379z0">
    <w:name w:val="WW8Num379z0"/>
    <w:rsid w:val="00B2292B"/>
  </w:style>
  <w:style w:type="character" w:customStyle="1" w:styleId="WW8Num379z1">
    <w:name w:val="WW8Num379z1"/>
    <w:rsid w:val="00B2292B"/>
  </w:style>
  <w:style w:type="character" w:customStyle="1" w:styleId="WW8Num379z2">
    <w:name w:val="WW8Num379z2"/>
    <w:rsid w:val="00B2292B"/>
  </w:style>
  <w:style w:type="character" w:customStyle="1" w:styleId="WW8Num380z0">
    <w:name w:val="WW8Num380z0"/>
    <w:rsid w:val="00B2292B"/>
  </w:style>
  <w:style w:type="character" w:customStyle="1" w:styleId="WW8Num380z1">
    <w:name w:val="WW8Num380z1"/>
    <w:rsid w:val="00B2292B"/>
  </w:style>
  <w:style w:type="character" w:customStyle="1" w:styleId="WW8Num380z2">
    <w:name w:val="WW8Num380z2"/>
    <w:rsid w:val="00B2292B"/>
  </w:style>
  <w:style w:type="character" w:customStyle="1" w:styleId="WW8Num381z0">
    <w:name w:val="WW8Num381z0"/>
    <w:rsid w:val="00B2292B"/>
  </w:style>
  <w:style w:type="character" w:customStyle="1" w:styleId="WW8Num381z1">
    <w:name w:val="WW8Num381z1"/>
    <w:rsid w:val="00B2292B"/>
  </w:style>
  <w:style w:type="character" w:customStyle="1" w:styleId="WW8Num381z2">
    <w:name w:val="WW8Num381z2"/>
    <w:rsid w:val="00B2292B"/>
  </w:style>
  <w:style w:type="character" w:customStyle="1" w:styleId="WW8Num382z0">
    <w:name w:val="WW8Num382z0"/>
    <w:rsid w:val="00B2292B"/>
  </w:style>
  <w:style w:type="character" w:customStyle="1" w:styleId="WW8Num382z1">
    <w:name w:val="WW8Num382z1"/>
    <w:rsid w:val="00B2292B"/>
  </w:style>
  <w:style w:type="character" w:customStyle="1" w:styleId="WW8Num382z2">
    <w:name w:val="WW8Num382z2"/>
    <w:rsid w:val="00B2292B"/>
  </w:style>
  <w:style w:type="character" w:customStyle="1" w:styleId="WW8Num383z0">
    <w:name w:val="WW8Num383z0"/>
    <w:rsid w:val="00B2292B"/>
  </w:style>
  <w:style w:type="character" w:customStyle="1" w:styleId="WW8Num383z1">
    <w:name w:val="WW8Num383z1"/>
    <w:rsid w:val="00B2292B"/>
  </w:style>
  <w:style w:type="character" w:customStyle="1" w:styleId="WW8Num383z2">
    <w:name w:val="WW8Num383z2"/>
    <w:rsid w:val="00B2292B"/>
  </w:style>
  <w:style w:type="character" w:customStyle="1" w:styleId="WW8Num384z0">
    <w:name w:val="WW8Num384z0"/>
    <w:rsid w:val="00B2292B"/>
  </w:style>
  <w:style w:type="character" w:customStyle="1" w:styleId="WW8Num384z1">
    <w:name w:val="WW8Num384z1"/>
    <w:rsid w:val="00B2292B"/>
  </w:style>
  <w:style w:type="character" w:customStyle="1" w:styleId="WW8Num384z2">
    <w:name w:val="WW8Num384z2"/>
    <w:rsid w:val="00B2292B"/>
  </w:style>
  <w:style w:type="character" w:customStyle="1" w:styleId="WW8Num385z0">
    <w:name w:val="WW8Num385z0"/>
    <w:rsid w:val="00B2292B"/>
  </w:style>
  <w:style w:type="character" w:customStyle="1" w:styleId="WW8Num385z1">
    <w:name w:val="WW8Num385z1"/>
    <w:rsid w:val="00B2292B"/>
  </w:style>
  <w:style w:type="character" w:customStyle="1" w:styleId="WW8Num385z2">
    <w:name w:val="WW8Num385z2"/>
    <w:rsid w:val="00B2292B"/>
  </w:style>
  <w:style w:type="character" w:customStyle="1" w:styleId="WW8Num386z0">
    <w:name w:val="WW8Num386z0"/>
    <w:rsid w:val="00B2292B"/>
  </w:style>
  <w:style w:type="character" w:customStyle="1" w:styleId="WW8Num386z1">
    <w:name w:val="WW8Num386z1"/>
    <w:rsid w:val="00B2292B"/>
  </w:style>
  <w:style w:type="character" w:customStyle="1" w:styleId="WW8Num386z2">
    <w:name w:val="WW8Num386z2"/>
    <w:rsid w:val="00B2292B"/>
  </w:style>
  <w:style w:type="character" w:customStyle="1" w:styleId="WW8Num387z0">
    <w:name w:val="WW8Num387z0"/>
    <w:rsid w:val="00B2292B"/>
  </w:style>
  <w:style w:type="character" w:customStyle="1" w:styleId="WW8Num387z1">
    <w:name w:val="WW8Num387z1"/>
    <w:rsid w:val="00B2292B"/>
  </w:style>
  <w:style w:type="character" w:customStyle="1" w:styleId="WW8Num387z2">
    <w:name w:val="WW8Num387z2"/>
    <w:rsid w:val="00B2292B"/>
  </w:style>
  <w:style w:type="character" w:customStyle="1" w:styleId="WW8Num388z0">
    <w:name w:val="WW8Num388z0"/>
    <w:rsid w:val="00B2292B"/>
  </w:style>
  <w:style w:type="character" w:customStyle="1" w:styleId="WW8Num388z1">
    <w:name w:val="WW8Num388z1"/>
    <w:rsid w:val="00B2292B"/>
  </w:style>
  <w:style w:type="character" w:customStyle="1" w:styleId="WW8Num388z2">
    <w:name w:val="WW8Num388z2"/>
    <w:rsid w:val="00B2292B"/>
  </w:style>
  <w:style w:type="character" w:customStyle="1" w:styleId="WW8Num389z0">
    <w:name w:val="WW8Num389z0"/>
    <w:rsid w:val="00B2292B"/>
  </w:style>
  <w:style w:type="character" w:customStyle="1" w:styleId="WW8Num389z1">
    <w:name w:val="WW8Num389z1"/>
    <w:rsid w:val="00B2292B"/>
  </w:style>
  <w:style w:type="character" w:customStyle="1" w:styleId="WW8Num389z2">
    <w:name w:val="WW8Num389z2"/>
    <w:rsid w:val="00B2292B"/>
  </w:style>
  <w:style w:type="character" w:customStyle="1" w:styleId="WW8Num390z0">
    <w:name w:val="WW8Num390z0"/>
    <w:rsid w:val="00B2292B"/>
  </w:style>
  <w:style w:type="character" w:customStyle="1" w:styleId="WW8Num390z1">
    <w:name w:val="WW8Num390z1"/>
    <w:rsid w:val="00B2292B"/>
  </w:style>
  <w:style w:type="character" w:customStyle="1" w:styleId="WW8Num390z2">
    <w:name w:val="WW8Num390z2"/>
    <w:rsid w:val="00B2292B"/>
  </w:style>
  <w:style w:type="character" w:customStyle="1" w:styleId="WW8Num391z0">
    <w:name w:val="WW8Num391z0"/>
    <w:rsid w:val="00B2292B"/>
  </w:style>
  <w:style w:type="character" w:customStyle="1" w:styleId="WW8Num391z1">
    <w:name w:val="WW8Num391z1"/>
    <w:rsid w:val="00B2292B"/>
  </w:style>
  <w:style w:type="character" w:customStyle="1" w:styleId="WW8Num391z2">
    <w:name w:val="WW8Num391z2"/>
    <w:rsid w:val="00B2292B"/>
  </w:style>
  <w:style w:type="character" w:customStyle="1" w:styleId="WW8Num392z0">
    <w:name w:val="WW8Num392z0"/>
    <w:rsid w:val="00B2292B"/>
  </w:style>
  <w:style w:type="character" w:customStyle="1" w:styleId="WW8Num392z1">
    <w:name w:val="WW8Num392z1"/>
    <w:rsid w:val="00B2292B"/>
  </w:style>
  <w:style w:type="character" w:customStyle="1" w:styleId="WW8Num392z2">
    <w:name w:val="WW8Num392z2"/>
    <w:rsid w:val="00B2292B"/>
  </w:style>
  <w:style w:type="character" w:customStyle="1" w:styleId="WW8Num393z0">
    <w:name w:val="WW8Num393z0"/>
    <w:rsid w:val="00B2292B"/>
  </w:style>
  <w:style w:type="character" w:customStyle="1" w:styleId="WW8Num393z1">
    <w:name w:val="WW8Num393z1"/>
    <w:rsid w:val="00B2292B"/>
  </w:style>
  <w:style w:type="character" w:customStyle="1" w:styleId="WW8Num393z2">
    <w:name w:val="WW8Num393z2"/>
    <w:rsid w:val="00B2292B"/>
  </w:style>
  <w:style w:type="character" w:customStyle="1" w:styleId="WW8Num394z0">
    <w:name w:val="WW8Num394z0"/>
    <w:rsid w:val="00B2292B"/>
  </w:style>
  <w:style w:type="character" w:customStyle="1" w:styleId="WW8Num394z1">
    <w:name w:val="WW8Num394z1"/>
    <w:rsid w:val="00B2292B"/>
  </w:style>
  <w:style w:type="character" w:customStyle="1" w:styleId="WW8Num394z2">
    <w:name w:val="WW8Num394z2"/>
    <w:rsid w:val="00B2292B"/>
  </w:style>
  <w:style w:type="character" w:customStyle="1" w:styleId="WW8Num395z0">
    <w:name w:val="WW8Num395z0"/>
    <w:rsid w:val="00B2292B"/>
  </w:style>
  <w:style w:type="character" w:customStyle="1" w:styleId="WW8Num395z1">
    <w:name w:val="WW8Num395z1"/>
    <w:rsid w:val="00B2292B"/>
  </w:style>
  <w:style w:type="character" w:customStyle="1" w:styleId="WW8Num395z2">
    <w:name w:val="WW8Num395z2"/>
    <w:rsid w:val="00B2292B"/>
  </w:style>
  <w:style w:type="character" w:customStyle="1" w:styleId="WW8Num396z0">
    <w:name w:val="WW8Num396z0"/>
    <w:rsid w:val="00B2292B"/>
  </w:style>
  <w:style w:type="character" w:customStyle="1" w:styleId="WW8Num396z1">
    <w:name w:val="WW8Num396z1"/>
    <w:rsid w:val="00B2292B"/>
  </w:style>
  <w:style w:type="character" w:customStyle="1" w:styleId="WW8Num396z2">
    <w:name w:val="WW8Num396z2"/>
    <w:rsid w:val="00B2292B"/>
  </w:style>
  <w:style w:type="character" w:customStyle="1" w:styleId="WW8Num397z0">
    <w:name w:val="WW8Num397z0"/>
    <w:rsid w:val="00B2292B"/>
  </w:style>
  <w:style w:type="character" w:customStyle="1" w:styleId="WW8Num397z1">
    <w:name w:val="WW8Num397z1"/>
    <w:rsid w:val="00B2292B"/>
  </w:style>
  <w:style w:type="character" w:customStyle="1" w:styleId="WW8Num397z2">
    <w:name w:val="WW8Num397z2"/>
    <w:rsid w:val="00B2292B"/>
  </w:style>
  <w:style w:type="character" w:customStyle="1" w:styleId="WW8Num398z0">
    <w:name w:val="WW8Num398z0"/>
    <w:rsid w:val="00B2292B"/>
  </w:style>
  <w:style w:type="character" w:customStyle="1" w:styleId="WW8Num398z1">
    <w:name w:val="WW8Num398z1"/>
    <w:rsid w:val="00B2292B"/>
  </w:style>
  <w:style w:type="character" w:customStyle="1" w:styleId="WW8Num398z2">
    <w:name w:val="WW8Num398z2"/>
    <w:rsid w:val="00B2292B"/>
  </w:style>
  <w:style w:type="character" w:customStyle="1" w:styleId="WW8Num399z0">
    <w:name w:val="WW8Num399z0"/>
    <w:rsid w:val="00B2292B"/>
  </w:style>
  <w:style w:type="character" w:customStyle="1" w:styleId="WW8Num399z1">
    <w:name w:val="WW8Num399z1"/>
    <w:rsid w:val="00B2292B"/>
  </w:style>
  <w:style w:type="character" w:customStyle="1" w:styleId="WW8Num399z2">
    <w:name w:val="WW8Num399z2"/>
    <w:rsid w:val="00B2292B"/>
  </w:style>
  <w:style w:type="character" w:customStyle="1" w:styleId="WW8Num400z0">
    <w:name w:val="WW8Num400z0"/>
    <w:rsid w:val="00B2292B"/>
  </w:style>
  <w:style w:type="character" w:customStyle="1" w:styleId="WW8Num400z1">
    <w:name w:val="WW8Num400z1"/>
    <w:rsid w:val="00B2292B"/>
  </w:style>
  <w:style w:type="character" w:customStyle="1" w:styleId="WW8Num400z2">
    <w:name w:val="WW8Num400z2"/>
    <w:rsid w:val="00B2292B"/>
  </w:style>
  <w:style w:type="character" w:customStyle="1" w:styleId="WW8Num401z0">
    <w:name w:val="WW8Num401z0"/>
    <w:rsid w:val="00B2292B"/>
  </w:style>
  <w:style w:type="character" w:customStyle="1" w:styleId="WW8Num401z1">
    <w:name w:val="WW8Num401z1"/>
    <w:rsid w:val="00B2292B"/>
  </w:style>
  <w:style w:type="character" w:customStyle="1" w:styleId="WW8Num401z2">
    <w:name w:val="WW8Num401z2"/>
    <w:rsid w:val="00B2292B"/>
  </w:style>
  <w:style w:type="character" w:customStyle="1" w:styleId="WW8Num402z0">
    <w:name w:val="WW8Num402z0"/>
    <w:rsid w:val="00B2292B"/>
  </w:style>
  <w:style w:type="character" w:customStyle="1" w:styleId="WW8Num402z1">
    <w:name w:val="WW8Num402z1"/>
    <w:rsid w:val="00B2292B"/>
  </w:style>
  <w:style w:type="character" w:customStyle="1" w:styleId="WW8Num402z2">
    <w:name w:val="WW8Num402z2"/>
    <w:rsid w:val="00B2292B"/>
  </w:style>
  <w:style w:type="character" w:customStyle="1" w:styleId="WW8Num403z0">
    <w:name w:val="WW8Num403z0"/>
    <w:rsid w:val="00B2292B"/>
  </w:style>
  <w:style w:type="character" w:customStyle="1" w:styleId="WW8Num403z1">
    <w:name w:val="WW8Num403z1"/>
    <w:rsid w:val="00B2292B"/>
  </w:style>
  <w:style w:type="character" w:customStyle="1" w:styleId="WW8Num403z2">
    <w:name w:val="WW8Num403z2"/>
    <w:rsid w:val="00B2292B"/>
  </w:style>
  <w:style w:type="character" w:customStyle="1" w:styleId="WW8Num404z0">
    <w:name w:val="WW8Num404z0"/>
    <w:rsid w:val="00B2292B"/>
  </w:style>
  <w:style w:type="character" w:customStyle="1" w:styleId="WW8Num404z1">
    <w:name w:val="WW8Num404z1"/>
    <w:rsid w:val="00B2292B"/>
  </w:style>
  <w:style w:type="character" w:customStyle="1" w:styleId="WW8Num404z2">
    <w:name w:val="WW8Num404z2"/>
    <w:rsid w:val="00B2292B"/>
  </w:style>
  <w:style w:type="character" w:customStyle="1" w:styleId="WW8Num405z0">
    <w:name w:val="WW8Num405z0"/>
    <w:rsid w:val="00B2292B"/>
  </w:style>
  <w:style w:type="character" w:customStyle="1" w:styleId="WW8Num405z1">
    <w:name w:val="WW8Num405z1"/>
    <w:rsid w:val="00B2292B"/>
  </w:style>
  <w:style w:type="character" w:customStyle="1" w:styleId="WW8Num405z2">
    <w:name w:val="WW8Num405z2"/>
    <w:rsid w:val="00B2292B"/>
  </w:style>
  <w:style w:type="character" w:customStyle="1" w:styleId="WW8Num406z0">
    <w:name w:val="WW8Num406z0"/>
    <w:rsid w:val="00B2292B"/>
  </w:style>
  <w:style w:type="character" w:customStyle="1" w:styleId="WW8Num406z1">
    <w:name w:val="WW8Num406z1"/>
    <w:rsid w:val="00B2292B"/>
  </w:style>
  <w:style w:type="character" w:customStyle="1" w:styleId="WW8Num406z2">
    <w:name w:val="WW8Num406z2"/>
    <w:rsid w:val="00B2292B"/>
  </w:style>
  <w:style w:type="character" w:customStyle="1" w:styleId="WW8Num407z0">
    <w:name w:val="WW8Num407z0"/>
    <w:rsid w:val="00B2292B"/>
  </w:style>
  <w:style w:type="character" w:customStyle="1" w:styleId="WW8Num407z1">
    <w:name w:val="WW8Num407z1"/>
    <w:rsid w:val="00B2292B"/>
  </w:style>
  <w:style w:type="character" w:customStyle="1" w:styleId="WW8Num407z2">
    <w:name w:val="WW8Num407z2"/>
    <w:rsid w:val="00B2292B"/>
  </w:style>
  <w:style w:type="character" w:customStyle="1" w:styleId="WW8Num408z0">
    <w:name w:val="WW8Num408z0"/>
    <w:rsid w:val="00B2292B"/>
  </w:style>
  <w:style w:type="character" w:customStyle="1" w:styleId="WW8Num408z1">
    <w:name w:val="WW8Num408z1"/>
    <w:rsid w:val="00B2292B"/>
  </w:style>
  <w:style w:type="character" w:customStyle="1" w:styleId="WW8Num408z2">
    <w:name w:val="WW8Num408z2"/>
    <w:rsid w:val="00B2292B"/>
  </w:style>
  <w:style w:type="character" w:customStyle="1" w:styleId="WW8Num409z0">
    <w:name w:val="WW8Num409z0"/>
    <w:rsid w:val="00B2292B"/>
  </w:style>
  <w:style w:type="character" w:customStyle="1" w:styleId="WW8Num409z1">
    <w:name w:val="WW8Num409z1"/>
    <w:rsid w:val="00B2292B"/>
  </w:style>
  <w:style w:type="character" w:customStyle="1" w:styleId="WW8Num409z2">
    <w:name w:val="WW8Num409z2"/>
    <w:rsid w:val="00B2292B"/>
  </w:style>
  <w:style w:type="character" w:customStyle="1" w:styleId="WW8Num410z0">
    <w:name w:val="WW8Num410z0"/>
    <w:rsid w:val="00B2292B"/>
  </w:style>
  <w:style w:type="character" w:customStyle="1" w:styleId="WW8Num410z1">
    <w:name w:val="WW8Num410z1"/>
    <w:rsid w:val="00B2292B"/>
  </w:style>
  <w:style w:type="character" w:customStyle="1" w:styleId="WW8Num410z2">
    <w:name w:val="WW8Num410z2"/>
    <w:rsid w:val="00B2292B"/>
  </w:style>
  <w:style w:type="character" w:customStyle="1" w:styleId="WW8Num411z0">
    <w:name w:val="WW8Num411z0"/>
    <w:rsid w:val="00B2292B"/>
  </w:style>
  <w:style w:type="character" w:customStyle="1" w:styleId="WW8Num411z1">
    <w:name w:val="WW8Num411z1"/>
    <w:rsid w:val="00B2292B"/>
  </w:style>
  <w:style w:type="character" w:customStyle="1" w:styleId="WW8Num411z2">
    <w:name w:val="WW8Num411z2"/>
    <w:rsid w:val="00B2292B"/>
  </w:style>
  <w:style w:type="character" w:customStyle="1" w:styleId="WW8Num412z0">
    <w:name w:val="WW8Num412z0"/>
    <w:rsid w:val="00B2292B"/>
  </w:style>
  <w:style w:type="character" w:customStyle="1" w:styleId="WW8Num412z1">
    <w:name w:val="WW8Num412z1"/>
    <w:rsid w:val="00B2292B"/>
  </w:style>
  <w:style w:type="character" w:customStyle="1" w:styleId="WW8Num412z2">
    <w:name w:val="WW8Num412z2"/>
    <w:rsid w:val="00B2292B"/>
  </w:style>
  <w:style w:type="character" w:customStyle="1" w:styleId="WW8Num413z0">
    <w:name w:val="WW8Num413z0"/>
    <w:rsid w:val="00B2292B"/>
  </w:style>
  <w:style w:type="character" w:customStyle="1" w:styleId="WW8Num413z1">
    <w:name w:val="WW8Num413z1"/>
    <w:rsid w:val="00B2292B"/>
  </w:style>
  <w:style w:type="character" w:customStyle="1" w:styleId="WW8Num413z2">
    <w:name w:val="WW8Num413z2"/>
    <w:rsid w:val="00B2292B"/>
  </w:style>
  <w:style w:type="character" w:customStyle="1" w:styleId="WW8Num414z0">
    <w:name w:val="WW8Num414z0"/>
    <w:rsid w:val="00B2292B"/>
  </w:style>
  <w:style w:type="character" w:customStyle="1" w:styleId="WW8Num414z1">
    <w:name w:val="WW8Num414z1"/>
    <w:rsid w:val="00B2292B"/>
  </w:style>
  <w:style w:type="character" w:customStyle="1" w:styleId="WW8Num414z2">
    <w:name w:val="WW8Num414z2"/>
    <w:rsid w:val="00B2292B"/>
  </w:style>
  <w:style w:type="character" w:customStyle="1" w:styleId="WW8Num415z0">
    <w:name w:val="WW8Num415z0"/>
    <w:rsid w:val="00B2292B"/>
  </w:style>
  <w:style w:type="character" w:customStyle="1" w:styleId="WW8Num415z1">
    <w:name w:val="WW8Num415z1"/>
    <w:rsid w:val="00B2292B"/>
  </w:style>
  <w:style w:type="character" w:customStyle="1" w:styleId="WW8Num415z2">
    <w:name w:val="WW8Num415z2"/>
    <w:rsid w:val="00B2292B"/>
  </w:style>
  <w:style w:type="character" w:customStyle="1" w:styleId="WW8Num416z0">
    <w:name w:val="WW8Num416z0"/>
    <w:rsid w:val="00B2292B"/>
  </w:style>
  <w:style w:type="character" w:customStyle="1" w:styleId="WW8Num416z1">
    <w:name w:val="WW8Num416z1"/>
    <w:rsid w:val="00B2292B"/>
  </w:style>
  <w:style w:type="character" w:customStyle="1" w:styleId="WW8Num416z2">
    <w:name w:val="WW8Num416z2"/>
    <w:rsid w:val="00B2292B"/>
  </w:style>
  <w:style w:type="character" w:customStyle="1" w:styleId="WW8Num417z0">
    <w:name w:val="WW8Num417z0"/>
    <w:rsid w:val="00B2292B"/>
  </w:style>
  <w:style w:type="character" w:customStyle="1" w:styleId="WW8Num417z1">
    <w:name w:val="WW8Num417z1"/>
    <w:rsid w:val="00B2292B"/>
  </w:style>
  <w:style w:type="character" w:customStyle="1" w:styleId="WW8Num417z2">
    <w:name w:val="WW8Num417z2"/>
    <w:rsid w:val="00B2292B"/>
  </w:style>
  <w:style w:type="character" w:customStyle="1" w:styleId="WW8Num418z0">
    <w:name w:val="WW8Num418z0"/>
    <w:rsid w:val="00B2292B"/>
  </w:style>
  <w:style w:type="character" w:customStyle="1" w:styleId="WW8Num418z1">
    <w:name w:val="WW8Num418z1"/>
    <w:rsid w:val="00B2292B"/>
  </w:style>
  <w:style w:type="character" w:customStyle="1" w:styleId="WW8Num418z2">
    <w:name w:val="WW8Num418z2"/>
    <w:rsid w:val="00B2292B"/>
  </w:style>
  <w:style w:type="character" w:customStyle="1" w:styleId="WW8Num419z0">
    <w:name w:val="WW8Num419z0"/>
    <w:rsid w:val="00B2292B"/>
  </w:style>
  <w:style w:type="character" w:customStyle="1" w:styleId="WW8Num419z1">
    <w:name w:val="WW8Num419z1"/>
    <w:rsid w:val="00B2292B"/>
  </w:style>
  <w:style w:type="character" w:customStyle="1" w:styleId="WW8Num419z2">
    <w:name w:val="WW8Num419z2"/>
    <w:rsid w:val="00B2292B"/>
  </w:style>
  <w:style w:type="character" w:customStyle="1" w:styleId="WW8Num420z0">
    <w:name w:val="WW8Num420z0"/>
    <w:rsid w:val="00B2292B"/>
  </w:style>
  <w:style w:type="character" w:customStyle="1" w:styleId="WW8Num420z1">
    <w:name w:val="WW8Num420z1"/>
    <w:rsid w:val="00B2292B"/>
  </w:style>
  <w:style w:type="character" w:customStyle="1" w:styleId="WW8Num420z2">
    <w:name w:val="WW8Num420z2"/>
    <w:rsid w:val="00B2292B"/>
  </w:style>
  <w:style w:type="character" w:customStyle="1" w:styleId="WW8Num421z0">
    <w:name w:val="WW8Num421z0"/>
    <w:rsid w:val="00B2292B"/>
  </w:style>
  <w:style w:type="character" w:customStyle="1" w:styleId="WW8Num421z1">
    <w:name w:val="WW8Num421z1"/>
    <w:rsid w:val="00B2292B"/>
  </w:style>
  <w:style w:type="character" w:customStyle="1" w:styleId="WW8Num421z2">
    <w:name w:val="WW8Num421z2"/>
    <w:rsid w:val="00B2292B"/>
  </w:style>
  <w:style w:type="character" w:customStyle="1" w:styleId="WW8Num422z0">
    <w:name w:val="WW8Num422z0"/>
    <w:rsid w:val="00B2292B"/>
  </w:style>
  <w:style w:type="character" w:customStyle="1" w:styleId="WW8Num422z1">
    <w:name w:val="WW8Num422z1"/>
    <w:rsid w:val="00B2292B"/>
  </w:style>
  <w:style w:type="character" w:customStyle="1" w:styleId="WW8Num422z2">
    <w:name w:val="WW8Num422z2"/>
    <w:rsid w:val="00B2292B"/>
  </w:style>
  <w:style w:type="character" w:customStyle="1" w:styleId="WW8Num423z0">
    <w:name w:val="WW8Num423z0"/>
    <w:rsid w:val="00B2292B"/>
  </w:style>
  <w:style w:type="character" w:customStyle="1" w:styleId="WW8Num423z1">
    <w:name w:val="WW8Num423z1"/>
    <w:rsid w:val="00B2292B"/>
  </w:style>
  <w:style w:type="character" w:customStyle="1" w:styleId="WW8Num423z2">
    <w:name w:val="WW8Num423z2"/>
    <w:rsid w:val="00B2292B"/>
  </w:style>
  <w:style w:type="character" w:customStyle="1" w:styleId="WW8Num424z0">
    <w:name w:val="WW8Num424z0"/>
    <w:rsid w:val="00B2292B"/>
  </w:style>
  <w:style w:type="character" w:customStyle="1" w:styleId="WW8Num424z1">
    <w:name w:val="WW8Num424z1"/>
    <w:rsid w:val="00B2292B"/>
  </w:style>
  <w:style w:type="character" w:customStyle="1" w:styleId="WW8Num424z2">
    <w:name w:val="WW8Num424z2"/>
    <w:rsid w:val="00B2292B"/>
  </w:style>
  <w:style w:type="character" w:customStyle="1" w:styleId="WW8Num425z0">
    <w:name w:val="WW8Num425z0"/>
    <w:rsid w:val="00B2292B"/>
  </w:style>
  <w:style w:type="character" w:customStyle="1" w:styleId="WW8Num425z1">
    <w:name w:val="WW8Num425z1"/>
    <w:rsid w:val="00B2292B"/>
  </w:style>
  <w:style w:type="character" w:customStyle="1" w:styleId="WW8Num425z2">
    <w:name w:val="WW8Num425z2"/>
    <w:rsid w:val="00B2292B"/>
  </w:style>
  <w:style w:type="character" w:customStyle="1" w:styleId="WW8Num426z0">
    <w:name w:val="WW8Num426z0"/>
    <w:rsid w:val="00B2292B"/>
  </w:style>
  <w:style w:type="character" w:customStyle="1" w:styleId="WW8Num426z1">
    <w:name w:val="WW8Num426z1"/>
    <w:rsid w:val="00B2292B"/>
  </w:style>
  <w:style w:type="character" w:customStyle="1" w:styleId="WW8Num426z2">
    <w:name w:val="WW8Num426z2"/>
    <w:rsid w:val="00B2292B"/>
  </w:style>
  <w:style w:type="character" w:customStyle="1" w:styleId="WW8Num427z0">
    <w:name w:val="WW8Num427z0"/>
    <w:rsid w:val="00B2292B"/>
  </w:style>
  <w:style w:type="character" w:customStyle="1" w:styleId="WW8Num427z1">
    <w:name w:val="WW8Num427z1"/>
    <w:rsid w:val="00B2292B"/>
  </w:style>
  <w:style w:type="character" w:customStyle="1" w:styleId="WW8Num427z2">
    <w:name w:val="WW8Num427z2"/>
    <w:rsid w:val="00B2292B"/>
  </w:style>
  <w:style w:type="character" w:customStyle="1" w:styleId="WW8Num428z0">
    <w:name w:val="WW8Num428z0"/>
    <w:rsid w:val="00B2292B"/>
  </w:style>
  <w:style w:type="character" w:customStyle="1" w:styleId="WW8Num428z1">
    <w:name w:val="WW8Num428z1"/>
    <w:rsid w:val="00B2292B"/>
  </w:style>
  <w:style w:type="character" w:customStyle="1" w:styleId="WW8Num428z2">
    <w:name w:val="WW8Num428z2"/>
    <w:rsid w:val="00B2292B"/>
  </w:style>
  <w:style w:type="character" w:customStyle="1" w:styleId="WW8Num429z0">
    <w:name w:val="WW8Num429z0"/>
    <w:rsid w:val="00B2292B"/>
  </w:style>
  <w:style w:type="character" w:customStyle="1" w:styleId="WW8Num429z1">
    <w:name w:val="WW8Num429z1"/>
    <w:rsid w:val="00B2292B"/>
  </w:style>
  <w:style w:type="character" w:customStyle="1" w:styleId="WW8Num429z2">
    <w:name w:val="WW8Num429z2"/>
    <w:rsid w:val="00B2292B"/>
  </w:style>
  <w:style w:type="character" w:customStyle="1" w:styleId="WW8Num430z0">
    <w:name w:val="WW8Num430z0"/>
    <w:rsid w:val="00B2292B"/>
  </w:style>
  <w:style w:type="character" w:customStyle="1" w:styleId="WW8Num430z1">
    <w:name w:val="WW8Num430z1"/>
    <w:rsid w:val="00B2292B"/>
  </w:style>
  <w:style w:type="character" w:customStyle="1" w:styleId="WW8Num430z2">
    <w:name w:val="WW8Num430z2"/>
    <w:rsid w:val="00B2292B"/>
  </w:style>
  <w:style w:type="character" w:customStyle="1" w:styleId="WW8Num431z0">
    <w:name w:val="WW8Num431z0"/>
    <w:rsid w:val="00B2292B"/>
  </w:style>
  <w:style w:type="character" w:customStyle="1" w:styleId="WW8Num431z1">
    <w:name w:val="WW8Num431z1"/>
    <w:rsid w:val="00B2292B"/>
  </w:style>
  <w:style w:type="character" w:customStyle="1" w:styleId="WW8Num431z2">
    <w:name w:val="WW8Num431z2"/>
    <w:rsid w:val="00B2292B"/>
  </w:style>
  <w:style w:type="character" w:customStyle="1" w:styleId="WW8Num432z0">
    <w:name w:val="WW8Num432z0"/>
    <w:rsid w:val="00B2292B"/>
  </w:style>
  <w:style w:type="character" w:customStyle="1" w:styleId="WW8Num432z1">
    <w:name w:val="WW8Num432z1"/>
    <w:rsid w:val="00B2292B"/>
  </w:style>
  <w:style w:type="character" w:customStyle="1" w:styleId="WW8Num432z2">
    <w:name w:val="WW8Num432z2"/>
    <w:rsid w:val="00B2292B"/>
  </w:style>
  <w:style w:type="character" w:customStyle="1" w:styleId="WW8Num433z0">
    <w:name w:val="WW8Num433z0"/>
    <w:rsid w:val="00B2292B"/>
  </w:style>
  <w:style w:type="character" w:customStyle="1" w:styleId="WW8Num433z1">
    <w:name w:val="WW8Num433z1"/>
    <w:rsid w:val="00B2292B"/>
  </w:style>
  <w:style w:type="character" w:customStyle="1" w:styleId="WW8Num433z2">
    <w:name w:val="WW8Num433z2"/>
    <w:rsid w:val="00B2292B"/>
  </w:style>
  <w:style w:type="character" w:customStyle="1" w:styleId="WW8Num434z0">
    <w:name w:val="WW8Num434z0"/>
    <w:rsid w:val="00B2292B"/>
  </w:style>
  <w:style w:type="character" w:customStyle="1" w:styleId="WW8Num434z1">
    <w:name w:val="WW8Num434z1"/>
    <w:rsid w:val="00B2292B"/>
  </w:style>
  <w:style w:type="character" w:customStyle="1" w:styleId="WW8Num434z2">
    <w:name w:val="WW8Num434z2"/>
    <w:rsid w:val="00B2292B"/>
  </w:style>
  <w:style w:type="character" w:customStyle="1" w:styleId="WW8Num435z0">
    <w:name w:val="WW8Num435z0"/>
    <w:rsid w:val="00B2292B"/>
  </w:style>
  <w:style w:type="character" w:customStyle="1" w:styleId="WW8Num435z1">
    <w:name w:val="WW8Num435z1"/>
    <w:rsid w:val="00B2292B"/>
  </w:style>
  <w:style w:type="character" w:customStyle="1" w:styleId="WW8Num435z2">
    <w:name w:val="WW8Num435z2"/>
    <w:rsid w:val="00B2292B"/>
  </w:style>
  <w:style w:type="character" w:customStyle="1" w:styleId="WW8Num436z0">
    <w:name w:val="WW8Num436z0"/>
    <w:rsid w:val="00B2292B"/>
  </w:style>
  <w:style w:type="character" w:customStyle="1" w:styleId="WW8Num436z1">
    <w:name w:val="WW8Num436z1"/>
    <w:rsid w:val="00B2292B"/>
  </w:style>
  <w:style w:type="character" w:customStyle="1" w:styleId="WW8Num436z2">
    <w:name w:val="WW8Num436z2"/>
    <w:rsid w:val="00B2292B"/>
  </w:style>
  <w:style w:type="character" w:customStyle="1" w:styleId="WW8Num437z0">
    <w:name w:val="WW8Num437z0"/>
    <w:rsid w:val="00B2292B"/>
  </w:style>
  <w:style w:type="character" w:customStyle="1" w:styleId="WW8Num437z1">
    <w:name w:val="WW8Num437z1"/>
    <w:rsid w:val="00B2292B"/>
  </w:style>
  <w:style w:type="character" w:customStyle="1" w:styleId="WW8Num437z2">
    <w:name w:val="WW8Num437z2"/>
    <w:rsid w:val="00B2292B"/>
  </w:style>
  <w:style w:type="character" w:customStyle="1" w:styleId="WW8Num438z0">
    <w:name w:val="WW8Num438z0"/>
    <w:rsid w:val="00B2292B"/>
  </w:style>
  <w:style w:type="character" w:customStyle="1" w:styleId="WW8Num438z1">
    <w:name w:val="WW8Num438z1"/>
    <w:rsid w:val="00B2292B"/>
  </w:style>
  <w:style w:type="character" w:customStyle="1" w:styleId="WW8Num438z2">
    <w:name w:val="WW8Num438z2"/>
    <w:rsid w:val="00B2292B"/>
  </w:style>
  <w:style w:type="character" w:customStyle="1" w:styleId="WW8Num439z0">
    <w:name w:val="WW8Num439z0"/>
    <w:rsid w:val="00B2292B"/>
  </w:style>
  <w:style w:type="character" w:customStyle="1" w:styleId="WW8Num439z1">
    <w:name w:val="WW8Num439z1"/>
    <w:rsid w:val="00B2292B"/>
  </w:style>
  <w:style w:type="character" w:customStyle="1" w:styleId="WW8Num439z2">
    <w:name w:val="WW8Num439z2"/>
    <w:rsid w:val="00B2292B"/>
  </w:style>
  <w:style w:type="character" w:customStyle="1" w:styleId="WW8Num440z0">
    <w:name w:val="WW8Num440z0"/>
    <w:rsid w:val="00B2292B"/>
  </w:style>
  <w:style w:type="character" w:customStyle="1" w:styleId="WW8Num440z1">
    <w:name w:val="WW8Num440z1"/>
    <w:rsid w:val="00B2292B"/>
  </w:style>
  <w:style w:type="character" w:customStyle="1" w:styleId="WW8Num440z2">
    <w:name w:val="WW8Num440z2"/>
    <w:rsid w:val="00B2292B"/>
  </w:style>
  <w:style w:type="character" w:customStyle="1" w:styleId="WW8Num441z0">
    <w:name w:val="WW8Num441z0"/>
    <w:rsid w:val="00B2292B"/>
  </w:style>
  <w:style w:type="character" w:customStyle="1" w:styleId="WW8Num441z1">
    <w:name w:val="WW8Num441z1"/>
    <w:rsid w:val="00B2292B"/>
  </w:style>
  <w:style w:type="character" w:customStyle="1" w:styleId="WW8Num441z2">
    <w:name w:val="WW8Num441z2"/>
    <w:rsid w:val="00B2292B"/>
  </w:style>
  <w:style w:type="character" w:customStyle="1" w:styleId="WW8Num442z0">
    <w:name w:val="WW8Num442z0"/>
    <w:rsid w:val="00B2292B"/>
  </w:style>
  <w:style w:type="character" w:customStyle="1" w:styleId="WW8Num442z1">
    <w:name w:val="WW8Num442z1"/>
    <w:rsid w:val="00B2292B"/>
  </w:style>
  <w:style w:type="character" w:customStyle="1" w:styleId="WW8Num442z2">
    <w:name w:val="WW8Num442z2"/>
    <w:rsid w:val="00B2292B"/>
  </w:style>
  <w:style w:type="character" w:customStyle="1" w:styleId="WW8Num443z0">
    <w:name w:val="WW8Num443z0"/>
    <w:rsid w:val="00B2292B"/>
  </w:style>
  <w:style w:type="character" w:customStyle="1" w:styleId="WW8Num443z1">
    <w:name w:val="WW8Num443z1"/>
    <w:rsid w:val="00B2292B"/>
  </w:style>
  <w:style w:type="character" w:customStyle="1" w:styleId="WW8Num443z2">
    <w:name w:val="WW8Num443z2"/>
    <w:rsid w:val="00B2292B"/>
  </w:style>
  <w:style w:type="character" w:customStyle="1" w:styleId="WW8Num444z0">
    <w:name w:val="WW8Num444z0"/>
    <w:rsid w:val="00B2292B"/>
  </w:style>
  <w:style w:type="character" w:customStyle="1" w:styleId="WW8Num444z1">
    <w:name w:val="WW8Num444z1"/>
    <w:rsid w:val="00B2292B"/>
  </w:style>
  <w:style w:type="character" w:customStyle="1" w:styleId="WW8Num444z2">
    <w:name w:val="WW8Num444z2"/>
    <w:rsid w:val="00B2292B"/>
  </w:style>
  <w:style w:type="character" w:customStyle="1" w:styleId="WW8Num445z0">
    <w:name w:val="WW8Num445z0"/>
    <w:rsid w:val="00B2292B"/>
  </w:style>
  <w:style w:type="character" w:customStyle="1" w:styleId="WW8Num445z1">
    <w:name w:val="WW8Num445z1"/>
    <w:rsid w:val="00B2292B"/>
  </w:style>
  <w:style w:type="character" w:customStyle="1" w:styleId="WW8Num445z2">
    <w:name w:val="WW8Num445z2"/>
    <w:rsid w:val="00B2292B"/>
  </w:style>
  <w:style w:type="character" w:customStyle="1" w:styleId="WW8Num446z0">
    <w:name w:val="WW8Num446z0"/>
    <w:rsid w:val="00B2292B"/>
  </w:style>
  <w:style w:type="character" w:customStyle="1" w:styleId="WW8Num446z1">
    <w:name w:val="WW8Num446z1"/>
    <w:rsid w:val="00B2292B"/>
  </w:style>
  <w:style w:type="character" w:customStyle="1" w:styleId="WW8Num446z2">
    <w:name w:val="WW8Num446z2"/>
    <w:rsid w:val="00B2292B"/>
  </w:style>
  <w:style w:type="character" w:customStyle="1" w:styleId="WW8Num447z0">
    <w:name w:val="WW8Num447z0"/>
    <w:rsid w:val="00B2292B"/>
  </w:style>
  <w:style w:type="character" w:customStyle="1" w:styleId="WW8Num447z1">
    <w:name w:val="WW8Num447z1"/>
    <w:rsid w:val="00B2292B"/>
  </w:style>
  <w:style w:type="character" w:customStyle="1" w:styleId="WW8Num447z2">
    <w:name w:val="WW8Num447z2"/>
    <w:rsid w:val="00B2292B"/>
  </w:style>
  <w:style w:type="character" w:customStyle="1" w:styleId="WW8Num448z0">
    <w:name w:val="WW8Num448z0"/>
    <w:rsid w:val="00B2292B"/>
  </w:style>
  <w:style w:type="character" w:customStyle="1" w:styleId="WW8Num448z1">
    <w:name w:val="WW8Num448z1"/>
    <w:rsid w:val="00B2292B"/>
  </w:style>
  <w:style w:type="character" w:customStyle="1" w:styleId="WW8Num448z2">
    <w:name w:val="WW8Num448z2"/>
    <w:rsid w:val="00B2292B"/>
  </w:style>
  <w:style w:type="character" w:customStyle="1" w:styleId="WW8Num449z0">
    <w:name w:val="WW8Num449z0"/>
    <w:rsid w:val="00B2292B"/>
  </w:style>
  <w:style w:type="character" w:customStyle="1" w:styleId="WW8Num449z1">
    <w:name w:val="WW8Num449z1"/>
    <w:rsid w:val="00B2292B"/>
  </w:style>
  <w:style w:type="character" w:customStyle="1" w:styleId="WW8Num449z2">
    <w:name w:val="WW8Num449z2"/>
    <w:rsid w:val="00B2292B"/>
  </w:style>
  <w:style w:type="character" w:customStyle="1" w:styleId="WW8Num450z0">
    <w:name w:val="WW8Num450z0"/>
    <w:rsid w:val="00B2292B"/>
  </w:style>
  <w:style w:type="character" w:customStyle="1" w:styleId="WW8Num450z1">
    <w:name w:val="WW8Num450z1"/>
    <w:rsid w:val="00B2292B"/>
  </w:style>
  <w:style w:type="character" w:customStyle="1" w:styleId="WW8Num450z2">
    <w:name w:val="WW8Num450z2"/>
    <w:rsid w:val="00B2292B"/>
  </w:style>
  <w:style w:type="character" w:customStyle="1" w:styleId="WW8Num451z0">
    <w:name w:val="WW8Num451z0"/>
    <w:rsid w:val="00B2292B"/>
  </w:style>
  <w:style w:type="character" w:customStyle="1" w:styleId="WW8Num451z1">
    <w:name w:val="WW8Num451z1"/>
    <w:rsid w:val="00B2292B"/>
  </w:style>
  <w:style w:type="character" w:customStyle="1" w:styleId="WW8Num451z2">
    <w:name w:val="WW8Num451z2"/>
    <w:rsid w:val="00B2292B"/>
  </w:style>
  <w:style w:type="character" w:customStyle="1" w:styleId="WW8Num452z0">
    <w:name w:val="WW8Num452z0"/>
    <w:rsid w:val="00B2292B"/>
  </w:style>
  <w:style w:type="character" w:customStyle="1" w:styleId="WW8Num452z1">
    <w:name w:val="WW8Num452z1"/>
    <w:rsid w:val="00B2292B"/>
  </w:style>
  <w:style w:type="character" w:customStyle="1" w:styleId="WW8Num452z2">
    <w:name w:val="WW8Num452z2"/>
    <w:rsid w:val="00B2292B"/>
  </w:style>
  <w:style w:type="character" w:customStyle="1" w:styleId="WW8Num453z0">
    <w:name w:val="WW8Num453z0"/>
    <w:rsid w:val="00B2292B"/>
  </w:style>
  <w:style w:type="character" w:customStyle="1" w:styleId="WW8Num453z1">
    <w:name w:val="WW8Num453z1"/>
    <w:rsid w:val="00B2292B"/>
  </w:style>
  <w:style w:type="character" w:customStyle="1" w:styleId="WW8Num453z2">
    <w:name w:val="WW8Num453z2"/>
    <w:rsid w:val="00B2292B"/>
  </w:style>
  <w:style w:type="character" w:customStyle="1" w:styleId="WW8Num454z0">
    <w:name w:val="WW8Num454z0"/>
    <w:rsid w:val="00B2292B"/>
  </w:style>
  <w:style w:type="character" w:customStyle="1" w:styleId="WW8Num454z1">
    <w:name w:val="WW8Num454z1"/>
    <w:rsid w:val="00B2292B"/>
  </w:style>
  <w:style w:type="character" w:customStyle="1" w:styleId="WW8Num454z2">
    <w:name w:val="WW8Num454z2"/>
    <w:rsid w:val="00B2292B"/>
  </w:style>
  <w:style w:type="character" w:customStyle="1" w:styleId="WW8Num455z0">
    <w:name w:val="WW8Num455z0"/>
    <w:rsid w:val="00B2292B"/>
  </w:style>
  <w:style w:type="character" w:customStyle="1" w:styleId="WW8Num455z1">
    <w:name w:val="WW8Num455z1"/>
    <w:rsid w:val="00B2292B"/>
  </w:style>
  <w:style w:type="character" w:customStyle="1" w:styleId="WW8Num455z2">
    <w:name w:val="WW8Num455z2"/>
    <w:rsid w:val="00B2292B"/>
  </w:style>
  <w:style w:type="character" w:customStyle="1" w:styleId="WW8Num456z0">
    <w:name w:val="WW8Num456z0"/>
    <w:rsid w:val="00B2292B"/>
  </w:style>
  <w:style w:type="character" w:customStyle="1" w:styleId="WW8Num456z1">
    <w:name w:val="WW8Num456z1"/>
    <w:rsid w:val="00B2292B"/>
  </w:style>
  <w:style w:type="character" w:customStyle="1" w:styleId="WW8Num456z2">
    <w:name w:val="WW8Num456z2"/>
    <w:rsid w:val="00B2292B"/>
  </w:style>
  <w:style w:type="character" w:customStyle="1" w:styleId="WW8Num457z0">
    <w:name w:val="WW8Num457z0"/>
    <w:rsid w:val="00B2292B"/>
  </w:style>
  <w:style w:type="character" w:customStyle="1" w:styleId="WW8Num457z1">
    <w:name w:val="WW8Num457z1"/>
    <w:rsid w:val="00B2292B"/>
  </w:style>
  <w:style w:type="character" w:customStyle="1" w:styleId="WW8Num457z2">
    <w:name w:val="WW8Num457z2"/>
    <w:rsid w:val="00B2292B"/>
  </w:style>
  <w:style w:type="character" w:customStyle="1" w:styleId="WW8Num458z0">
    <w:name w:val="WW8Num458z0"/>
    <w:rsid w:val="00B2292B"/>
  </w:style>
  <w:style w:type="character" w:customStyle="1" w:styleId="WW8Num458z1">
    <w:name w:val="WW8Num458z1"/>
    <w:rsid w:val="00B2292B"/>
  </w:style>
  <w:style w:type="character" w:customStyle="1" w:styleId="WW8Num458z2">
    <w:name w:val="WW8Num458z2"/>
    <w:rsid w:val="00B2292B"/>
  </w:style>
  <w:style w:type="character" w:customStyle="1" w:styleId="WW8Num459z0">
    <w:name w:val="WW8Num459z0"/>
    <w:rsid w:val="00B2292B"/>
  </w:style>
  <w:style w:type="character" w:customStyle="1" w:styleId="WW8Num459z1">
    <w:name w:val="WW8Num459z1"/>
    <w:rsid w:val="00B2292B"/>
  </w:style>
  <w:style w:type="character" w:customStyle="1" w:styleId="WW8Num459z2">
    <w:name w:val="WW8Num459z2"/>
    <w:rsid w:val="00B2292B"/>
  </w:style>
  <w:style w:type="character" w:customStyle="1" w:styleId="WW8Num460z0">
    <w:name w:val="WW8Num460z0"/>
    <w:rsid w:val="00B2292B"/>
  </w:style>
  <w:style w:type="character" w:customStyle="1" w:styleId="WW8Num460z1">
    <w:name w:val="WW8Num460z1"/>
    <w:rsid w:val="00B2292B"/>
  </w:style>
  <w:style w:type="character" w:customStyle="1" w:styleId="WW8Num460z2">
    <w:name w:val="WW8Num460z2"/>
    <w:rsid w:val="00B2292B"/>
  </w:style>
  <w:style w:type="character" w:customStyle="1" w:styleId="WW8Num461z0">
    <w:name w:val="WW8Num461z0"/>
    <w:rsid w:val="00B2292B"/>
  </w:style>
  <w:style w:type="character" w:customStyle="1" w:styleId="WW8Num461z1">
    <w:name w:val="WW8Num461z1"/>
    <w:rsid w:val="00B2292B"/>
  </w:style>
  <w:style w:type="character" w:customStyle="1" w:styleId="WW8Num461z2">
    <w:name w:val="WW8Num461z2"/>
    <w:rsid w:val="00B2292B"/>
  </w:style>
  <w:style w:type="character" w:customStyle="1" w:styleId="WW8Num462z0">
    <w:name w:val="WW8Num462z0"/>
    <w:rsid w:val="00B2292B"/>
  </w:style>
  <w:style w:type="character" w:customStyle="1" w:styleId="WW8Num462z1">
    <w:name w:val="WW8Num462z1"/>
    <w:rsid w:val="00B2292B"/>
  </w:style>
  <w:style w:type="character" w:customStyle="1" w:styleId="WW8Num462z2">
    <w:name w:val="WW8Num462z2"/>
    <w:rsid w:val="00B2292B"/>
  </w:style>
  <w:style w:type="character" w:customStyle="1" w:styleId="WW8Num463z0">
    <w:name w:val="WW8Num463z0"/>
    <w:rsid w:val="00B2292B"/>
  </w:style>
  <w:style w:type="character" w:customStyle="1" w:styleId="WW8Num463z1">
    <w:name w:val="WW8Num463z1"/>
    <w:rsid w:val="00B2292B"/>
  </w:style>
  <w:style w:type="character" w:customStyle="1" w:styleId="WW8Num463z2">
    <w:name w:val="WW8Num463z2"/>
    <w:rsid w:val="00B2292B"/>
  </w:style>
  <w:style w:type="character" w:customStyle="1" w:styleId="WW8Num464z0">
    <w:name w:val="WW8Num464z0"/>
    <w:rsid w:val="00B2292B"/>
  </w:style>
  <w:style w:type="character" w:customStyle="1" w:styleId="WW8Num464z1">
    <w:name w:val="WW8Num464z1"/>
    <w:rsid w:val="00B2292B"/>
  </w:style>
  <w:style w:type="character" w:customStyle="1" w:styleId="WW8Num464z2">
    <w:name w:val="WW8Num464z2"/>
    <w:rsid w:val="00B2292B"/>
  </w:style>
  <w:style w:type="character" w:customStyle="1" w:styleId="WW8Num465z0">
    <w:name w:val="WW8Num465z0"/>
    <w:rsid w:val="00B2292B"/>
  </w:style>
  <w:style w:type="character" w:customStyle="1" w:styleId="WW8Num465z1">
    <w:name w:val="WW8Num465z1"/>
    <w:rsid w:val="00B2292B"/>
  </w:style>
  <w:style w:type="character" w:customStyle="1" w:styleId="WW8Num465z2">
    <w:name w:val="WW8Num465z2"/>
    <w:rsid w:val="00B2292B"/>
  </w:style>
  <w:style w:type="character" w:customStyle="1" w:styleId="WW8Num466z0">
    <w:name w:val="WW8Num466z0"/>
    <w:rsid w:val="00B2292B"/>
  </w:style>
  <w:style w:type="character" w:customStyle="1" w:styleId="WW8Num466z1">
    <w:name w:val="WW8Num466z1"/>
    <w:rsid w:val="00B2292B"/>
  </w:style>
  <w:style w:type="character" w:customStyle="1" w:styleId="WW8Num466z2">
    <w:name w:val="WW8Num466z2"/>
    <w:rsid w:val="00B2292B"/>
  </w:style>
  <w:style w:type="character" w:customStyle="1" w:styleId="WW8Num467z0">
    <w:name w:val="WW8Num467z0"/>
    <w:rsid w:val="00B2292B"/>
  </w:style>
  <w:style w:type="character" w:customStyle="1" w:styleId="WW8Num467z1">
    <w:name w:val="WW8Num467z1"/>
    <w:rsid w:val="00B2292B"/>
  </w:style>
  <w:style w:type="character" w:customStyle="1" w:styleId="WW8Num467z2">
    <w:name w:val="WW8Num467z2"/>
    <w:rsid w:val="00B2292B"/>
  </w:style>
  <w:style w:type="character" w:customStyle="1" w:styleId="WW8Num468z0">
    <w:name w:val="WW8Num468z0"/>
    <w:rsid w:val="00B2292B"/>
  </w:style>
  <w:style w:type="character" w:customStyle="1" w:styleId="WW8Num468z1">
    <w:name w:val="WW8Num468z1"/>
    <w:rsid w:val="00B2292B"/>
  </w:style>
  <w:style w:type="character" w:customStyle="1" w:styleId="WW8Num468z2">
    <w:name w:val="WW8Num468z2"/>
    <w:rsid w:val="00B2292B"/>
  </w:style>
  <w:style w:type="character" w:customStyle="1" w:styleId="WW8Num469z0">
    <w:name w:val="WW8Num469z0"/>
    <w:rsid w:val="00B2292B"/>
  </w:style>
  <w:style w:type="character" w:customStyle="1" w:styleId="WW8Num469z1">
    <w:name w:val="WW8Num469z1"/>
    <w:rsid w:val="00B2292B"/>
  </w:style>
  <w:style w:type="character" w:customStyle="1" w:styleId="WW8Num469z2">
    <w:name w:val="WW8Num469z2"/>
    <w:rsid w:val="00B2292B"/>
  </w:style>
  <w:style w:type="character" w:customStyle="1" w:styleId="WW8Num470z0">
    <w:name w:val="WW8Num470z0"/>
    <w:rsid w:val="00B2292B"/>
  </w:style>
  <w:style w:type="character" w:customStyle="1" w:styleId="WW8Num470z1">
    <w:name w:val="WW8Num470z1"/>
    <w:rsid w:val="00B2292B"/>
  </w:style>
  <w:style w:type="character" w:customStyle="1" w:styleId="WW8Num470z2">
    <w:name w:val="WW8Num470z2"/>
    <w:rsid w:val="00B2292B"/>
  </w:style>
  <w:style w:type="character" w:customStyle="1" w:styleId="WW8Num471z0">
    <w:name w:val="WW8Num471z0"/>
    <w:rsid w:val="00B2292B"/>
  </w:style>
  <w:style w:type="character" w:customStyle="1" w:styleId="WW8Num471z1">
    <w:name w:val="WW8Num471z1"/>
    <w:rsid w:val="00B2292B"/>
  </w:style>
  <w:style w:type="character" w:customStyle="1" w:styleId="WW8Num471z2">
    <w:name w:val="WW8Num471z2"/>
    <w:rsid w:val="00B2292B"/>
  </w:style>
  <w:style w:type="character" w:customStyle="1" w:styleId="WW8Num472z0">
    <w:name w:val="WW8Num472z0"/>
    <w:rsid w:val="00B2292B"/>
  </w:style>
  <w:style w:type="character" w:customStyle="1" w:styleId="WW8Num472z1">
    <w:name w:val="WW8Num472z1"/>
    <w:rsid w:val="00B2292B"/>
  </w:style>
  <w:style w:type="character" w:customStyle="1" w:styleId="WW8Num472z2">
    <w:name w:val="WW8Num472z2"/>
    <w:rsid w:val="00B2292B"/>
  </w:style>
  <w:style w:type="character" w:customStyle="1" w:styleId="WW8Num473z0">
    <w:name w:val="WW8Num473z0"/>
    <w:rsid w:val="00B2292B"/>
  </w:style>
  <w:style w:type="character" w:customStyle="1" w:styleId="WW8Num473z1">
    <w:name w:val="WW8Num473z1"/>
    <w:rsid w:val="00B2292B"/>
  </w:style>
  <w:style w:type="character" w:customStyle="1" w:styleId="WW8Num473z2">
    <w:name w:val="WW8Num473z2"/>
    <w:rsid w:val="00B2292B"/>
  </w:style>
  <w:style w:type="character" w:customStyle="1" w:styleId="WW8Num474z0">
    <w:name w:val="WW8Num474z0"/>
    <w:rsid w:val="00B2292B"/>
  </w:style>
  <w:style w:type="character" w:customStyle="1" w:styleId="WW8Num474z1">
    <w:name w:val="WW8Num474z1"/>
    <w:rsid w:val="00B2292B"/>
  </w:style>
  <w:style w:type="character" w:customStyle="1" w:styleId="WW8Num474z2">
    <w:name w:val="WW8Num474z2"/>
    <w:rsid w:val="00B2292B"/>
  </w:style>
  <w:style w:type="character" w:customStyle="1" w:styleId="WW8Num475z0">
    <w:name w:val="WW8Num475z0"/>
    <w:rsid w:val="00B2292B"/>
  </w:style>
  <w:style w:type="character" w:customStyle="1" w:styleId="WW8Num475z1">
    <w:name w:val="WW8Num475z1"/>
    <w:rsid w:val="00B2292B"/>
  </w:style>
  <w:style w:type="character" w:customStyle="1" w:styleId="WW8Num475z2">
    <w:name w:val="WW8Num475z2"/>
    <w:rsid w:val="00B2292B"/>
  </w:style>
  <w:style w:type="character" w:customStyle="1" w:styleId="WW8Num476z0">
    <w:name w:val="WW8Num476z0"/>
    <w:rsid w:val="00B2292B"/>
  </w:style>
  <w:style w:type="character" w:customStyle="1" w:styleId="WW8Num476z1">
    <w:name w:val="WW8Num476z1"/>
    <w:rsid w:val="00B2292B"/>
  </w:style>
  <w:style w:type="character" w:customStyle="1" w:styleId="WW8Num476z2">
    <w:name w:val="WW8Num476z2"/>
    <w:rsid w:val="00B2292B"/>
  </w:style>
  <w:style w:type="character" w:customStyle="1" w:styleId="WW8Num477z0">
    <w:name w:val="WW8Num477z0"/>
    <w:rsid w:val="00B2292B"/>
  </w:style>
  <w:style w:type="character" w:customStyle="1" w:styleId="WW8Num477z1">
    <w:name w:val="WW8Num477z1"/>
    <w:rsid w:val="00B2292B"/>
  </w:style>
  <w:style w:type="character" w:customStyle="1" w:styleId="WW8Num477z2">
    <w:name w:val="WW8Num477z2"/>
    <w:rsid w:val="00B2292B"/>
  </w:style>
  <w:style w:type="character" w:customStyle="1" w:styleId="WW8Num478z0">
    <w:name w:val="WW8Num478z0"/>
    <w:rsid w:val="00B2292B"/>
  </w:style>
  <w:style w:type="character" w:customStyle="1" w:styleId="WW8Num478z1">
    <w:name w:val="WW8Num478z1"/>
    <w:rsid w:val="00B2292B"/>
  </w:style>
  <w:style w:type="character" w:customStyle="1" w:styleId="WW8Num478z2">
    <w:name w:val="WW8Num478z2"/>
    <w:rsid w:val="00B2292B"/>
  </w:style>
  <w:style w:type="character" w:customStyle="1" w:styleId="WW8Num479z0">
    <w:name w:val="WW8Num479z0"/>
    <w:rsid w:val="00B2292B"/>
  </w:style>
  <w:style w:type="character" w:customStyle="1" w:styleId="WW8Num479z1">
    <w:name w:val="WW8Num479z1"/>
    <w:rsid w:val="00B2292B"/>
  </w:style>
  <w:style w:type="character" w:customStyle="1" w:styleId="WW8Num479z2">
    <w:name w:val="WW8Num479z2"/>
    <w:rsid w:val="00B2292B"/>
  </w:style>
  <w:style w:type="character" w:customStyle="1" w:styleId="WW8Num480z0">
    <w:name w:val="WW8Num480z0"/>
    <w:rsid w:val="00B2292B"/>
  </w:style>
  <w:style w:type="character" w:customStyle="1" w:styleId="WW8Num480z1">
    <w:name w:val="WW8Num480z1"/>
    <w:rsid w:val="00B2292B"/>
  </w:style>
  <w:style w:type="character" w:customStyle="1" w:styleId="WW8Num480z2">
    <w:name w:val="WW8Num480z2"/>
    <w:rsid w:val="00B2292B"/>
  </w:style>
  <w:style w:type="character" w:customStyle="1" w:styleId="WW8Num481z0">
    <w:name w:val="WW8Num481z0"/>
    <w:rsid w:val="00B2292B"/>
  </w:style>
  <w:style w:type="character" w:customStyle="1" w:styleId="WW8Num481z1">
    <w:name w:val="WW8Num481z1"/>
    <w:rsid w:val="00B2292B"/>
  </w:style>
  <w:style w:type="character" w:customStyle="1" w:styleId="WW8Num481z2">
    <w:name w:val="WW8Num481z2"/>
    <w:rsid w:val="00B2292B"/>
  </w:style>
  <w:style w:type="character" w:customStyle="1" w:styleId="WW8Num482z0">
    <w:name w:val="WW8Num482z0"/>
    <w:rsid w:val="00B2292B"/>
  </w:style>
  <w:style w:type="character" w:customStyle="1" w:styleId="WW8Num482z1">
    <w:name w:val="WW8Num482z1"/>
    <w:rsid w:val="00B2292B"/>
  </w:style>
  <w:style w:type="character" w:customStyle="1" w:styleId="WW8Num482z2">
    <w:name w:val="WW8Num482z2"/>
    <w:rsid w:val="00B2292B"/>
  </w:style>
  <w:style w:type="character" w:customStyle="1" w:styleId="WW8Num483z0">
    <w:name w:val="WW8Num483z0"/>
    <w:rsid w:val="00B2292B"/>
  </w:style>
  <w:style w:type="character" w:customStyle="1" w:styleId="WW8Num483z1">
    <w:name w:val="WW8Num483z1"/>
    <w:rsid w:val="00B2292B"/>
  </w:style>
  <w:style w:type="character" w:customStyle="1" w:styleId="WW8Num483z2">
    <w:name w:val="WW8Num483z2"/>
    <w:rsid w:val="00B2292B"/>
  </w:style>
  <w:style w:type="character" w:customStyle="1" w:styleId="WW8Num484z0">
    <w:name w:val="WW8Num484z0"/>
    <w:rsid w:val="00B2292B"/>
  </w:style>
  <w:style w:type="character" w:customStyle="1" w:styleId="WW8Num484z1">
    <w:name w:val="WW8Num484z1"/>
    <w:rsid w:val="00B2292B"/>
  </w:style>
  <w:style w:type="character" w:customStyle="1" w:styleId="WW8Num484z2">
    <w:name w:val="WW8Num484z2"/>
    <w:rsid w:val="00B2292B"/>
  </w:style>
  <w:style w:type="character" w:customStyle="1" w:styleId="WW8Num485z0">
    <w:name w:val="WW8Num485z0"/>
    <w:rsid w:val="00B2292B"/>
  </w:style>
  <w:style w:type="character" w:customStyle="1" w:styleId="WW8Num485z1">
    <w:name w:val="WW8Num485z1"/>
    <w:rsid w:val="00B2292B"/>
  </w:style>
  <w:style w:type="character" w:customStyle="1" w:styleId="WW8Num485z2">
    <w:name w:val="WW8Num485z2"/>
    <w:rsid w:val="00B2292B"/>
  </w:style>
  <w:style w:type="character" w:customStyle="1" w:styleId="WW8Num486z0">
    <w:name w:val="WW8Num486z0"/>
    <w:rsid w:val="00B2292B"/>
  </w:style>
  <w:style w:type="character" w:customStyle="1" w:styleId="WW8Num486z1">
    <w:name w:val="WW8Num486z1"/>
    <w:rsid w:val="00B2292B"/>
  </w:style>
  <w:style w:type="character" w:customStyle="1" w:styleId="WW8Num486z2">
    <w:name w:val="WW8Num486z2"/>
    <w:rsid w:val="00B2292B"/>
  </w:style>
  <w:style w:type="character" w:customStyle="1" w:styleId="WW8Num487z0">
    <w:name w:val="WW8Num487z0"/>
    <w:rsid w:val="00B2292B"/>
  </w:style>
  <w:style w:type="character" w:customStyle="1" w:styleId="WW8Num487z1">
    <w:name w:val="WW8Num487z1"/>
    <w:rsid w:val="00B2292B"/>
  </w:style>
  <w:style w:type="character" w:customStyle="1" w:styleId="WW8Num487z2">
    <w:name w:val="WW8Num487z2"/>
    <w:rsid w:val="00B2292B"/>
  </w:style>
  <w:style w:type="character" w:customStyle="1" w:styleId="WW8Num488z0">
    <w:name w:val="WW8Num488z0"/>
    <w:rsid w:val="00B2292B"/>
  </w:style>
  <w:style w:type="character" w:customStyle="1" w:styleId="WW8Num488z1">
    <w:name w:val="WW8Num488z1"/>
    <w:rsid w:val="00B2292B"/>
  </w:style>
  <w:style w:type="character" w:customStyle="1" w:styleId="WW8Num488z2">
    <w:name w:val="WW8Num488z2"/>
    <w:rsid w:val="00B2292B"/>
  </w:style>
  <w:style w:type="character" w:customStyle="1" w:styleId="WW8Num489z0">
    <w:name w:val="WW8Num489z0"/>
    <w:rsid w:val="00B2292B"/>
  </w:style>
  <w:style w:type="character" w:customStyle="1" w:styleId="WW8Num489z1">
    <w:name w:val="WW8Num489z1"/>
    <w:rsid w:val="00B2292B"/>
  </w:style>
  <w:style w:type="character" w:customStyle="1" w:styleId="WW8Num489z2">
    <w:name w:val="WW8Num489z2"/>
    <w:rsid w:val="00B2292B"/>
  </w:style>
  <w:style w:type="character" w:customStyle="1" w:styleId="WW8Num490z0">
    <w:name w:val="WW8Num490z0"/>
    <w:rsid w:val="00B2292B"/>
  </w:style>
  <w:style w:type="character" w:customStyle="1" w:styleId="WW8Num490z1">
    <w:name w:val="WW8Num490z1"/>
    <w:rsid w:val="00B2292B"/>
  </w:style>
  <w:style w:type="character" w:customStyle="1" w:styleId="WW8Num490z2">
    <w:name w:val="WW8Num490z2"/>
    <w:rsid w:val="00B2292B"/>
  </w:style>
  <w:style w:type="character" w:customStyle="1" w:styleId="WW8Num491z0">
    <w:name w:val="WW8Num491z0"/>
    <w:rsid w:val="00B2292B"/>
  </w:style>
  <w:style w:type="character" w:customStyle="1" w:styleId="WW8Num491z1">
    <w:name w:val="WW8Num491z1"/>
    <w:rsid w:val="00B2292B"/>
  </w:style>
  <w:style w:type="character" w:customStyle="1" w:styleId="WW8Num491z2">
    <w:name w:val="WW8Num491z2"/>
    <w:rsid w:val="00B2292B"/>
  </w:style>
  <w:style w:type="character" w:customStyle="1" w:styleId="WW8Num492z0">
    <w:name w:val="WW8Num492z0"/>
    <w:rsid w:val="00B2292B"/>
  </w:style>
  <w:style w:type="character" w:customStyle="1" w:styleId="WW8Num492z1">
    <w:name w:val="WW8Num492z1"/>
    <w:rsid w:val="00B2292B"/>
  </w:style>
  <w:style w:type="character" w:customStyle="1" w:styleId="WW8Num492z2">
    <w:name w:val="WW8Num492z2"/>
    <w:rsid w:val="00B2292B"/>
  </w:style>
  <w:style w:type="character" w:customStyle="1" w:styleId="WW8Num493z0">
    <w:name w:val="WW8Num493z0"/>
    <w:rsid w:val="00B2292B"/>
  </w:style>
  <w:style w:type="character" w:customStyle="1" w:styleId="WW8Num493z1">
    <w:name w:val="WW8Num493z1"/>
    <w:rsid w:val="00B2292B"/>
  </w:style>
  <w:style w:type="character" w:customStyle="1" w:styleId="WW8Num493z2">
    <w:name w:val="WW8Num493z2"/>
    <w:rsid w:val="00B2292B"/>
  </w:style>
  <w:style w:type="character" w:customStyle="1" w:styleId="WW8Num494z0">
    <w:name w:val="WW8Num494z0"/>
    <w:rsid w:val="00B2292B"/>
  </w:style>
  <w:style w:type="character" w:customStyle="1" w:styleId="WW8Num494z1">
    <w:name w:val="WW8Num494z1"/>
    <w:rsid w:val="00B2292B"/>
  </w:style>
  <w:style w:type="character" w:customStyle="1" w:styleId="WW8Num494z2">
    <w:name w:val="WW8Num494z2"/>
    <w:rsid w:val="00B2292B"/>
  </w:style>
  <w:style w:type="character" w:customStyle="1" w:styleId="WW8Num495z0">
    <w:name w:val="WW8Num495z0"/>
    <w:rsid w:val="00B2292B"/>
  </w:style>
  <w:style w:type="character" w:customStyle="1" w:styleId="WW8Num495z1">
    <w:name w:val="WW8Num495z1"/>
    <w:rsid w:val="00B2292B"/>
  </w:style>
  <w:style w:type="character" w:customStyle="1" w:styleId="WW8Num495z2">
    <w:name w:val="WW8Num495z2"/>
    <w:rsid w:val="00B2292B"/>
  </w:style>
  <w:style w:type="character" w:customStyle="1" w:styleId="WW8Num496z0">
    <w:name w:val="WW8Num496z0"/>
    <w:rsid w:val="00B2292B"/>
  </w:style>
  <w:style w:type="character" w:customStyle="1" w:styleId="WW8Num496z1">
    <w:name w:val="WW8Num496z1"/>
    <w:rsid w:val="00B2292B"/>
  </w:style>
  <w:style w:type="character" w:customStyle="1" w:styleId="WW8Num496z2">
    <w:name w:val="WW8Num496z2"/>
    <w:rsid w:val="00B2292B"/>
  </w:style>
  <w:style w:type="character" w:customStyle="1" w:styleId="WW8Num497z0">
    <w:name w:val="WW8Num497z0"/>
    <w:rsid w:val="00B2292B"/>
  </w:style>
  <w:style w:type="character" w:customStyle="1" w:styleId="WW8Num497z1">
    <w:name w:val="WW8Num497z1"/>
    <w:rsid w:val="00B2292B"/>
  </w:style>
  <w:style w:type="character" w:customStyle="1" w:styleId="WW8Num497z2">
    <w:name w:val="WW8Num497z2"/>
    <w:rsid w:val="00B2292B"/>
  </w:style>
  <w:style w:type="character" w:customStyle="1" w:styleId="WW8Num498z0">
    <w:name w:val="WW8Num498z0"/>
    <w:rsid w:val="00B2292B"/>
  </w:style>
  <w:style w:type="character" w:customStyle="1" w:styleId="WW8Num498z1">
    <w:name w:val="WW8Num498z1"/>
    <w:rsid w:val="00B2292B"/>
  </w:style>
  <w:style w:type="character" w:customStyle="1" w:styleId="WW8Num498z2">
    <w:name w:val="WW8Num498z2"/>
    <w:rsid w:val="00B2292B"/>
  </w:style>
  <w:style w:type="character" w:customStyle="1" w:styleId="WW8Num499z0">
    <w:name w:val="WW8Num499z0"/>
    <w:rsid w:val="00B2292B"/>
  </w:style>
  <w:style w:type="character" w:customStyle="1" w:styleId="WW8Num499z1">
    <w:name w:val="WW8Num499z1"/>
    <w:rsid w:val="00B2292B"/>
  </w:style>
  <w:style w:type="character" w:customStyle="1" w:styleId="WW8Num499z2">
    <w:name w:val="WW8Num499z2"/>
    <w:rsid w:val="00B2292B"/>
  </w:style>
  <w:style w:type="character" w:customStyle="1" w:styleId="WW8Num500z0">
    <w:name w:val="WW8Num500z0"/>
    <w:rsid w:val="00B2292B"/>
  </w:style>
  <w:style w:type="character" w:customStyle="1" w:styleId="WW8Num500z1">
    <w:name w:val="WW8Num500z1"/>
    <w:rsid w:val="00B2292B"/>
  </w:style>
  <w:style w:type="character" w:customStyle="1" w:styleId="WW8Num500z2">
    <w:name w:val="WW8Num500z2"/>
    <w:rsid w:val="00B2292B"/>
  </w:style>
  <w:style w:type="character" w:customStyle="1" w:styleId="WW8Num501z0">
    <w:name w:val="WW8Num501z0"/>
    <w:rsid w:val="00B2292B"/>
  </w:style>
  <w:style w:type="character" w:customStyle="1" w:styleId="WW8Num501z1">
    <w:name w:val="WW8Num501z1"/>
    <w:rsid w:val="00B2292B"/>
  </w:style>
  <w:style w:type="character" w:customStyle="1" w:styleId="WW8Num501z2">
    <w:name w:val="WW8Num501z2"/>
    <w:rsid w:val="00B2292B"/>
  </w:style>
  <w:style w:type="character" w:customStyle="1" w:styleId="WW8Num502z0">
    <w:name w:val="WW8Num502z0"/>
    <w:rsid w:val="00B2292B"/>
  </w:style>
  <w:style w:type="character" w:customStyle="1" w:styleId="WW8Num502z1">
    <w:name w:val="WW8Num502z1"/>
    <w:rsid w:val="00B2292B"/>
  </w:style>
  <w:style w:type="character" w:customStyle="1" w:styleId="WW8Num502z2">
    <w:name w:val="WW8Num502z2"/>
    <w:rsid w:val="00B2292B"/>
  </w:style>
  <w:style w:type="character" w:customStyle="1" w:styleId="WW8Num503z0">
    <w:name w:val="WW8Num503z0"/>
    <w:rsid w:val="00B2292B"/>
  </w:style>
  <w:style w:type="character" w:customStyle="1" w:styleId="WW8Num503z1">
    <w:name w:val="WW8Num503z1"/>
    <w:rsid w:val="00B2292B"/>
  </w:style>
  <w:style w:type="character" w:customStyle="1" w:styleId="WW8Num503z2">
    <w:name w:val="WW8Num503z2"/>
    <w:rsid w:val="00B2292B"/>
  </w:style>
  <w:style w:type="character" w:styleId="Hyperlink">
    <w:name w:val="Hyperlink"/>
    <w:basedOn w:val="DefaultParagraphFont"/>
    <w:rsid w:val="00B2292B"/>
  </w:style>
  <w:style w:type="character" w:styleId="FollowedHyperlink">
    <w:name w:val="FollowedHyperlink"/>
    <w:basedOn w:val="DefaultParagraphFont"/>
    <w:rsid w:val="00B2292B"/>
  </w:style>
  <w:style w:type="paragraph" w:customStyle="1" w:styleId="Heading">
    <w:name w:val="Heading"/>
    <w:basedOn w:val="Normal"/>
    <w:next w:val="BodyText"/>
    <w:rsid w:val="00B2292B"/>
    <w:pPr>
      <w:keepNext/>
      <w:spacing w:before="240" w:after="120"/>
    </w:pPr>
  </w:style>
  <w:style w:type="paragraph" w:styleId="BodyText">
    <w:name w:val="Body Text"/>
    <w:basedOn w:val="Normal"/>
    <w:link w:val="BodyTextChar"/>
    <w:rsid w:val="00B2292B"/>
    <w:pPr>
      <w:spacing w:after="120"/>
    </w:pPr>
  </w:style>
  <w:style w:type="character" w:customStyle="1" w:styleId="BodyTextChar">
    <w:name w:val="Body Text Char"/>
    <w:basedOn w:val="DefaultParagraphFont"/>
    <w:link w:val="BodyText"/>
    <w:rsid w:val="00B2292B"/>
    <w:rPr>
      <w:rFonts w:ascii="Times New Roman" w:eastAsia="Times New Roman" w:hAnsi="Times New Roman" w:cs="Times New Roman"/>
      <w:sz w:val="20"/>
      <w:szCs w:val="20"/>
    </w:rPr>
  </w:style>
  <w:style w:type="paragraph" w:styleId="List">
    <w:name w:val="List"/>
    <w:basedOn w:val="BodyText"/>
    <w:rsid w:val="00B2292B"/>
    <w:rPr>
      <w:rFonts w:cs="Mangal"/>
    </w:rPr>
  </w:style>
  <w:style w:type="paragraph" w:styleId="Caption">
    <w:name w:val="caption"/>
    <w:basedOn w:val="Normal"/>
    <w:qFormat/>
    <w:rsid w:val="00B2292B"/>
    <w:pPr>
      <w:suppressLineNumbers/>
      <w:spacing w:before="120" w:after="120"/>
    </w:pPr>
  </w:style>
  <w:style w:type="paragraph" w:customStyle="1" w:styleId="Index">
    <w:name w:val="Index"/>
    <w:basedOn w:val="Normal"/>
    <w:rsid w:val="00B2292B"/>
    <w:pPr>
      <w:suppressLineNumbers/>
    </w:pPr>
    <w:rPr>
      <w:rFonts w:cs="Mangal"/>
    </w:rPr>
  </w:style>
  <w:style w:type="paragraph" w:styleId="z-TopofForm">
    <w:name w:val="HTML Top of Form"/>
    <w:basedOn w:val="Normal"/>
    <w:next w:val="Normal"/>
    <w:link w:val="z-TopofFormChar"/>
    <w:rsid w:val="00B2292B"/>
    <w:pPr>
      <w:pBdr>
        <w:bottom w:val="single" w:sz="4" w:space="1" w:color="000000"/>
      </w:pBdr>
      <w:jc w:val="center"/>
    </w:pPr>
  </w:style>
  <w:style w:type="character" w:customStyle="1" w:styleId="z-TopofFormChar">
    <w:name w:val="z-Top of Form Char"/>
    <w:basedOn w:val="DefaultParagraphFont"/>
    <w:link w:val="z-TopofForm"/>
    <w:rsid w:val="00B2292B"/>
    <w:rPr>
      <w:rFonts w:ascii="Times New Roman" w:eastAsia="Times New Roman" w:hAnsi="Times New Roman" w:cs="Times New Roman"/>
      <w:sz w:val="20"/>
      <w:szCs w:val="20"/>
    </w:rPr>
  </w:style>
  <w:style w:type="paragraph" w:styleId="z-BottomofForm">
    <w:name w:val="HTML Bottom of Form"/>
    <w:basedOn w:val="Normal"/>
    <w:next w:val="Normal"/>
    <w:link w:val="z-BottomofFormChar"/>
    <w:rsid w:val="00B2292B"/>
    <w:pPr>
      <w:pBdr>
        <w:top w:val="single" w:sz="4" w:space="1" w:color="000000"/>
      </w:pBdr>
      <w:jc w:val="center"/>
    </w:pPr>
  </w:style>
  <w:style w:type="character" w:customStyle="1" w:styleId="z-BottomofFormChar">
    <w:name w:val="z-Bottom of Form Char"/>
    <w:basedOn w:val="DefaultParagraphFont"/>
    <w:link w:val="z-BottomofForm"/>
    <w:rsid w:val="00B2292B"/>
    <w:rPr>
      <w:rFonts w:ascii="Times New Roman" w:eastAsia="Times New Roman" w:hAnsi="Times New Roman" w:cs="Times New Roman"/>
      <w:sz w:val="20"/>
      <w:szCs w:val="20"/>
    </w:rPr>
  </w:style>
  <w:style w:type="paragraph" w:customStyle="1" w:styleId="headertable">
    <w:name w:val="headertable"/>
    <w:basedOn w:val="Normal"/>
    <w:rsid w:val="00B2292B"/>
    <w:pPr>
      <w:spacing w:before="280" w:after="280"/>
    </w:pPr>
  </w:style>
  <w:style w:type="paragraph" w:customStyle="1" w:styleId="headertable2">
    <w:name w:val="headertable2"/>
    <w:basedOn w:val="Normal"/>
    <w:rsid w:val="00B2292B"/>
    <w:pPr>
      <w:shd w:val="clear" w:color="auto" w:fill="3A3F72"/>
      <w:spacing w:before="280" w:after="280"/>
    </w:pPr>
  </w:style>
  <w:style w:type="paragraph" w:customStyle="1" w:styleId="headrlogo">
    <w:name w:val="headrlogo"/>
    <w:basedOn w:val="Normal"/>
    <w:rsid w:val="00B2292B"/>
    <w:pPr>
      <w:spacing w:before="280" w:after="280"/>
    </w:pPr>
  </w:style>
  <w:style w:type="paragraph" w:customStyle="1" w:styleId="headertd1">
    <w:name w:val="headertd1"/>
    <w:basedOn w:val="Normal"/>
    <w:rsid w:val="00B2292B"/>
    <w:pPr>
      <w:spacing w:before="280" w:after="280"/>
    </w:pPr>
  </w:style>
  <w:style w:type="paragraph" w:customStyle="1" w:styleId="headertd2">
    <w:name w:val="headertd2"/>
    <w:basedOn w:val="Normal"/>
    <w:rsid w:val="00B2292B"/>
    <w:pPr>
      <w:shd w:val="clear" w:color="auto" w:fill="ACBACB"/>
      <w:spacing w:before="280" w:after="280"/>
    </w:pPr>
  </w:style>
  <w:style w:type="paragraph" w:customStyle="1" w:styleId="headertable2child">
    <w:name w:val="headertable2child"/>
    <w:basedOn w:val="Normal"/>
    <w:rsid w:val="00B2292B"/>
    <w:pPr>
      <w:spacing w:before="280" w:after="280"/>
    </w:pPr>
  </w:style>
  <w:style w:type="paragraph" w:customStyle="1" w:styleId="headertd2child">
    <w:name w:val="headertd2child"/>
    <w:basedOn w:val="Normal"/>
    <w:rsid w:val="00B2292B"/>
    <w:pPr>
      <w:spacing w:before="280" w:after="280"/>
    </w:pPr>
    <w:rPr>
      <w:color w:val="FFFFFF"/>
    </w:rPr>
  </w:style>
  <w:style w:type="paragraph" w:customStyle="1" w:styleId="headertd3">
    <w:name w:val="headertd3"/>
    <w:basedOn w:val="Normal"/>
    <w:rsid w:val="00B2292B"/>
    <w:pPr>
      <w:spacing w:before="280" w:after="280"/>
    </w:pPr>
  </w:style>
  <w:style w:type="paragraph" w:customStyle="1" w:styleId="headerinput">
    <w:name w:val="headerinput"/>
    <w:basedOn w:val="Normal"/>
    <w:rsid w:val="00B2292B"/>
    <w:pPr>
      <w:pBdr>
        <w:top w:val="single" w:sz="4" w:space="0" w:color="FFFFFF"/>
        <w:left w:val="single" w:sz="4" w:space="2" w:color="FFFFFF"/>
        <w:bottom w:val="single" w:sz="4" w:space="0" w:color="FFFFFF"/>
        <w:right w:val="single" w:sz="4" w:space="0" w:color="FFFFFF"/>
      </w:pBdr>
      <w:shd w:val="clear" w:color="auto" w:fill="FFFFFF"/>
      <w:spacing w:before="280" w:after="280"/>
    </w:pPr>
  </w:style>
  <w:style w:type="paragraph" w:customStyle="1" w:styleId="headergo">
    <w:name w:val="headergo"/>
    <w:basedOn w:val="Normal"/>
    <w:rsid w:val="00B2292B"/>
    <w:pPr>
      <w:pBdr>
        <w:top w:val="single" w:sz="4" w:space="0" w:color="FFFFFF"/>
        <w:left w:val="single" w:sz="4" w:space="0" w:color="FFFFFF"/>
        <w:bottom w:val="single" w:sz="4" w:space="0" w:color="FFFFFF"/>
        <w:right w:val="single" w:sz="4" w:space="0" w:color="FFFFFF"/>
      </w:pBdr>
      <w:shd w:val="clear" w:color="auto" w:fill="FFFFFF"/>
      <w:spacing w:before="280" w:after="280"/>
      <w:ind w:left="60"/>
      <w:jc w:val="center"/>
    </w:pPr>
  </w:style>
  <w:style w:type="paragraph" w:customStyle="1" w:styleId="headerline">
    <w:name w:val="headerline"/>
    <w:basedOn w:val="Normal"/>
    <w:rsid w:val="00B2292B"/>
    <w:pPr>
      <w:spacing w:before="280" w:after="280"/>
    </w:pPr>
  </w:style>
  <w:style w:type="paragraph" w:customStyle="1" w:styleId="headertd4">
    <w:name w:val="headertd4"/>
    <w:basedOn w:val="Normal"/>
    <w:rsid w:val="00B2292B"/>
    <w:pPr>
      <w:spacing w:before="280" w:after="280"/>
    </w:pPr>
  </w:style>
  <w:style w:type="paragraph" w:customStyle="1" w:styleId="headertd3child">
    <w:name w:val="headertd3child"/>
    <w:basedOn w:val="Normal"/>
    <w:rsid w:val="00B2292B"/>
    <w:pPr>
      <w:spacing w:before="280" w:after="280"/>
    </w:pPr>
  </w:style>
  <w:style w:type="paragraph" w:customStyle="1" w:styleId="headertd5">
    <w:name w:val="headertd5"/>
    <w:basedOn w:val="Normal"/>
    <w:rsid w:val="00B2292B"/>
    <w:pPr>
      <w:spacing w:before="280" w:after="280"/>
    </w:pPr>
  </w:style>
  <w:style w:type="paragraph" w:customStyle="1" w:styleId="headericons">
    <w:name w:val="headericons"/>
    <w:basedOn w:val="Normal"/>
    <w:rsid w:val="00B2292B"/>
    <w:pPr>
      <w:spacing w:before="280" w:after="280"/>
      <w:jc w:val="center"/>
    </w:pPr>
    <w:rPr>
      <w:color w:val="FFFFFF"/>
    </w:rPr>
  </w:style>
  <w:style w:type="paragraph" w:customStyle="1" w:styleId="headericons2">
    <w:name w:val="headericons2"/>
    <w:basedOn w:val="Normal"/>
    <w:rsid w:val="00B2292B"/>
    <w:pPr>
      <w:spacing w:before="280" w:after="280"/>
      <w:jc w:val="center"/>
    </w:pPr>
    <w:rPr>
      <w:color w:val="FFFFFF"/>
    </w:rPr>
  </w:style>
  <w:style w:type="paragraph" w:customStyle="1" w:styleId="menutable">
    <w:name w:val="menutable"/>
    <w:basedOn w:val="Normal"/>
    <w:rsid w:val="00B2292B"/>
    <w:pPr>
      <w:spacing w:before="45" w:after="280"/>
    </w:pPr>
  </w:style>
  <w:style w:type="paragraph" w:customStyle="1" w:styleId="menubuttons">
    <w:name w:val="menubuttons"/>
    <w:basedOn w:val="Normal"/>
    <w:rsid w:val="00B2292B"/>
    <w:pPr>
      <w:spacing w:before="280" w:after="280"/>
      <w:jc w:val="center"/>
    </w:pPr>
  </w:style>
  <w:style w:type="paragraph" w:customStyle="1" w:styleId="menubuttons2">
    <w:name w:val="menubuttons2"/>
    <w:basedOn w:val="Normal"/>
    <w:rsid w:val="00B2292B"/>
    <w:pPr>
      <w:spacing w:before="280" w:after="280"/>
      <w:jc w:val="center"/>
    </w:pPr>
  </w:style>
  <w:style w:type="paragraph" w:customStyle="1" w:styleId="menu1px">
    <w:name w:val="menu1px"/>
    <w:basedOn w:val="Normal"/>
    <w:rsid w:val="00B2292B"/>
    <w:pPr>
      <w:spacing w:before="280" w:after="280"/>
    </w:pPr>
  </w:style>
  <w:style w:type="paragraph" w:customStyle="1" w:styleId="menubg">
    <w:name w:val="menubg"/>
    <w:basedOn w:val="Normal"/>
    <w:rsid w:val="00B2292B"/>
    <w:pPr>
      <w:spacing w:before="280" w:after="280"/>
    </w:pPr>
  </w:style>
  <w:style w:type="paragraph" w:customStyle="1" w:styleId="greltable">
    <w:name w:val="greltable"/>
    <w:basedOn w:val="Normal"/>
    <w:rsid w:val="00B2292B"/>
    <w:pPr>
      <w:spacing w:before="15" w:after="280"/>
    </w:pPr>
  </w:style>
  <w:style w:type="paragraph" w:customStyle="1" w:styleId="grel">
    <w:name w:val="grel"/>
    <w:basedOn w:val="Normal"/>
    <w:rsid w:val="00B2292B"/>
    <w:pPr>
      <w:spacing w:before="280" w:after="280"/>
    </w:pPr>
  </w:style>
  <w:style w:type="paragraph" w:customStyle="1" w:styleId="grel3">
    <w:name w:val="grel3"/>
    <w:basedOn w:val="Normal"/>
    <w:rsid w:val="00B2292B"/>
    <w:pPr>
      <w:shd w:val="clear" w:color="auto" w:fill="FF1A1A"/>
      <w:spacing w:before="280" w:after="280"/>
    </w:pPr>
  </w:style>
  <w:style w:type="paragraph" w:customStyle="1" w:styleId="grel4">
    <w:name w:val="grel4"/>
    <w:basedOn w:val="Normal"/>
    <w:rsid w:val="00B2292B"/>
    <w:pPr>
      <w:shd w:val="clear" w:color="auto" w:fill="FF1A1A"/>
      <w:spacing w:before="280" w:after="280"/>
      <w:jc w:val="center"/>
    </w:pPr>
  </w:style>
  <w:style w:type="paragraph" w:customStyle="1" w:styleId="grelcontent">
    <w:name w:val="grelcontent"/>
    <w:basedOn w:val="Normal"/>
    <w:rsid w:val="00B2292B"/>
    <w:pPr>
      <w:shd w:val="clear" w:color="auto" w:fill="ACBACB"/>
      <w:spacing w:before="280" w:after="280"/>
    </w:pPr>
  </w:style>
  <w:style w:type="paragraph" w:customStyle="1" w:styleId="grelkamp">
    <w:name w:val="grelkamp"/>
    <w:basedOn w:val="Normal"/>
    <w:rsid w:val="00B2292B"/>
    <w:pPr>
      <w:shd w:val="clear" w:color="auto" w:fill="ACBACB"/>
      <w:spacing w:before="280" w:after="280"/>
      <w:textAlignment w:val="top"/>
    </w:pPr>
  </w:style>
  <w:style w:type="paragraph" w:customStyle="1" w:styleId="grelselect">
    <w:name w:val="grelselect"/>
    <w:basedOn w:val="Normal"/>
    <w:rsid w:val="00B2292B"/>
    <w:pPr>
      <w:pBdr>
        <w:top w:val="single" w:sz="4" w:space="0" w:color="808080"/>
        <w:left w:val="single" w:sz="4" w:space="0" w:color="808080"/>
        <w:bottom w:val="single" w:sz="4" w:space="0" w:color="808080"/>
        <w:right w:val="single" w:sz="4" w:space="0" w:color="808080"/>
      </w:pBdr>
      <w:shd w:val="clear" w:color="auto" w:fill="E7E9EE"/>
      <w:spacing w:before="280" w:after="280"/>
      <w:ind w:left="150"/>
      <w:jc w:val="right"/>
    </w:pPr>
  </w:style>
  <w:style w:type="paragraph" w:customStyle="1" w:styleId="grelsponsor">
    <w:name w:val="grelsponsor"/>
    <w:basedOn w:val="Normal"/>
    <w:rsid w:val="00B2292B"/>
    <w:pPr>
      <w:spacing w:before="280" w:after="280"/>
    </w:pPr>
  </w:style>
  <w:style w:type="paragraph" w:customStyle="1" w:styleId="grelcontenttd">
    <w:name w:val="grelcontenttd"/>
    <w:basedOn w:val="Normal"/>
    <w:rsid w:val="00B2292B"/>
    <w:pPr>
      <w:shd w:val="clear" w:color="auto" w:fill="ACBACB"/>
      <w:spacing w:before="280" w:after="280"/>
    </w:pPr>
  </w:style>
  <w:style w:type="paragraph" w:customStyle="1" w:styleId="grelcontenttd2">
    <w:name w:val="grelcontenttd2"/>
    <w:basedOn w:val="Normal"/>
    <w:rsid w:val="00B2292B"/>
    <w:pPr>
      <w:shd w:val="clear" w:color="auto" w:fill="ACBACB"/>
      <w:spacing w:before="280" w:after="280"/>
    </w:pPr>
  </w:style>
  <w:style w:type="paragraph" w:customStyle="1" w:styleId="grelcontenttd3">
    <w:name w:val="grelcontenttd3"/>
    <w:basedOn w:val="Normal"/>
    <w:rsid w:val="00B2292B"/>
    <w:pPr>
      <w:spacing w:before="280" w:after="280"/>
      <w:jc w:val="center"/>
    </w:pPr>
  </w:style>
  <w:style w:type="paragraph" w:customStyle="1" w:styleId="grelcontenttd33">
    <w:name w:val="grelcontenttd33"/>
    <w:basedOn w:val="Normal"/>
    <w:rsid w:val="00B2292B"/>
    <w:pPr>
      <w:spacing w:before="280" w:after="280"/>
      <w:jc w:val="center"/>
    </w:pPr>
  </w:style>
  <w:style w:type="paragraph" w:customStyle="1" w:styleId="grelcontenttd4">
    <w:name w:val="grelcontenttd4"/>
    <w:basedOn w:val="Normal"/>
    <w:rsid w:val="00B2292B"/>
    <w:pPr>
      <w:spacing w:before="280" w:after="280"/>
      <w:jc w:val="center"/>
    </w:pPr>
  </w:style>
  <w:style w:type="paragraph" w:customStyle="1" w:styleId="whitetx">
    <w:name w:val="whitetx"/>
    <w:basedOn w:val="Normal"/>
    <w:rsid w:val="00B2292B"/>
    <w:pPr>
      <w:spacing w:before="280" w:after="280"/>
    </w:pPr>
    <w:rPr>
      <w:color w:val="FFFFFF"/>
    </w:rPr>
  </w:style>
  <w:style w:type="paragraph" w:customStyle="1" w:styleId="contentbg">
    <w:name w:val="contentbg"/>
    <w:basedOn w:val="Normal"/>
    <w:rsid w:val="00B2292B"/>
    <w:pPr>
      <w:shd w:val="clear" w:color="auto" w:fill="F8F8F8"/>
      <w:spacing w:before="280" w:after="280"/>
      <w:textAlignment w:val="top"/>
    </w:pPr>
  </w:style>
  <w:style w:type="paragraph" w:customStyle="1" w:styleId="contentlink2">
    <w:name w:val="contentlink2"/>
    <w:basedOn w:val="Normal"/>
    <w:rsid w:val="00B2292B"/>
    <w:pPr>
      <w:pBdr>
        <w:top w:val="single" w:sz="4" w:space="8" w:color="C0C0C0"/>
        <w:left w:val="single" w:sz="4" w:space="8" w:color="C0C0C0"/>
        <w:bottom w:val="single" w:sz="4" w:space="8" w:color="C0C0C0"/>
        <w:right w:val="single" w:sz="4" w:space="8" w:color="C0C0C0"/>
      </w:pBdr>
      <w:spacing w:before="280" w:after="280"/>
      <w:textAlignment w:val="top"/>
    </w:pPr>
    <w:rPr>
      <w:color w:val="3A3F72"/>
    </w:rPr>
  </w:style>
  <w:style w:type="paragraph" w:customStyle="1" w:styleId="contentlink3">
    <w:name w:val="contentlink3"/>
    <w:basedOn w:val="Normal"/>
    <w:rsid w:val="00B2292B"/>
    <w:pPr>
      <w:pBdr>
        <w:top w:val="single" w:sz="4" w:space="8" w:color="C0C0C0"/>
        <w:left w:val="single" w:sz="4" w:space="8" w:color="C0C0C0"/>
        <w:bottom w:val="single" w:sz="4" w:space="8" w:color="C0C0C0"/>
        <w:right w:val="single" w:sz="4" w:space="8" w:color="C0C0C0"/>
      </w:pBdr>
      <w:spacing w:before="280" w:after="280"/>
      <w:textAlignment w:val="top"/>
    </w:pPr>
  </w:style>
  <w:style w:type="paragraph" w:customStyle="1" w:styleId="contenttable1">
    <w:name w:val="contenttable1"/>
    <w:basedOn w:val="Normal"/>
    <w:rsid w:val="00B2292B"/>
    <w:pPr>
      <w:spacing w:before="280" w:after="280"/>
    </w:pPr>
  </w:style>
  <w:style w:type="paragraph" w:customStyle="1" w:styleId="contenttable2">
    <w:name w:val="contenttable2"/>
    <w:basedOn w:val="Normal"/>
    <w:rsid w:val="00B2292B"/>
    <w:pPr>
      <w:spacing w:before="280" w:after="280"/>
    </w:pPr>
  </w:style>
  <w:style w:type="paragraph" w:customStyle="1" w:styleId="contentd1">
    <w:name w:val="contentd1"/>
    <w:basedOn w:val="Normal"/>
    <w:rsid w:val="00B2292B"/>
    <w:pPr>
      <w:pBdr>
        <w:top w:val="single" w:sz="1" w:space="8" w:color="FFFFFF"/>
        <w:left w:val="single" w:sz="1" w:space="8" w:color="FFFFFF"/>
        <w:bottom w:val="single" w:sz="4" w:space="0" w:color="FFFFFF"/>
        <w:right w:val="single" w:sz="4" w:space="8" w:color="FFFFFF"/>
      </w:pBdr>
      <w:spacing w:before="280" w:after="280"/>
    </w:pPr>
  </w:style>
  <w:style w:type="paragraph" w:customStyle="1" w:styleId="contentd2">
    <w:name w:val="contentd2"/>
    <w:basedOn w:val="Normal"/>
    <w:rsid w:val="00B2292B"/>
    <w:pPr>
      <w:pBdr>
        <w:top w:val="single" w:sz="1" w:space="8" w:color="FFFFFF"/>
        <w:left w:val="single" w:sz="1" w:space="8" w:color="FFFFFF"/>
        <w:bottom w:val="single" w:sz="4" w:space="0" w:color="FFFFFF"/>
        <w:right w:val="single" w:sz="1" w:space="8" w:color="FFFFFF"/>
      </w:pBdr>
      <w:spacing w:before="280" w:after="280"/>
    </w:pPr>
  </w:style>
  <w:style w:type="paragraph" w:customStyle="1" w:styleId="contentd3">
    <w:name w:val="contentd3"/>
    <w:basedOn w:val="Normal"/>
    <w:rsid w:val="00B2292B"/>
    <w:pPr>
      <w:pBdr>
        <w:top w:val="single" w:sz="1" w:space="8" w:color="FFFFFF"/>
        <w:left w:val="single" w:sz="4" w:space="8" w:color="FFFFFF"/>
        <w:bottom w:val="single" w:sz="4" w:space="0" w:color="FFFFFF"/>
        <w:right w:val="single" w:sz="1" w:space="8" w:color="FFFFFF"/>
      </w:pBdr>
      <w:spacing w:before="280" w:after="280"/>
    </w:pPr>
  </w:style>
  <w:style w:type="paragraph" w:customStyle="1" w:styleId="contentd4">
    <w:name w:val="contentd4"/>
    <w:basedOn w:val="Normal"/>
    <w:rsid w:val="00B2292B"/>
    <w:pPr>
      <w:pBdr>
        <w:top w:val="single" w:sz="1" w:space="8" w:color="FFFFFF"/>
        <w:left w:val="single" w:sz="1" w:space="8" w:color="FFFFFF"/>
        <w:bottom w:val="single" w:sz="1" w:space="2" w:color="FFFFFF"/>
        <w:right w:val="single" w:sz="4" w:space="8" w:color="FFFFFF"/>
      </w:pBdr>
      <w:spacing w:before="280" w:after="280"/>
    </w:pPr>
  </w:style>
  <w:style w:type="paragraph" w:customStyle="1" w:styleId="contentd5">
    <w:name w:val="contentd5"/>
    <w:basedOn w:val="Normal"/>
    <w:rsid w:val="00B2292B"/>
    <w:pPr>
      <w:pBdr>
        <w:top w:val="single" w:sz="1" w:space="8" w:color="FFFFFF"/>
        <w:left w:val="single" w:sz="1" w:space="8" w:color="FFFFFF"/>
        <w:bottom w:val="single" w:sz="1" w:space="2" w:color="FFFFFF"/>
        <w:right w:val="single" w:sz="1" w:space="0" w:color="FFFFFF"/>
      </w:pBdr>
      <w:spacing w:before="280" w:after="280"/>
    </w:pPr>
  </w:style>
  <w:style w:type="paragraph" w:customStyle="1" w:styleId="contentd6">
    <w:name w:val="contentd6"/>
    <w:basedOn w:val="Normal"/>
    <w:rsid w:val="00B2292B"/>
    <w:pPr>
      <w:pBdr>
        <w:top w:val="single" w:sz="1" w:space="8" w:color="FFFFFF"/>
        <w:left w:val="single" w:sz="4" w:space="8" w:color="FFFFFF"/>
        <w:bottom w:val="single" w:sz="1" w:space="0" w:color="FFFFFF"/>
        <w:right w:val="single" w:sz="1" w:space="8" w:color="FFFFFF"/>
      </w:pBdr>
      <w:spacing w:before="280" w:after="280"/>
    </w:pPr>
  </w:style>
  <w:style w:type="paragraph" w:customStyle="1" w:styleId="contentbigtext">
    <w:name w:val="contentbigtext"/>
    <w:basedOn w:val="Normal"/>
    <w:rsid w:val="00B2292B"/>
    <w:pPr>
      <w:spacing w:before="280" w:after="280"/>
    </w:pPr>
  </w:style>
  <w:style w:type="paragraph" w:customStyle="1" w:styleId="contenttext">
    <w:name w:val="contenttext"/>
    <w:basedOn w:val="Normal"/>
    <w:rsid w:val="00B2292B"/>
    <w:pPr>
      <w:spacing w:before="280" w:after="280"/>
    </w:pPr>
  </w:style>
  <w:style w:type="paragraph" w:customStyle="1" w:styleId="contentnavigation">
    <w:name w:val="contentnavigation"/>
    <w:basedOn w:val="Normal"/>
    <w:rsid w:val="00B2292B"/>
    <w:pPr>
      <w:shd w:val="clear" w:color="auto" w:fill="E2F0FB"/>
      <w:spacing w:before="280" w:after="280"/>
      <w:textAlignment w:val="top"/>
    </w:pPr>
  </w:style>
  <w:style w:type="paragraph" w:customStyle="1" w:styleId="contentnavigationheader">
    <w:name w:val="contentnavigationheader"/>
    <w:basedOn w:val="Normal"/>
    <w:rsid w:val="00B2292B"/>
    <w:pPr>
      <w:shd w:val="clear" w:color="auto" w:fill="0066FF"/>
      <w:spacing w:before="280" w:after="280"/>
    </w:pPr>
  </w:style>
  <w:style w:type="paragraph" w:customStyle="1" w:styleId="contentnavigationmeniu">
    <w:name w:val="contentnavigationmeniu"/>
    <w:basedOn w:val="Normal"/>
    <w:rsid w:val="00B2292B"/>
    <w:pPr>
      <w:spacing w:before="280" w:after="280"/>
    </w:pPr>
  </w:style>
  <w:style w:type="paragraph" w:customStyle="1" w:styleId="contentbgcolor">
    <w:name w:val="contentbgcolor"/>
    <w:basedOn w:val="Normal"/>
    <w:rsid w:val="00B2292B"/>
    <w:pPr>
      <w:shd w:val="clear" w:color="auto" w:fill="FEF8E9"/>
      <w:spacing w:before="280" w:after="280"/>
    </w:pPr>
    <w:rPr>
      <w:sz w:val="18"/>
      <w:szCs w:val="18"/>
    </w:rPr>
  </w:style>
  <w:style w:type="paragraph" w:customStyle="1" w:styleId="middlebg">
    <w:name w:val="middlebg"/>
    <w:basedOn w:val="Normal"/>
    <w:rsid w:val="00B2292B"/>
    <w:pPr>
      <w:shd w:val="clear" w:color="auto" w:fill="2079FF"/>
      <w:spacing w:before="280" w:after="280"/>
    </w:pPr>
  </w:style>
  <w:style w:type="paragraph" w:customStyle="1" w:styleId="middlebaner">
    <w:name w:val="middlebaner"/>
    <w:basedOn w:val="Normal"/>
    <w:rsid w:val="00B2292B"/>
    <w:pPr>
      <w:spacing w:before="280" w:after="280"/>
      <w:jc w:val="center"/>
    </w:pPr>
  </w:style>
  <w:style w:type="paragraph" w:customStyle="1" w:styleId="buttonas">
    <w:name w:val="buttonas"/>
    <w:basedOn w:val="Normal"/>
    <w:rsid w:val="00B2292B"/>
    <w:pPr>
      <w:pBdr>
        <w:top w:val="single" w:sz="4" w:space="0" w:color="808080"/>
        <w:left w:val="single" w:sz="4" w:space="0" w:color="808080"/>
        <w:bottom w:val="single" w:sz="4" w:space="0" w:color="808080"/>
        <w:right w:val="single" w:sz="4" w:space="0" w:color="808080"/>
      </w:pBdr>
      <w:shd w:val="clear" w:color="auto" w:fill="F8F8F8"/>
      <w:spacing w:before="280" w:after="280"/>
      <w:jc w:val="center"/>
    </w:pPr>
  </w:style>
  <w:style w:type="paragraph" w:customStyle="1" w:styleId="selectionbox">
    <w:name w:val="selectionbox"/>
    <w:basedOn w:val="Normal"/>
    <w:rsid w:val="00B2292B"/>
    <w:pPr>
      <w:pBdr>
        <w:top w:val="single" w:sz="4" w:space="0" w:color="808080"/>
        <w:left w:val="single" w:sz="4" w:space="0" w:color="808080"/>
        <w:bottom w:val="single" w:sz="4" w:space="0" w:color="808080"/>
        <w:right w:val="single" w:sz="4" w:space="0" w:color="808080"/>
      </w:pBdr>
      <w:shd w:val="clear" w:color="auto" w:fill="F8F8F8"/>
      <w:spacing w:before="280" w:after="280"/>
    </w:pPr>
  </w:style>
  <w:style w:type="paragraph" w:customStyle="1" w:styleId="textinput">
    <w:name w:val="textinput"/>
    <w:basedOn w:val="Normal"/>
    <w:rsid w:val="00B2292B"/>
    <w:pPr>
      <w:pBdr>
        <w:top w:val="single" w:sz="4" w:space="0" w:color="808080"/>
        <w:left w:val="single" w:sz="4" w:space="0" w:color="808080"/>
        <w:bottom w:val="single" w:sz="4" w:space="0" w:color="808080"/>
        <w:right w:val="single" w:sz="4" w:space="0" w:color="808080"/>
      </w:pBdr>
      <w:shd w:val="clear" w:color="auto" w:fill="F8F8F8"/>
      <w:spacing w:before="280" w:after="280"/>
    </w:pPr>
  </w:style>
  <w:style w:type="paragraph" w:customStyle="1" w:styleId="smalltextinput">
    <w:name w:val="smalltextinput"/>
    <w:basedOn w:val="Normal"/>
    <w:rsid w:val="00B2292B"/>
    <w:pPr>
      <w:pBdr>
        <w:top w:val="single" w:sz="4" w:space="0" w:color="808080"/>
        <w:left w:val="single" w:sz="4" w:space="0" w:color="808080"/>
        <w:bottom w:val="single" w:sz="4" w:space="0" w:color="808080"/>
        <w:right w:val="single" w:sz="4" w:space="0" w:color="808080"/>
      </w:pBdr>
      <w:shd w:val="clear" w:color="auto" w:fill="F8F8F8"/>
      <w:spacing w:before="280" w:after="280"/>
    </w:pPr>
  </w:style>
  <w:style w:type="paragraph" w:customStyle="1" w:styleId="textarea">
    <w:name w:val="textarea"/>
    <w:basedOn w:val="Normal"/>
    <w:rsid w:val="00B2292B"/>
    <w:pPr>
      <w:pBdr>
        <w:top w:val="single" w:sz="4" w:space="0" w:color="808080"/>
        <w:left w:val="single" w:sz="4" w:space="0" w:color="808080"/>
        <w:bottom w:val="single" w:sz="4" w:space="0" w:color="808080"/>
        <w:right w:val="single" w:sz="4" w:space="0" w:color="808080"/>
      </w:pBdr>
      <w:shd w:val="clear" w:color="auto" w:fill="FFFFFF"/>
      <w:spacing w:before="280" w:after="280"/>
    </w:pPr>
  </w:style>
  <w:style w:type="paragraph" w:customStyle="1" w:styleId="footerline">
    <w:name w:val="footerline"/>
    <w:basedOn w:val="Normal"/>
    <w:rsid w:val="00B2292B"/>
    <w:pPr>
      <w:shd w:val="clear" w:color="auto" w:fill="E6E4DE"/>
      <w:spacing w:before="280" w:after="280"/>
    </w:pPr>
  </w:style>
  <w:style w:type="paragraph" w:customStyle="1" w:styleId="footerpadding">
    <w:name w:val="footerpadding"/>
    <w:basedOn w:val="Normal"/>
    <w:rsid w:val="00B2292B"/>
    <w:pPr>
      <w:spacing w:before="280" w:after="280"/>
    </w:pPr>
  </w:style>
  <w:style w:type="paragraph" w:customStyle="1" w:styleId="footertb">
    <w:name w:val="footertb"/>
    <w:basedOn w:val="Normal"/>
    <w:rsid w:val="00B2292B"/>
    <w:pPr>
      <w:spacing w:before="75" w:after="75"/>
      <w:ind w:left="75" w:right="75"/>
    </w:pPr>
  </w:style>
  <w:style w:type="paragraph" w:customStyle="1" w:styleId="footertext">
    <w:name w:val="footertext"/>
    <w:basedOn w:val="Normal"/>
    <w:rsid w:val="00B2292B"/>
    <w:pPr>
      <w:spacing w:before="280" w:after="280"/>
      <w:jc w:val="center"/>
    </w:pPr>
  </w:style>
  <w:style w:type="paragraph" w:customStyle="1" w:styleId="footertd2">
    <w:name w:val="footertd2"/>
    <w:basedOn w:val="Normal"/>
    <w:rsid w:val="00B2292B"/>
    <w:pPr>
      <w:spacing w:before="280" w:after="280"/>
      <w:jc w:val="right"/>
    </w:pPr>
  </w:style>
  <w:style w:type="paragraph" w:customStyle="1" w:styleId="TableContents">
    <w:name w:val="Table Contents"/>
    <w:basedOn w:val="Normal"/>
    <w:rsid w:val="00B2292B"/>
    <w:pPr>
      <w:suppressLineNumbers/>
    </w:pPr>
  </w:style>
  <w:style w:type="paragraph" w:customStyle="1" w:styleId="TableHeading">
    <w:name w:val="Table Heading"/>
    <w:basedOn w:val="TableContents"/>
    <w:rsid w:val="00B2292B"/>
    <w:pPr>
      <w:jc w:val="center"/>
    </w:pPr>
    <w:rPr>
      <w:b/>
      <w:bCs/>
    </w:rPr>
  </w:style>
  <w:style w:type="paragraph" w:styleId="Header">
    <w:name w:val="header"/>
    <w:basedOn w:val="Normal"/>
    <w:link w:val="HeaderChar"/>
    <w:rsid w:val="00B2292B"/>
    <w:pPr>
      <w:suppressLineNumbers/>
      <w:tabs>
        <w:tab w:val="center" w:pos="5233"/>
        <w:tab w:val="right" w:pos="10466"/>
      </w:tabs>
    </w:pPr>
  </w:style>
  <w:style w:type="character" w:customStyle="1" w:styleId="HeaderChar">
    <w:name w:val="Header Char"/>
    <w:basedOn w:val="DefaultParagraphFont"/>
    <w:link w:val="Header"/>
    <w:rsid w:val="00B2292B"/>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0" w:qFormat="1"/>
    <w:lsdException w:name="Lis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HTML Top of Form" w:uiPriority="0"/>
    <w:lsdException w:name="HTML Bottom of Form"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292B"/>
    <w:pPr>
      <w:suppressAutoHyphens/>
    </w:pPr>
    <w:rPr>
      <w:rFonts w:ascii="Times New Roman" w:eastAsia="Times New Roman" w:hAnsi="Times New Roman" w:cs="Times New Roman"/>
      <w:sz w:val="20"/>
      <w:szCs w:val="20"/>
    </w:rPr>
  </w:style>
  <w:style w:type="paragraph" w:styleId="Heading1">
    <w:name w:val="heading 1"/>
    <w:basedOn w:val="Normal"/>
    <w:next w:val="BodyText"/>
    <w:link w:val="Heading1Char"/>
    <w:qFormat/>
    <w:rsid w:val="00B2292B"/>
    <w:pPr>
      <w:numPr>
        <w:numId w:val="1"/>
      </w:numPr>
      <w:spacing w:before="280" w:after="280"/>
      <w:jc w:val="cente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2292B"/>
    <w:rPr>
      <w:rFonts w:ascii="Times New Roman" w:eastAsia="Times New Roman" w:hAnsi="Times New Roman" w:cs="Times New Roman"/>
      <w:sz w:val="20"/>
      <w:szCs w:val="20"/>
    </w:rPr>
  </w:style>
  <w:style w:type="character" w:customStyle="1" w:styleId="WW8Num1z0">
    <w:name w:val="WW8Num1z0"/>
    <w:rsid w:val="00B2292B"/>
  </w:style>
  <w:style w:type="character" w:customStyle="1" w:styleId="WW8Num1z1">
    <w:name w:val="WW8Num1z1"/>
    <w:rsid w:val="00B2292B"/>
  </w:style>
  <w:style w:type="character" w:customStyle="1" w:styleId="WW8Num1z2">
    <w:name w:val="WW8Num1z2"/>
    <w:rsid w:val="00B2292B"/>
  </w:style>
  <w:style w:type="character" w:customStyle="1" w:styleId="WW8Num2z0">
    <w:name w:val="WW8Num2z0"/>
    <w:rsid w:val="00B2292B"/>
  </w:style>
  <w:style w:type="character" w:customStyle="1" w:styleId="WW8Num2z1">
    <w:name w:val="WW8Num2z1"/>
    <w:rsid w:val="00B2292B"/>
  </w:style>
  <w:style w:type="character" w:customStyle="1" w:styleId="WW8Num2z2">
    <w:name w:val="WW8Num2z2"/>
    <w:rsid w:val="00B2292B"/>
  </w:style>
  <w:style w:type="character" w:customStyle="1" w:styleId="WW8Num3z0">
    <w:name w:val="WW8Num3z0"/>
    <w:rsid w:val="00B2292B"/>
  </w:style>
  <w:style w:type="character" w:customStyle="1" w:styleId="WW8Num3z1">
    <w:name w:val="WW8Num3z1"/>
    <w:rsid w:val="00B2292B"/>
  </w:style>
  <w:style w:type="character" w:customStyle="1" w:styleId="WW8Num3z2">
    <w:name w:val="WW8Num3z2"/>
    <w:rsid w:val="00B2292B"/>
  </w:style>
  <w:style w:type="character" w:customStyle="1" w:styleId="WW8Num4z0">
    <w:name w:val="WW8Num4z0"/>
    <w:rsid w:val="00B2292B"/>
  </w:style>
  <w:style w:type="character" w:customStyle="1" w:styleId="WW8Num4z1">
    <w:name w:val="WW8Num4z1"/>
    <w:rsid w:val="00B2292B"/>
  </w:style>
  <w:style w:type="character" w:customStyle="1" w:styleId="WW8Num4z2">
    <w:name w:val="WW8Num4z2"/>
    <w:rsid w:val="00B2292B"/>
  </w:style>
  <w:style w:type="character" w:customStyle="1" w:styleId="WW8Num5z0">
    <w:name w:val="WW8Num5z0"/>
    <w:rsid w:val="00B2292B"/>
  </w:style>
  <w:style w:type="character" w:customStyle="1" w:styleId="WW8Num5z1">
    <w:name w:val="WW8Num5z1"/>
    <w:rsid w:val="00B2292B"/>
  </w:style>
  <w:style w:type="character" w:customStyle="1" w:styleId="WW8Num5z2">
    <w:name w:val="WW8Num5z2"/>
    <w:rsid w:val="00B2292B"/>
  </w:style>
  <w:style w:type="character" w:customStyle="1" w:styleId="WW8Num6z0">
    <w:name w:val="WW8Num6z0"/>
    <w:rsid w:val="00B2292B"/>
  </w:style>
  <w:style w:type="character" w:customStyle="1" w:styleId="WW8Num6z1">
    <w:name w:val="WW8Num6z1"/>
    <w:rsid w:val="00B2292B"/>
  </w:style>
  <w:style w:type="character" w:customStyle="1" w:styleId="WW8Num6z2">
    <w:name w:val="WW8Num6z2"/>
    <w:rsid w:val="00B2292B"/>
  </w:style>
  <w:style w:type="character" w:customStyle="1" w:styleId="WW8Num7z0">
    <w:name w:val="WW8Num7z0"/>
    <w:rsid w:val="00B2292B"/>
  </w:style>
  <w:style w:type="character" w:customStyle="1" w:styleId="WW8Num7z1">
    <w:name w:val="WW8Num7z1"/>
    <w:rsid w:val="00B2292B"/>
  </w:style>
  <w:style w:type="character" w:customStyle="1" w:styleId="WW8Num7z2">
    <w:name w:val="WW8Num7z2"/>
    <w:rsid w:val="00B2292B"/>
  </w:style>
  <w:style w:type="character" w:customStyle="1" w:styleId="WW8Num8z0">
    <w:name w:val="WW8Num8z0"/>
    <w:rsid w:val="00B2292B"/>
  </w:style>
  <w:style w:type="character" w:customStyle="1" w:styleId="WW8Num8z1">
    <w:name w:val="WW8Num8z1"/>
    <w:rsid w:val="00B2292B"/>
  </w:style>
  <w:style w:type="character" w:customStyle="1" w:styleId="WW8Num8z2">
    <w:name w:val="WW8Num8z2"/>
    <w:rsid w:val="00B2292B"/>
  </w:style>
  <w:style w:type="character" w:customStyle="1" w:styleId="WW8Num9z0">
    <w:name w:val="WW8Num9z0"/>
    <w:rsid w:val="00B2292B"/>
  </w:style>
  <w:style w:type="character" w:customStyle="1" w:styleId="WW8Num9z1">
    <w:name w:val="WW8Num9z1"/>
    <w:rsid w:val="00B2292B"/>
  </w:style>
  <w:style w:type="character" w:customStyle="1" w:styleId="WW8Num9z2">
    <w:name w:val="WW8Num9z2"/>
    <w:rsid w:val="00B2292B"/>
  </w:style>
  <w:style w:type="character" w:customStyle="1" w:styleId="WW8Num10z0">
    <w:name w:val="WW8Num10z0"/>
    <w:rsid w:val="00B2292B"/>
  </w:style>
  <w:style w:type="character" w:customStyle="1" w:styleId="WW8Num10z1">
    <w:name w:val="WW8Num10z1"/>
    <w:rsid w:val="00B2292B"/>
  </w:style>
  <w:style w:type="character" w:customStyle="1" w:styleId="WW8Num10z2">
    <w:name w:val="WW8Num10z2"/>
    <w:rsid w:val="00B2292B"/>
  </w:style>
  <w:style w:type="character" w:customStyle="1" w:styleId="WW8Num11z0">
    <w:name w:val="WW8Num11z0"/>
    <w:rsid w:val="00B2292B"/>
  </w:style>
  <w:style w:type="character" w:customStyle="1" w:styleId="WW8Num11z1">
    <w:name w:val="WW8Num11z1"/>
    <w:rsid w:val="00B2292B"/>
  </w:style>
  <w:style w:type="character" w:customStyle="1" w:styleId="WW8Num11z2">
    <w:name w:val="WW8Num11z2"/>
    <w:rsid w:val="00B2292B"/>
  </w:style>
  <w:style w:type="character" w:customStyle="1" w:styleId="WW8Num12z0">
    <w:name w:val="WW8Num12z0"/>
    <w:rsid w:val="00B2292B"/>
  </w:style>
  <w:style w:type="character" w:customStyle="1" w:styleId="WW8Num12z1">
    <w:name w:val="WW8Num12z1"/>
    <w:rsid w:val="00B2292B"/>
  </w:style>
  <w:style w:type="character" w:customStyle="1" w:styleId="WW8Num12z2">
    <w:name w:val="WW8Num12z2"/>
    <w:rsid w:val="00B2292B"/>
  </w:style>
  <w:style w:type="character" w:customStyle="1" w:styleId="WW8Num13z0">
    <w:name w:val="WW8Num13z0"/>
    <w:rsid w:val="00B2292B"/>
  </w:style>
  <w:style w:type="character" w:customStyle="1" w:styleId="WW8Num13z1">
    <w:name w:val="WW8Num13z1"/>
    <w:rsid w:val="00B2292B"/>
  </w:style>
  <w:style w:type="character" w:customStyle="1" w:styleId="WW8Num13z2">
    <w:name w:val="WW8Num13z2"/>
    <w:rsid w:val="00B2292B"/>
  </w:style>
  <w:style w:type="character" w:customStyle="1" w:styleId="WW8Num14z0">
    <w:name w:val="WW8Num14z0"/>
    <w:rsid w:val="00B2292B"/>
  </w:style>
  <w:style w:type="character" w:customStyle="1" w:styleId="WW8Num14z1">
    <w:name w:val="WW8Num14z1"/>
    <w:rsid w:val="00B2292B"/>
  </w:style>
  <w:style w:type="character" w:customStyle="1" w:styleId="WW8Num14z2">
    <w:name w:val="WW8Num14z2"/>
    <w:rsid w:val="00B2292B"/>
  </w:style>
  <w:style w:type="character" w:customStyle="1" w:styleId="WW8Num15z0">
    <w:name w:val="WW8Num15z0"/>
    <w:rsid w:val="00B2292B"/>
  </w:style>
  <w:style w:type="character" w:customStyle="1" w:styleId="WW8Num15z1">
    <w:name w:val="WW8Num15z1"/>
    <w:rsid w:val="00B2292B"/>
  </w:style>
  <w:style w:type="character" w:customStyle="1" w:styleId="WW8Num15z2">
    <w:name w:val="WW8Num15z2"/>
    <w:rsid w:val="00B2292B"/>
  </w:style>
  <w:style w:type="character" w:customStyle="1" w:styleId="WW8Num16z0">
    <w:name w:val="WW8Num16z0"/>
    <w:rsid w:val="00B2292B"/>
  </w:style>
  <w:style w:type="character" w:customStyle="1" w:styleId="WW8Num16z1">
    <w:name w:val="WW8Num16z1"/>
    <w:rsid w:val="00B2292B"/>
  </w:style>
  <w:style w:type="character" w:customStyle="1" w:styleId="WW8Num16z2">
    <w:name w:val="WW8Num16z2"/>
    <w:rsid w:val="00B2292B"/>
  </w:style>
  <w:style w:type="character" w:customStyle="1" w:styleId="WW8Num17z0">
    <w:name w:val="WW8Num17z0"/>
    <w:rsid w:val="00B2292B"/>
  </w:style>
  <w:style w:type="character" w:customStyle="1" w:styleId="WW8Num17z1">
    <w:name w:val="WW8Num17z1"/>
    <w:rsid w:val="00B2292B"/>
  </w:style>
  <w:style w:type="character" w:customStyle="1" w:styleId="WW8Num17z2">
    <w:name w:val="WW8Num17z2"/>
    <w:rsid w:val="00B2292B"/>
  </w:style>
  <w:style w:type="character" w:customStyle="1" w:styleId="WW8Num18z0">
    <w:name w:val="WW8Num18z0"/>
    <w:rsid w:val="00B2292B"/>
  </w:style>
  <w:style w:type="character" w:customStyle="1" w:styleId="WW8Num18z1">
    <w:name w:val="WW8Num18z1"/>
    <w:rsid w:val="00B2292B"/>
  </w:style>
  <w:style w:type="character" w:customStyle="1" w:styleId="WW8Num18z2">
    <w:name w:val="WW8Num18z2"/>
    <w:rsid w:val="00B2292B"/>
  </w:style>
  <w:style w:type="character" w:customStyle="1" w:styleId="WW8Num19z0">
    <w:name w:val="WW8Num19z0"/>
    <w:rsid w:val="00B2292B"/>
  </w:style>
  <w:style w:type="character" w:customStyle="1" w:styleId="WW8Num19z1">
    <w:name w:val="WW8Num19z1"/>
    <w:rsid w:val="00B2292B"/>
  </w:style>
  <w:style w:type="character" w:customStyle="1" w:styleId="WW8Num19z2">
    <w:name w:val="WW8Num19z2"/>
    <w:rsid w:val="00B2292B"/>
  </w:style>
  <w:style w:type="character" w:customStyle="1" w:styleId="WW8Num20z0">
    <w:name w:val="WW8Num20z0"/>
    <w:rsid w:val="00B2292B"/>
  </w:style>
  <w:style w:type="character" w:customStyle="1" w:styleId="WW8Num20z1">
    <w:name w:val="WW8Num20z1"/>
    <w:rsid w:val="00B2292B"/>
  </w:style>
  <w:style w:type="character" w:customStyle="1" w:styleId="WW8Num20z2">
    <w:name w:val="WW8Num20z2"/>
    <w:rsid w:val="00B2292B"/>
  </w:style>
  <w:style w:type="character" w:customStyle="1" w:styleId="WW8Num21z0">
    <w:name w:val="WW8Num21z0"/>
    <w:rsid w:val="00B2292B"/>
  </w:style>
  <w:style w:type="character" w:customStyle="1" w:styleId="WW8Num21z1">
    <w:name w:val="WW8Num21z1"/>
    <w:rsid w:val="00B2292B"/>
  </w:style>
  <w:style w:type="character" w:customStyle="1" w:styleId="WW8Num21z2">
    <w:name w:val="WW8Num21z2"/>
    <w:rsid w:val="00B2292B"/>
  </w:style>
  <w:style w:type="character" w:customStyle="1" w:styleId="WW8Num22z0">
    <w:name w:val="WW8Num22z0"/>
    <w:rsid w:val="00B2292B"/>
  </w:style>
  <w:style w:type="character" w:customStyle="1" w:styleId="WW8Num22z1">
    <w:name w:val="WW8Num22z1"/>
    <w:rsid w:val="00B2292B"/>
  </w:style>
  <w:style w:type="character" w:customStyle="1" w:styleId="WW8Num22z2">
    <w:name w:val="WW8Num22z2"/>
    <w:rsid w:val="00B2292B"/>
  </w:style>
  <w:style w:type="character" w:customStyle="1" w:styleId="WW8Num23z0">
    <w:name w:val="WW8Num23z0"/>
    <w:rsid w:val="00B2292B"/>
  </w:style>
  <w:style w:type="character" w:customStyle="1" w:styleId="WW8Num23z1">
    <w:name w:val="WW8Num23z1"/>
    <w:rsid w:val="00B2292B"/>
  </w:style>
  <w:style w:type="character" w:customStyle="1" w:styleId="WW8Num23z2">
    <w:name w:val="WW8Num23z2"/>
    <w:rsid w:val="00B2292B"/>
  </w:style>
  <w:style w:type="character" w:customStyle="1" w:styleId="WW8Num24z0">
    <w:name w:val="WW8Num24z0"/>
    <w:rsid w:val="00B2292B"/>
  </w:style>
  <w:style w:type="character" w:customStyle="1" w:styleId="WW8Num24z1">
    <w:name w:val="WW8Num24z1"/>
    <w:rsid w:val="00B2292B"/>
  </w:style>
  <w:style w:type="character" w:customStyle="1" w:styleId="WW8Num24z2">
    <w:name w:val="WW8Num24z2"/>
    <w:rsid w:val="00B2292B"/>
  </w:style>
  <w:style w:type="character" w:customStyle="1" w:styleId="WW8Num25z0">
    <w:name w:val="WW8Num25z0"/>
    <w:rsid w:val="00B2292B"/>
  </w:style>
  <w:style w:type="character" w:customStyle="1" w:styleId="WW8Num25z1">
    <w:name w:val="WW8Num25z1"/>
    <w:rsid w:val="00B2292B"/>
  </w:style>
  <w:style w:type="character" w:customStyle="1" w:styleId="WW8Num25z2">
    <w:name w:val="WW8Num25z2"/>
    <w:rsid w:val="00B2292B"/>
  </w:style>
  <w:style w:type="character" w:customStyle="1" w:styleId="WW8Num26z0">
    <w:name w:val="WW8Num26z0"/>
    <w:rsid w:val="00B2292B"/>
  </w:style>
  <w:style w:type="character" w:customStyle="1" w:styleId="WW8Num26z1">
    <w:name w:val="WW8Num26z1"/>
    <w:rsid w:val="00B2292B"/>
  </w:style>
  <w:style w:type="character" w:customStyle="1" w:styleId="WW8Num26z2">
    <w:name w:val="WW8Num26z2"/>
    <w:rsid w:val="00B2292B"/>
  </w:style>
  <w:style w:type="character" w:customStyle="1" w:styleId="WW8Num27z0">
    <w:name w:val="WW8Num27z0"/>
    <w:rsid w:val="00B2292B"/>
  </w:style>
  <w:style w:type="character" w:customStyle="1" w:styleId="WW8Num27z1">
    <w:name w:val="WW8Num27z1"/>
    <w:rsid w:val="00B2292B"/>
  </w:style>
  <w:style w:type="character" w:customStyle="1" w:styleId="WW8Num27z2">
    <w:name w:val="WW8Num27z2"/>
    <w:rsid w:val="00B2292B"/>
  </w:style>
  <w:style w:type="character" w:customStyle="1" w:styleId="WW8Num28z0">
    <w:name w:val="WW8Num28z0"/>
    <w:rsid w:val="00B2292B"/>
  </w:style>
  <w:style w:type="character" w:customStyle="1" w:styleId="WW8Num28z1">
    <w:name w:val="WW8Num28z1"/>
    <w:rsid w:val="00B2292B"/>
  </w:style>
  <w:style w:type="character" w:customStyle="1" w:styleId="WW8Num28z2">
    <w:name w:val="WW8Num28z2"/>
    <w:rsid w:val="00B2292B"/>
  </w:style>
  <w:style w:type="character" w:customStyle="1" w:styleId="WW8Num29z0">
    <w:name w:val="WW8Num29z0"/>
    <w:rsid w:val="00B2292B"/>
  </w:style>
  <w:style w:type="character" w:customStyle="1" w:styleId="WW8Num29z1">
    <w:name w:val="WW8Num29z1"/>
    <w:rsid w:val="00B2292B"/>
  </w:style>
  <w:style w:type="character" w:customStyle="1" w:styleId="WW8Num29z2">
    <w:name w:val="WW8Num29z2"/>
    <w:rsid w:val="00B2292B"/>
  </w:style>
  <w:style w:type="character" w:customStyle="1" w:styleId="WW8Num30z0">
    <w:name w:val="WW8Num30z0"/>
    <w:rsid w:val="00B2292B"/>
  </w:style>
  <w:style w:type="character" w:customStyle="1" w:styleId="WW8Num30z1">
    <w:name w:val="WW8Num30z1"/>
    <w:rsid w:val="00B2292B"/>
  </w:style>
  <w:style w:type="character" w:customStyle="1" w:styleId="WW8Num30z2">
    <w:name w:val="WW8Num30z2"/>
    <w:rsid w:val="00B2292B"/>
  </w:style>
  <w:style w:type="character" w:customStyle="1" w:styleId="WW8Num31z0">
    <w:name w:val="WW8Num31z0"/>
    <w:rsid w:val="00B2292B"/>
  </w:style>
  <w:style w:type="character" w:customStyle="1" w:styleId="WW8Num31z1">
    <w:name w:val="WW8Num31z1"/>
    <w:rsid w:val="00B2292B"/>
  </w:style>
  <w:style w:type="character" w:customStyle="1" w:styleId="WW8Num31z2">
    <w:name w:val="WW8Num31z2"/>
    <w:rsid w:val="00B2292B"/>
  </w:style>
  <w:style w:type="character" w:customStyle="1" w:styleId="WW8Num32z0">
    <w:name w:val="WW8Num32z0"/>
    <w:rsid w:val="00B2292B"/>
  </w:style>
  <w:style w:type="character" w:customStyle="1" w:styleId="WW8Num32z1">
    <w:name w:val="WW8Num32z1"/>
    <w:rsid w:val="00B2292B"/>
  </w:style>
  <w:style w:type="character" w:customStyle="1" w:styleId="WW8Num32z2">
    <w:name w:val="WW8Num32z2"/>
    <w:rsid w:val="00B2292B"/>
  </w:style>
  <w:style w:type="character" w:customStyle="1" w:styleId="WW8Num33z0">
    <w:name w:val="WW8Num33z0"/>
    <w:rsid w:val="00B2292B"/>
  </w:style>
  <w:style w:type="character" w:customStyle="1" w:styleId="WW8Num33z1">
    <w:name w:val="WW8Num33z1"/>
    <w:rsid w:val="00B2292B"/>
  </w:style>
  <w:style w:type="character" w:customStyle="1" w:styleId="WW8Num33z2">
    <w:name w:val="WW8Num33z2"/>
    <w:rsid w:val="00B2292B"/>
  </w:style>
  <w:style w:type="character" w:customStyle="1" w:styleId="WW8Num34z0">
    <w:name w:val="WW8Num34z0"/>
    <w:rsid w:val="00B2292B"/>
  </w:style>
  <w:style w:type="character" w:customStyle="1" w:styleId="WW8Num34z1">
    <w:name w:val="WW8Num34z1"/>
    <w:rsid w:val="00B2292B"/>
  </w:style>
  <w:style w:type="character" w:customStyle="1" w:styleId="WW8Num34z2">
    <w:name w:val="WW8Num34z2"/>
    <w:rsid w:val="00B2292B"/>
  </w:style>
  <w:style w:type="character" w:customStyle="1" w:styleId="WW8Num35z0">
    <w:name w:val="WW8Num35z0"/>
    <w:rsid w:val="00B2292B"/>
  </w:style>
  <w:style w:type="character" w:customStyle="1" w:styleId="WW8Num35z1">
    <w:name w:val="WW8Num35z1"/>
    <w:rsid w:val="00B2292B"/>
  </w:style>
  <w:style w:type="character" w:customStyle="1" w:styleId="WW8Num35z2">
    <w:name w:val="WW8Num35z2"/>
    <w:rsid w:val="00B2292B"/>
  </w:style>
  <w:style w:type="character" w:customStyle="1" w:styleId="WW8Num36z0">
    <w:name w:val="WW8Num36z0"/>
    <w:rsid w:val="00B2292B"/>
  </w:style>
  <w:style w:type="character" w:customStyle="1" w:styleId="WW8Num36z1">
    <w:name w:val="WW8Num36z1"/>
    <w:rsid w:val="00B2292B"/>
  </w:style>
  <w:style w:type="character" w:customStyle="1" w:styleId="WW8Num36z2">
    <w:name w:val="WW8Num36z2"/>
    <w:rsid w:val="00B2292B"/>
  </w:style>
  <w:style w:type="character" w:customStyle="1" w:styleId="WW8Num37z0">
    <w:name w:val="WW8Num37z0"/>
    <w:rsid w:val="00B2292B"/>
  </w:style>
  <w:style w:type="character" w:customStyle="1" w:styleId="WW8Num37z1">
    <w:name w:val="WW8Num37z1"/>
    <w:rsid w:val="00B2292B"/>
  </w:style>
  <w:style w:type="character" w:customStyle="1" w:styleId="WW8Num37z2">
    <w:name w:val="WW8Num37z2"/>
    <w:rsid w:val="00B2292B"/>
  </w:style>
  <w:style w:type="character" w:customStyle="1" w:styleId="WW8Num38z0">
    <w:name w:val="WW8Num38z0"/>
    <w:rsid w:val="00B2292B"/>
  </w:style>
  <w:style w:type="character" w:customStyle="1" w:styleId="WW8Num38z1">
    <w:name w:val="WW8Num38z1"/>
    <w:rsid w:val="00B2292B"/>
  </w:style>
  <w:style w:type="character" w:customStyle="1" w:styleId="WW8Num38z2">
    <w:name w:val="WW8Num38z2"/>
    <w:rsid w:val="00B2292B"/>
  </w:style>
  <w:style w:type="character" w:customStyle="1" w:styleId="WW8Num39z0">
    <w:name w:val="WW8Num39z0"/>
    <w:rsid w:val="00B2292B"/>
  </w:style>
  <w:style w:type="character" w:customStyle="1" w:styleId="WW8Num39z1">
    <w:name w:val="WW8Num39z1"/>
    <w:rsid w:val="00B2292B"/>
  </w:style>
  <w:style w:type="character" w:customStyle="1" w:styleId="WW8Num39z2">
    <w:name w:val="WW8Num39z2"/>
    <w:rsid w:val="00B2292B"/>
  </w:style>
  <w:style w:type="character" w:customStyle="1" w:styleId="WW8Num40z0">
    <w:name w:val="WW8Num40z0"/>
    <w:rsid w:val="00B2292B"/>
  </w:style>
  <w:style w:type="character" w:customStyle="1" w:styleId="WW8Num40z1">
    <w:name w:val="WW8Num40z1"/>
    <w:rsid w:val="00B2292B"/>
  </w:style>
  <w:style w:type="character" w:customStyle="1" w:styleId="WW8Num40z2">
    <w:name w:val="WW8Num40z2"/>
    <w:rsid w:val="00B2292B"/>
  </w:style>
  <w:style w:type="character" w:customStyle="1" w:styleId="WW8Num41z0">
    <w:name w:val="WW8Num41z0"/>
    <w:rsid w:val="00B2292B"/>
  </w:style>
  <w:style w:type="character" w:customStyle="1" w:styleId="WW8Num41z1">
    <w:name w:val="WW8Num41z1"/>
    <w:rsid w:val="00B2292B"/>
  </w:style>
  <w:style w:type="character" w:customStyle="1" w:styleId="WW8Num41z2">
    <w:name w:val="WW8Num41z2"/>
    <w:rsid w:val="00B2292B"/>
  </w:style>
  <w:style w:type="character" w:customStyle="1" w:styleId="WW8Num42z0">
    <w:name w:val="WW8Num42z0"/>
    <w:rsid w:val="00B2292B"/>
  </w:style>
  <w:style w:type="character" w:customStyle="1" w:styleId="WW8Num42z1">
    <w:name w:val="WW8Num42z1"/>
    <w:rsid w:val="00B2292B"/>
  </w:style>
  <w:style w:type="character" w:customStyle="1" w:styleId="WW8Num42z2">
    <w:name w:val="WW8Num42z2"/>
    <w:rsid w:val="00B2292B"/>
  </w:style>
  <w:style w:type="character" w:customStyle="1" w:styleId="WW8Num43z0">
    <w:name w:val="WW8Num43z0"/>
    <w:rsid w:val="00B2292B"/>
  </w:style>
  <w:style w:type="character" w:customStyle="1" w:styleId="WW8Num43z1">
    <w:name w:val="WW8Num43z1"/>
    <w:rsid w:val="00B2292B"/>
  </w:style>
  <w:style w:type="character" w:customStyle="1" w:styleId="WW8Num43z2">
    <w:name w:val="WW8Num43z2"/>
    <w:rsid w:val="00B2292B"/>
  </w:style>
  <w:style w:type="character" w:customStyle="1" w:styleId="WW8Num44z0">
    <w:name w:val="WW8Num44z0"/>
    <w:rsid w:val="00B2292B"/>
  </w:style>
  <w:style w:type="character" w:customStyle="1" w:styleId="WW8Num44z1">
    <w:name w:val="WW8Num44z1"/>
    <w:rsid w:val="00B2292B"/>
  </w:style>
  <w:style w:type="character" w:customStyle="1" w:styleId="WW8Num44z2">
    <w:name w:val="WW8Num44z2"/>
    <w:rsid w:val="00B2292B"/>
  </w:style>
  <w:style w:type="character" w:customStyle="1" w:styleId="WW8Num45z0">
    <w:name w:val="WW8Num45z0"/>
    <w:rsid w:val="00B2292B"/>
  </w:style>
  <w:style w:type="character" w:customStyle="1" w:styleId="WW8Num45z1">
    <w:name w:val="WW8Num45z1"/>
    <w:rsid w:val="00B2292B"/>
  </w:style>
  <w:style w:type="character" w:customStyle="1" w:styleId="WW8Num45z2">
    <w:name w:val="WW8Num45z2"/>
    <w:rsid w:val="00B2292B"/>
  </w:style>
  <w:style w:type="character" w:customStyle="1" w:styleId="WW8Num46z0">
    <w:name w:val="WW8Num46z0"/>
    <w:rsid w:val="00B2292B"/>
  </w:style>
  <w:style w:type="character" w:customStyle="1" w:styleId="WW8Num46z1">
    <w:name w:val="WW8Num46z1"/>
    <w:rsid w:val="00B2292B"/>
  </w:style>
  <w:style w:type="character" w:customStyle="1" w:styleId="WW8Num46z2">
    <w:name w:val="WW8Num46z2"/>
    <w:rsid w:val="00B2292B"/>
  </w:style>
  <w:style w:type="character" w:customStyle="1" w:styleId="WW8Num47z0">
    <w:name w:val="WW8Num47z0"/>
    <w:rsid w:val="00B2292B"/>
  </w:style>
  <w:style w:type="character" w:customStyle="1" w:styleId="WW8Num47z1">
    <w:name w:val="WW8Num47z1"/>
    <w:rsid w:val="00B2292B"/>
  </w:style>
  <w:style w:type="character" w:customStyle="1" w:styleId="WW8Num47z2">
    <w:name w:val="WW8Num47z2"/>
    <w:rsid w:val="00B2292B"/>
  </w:style>
  <w:style w:type="character" w:customStyle="1" w:styleId="WW8Num48z0">
    <w:name w:val="WW8Num48z0"/>
    <w:rsid w:val="00B2292B"/>
  </w:style>
  <w:style w:type="character" w:customStyle="1" w:styleId="WW8Num48z1">
    <w:name w:val="WW8Num48z1"/>
    <w:rsid w:val="00B2292B"/>
  </w:style>
  <w:style w:type="character" w:customStyle="1" w:styleId="WW8Num48z2">
    <w:name w:val="WW8Num48z2"/>
    <w:rsid w:val="00B2292B"/>
  </w:style>
  <w:style w:type="character" w:customStyle="1" w:styleId="WW8Num49z0">
    <w:name w:val="WW8Num49z0"/>
    <w:rsid w:val="00B2292B"/>
  </w:style>
  <w:style w:type="character" w:customStyle="1" w:styleId="WW8Num49z1">
    <w:name w:val="WW8Num49z1"/>
    <w:rsid w:val="00B2292B"/>
  </w:style>
  <w:style w:type="character" w:customStyle="1" w:styleId="WW8Num49z2">
    <w:name w:val="WW8Num49z2"/>
    <w:rsid w:val="00B2292B"/>
  </w:style>
  <w:style w:type="character" w:customStyle="1" w:styleId="WW8Num50z0">
    <w:name w:val="WW8Num50z0"/>
    <w:rsid w:val="00B2292B"/>
  </w:style>
  <w:style w:type="character" w:customStyle="1" w:styleId="WW8Num50z1">
    <w:name w:val="WW8Num50z1"/>
    <w:rsid w:val="00B2292B"/>
  </w:style>
  <w:style w:type="character" w:customStyle="1" w:styleId="WW8Num50z2">
    <w:name w:val="WW8Num50z2"/>
    <w:rsid w:val="00B2292B"/>
  </w:style>
  <w:style w:type="character" w:customStyle="1" w:styleId="WW8Num51z0">
    <w:name w:val="WW8Num51z0"/>
    <w:rsid w:val="00B2292B"/>
  </w:style>
  <w:style w:type="character" w:customStyle="1" w:styleId="WW8Num51z1">
    <w:name w:val="WW8Num51z1"/>
    <w:rsid w:val="00B2292B"/>
  </w:style>
  <w:style w:type="character" w:customStyle="1" w:styleId="WW8Num51z2">
    <w:name w:val="WW8Num51z2"/>
    <w:rsid w:val="00B2292B"/>
  </w:style>
  <w:style w:type="character" w:customStyle="1" w:styleId="WW8Num52z0">
    <w:name w:val="WW8Num52z0"/>
    <w:rsid w:val="00B2292B"/>
  </w:style>
  <w:style w:type="character" w:customStyle="1" w:styleId="WW8Num52z1">
    <w:name w:val="WW8Num52z1"/>
    <w:rsid w:val="00B2292B"/>
  </w:style>
  <w:style w:type="character" w:customStyle="1" w:styleId="WW8Num52z2">
    <w:name w:val="WW8Num52z2"/>
    <w:rsid w:val="00B2292B"/>
  </w:style>
  <w:style w:type="character" w:customStyle="1" w:styleId="WW8Num53z0">
    <w:name w:val="WW8Num53z0"/>
    <w:rsid w:val="00B2292B"/>
  </w:style>
  <w:style w:type="character" w:customStyle="1" w:styleId="WW8Num53z1">
    <w:name w:val="WW8Num53z1"/>
    <w:rsid w:val="00B2292B"/>
  </w:style>
  <w:style w:type="character" w:customStyle="1" w:styleId="WW8Num53z2">
    <w:name w:val="WW8Num53z2"/>
    <w:rsid w:val="00B2292B"/>
  </w:style>
  <w:style w:type="character" w:customStyle="1" w:styleId="WW8Num54z0">
    <w:name w:val="WW8Num54z0"/>
    <w:rsid w:val="00B2292B"/>
  </w:style>
  <w:style w:type="character" w:customStyle="1" w:styleId="WW8Num54z1">
    <w:name w:val="WW8Num54z1"/>
    <w:rsid w:val="00B2292B"/>
  </w:style>
  <w:style w:type="character" w:customStyle="1" w:styleId="WW8Num54z2">
    <w:name w:val="WW8Num54z2"/>
    <w:rsid w:val="00B2292B"/>
  </w:style>
  <w:style w:type="character" w:customStyle="1" w:styleId="WW8Num55z0">
    <w:name w:val="WW8Num55z0"/>
    <w:rsid w:val="00B2292B"/>
  </w:style>
  <w:style w:type="character" w:customStyle="1" w:styleId="WW8Num55z1">
    <w:name w:val="WW8Num55z1"/>
    <w:rsid w:val="00B2292B"/>
  </w:style>
  <w:style w:type="character" w:customStyle="1" w:styleId="WW8Num55z2">
    <w:name w:val="WW8Num55z2"/>
    <w:rsid w:val="00B2292B"/>
  </w:style>
  <w:style w:type="character" w:customStyle="1" w:styleId="WW8Num56z0">
    <w:name w:val="WW8Num56z0"/>
    <w:rsid w:val="00B2292B"/>
  </w:style>
  <w:style w:type="character" w:customStyle="1" w:styleId="WW8Num56z1">
    <w:name w:val="WW8Num56z1"/>
    <w:rsid w:val="00B2292B"/>
  </w:style>
  <w:style w:type="character" w:customStyle="1" w:styleId="WW8Num56z2">
    <w:name w:val="WW8Num56z2"/>
    <w:rsid w:val="00B2292B"/>
  </w:style>
  <w:style w:type="character" w:customStyle="1" w:styleId="WW8Num57z0">
    <w:name w:val="WW8Num57z0"/>
    <w:rsid w:val="00B2292B"/>
  </w:style>
  <w:style w:type="character" w:customStyle="1" w:styleId="WW8Num57z1">
    <w:name w:val="WW8Num57z1"/>
    <w:rsid w:val="00B2292B"/>
  </w:style>
  <w:style w:type="character" w:customStyle="1" w:styleId="WW8Num57z2">
    <w:name w:val="WW8Num57z2"/>
    <w:rsid w:val="00B2292B"/>
  </w:style>
  <w:style w:type="character" w:customStyle="1" w:styleId="WW8Num58z0">
    <w:name w:val="WW8Num58z0"/>
    <w:rsid w:val="00B2292B"/>
  </w:style>
  <w:style w:type="character" w:customStyle="1" w:styleId="WW8Num58z1">
    <w:name w:val="WW8Num58z1"/>
    <w:rsid w:val="00B2292B"/>
  </w:style>
  <w:style w:type="character" w:customStyle="1" w:styleId="WW8Num58z2">
    <w:name w:val="WW8Num58z2"/>
    <w:rsid w:val="00B2292B"/>
  </w:style>
  <w:style w:type="character" w:customStyle="1" w:styleId="WW8Num59z0">
    <w:name w:val="WW8Num59z0"/>
    <w:rsid w:val="00B2292B"/>
  </w:style>
  <w:style w:type="character" w:customStyle="1" w:styleId="WW8Num59z1">
    <w:name w:val="WW8Num59z1"/>
    <w:rsid w:val="00B2292B"/>
  </w:style>
  <w:style w:type="character" w:customStyle="1" w:styleId="WW8Num59z2">
    <w:name w:val="WW8Num59z2"/>
    <w:rsid w:val="00B2292B"/>
  </w:style>
  <w:style w:type="character" w:customStyle="1" w:styleId="WW8Num60z0">
    <w:name w:val="WW8Num60z0"/>
    <w:rsid w:val="00B2292B"/>
  </w:style>
  <w:style w:type="character" w:customStyle="1" w:styleId="WW8Num60z1">
    <w:name w:val="WW8Num60z1"/>
    <w:rsid w:val="00B2292B"/>
  </w:style>
  <w:style w:type="character" w:customStyle="1" w:styleId="WW8Num60z2">
    <w:name w:val="WW8Num60z2"/>
    <w:rsid w:val="00B2292B"/>
  </w:style>
  <w:style w:type="character" w:customStyle="1" w:styleId="WW8Num61z0">
    <w:name w:val="WW8Num61z0"/>
    <w:rsid w:val="00B2292B"/>
  </w:style>
  <w:style w:type="character" w:customStyle="1" w:styleId="WW8Num61z1">
    <w:name w:val="WW8Num61z1"/>
    <w:rsid w:val="00B2292B"/>
  </w:style>
  <w:style w:type="character" w:customStyle="1" w:styleId="WW8Num61z2">
    <w:name w:val="WW8Num61z2"/>
    <w:rsid w:val="00B2292B"/>
  </w:style>
  <w:style w:type="character" w:customStyle="1" w:styleId="WW8Num62z0">
    <w:name w:val="WW8Num62z0"/>
    <w:rsid w:val="00B2292B"/>
  </w:style>
  <w:style w:type="character" w:customStyle="1" w:styleId="WW8Num62z1">
    <w:name w:val="WW8Num62z1"/>
    <w:rsid w:val="00B2292B"/>
  </w:style>
  <w:style w:type="character" w:customStyle="1" w:styleId="WW8Num62z2">
    <w:name w:val="WW8Num62z2"/>
    <w:rsid w:val="00B2292B"/>
  </w:style>
  <w:style w:type="character" w:customStyle="1" w:styleId="WW8Num63z0">
    <w:name w:val="WW8Num63z0"/>
    <w:rsid w:val="00B2292B"/>
  </w:style>
  <w:style w:type="character" w:customStyle="1" w:styleId="WW8Num63z1">
    <w:name w:val="WW8Num63z1"/>
    <w:rsid w:val="00B2292B"/>
  </w:style>
  <w:style w:type="character" w:customStyle="1" w:styleId="WW8Num63z2">
    <w:name w:val="WW8Num63z2"/>
    <w:rsid w:val="00B2292B"/>
  </w:style>
  <w:style w:type="character" w:customStyle="1" w:styleId="WW8Num64z0">
    <w:name w:val="WW8Num64z0"/>
    <w:rsid w:val="00B2292B"/>
  </w:style>
  <w:style w:type="character" w:customStyle="1" w:styleId="WW8Num64z1">
    <w:name w:val="WW8Num64z1"/>
    <w:rsid w:val="00B2292B"/>
  </w:style>
  <w:style w:type="character" w:customStyle="1" w:styleId="WW8Num64z2">
    <w:name w:val="WW8Num64z2"/>
    <w:rsid w:val="00B2292B"/>
  </w:style>
  <w:style w:type="character" w:customStyle="1" w:styleId="WW8Num65z0">
    <w:name w:val="WW8Num65z0"/>
    <w:rsid w:val="00B2292B"/>
  </w:style>
  <w:style w:type="character" w:customStyle="1" w:styleId="WW8Num65z1">
    <w:name w:val="WW8Num65z1"/>
    <w:rsid w:val="00B2292B"/>
  </w:style>
  <w:style w:type="character" w:customStyle="1" w:styleId="WW8Num65z2">
    <w:name w:val="WW8Num65z2"/>
    <w:rsid w:val="00B2292B"/>
  </w:style>
  <w:style w:type="character" w:customStyle="1" w:styleId="WW8Num66z0">
    <w:name w:val="WW8Num66z0"/>
    <w:rsid w:val="00B2292B"/>
  </w:style>
  <w:style w:type="character" w:customStyle="1" w:styleId="WW8Num66z1">
    <w:name w:val="WW8Num66z1"/>
    <w:rsid w:val="00B2292B"/>
  </w:style>
  <w:style w:type="character" w:customStyle="1" w:styleId="WW8Num66z2">
    <w:name w:val="WW8Num66z2"/>
    <w:rsid w:val="00B2292B"/>
  </w:style>
  <w:style w:type="character" w:customStyle="1" w:styleId="WW8Num67z0">
    <w:name w:val="WW8Num67z0"/>
    <w:rsid w:val="00B2292B"/>
  </w:style>
  <w:style w:type="character" w:customStyle="1" w:styleId="WW8Num67z1">
    <w:name w:val="WW8Num67z1"/>
    <w:rsid w:val="00B2292B"/>
  </w:style>
  <w:style w:type="character" w:customStyle="1" w:styleId="WW8Num67z2">
    <w:name w:val="WW8Num67z2"/>
    <w:rsid w:val="00B2292B"/>
  </w:style>
  <w:style w:type="character" w:customStyle="1" w:styleId="WW8Num68z0">
    <w:name w:val="WW8Num68z0"/>
    <w:rsid w:val="00B2292B"/>
  </w:style>
  <w:style w:type="character" w:customStyle="1" w:styleId="WW8Num68z1">
    <w:name w:val="WW8Num68z1"/>
    <w:rsid w:val="00B2292B"/>
  </w:style>
  <w:style w:type="character" w:customStyle="1" w:styleId="WW8Num68z2">
    <w:name w:val="WW8Num68z2"/>
    <w:rsid w:val="00B2292B"/>
  </w:style>
  <w:style w:type="character" w:customStyle="1" w:styleId="WW8Num69z0">
    <w:name w:val="WW8Num69z0"/>
    <w:rsid w:val="00B2292B"/>
  </w:style>
  <w:style w:type="character" w:customStyle="1" w:styleId="WW8Num69z1">
    <w:name w:val="WW8Num69z1"/>
    <w:rsid w:val="00B2292B"/>
  </w:style>
  <w:style w:type="character" w:customStyle="1" w:styleId="WW8Num69z2">
    <w:name w:val="WW8Num69z2"/>
    <w:rsid w:val="00B2292B"/>
  </w:style>
  <w:style w:type="character" w:customStyle="1" w:styleId="WW8Num70z0">
    <w:name w:val="WW8Num70z0"/>
    <w:rsid w:val="00B2292B"/>
  </w:style>
  <w:style w:type="character" w:customStyle="1" w:styleId="WW8Num70z1">
    <w:name w:val="WW8Num70z1"/>
    <w:rsid w:val="00B2292B"/>
  </w:style>
  <w:style w:type="character" w:customStyle="1" w:styleId="WW8Num70z2">
    <w:name w:val="WW8Num70z2"/>
    <w:rsid w:val="00B2292B"/>
  </w:style>
  <w:style w:type="character" w:customStyle="1" w:styleId="WW8Num71z0">
    <w:name w:val="WW8Num71z0"/>
    <w:rsid w:val="00B2292B"/>
  </w:style>
  <w:style w:type="character" w:customStyle="1" w:styleId="WW8Num71z1">
    <w:name w:val="WW8Num71z1"/>
    <w:rsid w:val="00B2292B"/>
  </w:style>
  <w:style w:type="character" w:customStyle="1" w:styleId="WW8Num71z2">
    <w:name w:val="WW8Num71z2"/>
    <w:rsid w:val="00B2292B"/>
  </w:style>
  <w:style w:type="character" w:customStyle="1" w:styleId="WW8Num72z0">
    <w:name w:val="WW8Num72z0"/>
    <w:rsid w:val="00B2292B"/>
  </w:style>
  <w:style w:type="character" w:customStyle="1" w:styleId="WW8Num72z1">
    <w:name w:val="WW8Num72z1"/>
    <w:rsid w:val="00B2292B"/>
  </w:style>
  <w:style w:type="character" w:customStyle="1" w:styleId="WW8Num72z2">
    <w:name w:val="WW8Num72z2"/>
    <w:rsid w:val="00B2292B"/>
  </w:style>
  <w:style w:type="character" w:customStyle="1" w:styleId="WW8Num73z0">
    <w:name w:val="WW8Num73z0"/>
    <w:rsid w:val="00B2292B"/>
  </w:style>
  <w:style w:type="character" w:customStyle="1" w:styleId="WW8Num73z1">
    <w:name w:val="WW8Num73z1"/>
    <w:rsid w:val="00B2292B"/>
  </w:style>
  <w:style w:type="character" w:customStyle="1" w:styleId="WW8Num73z2">
    <w:name w:val="WW8Num73z2"/>
    <w:rsid w:val="00B2292B"/>
  </w:style>
  <w:style w:type="character" w:customStyle="1" w:styleId="WW8Num74z0">
    <w:name w:val="WW8Num74z0"/>
    <w:rsid w:val="00B2292B"/>
  </w:style>
  <w:style w:type="character" w:customStyle="1" w:styleId="WW8Num74z1">
    <w:name w:val="WW8Num74z1"/>
    <w:rsid w:val="00B2292B"/>
  </w:style>
  <w:style w:type="character" w:customStyle="1" w:styleId="WW8Num74z2">
    <w:name w:val="WW8Num74z2"/>
    <w:rsid w:val="00B2292B"/>
  </w:style>
  <w:style w:type="character" w:customStyle="1" w:styleId="WW8Num75z0">
    <w:name w:val="WW8Num75z0"/>
    <w:rsid w:val="00B2292B"/>
  </w:style>
  <w:style w:type="character" w:customStyle="1" w:styleId="WW8Num75z1">
    <w:name w:val="WW8Num75z1"/>
    <w:rsid w:val="00B2292B"/>
  </w:style>
  <w:style w:type="character" w:customStyle="1" w:styleId="WW8Num75z2">
    <w:name w:val="WW8Num75z2"/>
    <w:rsid w:val="00B2292B"/>
  </w:style>
  <w:style w:type="character" w:customStyle="1" w:styleId="WW8Num76z0">
    <w:name w:val="WW8Num76z0"/>
    <w:rsid w:val="00B2292B"/>
  </w:style>
  <w:style w:type="character" w:customStyle="1" w:styleId="WW8Num76z1">
    <w:name w:val="WW8Num76z1"/>
    <w:rsid w:val="00B2292B"/>
  </w:style>
  <w:style w:type="character" w:customStyle="1" w:styleId="WW8Num76z2">
    <w:name w:val="WW8Num76z2"/>
    <w:rsid w:val="00B2292B"/>
  </w:style>
  <w:style w:type="character" w:customStyle="1" w:styleId="WW8Num77z0">
    <w:name w:val="WW8Num77z0"/>
    <w:rsid w:val="00B2292B"/>
  </w:style>
  <w:style w:type="character" w:customStyle="1" w:styleId="WW8Num77z1">
    <w:name w:val="WW8Num77z1"/>
    <w:rsid w:val="00B2292B"/>
  </w:style>
  <w:style w:type="character" w:customStyle="1" w:styleId="WW8Num77z2">
    <w:name w:val="WW8Num77z2"/>
    <w:rsid w:val="00B2292B"/>
  </w:style>
  <w:style w:type="character" w:customStyle="1" w:styleId="WW8Num78z0">
    <w:name w:val="WW8Num78z0"/>
    <w:rsid w:val="00B2292B"/>
  </w:style>
  <w:style w:type="character" w:customStyle="1" w:styleId="WW8Num78z1">
    <w:name w:val="WW8Num78z1"/>
    <w:rsid w:val="00B2292B"/>
  </w:style>
  <w:style w:type="character" w:customStyle="1" w:styleId="WW8Num78z2">
    <w:name w:val="WW8Num78z2"/>
    <w:rsid w:val="00B2292B"/>
  </w:style>
  <w:style w:type="character" w:customStyle="1" w:styleId="WW8Num79z0">
    <w:name w:val="WW8Num79z0"/>
    <w:rsid w:val="00B2292B"/>
  </w:style>
  <w:style w:type="character" w:customStyle="1" w:styleId="WW8Num79z1">
    <w:name w:val="WW8Num79z1"/>
    <w:rsid w:val="00B2292B"/>
  </w:style>
  <w:style w:type="character" w:customStyle="1" w:styleId="WW8Num79z2">
    <w:name w:val="WW8Num79z2"/>
    <w:rsid w:val="00B2292B"/>
  </w:style>
  <w:style w:type="character" w:customStyle="1" w:styleId="WW8Num80z0">
    <w:name w:val="WW8Num80z0"/>
    <w:rsid w:val="00B2292B"/>
  </w:style>
  <w:style w:type="character" w:customStyle="1" w:styleId="WW8Num80z1">
    <w:name w:val="WW8Num80z1"/>
    <w:rsid w:val="00B2292B"/>
  </w:style>
  <w:style w:type="character" w:customStyle="1" w:styleId="WW8Num80z2">
    <w:name w:val="WW8Num80z2"/>
    <w:rsid w:val="00B2292B"/>
  </w:style>
  <w:style w:type="character" w:customStyle="1" w:styleId="WW8Num81z0">
    <w:name w:val="WW8Num81z0"/>
    <w:rsid w:val="00B2292B"/>
  </w:style>
  <w:style w:type="character" w:customStyle="1" w:styleId="WW8Num81z1">
    <w:name w:val="WW8Num81z1"/>
    <w:rsid w:val="00B2292B"/>
  </w:style>
  <w:style w:type="character" w:customStyle="1" w:styleId="WW8Num81z2">
    <w:name w:val="WW8Num81z2"/>
    <w:rsid w:val="00B2292B"/>
  </w:style>
  <w:style w:type="character" w:customStyle="1" w:styleId="WW8Num82z0">
    <w:name w:val="WW8Num82z0"/>
    <w:rsid w:val="00B2292B"/>
  </w:style>
  <w:style w:type="character" w:customStyle="1" w:styleId="WW8Num82z1">
    <w:name w:val="WW8Num82z1"/>
    <w:rsid w:val="00B2292B"/>
  </w:style>
  <w:style w:type="character" w:customStyle="1" w:styleId="WW8Num82z2">
    <w:name w:val="WW8Num82z2"/>
    <w:rsid w:val="00B2292B"/>
  </w:style>
  <w:style w:type="character" w:customStyle="1" w:styleId="WW8Num83z0">
    <w:name w:val="WW8Num83z0"/>
    <w:rsid w:val="00B2292B"/>
  </w:style>
  <w:style w:type="character" w:customStyle="1" w:styleId="WW8Num83z1">
    <w:name w:val="WW8Num83z1"/>
    <w:rsid w:val="00B2292B"/>
  </w:style>
  <w:style w:type="character" w:customStyle="1" w:styleId="WW8Num83z2">
    <w:name w:val="WW8Num83z2"/>
    <w:rsid w:val="00B2292B"/>
  </w:style>
  <w:style w:type="character" w:customStyle="1" w:styleId="WW8Num84z0">
    <w:name w:val="WW8Num84z0"/>
    <w:rsid w:val="00B2292B"/>
  </w:style>
  <w:style w:type="character" w:customStyle="1" w:styleId="WW8Num84z1">
    <w:name w:val="WW8Num84z1"/>
    <w:rsid w:val="00B2292B"/>
  </w:style>
  <w:style w:type="character" w:customStyle="1" w:styleId="WW8Num84z2">
    <w:name w:val="WW8Num84z2"/>
    <w:rsid w:val="00B2292B"/>
  </w:style>
  <w:style w:type="character" w:customStyle="1" w:styleId="WW8Num85z0">
    <w:name w:val="WW8Num85z0"/>
    <w:rsid w:val="00B2292B"/>
  </w:style>
  <w:style w:type="character" w:customStyle="1" w:styleId="WW8Num85z1">
    <w:name w:val="WW8Num85z1"/>
    <w:rsid w:val="00B2292B"/>
  </w:style>
  <w:style w:type="character" w:customStyle="1" w:styleId="WW8Num85z2">
    <w:name w:val="WW8Num85z2"/>
    <w:rsid w:val="00B2292B"/>
  </w:style>
  <w:style w:type="character" w:customStyle="1" w:styleId="WW8Num86z0">
    <w:name w:val="WW8Num86z0"/>
    <w:rsid w:val="00B2292B"/>
  </w:style>
  <w:style w:type="character" w:customStyle="1" w:styleId="WW8Num86z1">
    <w:name w:val="WW8Num86z1"/>
    <w:rsid w:val="00B2292B"/>
  </w:style>
  <w:style w:type="character" w:customStyle="1" w:styleId="WW8Num86z2">
    <w:name w:val="WW8Num86z2"/>
    <w:rsid w:val="00B2292B"/>
  </w:style>
  <w:style w:type="character" w:customStyle="1" w:styleId="WW8Num87z0">
    <w:name w:val="WW8Num87z0"/>
    <w:rsid w:val="00B2292B"/>
  </w:style>
  <w:style w:type="character" w:customStyle="1" w:styleId="WW8Num87z1">
    <w:name w:val="WW8Num87z1"/>
    <w:rsid w:val="00B2292B"/>
  </w:style>
  <w:style w:type="character" w:customStyle="1" w:styleId="WW8Num87z2">
    <w:name w:val="WW8Num87z2"/>
    <w:rsid w:val="00B2292B"/>
  </w:style>
  <w:style w:type="character" w:customStyle="1" w:styleId="WW8Num88z0">
    <w:name w:val="WW8Num88z0"/>
    <w:rsid w:val="00B2292B"/>
  </w:style>
  <w:style w:type="character" w:customStyle="1" w:styleId="WW8Num88z1">
    <w:name w:val="WW8Num88z1"/>
    <w:rsid w:val="00B2292B"/>
  </w:style>
  <w:style w:type="character" w:customStyle="1" w:styleId="WW8Num88z2">
    <w:name w:val="WW8Num88z2"/>
    <w:rsid w:val="00B2292B"/>
  </w:style>
  <w:style w:type="character" w:customStyle="1" w:styleId="WW8Num89z0">
    <w:name w:val="WW8Num89z0"/>
    <w:rsid w:val="00B2292B"/>
  </w:style>
  <w:style w:type="character" w:customStyle="1" w:styleId="WW8Num89z1">
    <w:name w:val="WW8Num89z1"/>
    <w:rsid w:val="00B2292B"/>
  </w:style>
  <w:style w:type="character" w:customStyle="1" w:styleId="WW8Num89z2">
    <w:name w:val="WW8Num89z2"/>
    <w:rsid w:val="00B2292B"/>
  </w:style>
  <w:style w:type="character" w:customStyle="1" w:styleId="WW8Num90z0">
    <w:name w:val="WW8Num90z0"/>
    <w:rsid w:val="00B2292B"/>
  </w:style>
  <w:style w:type="character" w:customStyle="1" w:styleId="WW8Num90z1">
    <w:name w:val="WW8Num90z1"/>
    <w:rsid w:val="00B2292B"/>
  </w:style>
  <w:style w:type="character" w:customStyle="1" w:styleId="WW8Num90z2">
    <w:name w:val="WW8Num90z2"/>
    <w:rsid w:val="00B2292B"/>
  </w:style>
  <w:style w:type="character" w:customStyle="1" w:styleId="WW8Num91z0">
    <w:name w:val="WW8Num91z0"/>
    <w:rsid w:val="00B2292B"/>
  </w:style>
  <w:style w:type="character" w:customStyle="1" w:styleId="WW8Num91z1">
    <w:name w:val="WW8Num91z1"/>
    <w:rsid w:val="00B2292B"/>
  </w:style>
  <w:style w:type="character" w:customStyle="1" w:styleId="WW8Num91z2">
    <w:name w:val="WW8Num91z2"/>
    <w:rsid w:val="00B2292B"/>
  </w:style>
  <w:style w:type="character" w:customStyle="1" w:styleId="WW8Num92z0">
    <w:name w:val="WW8Num92z0"/>
    <w:rsid w:val="00B2292B"/>
  </w:style>
  <w:style w:type="character" w:customStyle="1" w:styleId="WW8Num92z1">
    <w:name w:val="WW8Num92z1"/>
    <w:rsid w:val="00B2292B"/>
  </w:style>
  <w:style w:type="character" w:customStyle="1" w:styleId="WW8Num92z2">
    <w:name w:val="WW8Num92z2"/>
    <w:rsid w:val="00B2292B"/>
  </w:style>
  <w:style w:type="character" w:customStyle="1" w:styleId="WW8Num93z0">
    <w:name w:val="WW8Num93z0"/>
    <w:rsid w:val="00B2292B"/>
  </w:style>
  <w:style w:type="character" w:customStyle="1" w:styleId="WW8Num93z1">
    <w:name w:val="WW8Num93z1"/>
    <w:rsid w:val="00B2292B"/>
  </w:style>
  <w:style w:type="character" w:customStyle="1" w:styleId="WW8Num93z2">
    <w:name w:val="WW8Num93z2"/>
    <w:rsid w:val="00B2292B"/>
  </w:style>
  <w:style w:type="character" w:customStyle="1" w:styleId="WW8Num94z0">
    <w:name w:val="WW8Num94z0"/>
    <w:rsid w:val="00B2292B"/>
  </w:style>
  <w:style w:type="character" w:customStyle="1" w:styleId="WW8Num94z1">
    <w:name w:val="WW8Num94z1"/>
    <w:rsid w:val="00B2292B"/>
  </w:style>
  <w:style w:type="character" w:customStyle="1" w:styleId="WW8Num94z2">
    <w:name w:val="WW8Num94z2"/>
    <w:rsid w:val="00B2292B"/>
  </w:style>
  <w:style w:type="character" w:customStyle="1" w:styleId="WW8Num95z0">
    <w:name w:val="WW8Num95z0"/>
    <w:rsid w:val="00B2292B"/>
  </w:style>
  <w:style w:type="character" w:customStyle="1" w:styleId="WW8Num95z1">
    <w:name w:val="WW8Num95z1"/>
    <w:rsid w:val="00B2292B"/>
  </w:style>
  <w:style w:type="character" w:customStyle="1" w:styleId="WW8Num95z2">
    <w:name w:val="WW8Num95z2"/>
    <w:rsid w:val="00B2292B"/>
  </w:style>
  <w:style w:type="character" w:customStyle="1" w:styleId="WW8Num96z0">
    <w:name w:val="WW8Num96z0"/>
    <w:rsid w:val="00B2292B"/>
  </w:style>
  <w:style w:type="character" w:customStyle="1" w:styleId="WW8Num96z1">
    <w:name w:val="WW8Num96z1"/>
    <w:rsid w:val="00B2292B"/>
  </w:style>
  <w:style w:type="character" w:customStyle="1" w:styleId="WW8Num96z2">
    <w:name w:val="WW8Num96z2"/>
    <w:rsid w:val="00B2292B"/>
  </w:style>
  <w:style w:type="character" w:customStyle="1" w:styleId="WW8Num97z0">
    <w:name w:val="WW8Num97z0"/>
    <w:rsid w:val="00B2292B"/>
  </w:style>
  <w:style w:type="character" w:customStyle="1" w:styleId="WW8Num97z1">
    <w:name w:val="WW8Num97z1"/>
    <w:rsid w:val="00B2292B"/>
  </w:style>
  <w:style w:type="character" w:customStyle="1" w:styleId="WW8Num97z2">
    <w:name w:val="WW8Num97z2"/>
    <w:rsid w:val="00B2292B"/>
  </w:style>
  <w:style w:type="character" w:customStyle="1" w:styleId="WW8Num98z0">
    <w:name w:val="WW8Num98z0"/>
    <w:rsid w:val="00B2292B"/>
  </w:style>
  <w:style w:type="character" w:customStyle="1" w:styleId="WW8Num98z1">
    <w:name w:val="WW8Num98z1"/>
    <w:rsid w:val="00B2292B"/>
  </w:style>
  <w:style w:type="character" w:customStyle="1" w:styleId="WW8Num98z2">
    <w:name w:val="WW8Num98z2"/>
    <w:rsid w:val="00B2292B"/>
  </w:style>
  <w:style w:type="character" w:customStyle="1" w:styleId="WW8Num99z0">
    <w:name w:val="WW8Num99z0"/>
    <w:rsid w:val="00B2292B"/>
  </w:style>
  <w:style w:type="character" w:customStyle="1" w:styleId="WW8Num99z1">
    <w:name w:val="WW8Num99z1"/>
    <w:rsid w:val="00B2292B"/>
  </w:style>
  <w:style w:type="character" w:customStyle="1" w:styleId="WW8Num99z2">
    <w:name w:val="WW8Num99z2"/>
    <w:rsid w:val="00B2292B"/>
  </w:style>
  <w:style w:type="character" w:customStyle="1" w:styleId="WW8Num100z0">
    <w:name w:val="WW8Num100z0"/>
    <w:rsid w:val="00B2292B"/>
  </w:style>
  <w:style w:type="character" w:customStyle="1" w:styleId="WW8Num100z1">
    <w:name w:val="WW8Num100z1"/>
    <w:rsid w:val="00B2292B"/>
  </w:style>
  <w:style w:type="character" w:customStyle="1" w:styleId="WW8Num100z2">
    <w:name w:val="WW8Num100z2"/>
    <w:rsid w:val="00B2292B"/>
  </w:style>
  <w:style w:type="character" w:customStyle="1" w:styleId="WW8Num101z0">
    <w:name w:val="WW8Num101z0"/>
    <w:rsid w:val="00B2292B"/>
  </w:style>
  <w:style w:type="character" w:customStyle="1" w:styleId="WW8Num101z1">
    <w:name w:val="WW8Num101z1"/>
    <w:rsid w:val="00B2292B"/>
  </w:style>
  <w:style w:type="character" w:customStyle="1" w:styleId="WW8Num101z2">
    <w:name w:val="WW8Num101z2"/>
    <w:rsid w:val="00B2292B"/>
  </w:style>
  <w:style w:type="character" w:customStyle="1" w:styleId="WW8Num102z0">
    <w:name w:val="WW8Num102z0"/>
    <w:rsid w:val="00B2292B"/>
  </w:style>
  <w:style w:type="character" w:customStyle="1" w:styleId="WW8Num102z1">
    <w:name w:val="WW8Num102z1"/>
    <w:rsid w:val="00B2292B"/>
  </w:style>
  <w:style w:type="character" w:customStyle="1" w:styleId="WW8Num102z2">
    <w:name w:val="WW8Num102z2"/>
    <w:rsid w:val="00B2292B"/>
  </w:style>
  <w:style w:type="character" w:customStyle="1" w:styleId="WW8Num103z0">
    <w:name w:val="WW8Num103z0"/>
    <w:rsid w:val="00B2292B"/>
  </w:style>
  <w:style w:type="character" w:customStyle="1" w:styleId="WW8Num103z1">
    <w:name w:val="WW8Num103z1"/>
    <w:rsid w:val="00B2292B"/>
  </w:style>
  <w:style w:type="character" w:customStyle="1" w:styleId="WW8Num103z2">
    <w:name w:val="WW8Num103z2"/>
    <w:rsid w:val="00B2292B"/>
  </w:style>
  <w:style w:type="character" w:customStyle="1" w:styleId="WW8Num104z0">
    <w:name w:val="WW8Num104z0"/>
    <w:rsid w:val="00B2292B"/>
  </w:style>
  <w:style w:type="character" w:customStyle="1" w:styleId="WW8Num104z1">
    <w:name w:val="WW8Num104z1"/>
    <w:rsid w:val="00B2292B"/>
  </w:style>
  <w:style w:type="character" w:customStyle="1" w:styleId="WW8Num104z2">
    <w:name w:val="WW8Num104z2"/>
    <w:rsid w:val="00B2292B"/>
  </w:style>
  <w:style w:type="character" w:customStyle="1" w:styleId="WW8Num105z0">
    <w:name w:val="WW8Num105z0"/>
    <w:rsid w:val="00B2292B"/>
  </w:style>
  <w:style w:type="character" w:customStyle="1" w:styleId="WW8Num105z1">
    <w:name w:val="WW8Num105z1"/>
    <w:rsid w:val="00B2292B"/>
  </w:style>
  <w:style w:type="character" w:customStyle="1" w:styleId="WW8Num105z2">
    <w:name w:val="WW8Num105z2"/>
    <w:rsid w:val="00B2292B"/>
  </w:style>
  <w:style w:type="character" w:customStyle="1" w:styleId="WW8Num106z0">
    <w:name w:val="WW8Num106z0"/>
    <w:rsid w:val="00B2292B"/>
  </w:style>
  <w:style w:type="character" w:customStyle="1" w:styleId="WW8Num106z1">
    <w:name w:val="WW8Num106z1"/>
    <w:rsid w:val="00B2292B"/>
  </w:style>
  <w:style w:type="character" w:customStyle="1" w:styleId="WW8Num106z2">
    <w:name w:val="WW8Num106z2"/>
    <w:rsid w:val="00B2292B"/>
  </w:style>
  <w:style w:type="character" w:customStyle="1" w:styleId="WW8Num107z0">
    <w:name w:val="WW8Num107z0"/>
    <w:rsid w:val="00B2292B"/>
  </w:style>
  <w:style w:type="character" w:customStyle="1" w:styleId="WW8Num107z1">
    <w:name w:val="WW8Num107z1"/>
    <w:rsid w:val="00B2292B"/>
  </w:style>
  <w:style w:type="character" w:customStyle="1" w:styleId="WW8Num107z2">
    <w:name w:val="WW8Num107z2"/>
    <w:rsid w:val="00B2292B"/>
  </w:style>
  <w:style w:type="character" w:customStyle="1" w:styleId="WW8Num108z0">
    <w:name w:val="WW8Num108z0"/>
    <w:rsid w:val="00B2292B"/>
  </w:style>
  <w:style w:type="character" w:customStyle="1" w:styleId="WW8Num108z1">
    <w:name w:val="WW8Num108z1"/>
    <w:rsid w:val="00B2292B"/>
  </w:style>
  <w:style w:type="character" w:customStyle="1" w:styleId="WW8Num108z2">
    <w:name w:val="WW8Num108z2"/>
    <w:rsid w:val="00B2292B"/>
  </w:style>
  <w:style w:type="character" w:customStyle="1" w:styleId="WW8Num109z0">
    <w:name w:val="WW8Num109z0"/>
    <w:rsid w:val="00B2292B"/>
  </w:style>
  <w:style w:type="character" w:customStyle="1" w:styleId="WW8Num109z1">
    <w:name w:val="WW8Num109z1"/>
    <w:rsid w:val="00B2292B"/>
  </w:style>
  <w:style w:type="character" w:customStyle="1" w:styleId="WW8Num109z2">
    <w:name w:val="WW8Num109z2"/>
    <w:rsid w:val="00B2292B"/>
  </w:style>
  <w:style w:type="character" w:customStyle="1" w:styleId="WW8Num110z0">
    <w:name w:val="WW8Num110z0"/>
    <w:rsid w:val="00B2292B"/>
  </w:style>
  <w:style w:type="character" w:customStyle="1" w:styleId="WW8Num110z1">
    <w:name w:val="WW8Num110z1"/>
    <w:rsid w:val="00B2292B"/>
  </w:style>
  <w:style w:type="character" w:customStyle="1" w:styleId="WW8Num110z2">
    <w:name w:val="WW8Num110z2"/>
    <w:rsid w:val="00B2292B"/>
  </w:style>
  <w:style w:type="character" w:customStyle="1" w:styleId="WW8Num111z0">
    <w:name w:val="WW8Num111z0"/>
    <w:rsid w:val="00B2292B"/>
  </w:style>
  <w:style w:type="character" w:customStyle="1" w:styleId="WW8Num111z1">
    <w:name w:val="WW8Num111z1"/>
    <w:rsid w:val="00B2292B"/>
  </w:style>
  <w:style w:type="character" w:customStyle="1" w:styleId="WW8Num111z2">
    <w:name w:val="WW8Num111z2"/>
    <w:rsid w:val="00B2292B"/>
  </w:style>
  <w:style w:type="character" w:customStyle="1" w:styleId="WW8Num112z0">
    <w:name w:val="WW8Num112z0"/>
    <w:rsid w:val="00B2292B"/>
  </w:style>
  <w:style w:type="character" w:customStyle="1" w:styleId="WW8Num112z1">
    <w:name w:val="WW8Num112z1"/>
    <w:rsid w:val="00B2292B"/>
  </w:style>
  <w:style w:type="character" w:customStyle="1" w:styleId="WW8Num112z2">
    <w:name w:val="WW8Num112z2"/>
    <w:rsid w:val="00B2292B"/>
  </w:style>
  <w:style w:type="character" w:customStyle="1" w:styleId="WW8Num113z0">
    <w:name w:val="WW8Num113z0"/>
    <w:rsid w:val="00B2292B"/>
  </w:style>
  <w:style w:type="character" w:customStyle="1" w:styleId="WW8Num113z1">
    <w:name w:val="WW8Num113z1"/>
    <w:rsid w:val="00B2292B"/>
  </w:style>
  <w:style w:type="character" w:customStyle="1" w:styleId="WW8Num113z2">
    <w:name w:val="WW8Num113z2"/>
    <w:rsid w:val="00B2292B"/>
  </w:style>
  <w:style w:type="character" w:customStyle="1" w:styleId="WW8Num114z0">
    <w:name w:val="WW8Num114z0"/>
    <w:rsid w:val="00B2292B"/>
  </w:style>
  <w:style w:type="character" w:customStyle="1" w:styleId="WW8Num114z1">
    <w:name w:val="WW8Num114z1"/>
    <w:rsid w:val="00B2292B"/>
  </w:style>
  <w:style w:type="character" w:customStyle="1" w:styleId="WW8Num114z2">
    <w:name w:val="WW8Num114z2"/>
    <w:rsid w:val="00B2292B"/>
  </w:style>
  <w:style w:type="character" w:customStyle="1" w:styleId="WW8Num115z0">
    <w:name w:val="WW8Num115z0"/>
    <w:rsid w:val="00B2292B"/>
  </w:style>
  <w:style w:type="character" w:customStyle="1" w:styleId="WW8Num115z1">
    <w:name w:val="WW8Num115z1"/>
    <w:rsid w:val="00B2292B"/>
  </w:style>
  <w:style w:type="character" w:customStyle="1" w:styleId="WW8Num115z2">
    <w:name w:val="WW8Num115z2"/>
    <w:rsid w:val="00B2292B"/>
  </w:style>
  <w:style w:type="character" w:customStyle="1" w:styleId="WW8Num116z0">
    <w:name w:val="WW8Num116z0"/>
    <w:rsid w:val="00B2292B"/>
  </w:style>
  <w:style w:type="character" w:customStyle="1" w:styleId="WW8Num116z1">
    <w:name w:val="WW8Num116z1"/>
    <w:rsid w:val="00B2292B"/>
  </w:style>
  <w:style w:type="character" w:customStyle="1" w:styleId="WW8Num116z2">
    <w:name w:val="WW8Num116z2"/>
    <w:rsid w:val="00B2292B"/>
  </w:style>
  <w:style w:type="character" w:customStyle="1" w:styleId="WW8Num117z0">
    <w:name w:val="WW8Num117z0"/>
    <w:rsid w:val="00B2292B"/>
  </w:style>
  <w:style w:type="character" w:customStyle="1" w:styleId="WW8Num117z1">
    <w:name w:val="WW8Num117z1"/>
    <w:rsid w:val="00B2292B"/>
  </w:style>
  <w:style w:type="character" w:customStyle="1" w:styleId="WW8Num117z2">
    <w:name w:val="WW8Num117z2"/>
    <w:rsid w:val="00B2292B"/>
  </w:style>
  <w:style w:type="character" w:customStyle="1" w:styleId="WW8Num118z0">
    <w:name w:val="WW8Num118z0"/>
    <w:rsid w:val="00B2292B"/>
  </w:style>
  <w:style w:type="character" w:customStyle="1" w:styleId="WW8Num118z1">
    <w:name w:val="WW8Num118z1"/>
    <w:rsid w:val="00B2292B"/>
  </w:style>
  <w:style w:type="character" w:customStyle="1" w:styleId="WW8Num118z2">
    <w:name w:val="WW8Num118z2"/>
    <w:rsid w:val="00B2292B"/>
  </w:style>
  <w:style w:type="character" w:customStyle="1" w:styleId="WW8Num119z0">
    <w:name w:val="WW8Num119z0"/>
    <w:rsid w:val="00B2292B"/>
  </w:style>
  <w:style w:type="character" w:customStyle="1" w:styleId="WW8Num119z1">
    <w:name w:val="WW8Num119z1"/>
    <w:rsid w:val="00B2292B"/>
  </w:style>
  <w:style w:type="character" w:customStyle="1" w:styleId="WW8Num119z2">
    <w:name w:val="WW8Num119z2"/>
    <w:rsid w:val="00B2292B"/>
  </w:style>
  <w:style w:type="character" w:customStyle="1" w:styleId="WW8Num120z0">
    <w:name w:val="WW8Num120z0"/>
    <w:rsid w:val="00B2292B"/>
  </w:style>
  <w:style w:type="character" w:customStyle="1" w:styleId="WW8Num120z1">
    <w:name w:val="WW8Num120z1"/>
    <w:rsid w:val="00B2292B"/>
  </w:style>
  <w:style w:type="character" w:customStyle="1" w:styleId="WW8Num120z2">
    <w:name w:val="WW8Num120z2"/>
    <w:rsid w:val="00B2292B"/>
  </w:style>
  <w:style w:type="character" w:customStyle="1" w:styleId="WW8Num121z0">
    <w:name w:val="WW8Num121z0"/>
    <w:rsid w:val="00B2292B"/>
  </w:style>
  <w:style w:type="character" w:customStyle="1" w:styleId="WW8Num121z1">
    <w:name w:val="WW8Num121z1"/>
    <w:rsid w:val="00B2292B"/>
  </w:style>
  <w:style w:type="character" w:customStyle="1" w:styleId="WW8Num121z2">
    <w:name w:val="WW8Num121z2"/>
    <w:rsid w:val="00B2292B"/>
  </w:style>
  <w:style w:type="character" w:customStyle="1" w:styleId="WW8Num122z0">
    <w:name w:val="WW8Num122z0"/>
    <w:rsid w:val="00B2292B"/>
  </w:style>
  <w:style w:type="character" w:customStyle="1" w:styleId="WW8Num122z1">
    <w:name w:val="WW8Num122z1"/>
    <w:rsid w:val="00B2292B"/>
  </w:style>
  <w:style w:type="character" w:customStyle="1" w:styleId="WW8Num122z2">
    <w:name w:val="WW8Num122z2"/>
    <w:rsid w:val="00B2292B"/>
  </w:style>
  <w:style w:type="character" w:customStyle="1" w:styleId="WW8Num123z0">
    <w:name w:val="WW8Num123z0"/>
    <w:rsid w:val="00B2292B"/>
  </w:style>
  <w:style w:type="character" w:customStyle="1" w:styleId="WW8Num123z1">
    <w:name w:val="WW8Num123z1"/>
    <w:rsid w:val="00B2292B"/>
  </w:style>
  <w:style w:type="character" w:customStyle="1" w:styleId="WW8Num123z2">
    <w:name w:val="WW8Num123z2"/>
    <w:rsid w:val="00B2292B"/>
  </w:style>
  <w:style w:type="character" w:customStyle="1" w:styleId="WW8Num124z0">
    <w:name w:val="WW8Num124z0"/>
    <w:rsid w:val="00B2292B"/>
  </w:style>
  <w:style w:type="character" w:customStyle="1" w:styleId="WW8Num124z1">
    <w:name w:val="WW8Num124z1"/>
    <w:rsid w:val="00B2292B"/>
  </w:style>
  <w:style w:type="character" w:customStyle="1" w:styleId="WW8Num124z2">
    <w:name w:val="WW8Num124z2"/>
    <w:rsid w:val="00B2292B"/>
  </w:style>
  <w:style w:type="character" w:customStyle="1" w:styleId="WW8Num125z0">
    <w:name w:val="WW8Num125z0"/>
    <w:rsid w:val="00B2292B"/>
  </w:style>
  <w:style w:type="character" w:customStyle="1" w:styleId="WW8Num125z1">
    <w:name w:val="WW8Num125z1"/>
    <w:rsid w:val="00B2292B"/>
  </w:style>
  <w:style w:type="character" w:customStyle="1" w:styleId="WW8Num125z2">
    <w:name w:val="WW8Num125z2"/>
    <w:rsid w:val="00B2292B"/>
  </w:style>
  <w:style w:type="character" w:customStyle="1" w:styleId="WW8Num126z0">
    <w:name w:val="WW8Num126z0"/>
    <w:rsid w:val="00B2292B"/>
  </w:style>
  <w:style w:type="character" w:customStyle="1" w:styleId="WW8Num126z1">
    <w:name w:val="WW8Num126z1"/>
    <w:rsid w:val="00B2292B"/>
  </w:style>
  <w:style w:type="character" w:customStyle="1" w:styleId="WW8Num126z2">
    <w:name w:val="WW8Num126z2"/>
    <w:rsid w:val="00B2292B"/>
  </w:style>
  <w:style w:type="character" w:customStyle="1" w:styleId="WW8Num127z0">
    <w:name w:val="WW8Num127z0"/>
    <w:rsid w:val="00B2292B"/>
  </w:style>
  <w:style w:type="character" w:customStyle="1" w:styleId="WW8Num127z1">
    <w:name w:val="WW8Num127z1"/>
    <w:rsid w:val="00B2292B"/>
  </w:style>
  <w:style w:type="character" w:customStyle="1" w:styleId="WW8Num127z2">
    <w:name w:val="WW8Num127z2"/>
    <w:rsid w:val="00B2292B"/>
  </w:style>
  <w:style w:type="character" w:customStyle="1" w:styleId="WW8Num128z0">
    <w:name w:val="WW8Num128z0"/>
    <w:rsid w:val="00B2292B"/>
  </w:style>
  <w:style w:type="character" w:customStyle="1" w:styleId="WW8Num128z1">
    <w:name w:val="WW8Num128z1"/>
    <w:rsid w:val="00B2292B"/>
  </w:style>
  <w:style w:type="character" w:customStyle="1" w:styleId="WW8Num128z2">
    <w:name w:val="WW8Num128z2"/>
    <w:rsid w:val="00B2292B"/>
  </w:style>
  <w:style w:type="character" w:customStyle="1" w:styleId="WW8Num129z0">
    <w:name w:val="WW8Num129z0"/>
    <w:rsid w:val="00B2292B"/>
  </w:style>
  <w:style w:type="character" w:customStyle="1" w:styleId="WW8Num129z1">
    <w:name w:val="WW8Num129z1"/>
    <w:rsid w:val="00B2292B"/>
  </w:style>
  <w:style w:type="character" w:customStyle="1" w:styleId="WW8Num129z2">
    <w:name w:val="WW8Num129z2"/>
    <w:rsid w:val="00B2292B"/>
  </w:style>
  <w:style w:type="character" w:customStyle="1" w:styleId="WW8Num130z0">
    <w:name w:val="WW8Num130z0"/>
    <w:rsid w:val="00B2292B"/>
  </w:style>
  <w:style w:type="character" w:customStyle="1" w:styleId="WW8Num130z1">
    <w:name w:val="WW8Num130z1"/>
    <w:rsid w:val="00B2292B"/>
  </w:style>
  <w:style w:type="character" w:customStyle="1" w:styleId="WW8Num130z2">
    <w:name w:val="WW8Num130z2"/>
    <w:rsid w:val="00B2292B"/>
  </w:style>
  <w:style w:type="character" w:customStyle="1" w:styleId="WW8Num131z0">
    <w:name w:val="WW8Num131z0"/>
    <w:rsid w:val="00B2292B"/>
  </w:style>
  <w:style w:type="character" w:customStyle="1" w:styleId="WW8Num131z1">
    <w:name w:val="WW8Num131z1"/>
    <w:rsid w:val="00B2292B"/>
  </w:style>
  <w:style w:type="character" w:customStyle="1" w:styleId="WW8Num131z2">
    <w:name w:val="WW8Num131z2"/>
    <w:rsid w:val="00B2292B"/>
  </w:style>
  <w:style w:type="character" w:customStyle="1" w:styleId="WW8Num132z0">
    <w:name w:val="WW8Num132z0"/>
    <w:rsid w:val="00B2292B"/>
  </w:style>
  <w:style w:type="character" w:customStyle="1" w:styleId="WW8Num132z1">
    <w:name w:val="WW8Num132z1"/>
    <w:rsid w:val="00B2292B"/>
  </w:style>
  <w:style w:type="character" w:customStyle="1" w:styleId="WW8Num132z2">
    <w:name w:val="WW8Num132z2"/>
    <w:rsid w:val="00B2292B"/>
  </w:style>
  <w:style w:type="character" w:customStyle="1" w:styleId="WW8Num133z0">
    <w:name w:val="WW8Num133z0"/>
    <w:rsid w:val="00B2292B"/>
  </w:style>
  <w:style w:type="character" w:customStyle="1" w:styleId="WW8Num133z1">
    <w:name w:val="WW8Num133z1"/>
    <w:rsid w:val="00B2292B"/>
  </w:style>
  <w:style w:type="character" w:customStyle="1" w:styleId="WW8Num133z2">
    <w:name w:val="WW8Num133z2"/>
    <w:rsid w:val="00B2292B"/>
  </w:style>
  <w:style w:type="character" w:customStyle="1" w:styleId="WW8Num134z0">
    <w:name w:val="WW8Num134z0"/>
    <w:rsid w:val="00B2292B"/>
  </w:style>
  <w:style w:type="character" w:customStyle="1" w:styleId="WW8Num134z1">
    <w:name w:val="WW8Num134z1"/>
    <w:rsid w:val="00B2292B"/>
  </w:style>
  <w:style w:type="character" w:customStyle="1" w:styleId="WW8Num134z2">
    <w:name w:val="WW8Num134z2"/>
    <w:rsid w:val="00B2292B"/>
  </w:style>
  <w:style w:type="character" w:customStyle="1" w:styleId="WW8Num135z0">
    <w:name w:val="WW8Num135z0"/>
    <w:rsid w:val="00B2292B"/>
  </w:style>
  <w:style w:type="character" w:customStyle="1" w:styleId="WW8Num135z1">
    <w:name w:val="WW8Num135z1"/>
    <w:rsid w:val="00B2292B"/>
  </w:style>
  <w:style w:type="character" w:customStyle="1" w:styleId="WW8Num135z2">
    <w:name w:val="WW8Num135z2"/>
    <w:rsid w:val="00B2292B"/>
  </w:style>
  <w:style w:type="character" w:customStyle="1" w:styleId="WW8Num136z0">
    <w:name w:val="WW8Num136z0"/>
    <w:rsid w:val="00B2292B"/>
  </w:style>
  <w:style w:type="character" w:customStyle="1" w:styleId="WW8Num136z1">
    <w:name w:val="WW8Num136z1"/>
    <w:rsid w:val="00B2292B"/>
  </w:style>
  <w:style w:type="character" w:customStyle="1" w:styleId="WW8Num136z2">
    <w:name w:val="WW8Num136z2"/>
    <w:rsid w:val="00B2292B"/>
  </w:style>
  <w:style w:type="character" w:customStyle="1" w:styleId="WW8Num137z0">
    <w:name w:val="WW8Num137z0"/>
    <w:rsid w:val="00B2292B"/>
  </w:style>
  <w:style w:type="character" w:customStyle="1" w:styleId="WW8Num137z1">
    <w:name w:val="WW8Num137z1"/>
    <w:rsid w:val="00B2292B"/>
  </w:style>
  <w:style w:type="character" w:customStyle="1" w:styleId="WW8Num137z2">
    <w:name w:val="WW8Num137z2"/>
    <w:rsid w:val="00B2292B"/>
  </w:style>
  <w:style w:type="character" w:customStyle="1" w:styleId="WW8Num138z0">
    <w:name w:val="WW8Num138z0"/>
    <w:rsid w:val="00B2292B"/>
  </w:style>
  <w:style w:type="character" w:customStyle="1" w:styleId="WW8Num138z1">
    <w:name w:val="WW8Num138z1"/>
    <w:rsid w:val="00B2292B"/>
  </w:style>
  <w:style w:type="character" w:customStyle="1" w:styleId="WW8Num138z2">
    <w:name w:val="WW8Num138z2"/>
    <w:rsid w:val="00B2292B"/>
  </w:style>
  <w:style w:type="character" w:customStyle="1" w:styleId="WW8Num139z0">
    <w:name w:val="WW8Num139z0"/>
    <w:rsid w:val="00B2292B"/>
  </w:style>
  <w:style w:type="character" w:customStyle="1" w:styleId="WW8Num139z1">
    <w:name w:val="WW8Num139z1"/>
    <w:rsid w:val="00B2292B"/>
  </w:style>
  <w:style w:type="character" w:customStyle="1" w:styleId="WW8Num139z2">
    <w:name w:val="WW8Num139z2"/>
    <w:rsid w:val="00B2292B"/>
  </w:style>
  <w:style w:type="character" w:customStyle="1" w:styleId="WW8Num140z0">
    <w:name w:val="WW8Num140z0"/>
    <w:rsid w:val="00B2292B"/>
  </w:style>
  <w:style w:type="character" w:customStyle="1" w:styleId="WW8Num140z1">
    <w:name w:val="WW8Num140z1"/>
    <w:rsid w:val="00B2292B"/>
  </w:style>
  <w:style w:type="character" w:customStyle="1" w:styleId="WW8Num140z2">
    <w:name w:val="WW8Num140z2"/>
    <w:rsid w:val="00B2292B"/>
  </w:style>
  <w:style w:type="character" w:customStyle="1" w:styleId="WW8Num141z0">
    <w:name w:val="WW8Num141z0"/>
    <w:rsid w:val="00B2292B"/>
  </w:style>
  <w:style w:type="character" w:customStyle="1" w:styleId="WW8Num141z1">
    <w:name w:val="WW8Num141z1"/>
    <w:rsid w:val="00B2292B"/>
  </w:style>
  <w:style w:type="character" w:customStyle="1" w:styleId="WW8Num141z2">
    <w:name w:val="WW8Num141z2"/>
    <w:rsid w:val="00B2292B"/>
  </w:style>
  <w:style w:type="character" w:customStyle="1" w:styleId="WW8Num142z0">
    <w:name w:val="WW8Num142z0"/>
    <w:rsid w:val="00B2292B"/>
  </w:style>
  <w:style w:type="character" w:customStyle="1" w:styleId="WW8Num142z1">
    <w:name w:val="WW8Num142z1"/>
    <w:rsid w:val="00B2292B"/>
  </w:style>
  <w:style w:type="character" w:customStyle="1" w:styleId="WW8Num142z2">
    <w:name w:val="WW8Num142z2"/>
    <w:rsid w:val="00B2292B"/>
  </w:style>
  <w:style w:type="character" w:customStyle="1" w:styleId="WW8Num143z0">
    <w:name w:val="WW8Num143z0"/>
    <w:rsid w:val="00B2292B"/>
  </w:style>
  <w:style w:type="character" w:customStyle="1" w:styleId="WW8Num143z1">
    <w:name w:val="WW8Num143z1"/>
    <w:rsid w:val="00B2292B"/>
  </w:style>
  <w:style w:type="character" w:customStyle="1" w:styleId="WW8Num143z2">
    <w:name w:val="WW8Num143z2"/>
    <w:rsid w:val="00B2292B"/>
  </w:style>
  <w:style w:type="character" w:customStyle="1" w:styleId="WW8Num144z0">
    <w:name w:val="WW8Num144z0"/>
    <w:rsid w:val="00B2292B"/>
  </w:style>
  <w:style w:type="character" w:customStyle="1" w:styleId="WW8Num144z1">
    <w:name w:val="WW8Num144z1"/>
    <w:rsid w:val="00B2292B"/>
  </w:style>
  <w:style w:type="character" w:customStyle="1" w:styleId="WW8Num144z2">
    <w:name w:val="WW8Num144z2"/>
    <w:rsid w:val="00B2292B"/>
  </w:style>
  <w:style w:type="character" w:customStyle="1" w:styleId="WW8Num145z0">
    <w:name w:val="WW8Num145z0"/>
    <w:rsid w:val="00B2292B"/>
  </w:style>
  <w:style w:type="character" w:customStyle="1" w:styleId="WW8Num145z1">
    <w:name w:val="WW8Num145z1"/>
    <w:rsid w:val="00B2292B"/>
  </w:style>
  <w:style w:type="character" w:customStyle="1" w:styleId="WW8Num145z2">
    <w:name w:val="WW8Num145z2"/>
    <w:rsid w:val="00B2292B"/>
  </w:style>
  <w:style w:type="character" w:customStyle="1" w:styleId="WW8Num146z0">
    <w:name w:val="WW8Num146z0"/>
    <w:rsid w:val="00B2292B"/>
  </w:style>
  <w:style w:type="character" w:customStyle="1" w:styleId="WW8Num146z1">
    <w:name w:val="WW8Num146z1"/>
    <w:rsid w:val="00B2292B"/>
  </w:style>
  <w:style w:type="character" w:customStyle="1" w:styleId="WW8Num146z2">
    <w:name w:val="WW8Num146z2"/>
    <w:rsid w:val="00B2292B"/>
  </w:style>
  <w:style w:type="character" w:customStyle="1" w:styleId="WW8Num147z0">
    <w:name w:val="WW8Num147z0"/>
    <w:rsid w:val="00B2292B"/>
  </w:style>
  <w:style w:type="character" w:customStyle="1" w:styleId="WW8Num147z1">
    <w:name w:val="WW8Num147z1"/>
    <w:rsid w:val="00B2292B"/>
  </w:style>
  <w:style w:type="character" w:customStyle="1" w:styleId="WW8Num147z2">
    <w:name w:val="WW8Num147z2"/>
    <w:rsid w:val="00B2292B"/>
  </w:style>
  <w:style w:type="character" w:customStyle="1" w:styleId="WW8Num148z0">
    <w:name w:val="WW8Num148z0"/>
    <w:rsid w:val="00B2292B"/>
  </w:style>
  <w:style w:type="character" w:customStyle="1" w:styleId="WW8Num148z1">
    <w:name w:val="WW8Num148z1"/>
    <w:rsid w:val="00B2292B"/>
  </w:style>
  <w:style w:type="character" w:customStyle="1" w:styleId="WW8Num148z2">
    <w:name w:val="WW8Num148z2"/>
    <w:rsid w:val="00B2292B"/>
  </w:style>
  <w:style w:type="character" w:customStyle="1" w:styleId="WW8Num149z0">
    <w:name w:val="WW8Num149z0"/>
    <w:rsid w:val="00B2292B"/>
  </w:style>
  <w:style w:type="character" w:customStyle="1" w:styleId="WW8Num149z1">
    <w:name w:val="WW8Num149z1"/>
    <w:rsid w:val="00B2292B"/>
  </w:style>
  <w:style w:type="character" w:customStyle="1" w:styleId="WW8Num149z2">
    <w:name w:val="WW8Num149z2"/>
    <w:rsid w:val="00B2292B"/>
  </w:style>
  <w:style w:type="character" w:customStyle="1" w:styleId="WW8Num150z0">
    <w:name w:val="WW8Num150z0"/>
    <w:rsid w:val="00B2292B"/>
  </w:style>
  <w:style w:type="character" w:customStyle="1" w:styleId="WW8Num150z1">
    <w:name w:val="WW8Num150z1"/>
    <w:rsid w:val="00B2292B"/>
  </w:style>
  <w:style w:type="character" w:customStyle="1" w:styleId="WW8Num150z2">
    <w:name w:val="WW8Num150z2"/>
    <w:rsid w:val="00B2292B"/>
  </w:style>
  <w:style w:type="character" w:customStyle="1" w:styleId="WW8Num151z0">
    <w:name w:val="WW8Num151z0"/>
    <w:rsid w:val="00B2292B"/>
  </w:style>
  <w:style w:type="character" w:customStyle="1" w:styleId="WW8Num151z1">
    <w:name w:val="WW8Num151z1"/>
    <w:rsid w:val="00B2292B"/>
  </w:style>
  <w:style w:type="character" w:customStyle="1" w:styleId="WW8Num151z2">
    <w:name w:val="WW8Num151z2"/>
    <w:rsid w:val="00B2292B"/>
  </w:style>
  <w:style w:type="character" w:customStyle="1" w:styleId="WW8Num152z0">
    <w:name w:val="WW8Num152z0"/>
    <w:rsid w:val="00B2292B"/>
  </w:style>
  <w:style w:type="character" w:customStyle="1" w:styleId="WW8Num152z1">
    <w:name w:val="WW8Num152z1"/>
    <w:rsid w:val="00B2292B"/>
  </w:style>
  <w:style w:type="character" w:customStyle="1" w:styleId="WW8Num152z2">
    <w:name w:val="WW8Num152z2"/>
    <w:rsid w:val="00B2292B"/>
  </w:style>
  <w:style w:type="character" w:customStyle="1" w:styleId="WW8Num153z0">
    <w:name w:val="WW8Num153z0"/>
    <w:rsid w:val="00B2292B"/>
  </w:style>
  <w:style w:type="character" w:customStyle="1" w:styleId="WW8Num153z1">
    <w:name w:val="WW8Num153z1"/>
    <w:rsid w:val="00B2292B"/>
  </w:style>
  <w:style w:type="character" w:customStyle="1" w:styleId="WW8Num153z2">
    <w:name w:val="WW8Num153z2"/>
    <w:rsid w:val="00B2292B"/>
  </w:style>
  <w:style w:type="character" w:customStyle="1" w:styleId="WW8Num154z0">
    <w:name w:val="WW8Num154z0"/>
    <w:rsid w:val="00B2292B"/>
  </w:style>
  <w:style w:type="character" w:customStyle="1" w:styleId="WW8Num154z1">
    <w:name w:val="WW8Num154z1"/>
    <w:rsid w:val="00B2292B"/>
  </w:style>
  <w:style w:type="character" w:customStyle="1" w:styleId="WW8Num154z2">
    <w:name w:val="WW8Num154z2"/>
    <w:rsid w:val="00B2292B"/>
  </w:style>
  <w:style w:type="character" w:customStyle="1" w:styleId="WW8Num155z0">
    <w:name w:val="WW8Num155z0"/>
    <w:rsid w:val="00B2292B"/>
  </w:style>
  <w:style w:type="character" w:customStyle="1" w:styleId="WW8Num155z1">
    <w:name w:val="WW8Num155z1"/>
    <w:rsid w:val="00B2292B"/>
  </w:style>
  <w:style w:type="character" w:customStyle="1" w:styleId="WW8Num155z2">
    <w:name w:val="WW8Num155z2"/>
    <w:rsid w:val="00B2292B"/>
  </w:style>
  <w:style w:type="character" w:customStyle="1" w:styleId="WW8Num156z0">
    <w:name w:val="WW8Num156z0"/>
    <w:rsid w:val="00B2292B"/>
  </w:style>
  <w:style w:type="character" w:customStyle="1" w:styleId="WW8Num156z1">
    <w:name w:val="WW8Num156z1"/>
    <w:rsid w:val="00B2292B"/>
  </w:style>
  <w:style w:type="character" w:customStyle="1" w:styleId="WW8Num156z2">
    <w:name w:val="WW8Num156z2"/>
    <w:rsid w:val="00B2292B"/>
  </w:style>
  <w:style w:type="character" w:customStyle="1" w:styleId="WW8Num157z0">
    <w:name w:val="WW8Num157z0"/>
    <w:rsid w:val="00B2292B"/>
  </w:style>
  <w:style w:type="character" w:customStyle="1" w:styleId="WW8Num157z1">
    <w:name w:val="WW8Num157z1"/>
    <w:rsid w:val="00B2292B"/>
  </w:style>
  <w:style w:type="character" w:customStyle="1" w:styleId="WW8Num157z2">
    <w:name w:val="WW8Num157z2"/>
    <w:rsid w:val="00B2292B"/>
  </w:style>
  <w:style w:type="character" w:customStyle="1" w:styleId="WW8Num158z0">
    <w:name w:val="WW8Num158z0"/>
    <w:rsid w:val="00B2292B"/>
  </w:style>
  <w:style w:type="character" w:customStyle="1" w:styleId="WW8Num158z1">
    <w:name w:val="WW8Num158z1"/>
    <w:rsid w:val="00B2292B"/>
  </w:style>
  <w:style w:type="character" w:customStyle="1" w:styleId="WW8Num158z2">
    <w:name w:val="WW8Num158z2"/>
    <w:rsid w:val="00B2292B"/>
  </w:style>
  <w:style w:type="character" w:customStyle="1" w:styleId="WW8Num159z0">
    <w:name w:val="WW8Num159z0"/>
    <w:rsid w:val="00B2292B"/>
  </w:style>
  <w:style w:type="character" w:customStyle="1" w:styleId="WW8Num159z1">
    <w:name w:val="WW8Num159z1"/>
    <w:rsid w:val="00B2292B"/>
  </w:style>
  <w:style w:type="character" w:customStyle="1" w:styleId="WW8Num159z2">
    <w:name w:val="WW8Num159z2"/>
    <w:rsid w:val="00B2292B"/>
  </w:style>
  <w:style w:type="character" w:customStyle="1" w:styleId="WW8Num160z0">
    <w:name w:val="WW8Num160z0"/>
    <w:rsid w:val="00B2292B"/>
  </w:style>
  <w:style w:type="character" w:customStyle="1" w:styleId="WW8Num160z1">
    <w:name w:val="WW8Num160z1"/>
    <w:rsid w:val="00B2292B"/>
  </w:style>
  <w:style w:type="character" w:customStyle="1" w:styleId="WW8Num160z2">
    <w:name w:val="WW8Num160z2"/>
    <w:rsid w:val="00B2292B"/>
  </w:style>
  <w:style w:type="character" w:customStyle="1" w:styleId="WW8Num161z0">
    <w:name w:val="WW8Num161z0"/>
    <w:rsid w:val="00B2292B"/>
  </w:style>
  <w:style w:type="character" w:customStyle="1" w:styleId="WW8Num161z1">
    <w:name w:val="WW8Num161z1"/>
    <w:rsid w:val="00B2292B"/>
  </w:style>
  <w:style w:type="character" w:customStyle="1" w:styleId="WW8Num161z2">
    <w:name w:val="WW8Num161z2"/>
    <w:rsid w:val="00B2292B"/>
  </w:style>
  <w:style w:type="character" w:customStyle="1" w:styleId="WW8Num162z0">
    <w:name w:val="WW8Num162z0"/>
    <w:rsid w:val="00B2292B"/>
  </w:style>
  <w:style w:type="character" w:customStyle="1" w:styleId="WW8Num162z1">
    <w:name w:val="WW8Num162z1"/>
    <w:rsid w:val="00B2292B"/>
  </w:style>
  <w:style w:type="character" w:customStyle="1" w:styleId="WW8Num162z2">
    <w:name w:val="WW8Num162z2"/>
    <w:rsid w:val="00B2292B"/>
  </w:style>
  <w:style w:type="character" w:customStyle="1" w:styleId="WW8Num163z0">
    <w:name w:val="WW8Num163z0"/>
    <w:rsid w:val="00B2292B"/>
  </w:style>
  <w:style w:type="character" w:customStyle="1" w:styleId="WW8Num163z1">
    <w:name w:val="WW8Num163z1"/>
    <w:rsid w:val="00B2292B"/>
  </w:style>
  <w:style w:type="character" w:customStyle="1" w:styleId="WW8Num163z2">
    <w:name w:val="WW8Num163z2"/>
    <w:rsid w:val="00B2292B"/>
  </w:style>
  <w:style w:type="character" w:customStyle="1" w:styleId="WW8Num164z0">
    <w:name w:val="WW8Num164z0"/>
    <w:rsid w:val="00B2292B"/>
  </w:style>
  <w:style w:type="character" w:customStyle="1" w:styleId="WW8Num164z1">
    <w:name w:val="WW8Num164z1"/>
    <w:rsid w:val="00B2292B"/>
  </w:style>
  <w:style w:type="character" w:customStyle="1" w:styleId="WW8Num164z2">
    <w:name w:val="WW8Num164z2"/>
    <w:rsid w:val="00B2292B"/>
  </w:style>
  <w:style w:type="character" w:customStyle="1" w:styleId="WW8Num165z0">
    <w:name w:val="WW8Num165z0"/>
    <w:rsid w:val="00B2292B"/>
  </w:style>
  <w:style w:type="character" w:customStyle="1" w:styleId="WW8Num165z1">
    <w:name w:val="WW8Num165z1"/>
    <w:rsid w:val="00B2292B"/>
  </w:style>
  <w:style w:type="character" w:customStyle="1" w:styleId="WW8Num165z2">
    <w:name w:val="WW8Num165z2"/>
    <w:rsid w:val="00B2292B"/>
  </w:style>
  <w:style w:type="character" w:customStyle="1" w:styleId="WW8Num166z0">
    <w:name w:val="WW8Num166z0"/>
    <w:rsid w:val="00B2292B"/>
  </w:style>
  <w:style w:type="character" w:customStyle="1" w:styleId="WW8Num166z1">
    <w:name w:val="WW8Num166z1"/>
    <w:rsid w:val="00B2292B"/>
  </w:style>
  <w:style w:type="character" w:customStyle="1" w:styleId="WW8Num166z2">
    <w:name w:val="WW8Num166z2"/>
    <w:rsid w:val="00B2292B"/>
  </w:style>
  <w:style w:type="character" w:customStyle="1" w:styleId="WW8Num167z0">
    <w:name w:val="WW8Num167z0"/>
    <w:rsid w:val="00B2292B"/>
  </w:style>
  <w:style w:type="character" w:customStyle="1" w:styleId="WW8Num167z1">
    <w:name w:val="WW8Num167z1"/>
    <w:rsid w:val="00B2292B"/>
  </w:style>
  <w:style w:type="character" w:customStyle="1" w:styleId="WW8Num167z2">
    <w:name w:val="WW8Num167z2"/>
    <w:rsid w:val="00B2292B"/>
  </w:style>
  <w:style w:type="character" w:customStyle="1" w:styleId="WW8Num168z0">
    <w:name w:val="WW8Num168z0"/>
    <w:rsid w:val="00B2292B"/>
  </w:style>
  <w:style w:type="character" w:customStyle="1" w:styleId="WW8Num168z1">
    <w:name w:val="WW8Num168z1"/>
    <w:rsid w:val="00B2292B"/>
  </w:style>
  <w:style w:type="character" w:customStyle="1" w:styleId="WW8Num168z2">
    <w:name w:val="WW8Num168z2"/>
    <w:rsid w:val="00B2292B"/>
  </w:style>
  <w:style w:type="character" w:customStyle="1" w:styleId="WW8Num169z0">
    <w:name w:val="WW8Num169z0"/>
    <w:rsid w:val="00B2292B"/>
  </w:style>
  <w:style w:type="character" w:customStyle="1" w:styleId="WW8Num169z1">
    <w:name w:val="WW8Num169z1"/>
    <w:rsid w:val="00B2292B"/>
  </w:style>
  <w:style w:type="character" w:customStyle="1" w:styleId="WW8Num169z2">
    <w:name w:val="WW8Num169z2"/>
    <w:rsid w:val="00B2292B"/>
  </w:style>
  <w:style w:type="character" w:customStyle="1" w:styleId="WW8Num170z0">
    <w:name w:val="WW8Num170z0"/>
    <w:rsid w:val="00B2292B"/>
  </w:style>
  <w:style w:type="character" w:customStyle="1" w:styleId="WW8Num170z1">
    <w:name w:val="WW8Num170z1"/>
    <w:rsid w:val="00B2292B"/>
  </w:style>
  <w:style w:type="character" w:customStyle="1" w:styleId="WW8Num170z2">
    <w:name w:val="WW8Num170z2"/>
    <w:rsid w:val="00B2292B"/>
  </w:style>
  <w:style w:type="character" w:customStyle="1" w:styleId="WW8Num171z0">
    <w:name w:val="WW8Num171z0"/>
    <w:rsid w:val="00B2292B"/>
  </w:style>
  <w:style w:type="character" w:customStyle="1" w:styleId="WW8Num171z1">
    <w:name w:val="WW8Num171z1"/>
    <w:rsid w:val="00B2292B"/>
  </w:style>
  <w:style w:type="character" w:customStyle="1" w:styleId="WW8Num171z2">
    <w:name w:val="WW8Num171z2"/>
    <w:rsid w:val="00B2292B"/>
  </w:style>
  <w:style w:type="character" w:customStyle="1" w:styleId="WW8Num172z0">
    <w:name w:val="WW8Num172z0"/>
    <w:rsid w:val="00B2292B"/>
  </w:style>
  <w:style w:type="character" w:customStyle="1" w:styleId="WW8Num172z1">
    <w:name w:val="WW8Num172z1"/>
    <w:rsid w:val="00B2292B"/>
  </w:style>
  <w:style w:type="character" w:customStyle="1" w:styleId="WW8Num172z2">
    <w:name w:val="WW8Num172z2"/>
    <w:rsid w:val="00B2292B"/>
  </w:style>
  <w:style w:type="character" w:customStyle="1" w:styleId="WW8Num173z0">
    <w:name w:val="WW8Num173z0"/>
    <w:rsid w:val="00B2292B"/>
  </w:style>
  <w:style w:type="character" w:customStyle="1" w:styleId="WW8Num173z1">
    <w:name w:val="WW8Num173z1"/>
    <w:rsid w:val="00B2292B"/>
  </w:style>
  <w:style w:type="character" w:customStyle="1" w:styleId="WW8Num173z2">
    <w:name w:val="WW8Num173z2"/>
    <w:rsid w:val="00B2292B"/>
  </w:style>
  <w:style w:type="character" w:customStyle="1" w:styleId="WW8Num174z0">
    <w:name w:val="WW8Num174z0"/>
    <w:rsid w:val="00B2292B"/>
  </w:style>
  <w:style w:type="character" w:customStyle="1" w:styleId="WW8Num174z1">
    <w:name w:val="WW8Num174z1"/>
    <w:rsid w:val="00B2292B"/>
  </w:style>
  <w:style w:type="character" w:customStyle="1" w:styleId="WW8Num174z2">
    <w:name w:val="WW8Num174z2"/>
    <w:rsid w:val="00B2292B"/>
  </w:style>
  <w:style w:type="character" w:customStyle="1" w:styleId="WW8Num175z0">
    <w:name w:val="WW8Num175z0"/>
    <w:rsid w:val="00B2292B"/>
  </w:style>
  <w:style w:type="character" w:customStyle="1" w:styleId="WW8Num175z1">
    <w:name w:val="WW8Num175z1"/>
    <w:rsid w:val="00B2292B"/>
  </w:style>
  <w:style w:type="character" w:customStyle="1" w:styleId="WW8Num175z2">
    <w:name w:val="WW8Num175z2"/>
    <w:rsid w:val="00B2292B"/>
  </w:style>
  <w:style w:type="character" w:customStyle="1" w:styleId="WW8Num176z0">
    <w:name w:val="WW8Num176z0"/>
    <w:rsid w:val="00B2292B"/>
  </w:style>
  <w:style w:type="character" w:customStyle="1" w:styleId="WW8Num176z1">
    <w:name w:val="WW8Num176z1"/>
    <w:rsid w:val="00B2292B"/>
  </w:style>
  <w:style w:type="character" w:customStyle="1" w:styleId="WW8Num176z2">
    <w:name w:val="WW8Num176z2"/>
    <w:rsid w:val="00B2292B"/>
  </w:style>
  <w:style w:type="character" w:customStyle="1" w:styleId="WW8Num177z0">
    <w:name w:val="WW8Num177z0"/>
    <w:rsid w:val="00B2292B"/>
  </w:style>
  <w:style w:type="character" w:customStyle="1" w:styleId="WW8Num177z1">
    <w:name w:val="WW8Num177z1"/>
    <w:rsid w:val="00B2292B"/>
  </w:style>
  <w:style w:type="character" w:customStyle="1" w:styleId="WW8Num177z2">
    <w:name w:val="WW8Num177z2"/>
    <w:rsid w:val="00B2292B"/>
  </w:style>
  <w:style w:type="character" w:customStyle="1" w:styleId="WW8Num178z0">
    <w:name w:val="WW8Num178z0"/>
    <w:rsid w:val="00B2292B"/>
  </w:style>
  <w:style w:type="character" w:customStyle="1" w:styleId="WW8Num178z1">
    <w:name w:val="WW8Num178z1"/>
    <w:rsid w:val="00B2292B"/>
  </w:style>
  <w:style w:type="character" w:customStyle="1" w:styleId="WW8Num178z2">
    <w:name w:val="WW8Num178z2"/>
    <w:rsid w:val="00B2292B"/>
  </w:style>
  <w:style w:type="character" w:customStyle="1" w:styleId="WW8Num179z0">
    <w:name w:val="WW8Num179z0"/>
    <w:rsid w:val="00B2292B"/>
  </w:style>
  <w:style w:type="character" w:customStyle="1" w:styleId="WW8Num179z1">
    <w:name w:val="WW8Num179z1"/>
    <w:rsid w:val="00B2292B"/>
  </w:style>
  <w:style w:type="character" w:customStyle="1" w:styleId="WW8Num179z2">
    <w:name w:val="WW8Num179z2"/>
    <w:rsid w:val="00B2292B"/>
  </w:style>
  <w:style w:type="character" w:customStyle="1" w:styleId="WW8Num180z0">
    <w:name w:val="WW8Num180z0"/>
    <w:rsid w:val="00B2292B"/>
  </w:style>
  <w:style w:type="character" w:customStyle="1" w:styleId="WW8Num180z1">
    <w:name w:val="WW8Num180z1"/>
    <w:rsid w:val="00B2292B"/>
  </w:style>
  <w:style w:type="character" w:customStyle="1" w:styleId="WW8Num180z2">
    <w:name w:val="WW8Num180z2"/>
    <w:rsid w:val="00B2292B"/>
  </w:style>
  <w:style w:type="character" w:customStyle="1" w:styleId="WW8Num181z0">
    <w:name w:val="WW8Num181z0"/>
    <w:rsid w:val="00B2292B"/>
  </w:style>
  <w:style w:type="character" w:customStyle="1" w:styleId="WW8Num181z1">
    <w:name w:val="WW8Num181z1"/>
    <w:rsid w:val="00B2292B"/>
  </w:style>
  <w:style w:type="character" w:customStyle="1" w:styleId="WW8Num181z2">
    <w:name w:val="WW8Num181z2"/>
    <w:rsid w:val="00B2292B"/>
  </w:style>
  <w:style w:type="character" w:customStyle="1" w:styleId="WW8Num182z0">
    <w:name w:val="WW8Num182z0"/>
    <w:rsid w:val="00B2292B"/>
  </w:style>
  <w:style w:type="character" w:customStyle="1" w:styleId="WW8Num182z1">
    <w:name w:val="WW8Num182z1"/>
    <w:rsid w:val="00B2292B"/>
  </w:style>
  <w:style w:type="character" w:customStyle="1" w:styleId="WW8Num182z2">
    <w:name w:val="WW8Num182z2"/>
    <w:rsid w:val="00B2292B"/>
  </w:style>
  <w:style w:type="character" w:customStyle="1" w:styleId="WW8Num183z0">
    <w:name w:val="WW8Num183z0"/>
    <w:rsid w:val="00B2292B"/>
  </w:style>
  <w:style w:type="character" w:customStyle="1" w:styleId="WW8Num183z1">
    <w:name w:val="WW8Num183z1"/>
    <w:rsid w:val="00B2292B"/>
  </w:style>
  <w:style w:type="character" w:customStyle="1" w:styleId="WW8Num183z2">
    <w:name w:val="WW8Num183z2"/>
    <w:rsid w:val="00B2292B"/>
  </w:style>
  <w:style w:type="character" w:customStyle="1" w:styleId="WW8Num184z0">
    <w:name w:val="WW8Num184z0"/>
    <w:rsid w:val="00B2292B"/>
  </w:style>
  <w:style w:type="character" w:customStyle="1" w:styleId="WW8Num184z1">
    <w:name w:val="WW8Num184z1"/>
    <w:rsid w:val="00B2292B"/>
  </w:style>
  <w:style w:type="character" w:customStyle="1" w:styleId="WW8Num184z2">
    <w:name w:val="WW8Num184z2"/>
    <w:rsid w:val="00B2292B"/>
  </w:style>
  <w:style w:type="character" w:customStyle="1" w:styleId="WW8Num185z0">
    <w:name w:val="WW8Num185z0"/>
    <w:rsid w:val="00B2292B"/>
  </w:style>
  <w:style w:type="character" w:customStyle="1" w:styleId="WW8Num185z1">
    <w:name w:val="WW8Num185z1"/>
    <w:rsid w:val="00B2292B"/>
  </w:style>
  <w:style w:type="character" w:customStyle="1" w:styleId="WW8Num185z2">
    <w:name w:val="WW8Num185z2"/>
    <w:rsid w:val="00B2292B"/>
  </w:style>
  <w:style w:type="character" w:customStyle="1" w:styleId="WW8Num186z0">
    <w:name w:val="WW8Num186z0"/>
    <w:rsid w:val="00B2292B"/>
  </w:style>
  <w:style w:type="character" w:customStyle="1" w:styleId="WW8Num186z1">
    <w:name w:val="WW8Num186z1"/>
    <w:rsid w:val="00B2292B"/>
  </w:style>
  <w:style w:type="character" w:customStyle="1" w:styleId="WW8Num186z2">
    <w:name w:val="WW8Num186z2"/>
    <w:rsid w:val="00B2292B"/>
  </w:style>
  <w:style w:type="character" w:customStyle="1" w:styleId="WW8Num187z0">
    <w:name w:val="WW8Num187z0"/>
    <w:rsid w:val="00B2292B"/>
  </w:style>
  <w:style w:type="character" w:customStyle="1" w:styleId="WW8Num187z1">
    <w:name w:val="WW8Num187z1"/>
    <w:rsid w:val="00B2292B"/>
  </w:style>
  <w:style w:type="character" w:customStyle="1" w:styleId="WW8Num187z2">
    <w:name w:val="WW8Num187z2"/>
    <w:rsid w:val="00B2292B"/>
  </w:style>
  <w:style w:type="character" w:customStyle="1" w:styleId="WW8Num188z0">
    <w:name w:val="WW8Num188z0"/>
    <w:rsid w:val="00B2292B"/>
  </w:style>
  <w:style w:type="character" w:customStyle="1" w:styleId="WW8Num188z1">
    <w:name w:val="WW8Num188z1"/>
    <w:rsid w:val="00B2292B"/>
  </w:style>
  <w:style w:type="character" w:customStyle="1" w:styleId="WW8Num188z2">
    <w:name w:val="WW8Num188z2"/>
    <w:rsid w:val="00B2292B"/>
  </w:style>
  <w:style w:type="character" w:customStyle="1" w:styleId="WW8Num189z0">
    <w:name w:val="WW8Num189z0"/>
    <w:rsid w:val="00B2292B"/>
  </w:style>
  <w:style w:type="character" w:customStyle="1" w:styleId="WW8Num189z1">
    <w:name w:val="WW8Num189z1"/>
    <w:rsid w:val="00B2292B"/>
  </w:style>
  <w:style w:type="character" w:customStyle="1" w:styleId="WW8Num189z2">
    <w:name w:val="WW8Num189z2"/>
    <w:rsid w:val="00B2292B"/>
  </w:style>
  <w:style w:type="character" w:customStyle="1" w:styleId="WW8Num190z0">
    <w:name w:val="WW8Num190z0"/>
    <w:rsid w:val="00B2292B"/>
  </w:style>
  <w:style w:type="character" w:customStyle="1" w:styleId="WW8Num190z1">
    <w:name w:val="WW8Num190z1"/>
    <w:rsid w:val="00B2292B"/>
  </w:style>
  <w:style w:type="character" w:customStyle="1" w:styleId="WW8Num190z2">
    <w:name w:val="WW8Num190z2"/>
    <w:rsid w:val="00B2292B"/>
  </w:style>
  <w:style w:type="character" w:customStyle="1" w:styleId="WW8Num191z0">
    <w:name w:val="WW8Num191z0"/>
    <w:rsid w:val="00B2292B"/>
  </w:style>
  <w:style w:type="character" w:customStyle="1" w:styleId="WW8Num191z1">
    <w:name w:val="WW8Num191z1"/>
    <w:rsid w:val="00B2292B"/>
  </w:style>
  <w:style w:type="character" w:customStyle="1" w:styleId="WW8Num191z2">
    <w:name w:val="WW8Num191z2"/>
    <w:rsid w:val="00B2292B"/>
  </w:style>
  <w:style w:type="character" w:customStyle="1" w:styleId="WW8Num192z0">
    <w:name w:val="WW8Num192z0"/>
    <w:rsid w:val="00B2292B"/>
  </w:style>
  <w:style w:type="character" w:customStyle="1" w:styleId="WW8Num192z1">
    <w:name w:val="WW8Num192z1"/>
    <w:rsid w:val="00B2292B"/>
  </w:style>
  <w:style w:type="character" w:customStyle="1" w:styleId="WW8Num192z2">
    <w:name w:val="WW8Num192z2"/>
    <w:rsid w:val="00B2292B"/>
  </w:style>
  <w:style w:type="character" w:customStyle="1" w:styleId="WW8Num193z0">
    <w:name w:val="WW8Num193z0"/>
    <w:rsid w:val="00B2292B"/>
  </w:style>
  <w:style w:type="character" w:customStyle="1" w:styleId="WW8Num193z1">
    <w:name w:val="WW8Num193z1"/>
    <w:rsid w:val="00B2292B"/>
  </w:style>
  <w:style w:type="character" w:customStyle="1" w:styleId="WW8Num193z2">
    <w:name w:val="WW8Num193z2"/>
    <w:rsid w:val="00B2292B"/>
  </w:style>
  <w:style w:type="character" w:customStyle="1" w:styleId="WW8Num194z0">
    <w:name w:val="WW8Num194z0"/>
    <w:rsid w:val="00B2292B"/>
  </w:style>
  <w:style w:type="character" w:customStyle="1" w:styleId="WW8Num194z1">
    <w:name w:val="WW8Num194z1"/>
    <w:rsid w:val="00B2292B"/>
  </w:style>
  <w:style w:type="character" w:customStyle="1" w:styleId="WW8Num194z2">
    <w:name w:val="WW8Num194z2"/>
    <w:rsid w:val="00B2292B"/>
  </w:style>
  <w:style w:type="character" w:customStyle="1" w:styleId="WW8Num195z0">
    <w:name w:val="WW8Num195z0"/>
    <w:rsid w:val="00B2292B"/>
  </w:style>
  <w:style w:type="character" w:customStyle="1" w:styleId="WW8Num195z1">
    <w:name w:val="WW8Num195z1"/>
    <w:rsid w:val="00B2292B"/>
  </w:style>
  <w:style w:type="character" w:customStyle="1" w:styleId="WW8Num195z2">
    <w:name w:val="WW8Num195z2"/>
    <w:rsid w:val="00B2292B"/>
  </w:style>
  <w:style w:type="character" w:customStyle="1" w:styleId="WW8Num196z0">
    <w:name w:val="WW8Num196z0"/>
    <w:rsid w:val="00B2292B"/>
  </w:style>
  <w:style w:type="character" w:customStyle="1" w:styleId="WW8Num196z1">
    <w:name w:val="WW8Num196z1"/>
    <w:rsid w:val="00B2292B"/>
  </w:style>
  <w:style w:type="character" w:customStyle="1" w:styleId="WW8Num196z2">
    <w:name w:val="WW8Num196z2"/>
    <w:rsid w:val="00B2292B"/>
  </w:style>
  <w:style w:type="character" w:customStyle="1" w:styleId="WW8Num197z0">
    <w:name w:val="WW8Num197z0"/>
    <w:rsid w:val="00B2292B"/>
  </w:style>
  <w:style w:type="character" w:customStyle="1" w:styleId="WW8Num197z1">
    <w:name w:val="WW8Num197z1"/>
    <w:rsid w:val="00B2292B"/>
  </w:style>
  <w:style w:type="character" w:customStyle="1" w:styleId="WW8Num197z2">
    <w:name w:val="WW8Num197z2"/>
    <w:rsid w:val="00B2292B"/>
  </w:style>
  <w:style w:type="character" w:customStyle="1" w:styleId="WW8Num198z0">
    <w:name w:val="WW8Num198z0"/>
    <w:rsid w:val="00B2292B"/>
  </w:style>
  <w:style w:type="character" w:customStyle="1" w:styleId="WW8Num198z1">
    <w:name w:val="WW8Num198z1"/>
    <w:rsid w:val="00B2292B"/>
  </w:style>
  <w:style w:type="character" w:customStyle="1" w:styleId="WW8Num198z2">
    <w:name w:val="WW8Num198z2"/>
    <w:rsid w:val="00B2292B"/>
  </w:style>
  <w:style w:type="character" w:customStyle="1" w:styleId="WW8Num199z0">
    <w:name w:val="WW8Num199z0"/>
    <w:rsid w:val="00B2292B"/>
  </w:style>
  <w:style w:type="character" w:customStyle="1" w:styleId="WW8Num199z1">
    <w:name w:val="WW8Num199z1"/>
    <w:rsid w:val="00B2292B"/>
  </w:style>
  <w:style w:type="character" w:customStyle="1" w:styleId="WW8Num199z2">
    <w:name w:val="WW8Num199z2"/>
    <w:rsid w:val="00B2292B"/>
  </w:style>
  <w:style w:type="character" w:customStyle="1" w:styleId="WW8Num200z0">
    <w:name w:val="WW8Num200z0"/>
    <w:rsid w:val="00B2292B"/>
  </w:style>
  <w:style w:type="character" w:customStyle="1" w:styleId="WW8Num200z1">
    <w:name w:val="WW8Num200z1"/>
    <w:rsid w:val="00B2292B"/>
  </w:style>
  <w:style w:type="character" w:customStyle="1" w:styleId="WW8Num200z2">
    <w:name w:val="WW8Num200z2"/>
    <w:rsid w:val="00B2292B"/>
  </w:style>
  <w:style w:type="character" w:customStyle="1" w:styleId="WW8Num201z0">
    <w:name w:val="WW8Num201z0"/>
    <w:rsid w:val="00B2292B"/>
  </w:style>
  <w:style w:type="character" w:customStyle="1" w:styleId="WW8Num201z1">
    <w:name w:val="WW8Num201z1"/>
    <w:rsid w:val="00B2292B"/>
  </w:style>
  <w:style w:type="character" w:customStyle="1" w:styleId="WW8Num201z2">
    <w:name w:val="WW8Num201z2"/>
    <w:rsid w:val="00B2292B"/>
  </w:style>
  <w:style w:type="character" w:customStyle="1" w:styleId="WW8Num202z0">
    <w:name w:val="WW8Num202z0"/>
    <w:rsid w:val="00B2292B"/>
  </w:style>
  <w:style w:type="character" w:customStyle="1" w:styleId="WW8Num202z1">
    <w:name w:val="WW8Num202z1"/>
    <w:rsid w:val="00B2292B"/>
  </w:style>
  <w:style w:type="character" w:customStyle="1" w:styleId="WW8Num202z2">
    <w:name w:val="WW8Num202z2"/>
    <w:rsid w:val="00B2292B"/>
  </w:style>
  <w:style w:type="character" w:customStyle="1" w:styleId="WW8Num203z0">
    <w:name w:val="WW8Num203z0"/>
    <w:rsid w:val="00B2292B"/>
  </w:style>
  <w:style w:type="character" w:customStyle="1" w:styleId="WW8Num203z1">
    <w:name w:val="WW8Num203z1"/>
    <w:rsid w:val="00B2292B"/>
  </w:style>
  <w:style w:type="character" w:customStyle="1" w:styleId="WW8Num203z2">
    <w:name w:val="WW8Num203z2"/>
    <w:rsid w:val="00B2292B"/>
  </w:style>
  <w:style w:type="character" w:customStyle="1" w:styleId="WW8Num204z0">
    <w:name w:val="WW8Num204z0"/>
    <w:rsid w:val="00B2292B"/>
  </w:style>
  <w:style w:type="character" w:customStyle="1" w:styleId="WW8Num204z1">
    <w:name w:val="WW8Num204z1"/>
    <w:rsid w:val="00B2292B"/>
  </w:style>
  <w:style w:type="character" w:customStyle="1" w:styleId="WW8Num204z2">
    <w:name w:val="WW8Num204z2"/>
    <w:rsid w:val="00B2292B"/>
  </w:style>
  <w:style w:type="character" w:customStyle="1" w:styleId="WW8Num205z0">
    <w:name w:val="WW8Num205z0"/>
    <w:rsid w:val="00B2292B"/>
  </w:style>
  <w:style w:type="character" w:customStyle="1" w:styleId="WW8Num205z1">
    <w:name w:val="WW8Num205z1"/>
    <w:rsid w:val="00B2292B"/>
  </w:style>
  <w:style w:type="character" w:customStyle="1" w:styleId="WW8Num205z2">
    <w:name w:val="WW8Num205z2"/>
    <w:rsid w:val="00B2292B"/>
  </w:style>
  <w:style w:type="character" w:customStyle="1" w:styleId="WW8Num206z0">
    <w:name w:val="WW8Num206z0"/>
    <w:rsid w:val="00B2292B"/>
  </w:style>
  <w:style w:type="character" w:customStyle="1" w:styleId="WW8Num206z1">
    <w:name w:val="WW8Num206z1"/>
    <w:rsid w:val="00B2292B"/>
  </w:style>
  <w:style w:type="character" w:customStyle="1" w:styleId="WW8Num206z2">
    <w:name w:val="WW8Num206z2"/>
    <w:rsid w:val="00B2292B"/>
  </w:style>
  <w:style w:type="character" w:customStyle="1" w:styleId="WW8Num207z0">
    <w:name w:val="WW8Num207z0"/>
    <w:rsid w:val="00B2292B"/>
  </w:style>
  <w:style w:type="character" w:customStyle="1" w:styleId="WW8Num207z1">
    <w:name w:val="WW8Num207z1"/>
    <w:rsid w:val="00B2292B"/>
  </w:style>
  <w:style w:type="character" w:customStyle="1" w:styleId="WW8Num207z2">
    <w:name w:val="WW8Num207z2"/>
    <w:rsid w:val="00B2292B"/>
  </w:style>
  <w:style w:type="character" w:customStyle="1" w:styleId="WW8Num208z0">
    <w:name w:val="WW8Num208z0"/>
    <w:rsid w:val="00B2292B"/>
  </w:style>
  <w:style w:type="character" w:customStyle="1" w:styleId="WW8Num208z1">
    <w:name w:val="WW8Num208z1"/>
    <w:rsid w:val="00B2292B"/>
  </w:style>
  <w:style w:type="character" w:customStyle="1" w:styleId="WW8Num208z2">
    <w:name w:val="WW8Num208z2"/>
    <w:rsid w:val="00B2292B"/>
  </w:style>
  <w:style w:type="character" w:customStyle="1" w:styleId="WW8Num209z0">
    <w:name w:val="WW8Num209z0"/>
    <w:rsid w:val="00B2292B"/>
  </w:style>
  <w:style w:type="character" w:customStyle="1" w:styleId="WW8Num209z1">
    <w:name w:val="WW8Num209z1"/>
    <w:rsid w:val="00B2292B"/>
  </w:style>
  <w:style w:type="character" w:customStyle="1" w:styleId="WW8Num209z2">
    <w:name w:val="WW8Num209z2"/>
    <w:rsid w:val="00B2292B"/>
  </w:style>
  <w:style w:type="character" w:customStyle="1" w:styleId="WW8Num210z0">
    <w:name w:val="WW8Num210z0"/>
    <w:rsid w:val="00B2292B"/>
  </w:style>
  <w:style w:type="character" w:customStyle="1" w:styleId="WW8Num210z1">
    <w:name w:val="WW8Num210z1"/>
    <w:rsid w:val="00B2292B"/>
  </w:style>
  <w:style w:type="character" w:customStyle="1" w:styleId="WW8Num210z2">
    <w:name w:val="WW8Num210z2"/>
    <w:rsid w:val="00B2292B"/>
  </w:style>
  <w:style w:type="character" w:customStyle="1" w:styleId="WW8Num211z0">
    <w:name w:val="WW8Num211z0"/>
    <w:rsid w:val="00B2292B"/>
  </w:style>
  <w:style w:type="character" w:customStyle="1" w:styleId="WW8Num211z1">
    <w:name w:val="WW8Num211z1"/>
    <w:rsid w:val="00B2292B"/>
  </w:style>
  <w:style w:type="character" w:customStyle="1" w:styleId="WW8Num211z2">
    <w:name w:val="WW8Num211z2"/>
    <w:rsid w:val="00B2292B"/>
  </w:style>
  <w:style w:type="character" w:customStyle="1" w:styleId="WW8Num212z0">
    <w:name w:val="WW8Num212z0"/>
    <w:rsid w:val="00B2292B"/>
  </w:style>
  <w:style w:type="character" w:customStyle="1" w:styleId="WW8Num212z1">
    <w:name w:val="WW8Num212z1"/>
    <w:rsid w:val="00B2292B"/>
  </w:style>
  <w:style w:type="character" w:customStyle="1" w:styleId="WW8Num212z2">
    <w:name w:val="WW8Num212z2"/>
    <w:rsid w:val="00B2292B"/>
  </w:style>
  <w:style w:type="character" w:customStyle="1" w:styleId="WW8Num213z0">
    <w:name w:val="WW8Num213z0"/>
    <w:rsid w:val="00B2292B"/>
  </w:style>
  <w:style w:type="character" w:customStyle="1" w:styleId="WW8Num213z1">
    <w:name w:val="WW8Num213z1"/>
    <w:rsid w:val="00B2292B"/>
  </w:style>
  <w:style w:type="character" w:customStyle="1" w:styleId="WW8Num213z2">
    <w:name w:val="WW8Num213z2"/>
    <w:rsid w:val="00B2292B"/>
  </w:style>
  <w:style w:type="character" w:customStyle="1" w:styleId="WW8Num214z0">
    <w:name w:val="WW8Num214z0"/>
    <w:rsid w:val="00B2292B"/>
  </w:style>
  <w:style w:type="character" w:customStyle="1" w:styleId="WW8Num214z1">
    <w:name w:val="WW8Num214z1"/>
    <w:rsid w:val="00B2292B"/>
  </w:style>
  <w:style w:type="character" w:customStyle="1" w:styleId="WW8Num214z2">
    <w:name w:val="WW8Num214z2"/>
    <w:rsid w:val="00B2292B"/>
  </w:style>
  <w:style w:type="character" w:customStyle="1" w:styleId="WW8Num215z0">
    <w:name w:val="WW8Num215z0"/>
    <w:rsid w:val="00B2292B"/>
  </w:style>
  <w:style w:type="character" w:customStyle="1" w:styleId="WW8Num215z1">
    <w:name w:val="WW8Num215z1"/>
    <w:rsid w:val="00B2292B"/>
  </w:style>
  <w:style w:type="character" w:customStyle="1" w:styleId="WW8Num215z2">
    <w:name w:val="WW8Num215z2"/>
    <w:rsid w:val="00B2292B"/>
  </w:style>
  <w:style w:type="character" w:customStyle="1" w:styleId="WW8Num216z0">
    <w:name w:val="WW8Num216z0"/>
    <w:rsid w:val="00B2292B"/>
  </w:style>
  <w:style w:type="character" w:customStyle="1" w:styleId="WW8Num216z1">
    <w:name w:val="WW8Num216z1"/>
    <w:rsid w:val="00B2292B"/>
  </w:style>
  <w:style w:type="character" w:customStyle="1" w:styleId="WW8Num216z2">
    <w:name w:val="WW8Num216z2"/>
    <w:rsid w:val="00B2292B"/>
  </w:style>
  <w:style w:type="character" w:customStyle="1" w:styleId="WW8Num217z0">
    <w:name w:val="WW8Num217z0"/>
    <w:rsid w:val="00B2292B"/>
  </w:style>
  <w:style w:type="character" w:customStyle="1" w:styleId="WW8Num217z1">
    <w:name w:val="WW8Num217z1"/>
    <w:rsid w:val="00B2292B"/>
  </w:style>
  <w:style w:type="character" w:customStyle="1" w:styleId="WW8Num217z2">
    <w:name w:val="WW8Num217z2"/>
    <w:rsid w:val="00B2292B"/>
  </w:style>
  <w:style w:type="character" w:customStyle="1" w:styleId="WW8Num218z0">
    <w:name w:val="WW8Num218z0"/>
    <w:rsid w:val="00B2292B"/>
  </w:style>
  <w:style w:type="character" w:customStyle="1" w:styleId="WW8Num218z1">
    <w:name w:val="WW8Num218z1"/>
    <w:rsid w:val="00B2292B"/>
  </w:style>
  <w:style w:type="character" w:customStyle="1" w:styleId="WW8Num218z2">
    <w:name w:val="WW8Num218z2"/>
    <w:rsid w:val="00B2292B"/>
  </w:style>
  <w:style w:type="character" w:customStyle="1" w:styleId="WW8Num219z0">
    <w:name w:val="WW8Num219z0"/>
    <w:rsid w:val="00B2292B"/>
  </w:style>
  <w:style w:type="character" w:customStyle="1" w:styleId="WW8Num219z1">
    <w:name w:val="WW8Num219z1"/>
    <w:rsid w:val="00B2292B"/>
  </w:style>
  <w:style w:type="character" w:customStyle="1" w:styleId="WW8Num219z2">
    <w:name w:val="WW8Num219z2"/>
    <w:rsid w:val="00B2292B"/>
  </w:style>
  <w:style w:type="character" w:customStyle="1" w:styleId="WW8Num220z0">
    <w:name w:val="WW8Num220z0"/>
    <w:rsid w:val="00B2292B"/>
  </w:style>
  <w:style w:type="character" w:customStyle="1" w:styleId="WW8Num220z1">
    <w:name w:val="WW8Num220z1"/>
    <w:rsid w:val="00B2292B"/>
  </w:style>
  <w:style w:type="character" w:customStyle="1" w:styleId="WW8Num220z2">
    <w:name w:val="WW8Num220z2"/>
    <w:rsid w:val="00B2292B"/>
  </w:style>
  <w:style w:type="character" w:customStyle="1" w:styleId="WW8Num221z0">
    <w:name w:val="WW8Num221z0"/>
    <w:rsid w:val="00B2292B"/>
  </w:style>
  <w:style w:type="character" w:customStyle="1" w:styleId="WW8Num221z1">
    <w:name w:val="WW8Num221z1"/>
    <w:rsid w:val="00B2292B"/>
  </w:style>
  <w:style w:type="character" w:customStyle="1" w:styleId="WW8Num221z2">
    <w:name w:val="WW8Num221z2"/>
    <w:rsid w:val="00B2292B"/>
  </w:style>
  <w:style w:type="character" w:customStyle="1" w:styleId="WW8Num222z0">
    <w:name w:val="WW8Num222z0"/>
    <w:rsid w:val="00B2292B"/>
  </w:style>
  <w:style w:type="character" w:customStyle="1" w:styleId="WW8Num222z1">
    <w:name w:val="WW8Num222z1"/>
    <w:rsid w:val="00B2292B"/>
  </w:style>
  <w:style w:type="character" w:customStyle="1" w:styleId="WW8Num222z2">
    <w:name w:val="WW8Num222z2"/>
    <w:rsid w:val="00B2292B"/>
  </w:style>
  <w:style w:type="character" w:customStyle="1" w:styleId="WW8Num223z0">
    <w:name w:val="WW8Num223z0"/>
    <w:rsid w:val="00B2292B"/>
  </w:style>
  <w:style w:type="character" w:customStyle="1" w:styleId="WW8Num223z1">
    <w:name w:val="WW8Num223z1"/>
    <w:rsid w:val="00B2292B"/>
  </w:style>
  <w:style w:type="character" w:customStyle="1" w:styleId="WW8Num223z2">
    <w:name w:val="WW8Num223z2"/>
    <w:rsid w:val="00B2292B"/>
  </w:style>
  <w:style w:type="character" w:customStyle="1" w:styleId="WW8Num224z0">
    <w:name w:val="WW8Num224z0"/>
    <w:rsid w:val="00B2292B"/>
  </w:style>
  <w:style w:type="character" w:customStyle="1" w:styleId="WW8Num224z1">
    <w:name w:val="WW8Num224z1"/>
    <w:rsid w:val="00B2292B"/>
  </w:style>
  <w:style w:type="character" w:customStyle="1" w:styleId="WW8Num224z2">
    <w:name w:val="WW8Num224z2"/>
    <w:rsid w:val="00B2292B"/>
  </w:style>
  <w:style w:type="character" w:customStyle="1" w:styleId="WW8Num225z0">
    <w:name w:val="WW8Num225z0"/>
    <w:rsid w:val="00B2292B"/>
  </w:style>
  <w:style w:type="character" w:customStyle="1" w:styleId="WW8Num225z1">
    <w:name w:val="WW8Num225z1"/>
    <w:rsid w:val="00B2292B"/>
  </w:style>
  <w:style w:type="character" w:customStyle="1" w:styleId="WW8Num225z2">
    <w:name w:val="WW8Num225z2"/>
    <w:rsid w:val="00B2292B"/>
  </w:style>
  <w:style w:type="character" w:customStyle="1" w:styleId="WW8Num226z0">
    <w:name w:val="WW8Num226z0"/>
    <w:rsid w:val="00B2292B"/>
  </w:style>
  <w:style w:type="character" w:customStyle="1" w:styleId="WW8Num226z1">
    <w:name w:val="WW8Num226z1"/>
    <w:rsid w:val="00B2292B"/>
  </w:style>
  <w:style w:type="character" w:customStyle="1" w:styleId="WW8Num226z2">
    <w:name w:val="WW8Num226z2"/>
    <w:rsid w:val="00B2292B"/>
  </w:style>
  <w:style w:type="character" w:customStyle="1" w:styleId="WW8Num227z0">
    <w:name w:val="WW8Num227z0"/>
    <w:rsid w:val="00B2292B"/>
  </w:style>
  <w:style w:type="character" w:customStyle="1" w:styleId="WW8Num227z1">
    <w:name w:val="WW8Num227z1"/>
    <w:rsid w:val="00B2292B"/>
  </w:style>
  <w:style w:type="character" w:customStyle="1" w:styleId="WW8Num227z2">
    <w:name w:val="WW8Num227z2"/>
    <w:rsid w:val="00B2292B"/>
  </w:style>
  <w:style w:type="character" w:customStyle="1" w:styleId="WW8Num228z0">
    <w:name w:val="WW8Num228z0"/>
    <w:rsid w:val="00B2292B"/>
  </w:style>
  <w:style w:type="character" w:customStyle="1" w:styleId="WW8Num228z1">
    <w:name w:val="WW8Num228z1"/>
    <w:rsid w:val="00B2292B"/>
  </w:style>
  <w:style w:type="character" w:customStyle="1" w:styleId="WW8Num228z2">
    <w:name w:val="WW8Num228z2"/>
    <w:rsid w:val="00B2292B"/>
  </w:style>
  <w:style w:type="character" w:customStyle="1" w:styleId="WW8Num229z0">
    <w:name w:val="WW8Num229z0"/>
    <w:rsid w:val="00B2292B"/>
  </w:style>
  <w:style w:type="character" w:customStyle="1" w:styleId="WW8Num229z1">
    <w:name w:val="WW8Num229z1"/>
    <w:rsid w:val="00B2292B"/>
  </w:style>
  <w:style w:type="character" w:customStyle="1" w:styleId="WW8Num229z2">
    <w:name w:val="WW8Num229z2"/>
    <w:rsid w:val="00B2292B"/>
  </w:style>
  <w:style w:type="character" w:customStyle="1" w:styleId="WW8Num230z0">
    <w:name w:val="WW8Num230z0"/>
    <w:rsid w:val="00B2292B"/>
  </w:style>
  <w:style w:type="character" w:customStyle="1" w:styleId="WW8Num230z1">
    <w:name w:val="WW8Num230z1"/>
    <w:rsid w:val="00B2292B"/>
  </w:style>
  <w:style w:type="character" w:customStyle="1" w:styleId="WW8Num230z2">
    <w:name w:val="WW8Num230z2"/>
    <w:rsid w:val="00B2292B"/>
  </w:style>
  <w:style w:type="character" w:customStyle="1" w:styleId="WW8Num231z0">
    <w:name w:val="WW8Num231z0"/>
    <w:rsid w:val="00B2292B"/>
  </w:style>
  <w:style w:type="character" w:customStyle="1" w:styleId="WW8Num231z1">
    <w:name w:val="WW8Num231z1"/>
    <w:rsid w:val="00B2292B"/>
  </w:style>
  <w:style w:type="character" w:customStyle="1" w:styleId="WW8Num231z2">
    <w:name w:val="WW8Num231z2"/>
    <w:rsid w:val="00B2292B"/>
  </w:style>
  <w:style w:type="character" w:customStyle="1" w:styleId="WW8Num232z0">
    <w:name w:val="WW8Num232z0"/>
    <w:rsid w:val="00B2292B"/>
  </w:style>
  <w:style w:type="character" w:customStyle="1" w:styleId="WW8Num232z1">
    <w:name w:val="WW8Num232z1"/>
    <w:rsid w:val="00B2292B"/>
  </w:style>
  <w:style w:type="character" w:customStyle="1" w:styleId="WW8Num232z2">
    <w:name w:val="WW8Num232z2"/>
    <w:rsid w:val="00B2292B"/>
  </w:style>
  <w:style w:type="character" w:customStyle="1" w:styleId="WW8Num233z0">
    <w:name w:val="WW8Num233z0"/>
    <w:rsid w:val="00B2292B"/>
  </w:style>
  <w:style w:type="character" w:customStyle="1" w:styleId="WW8Num233z1">
    <w:name w:val="WW8Num233z1"/>
    <w:rsid w:val="00B2292B"/>
  </w:style>
  <w:style w:type="character" w:customStyle="1" w:styleId="WW8Num233z2">
    <w:name w:val="WW8Num233z2"/>
    <w:rsid w:val="00B2292B"/>
  </w:style>
  <w:style w:type="character" w:customStyle="1" w:styleId="WW8Num234z0">
    <w:name w:val="WW8Num234z0"/>
    <w:rsid w:val="00B2292B"/>
  </w:style>
  <w:style w:type="character" w:customStyle="1" w:styleId="WW8Num234z1">
    <w:name w:val="WW8Num234z1"/>
    <w:rsid w:val="00B2292B"/>
  </w:style>
  <w:style w:type="character" w:customStyle="1" w:styleId="WW8Num234z2">
    <w:name w:val="WW8Num234z2"/>
    <w:rsid w:val="00B2292B"/>
  </w:style>
  <w:style w:type="character" w:customStyle="1" w:styleId="WW8Num235z0">
    <w:name w:val="WW8Num235z0"/>
    <w:rsid w:val="00B2292B"/>
  </w:style>
  <w:style w:type="character" w:customStyle="1" w:styleId="WW8Num235z1">
    <w:name w:val="WW8Num235z1"/>
    <w:rsid w:val="00B2292B"/>
  </w:style>
  <w:style w:type="character" w:customStyle="1" w:styleId="WW8Num235z2">
    <w:name w:val="WW8Num235z2"/>
    <w:rsid w:val="00B2292B"/>
  </w:style>
  <w:style w:type="character" w:customStyle="1" w:styleId="WW8Num236z0">
    <w:name w:val="WW8Num236z0"/>
    <w:rsid w:val="00B2292B"/>
  </w:style>
  <w:style w:type="character" w:customStyle="1" w:styleId="WW8Num236z1">
    <w:name w:val="WW8Num236z1"/>
    <w:rsid w:val="00B2292B"/>
  </w:style>
  <w:style w:type="character" w:customStyle="1" w:styleId="WW8Num236z2">
    <w:name w:val="WW8Num236z2"/>
    <w:rsid w:val="00B2292B"/>
  </w:style>
  <w:style w:type="character" w:customStyle="1" w:styleId="WW8Num237z0">
    <w:name w:val="WW8Num237z0"/>
    <w:rsid w:val="00B2292B"/>
  </w:style>
  <w:style w:type="character" w:customStyle="1" w:styleId="WW8Num237z1">
    <w:name w:val="WW8Num237z1"/>
    <w:rsid w:val="00B2292B"/>
  </w:style>
  <w:style w:type="character" w:customStyle="1" w:styleId="WW8Num237z2">
    <w:name w:val="WW8Num237z2"/>
    <w:rsid w:val="00B2292B"/>
  </w:style>
  <w:style w:type="character" w:customStyle="1" w:styleId="WW8Num238z0">
    <w:name w:val="WW8Num238z0"/>
    <w:rsid w:val="00B2292B"/>
  </w:style>
  <w:style w:type="character" w:customStyle="1" w:styleId="WW8Num238z1">
    <w:name w:val="WW8Num238z1"/>
    <w:rsid w:val="00B2292B"/>
  </w:style>
  <w:style w:type="character" w:customStyle="1" w:styleId="WW8Num238z2">
    <w:name w:val="WW8Num238z2"/>
    <w:rsid w:val="00B2292B"/>
  </w:style>
  <w:style w:type="character" w:customStyle="1" w:styleId="WW8Num239z0">
    <w:name w:val="WW8Num239z0"/>
    <w:rsid w:val="00B2292B"/>
  </w:style>
  <w:style w:type="character" w:customStyle="1" w:styleId="WW8Num239z1">
    <w:name w:val="WW8Num239z1"/>
    <w:rsid w:val="00B2292B"/>
  </w:style>
  <w:style w:type="character" w:customStyle="1" w:styleId="WW8Num239z2">
    <w:name w:val="WW8Num239z2"/>
    <w:rsid w:val="00B2292B"/>
  </w:style>
  <w:style w:type="character" w:customStyle="1" w:styleId="WW8Num240z0">
    <w:name w:val="WW8Num240z0"/>
    <w:rsid w:val="00B2292B"/>
  </w:style>
  <w:style w:type="character" w:customStyle="1" w:styleId="WW8Num240z1">
    <w:name w:val="WW8Num240z1"/>
    <w:rsid w:val="00B2292B"/>
  </w:style>
  <w:style w:type="character" w:customStyle="1" w:styleId="WW8Num240z2">
    <w:name w:val="WW8Num240z2"/>
    <w:rsid w:val="00B2292B"/>
  </w:style>
  <w:style w:type="character" w:customStyle="1" w:styleId="WW8Num241z0">
    <w:name w:val="WW8Num241z0"/>
    <w:rsid w:val="00B2292B"/>
  </w:style>
  <w:style w:type="character" w:customStyle="1" w:styleId="WW8Num241z1">
    <w:name w:val="WW8Num241z1"/>
    <w:rsid w:val="00B2292B"/>
  </w:style>
  <w:style w:type="character" w:customStyle="1" w:styleId="WW8Num241z2">
    <w:name w:val="WW8Num241z2"/>
    <w:rsid w:val="00B2292B"/>
  </w:style>
  <w:style w:type="character" w:customStyle="1" w:styleId="WW8Num242z0">
    <w:name w:val="WW8Num242z0"/>
    <w:rsid w:val="00B2292B"/>
  </w:style>
  <w:style w:type="character" w:customStyle="1" w:styleId="WW8Num242z1">
    <w:name w:val="WW8Num242z1"/>
    <w:rsid w:val="00B2292B"/>
  </w:style>
  <w:style w:type="character" w:customStyle="1" w:styleId="WW8Num242z2">
    <w:name w:val="WW8Num242z2"/>
    <w:rsid w:val="00B2292B"/>
  </w:style>
  <w:style w:type="character" w:customStyle="1" w:styleId="WW8Num243z0">
    <w:name w:val="WW8Num243z0"/>
    <w:rsid w:val="00B2292B"/>
  </w:style>
  <w:style w:type="character" w:customStyle="1" w:styleId="WW8Num243z1">
    <w:name w:val="WW8Num243z1"/>
    <w:rsid w:val="00B2292B"/>
  </w:style>
  <w:style w:type="character" w:customStyle="1" w:styleId="WW8Num243z2">
    <w:name w:val="WW8Num243z2"/>
    <w:rsid w:val="00B2292B"/>
  </w:style>
  <w:style w:type="character" w:customStyle="1" w:styleId="WW8Num244z0">
    <w:name w:val="WW8Num244z0"/>
    <w:rsid w:val="00B2292B"/>
  </w:style>
  <w:style w:type="character" w:customStyle="1" w:styleId="WW8Num244z1">
    <w:name w:val="WW8Num244z1"/>
    <w:rsid w:val="00B2292B"/>
  </w:style>
  <w:style w:type="character" w:customStyle="1" w:styleId="WW8Num244z2">
    <w:name w:val="WW8Num244z2"/>
    <w:rsid w:val="00B2292B"/>
  </w:style>
  <w:style w:type="character" w:customStyle="1" w:styleId="WW8Num245z0">
    <w:name w:val="WW8Num245z0"/>
    <w:rsid w:val="00B2292B"/>
  </w:style>
  <w:style w:type="character" w:customStyle="1" w:styleId="WW8Num245z1">
    <w:name w:val="WW8Num245z1"/>
    <w:rsid w:val="00B2292B"/>
  </w:style>
  <w:style w:type="character" w:customStyle="1" w:styleId="WW8Num245z2">
    <w:name w:val="WW8Num245z2"/>
    <w:rsid w:val="00B2292B"/>
  </w:style>
  <w:style w:type="character" w:customStyle="1" w:styleId="WW8Num246z0">
    <w:name w:val="WW8Num246z0"/>
    <w:rsid w:val="00B2292B"/>
  </w:style>
  <w:style w:type="character" w:customStyle="1" w:styleId="WW8Num246z1">
    <w:name w:val="WW8Num246z1"/>
    <w:rsid w:val="00B2292B"/>
  </w:style>
  <w:style w:type="character" w:customStyle="1" w:styleId="WW8Num246z2">
    <w:name w:val="WW8Num246z2"/>
    <w:rsid w:val="00B2292B"/>
  </w:style>
  <w:style w:type="character" w:customStyle="1" w:styleId="WW8Num247z0">
    <w:name w:val="WW8Num247z0"/>
    <w:rsid w:val="00B2292B"/>
  </w:style>
  <w:style w:type="character" w:customStyle="1" w:styleId="WW8Num247z1">
    <w:name w:val="WW8Num247z1"/>
    <w:rsid w:val="00B2292B"/>
  </w:style>
  <w:style w:type="character" w:customStyle="1" w:styleId="WW8Num247z2">
    <w:name w:val="WW8Num247z2"/>
    <w:rsid w:val="00B2292B"/>
  </w:style>
  <w:style w:type="character" w:customStyle="1" w:styleId="WW8Num248z0">
    <w:name w:val="WW8Num248z0"/>
    <w:rsid w:val="00B2292B"/>
  </w:style>
  <w:style w:type="character" w:customStyle="1" w:styleId="WW8Num248z1">
    <w:name w:val="WW8Num248z1"/>
    <w:rsid w:val="00B2292B"/>
  </w:style>
  <w:style w:type="character" w:customStyle="1" w:styleId="WW8Num248z2">
    <w:name w:val="WW8Num248z2"/>
    <w:rsid w:val="00B2292B"/>
  </w:style>
  <w:style w:type="character" w:customStyle="1" w:styleId="WW8Num249z0">
    <w:name w:val="WW8Num249z0"/>
    <w:rsid w:val="00B2292B"/>
  </w:style>
  <w:style w:type="character" w:customStyle="1" w:styleId="WW8Num249z1">
    <w:name w:val="WW8Num249z1"/>
    <w:rsid w:val="00B2292B"/>
  </w:style>
  <w:style w:type="character" w:customStyle="1" w:styleId="WW8Num249z2">
    <w:name w:val="WW8Num249z2"/>
    <w:rsid w:val="00B2292B"/>
  </w:style>
  <w:style w:type="character" w:customStyle="1" w:styleId="WW8Num250z0">
    <w:name w:val="WW8Num250z0"/>
    <w:rsid w:val="00B2292B"/>
  </w:style>
  <w:style w:type="character" w:customStyle="1" w:styleId="WW8Num250z1">
    <w:name w:val="WW8Num250z1"/>
    <w:rsid w:val="00B2292B"/>
  </w:style>
  <w:style w:type="character" w:customStyle="1" w:styleId="WW8Num250z2">
    <w:name w:val="WW8Num250z2"/>
    <w:rsid w:val="00B2292B"/>
  </w:style>
  <w:style w:type="character" w:customStyle="1" w:styleId="WW8Num251z0">
    <w:name w:val="WW8Num251z0"/>
    <w:rsid w:val="00B2292B"/>
  </w:style>
  <w:style w:type="character" w:customStyle="1" w:styleId="WW8Num251z1">
    <w:name w:val="WW8Num251z1"/>
    <w:rsid w:val="00B2292B"/>
  </w:style>
  <w:style w:type="character" w:customStyle="1" w:styleId="WW8Num251z2">
    <w:name w:val="WW8Num251z2"/>
    <w:rsid w:val="00B2292B"/>
  </w:style>
  <w:style w:type="character" w:customStyle="1" w:styleId="WW8Num252z0">
    <w:name w:val="WW8Num252z0"/>
    <w:rsid w:val="00B2292B"/>
  </w:style>
  <w:style w:type="character" w:customStyle="1" w:styleId="WW8Num252z1">
    <w:name w:val="WW8Num252z1"/>
    <w:rsid w:val="00B2292B"/>
  </w:style>
  <w:style w:type="character" w:customStyle="1" w:styleId="WW8Num252z2">
    <w:name w:val="WW8Num252z2"/>
    <w:rsid w:val="00B2292B"/>
  </w:style>
  <w:style w:type="character" w:customStyle="1" w:styleId="WW8Num253z0">
    <w:name w:val="WW8Num253z0"/>
    <w:rsid w:val="00B2292B"/>
  </w:style>
  <w:style w:type="character" w:customStyle="1" w:styleId="WW8Num253z1">
    <w:name w:val="WW8Num253z1"/>
    <w:rsid w:val="00B2292B"/>
  </w:style>
  <w:style w:type="character" w:customStyle="1" w:styleId="WW8Num253z2">
    <w:name w:val="WW8Num253z2"/>
    <w:rsid w:val="00B2292B"/>
  </w:style>
  <w:style w:type="character" w:customStyle="1" w:styleId="WW8Num254z0">
    <w:name w:val="WW8Num254z0"/>
    <w:rsid w:val="00B2292B"/>
  </w:style>
  <w:style w:type="character" w:customStyle="1" w:styleId="WW8Num254z1">
    <w:name w:val="WW8Num254z1"/>
    <w:rsid w:val="00B2292B"/>
  </w:style>
  <w:style w:type="character" w:customStyle="1" w:styleId="WW8Num254z2">
    <w:name w:val="WW8Num254z2"/>
    <w:rsid w:val="00B2292B"/>
  </w:style>
  <w:style w:type="character" w:customStyle="1" w:styleId="WW8Num255z0">
    <w:name w:val="WW8Num255z0"/>
    <w:rsid w:val="00B2292B"/>
  </w:style>
  <w:style w:type="character" w:customStyle="1" w:styleId="WW8Num255z1">
    <w:name w:val="WW8Num255z1"/>
    <w:rsid w:val="00B2292B"/>
  </w:style>
  <w:style w:type="character" w:customStyle="1" w:styleId="WW8Num255z2">
    <w:name w:val="WW8Num255z2"/>
    <w:rsid w:val="00B2292B"/>
  </w:style>
  <w:style w:type="character" w:customStyle="1" w:styleId="WW8Num256z0">
    <w:name w:val="WW8Num256z0"/>
    <w:rsid w:val="00B2292B"/>
  </w:style>
  <w:style w:type="character" w:customStyle="1" w:styleId="WW8Num256z1">
    <w:name w:val="WW8Num256z1"/>
    <w:rsid w:val="00B2292B"/>
  </w:style>
  <w:style w:type="character" w:customStyle="1" w:styleId="WW8Num256z2">
    <w:name w:val="WW8Num256z2"/>
    <w:rsid w:val="00B2292B"/>
  </w:style>
  <w:style w:type="character" w:customStyle="1" w:styleId="WW8Num257z0">
    <w:name w:val="WW8Num257z0"/>
    <w:rsid w:val="00B2292B"/>
  </w:style>
  <w:style w:type="character" w:customStyle="1" w:styleId="WW8Num257z1">
    <w:name w:val="WW8Num257z1"/>
    <w:rsid w:val="00B2292B"/>
  </w:style>
  <w:style w:type="character" w:customStyle="1" w:styleId="WW8Num257z2">
    <w:name w:val="WW8Num257z2"/>
    <w:rsid w:val="00B2292B"/>
  </w:style>
  <w:style w:type="character" w:customStyle="1" w:styleId="WW8Num258z0">
    <w:name w:val="WW8Num258z0"/>
    <w:rsid w:val="00B2292B"/>
  </w:style>
  <w:style w:type="character" w:customStyle="1" w:styleId="WW8Num258z1">
    <w:name w:val="WW8Num258z1"/>
    <w:rsid w:val="00B2292B"/>
  </w:style>
  <w:style w:type="character" w:customStyle="1" w:styleId="WW8Num258z2">
    <w:name w:val="WW8Num258z2"/>
    <w:rsid w:val="00B2292B"/>
  </w:style>
  <w:style w:type="character" w:customStyle="1" w:styleId="WW8Num259z0">
    <w:name w:val="WW8Num259z0"/>
    <w:rsid w:val="00B2292B"/>
  </w:style>
  <w:style w:type="character" w:customStyle="1" w:styleId="WW8Num259z1">
    <w:name w:val="WW8Num259z1"/>
    <w:rsid w:val="00B2292B"/>
  </w:style>
  <w:style w:type="character" w:customStyle="1" w:styleId="WW8Num259z2">
    <w:name w:val="WW8Num259z2"/>
    <w:rsid w:val="00B2292B"/>
  </w:style>
  <w:style w:type="character" w:customStyle="1" w:styleId="WW8Num260z0">
    <w:name w:val="WW8Num260z0"/>
    <w:rsid w:val="00B2292B"/>
  </w:style>
  <w:style w:type="character" w:customStyle="1" w:styleId="WW8Num260z1">
    <w:name w:val="WW8Num260z1"/>
    <w:rsid w:val="00B2292B"/>
  </w:style>
  <w:style w:type="character" w:customStyle="1" w:styleId="WW8Num260z2">
    <w:name w:val="WW8Num260z2"/>
    <w:rsid w:val="00B2292B"/>
  </w:style>
  <w:style w:type="character" w:customStyle="1" w:styleId="WW8Num261z0">
    <w:name w:val="WW8Num261z0"/>
    <w:rsid w:val="00B2292B"/>
  </w:style>
  <w:style w:type="character" w:customStyle="1" w:styleId="WW8Num261z1">
    <w:name w:val="WW8Num261z1"/>
    <w:rsid w:val="00B2292B"/>
  </w:style>
  <w:style w:type="character" w:customStyle="1" w:styleId="WW8Num261z2">
    <w:name w:val="WW8Num261z2"/>
    <w:rsid w:val="00B2292B"/>
  </w:style>
  <w:style w:type="character" w:customStyle="1" w:styleId="WW8Num262z0">
    <w:name w:val="WW8Num262z0"/>
    <w:rsid w:val="00B2292B"/>
  </w:style>
  <w:style w:type="character" w:customStyle="1" w:styleId="WW8Num262z1">
    <w:name w:val="WW8Num262z1"/>
    <w:rsid w:val="00B2292B"/>
  </w:style>
  <w:style w:type="character" w:customStyle="1" w:styleId="WW8Num262z2">
    <w:name w:val="WW8Num262z2"/>
    <w:rsid w:val="00B2292B"/>
  </w:style>
  <w:style w:type="character" w:customStyle="1" w:styleId="WW8Num263z0">
    <w:name w:val="WW8Num263z0"/>
    <w:rsid w:val="00B2292B"/>
  </w:style>
  <w:style w:type="character" w:customStyle="1" w:styleId="WW8Num263z1">
    <w:name w:val="WW8Num263z1"/>
    <w:rsid w:val="00B2292B"/>
  </w:style>
  <w:style w:type="character" w:customStyle="1" w:styleId="WW8Num263z2">
    <w:name w:val="WW8Num263z2"/>
    <w:rsid w:val="00B2292B"/>
  </w:style>
  <w:style w:type="character" w:customStyle="1" w:styleId="WW8Num264z0">
    <w:name w:val="WW8Num264z0"/>
    <w:rsid w:val="00B2292B"/>
  </w:style>
  <w:style w:type="character" w:customStyle="1" w:styleId="WW8Num264z1">
    <w:name w:val="WW8Num264z1"/>
    <w:rsid w:val="00B2292B"/>
  </w:style>
  <w:style w:type="character" w:customStyle="1" w:styleId="WW8Num264z2">
    <w:name w:val="WW8Num264z2"/>
    <w:rsid w:val="00B2292B"/>
  </w:style>
  <w:style w:type="character" w:customStyle="1" w:styleId="WW8Num265z0">
    <w:name w:val="WW8Num265z0"/>
    <w:rsid w:val="00B2292B"/>
  </w:style>
  <w:style w:type="character" w:customStyle="1" w:styleId="WW8Num265z1">
    <w:name w:val="WW8Num265z1"/>
    <w:rsid w:val="00B2292B"/>
  </w:style>
  <w:style w:type="character" w:customStyle="1" w:styleId="WW8Num265z2">
    <w:name w:val="WW8Num265z2"/>
    <w:rsid w:val="00B2292B"/>
  </w:style>
  <w:style w:type="character" w:customStyle="1" w:styleId="WW8Num266z0">
    <w:name w:val="WW8Num266z0"/>
    <w:rsid w:val="00B2292B"/>
  </w:style>
  <w:style w:type="character" w:customStyle="1" w:styleId="WW8Num266z1">
    <w:name w:val="WW8Num266z1"/>
    <w:rsid w:val="00B2292B"/>
  </w:style>
  <w:style w:type="character" w:customStyle="1" w:styleId="WW8Num266z2">
    <w:name w:val="WW8Num266z2"/>
    <w:rsid w:val="00B2292B"/>
  </w:style>
  <w:style w:type="character" w:customStyle="1" w:styleId="WW8Num267z0">
    <w:name w:val="WW8Num267z0"/>
    <w:rsid w:val="00B2292B"/>
  </w:style>
  <w:style w:type="character" w:customStyle="1" w:styleId="WW8Num267z1">
    <w:name w:val="WW8Num267z1"/>
    <w:rsid w:val="00B2292B"/>
  </w:style>
  <w:style w:type="character" w:customStyle="1" w:styleId="WW8Num267z2">
    <w:name w:val="WW8Num267z2"/>
    <w:rsid w:val="00B2292B"/>
  </w:style>
  <w:style w:type="character" w:customStyle="1" w:styleId="WW8Num268z0">
    <w:name w:val="WW8Num268z0"/>
    <w:rsid w:val="00B2292B"/>
  </w:style>
  <w:style w:type="character" w:customStyle="1" w:styleId="WW8Num268z1">
    <w:name w:val="WW8Num268z1"/>
    <w:rsid w:val="00B2292B"/>
  </w:style>
  <w:style w:type="character" w:customStyle="1" w:styleId="WW8Num268z2">
    <w:name w:val="WW8Num268z2"/>
    <w:rsid w:val="00B2292B"/>
  </w:style>
  <w:style w:type="character" w:customStyle="1" w:styleId="WW8Num269z0">
    <w:name w:val="WW8Num269z0"/>
    <w:rsid w:val="00B2292B"/>
  </w:style>
  <w:style w:type="character" w:customStyle="1" w:styleId="WW8Num269z1">
    <w:name w:val="WW8Num269z1"/>
    <w:rsid w:val="00B2292B"/>
  </w:style>
  <w:style w:type="character" w:customStyle="1" w:styleId="WW8Num269z2">
    <w:name w:val="WW8Num269z2"/>
    <w:rsid w:val="00B2292B"/>
  </w:style>
  <w:style w:type="character" w:customStyle="1" w:styleId="WW8Num270z0">
    <w:name w:val="WW8Num270z0"/>
    <w:rsid w:val="00B2292B"/>
  </w:style>
  <w:style w:type="character" w:customStyle="1" w:styleId="WW8Num270z1">
    <w:name w:val="WW8Num270z1"/>
    <w:rsid w:val="00B2292B"/>
  </w:style>
  <w:style w:type="character" w:customStyle="1" w:styleId="WW8Num270z2">
    <w:name w:val="WW8Num270z2"/>
    <w:rsid w:val="00B2292B"/>
  </w:style>
  <w:style w:type="character" w:customStyle="1" w:styleId="WW8Num271z0">
    <w:name w:val="WW8Num271z0"/>
    <w:rsid w:val="00B2292B"/>
  </w:style>
  <w:style w:type="character" w:customStyle="1" w:styleId="WW8Num271z1">
    <w:name w:val="WW8Num271z1"/>
    <w:rsid w:val="00B2292B"/>
  </w:style>
  <w:style w:type="character" w:customStyle="1" w:styleId="WW8Num271z2">
    <w:name w:val="WW8Num271z2"/>
    <w:rsid w:val="00B2292B"/>
  </w:style>
  <w:style w:type="character" w:customStyle="1" w:styleId="WW8Num272z0">
    <w:name w:val="WW8Num272z0"/>
    <w:rsid w:val="00B2292B"/>
  </w:style>
  <w:style w:type="character" w:customStyle="1" w:styleId="WW8Num272z1">
    <w:name w:val="WW8Num272z1"/>
    <w:rsid w:val="00B2292B"/>
  </w:style>
  <w:style w:type="character" w:customStyle="1" w:styleId="WW8Num272z2">
    <w:name w:val="WW8Num272z2"/>
    <w:rsid w:val="00B2292B"/>
  </w:style>
  <w:style w:type="character" w:customStyle="1" w:styleId="WW8Num273z0">
    <w:name w:val="WW8Num273z0"/>
    <w:rsid w:val="00B2292B"/>
  </w:style>
  <w:style w:type="character" w:customStyle="1" w:styleId="WW8Num273z1">
    <w:name w:val="WW8Num273z1"/>
    <w:rsid w:val="00B2292B"/>
  </w:style>
  <w:style w:type="character" w:customStyle="1" w:styleId="WW8Num273z2">
    <w:name w:val="WW8Num273z2"/>
    <w:rsid w:val="00B2292B"/>
  </w:style>
  <w:style w:type="character" w:customStyle="1" w:styleId="WW8Num274z0">
    <w:name w:val="WW8Num274z0"/>
    <w:rsid w:val="00B2292B"/>
  </w:style>
  <w:style w:type="character" w:customStyle="1" w:styleId="WW8Num274z1">
    <w:name w:val="WW8Num274z1"/>
    <w:rsid w:val="00B2292B"/>
  </w:style>
  <w:style w:type="character" w:customStyle="1" w:styleId="WW8Num274z2">
    <w:name w:val="WW8Num274z2"/>
    <w:rsid w:val="00B2292B"/>
  </w:style>
  <w:style w:type="character" w:customStyle="1" w:styleId="WW8Num275z0">
    <w:name w:val="WW8Num275z0"/>
    <w:rsid w:val="00B2292B"/>
  </w:style>
  <w:style w:type="character" w:customStyle="1" w:styleId="WW8Num275z1">
    <w:name w:val="WW8Num275z1"/>
    <w:rsid w:val="00B2292B"/>
  </w:style>
  <w:style w:type="character" w:customStyle="1" w:styleId="WW8Num275z2">
    <w:name w:val="WW8Num275z2"/>
    <w:rsid w:val="00B2292B"/>
  </w:style>
  <w:style w:type="character" w:customStyle="1" w:styleId="WW8Num276z0">
    <w:name w:val="WW8Num276z0"/>
    <w:rsid w:val="00B2292B"/>
  </w:style>
  <w:style w:type="character" w:customStyle="1" w:styleId="WW8Num276z1">
    <w:name w:val="WW8Num276z1"/>
    <w:rsid w:val="00B2292B"/>
  </w:style>
  <w:style w:type="character" w:customStyle="1" w:styleId="WW8Num276z2">
    <w:name w:val="WW8Num276z2"/>
    <w:rsid w:val="00B2292B"/>
  </w:style>
  <w:style w:type="character" w:customStyle="1" w:styleId="WW8Num277z0">
    <w:name w:val="WW8Num277z0"/>
    <w:rsid w:val="00B2292B"/>
  </w:style>
  <w:style w:type="character" w:customStyle="1" w:styleId="WW8Num277z1">
    <w:name w:val="WW8Num277z1"/>
    <w:rsid w:val="00B2292B"/>
  </w:style>
  <w:style w:type="character" w:customStyle="1" w:styleId="WW8Num277z2">
    <w:name w:val="WW8Num277z2"/>
    <w:rsid w:val="00B2292B"/>
  </w:style>
  <w:style w:type="character" w:customStyle="1" w:styleId="WW8Num278z0">
    <w:name w:val="WW8Num278z0"/>
    <w:rsid w:val="00B2292B"/>
  </w:style>
  <w:style w:type="character" w:customStyle="1" w:styleId="WW8Num278z1">
    <w:name w:val="WW8Num278z1"/>
    <w:rsid w:val="00B2292B"/>
  </w:style>
  <w:style w:type="character" w:customStyle="1" w:styleId="WW8Num278z2">
    <w:name w:val="WW8Num278z2"/>
    <w:rsid w:val="00B2292B"/>
  </w:style>
  <w:style w:type="character" w:customStyle="1" w:styleId="WW8Num279z0">
    <w:name w:val="WW8Num279z0"/>
    <w:rsid w:val="00B2292B"/>
  </w:style>
  <w:style w:type="character" w:customStyle="1" w:styleId="WW8Num279z1">
    <w:name w:val="WW8Num279z1"/>
    <w:rsid w:val="00B2292B"/>
  </w:style>
  <w:style w:type="character" w:customStyle="1" w:styleId="WW8Num279z2">
    <w:name w:val="WW8Num279z2"/>
    <w:rsid w:val="00B2292B"/>
  </w:style>
  <w:style w:type="character" w:customStyle="1" w:styleId="WW8Num280z0">
    <w:name w:val="WW8Num280z0"/>
    <w:rsid w:val="00B2292B"/>
  </w:style>
  <w:style w:type="character" w:customStyle="1" w:styleId="WW8Num280z1">
    <w:name w:val="WW8Num280z1"/>
    <w:rsid w:val="00B2292B"/>
  </w:style>
  <w:style w:type="character" w:customStyle="1" w:styleId="WW8Num280z2">
    <w:name w:val="WW8Num280z2"/>
    <w:rsid w:val="00B2292B"/>
  </w:style>
  <w:style w:type="character" w:customStyle="1" w:styleId="WW8Num281z0">
    <w:name w:val="WW8Num281z0"/>
    <w:rsid w:val="00B2292B"/>
  </w:style>
  <w:style w:type="character" w:customStyle="1" w:styleId="WW8Num281z1">
    <w:name w:val="WW8Num281z1"/>
    <w:rsid w:val="00B2292B"/>
  </w:style>
  <w:style w:type="character" w:customStyle="1" w:styleId="WW8Num281z2">
    <w:name w:val="WW8Num281z2"/>
    <w:rsid w:val="00B2292B"/>
  </w:style>
  <w:style w:type="character" w:customStyle="1" w:styleId="WW8Num282z0">
    <w:name w:val="WW8Num282z0"/>
    <w:rsid w:val="00B2292B"/>
  </w:style>
  <w:style w:type="character" w:customStyle="1" w:styleId="WW8Num282z1">
    <w:name w:val="WW8Num282z1"/>
    <w:rsid w:val="00B2292B"/>
  </w:style>
  <w:style w:type="character" w:customStyle="1" w:styleId="WW8Num282z2">
    <w:name w:val="WW8Num282z2"/>
    <w:rsid w:val="00B2292B"/>
  </w:style>
  <w:style w:type="character" w:customStyle="1" w:styleId="WW8Num283z0">
    <w:name w:val="WW8Num283z0"/>
    <w:rsid w:val="00B2292B"/>
  </w:style>
  <w:style w:type="character" w:customStyle="1" w:styleId="WW8Num283z1">
    <w:name w:val="WW8Num283z1"/>
    <w:rsid w:val="00B2292B"/>
  </w:style>
  <w:style w:type="character" w:customStyle="1" w:styleId="WW8Num283z2">
    <w:name w:val="WW8Num283z2"/>
    <w:rsid w:val="00B2292B"/>
  </w:style>
  <w:style w:type="character" w:customStyle="1" w:styleId="WW8Num284z0">
    <w:name w:val="WW8Num284z0"/>
    <w:rsid w:val="00B2292B"/>
  </w:style>
  <w:style w:type="character" w:customStyle="1" w:styleId="WW8Num284z1">
    <w:name w:val="WW8Num284z1"/>
    <w:rsid w:val="00B2292B"/>
  </w:style>
  <w:style w:type="character" w:customStyle="1" w:styleId="WW8Num284z2">
    <w:name w:val="WW8Num284z2"/>
    <w:rsid w:val="00B2292B"/>
  </w:style>
  <w:style w:type="character" w:customStyle="1" w:styleId="WW8Num285z0">
    <w:name w:val="WW8Num285z0"/>
    <w:rsid w:val="00B2292B"/>
  </w:style>
  <w:style w:type="character" w:customStyle="1" w:styleId="WW8Num285z1">
    <w:name w:val="WW8Num285z1"/>
    <w:rsid w:val="00B2292B"/>
  </w:style>
  <w:style w:type="character" w:customStyle="1" w:styleId="WW8Num285z2">
    <w:name w:val="WW8Num285z2"/>
    <w:rsid w:val="00B2292B"/>
  </w:style>
  <w:style w:type="character" w:customStyle="1" w:styleId="WW8Num286z0">
    <w:name w:val="WW8Num286z0"/>
    <w:rsid w:val="00B2292B"/>
  </w:style>
  <w:style w:type="character" w:customStyle="1" w:styleId="WW8Num286z1">
    <w:name w:val="WW8Num286z1"/>
    <w:rsid w:val="00B2292B"/>
  </w:style>
  <w:style w:type="character" w:customStyle="1" w:styleId="WW8Num286z2">
    <w:name w:val="WW8Num286z2"/>
    <w:rsid w:val="00B2292B"/>
  </w:style>
  <w:style w:type="character" w:customStyle="1" w:styleId="WW8Num287z0">
    <w:name w:val="WW8Num287z0"/>
    <w:rsid w:val="00B2292B"/>
  </w:style>
  <w:style w:type="character" w:customStyle="1" w:styleId="WW8Num287z1">
    <w:name w:val="WW8Num287z1"/>
    <w:rsid w:val="00B2292B"/>
  </w:style>
  <w:style w:type="character" w:customStyle="1" w:styleId="WW8Num287z2">
    <w:name w:val="WW8Num287z2"/>
    <w:rsid w:val="00B2292B"/>
  </w:style>
  <w:style w:type="character" w:customStyle="1" w:styleId="WW8Num288z0">
    <w:name w:val="WW8Num288z0"/>
    <w:rsid w:val="00B2292B"/>
  </w:style>
  <w:style w:type="character" w:customStyle="1" w:styleId="WW8Num288z1">
    <w:name w:val="WW8Num288z1"/>
    <w:rsid w:val="00B2292B"/>
  </w:style>
  <w:style w:type="character" w:customStyle="1" w:styleId="WW8Num288z2">
    <w:name w:val="WW8Num288z2"/>
    <w:rsid w:val="00B2292B"/>
  </w:style>
  <w:style w:type="character" w:customStyle="1" w:styleId="WW8Num289z0">
    <w:name w:val="WW8Num289z0"/>
    <w:rsid w:val="00B2292B"/>
  </w:style>
  <w:style w:type="character" w:customStyle="1" w:styleId="WW8Num289z1">
    <w:name w:val="WW8Num289z1"/>
    <w:rsid w:val="00B2292B"/>
  </w:style>
  <w:style w:type="character" w:customStyle="1" w:styleId="WW8Num289z2">
    <w:name w:val="WW8Num289z2"/>
    <w:rsid w:val="00B2292B"/>
  </w:style>
  <w:style w:type="character" w:customStyle="1" w:styleId="WW8Num290z0">
    <w:name w:val="WW8Num290z0"/>
    <w:rsid w:val="00B2292B"/>
  </w:style>
  <w:style w:type="character" w:customStyle="1" w:styleId="WW8Num290z1">
    <w:name w:val="WW8Num290z1"/>
    <w:rsid w:val="00B2292B"/>
  </w:style>
  <w:style w:type="character" w:customStyle="1" w:styleId="WW8Num290z2">
    <w:name w:val="WW8Num290z2"/>
    <w:rsid w:val="00B2292B"/>
  </w:style>
  <w:style w:type="character" w:customStyle="1" w:styleId="WW8Num291z0">
    <w:name w:val="WW8Num291z0"/>
    <w:rsid w:val="00B2292B"/>
  </w:style>
  <w:style w:type="character" w:customStyle="1" w:styleId="WW8Num291z1">
    <w:name w:val="WW8Num291z1"/>
    <w:rsid w:val="00B2292B"/>
  </w:style>
  <w:style w:type="character" w:customStyle="1" w:styleId="WW8Num291z2">
    <w:name w:val="WW8Num291z2"/>
    <w:rsid w:val="00B2292B"/>
  </w:style>
  <w:style w:type="character" w:customStyle="1" w:styleId="WW8Num292z0">
    <w:name w:val="WW8Num292z0"/>
    <w:rsid w:val="00B2292B"/>
  </w:style>
  <w:style w:type="character" w:customStyle="1" w:styleId="WW8Num292z1">
    <w:name w:val="WW8Num292z1"/>
    <w:rsid w:val="00B2292B"/>
  </w:style>
  <w:style w:type="character" w:customStyle="1" w:styleId="WW8Num292z2">
    <w:name w:val="WW8Num292z2"/>
    <w:rsid w:val="00B2292B"/>
  </w:style>
  <w:style w:type="character" w:customStyle="1" w:styleId="WW8Num293z0">
    <w:name w:val="WW8Num293z0"/>
    <w:rsid w:val="00B2292B"/>
  </w:style>
  <w:style w:type="character" w:customStyle="1" w:styleId="WW8Num293z1">
    <w:name w:val="WW8Num293z1"/>
    <w:rsid w:val="00B2292B"/>
  </w:style>
  <w:style w:type="character" w:customStyle="1" w:styleId="WW8Num293z2">
    <w:name w:val="WW8Num293z2"/>
    <w:rsid w:val="00B2292B"/>
  </w:style>
  <w:style w:type="character" w:customStyle="1" w:styleId="WW8Num294z0">
    <w:name w:val="WW8Num294z0"/>
    <w:rsid w:val="00B2292B"/>
  </w:style>
  <w:style w:type="character" w:customStyle="1" w:styleId="WW8Num294z1">
    <w:name w:val="WW8Num294z1"/>
    <w:rsid w:val="00B2292B"/>
  </w:style>
  <w:style w:type="character" w:customStyle="1" w:styleId="WW8Num294z2">
    <w:name w:val="WW8Num294z2"/>
    <w:rsid w:val="00B2292B"/>
  </w:style>
  <w:style w:type="character" w:customStyle="1" w:styleId="WW8Num295z0">
    <w:name w:val="WW8Num295z0"/>
    <w:rsid w:val="00B2292B"/>
  </w:style>
  <w:style w:type="character" w:customStyle="1" w:styleId="WW8Num295z1">
    <w:name w:val="WW8Num295z1"/>
    <w:rsid w:val="00B2292B"/>
  </w:style>
  <w:style w:type="character" w:customStyle="1" w:styleId="WW8Num295z2">
    <w:name w:val="WW8Num295z2"/>
    <w:rsid w:val="00B2292B"/>
  </w:style>
  <w:style w:type="character" w:customStyle="1" w:styleId="WW8Num296z0">
    <w:name w:val="WW8Num296z0"/>
    <w:rsid w:val="00B2292B"/>
  </w:style>
  <w:style w:type="character" w:customStyle="1" w:styleId="WW8Num296z1">
    <w:name w:val="WW8Num296z1"/>
    <w:rsid w:val="00B2292B"/>
  </w:style>
  <w:style w:type="character" w:customStyle="1" w:styleId="WW8Num296z2">
    <w:name w:val="WW8Num296z2"/>
    <w:rsid w:val="00B2292B"/>
  </w:style>
  <w:style w:type="character" w:customStyle="1" w:styleId="WW8Num297z0">
    <w:name w:val="WW8Num297z0"/>
    <w:rsid w:val="00B2292B"/>
  </w:style>
  <w:style w:type="character" w:customStyle="1" w:styleId="WW8Num297z1">
    <w:name w:val="WW8Num297z1"/>
    <w:rsid w:val="00B2292B"/>
  </w:style>
  <w:style w:type="character" w:customStyle="1" w:styleId="WW8Num297z2">
    <w:name w:val="WW8Num297z2"/>
    <w:rsid w:val="00B2292B"/>
  </w:style>
  <w:style w:type="character" w:customStyle="1" w:styleId="WW8Num298z0">
    <w:name w:val="WW8Num298z0"/>
    <w:rsid w:val="00B2292B"/>
  </w:style>
  <w:style w:type="character" w:customStyle="1" w:styleId="WW8Num298z1">
    <w:name w:val="WW8Num298z1"/>
    <w:rsid w:val="00B2292B"/>
  </w:style>
  <w:style w:type="character" w:customStyle="1" w:styleId="WW8Num298z2">
    <w:name w:val="WW8Num298z2"/>
    <w:rsid w:val="00B2292B"/>
  </w:style>
  <w:style w:type="character" w:customStyle="1" w:styleId="WW8Num299z0">
    <w:name w:val="WW8Num299z0"/>
    <w:rsid w:val="00B2292B"/>
  </w:style>
  <w:style w:type="character" w:customStyle="1" w:styleId="WW8Num299z1">
    <w:name w:val="WW8Num299z1"/>
    <w:rsid w:val="00B2292B"/>
  </w:style>
  <w:style w:type="character" w:customStyle="1" w:styleId="WW8Num299z2">
    <w:name w:val="WW8Num299z2"/>
    <w:rsid w:val="00B2292B"/>
  </w:style>
  <w:style w:type="character" w:customStyle="1" w:styleId="WW8Num300z0">
    <w:name w:val="WW8Num300z0"/>
    <w:rsid w:val="00B2292B"/>
  </w:style>
  <w:style w:type="character" w:customStyle="1" w:styleId="WW8Num300z1">
    <w:name w:val="WW8Num300z1"/>
    <w:rsid w:val="00B2292B"/>
  </w:style>
  <w:style w:type="character" w:customStyle="1" w:styleId="WW8Num300z2">
    <w:name w:val="WW8Num300z2"/>
    <w:rsid w:val="00B2292B"/>
  </w:style>
  <w:style w:type="character" w:customStyle="1" w:styleId="WW8Num301z0">
    <w:name w:val="WW8Num301z0"/>
    <w:rsid w:val="00B2292B"/>
  </w:style>
  <w:style w:type="character" w:customStyle="1" w:styleId="WW8Num301z1">
    <w:name w:val="WW8Num301z1"/>
    <w:rsid w:val="00B2292B"/>
  </w:style>
  <w:style w:type="character" w:customStyle="1" w:styleId="WW8Num301z2">
    <w:name w:val="WW8Num301z2"/>
    <w:rsid w:val="00B2292B"/>
  </w:style>
  <w:style w:type="character" w:customStyle="1" w:styleId="WW8Num302z0">
    <w:name w:val="WW8Num302z0"/>
    <w:rsid w:val="00B2292B"/>
  </w:style>
  <w:style w:type="character" w:customStyle="1" w:styleId="WW8Num302z1">
    <w:name w:val="WW8Num302z1"/>
    <w:rsid w:val="00B2292B"/>
  </w:style>
  <w:style w:type="character" w:customStyle="1" w:styleId="WW8Num302z2">
    <w:name w:val="WW8Num302z2"/>
    <w:rsid w:val="00B2292B"/>
  </w:style>
  <w:style w:type="character" w:customStyle="1" w:styleId="WW8Num303z0">
    <w:name w:val="WW8Num303z0"/>
    <w:rsid w:val="00B2292B"/>
  </w:style>
  <w:style w:type="character" w:customStyle="1" w:styleId="WW8Num303z1">
    <w:name w:val="WW8Num303z1"/>
    <w:rsid w:val="00B2292B"/>
  </w:style>
  <w:style w:type="character" w:customStyle="1" w:styleId="WW8Num303z2">
    <w:name w:val="WW8Num303z2"/>
    <w:rsid w:val="00B2292B"/>
  </w:style>
  <w:style w:type="character" w:customStyle="1" w:styleId="WW8Num304z0">
    <w:name w:val="WW8Num304z0"/>
    <w:rsid w:val="00B2292B"/>
  </w:style>
  <w:style w:type="character" w:customStyle="1" w:styleId="WW8Num304z1">
    <w:name w:val="WW8Num304z1"/>
    <w:rsid w:val="00B2292B"/>
  </w:style>
  <w:style w:type="character" w:customStyle="1" w:styleId="WW8Num304z2">
    <w:name w:val="WW8Num304z2"/>
    <w:rsid w:val="00B2292B"/>
  </w:style>
  <w:style w:type="character" w:customStyle="1" w:styleId="WW8Num305z0">
    <w:name w:val="WW8Num305z0"/>
    <w:rsid w:val="00B2292B"/>
  </w:style>
  <w:style w:type="character" w:customStyle="1" w:styleId="WW8Num305z1">
    <w:name w:val="WW8Num305z1"/>
    <w:rsid w:val="00B2292B"/>
  </w:style>
  <w:style w:type="character" w:customStyle="1" w:styleId="WW8Num305z2">
    <w:name w:val="WW8Num305z2"/>
    <w:rsid w:val="00B2292B"/>
  </w:style>
  <w:style w:type="character" w:customStyle="1" w:styleId="WW8Num306z0">
    <w:name w:val="WW8Num306z0"/>
    <w:rsid w:val="00B2292B"/>
  </w:style>
  <w:style w:type="character" w:customStyle="1" w:styleId="WW8Num306z1">
    <w:name w:val="WW8Num306z1"/>
    <w:rsid w:val="00B2292B"/>
  </w:style>
  <w:style w:type="character" w:customStyle="1" w:styleId="WW8Num306z2">
    <w:name w:val="WW8Num306z2"/>
    <w:rsid w:val="00B2292B"/>
  </w:style>
  <w:style w:type="character" w:customStyle="1" w:styleId="WW8Num307z0">
    <w:name w:val="WW8Num307z0"/>
    <w:rsid w:val="00B2292B"/>
  </w:style>
  <w:style w:type="character" w:customStyle="1" w:styleId="WW8Num307z1">
    <w:name w:val="WW8Num307z1"/>
    <w:rsid w:val="00B2292B"/>
  </w:style>
  <w:style w:type="character" w:customStyle="1" w:styleId="WW8Num307z2">
    <w:name w:val="WW8Num307z2"/>
    <w:rsid w:val="00B2292B"/>
  </w:style>
  <w:style w:type="character" w:customStyle="1" w:styleId="WW8Num308z0">
    <w:name w:val="WW8Num308z0"/>
    <w:rsid w:val="00B2292B"/>
  </w:style>
  <w:style w:type="character" w:customStyle="1" w:styleId="WW8Num308z1">
    <w:name w:val="WW8Num308z1"/>
    <w:rsid w:val="00B2292B"/>
  </w:style>
  <w:style w:type="character" w:customStyle="1" w:styleId="WW8Num308z2">
    <w:name w:val="WW8Num308z2"/>
    <w:rsid w:val="00B2292B"/>
  </w:style>
  <w:style w:type="character" w:customStyle="1" w:styleId="WW8Num309z0">
    <w:name w:val="WW8Num309z0"/>
    <w:rsid w:val="00B2292B"/>
  </w:style>
  <w:style w:type="character" w:customStyle="1" w:styleId="WW8Num309z1">
    <w:name w:val="WW8Num309z1"/>
    <w:rsid w:val="00B2292B"/>
  </w:style>
  <w:style w:type="character" w:customStyle="1" w:styleId="WW8Num309z2">
    <w:name w:val="WW8Num309z2"/>
    <w:rsid w:val="00B2292B"/>
  </w:style>
  <w:style w:type="character" w:customStyle="1" w:styleId="WW8Num310z0">
    <w:name w:val="WW8Num310z0"/>
    <w:rsid w:val="00B2292B"/>
  </w:style>
  <w:style w:type="character" w:customStyle="1" w:styleId="WW8Num310z1">
    <w:name w:val="WW8Num310z1"/>
    <w:rsid w:val="00B2292B"/>
  </w:style>
  <w:style w:type="character" w:customStyle="1" w:styleId="WW8Num310z2">
    <w:name w:val="WW8Num310z2"/>
    <w:rsid w:val="00B2292B"/>
  </w:style>
  <w:style w:type="character" w:customStyle="1" w:styleId="WW8Num311z0">
    <w:name w:val="WW8Num311z0"/>
    <w:rsid w:val="00B2292B"/>
  </w:style>
  <w:style w:type="character" w:customStyle="1" w:styleId="WW8Num311z1">
    <w:name w:val="WW8Num311z1"/>
    <w:rsid w:val="00B2292B"/>
  </w:style>
  <w:style w:type="character" w:customStyle="1" w:styleId="WW8Num311z2">
    <w:name w:val="WW8Num311z2"/>
    <w:rsid w:val="00B2292B"/>
  </w:style>
  <w:style w:type="character" w:customStyle="1" w:styleId="WW8Num312z0">
    <w:name w:val="WW8Num312z0"/>
    <w:rsid w:val="00B2292B"/>
  </w:style>
  <w:style w:type="character" w:customStyle="1" w:styleId="WW8Num312z1">
    <w:name w:val="WW8Num312z1"/>
    <w:rsid w:val="00B2292B"/>
  </w:style>
  <w:style w:type="character" w:customStyle="1" w:styleId="WW8Num312z2">
    <w:name w:val="WW8Num312z2"/>
    <w:rsid w:val="00B2292B"/>
  </w:style>
  <w:style w:type="character" w:customStyle="1" w:styleId="WW8Num313z0">
    <w:name w:val="WW8Num313z0"/>
    <w:rsid w:val="00B2292B"/>
  </w:style>
  <w:style w:type="character" w:customStyle="1" w:styleId="WW8Num313z1">
    <w:name w:val="WW8Num313z1"/>
    <w:rsid w:val="00B2292B"/>
  </w:style>
  <w:style w:type="character" w:customStyle="1" w:styleId="WW8Num313z2">
    <w:name w:val="WW8Num313z2"/>
    <w:rsid w:val="00B2292B"/>
  </w:style>
  <w:style w:type="character" w:customStyle="1" w:styleId="WW8Num314z0">
    <w:name w:val="WW8Num314z0"/>
    <w:rsid w:val="00B2292B"/>
  </w:style>
  <w:style w:type="character" w:customStyle="1" w:styleId="WW8Num314z1">
    <w:name w:val="WW8Num314z1"/>
    <w:rsid w:val="00B2292B"/>
  </w:style>
  <w:style w:type="character" w:customStyle="1" w:styleId="WW8Num314z2">
    <w:name w:val="WW8Num314z2"/>
    <w:rsid w:val="00B2292B"/>
  </w:style>
  <w:style w:type="character" w:customStyle="1" w:styleId="WW8Num315z0">
    <w:name w:val="WW8Num315z0"/>
    <w:rsid w:val="00B2292B"/>
  </w:style>
  <w:style w:type="character" w:customStyle="1" w:styleId="WW8Num315z1">
    <w:name w:val="WW8Num315z1"/>
    <w:rsid w:val="00B2292B"/>
  </w:style>
  <w:style w:type="character" w:customStyle="1" w:styleId="WW8Num315z2">
    <w:name w:val="WW8Num315z2"/>
    <w:rsid w:val="00B2292B"/>
  </w:style>
  <w:style w:type="character" w:customStyle="1" w:styleId="WW8Num316z0">
    <w:name w:val="WW8Num316z0"/>
    <w:rsid w:val="00B2292B"/>
  </w:style>
  <w:style w:type="character" w:customStyle="1" w:styleId="WW8Num316z1">
    <w:name w:val="WW8Num316z1"/>
    <w:rsid w:val="00B2292B"/>
  </w:style>
  <w:style w:type="character" w:customStyle="1" w:styleId="WW8Num316z2">
    <w:name w:val="WW8Num316z2"/>
    <w:rsid w:val="00B2292B"/>
  </w:style>
  <w:style w:type="character" w:customStyle="1" w:styleId="WW8Num317z0">
    <w:name w:val="WW8Num317z0"/>
    <w:rsid w:val="00B2292B"/>
  </w:style>
  <w:style w:type="character" w:customStyle="1" w:styleId="WW8Num317z1">
    <w:name w:val="WW8Num317z1"/>
    <w:rsid w:val="00B2292B"/>
  </w:style>
  <w:style w:type="character" w:customStyle="1" w:styleId="WW8Num317z2">
    <w:name w:val="WW8Num317z2"/>
    <w:rsid w:val="00B2292B"/>
  </w:style>
  <w:style w:type="character" w:customStyle="1" w:styleId="WW8Num318z0">
    <w:name w:val="WW8Num318z0"/>
    <w:rsid w:val="00B2292B"/>
  </w:style>
  <w:style w:type="character" w:customStyle="1" w:styleId="WW8Num318z1">
    <w:name w:val="WW8Num318z1"/>
    <w:rsid w:val="00B2292B"/>
  </w:style>
  <w:style w:type="character" w:customStyle="1" w:styleId="WW8Num318z2">
    <w:name w:val="WW8Num318z2"/>
    <w:rsid w:val="00B2292B"/>
  </w:style>
  <w:style w:type="character" w:customStyle="1" w:styleId="WW8Num319z0">
    <w:name w:val="WW8Num319z0"/>
    <w:rsid w:val="00B2292B"/>
  </w:style>
  <w:style w:type="character" w:customStyle="1" w:styleId="WW8Num319z1">
    <w:name w:val="WW8Num319z1"/>
    <w:rsid w:val="00B2292B"/>
  </w:style>
  <w:style w:type="character" w:customStyle="1" w:styleId="WW8Num319z2">
    <w:name w:val="WW8Num319z2"/>
    <w:rsid w:val="00B2292B"/>
  </w:style>
  <w:style w:type="character" w:customStyle="1" w:styleId="WW8Num320z0">
    <w:name w:val="WW8Num320z0"/>
    <w:rsid w:val="00B2292B"/>
  </w:style>
  <w:style w:type="character" w:customStyle="1" w:styleId="WW8Num320z1">
    <w:name w:val="WW8Num320z1"/>
    <w:rsid w:val="00B2292B"/>
  </w:style>
  <w:style w:type="character" w:customStyle="1" w:styleId="WW8Num320z2">
    <w:name w:val="WW8Num320z2"/>
    <w:rsid w:val="00B2292B"/>
  </w:style>
  <w:style w:type="character" w:customStyle="1" w:styleId="WW8Num321z0">
    <w:name w:val="WW8Num321z0"/>
    <w:rsid w:val="00B2292B"/>
  </w:style>
  <w:style w:type="character" w:customStyle="1" w:styleId="WW8Num321z1">
    <w:name w:val="WW8Num321z1"/>
    <w:rsid w:val="00B2292B"/>
  </w:style>
  <w:style w:type="character" w:customStyle="1" w:styleId="WW8Num321z2">
    <w:name w:val="WW8Num321z2"/>
    <w:rsid w:val="00B2292B"/>
  </w:style>
  <w:style w:type="character" w:customStyle="1" w:styleId="WW8Num322z0">
    <w:name w:val="WW8Num322z0"/>
    <w:rsid w:val="00B2292B"/>
  </w:style>
  <w:style w:type="character" w:customStyle="1" w:styleId="WW8Num322z1">
    <w:name w:val="WW8Num322z1"/>
    <w:rsid w:val="00B2292B"/>
  </w:style>
  <w:style w:type="character" w:customStyle="1" w:styleId="WW8Num322z2">
    <w:name w:val="WW8Num322z2"/>
    <w:rsid w:val="00B2292B"/>
  </w:style>
  <w:style w:type="character" w:customStyle="1" w:styleId="WW8Num323z0">
    <w:name w:val="WW8Num323z0"/>
    <w:rsid w:val="00B2292B"/>
  </w:style>
  <w:style w:type="character" w:customStyle="1" w:styleId="WW8Num323z1">
    <w:name w:val="WW8Num323z1"/>
    <w:rsid w:val="00B2292B"/>
  </w:style>
  <w:style w:type="character" w:customStyle="1" w:styleId="WW8Num323z2">
    <w:name w:val="WW8Num323z2"/>
    <w:rsid w:val="00B2292B"/>
  </w:style>
  <w:style w:type="character" w:customStyle="1" w:styleId="WW8Num324z0">
    <w:name w:val="WW8Num324z0"/>
    <w:rsid w:val="00B2292B"/>
  </w:style>
  <w:style w:type="character" w:customStyle="1" w:styleId="WW8Num324z1">
    <w:name w:val="WW8Num324z1"/>
    <w:rsid w:val="00B2292B"/>
  </w:style>
  <w:style w:type="character" w:customStyle="1" w:styleId="WW8Num324z2">
    <w:name w:val="WW8Num324z2"/>
    <w:rsid w:val="00B2292B"/>
  </w:style>
  <w:style w:type="character" w:customStyle="1" w:styleId="WW8Num325z0">
    <w:name w:val="WW8Num325z0"/>
    <w:rsid w:val="00B2292B"/>
  </w:style>
  <w:style w:type="character" w:customStyle="1" w:styleId="WW8Num325z1">
    <w:name w:val="WW8Num325z1"/>
    <w:rsid w:val="00B2292B"/>
  </w:style>
  <w:style w:type="character" w:customStyle="1" w:styleId="WW8Num325z2">
    <w:name w:val="WW8Num325z2"/>
    <w:rsid w:val="00B2292B"/>
  </w:style>
  <w:style w:type="character" w:customStyle="1" w:styleId="WW8Num326z0">
    <w:name w:val="WW8Num326z0"/>
    <w:rsid w:val="00B2292B"/>
  </w:style>
  <w:style w:type="character" w:customStyle="1" w:styleId="WW8Num326z1">
    <w:name w:val="WW8Num326z1"/>
    <w:rsid w:val="00B2292B"/>
  </w:style>
  <w:style w:type="character" w:customStyle="1" w:styleId="WW8Num326z2">
    <w:name w:val="WW8Num326z2"/>
    <w:rsid w:val="00B2292B"/>
  </w:style>
  <w:style w:type="character" w:customStyle="1" w:styleId="WW8Num327z0">
    <w:name w:val="WW8Num327z0"/>
    <w:rsid w:val="00B2292B"/>
  </w:style>
  <w:style w:type="character" w:customStyle="1" w:styleId="WW8Num327z1">
    <w:name w:val="WW8Num327z1"/>
    <w:rsid w:val="00B2292B"/>
  </w:style>
  <w:style w:type="character" w:customStyle="1" w:styleId="WW8Num327z2">
    <w:name w:val="WW8Num327z2"/>
    <w:rsid w:val="00B2292B"/>
  </w:style>
  <w:style w:type="character" w:customStyle="1" w:styleId="WW8Num328z0">
    <w:name w:val="WW8Num328z0"/>
    <w:rsid w:val="00B2292B"/>
  </w:style>
  <w:style w:type="character" w:customStyle="1" w:styleId="WW8Num328z1">
    <w:name w:val="WW8Num328z1"/>
    <w:rsid w:val="00B2292B"/>
  </w:style>
  <w:style w:type="character" w:customStyle="1" w:styleId="WW8Num328z2">
    <w:name w:val="WW8Num328z2"/>
    <w:rsid w:val="00B2292B"/>
  </w:style>
  <w:style w:type="character" w:customStyle="1" w:styleId="WW8Num329z0">
    <w:name w:val="WW8Num329z0"/>
    <w:rsid w:val="00B2292B"/>
  </w:style>
  <w:style w:type="character" w:customStyle="1" w:styleId="WW8Num329z1">
    <w:name w:val="WW8Num329z1"/>
    <w:rsid w:val="00B2292B"/>
  </w:style>
  <w:style w:type="character" w:customStyle="1" w:styleId="WW8Num329z2">
    <w:name w:val="WW8Num329z2"/>
    <w:rsid w:val="00B2292B"/>
  </w:style>
  <w:style w:type="character" w:customStyle="1" w:styleId="WW8Num330z0">
    <w:name w:val="WW8Num330z0"/>
    <w:rsid w:val="00B2292B"/>
  </w:style>
  <w:style w:type="character" w:customStyle="1" w:styleId="WW8Num330z1">
    <w:name w:val="WW8Num330z1"/>
    <w:rsid w:val="00B2292B"/>
  </w:style>
  <w:style w:type="character" w:customStyle="1" w:styleId="WW8Num330z2">
    <w:name w:val="WW8Num330z2"/>
    <w:rsid w:val="00B2292B"/>
  </w:style>
  <w:style w:type="character" w:customStyle="1" w:styleId="WW8Num331z0">
    <w:name w:val="WW8Num331z0"/>
    <w:rsid w:val="00B2292B"/>
  </w:style>
  <w:style w:type="character" w:customStyle="1" w:styleId="WW8Num331z1">
    <w:name w:val="WW8Num331z1"/>
    <w:rsid w:val="00B2292B"/>
  </w:style>
  <w:style w:type="character" w:customStyle="1" w:styleId="WW8Num331z2">
    <w:name w:val="WW8Num331z2"/>
    <w:rsid w:val="00B2292B"/>
  </w:style>
  <w:style w:type="character" w:customStyle="1" w:styleId="WW8Num332z0">
    <w:name w:val="WW8Num332z0"/>
    <w:rsid w:val="00B2292B"/>
  </w:style>
  <w:style w:type="character" w:customStyle="1" w:styleId="WW8Num332z1">
    <w:name w:val="WW8Num332z1"/>
    <w:rsid w:val="00B2292B"/>
  </w:style>
  <w:style w:type="character" w:customStyle="1" w:styleId="WW8Num332z2">
    <w:name w:val="WW8Num332z2"/>
    <w:rsid w:val="00B2292B"/>
  </w:style>
  <w:style w:type="character" w:customStyle="1" w:styleId="WW8Num333z0">
    <w:name w:val="WW8Num333z0"/>
    <w:rsid w:val="00B2292B"/>
  </w:style>
  <w:style w:type="character" w:customStyle="1" w:styleId="WW8Num333z1">
    <w:name w:val="WW8Num333z1"/>
    <w:rsid w:val="00B2292B"/>
  </w:style>
  <w:style w:type="character" w:customStyle="1" w:styleId="WW8Num333z2">
    <w:name w:val="WW8Num333z2"/>
    <w:rsid w:val="00B2292B"/>
  </w:style>
  <w:style w:type="character" w:customStyle="1" w:styleId="WW8Num334z0">
    <w:name w:val="WW8Num334z0"/>
    <w:rsid w:val="00B2292B"/>
  </w:style>
  <w:style w:type="character" w:customStyle="1" w:styleId="WW8Num334z1">
    <w:name w:val="WW8Num334z1"/>
    <w:rsid w:val="00B2292B"/>
  </w:style>
  <w:style w:type="character" w:customStyle="1" w:styleId="WW8Num334z2">
    <w:name w:val="WW8Num334z2"/>
    <w:rsid w:val="00B2292B"/>
  </w:style>
  <w:style w:type="character" w:customStyle="1" w:styleId="WW8Num335z0">
    <w:name w:val="WW8Num335z0"/>
    <w:rsid w:val="00B2292B"/>
  </w:style>
  <w:style w:type="character" w:customStyle="1" w:styleId="WW8Num335z1">
    <w:name w:val="WW8Num335z1"/>
    <w:rsid w:val="00B2292B"/>
  </w:style>
  <w:style w:type="character" w:customStyle="1" w:styleId="WW8Num335z2">
    <w:name w:val="WW8Num335z2"/>
    <w:rsid w:val="00B2292B"/>
  </w:style>
  <w:style w:type="character" w:customStyle="1" w:styleId="WW8Num336z0">
    <w:name w:val="WW8Num336z0"/>
    <w:rsid w:val="00B2292B"/>
  </w:style>
  <w:style w:type="character" w:customStyle="1" w:styleId="WW8Num336z1">
    <w:name w:val="WW8Num336z1"/>
    <w:rsid w:val="00B2292B"/>
  </w:style>
  <w:style w:type="character" w:customStyle="1" w:styleId="WW8Num336z2">
    <w:name w:val="WW8Num336z2"/>
    <w:rsid w:val="00B2292B"/>
  </w:style>
  <w:style w:type="character" w:customStyle="1" w:styleId="WW8Num337z0">
    <w:name w:val="WW8Num337z0"/>
    <w:rsid w:val="00B2292B"/>
  </w:style>
  <w:style w:type="character" w:customStyle="1" w:styleId="WW8Num337z1">
    <w:name w:val="WW8Num337z1"/>
    <w:rsid w:val="00B2292B"/>
  </w:style>
  <w:style w:type="character" w:customStyle="1" w:styleId="WW8Num337z2">
    <w:name w:val="WW8Num337z2"/>
    <w:rsid w:val="00B2292B"/>
  </w:style>
  <w:style w:type="character" w:customStyle="1" w:styleId="WW8Num338z0">
    <w:name w:val="WW8Num338z0"/>
    <w:rsid w:val="00B2292B"/>
  </w:style>
  <w:style w:type="character" w:customStyle="1" w:styleId="WW8Num338z1">
    <w:name w:val="WW8Num338z1"/>
    <w:rsid w:val="00B2292B"/>
  </w:style>
  <w:style w:type="character" w:customStyle="1" w:styleId="WW8Num338z2">
    <w:name w:val="WW8Num338z2"/>
    <w:rsid w:val="00B2292B"/>
  </w:style>
  <w:style w:type="character" w:customStyle="1" w:styleId="WW8Num339z0">
    <w:name w:val="WW8Num339z0"/>
    <w:rsid w:val="00B2292B"/>
  </w:style>
  <w:style w:type="character" w:customStyle="1" w:styleId="WW8Num339z1">
    <w:name w:val="WW8Num339z1"/>
    <w:rsid w:val="00B2292B"/>
  </w:style>
  <w:style w:type="character" w:customStyle="1" w:styleId="WW8Num339z2">
    <w:name w:val="WW8Num339z2"/>
    <w:rsid w:val="00B2292B"/>
  </w:style>
  <w:style w:type="character" w:customStyle="1" w:styleId="WW8Num340z0">
    <w:name w:val="WW8Num340z0"/>
    <w:rsid w:val="00B2292B"/>
  </w:style>
  <w:style w:type="character" w:customStyle="1" w:styleId="WW8Num340z1">
    <w:name w:val="WW8Num340z1"/>
    <w:rsid w:val="00B2292B"/>
  </w:style>
  <w:style w:type="character" w:customStyle="1" w:styleId="WW8Num340z2">
    <w:name w:val="WW8Num340z2"/>
    <w:rsid w:val="00B2292B"/>
  </w:style>
  <w:style w:type="character" w:customStyle="1" w:styleId="WW8Num341z0">
    <w:name w:val="WW8Num341z0"/>
    <w:rsid w:val="00B2292B"/>
  </w:style>
  <w:style w:type="character" w:customStyle="1" w:styleId="WW8Num341z1">
    <w:name w:val="WW8Num341z1"/>
    <w:rsid w:val="00B2292B"/>
  </w:style>
  <w:style w:type="character" w:customStyle="1" w:styleId="WW8Num341z2">
    <w:name w:val="WW8Num341z2"/>
    <w:rsid w:val="00B2292B"/>
  </w:style>
  <w:style w:type="character" w:customStyle="1" w:styleId="WW8Num342z0">
    <w:name w:val="WW8Num342z0"/>
    <w:rsid w:val="00B2292B"/>
  </w:style>
  <w:style w:type="character" w:customStyle="1" w:styleId="WW8Num342z1">
    <w:name w:val="WW8Num342z1"/>
    <w:rsid w:val="00B2292B"/>
  </w:style>
  <w:style w:type="character" w:customStyle="1" w:styleId="WW8Num342z2">
    <w:name w:val="WW8Num342z2"/>
    <w:rsid w:val="00B2292B"/>
  </w:style>
  <w:style w:type="character" w:customStyle="1" w:styleId="WW8Num343z0">
    <w:name w:val="WW8Num343z0"/>
    <w:rsid w:val="00B2292B"/>
  </w:style>
  <w:style w:type="character" w:customStyle="1" w:styleId="WW8Num343z1">
    <w:name w:val="WW8Num343z1"/>
    <w:rsid w:val="00B2292B"/>
  </w:style>
  <w:style w:type="character" w:customStyle="1" w:styleId="WW8Num343z2">
    <w:name w:val="WW8Num343z2"/>
    <w:rsid w:val="00B2292B"/>
  </w:style>
  <w:style w:type="character" w:customStyle="1" w:styleId="WW8Num344z0">
    <w:name w:val="WW8Num344z0"/>
    <w:rsid w:val="00B2292B"/>
  </w:style>
  <w:style w:type="character" w:customStyle="1" w:styleId="WW8Num344z1">
    <w:name w:val="WW8Num344z1"/>
    <w:rsid w:val="00B2292B"/>
  </w:style>
  <w:style w:type="character" w:customStyle="1" w:styleId="WW8Num344z2">
    <w:name w:val="WW8Num344z2"/>
    <w:rsid w:val="00B2292B"/>
  </w:style>
  <w:style w:type="character" w:customStyle="1" w:styleId="WW8Num345z0">
    <w:name w:val="WW8Num345z0"/>
    <w:rsid w:val="00B2292B"/>
  </w:style>
  <w:style w:type="character" w:customStyle="1" w:styleId="WW8Num345z1">
    <w:name w:val="WW8Num345z1"/>
    <w:rsid w:val="00B2292B"/>
  </w:style>
  <w:style w:type="character" w:customStyle="1" w:styleId="WW8Num345z2">
    <w:name w:val="WW8Num345z2"/>
    <w:rsid w:val="00B2292B"/>
  </w:style>
  <w:style w:type="character" w:customStyle="1" w:styleId="WW8Num346z0">
    <w:name w:val="WW8Num346z0"/>
    <w:rsid w:val="00B2292B"/>
  </w:style>
  <w:style w:type="character" w:customStyle="1" w:styleId="WW8Num346z1">
    <w:name w:val="WW8Num346z1"/>
    <w:rsid w:val="00B2292B"/>
  </w:style>
  <w:style w:type="character" w:customStyle="1" w:styleId="WW8Num346z2">
    <w:name w:val="WW8Num346z2"/>
    <w:rsid w:val="00B2292B"/>
  </w:style>
  <w:style w:type="character" w:customStyle="1" w:styleId="WW8Num347z0">
    <w:name w:val="WW8Num347z0"/>
    <w:rsid w:val="00B2292B"/>
  </w:style>
  <w:style w:type="character" w:customStyle="1" w:styleId="WW8Num347z1">
    <w:name w:val="WW8Num347z1"/>
    <w:rsid w:val="00B2292B"/>
  </w:style>
  <w:style w:type="character" w:customStyle="1" w:styleId="WW8Num347z2">
    <w:name w:val="WW8Num347z2"/>
    <w:rsid w:val="00B2292B"/>
  </w:style>
  <w:style w:type="character" w:customStyle="1" w:styleId="WW8Num348z0">
    <w:name w:val="WW8Num348z0"/>
    <w:rsid w:val="00B2292B"/>
  </w:style>
  <w:style w:type="character" w:customStyle="1" w:styleId="WW8Num348z1">
    <w:name w:val="WW8Num348z1"/>
    <w:rsid w:val="00B2292B"/>
  </w:style>
  <w:style w:type="character" w:customStyle="1" w:styleId="WW8Num348z2">
    <w:name w:val="WW8Num348z2"/>
    <w:rsid w:val="00B2292B"/>
  </w:style>
  <w:style w:type="character" w:customStyle="1" w:styleId="WW8Num349z0">
    <w:name w:val="WW8Num349z0"/>
    <w:rsid w:val="00B2292B"/>
  </w:style>
  <w:style w:type="character" w:customStyle="1" w:styleId="WW8Num349z1">
    <w:name w:val="WW8Num349z1"/>
    <w:rsid w:val="00B2292B"/>
  </w:style>
  <w:style w:type="character" w:customStyle="1" w:styleId="WW8Num349z2">
    <w:name w:val="WW8Num349z2"/>
    <w:rsid w:val="00B2292B"/>
  </w:style>
  <w:style w:type="character" w:customStyle="1" w:styleId="WW8Num350z0">
    <w:name w:val="WW8Num350z0"/>
    <w:rsid w:val="00B2292B"/>
  </w:style>
  <w:style w:type="character" w:customStyle="1" w:styleId="WW8Num350z1">
    <w:name w:val="WW8Num350z1"/>
    <w:rsid w:val="00B2292B"/>
  </w:style>
  <w:style w:type="character" w:customStyle="1" w:styleId="WW8Num350z2">
    <w:name w:val="WW8Num350z2"/>
    <w:rsid w:val="00B2292B"/>
  </w:style>
  <w:style w:type="character" w:customStyle="1" w:styleId="WW8Num351z0">
    <w:name w:val="WW8Num351z0"/>
    <w:rsid w:val="00B2292B"/>
  </w:style>
  <w:style w:type="character" w:customStyle="1" w:styleId="WW8Num351z1">
    <w:name w:val="WW8Num351z1"/>
    <w:rsid w:val="00B2292B"/>
  </w:style>
  <w:style w:type="character" w:customStyle="1" w:styleId="WW8Num351z2">
    <w:name w:val="WW8Num351z2"/>
    <w:rsid w:val="00B2292B"/>
  </w:style>
  <w:style w:type="character" w:customStyle="1" w:styleId="WW8Num352z0">
    <w:name w:val="WW8Num352z0"/>
    <w:rsid w:val="00B2292B"/>
  </w:style>
  <w:style w:type="character" w:customStyle="1" w:styleId="WW8Num352z1">
    <w:name w:val="WW8Num352z1"/>
    <w:rsid w:val="00B2292B"/>
  </w:style>
  <w:style w:type="character" w:customStyle="1" w:styleId="WW8Num352z2">
    <w:name w:val="WW8Num352z2"/>
    <w:rsid w:val="00B2292B"/>
  </w:style>
  <w:style w:type="character" w:customStyle="1" w:styleId="WW8Num353z0">
    <w:name w:val="WW8Num353z0"/>
    <w:rsid w:val="00B2292B"/>
  </w:style>
  <w:style w:type="character" w:customStyle="1" w:styleId="WW8Num353z1">
    <w:name w:val="WW8Num353z1"/>
    <w:rsid w:val="00B2292B"/>
  </w:style>
  <w:style w:type="character" w:customStyle="1" w:styleId="WW8Num353z2">
    <w:name w:val="WW8Num353z2"/>
    <w:rsid w:val="00B2292B"/>
  </w:style>
  <w:style w:type="character" w:customStyle="1" w:styleId="WW8Num354z0">
    <w:name w:val="WW8Num354z0"/>
    <w:rsid w:val="00B2292B"/>
  </w:style>
  <w:style w:type="character" w:customStyle="1" w:styleId="WW8Num354z1">
    <w:name w:val="WW8Num354z1"/>
    <w:rsid w:val="00B2292B"/>
  </w:style>
  <w:style w:type="character" w:customStyle="1" w:styleId="WW8Num354z2">
    <w:name w:val="WW8Num354z2"/>
    <w:rsid w:val="00B2292B"/>
  </w:style>
  <w:style w:type="character" w:customStyle="1" w:styleId="WW8Num355z0">
    <w:name w:val="WW8Num355z0"/>
    <w:rsid w:val="00B2292B"/>
  </w:style>
  <w:style w:type="character" w:customStyle="1" w:styleId="WW8Num355z1">
    <w:name w:val="WW8Num355z1"/>
    <w:rsid w:val="00B2292B"/>
  </w:style>
  <w:style w:type="character" w:customStyle="1" w:styleId="WW8Num355z2">
    <w:name w:val="WW8Num355z2"/>
    <w:rsid w:val="00B2292B"/>
  </w:style>
  <w:style w:type="character" w:customStyle="1" w:styleId="WW8Num356z0">
    <w:name w:val="WW8Num356z0"/>
    <w:rsid w:val="00B2292B"/>
  </w:style>
  <w:style w:type="character" w:customStyle="1" w:styleId="WW8Num356z1">
    <w:name w:val="WW8Num356z1"/>
    <w:rsid w:val="00B2292B"/>
  </w:style>
  <w:style w:type="character" w:customStyle="1" w:styleId="WW8Num356z2">
    <w:name w:val="WW8Num356z2"/>
    <w:rsid w:val="00B2292B"/>
  </w:style>
  <w:style w:type="character" w:customStyle="1" w:styleId="WW8Num357z0">
    <w:name w:val="WW8Num357z0"/>
    <w:rsid w:val="00B2292B"/>
  </w:style>
  <w:style w:type="character" w:customStyle="1" w:styleId="WW8Num357z1">
    <w:name w:val="WW8Num357z1"/>
    <w:rsid w:val="00B2292B"/>
  </w:style>
  <w:style w:type="character" w:customStyle="1" w:styleId="WW8Num357z2">
    <w:name w:val="WW8Num357z2"/>
    <w:rsid w:val="00B2292B"/>
  </w:style>
  <w:style w:type="character" w:customStyle="1" w:styleId="WW8Num358z0">
    <w:name w:val="WW8Num358z0"/>
    <w:rsid w:val="00B2292B"/>
  </w:style>
  <w:style w:type="character" w:customStyle="1" w:styleId="WW8Num358z1">
    <w:name w:val="WW8Num358z1"/>
    <w:rsid w:val="00B2292B"/>
  </w:style>
  <w:style w:type="character" w:customStyle="1" w:styleId="WW8Num358z2">
    <w:name w:val="WW8Num358z2"/>
    <w:rsid w:val="00B2292B"/>
  </w:style>
  <w:style w:type="character" w:customStyle="1" w:styleId="WW8Num359z0">
    <w:name w:val="WW8Num359z0"/>
    <w:rsid w:val="00B2292B"/>
  </w:style>
  <w:style w:type="character" w:customStyle="1" w:styleId="WW8Num359z1">
    <w:name w:val="WW8Num359z1"/>
    <w:rsid w:val="00B2292B"/>
  </w:style>
  <w:style w:type="character" w:customStyle="1" w:styleId="WW8Num359z2">
    <w:name w:val="WW8Num359z2"/>
    <w:rsid w:val="00B2292B"/>
  </w:style>
  <w:style w:type="character" w:customStyle="1" w:styleId="WW8Num360z0">
    <w:name w:val="WW8Num360z0"/>
    <w:rsid w:val="00B2292B"/>
  </w:style>
  <w:style w:type="character" w:customStyle="1" w:styleId="WW8Num360z1">
    <w:name w:val="WW8Num360z1"/>
    <w:rsid w:val="00B2292B"/>
  </w:style>
  <w:style w:type="character" w:customStyle="1" w:styleId="WW8Num360z2">
    <w:name w:val="WW8Num360z2"/>
    <w:rsid w:val="00B2292B"/>
  </w:style>
  <w:style w:type="character" w:customStyle="1" w:styleId="WW8Num361z0">
    <w:name w:val="WW8Num361z0"/>
    <w:rsid w:val="00B2292B"/>
  </w:style>
  <w:style w:type="character" w:customStyle="1" w:styleId="WW8Num361z1">
    <w:name w:val="WW8Num361z1"/>
    <w:rsid w:val="00B2292B"/>
  </w:style>
  <w:style w:type="character" w:customStyle="1" w:styleId="WW8Num361z2">
    <w:name w:val="WW8Num361z2"/>
    <w:rsid w:val="00B2292B"/>
  </w:style>
  <w:style w:type="character" w:customStyle="1" w:styleId="WW8Num362z0">
    <w:name w:val="WW8Num362z0"/>
    <w:rsid w:val="00B2292B"/>
  </w:style>
  <w:style w:type="character" w:customStyle="1" w:styleId="WW8Num362z1">
    <w:name w:val="WW8Num362z1"/>
    <w:rsid w:val="00B2292B"/>
  </w:style>
  <w:style w:type="character" w:customStyle="1" w:styleId="WW8Num362z2">
    <w:name w:val="WW8Num362z2"/>
    <w:rsid w:val="00B2292B"/>
  </w:style>
  <w:style w:type="character" w:customStyle="1" w:styleId="WW8Num363z0">
    <w:name w:val="WW8Num363z0"/>
    <w:rsid w:val="00B2292B"/>
  </w:style>
  <w:style w:type="character" w:customStyle="1" w:styleId="WW8Num363z1">
    <w:name w:val="WW8Num363z1"/>
    <w:rsid w:val="00B2292B"/>
  </w:style>
  <w:style w:type="character" w:customStyle="1" w:styleId="WW8Num363z2">
    <w:name w:val="WW8Num363z2"/>
    <w:rsid w:val="00B2292B"/>
  </w:style>
  <w:style w:type="character" w:customStyle="1" w:styleId="WW8Num364z0">
    <w:name w:val="WW8Num364z0"/>
    <w:rsid w:val="00B2292B"/>
  </w:style>
  <w:style w:type="character" w:customStyle="1" w:styleId="WW8Num364z1">
    <w:name w:val="WW8Num364z1"/>
    <w:rsid w:val="00B2292B"/>
  </w:style>
  <w:style w:type="character" w:customStyle="1" w:styleId="WW8Num364z2">
    <w:name w:val="WW8Num364z2"/>
    <w:rsid w:val="00B2292B"/>
  </w:style>
  <w:style w:type="character" w:customStyle="1" w:styleId="WW8Num365z0">
    <w:name w:val="WW8Num365z0"/>
    <w:rsid w:val="00B2292B"/>
  </w:style>
  <w:style w:type="character" w:customStyle="1" w:styleId="WW8Num365z1">
    <w:name w:val="WW8Num365z1"/>
    <w:rsid w:val="00B2292B"/>
  </w:style>
  <w:style w:type="character" w:customStyle="1" w:styleId="WW8Num365z2">
    <w:name w:val="WW8Num365z2"/>
    <w:rsid w:val="00B2292B"/>
  </w:style>
  <w:style w:type="character" w:customStyle="1" w:styleId="WW8Num366z0">
    <w:name w:val="WW8Num366z0"/>
    <w:rsid w:val="00B2292B"/>
  </w:style>
  <w:style w:type="character" w:customStyle="1" w:styleId="WW8Num366z1">
    <w:name w:val="WW8Num366z1"/>
    <w:rsid w:val="00B2292B"/>
  </w:style>
  <w:style w:type="character" w:customStyle="1" w:styleId="WW8Num366z2">
    <w:name w:val="WW8Num366z2"/>
    <w:rsid w:val="00B2292B"/>
  </w:style>
  <w:style w:type="character" w:customStyle="1" w:styleId="WW8Num367z0">
    <w:name w:val="WW8Num367z0"/>
    <w:rsid w:val="00B2292B"/>
  </w:style>
  <w:style w:type="character" w:customStyle="1" w:styleId="WW8Num367z1">
    <w:name w:val="WW8Num367z1"/>
    <w:rsid w:val="00B2292B"/>
  </w:style>
  <w:style w:type="character" w:customStyle="1" w:styleId="WW8Num367z2">
    <w:name w:val="WW8Num367z2"/>
    <w:rsid w:val="00B2292B"/>
  </w:style>
  <w:style w:type="character" w:customStyle="1" w:styleId="WW8Num368z0">
    <w:name w:val="WW8Num368z0"/>
    <w:rsid w:val="00B2292B"/>
  </w:style>
  <w:style w:type="character" w:customStyle="1" w:styleId="WW8Num368z1">
    <w:name w:val="WW8Num368z1"/>
    <w:rsid w:val="00B2292B"/>
  </w:style>
  <w:style w:type="character" w:customStyle="1" w:styleId="WW8Num368z2">
    <w:name w:val="WW8Num368z2"/>
    <w:rsid w:val="00B2292B"/>
  </w:style>
  <w:style w:type="character" w:customStyle="1" w:styleId="WW8Num369z0">
    <w:name w:val="WW8Num369z0"/>
    <w:rsid w:val="00B2292B"/>
  </w:style>
  <w:style w:type="character" w:customStyle="1" w:styleId="WW8Num369z1">
    <w:name w:val="WW8Num369z1"/>
    <w:rsid w:val="00B2292B"/>
  </w:style>
  <w:style w:type="character" w:customStyle="1" w:styleId="WW8Num369z2">
    <w:name w:val="WW8Num369z2"/>
    <w:rsid w:val="00B2292B"/>
  </w:style>
  <w:style w:type="character" w:customStyle="1" w:styleId="WW8Num370z0">
    <w:name w:val="WW8Num370z0"/>
    <w:rsid w:val="00B2292B"/>
  </w:style>
  <w:style w:type="character" w:customStyle="1" w:styleId="WW8Num370z1">
    <w:name w:val="WW8Num370z1"/>
    <w:rsid w:val="00B2292B"/>
  </w:style>
  <w:style w:type="character" w:customStyle="1" w:styleId="WW8Num370z2">
    <w:name w:val="WW8Num370z2"/>
    <w:rsid w:val="00B2292B"/>
  </w:style>
  <w:style w:type="character" w:customStyle="1" w:styleId="WW8Num371z0">
    <w:name w:val="WW8Num371z0"/>
    <w:rsid w:val="00B2292B"/>
  </w:style>
  <w:style w:type="character" w:customStyle="1" w:styleId="WW8Num371z1">
    <w:name w:val="WW8Num371z1"/>
    <w:rsid w:val="00B2292B"/>
  </w:style>
  <w:style w:type="character" w:customStyle="1" w:styleId="WW8Num371z2">
    <w:name w:val="WW8Num371z2"/>
    <w:rsid w:val="00B2292B"/>
  </w:style>
  <w:style w:type="character" w:customStyle="1" w:styleId="WW8Num372z0">
    <w:name w:val="WW8Num372z0"/>
    <w:rsid w:val="00B2292B"/>
  </w:style>
  <w:style w:type="character" w:customStyle="1" w:styleId="WW8Num372z1">
    <w:name w:val="WW8Num372z1"/>
    <w:rsid w:val="00B2292B"/>
  </w:style>
  <w:style w:type="character" w:customStyle="1" w:styleId="WW8Num372z2">
    <w:name w:val="WW8Num372z2"/>
    <w:rsid w:val="00B2292B"/>
  </w:style>
  <w:style w:type="character" w:customStyle="1" w:styleId="WW8Num373z0">
    <w:name w:val="WW8Num373z0"/>
    <w:rsid w:val="00B2292B"/>
  </w:style>
  <w:style w:type="character" w:customStyle="1" w:styleId="WW8Num373z1">
    <w:name w:val="WW8Num373z1"/>
    <w:rsid w:val="00B2292B"/>
  </w:style>
  <w:style w:type="character" w:customStyle="1" w:styleId="WW8Num373z2">
    <w:name w:val="WW8Num373z2"/>
    <w:rsid w:val="00B2292B"/>
  </w:style>
  <w:style w:type="character" w:customStyle="1" w:styleId="WW8Num374z0">
    <w:name w:val="WW8Num374z0"/>
    <w:rsid w:val="00B2292B"/>
  </w:style>
  <w:style w:type="character" w:customStyle="1" w:styleId="WW8Num374z1">
    <w:name w:val="WW8Num374z1"/>
    <w:rsid w:val="00B2292B"/>
  </w:style>
  <w:style w:type="character" w:customStyle="1" w:styleId="WW8Num374z2">
    <w:name w:val="WW8Num374z2"/>
    <w:rsid w:val="00B2292B"/>
  </w:style>
  <w:style w:type="character" w:customStyle="1" w:styleId="WW8Num375z0">
    <w:name w:val="WW8Num375z0"/>
    <w:rsid w:val="00B2292B"/>
  </w:style>
  <w:style w:type="character" w:customStyle="1" w:styleId="WW8Num375z1">
    <w:name w:val="WW8Num375z1"/>
    <w:rsid w:val="00B2292B"/>
  </w:style>
  <w:style w:type="character" w:customStyle="1" w:styleId="WW8Num375z2">
    <w:name w:val="WW8Num375z2"/>
    <w:rsid w:val="00B2292B"/>
  </w:style>
  <w:style w:type="character" w:customStyle="1" w:styleId="WW8Num376z0">
    <w:name w:val="WW8Num376z0"/>
    <w:rsid w:val="00B2292B"/>
  </w:style>
  <w:style w:type="character" w:customStyle="1" w:styleId="WW8Num376z1">
    <w:name w:val="WW8Num376z1"/>
    <w:rsid w:val="00B2292B"/>
  </w:style>
  <w:style w:type="character" w:customStyle="1" w:styleId="WW8Num376z2">
    <w:name w:val="WW8Num376z2"/>
    <w:rsid w:val="00B2292B"/>
  </w:style>
  <w:style w:type="character" w:customStyle="1" w:styleId="WW8Num377z0">
    <w:name w:val="WW8Num377z0"/>
    <w:rsid w:val="00B2292B"/>
  </w:style>
  <w:style w:type="character" w:customStyle="1" w:styleId="WW8Num377z1">
    <w:name w:val="WW8Num377z1"/>
    <w:rsid w:val="00B2292B"/>
  </w:style>
  <w:style w:type="character" w:customStyle="1" w:styleId="WW8Num377z2">
    <w:name w:val="WW8Num377z2"/>
    <w:rsid w:val="00B2292B"/>
  </w:style>
  <w:style w:type="character" w:customStyle="1" w:styleId="WW8Num378z0">
    <w:name w:val="WW8Num378z0"/>
    <w:rsid w:val="00B2292B"/>
  </w:style>
  <w:style w:type="character" w:customStyle="1" w:styleId="WW8Num378z1">
    <w:name w:val="WW8Num378z1"/>
    <w:rsid w:val="00B2292B"/>
  </w:style>
  <w:style w:type="character" w:customStyle="1" w:styleId="WW8Num378z2">
    <w:name w:val="WW8Num378z2"/>
    <w:rsid w:val="00B2292B"/>
  </w:style>
  <w:style w:type="character" w:customStyle="1" w:styleId="WW8Num379z0">
    <w:name w:val="WW8Num379z0"/>
    <w:rsid w:val="00B2292B"/>
  </w:style>
  <w:style w:type="character" w:customStyle="1" w:styleId="WW8Num379z1">
    <w:name w:val="WW8Num379z1"/>
    <w:rsid w:val="00B2292B"/>
  </w:style>
  <w:style w:type="character" w:customStyle="1" w:styleId="WW8Num379z2">
    <w:name w:val="WW8Num379z2"/>
    <w:rsid w:val="00B2292B"/>
  </w:style>
  <w:style w:type="character" w:customStyle="1" w:styleId="WW8Num380z0">
    <w:name w:val="WW8Num380z0"/>
    <w:rsid w:val="00B2292B"/>
  </w:style>
  <w:style w:type="character" w:customStyle="1" w:styleId="WW8Num380z1">
    <w:name w:val="WW8Num380z1"/>
    <w:rsid w:val="00B2292B"/>
  </w:style>
  <w:style w:type="character" w:customStyle="1" w:styleId="WW8Num380z2">
    <w:name w:val="WW8Num380z2"/>
    <w:rsid w:val="00B2292B"/>
  </w:style>
  <w:style w:type="character" w:customStyle="1" w:styleId="WW8Num381z0">
    <w:name w:val="WW8Num381z0"/>
    <w:rsid w:val="00B2292B"/>
  </w:style>
  <w:style w:type="character" w:customStyle="1" w:styleId="WW8Num381z1">
    <w:name w:val="WW8Num381z1"/>
    <w:rsid w:val="00B2292B"/>
  </w:style>
  <w:style w:type="character" w:customStyle="1" w:styleId="WW8Num381z2">
    <w:name w:val="WW8Num381z2"/>
    <w:rsid w:val="00B2292B"/>
  </w:style>
  <w:style w:type="character" w:customStyle="1" w:styleId="WW8Num382z0">
    <w:name w:val="WW8Num382z0"/>
    <w:rsid w:val="00B2292B"/>
  </w:style>
  <w:style w:type="character" w:customStyle="1" w:styleId="WW8Num382z1">
    <w:name w:val="WW8Num382z1"/>
    <w:rsid w:val="00B2292B"/>
  </w:style>
  <w:style w:type="character" w:customStyle="1" w:styleId="WW8Num382z2">
    <w:name w:val="WW8Num382z2"/>
    <w:rsid w:val="00B2292B"/>
  </w:style>
  <w:style w:type="character" w:customStyle="1" w:styleId="WW8Num383z0">
    <w:name w:val="WW8Num383z0"/>
    <w:rsid w:val="00B2292B"/>
  </w:style>
  <w:style w:type="character" w:customStyle="1" w:styleId="WW8Num383z1">
    <w:name w:val="WW8Num383z1"/>
    <w:rsid w:val="00B2292B"/>
  </w:style>
  <w:style w:type="character" w:customStyle="1" w:styleId="WW8Num383z2">
    <w:name w:val="WW8Num383z2"/>
    <w:rsid w:val="00B2292B"/>
  </w:style>
  <w:style w:type="character" w:customStyle="1" w:styleId="WW8Num384z0">
    <w:name w:val="WW8Num384z0"/>
    <w:rsid w:val="00B2292B"/>
  </w:style>
  <w:style w:type="character" w:customStyle="1" w:styleId="WW8Num384z1">
    <w:name w:val="WW8Num384z1"/>
    <w:rsid w:val="00B2292B"/>
  </w:style>
  <w:style w:type="character" w:customStyle="1" w:styleId="WW8Num384z2">
    <w:name w:val="WW8Num384z2"/>
    <w:rsid w:val="00B2292B"/>
  </w:style>
  <w:style w:type="character" w:customStyle="1" w:styleId="WW8Num385z0">
    <w:name w:val="WW8Num385z0"/>
    <w:rsid w:val="00B2292B"/>
  </w:style>
  <w:style w:type="character" w:customStyle="1" w:styleId="WW8Num385z1">
    <w:name w:val="WW8Num385z1"/>
    <w:rsid w:val="00B2292B"/>
  </w:style>
  <w:style w:type="character" w:customStyle="1" w:styleId="WW8Num385z2">
    <w:name w:val="WW8Num385z2"/>
    <w:rsid w:val="00B2292B"/>
  </w:style>
  <w:style w:type="character" w:customStyle="1" w:styleId="WW8Num386z0">
    <w:name w:val="WW8Num386z0"/>
    <w:rsid w:val="00B2292B"/>
  </w:style>
  <w:style w:type="character" w:customStyle="1" w:styleId="WW8Num386z1">
    <w:name w:val="WW8Num386z1"/>
    <w:rsid w:val="00B2292B"/>
  </w:style>
  <w:style w:type="character" w:customStyle="1" w:styleId="WW8Num386z2">
    <w:name w:val="WW8Num386z2"/>
    <w:rsid w:val="00B2292B"/>
  </w:style>
  <w:style w:type="character" w:customStyle="1" w:styleId="WW8Num387z0">
    <w:name w:val="WW8Num387z0"/>
    <w:rsid w:val="00B2292B"/>
  </w:style>
  <w:style w:type="character" w:customStyle="1" w:styleId="WW8Num387z1">
    <w:name w:val="WW8Num387z1"/>
    <w:rsid w:val="00B2292B"/>
  </w:style>
  <w:style w:type="character" w:customStyle="1" w:styleId="WW8Num387z2">
    <w:name w:val="WW8Num387z2"/>
    <w:rsid w:val="00B2292B"/>
  </w:style>
  <w:style w:type="character" w:customStyle="1" w:styleId="WW8Num388z0">
    <w:name w:val="WW8Num388z0"/>
    <w:rsid w:val="00B2292B"/>
  </w:style>
  <w:style w:type="character" w:customStyle="1" w:styleId="WW8Num388z1">
    <w:name w:val="WW8Num388z1"/>
    <w:rsid w:val="00B2292B"/>
  </w:style>
  <w:style w:type="character" w:customStyle="1" w:styleId="WW8Num388z2">
    <w:name w:val="WW8Num388z2"/>
    <w:rsid w:val="00B2292B"/>
  </w:style>
  <w:style w:type="character" w:customStyle="1" w:styleId="WW8Num389z0">
    <w:name w:val="WW8Num389z0"/>
    <w:rsid w:val="00B2292B"/>
  </w:style>
  <w:style w:type="character" w:customStyle="1" w:styleId="WW8Num389z1">
    <w:name w:val="WW8Num389z1"/>
    <w:rsid w:val="00B2292B"/>
  </w:style>
  <w:style w:type="character" w:customStyle="1" w:styleId="WW8Num389z2">
    <w:name w:val="WW8Num389z2"/>
    <w:rsid w:val="00B2292B"/>
  </w:style>
  <w:style w:type="character" w:customStyle="1" w:styleId="WW8Num390z0">
    <w:name w:val="WW8Num390z0"/>
    <w:rsid w:val="00B2292B"/>
  </w:style>
  <w:style w:type="character" w:customStyle="1" w:styleId="WW8Num390z1">
    <w:name w:val="WW8Num390z1"/>
    <w:rsid w:val="00B2292B"/>
  </w:style>
  <w:style w:type="character" w:customStyle="1" w:styleId="WW8Num390z2">
    <w:name w:val="WW8Num390z2"/>
    <w:rsid w:val="00B2292B"/>
  </w:style>
  <w:style w:type="character" w:customStyle="1" w:styleId="WW8Num391z0">
    <w:name w:val="WW8Num391z0"/>
    <w:rsid w:val="00B2292B"/>
  </w:style>
  <w:style w:type="character" w:customStyle="1" w:styleId="WW8Num391z1">
    <w:name w:val="WW8Num391z1"/>
    <w:rsid w:val="00B2292B"/>
  </w:style>
  <w:style w:type="character" w:customStyle="1" w:styleId="WW8Num391z2">
    <w:name w:val="WW8Num391z2"/>
    <w:rsid w:val="00B2292B"/>
  </w:style>
  <w:style w:type="character" w:customStyle="1" w:styleId="WW8Num392z0">
    <w:name w:val="WW8Num392z0"/>
    <w:rsid w:val="00B2292B"/>
  </w:style>
  <w:style w:type="character" w:customStyle="1" w:styleId="WW8Num392z1">
    <w:name w:val="WW8Num392z1"/>
    <w:rsid w:val="00B2292B"/>
  </w:style>
  <w:style w:type="character" w:customStyle="1" w:styleId="WW8Num392z2">
    <w:name w:val="WW8Num392z2"/>
    <w:rsid w:val="00B2292B"/>
  </w:style>
  <w:style w:type="character" w:customStyle="1" w:styleId="WW8Num393z0">
    <w:name w:val="WW8Num393z0"/>
    <w:rsid w:val="00B2292B"/>
  </w:style>
  <w:style w:type="character" w:customStyle="1" w:styleId="WW8Num393z1">
    <w:name w:val="WW8Num393z1"/>
    <w:rsid w:val="00B2292B"/>
  </w:style>
  <w:style w:type="character" w:customStyle="1" w:styleId="WW8Num393z2">
    <w:name w:val="WW8Num393z2"/>
    <w:rsid w:val="00B2292B"/>
  </w:style>
  <w:style w:type="character" w:customStyle="1" w:styleId="WW8Num394z0">
    <w:name w:val="WW8Num394z0"/>
    <w:rsid w:val="00B2292B"/>
  </w:style>
  <w:style w:type="character" w:customStyle="1" w:styleId="WW8Num394z1">
    <w:name w:val="WW8Num394z1"/>
    <w:rsid w:val="00B2292B"/>
  </w:style>
  <w:style w:type="character" w:customStyle="1" w:styleId="WW8Num394z2">
    <w:name w:val="WW8Num394z2"/>
    <w:rsid w:val="00B2292B"/>
  </w:style>
  <w:style w:type="character" w:customStyle="1" w:styleId="WW8Num395z0">
    <w:name w:val="WW8Num395z0"/>
    <w:rsid w:val="00B2292B"/>
  </w:style>
  <w:style w:type="character" w:customStyle="1" w:styleId="WW8Num395z1">
    <w:name w:val="WW8Num395z1"/>
    <w:rsid w:val="00B2292B"/>
  </w:style>
  <w:style w:type="character" w:customStyle="1" w:styleId="WW8Num395z2">
    <w:name w:val="WW8Num395z2"/>
    <w:rsid w:val="00B2292B"/>
  </w:style>
  <w:style w:type="character" w:customStyle="1" w:styleId="WW8Num396z0">
    <w:name w:val="WW8Num396z0"/>
    <w:rsid w:val="00B2292B"/>
  </w:style>
  <w:style w:type="character" w:customStyle="1" w:styleId="WW8Num396z1">
    <w:name w:val="WW8Num396z1"/>
    <w:rsid w:val="00B2292B"/>
  </w:style>
  <w:style w:type="character" w:customStyle="1" w:styleId="WW8Num396z2">
    <w:name w:val="WW8Num396z2"/>
    <w:rsid w:val="00B2292B"/>
  </w:style>
  <w:style w:type="character" w:customStyle="1" w:styleId="WW8Num397z0">
    <w:name w:val="WW8Num397z0"/>
    <w:rsid w:val="00B2292B"/>
  </w:style>
  <w:style w:type="character" w:customStyle="1" w:styleId="WW8Num397z1">
    <w:name w:val="WW8Num397z1"/>
    <w:rsid w:val="00B2292B"/>
  </w:style>
  <w:style w:type="character" w:customStyle="1" w:styleId="WW8Num397z2">
    <w:name w:val="WW8Num397z2"/>
    <w:rsid w:val="00B2292B"/>
  </w:style>
  <w:style w:type="character" w:customStyle="1" w:styleId="WW8Num398z0">
    <w:name w:val="WW8Num398z0"/>
    <w:rsid w:val="00B2292B"/>
  </w:style>
  <w:style w:type="character" w:customStyle="1" w:styleId="WW8Num398z1">
    <w:name w:val="WW8Num398z1"/>
    <w:rsid w:val="00B2292B"/>
  </w:style>
  <w:style w:type="character" w:customStyle="1" w:styleId="WW8Num398z2">
    <w:name w:val="WW8Num398z2"/>
    <w:rsid w:val="00B2292B"/>
  </w:style>
  <w:style w:type="character" w:customStyle="1" w:styleId="WW8Num399z0">
    <w:name w:val="WW8Num399z0"/>
    <w:rsid w:val="00B2292B"/>
  </w:style>
  <w:style w:type="character" w:customStyle="1" w:styleId="WW8Num399z1">
    <w:name w:val="WW8Num399z1"/>
    <w:rsid w:val="00B2292B"/>
  </w:style>
  <w:style w:type="character" w:customStyle="1" w:styleId="WW8Num399z2">
    <w:name w:val="WW8Num399z2"/>
    <w:rsid w:val="00B2292B"/>
  </w:style>
  <w:style w:type="character" w:customStyle="1" w:styleId="WW8Num400z0">
    <w:name w:val="WW8Num400z0"/>
    <w:rsid w:val="00B2292B"/>
  </w:style>
  <w:style w:type="character" w:customStyle="1" w:styleId="WW8Num400z1">
    <w:name w:val="WW8Num400z1"/>
    <w:rsid w:val="00B2292B"/>
  </w:style>
  <w:style w:type="character" w:customStyle="1" w:styleId="WW8Num400z2">
    <w:name w:val="WW8Num400z2"/>
    <w:rsid w:val="00B2292B"/>
  </w:style>
  <w:style w:type="character" w:customStyle="1" w:styleId="WW8Num401z0">
    <w:name w:val="WW8Num401z0"/>
    <w:rsid w:val="00B2292B"/>
  </w:style>
  <w:style w:type="character" w:customStyle="1" w:styleId="WW8Num401z1">
    <w:name w:val="WW8Num401z1"/>
    <w:rsid w:val="00B2292B"/>
  </w:style>
  <w:style w:type="character" w:customStyle="1" w:styleId="WW8Num401z2">
    <w:name w:val="WW8Num401z2"/>
    <w:rsid w:val="00B2292B"/>
  </w:style>
  <w:style w:type="character" w:customStyle="1" w:styleId="WW8Num402z0">
    <w:name w:val="WW8Num402z0"/>
    <w:rsid w:val="00B2292B"/>
  </w:style>
  <w:style w:type="character" w:customStyle="1" w:styleId="WW8Num402z1">
    <w:name w:val="WW8Num402z1"/>
    <w:rsid w:val="00B2292B"/>
  </w:style>
  <w:style w:type="character" w:customStyle="1" w:styleId="WW8Num402z2">
    <w:name w:val="WW8Num402z2"/>
    <w:rsid w:val="00B2292B"/>
  </w:style>
  <w:style w:type="character" w:customStyle="1" w:styleId="WW8Num403z0">
    <w:name w:val="WW8Num403z0"/>
    <w:rsid w:val="00B2292B"/>
  </w:style>
  <w:style w:type="character" w:customStyle="1" w:styleId="WW8Num403z1">
    <w:name w:val="WW8Num403z1"/>
    <w:rsid w:val="00B2292B"/>
  </w:style>
  <w:style w:type="character" w:customStyle="1" w:styleId="WW8Num403z2">
    <w:name w:val="WW8Num403z2"/>
    <w:rsid w:val="00B2292B"/>
  </w:style>
  <w:style w:type="character" w:customStyle="1" w:styleId="WW8Num404z0">
    <w:name w:val="WW8Num404z0"/>
    <w:rsid w:val="00B2292B"/>
  </w:style>
  <w:style w:type="character" w:customStyle="1" w:styleId="WW8Num404z1">
    <w:name w:val="WW8Num404z1"/>
    <w:rsid w:val="00B2292B"/>
  </w:style>
  <w:style w:type="character" w:customStyle="1" w:styleId="WW8Num404z2">
    <w:name w:val="WW8Num404z2"/>
    <w:rsid w:val="00B2292B"/>
  </w:style>
  <w:style w:type="character" w:customStyle="1" w:styleId="WW8Num405z0">
    <w:name w:val="WW8Num405z0"/>
    <w:rsid w:val="00B2292B"/>
  </w:style>
  <w:style w:type="character" w:customStyle="1" w:styleId="WW8Num405z1">
    <w:name w:val="WW8Num405z1"/>
    <w:rsid w:val="00B2292B"/>
  </w:style>
  <w:style w:type="character" w:customStyle="1" w:styleId="WW8Num405z2">
    <w:name w:val="WW8Num405z2"/>
    <w:rsid w:val="00B2292B"/>
  </w:style>
  <w:style w:type="character" w:customStyle="1" w:styleId="WW8Num406z0">
    <w:name w:val="WW8Num406z0"/>
    <w:rsid w:val="00B2292B"/>
  </w:style>
  <w:style w:type="character" w:customStyle="1" w:styleId="WW8Num406z1">
    <w:name w:val="WW8Num406z1"/>
    <w:rsid w:val="00B2292B"/>
  </w:style>
  <w:style w:type="character" w:customStyle="1" w:styleId="WW8Num406z2">
    <w:name w:val="WW8Num406z2"/>
    <w:rsid w:val="00B2292B"/>
  </w:style>
  <w:style w:type="character" w:customStyle="1" w:styleId="WW8Num407z0">
    <w:name w:val="WW8Num407z0"/>
    <w:rsid w:val="00B2292B"/>
  </w:style>
  <w:style w:type="character" w:customStyle="1" w:styleId="WW8Num407z1">
    <w:name w:val="WW8Num407z1"/>
    <w:rsid w:val="00B2292B"/>
  </w:style>
  <w:style w:type="character" w:customStyle="1" w:styleId="WW8Num407z2">
    <w:name w:val="WW8Num407z2"/>
    <w:rsid w:val="00B2292B"/>
  </w:style>
  <w:style w:type="character" w:customStyle="1" w:styleId="WW8Num408z0">
    <w:name w:val="WW8Num408z0"/>
    <w:rsid w:val="00B2292B"/>
  </w:style>
  <w:style w:type="character" w:customStyle="1" w:styleId="WW8Num408z1">
    <w:name w:val="WW8Num408z1"/>
    <w:rsid w:val="00B2292B"/>
  </w:style>
  <w:style w:type="character" w:customStyle="1" w:styleId="WW8Num408z2">
    <w:name w:val="WW8Num408z2"/>
    <w:rsid w:val="00B2292B"/>
  </w:style>
  <w:style w:type="character" w:customStyle="1" w:styleId="WW8Num409z0">
    <w:name w:val="WW8Num409z0"/>
    <w:rsid w:val="00B2292B"/>
  </w:style>
  <w:style w:type="character" w:customStyle="1" w:styleId="WW8Num409z1">
    <w:name w:val="WW8Num409z1"/>
    <w:rsid w:val="00B2292B"/>
  </w:style>
  <w:style w:type="character" w:customStyle="1" w:styleId="WW8Num409z2">
    <w:name w:val="WW8Num409z2"/>
    <w:rsid w:val="00B2292B"/>
  </w:style>
  <w:style w:type="character" w:customStyle="1" w:styleId="WW8Num410z0">
    <w:name w:val="WW8Num410z0"/>
    <w:rsid w:val="00B2292B"/>
  </w:style>
  <w:style w:type="character" w:customStyle="1" w:styleId="WW8Num410z1">
    <w:name w:val="WW8Num410z1"/>
    <w:rsid w:val="00B2292B"/>
  </w:style>
  <w:style w:type="character" w:customStyle="1" w:styleId="WW8Num410z2">
    <w:name w:val="WW8Num410z2"/>
    <w:rsid w:val="00B2292B"/>
  </w:style>
  <w:style w:type="character" w:customStyle="1" w:styleId="WW8Num411z0">
    <w:name w:val="WW8Num411z0"/>
    <w:rsid w:val="00B2292B"/>
  </w:style>
  <w:style w:type="character" w:customStyle="1" w:styleId="WW8Num411z1">
    <w:name w:val="WW8Num411z1"/>
    <w:rsid w:val="00B2292B"/>
  </w:style>
  <w:style w:type="character" w:customStyle="1" w:styleId="WW8Num411z2">
    <w:name w:val="WW8Num411z2"/>
    <w:rsid w:val="00B2292B"/>
  </w:style>
  <w:style w:type="character" w:customStyle="1" w:styleId="WW8Num412z0">
    <w:name w:val="WW8Num412z0"/>
    <w:rsid w:val="00B2292B"/>
  </w:style>
  <w:style w:type="character" w:customStyle="1" w:styleId="WW8Num412z1">
    <w:name w:val="WW8Num412z1"/>
    <w:rsid w:val="00B2292B"/>
  </w:style>
  <w:style w:type="character" w:customStyle="1" w:styleId="WW8Num412z2">
    <w:name w:val="WW8Num412z2"/>
    <w:rsid w:val="00B2292B"/>
  </w:style>
  <w:style w:type="character" w:customStyle="1" w:styleId="WW8Num413z0">
    <w:name w:val="WW8Num413z0"/>
    <w:rsid w:val="00B2292B"/>
  </w:style>
  <w:style w:type="character" w:customStyle="1" w:styleId="WW8Num413z1">
    <w:name w:val="WW8Num413z1"/>
    <w:rsid w:val="00B2292B"/>
  </w:style>
  <w:style w:type="character" w:customStyle="1" w:styleId="WW8Num413z2">
    <w:name w:val="WW8Num413z2"/>
    <w:rsid w:val="00B2292B"/>
  </w:style>
  <w:style w:type="character" w:customStyle="1" w:styleId="WW8Num414z0">
    <w:name w:val="WW8Num414z0"/>
    <w:rsid w:val="00B2292B"/>
  </w:style>
  <w:style w:type="character" w:customStyle="1" w:styleId="WW8Num414z1">
    <w:name w:val="WW8Num414z1"/>
    <w:rsid w:val="00B2292B"/>
  </w:style>
  <w:style w:type="character" w:customStyle="1" w:styleId="WW8Num414z2">
    <w:name w:val="WW8Num414z2"/>
    <w:rsid w:val="00B2292B"/>
  </w:style>
  <w:style w:type="character" w:customStyle="1" w:styleId="WW8Num415z0">
    <w:name w:val="WW8Num415z0"/>
    <w:rsid w:val="00B2292B"/>
  </w:style>
  <w:style w:type="character" w:customStyle="1" w:styleId="WW8Num415z1">
    <w:name w:val="WW8Num415z1"/>
    <w:rsid w:val="00B2292B"/>
  </w:style>
  <w:style w:type="character" w:customStyle="1" w:styleId="WW8Num415z2">
    <w:name w:val="WW8Num415z2"/>
    <w:rsid w:val="00B2292B"/>
  </w:style>
  <w:style w:type="character" w:customStyle="1" w:styleId="WW8Num416z0">
    <w:name w:val="WW8Num416z0"/>
    <w:rsid w:val="00B2292B"/>
  </w:style>
  <w:style w:type="character" w:customStyle="1" w:styleId="WW8Num416z1">
    <w:name w:val="WW8Num416z1"/>
    <w:rsid w:val="00B2292B"/>
  </w:style>
  <w:style w:type="character" w:customStyle="1" w:styleId="WW8Num416z2">
    <w:name w:val="WW8Num416z2"/>
    <w:rsid w:val="00B2292B"/>
  </w:style>
  <w:style w:type="character" w:customStyle="1" w:styleId="WW8Num417z0">
    <w:name w:val="WW8Num417z0"/>
    <w:rsid w:val="00B2292B"/>
  </w:style>
  <w:style w:type="character" w:customStyle="1" w:styleId="WW8Num417z1">
    <w:name w:val="WW8Num417z1"/>
    <w:rsid w:val="00B2292B"/>
  </w:style>
  <w:style w:type="character" w:customStyle="1" w:styleId="WW8Num417z2">
    <w:name w:val="WW8Num417z2"/>
    <w:rsid w:val="00B2292B"/>
  </w:style>
  <w:style w:type="character" w:customStyle="1" w:styleId="WW8Num418z0">
    <w:name w:val="WW8Num418z0"/>
    <w:rsid w:val="00B2292B"/>
  </w:style>
  <w:style w:type="character" w:customStyle="1" w:styleId="WW8Num418z1">
    <w:name w:val="WW8Num418z1"/>
    <w:rsid w:val="00B2292B"/>
  </w:style>
  <w:style w:type="character" w:customStyle="1" w:styleId="WW8Num418z2">
    <w:name w:val="WW8Num418z2"/>
    <w:rsid w:val="00B2292B"/>
  </w:style>
  <w:style w:type="character" w:customStyle="1" w:styleId="WW8Num419z0">
    <w:name w:val="WW8Num419z0"/>
    <w:rsid w:val="00B2292B"/>
  </w:style>
  <w:style w:type="character" w:customStyle="1" w:styleId="WW8Num419z1">
    <w:name w:val="WW8Num419z1"/>
    <w:rsid w:val="00B2292B"/>
  </w:style>
  <w:style w:type="character" w:customStyle="1" w:styleId="WW8Num419z2">
    <w:name w:val="WW8Num419z2"/>
    <w:rsid w:val="00B2292B"/>
  </w:style>
  <w:style w:type="character" w:customStyle="1" w:styleId="WW8Num420z0">
    <w:name w:val="WW8Num420z0"/>
    <w:rsid w:val="00B2292B"/>
  </w:style>
  <w:style w:type="character" w:customStyle="1" w:styleId="WW8Num420z1">
    <w:name w:val="WW8Num420z1"/>
    <w:rsid w:val="00B2292B"/>
  </w:style>
  <w:style w:type="character" w:customStyle="1" w:styleId="WW8Num420z2">
    <w:name w:val="WW8Num420z2"/>
    <w:rsid w:val="00B2292B"/>
  </w:style>
  <w:style w:type="character" w:customStyle="1" w:styleId="WW8Num421z0">
    <w:name w:val="WW8Num421z0"/>
    <w:rsid w:val="00B2292B"/>
  </w:style>
  <w:style w:type="character" w:customStyle="1" w:styleId="WW8Num421z1">
    <w:name w:val="WW8Num421z1"/>
    <w:rsid w:val="00B2292B"/>
  </w:style>
  <w:style w:type="character" w:customStyle="1" w:styleId="WW8Num421z2">
    <w:name w:val="WW8Num421z2"/>
    <w:rsid w:val="00B2292B"/>
  </w:style>
  <w:style w:type="character" w:customStyle="1" w:styleId="WW8Num422z0">
    <w:name w:val="WW8Num422z0"/>
    <w:rsid w:val="00B2292B"/>
  </w:style>
  <w:style w:type="character" w:customStyle="1" w:styleId="WW8Num422z1">
    <w:name w:val="WW8Num422z1"/>
    <w:rsid w:val="00B2292B"/>
  </w:style>
  <w:style w:type="character" w:customStyle="1" w:styleId="WW8Num422z2">
    <w:name w:val="WW8Num422z2"/>
    <w:rsid w:val="00B2292B"/>
  </w:style>
  <w:style w:type="character" w:customStyle="1" w:styleId="WW8Num423z0">
    <w:name w:val="WW8Num423z0"/>
    <w:rsid w:val="00B2292B"/>
  </w:style>
  <w:style w:type="character" w:customStyle="1" w:styleId="WW8Num423z1">
    <w:name w:val="WW8Num423z1"/>
    <w:rsid w:val="00B2292B"/>
  </w:style>
  <w:style w:type="character" w:customStyle="1" w:styleId="WW8Num423z2">
    <w:name w:val="WW8Num423z2"/>
    <w:rsid w:val="00B2292B"/>
  </w:style>
  <w:style w:type="character" w:customStyle="1" w:styleId="WW8Num424z0">
    <w:name w:val="WW8Num424z0"/>
    <w:rsid w:val="00B2292B"/>
  </w:style>
  <w:style w:type="character" w:customStyle="1" w:styleId="WW8Num424z1">
    <w:name w:val="WW8Num424z1"/>
    <w:rsid w:val="00B2292B"/>
  </w:style>
  <w:style w:type="character" w:customStyle="1" w:styleId="WW8Num424z2">
    <w:name w:val="WW8Num424z2"/>
    <w:rsid w:val="00B2292B"/>
  </w:style>
  <w:style w:type="character" w:customStyle="1" w:styleId="WW8Num425z0">
    <w:name w:val="WW8Num425z0"/>
    <w:rsid w:val="00B2292B"/>
  </w:style>
  <w:style w:type="character" w:customStyle="1" w:styleId="WW8Num425z1">
    <w:name w:val="WW8Num425z1"/>
    <w:rsid w:val="00B2292B"/>
  </w:style>
  <w:style w:type="character" w:customStyle="1" w:styleId="WW8Num425z2">
    <w:name w:val="WW8Num425z2"/>
    <w:rsid w:val="00B2292B"/>
  </w:style>
  <w:style w:type="character" w:customStyle="1" w:styleId="WW8Num426z0">
    <w:name w:val="WW8Num426z0"/>
    <w:rsid w:val="00B2292B"/>
  </w:style>
  <w:style w:type="character" w:customStyle="1" w:styleId="WW8Num426z1">
    <w:name w:val="WW8Num426z1"/>
    <w:rsid w:val="00B2292B"/>
  </w:style>
  <w:style w:type="character" w:customStyle="1" w:styleId="WW8Num426z2">
    <w:name w:val="WW8Num426z2"/>
    <w:rsid w:val="00B2292B"/>
  </w:style>
  <w:style w:type="character" w:customStyle="1" w:styleId="WW8Num427z0">
    <w:name w:val="WW8Num427z0"/>
    <w:rsid w:val="00B2292B"/>
  </w:style>
  <w:style w:type="character" w:customStyle="1" w:styleId="WW8Num427z1">
    <w:name w:val="WW8Num427z1"/>
    <w:rsid w:val="00B2292B"/>
  </w:style>
  <w:style w:type="character" w:customStyle="1" w:styleId="WW8Num427z2">
    <w:name w:val="WW8Num427z2"/>
    <w:rsid w:val="00B2292B"/>
  </w:style>
  <w:style w:type="character" w:customStyle="1" w:styleId="WW8Num428z0">
    <w:name w:val="WW8Num428z0"/>
    <w:rsid w:val="00B2292B"/>
  </w:style>
  <w:style w:type="character" w:customStyle="1" w:styleId="WW8Num428z1">
    <w:name w:val="WW8Num428z1"/>
    <w:rsid w:val="00B2292B"/>
  </w:style>
  <w:style w:type="character" w:customStyle="1" w:styleId="WW8Num428z2">
    <w:name w:val="WW8Num428z2"/>
    <w:rsid w:val="00B2292B"/>
  </w:style>
  <w:style w:type="character" w:customStyle="1" w:styleId="WW8Num429z0">
    <w:name w:val="WW8Num429z0"/>
    <w:rsid w:val="00B2292B"/>
  </w:style>
  <w:style w:type="character" w:customStyle="1" w:styleId="WW8Num429z1">
    <w:name w:val="WW8Num429z1"/>
    <w:rsid w:val="00B2292B"/>
  </w:style>
  <w:style w:type="character" w:customStyle="1" w:styleId="WW8Num429z2">
    <w:name w:val="WW8Num429z2"/>
    <w:rsid w:val="00B2292B"/>
  </w:style>
  <w:style w:type="character" w:customStyle="1" w:styleId="WW8Num430z0">
    <w:name w:val="WW8Num430z0"/>
    <w:rsid w:val="00B2292B"/>
  </w:style>
  <w:style w:type="character" w:customStyle="1" w:styleId="WW8Num430z1">
    <w:name w:val="WW8Num430z1"/>
    <w:rsid w:val="00B2292B"/>
  </w:style>
  <w:style w:type="character" w:customStyle="1" w:styleId="WW8Num430z2">
    <w:name w:val="WW8Num430z2"/>
    <w:rsid w:val="00B2292B"/>
  </w:style>
  <w:style w:type="character" w:customStyle="1" w:styleId="WW8Num431z0">
    <w:name w:val="WW8Num431z0"/>
    <w:rsid w:val="00B2292B"/>
  </w:style>
  <w:style w:type="character" w:customStyle="1" w:styleId="WW8Num431z1">
    <w:name w:val="WW8Num431z1"/>
    <w:rsid w:val="00B2292B"/>
  </w:style>
  <w:style w:type="character" w:customStyle="1" w:styleId="WW8Num431z2">
    <w:name w:val="WW8Num431z2"/>
    <w:rsid w:val="00B2292B"/>
  </w:style>
  <w:style w:type="character" w:customStyle="1" w:styleId="WW8Num432z0">
    <w:name w:val="WW8Num432z0"/>
    <w:rsid w:val="00B2292B"/>
  </w:style>
  <w:style w:type="character" w:customStyle="1" w:styleId="WW8Num432z1">
    <w:name w:val="WW8Num432z1"/>
    <w:rsid w:val="00B2292B"/>
  </w:style>
  <w:style w:type="character" w:customStyle="1" w:styleId="WW8Num432z2">
    <w:name w:val="WW8Num432z2"/>
    <w:rsid w:val="00B2292B"/>
  </w:style>
  <w:style w:type="character" w:customStyle="1" w:styleId="WW8Num433z0">
    <w:name w:val="WW8Num433z0"/>
    <w:rsid w:val="00B2292B"/>
  </w:style>
  <w:style w:type="character" w:customStyle="1" w:styleId="WW8Num433z1">
    <w:name w:val="WW8Num433z1"/>
    <w:rsid w:val="00B2292B"/>
  </w:style>
  <w:style w:type="character" w:customStyle="1" w:styleId="WW8Num433z2">
    <w:name w:val="WW8Num433z2"/>
    <w:rsid w:val="00B2292B"/>
  </w:style>
  <w:style w:type="character" w:customStyle="1" w:styleId="WW8Num434z0">
    <w:name w:val="WW8Num434z0"/>
    <w:rsid w:val="00B2292B"/>
  </w:style>
  <w:style w:type="character" w:customStyle="1" w:styleId="WW8Num434z1">
    <w:name w:val="WW8Num434z1"/>
    <w:rsid w:val="00B2292B"/>
  </w:style>
  <w:style w:type="character" w:customStyle="1" w:styleId="WW8Num434z2">
    <w:name w:val="WW8Num434z2"/>
    <w:rsid w:val="00B2292B"/>
  </w:style>
  <w:style w:type="character" w:customStyle="1" w:styleId="WW8Num435z0">
    <w:name w:val="WW8Num435z0"/>
    <w:rsid w:val="00B2292B"/>
  </w:style>
  <w:style w:type="character" w:customStyle="1" w:styleId="WW8Num435z1">
    <w:name w:val="WW8Num435z1"/>
    <w:rsid w:val="00B2292B"/>
  </w:style>
  <w:style w:type="character" w:customStyle="1" w:styleId="WW8Num435z2">
    <w:name w:val="WW8Num435z2"/>
    <w:rsid w:val="00B2292B"/>
  </w:style>
  <w:style w:type="character" w:customStyle="1" w:styleId="WW8Num436z0">
    <w:name w:val="WW8Num436z0"/>
    <w:rsid w:val="00B2292B"/>
  </w:style>
  <w:style w:type="character" w:customStyle="1" w:styleId="WW8Num436z1">
    <w:name w:val="WW8Num436z1"/>
    <w:rsid w:val="00B2292B"/>
  </w:style>
  <w:style w:type="character" w:customStyle="1" w:styleId="WW8Num436z2">
    <w:name w:val="WW8Num436z2"/>
    <w:rsid w:val="00B2292B"/>
  </w:style>
  <w:style w:type="character" w:customStyle="1" w:styleId="WW8Num437z0">
    <w:name w:val="WW8Num437z0"/>
    <w:rsid w:val="00B2292B"/>
  </w:style>
  <w:style w:type="character" w:customStyle="1" w:styleId="WW8Num437z1">
    <w:name w:val="WW8Num437z1"/>
    <w:rsid w:val="00B2292B"/>
  </w:style>
  <w:style w:type="character" w:customStyle="1" w:styleId="WW8Num437z2">
    <w:name w:val="WW8Num437z2"/>
    <w:rsid w:val="00B2292B"/>
  </w:style>
  <w:style w:type="character" w:customStyle="1" w:styleId="WW8Num438z0">
    <w:name w:val="WW8Num438z0"/>
    <w:rsid w:val="00B2292B"/>
  </w:style>
  <w:style w:type="character" w:customStyle="1" w:styleId="WW8Num438z1">
    <w:name w:val="WW8Num438z1"/>
    <w:rsid w:val="00B2292B"/>
  </w:style>
  <w:style w:type="character" w:customStyle="1" w:styleId="WW8Num438z2">
    <w:name w:val="WW8Num438z2"/>
    <w:rsid w:val="00B2292B"/>
  </w:style>
  <w:style w:type="character" w:customStyle="1" w:styleId="WW8Num439z0">
    <w:name w:val="WW8Num439z0"/>
    <w:rsid w:val="00B2292B"/>
  </w:style>
  <w:style w:type="character" w:customStyle="1" w:styleId="WW8Num439z1">
    <w:name w:val="WW8Num439z1"/>
    <w:rsid w:val="00B2292B"/>
  </w:style>
  <w:style w:type="character" w:customStyle="1" w:styleId="WW8Num439z2">
    <w:name w:val="WW8Num439z2"/>
    <w:rsid w:val="00B2292B"/>
  </w:style>
  <w:style w:type="character" w:customStyle="1" w:styleId="WW8Num440z0">
    <w:name w:val="WW8Num440z0"/>
    <w:rsid w:val="00B2292B"/>
  </w:style>
  <w:style w:type="character" w:customStyle="1" w:styleId="WW8Num440z1">
    <w:name w:val="WW8Num440z1"/>
    <w:rsid w:val="00B2292B"/>
  </w:style>
  <w:style w:type="character" w:customStyle="1" w:styleId="WW8Num440z2">
    <w:name w:val="WW8Num440z2"/>
    <w:rsid w:val="00B2292B"/>
  </w:style>
  <w:style w:type="character" w:customStyle="1" w:styleId="WW8Num441z0">
    <w:name w:val="WW8Num441z0"/>
    <w:rsid w:val="00B2292B"/>
  </w:style>
  <w:style w:type="character" w:customStyle="1" w:styleId="WW8Num441z1">
    <w:name w:val="WW8Num441z1"/>
    <w:rsid w:val="00B2292B"/>
  </w:style>
  <w:style w:type="character" w:customStyle="1" w:styleId="WW8Num441z2">
    <w:name w:val="WW8Num441z2"/>
    <w:rsid w:val="00B2292B"/>
  </w:style>
  <w:style w:type="character" w:customStyle="1" w:styleId="WW8Num442z0">
    <w:name w:val="WW8Num442z0"/>
    <w:rsid w:val="00B2292B"/>
  </w:style>
  <w:style w:type="character" w:customStyle="1" w:styleId="WW8Num442z1">
    <w:name w:val="WW8Num442z1"/>
    <w:rsid w:val="00B2292B"/>
  </w:style>
  <w:style w:type="character" w:customStyle="1" w:styleId="WW8Num442z2">
    <w:name w:val="WW8Num442z2"/>
    <w:rsid w:val="00B2292B"/>
  </w:style>
  <w:style w:type="character" w:customStyle="1" w:styleId="WW8Num443z0">
    <w:name w:val="WW8Num443z0"/>
    <w:rsid w:val="00B2292B"/>
  </w:style>
  <w:style w:type="character" w:customStyle="1" w:styleId="WW8Num443z1">
    <w:name w:val="WW8Num443z1"/>
    <w:rsid w:val="00B2292B"/>
  </w:style>
  <w:style w:type="character" w:customStyle="1" w:styleId="WW8Num443z2">
    <w:name w:val="WW8Num443z2"/>
    <w:rsid w:val="00B2292B"/>
  </w:style>
  <w:style w:type="character" w:customStyle="1" w:styleId="WW8Num444z0">
    <w:name w:val="WW8Num444z0"/>
    <w:rsid w:val="00B2292B"/>
  </w:style>
  <w:style w:type="character" w:customStyle="1" w:styleId="WW8Num444z1">
    <w:name w:val="WW8Num444z1"/>
    <w:rsid w:val="00B2292B"/>
  </w:style>
  <w:style w:type="character" w:customStyle="1" w:styleId="WW8Num444z2">
    <w:name w:val="WW8Num444z2"/>
    <w:rsid w:val="00B2292B"/>
  </w:style>
  <w:style w:type="character" w:customStyle="1" w:styleId="WW8Num445z0">
    <w:name w:val="WW8Num445z0"/>
    <w:rsid w:val="00B2292B"/>
  </w:style>
  <w:style w:type="character" w:customStyle="1" w:styleId="WW8Num445z1">
    <w:name w:val="WW8Num445z1"/>
    <w:rsid w:val="00B2292B"/>
  </w:style>
  <w:style w:type="character" w:customStyle="1" w:styleId="WW8Num445z2">
    <w:name w:val="WW8Num445z2"/>
    <w:rsid w:val="00B2292B"/>
  </w:style>
  <w:style w:type="character" w:customStyle="1" w:styleId="WW8Num446z0">
    <w:name w:val="WW8Num446z0"/>
    <w:rsid w:val="00B2292B"/>
  </w:style>
  <w:style w:type="character" w:customStyle="1" w:styleId="WW8Num446z1">
    <w:name w:val="WW8Num446z1"/>
    <w:rsid w:val="00B2292B"/>
  </w:style>
  <w:style w:type="character" w:customStyle="1" w:styleId="WW8Num446z2">
    <w:name w:val="WW8Num446z2"/>
    <w:rsid w:val="00B2292B"/>
  </w:style>
  <w:style w:type="character" w:customStyle="1" w:styleId="WW8Num447z0">
    <w:name w:val="WW8Num447z0"/>
    <w:rsid w:val="00B2292B"/>
  </w:style>
  <w:style w:type="character" w:customStyle="1" w:styleId="WW8Num447z1">
    <w:name w:val="WW8Num447z1"/>
    <w:rsid w:val="00B2292B"/>
  </w:style>
  <w:style w:type="character" w:customStyle="1" w:styleId="WW8Num447z2">
    <w:name w:val="WW8Num447z2"/>
    <w:rsid w:val="00B2292B"/>
  </w:style>
  <w:style w:type="character" w:customStyle="1" w:styleId="WW8Num448z0">
    <w:name w:val="WW8Num448z0"/>
    <w:rsid w:val="00B2292B"/>
  </w:style>
  <w:style w:type="character" w:customStyle="1" w:styleId="WW8Num448z1">
    <w:name w:val="WW8Num448z1"/>
    <w:rsid w:val="00B2292B"/>
  </w:style>
  <w:style w:type="character" w:customStyle="1" w:styleId="WW8Num448z2">
    <w:name w:val="WW8Num448z2"/>
    <w:rsid w:val="00B2292B"/>
  </w:style>
  <w:style w:type="character" w:customStyle="1" w:styleId="WW8Num449z0">
    <w:name w:val="WW8Num449z0"/>
    <w:rsid w:val="00B2292B"/>
  </w:style>
  <w:style w:type="character" w:customStyle="1" w:styleId="WW8Num449z1">
    <w:name w:val="WW8Num449z1"/>
    <w:rsid w:val="00B2292B"/>
  </w:style>
  <w:style w:type="character" w:customStyle="1" w:styleId="WW8Num449z2">
    <w:name w:val="WW8Num449z2"/>
    <w:rsid w:val="00B2292B"/>
  </w:style>
  <w:style w:type="character" w:customStyle="1" w:styleId="WW8Num450z0">
    <w:name w:val="WW8Num450z0"/>
    <w:rsid w:val="00B2292B"/>
  </w:style>
  <w:style w:type="character" w:customStyle="1" w:styleId="WW8Num450z1">
    <w:name w:val="WW8Num450z1"/>
    <w:rsid w:val="00B2292B"/>
  </w:style>
  <w:style w:type="character" w:customStyle="1" w:styleId="WW8Num450z2">
    <w:name w:val="WW8Num450z2"/>
    <w:rsid w:val="00B2292B"/>
  </w:style>
  <w:style w:type="character" w:customStyle="1" w:styleId="WW8Num451z0">
    <w:name w:val="WW8Num451z0"/>
    <w:rsid w:val="00B2292B"/>
  </w:style>
  <w:style w:type="character" w:customStyle="1" w:styleId="WW8Num451z1">
    <w:name w:val="WW8Num451z1"/>
    <w:rsid w:val="00B2292B"/>
  </w:style>
  <w:style w:type="character" w:customStyle="1" w:styleId="WW8Num451z2">
    <w:name w:val="WW8Num451z2"/>
    <w:rsid w:val="00B2292B"/>
  </w:style>
  <w:style w:type="character" w:customStyle="1" w:styleId="WW8Num452z0">
    <w:name w:val="WW8Num452z0"/>
    <w:rsid w:val="00B2292B"/>
  </w:style>
  <w:style w:type="character" w:customStyle="1" w:styleId="WW8Num452z1">
    <w:name w:val="WW8Num452z1"/>
    <w:rsid w:val="00B2292B"/>
  </w:style>
  <w:style w:type="character" w:customStyle="1" w:styleId="WW8Num452z2">
    <w:name w:val="WW8Num452z2"/>
    <w:rsid w:val="00B2292B"/>
  </w:style>
  <w:style w:type="character" w:customStyle="1" w:styleId="WW8Num453z0">
    <w:name w:val="WW8Num453z0"/>
    <w:rsid w:val="00B2292B"/>
  </w:style>
  <w:style w:type="character" w:customStyle="1" w:styleId="WW8Num453z1">
    <w:name w:val="WW8Num453z1"/>
    <w:rsid w:val="00B2292B"/>
  </w:style>
  <w:style w:type="character" w:customStyle="1" w:styleId="WW8Num453z2">
    <w:name w:val="WW8Num453z2"/>
    <w:rsid w:val="00B2292B"/>
  </w:style>
  <w:style w:type="character" w:customStyle="1" w:styleId="WW8Num454z0">
    <w:name w:val="WW8Num454z0"/>
    <w:rsid w:val="00B2292B"/>
  </w:style>
  <w:style w:type="character" w:customStyle="1" w:styleId="WW8Num454z1">
    <w:name w:val="WW8Num454z1"/>
    <w:rsid w:val="00B2292B"/>
  </w:style>
  <w:style w:type="character" w:customStyle="1" w:styleId="WW8Num454z2">
    <w:name w:val="WW8Num454z2"/>
    <w:rsid w:val="00B2292B"/>
  </w:style>
  <w:style w:type="character" w:customStyle="1" w:styleId="WW8Num455z0">
    <w:name w:val="WW8Num455z0"/>
    <w:rsid w:val="00B2292B"/>
  </w:style>
  <w:style w:type="character" w:customStyle="1" w:styleId="WW8Num455z1">
    <w:name w:val="WW8Num455z1"/>
    <w:rsid w:val="00B2292B"/>
  </w:style>
  <w:style w:type="character" w:customStyle="1" w:styleId="WW8Num455z2">
    <w:name w:val="WW8Num455z2"/>
    <w:rsid w:val="00B2292B"/>
  </w:style>
  <w:style w:type="character" w:customStyle="1" w:styleId="WW8Num456z0">
    <w:name w:val="WW8Num456z0"/>
    <w:rsid w:val="00B2292B"/>
  </w:style>
  <w:style w:type="character" w:customStyle="1" w:styleId="WW8Num456z1">
    <w:name w:val="WW8Num456z1"/>
    <w:rsid w:val="00B2292B"/>
  </w:style>
  <w:style w:type="character" w:customStyle="1" w:styleId="WW8Num456z2">
    <w:name w:val="WW8Num456z2"/>
    <w:rsid w:val="00B2292B"/>
  </w:style>
  <w:style w:type="character" w:customStyle="1" w:styleId="WW8Num457z0">
    <w:name w:val="WW8Num457z0"/>
    <w:rsid w:val="00B2292B"/>
  </w:style>
  <w:style w:type="character" w:customStyle="1" w:styleId="WW8Num457z1">
    <w:name w:val="WW8Num457z1"/>
    <w:rsid w:val="00B2292B"/>
  </w:style>
  <w:style w:type="character" w:customStyle="1" w:styleId="WW8Num457z2">
    <w:name w:val="WW8Num457z2"/>
    <w:rsid w:val="00B2292B"/>
  </w:style>
  <w:style w:type="character" w:customStyle="1" w:styleId="WW8Num458z0">
    <w:name w:val="WW8Num458z0"/>
    <w:rsid w:val="00B2292B"/>
  </w:style>
  <w:style w:type="character" w:customStyle="1" w:styleId="WW8Num458z1">
    <w:name w:val="WW8Num458z1"/>
    <w:rsid w:val="00B2292B"/>
  </w:style>
  <w:style w:type="character" w:customStyle="1" w:styleId="WW8Num458z2">
    <w:name w:val="WW8Num458z2"/>
    <w:rsid w:val="00B2292B"/>
  </w:style>
  <w:style w:type="character" w:customStyle="1" w:styleId="WW8Num459z0">
    <w:name w:val="WW8Num459z0"/>
    <w:rsid w:val="00B2292B"/>
  </w:style>
  <w:style w:type="character" w:customStyle="1" w:styleId="WW8Num459z1">
    <w:name w:val="WW8Num459z1"/>
    <w:rsid w:val="00B2292B"/>
  </w:style>
  <w:style w:type="character" w:customStyle="1" w:styleId="WW8Num459z2">
    <w:name w:val="WW8Num459z2"/>
    <w:rsid w:val="00B2292B"/>
  </w:style>
  <w:style w:type="character" w:customStyle="1" w:styleId="WW8Num460z0">
    <w:name w:val="WW8Num460z0"/>
    <w:rsid w:val="00B2292B"/>
  </w:style>
  <w:style w:type="character" w:customStyle="1" w:styleId="WW8Num460z1">
    <w:name w:val="WW8Num460z1"/>
    <w:rsid w:val="00B2292B"/>
  </w:style>
  <w:style w:type="character" w:customStyle="1" w:styleId="WW8Num460z2">
    <w:name w:val="WW8Num460z2"/>
    <w:rsid w:val="00B2292B"/>
  </w:style>
  <w:style w:type="character" w:customStyle="1" w:styleId="WW8Num461z0">
    <w:name w:val="WW8Num461z0"/>
    <w:rsid w:val="00B2292B"/>
  </w:style>
  <w:style w:type="character" w:customStyle="1" w:styleId="WW8Num461z1">
    <w:name w:val="WW8Num461z1"/>
    <w:rsid w:val="00B2292B"/>
  </w:style>
  <w:style w:type="character" w:customStyle="1" w:styleId="WW8Num461z2">
    <w:name w:val="WW8Num461z2"/>
    <w:rsid w:val="00B2292B"/>
  </w:style>
  <w:style w:type="character" w:customStyle="1" w:styleId="WW8Num462z0">
    <w:name w:val="WW8Num462z0"/>
    <w:rsid w:val="00B2292B"/>
  </w:style>
  <w:style w:type="character" w:customStyle="1" w:styleId="WW8Num462z1">
    <w:name w:val="WW8Num462z1"/>
    <w:rsid w:val="00B2292B"/>
  </w:style>
  <w:style w:type="character" w:customStyle="1" w:styleId="WW8Num462z2">
    <w:name w:val="WW8Num462z2"/>
    <w:rsid w:val="00B2292B"/>
  </w:style>
  <w:style w:type="character" w:customStyle="1" w:styleId="WW8Num463z0">
    <w:name w:val="WW8Num463z0"/>
    <w:rsid w:val="00B2292B"/>
  </w:style>
  <w:style w:type="character" w:customStyle="1" w:styleId="WW8Num463z1">
    <w:name w:val="WW8Num463z1"/>
    <w:rsid w:val="00B2292B"/>
  </w:style>
  <w:style w:type="character" w:customStyle="1" w:styleId="WW8Num463z2">
    <w:name w:val="WW8Num463z2"/>
    <w:rsid w:val="00B2292B"/>
  </w:style>
  <w:style w:type="character" w:customStyle="1" w:styleId="WW8Num464z0">
    <w:name w:val="WW8Num464z0"/>
    <w:rsid w:val="00B2292B"/>
  </w:style>
  <w:style w:type="character" w:customStyle="1" w:styleId="WW8Num464z1">
    <w:name w:val="WW8Num464z1"/>
    <w:rsid w:val="00B2292B"/>
  </w:style>
  <w:style w:type="character" w:customStyle="1" w:styleId="WW8Num464z2">
    <w:name w:val="WW8Num464z2"/>
    <w:rsid w:val="00B2292B"/>
  </w:style>
  <w:style w:type="character" w:customStyle="1" w:styleId="WW8Num465z0">
    <w:name w:val="WW8Num465z0"/>
    <w:rsid w:val="00B2292B"/>
  </w:style>
  <w:style w:type="character" w:customStyle="1" w:styleId="WW8Num465z1">
    <w:name w:val="WW8Num465z1"/>
    <w:rsid w:val="00B2292B"/>
  </w:style>
  <w:style w:type="character" w:customStyle="1" w:styleId="WW8Num465z2">
    <w:name w:val="WW8Num465z2"/>
    <w:rsid w:val="00B2292B"/>
  </w:style>
  <w:style w:type="character" w:customStyle="1" w:styleId="WW8Num466z0">
    <w:name w:val="WW8Num466z0"/>
    <w:rsid w:val="00B2292B"/>
  </w:style>
  <w:style w:type="character" w:customStyle="1" w:styleId="WW8Num466z1">
    <w:name w:val="WW8Num466z1"/>
    <w:rsid w:val="00B2292B"/>
  </w:style>
  <w:style w:type="character" w:customStyle="1" w:styleId="WW8Num466z2">
    <w:name w:val="WW8Num466z2"/>
    <w:rsid w:val="00B2292B"/>
  </w:style>
  <w:style w:type="character" w:customStyle="1" w:styleId="WW8Num467z0">
    <w:name w:val="WW8Num467z0"/>
    <w:rsid w:val="00B2292B"/>
  </w:style>
  <w:style w:type="character" w:customStyle="1" w:styleId="WW8Num467z1">
    <w:name w:val="WW8Num467z1"/>
    <w:rsid w:val="00B2292B"/>
  </w:style>
  <w:style w:type="character" w:customStyle="1" w:styleId="WW8Num467z2">
    <w:name w:val="WW8Num467z2"/>
    <w:rsid w:val="00B2292B"/>
  </w:style>
  <w:style w:type="character" w:customStyle="1" w:styleId="WW8Num468z0">
    <w:name w:val="WW8Num468z0"/>
    <w:rsid w:val="00B2292B"/>
  </w:style>
  <w:style w:type="character" w:customStyle="1" w:styleId="WW8Num468z1">
    <w:name w:val="WW8Num468z1"/>
    <w:rsid w:val="00B2292B"/>
  </w:style>
  <w:style w:type="character" w:customStyle="1" w:styleId="WW8Num468z2">
    <w:name w:val="WW8Num468z2"/>
    <w:rsid w:val="00B2292B"/>
  </w:style>
  <w:style w:type="character" w:customStyle="1" w:styleId="WW8Num469z0">
    <w:name w:val="WW8Num469z0"/>
    <w:rsid w:val="00B2292B"/>
  </w:style>
  <w:style w:type="character" w:customStyle="1" w:styleId="WW8Num469z1">
    <w:name w:val="WW8Num469z1"/>
    <w:rsid w:val="00B2292B"/>
  </w:style>
  <w:style w:type="character" w:customStyle="1" w:styleId="WW8Num469z2">
    <w:name w:val="WW8Num469z2"/>
    <w:rsid w:val="00B2292B"/>
  </w:style>
  <w:style w:type="character" w:customStyle="1" w:styleId="WW8Num470z0">
    <w:name w:val="WW8Num470z0"/>
    <w:rsid w:val="00B2292B"/>
  </w:style>
  <w:style w:type="character" w:customStyle="1" w:styleId="WW8Num470z1">
    <w:name w:val="WW8Num470z1"/>
    <w:rsid w:val="00B2292B"/>
  </w:style>
  <w:style w:type="character" w:customStyle="1" w:styleId="WW8Num470z2">
    <w:name w:val="WW8Num470z2"/>
    <w:rsid w:val="00B2292B"/>
  </w:style>
  <w:style w:type="character" w:customStyle="1" w:styleId="WW8Num471z0">
    <w:name w:val="WW8Num471z0"/>
    <w:rsid w:val="00B2292B"/>
  </w:style>
  <w:style w:type="character" w:customStyle="1" w:styleId="WW8Num471z1">
    <w:name w:val="WW8Num471z1"/>
    <w:rsid w:val="00B2292B"/>
  </w:style>
  <w:style w:type="character" w:customStyle="1" w:styleId="WW8Num471z2">
    <w:name w:val="WW8Num471z2"/>
    <w:rsid w:val="00B2292B"/>
  </w:style>
  <w:style w:type="character" w:customStyle="1" w:styleId="WW8Num472z0">
    <w:name w:val="WW8Num472z0"/>
    <w:rsid w:val="00B2292B"/>
  </w:style>
  <w:style w:type="character" w:customStyle="1" w:styleId="WW8Num472z1">
    <w:name w:val="WW8Num472z1"/>
    <w:rsid w:val="00B2292B"/>
  </w:style>
  <w:style w:type="character" w:customStyle="1" w:styleId="WW8Num472z2">
    <w:name w:val="WW8Num472z2"/>
    <w:rsid w:val="00B2292B"/>
  </w:style>
  <w:style w:type="character" w:customStyle="1" w:styleId="WW8Num473z0">
    <w:name w:val="WW8Num473z0"/>
    <w:rsid w:val="00B2292B"/>
  </w:style>
  <w:style w:type="character" w:customStyle="1" w:styleId="WW8Num473z1">
    <w:name w:val="WW8Num473z1"/>
    <w:rsid w:val="00B2292B"/>
  </w:style>
  <w:style w:type="character" w:customStyle="1" w:styleId="WW8Num473z2">
    <w:name w:val="WW8Num473z2"/>
    <w:rsid w:val="00B2292B"/>
  </w:style>
  <w:style w:type="character" w:customStyle="1" w:styleId="WW8Num474z0">
    <w:name w:val="WW8Num474z0"/>
    <w:rsid w:val="00B2292B"/>
  </w:style>
  <w:style w:type="character" w:customStyle="1" w:styleId="WW8Num474z1">
    <w:name w:val="WW8Num474z1"/>
    <w:rsid w:val="00B2292B"/>
  </w:style>
  <w:style w:type="character" w:customStyle="1" w:styleId="WW8Num474z2">
    <w:name w:val="WW8Num474z2"/>
    <w:rsid w:val="00B2292B"/>
  </w:style>
  <w:style w:type="character" w:customStyle="1" w:styleId="WW8Num475z0">
    <w:name w:val="WW8Num475z0"/>
    <w:rsid w:val="00B2292B"/>
  </w:style>
  <w:style w:type="character" w:customStyle="1" w:styleId="WW8Num475z1">
    <w:name w:val="WW8Num475z1"/>
    <w:rsid w:val="00B2292B"/>
  </w:style>
  <w:style w:type="character" w:customStyle="1" w:styleId="WW8Num475z2">
    <w:name w:val="WW8Num475z2"/>
    <w:rsid w:val="00B2292B"/>
  </w:style>
  <w:style w:type="character" w:customStyle="1" w:styleId="WW8Num476z0">
    <w:name w:val="WW8Num476z0"/>
    <w:rsid w:val="00B2292B"/>
  </w:style>
  <w:style w:type="character" w:customStyle="1" w:styleId="WW8Num476z1">
    <w:name w:val="WW8Num476z1"/>
    <w:rsid w:val="00B2292B"/>
  </w:style>
  <w:style w:type="character" w:customStyle="1" w:styleId="WW8Num476z2">
    <w:name w:val="WW8Num476z2"/>
    <w:rsid w:val="00B2292B"/>
  </w:style>
  <w:style w:type="character" w:customStyle="1" w:styleId="WW8Num477z0">
    <w:name w:val="WW8Num477z0"/>
    <w:rsid w:val="00B2292B"/>
  </w:style>
  <w:style w:type="character" w:customStyle="1" w:styleId="WW8Num477z1">
    <w:name w:val="WW8Num477z1"/>
    <w:rsid w:val="00B2292B"/>
  </w:style>
  <w:style w:type="character" w:customStyle="1" w:styleId="WW8Num477z2">
    <w:name w:val="WW8Num477z2"/>
    <w:rsid w:val="00B2292B"/>
  </w:style>
  <w:style w:type="character" w:customStyle="1" w:styleId="WW8Num478z0">
    <w:name w:val="WW8Num478z0"/>
    <w:rsid w:val="00B2292B"/>
  </w:style>
  <w:style w:type="character" w:customStyle="1" w:styleId="WW8Num478z1">
    <w:name w:val="WW8Num478z1"/>
    <w:rsid w:val="00B2292B"/>
  </w:style>
  <w:style w:type="character" w:customStyle="1" w:styleId="WW8Num478z2">
    <w:name w:val="WW8Num478z2"/>
    <w:rsid w:val="00B2292B"/>
  </w:style>
  <w:style w:type="character" w:customStyle="1" w:styleId="WW8Num479z0">
    <w:name w:val="WW8Num479z0"/>
    <w:rsid w:val="00B2292B"/>
  </w:style>
  <w:style w:type="character" w:customStyle="1" w:styleId="WW8Num479z1">
    <w:name w:val="WW8Num479z1"/>
    <w:rsid w:val="00B2292B"/>
  </w:style>
  <w:style w:type="character" w:customStyle="1" w:styleId="WW8Num479z2">
    <w:name w:val="WW8Num479z2"/>
    <w:rsid w:val="00B2292B"/>
  </w:style>
  <w:style w:type="character" w:customStyle="1" w:styleId="WW8Num480z0">
    <w:name w:val="WW8Num480z0"/>
    <w:rsid w:val="00B2292B"/>
  </w:style>
  <w:style w:type="character" w:customStyle="1" w:styleId="WW8Num480z1">
    <w:name w:val="WW8Num480z1"/>
    <w:rsid w:val="00B2292B"/>
  </w:style>
  <w:style w:type="character" w:customStyle="1" w:styleId="WW8Num480z2">
    <w:name w:val="WW8Num480z2"/>
    <w:rsid w:val="00B2292B"/>
  </w:style>
  <w:style w:type="character" w:customStyle="1" w:styleId="WW8Num481z0">
    <w:name w:val="WW8Num481z0"/>
    <w:rsid w:val="00B2292B"/>
  </w:style>
  <w:style w:type="character" w:customStyle="1" w:styleId="WW8Num481z1">
    <w:name w:val="WW8Num481z1"/>
    <w:rsid w:val="00B2292B"/>
  </w:style>
  <w:style w:type="character" w:customStyle="1" w:styleId="WW8Num481z2">
    <w:name w:val="WW8Num481z2"/>
    <w:rsid w:val="00B2292B"/>
  </w:style>
  <w:style w:type="character" w:customStyle="1" w:styleId="WW8Num482z0">
    <w:name w:val="WW8Num482z0"/>
    <w:rsid w:val="00B2292B"/>
  </w:style>
  <w:style w:type="character" w:customStyle="1" w:styleId="WW8Num482z1">
    <w:name w:val="WW8Num482z1"/>
    <w:rsid w:val="00B2292B"/>
  </w:style>
  <w:style w:type="character" w:customStyle="1" w:styleId="WW8Num482z2">
    <w:name w:val="WW8Num482z2"/>
    <w:rsid w:val="00B2292B"/>
  </w:style>
  <w:style w:type="character" w:customStyle="1" w:styleId="WW8Num483z0">
    <w:name w:val="WW8Num483z0"/>
    <w:rsid w:val="00B2292B"/>
  </w:style>
  <w:style w:type="character" w:customStyle="1" w:styleId="WW8Num483z1">
    <w:name w:val="WW8Num483z1"/>
    <w:rsid w:val="00B2292B"/>
  </w:style>
  <w:style w:type="character" w:customStyle="1" w:styleId="WW8Num483z2">
    <w:name w:val="WW8Num483z2"/>
    <w:rsid w:val="00B2292B"/>
  </w:style>
  <w:style w:type="character" w:customStyle="1" w:styleId="WW8Num484z0">
    <w:name w:val="WW8Num484z0"/>
    <w:rsid w:val="00B2292B"/>
  </w:style>
  <w:style w:type="character" w:customStyle="1" w:styleId="WW8Num484z1">
    <w:name w:val="WW8Num484z1"/>
    <w:rsid w:val="00B2292B"/>
  </w:style>
  <w:style w:type="character" w:customStyle="1" w:styleId="WW8Num484z2">
    <w:name w:val="WW8Num484z2"/>
    <w:rsid w:val="00B2292B"/>
  </w:style>
  <w:style w:type="character" w:customStyle="1" w:styleId="WW8Num485z0">
    <w:name w:val="WW8Num485z0"/>
    <w:rsid w:val="00B2292B"/>
  </w:style>
  <w:style w:type="character" w:customStyle="1" w:styleId="WW8Num485z1">
    <w:name w:val="WW8Num485z1"/>
    <w:rsid w:val="00B2292B"/>
  </w:style>
  <w:style w:type="character" w:customStyle="1" w:styleId="WW8Num485z2">
    <w:name w:val="WW8Num485z2"/>
    <w:rsid w:val="00B2292B"/>
  </w:style>
  <w:style w:type="character" w:customStyle="1" w:styleId="WW8Num486z0">
    <w:name w:val="WW8Num486z0"/>
    <w:rsid w:val="00B2292B"/>
  </w:style>
  <w:style w:type="character" w:customStyle="1" w:styleId="WW8Num486z1">
    <w:name w:val="WW8Num486z1"/>
    <w:rsid w:val="00B2292B"/>
  </w:style>
  <w:style w:type="character" w:customStyle="1" w:styleId="WW8Num486z2">
    <w:name w:val="WW8Num486z2"/>
    <w:rsid w:val="00B2292B"/>
  </w:style>
  <w:style w:type="character" w:customStyle="1" w:styleId="WW8Num487z0">
    <w:name w:val="WW8Num487z0"/>
    <w:rsid w:val="00B2292B"/>
  </w:style>
  <w:style w:type="character" w:customStyle="1" w:styleId="WW8Num487z1">
    <w:name w:val="WW8Num487z1"/>
    <w:rsid w:val="00B2292B"/>
  </w:style>
  <w:style w:type="character" w:customStyle="1" w:styleId="WW8Num487z2">
    <w:name w:val="WW8Num487z2"/>
    <w:rsid w:val="00B2292B"/>
  </w:style>
  <w:style w:type="character" w:customStyle="1" w:styleId="WW8Num488z0">
    <w:name w:val="WW8Num488z0"/>
    <w:rsid w:val="00B2292B"/>
  </w:style>
  <w:style w:type="character" w:customStyle="1" w:styleId="WW8Num488z1">
    <w:name w:val="WW8Num488z1"/>
    <w:rsid w:val="00B2292B"/>
  </w:style>
  <w:style w:type="character" w:customStyle="1" w:styleId="WW8Num488z2">
    <w:name w:val="WW8Num488z2"/>
    <w:rsid w:val="00B2292B"/>
  </w:style>
  <w:style w:type="character" w:customStyle="1" w:styleId="WW8Num489z0">
    <w:name w:val="WW8Num489z0"/>
    <w:rsid w:val="00B2292B"/>
  </w:style>
  <w:style w:type="character" w:customStyle="1" w:styleId="WW8Num489z1">
    <w:name w:val="WW8Num489z1"/>
    <w:rsid w:val="00B2292B"/>
  </w:style>
  <w:style w:type="character" w:customStyle="1" w:styleId="WW8Num489z2">
    <w:name w:val="WW8Num489z2"/>
    <w:rsid w:val="00B2292B"/>
  </w:style>
  <w:style w:type="character" w:customStyle="1" w:styleId="WW8Num490z0">
    <w:name w:val="WW8Num490z0"/>
    <w:rsid w:val="00B2292B"/>
  </w:style>
  <w:style w:type="character" w:customStyle="1" w:styleId="WW8Num490z1">
    <w:name w:val="WW8Num490z1"/>
    <w:rsid w:val="00B2292B"/>
  </w:style>
  <w:style w:type="character" w:customStyle="1" w:styleId="WW8Num490z2">
    <w:name w:val="WW8Num490z2"/>
    <w:rsid w:val="00B2292B"/>
  </w:style>
  <w:style w:type="character" w:customStyle="1" w:styleId="WW8Num491z0">
    <w:name w:val="WW8Num491z0"/>
    <w:rsid w:val="00B2292B"/>
  </w:style>
  <w:style w:type="character" w:customStyle="1" w:styleId="WW8Num491z1">
    <w:name w:val="WW8Num491z1"/>
    <w:rsid w:val="00B2292B"/>
  </w:style>
  <w:style w:type="character" w:customStyle="1" w:styleId="WW8Num491z2">
    <w:name w:val="WW8Num491z2"/>
    <w:rsid w:val="00B2292B"/>
  </w:style>
  <w:style w:type="character" w:customStyle="1" w:styleId="WW8Num492z0">
    <w:name w:val="WW8Num492z0"/>
    <w:rsid w:val="00B2292B"/>
  </w:style>
  <w:style w:type="character" w:customStyle="1" w:styleId="WW8Num492z1">
    <w:name w:val="WW8Num492z1"/>
    <w:rsid w:val="00B2292B"/>
  </w:style>
  <w:style w:type="character" w:customStyle="1" w:styleId="WW8Num492z2">
    <w:name w:val="WW8Num492z2"/>
    <w:rsid w:val="00B2292B"/>
  </w:style>
  <w:style w:type="character" w:customStyle="1" w:styleId="WW8Num493z0">
    <w:name w:val="WW8Num493z0"/>
    <w:rsid w:val="00B2292B"/>
  </w:style>
  <w:style w:type="character" w:customStyle="1" w:styleId="WW8Num493z1">
    <w:name w:val="WW8Num493z1"/>
    <w:rsid w:val="00B2292B"/>
  </w:style>
  <w:style w:type="character" w:customStyle="1" w:styleId="WW8Num493z2">
    <w:name w:val="WW8Num493z2"/>
    <w:rsid w:val="00B2292B"/>
  </w:style>
  <w:style w:type="character" w:customStyle="1" w:styleId="WW8Num494z0">
    <w:name w:val="WW8Num494z0"/>
    <w:rsid w:val="00B2292B"/>
  </w:style>
  <w:style w:type="character" w:customStyle="1" w:styleId="WW8Num494z1">
    <w:name w:val="WW8Num494z1"/>
    <w:rsid w:val="00B2292B"/>
  </w:style>
  <w:style w:type="character" w:customStyle="1" w:styleId="WW8Num494z2">
    <w:name w:val="WW8Num494z2"/>
    <w:rsid w:val="00B2292B"/>
  </w:style>
  <w:style w:type="character" w:customStyle="1" w:styleId="WW8Num495z0">
    <w:name w:val="WW8Num495z0"/>
    <w:rsid w:val="00B2292B"/>
  </w:style>
  <w:style w:type="character" w:customStyle="1" w:styleId="WW8Num495z1">
    <w:name w:val="WW8Num495z1"/>
    <w:rsid w:val="00B2292B"/>
  </w:style>
  <w:style w:type="character" w:customStyle="1" w:styleId="WW8Num495z2">
    <w:name w:val="WW8Num495z2"/>
    <w:rsid w:val="00B2292B"/>
  </w:style>
  <w:style w:type="character" w:customStyle="1" w:styleId="WW8Num496z0">
    <w:name w:val="WW8Num496z0"/>
    <w:rsid w:val="00B2292B"/>
  </w:style>
  <w:style w:type="character" w:customStyle="1" w:styleId="WW8Num496z1">
    <w:name w:val="WW8Num496z1"/>
    <w:rsid w:val="00B2292B"/>
  </w:style>
  <w:style w:type="character" w:customStyle="1" w:styleId="WW8Num496z2">
    <w:name w:val="WW8Num496z2"/>
    <w:rsid w:val="00B2292B"/>
  </w:style>
  <w:style w:type="character" w:customStyle="1" w:styleId="WW8Num497z0">
    <w:name w:val="WW8Num497z0"/>
    <w:rsid w:val="00B2292B"/>
  </w:style>
  <w:style w:type="character" w:customStyle="1" w:styleId="WW8Num497z1">
    <w:name w:val="WW8Num497z1"/>
    <w:rsid w:val="00B2292B"/>
  </w:style>
  <w:style w:type="character" w:customStyle="1" w:styleId="WW8Num497z2">
    <w:name w:val="WW8Num497z2"/>
    <w:rsid w:val="00B2292B"/>
  </w:style>
  <w:style w:type="character" w:customStyle="1" w:styleId="WW8Num498z0">
    <w:name w:val="WW8Num498z0"/>
    <w:rsid w:val="00B2292B"/>
  </w:style>
  <w:style w:type="character" w:customStyle="1" w:styleId="WW8Num498z1">
    <w:name w:val="WW8Num498z1"/>
    <w:rsid w:val="00B2292B"/>
  </w:style>
  <w:style w:type="character" w:customStyle="1" w:styleId="WW8Num498z2">
    <w:name w:val="WW8Num498z2"/>
    <w:rsid w:val="00B2292B"/>
  </w:style>
  <w:style w:type="character" w:customStyle="1" w:styleId="WW8Num499z0">
    <w:name w:val="WW8Num499z0"/>
    <w:rsid w:val="00B2292B"/>
  </w:style>
  <w:style w:type="character" w:customStyle="1" w:styleId="WW8Num499z1">
    <w:name w:val="WW8Num499z1"/>
    <w:rsid w:val="00B2292B"/>
  </w:style>
  <w:style w:type="character" w:customStyle="1" w:styleId="WW8Num499z2">
    <w:name w:val="WW8Num499z2"/>
    <w:rsid w:val="00B2292B"/>
  </w:style>
  <w:style w:type="character" w:customStyle="1" w:styleId="WW8Num500z0">
    <w:name w:val="WW8Num500z0"/>
    <w:rsid w:val="00B2292B"/>
  </w:style>
  <w:style w:type="character" w:customStyle="1" w:styleId="WW8Num500z1">
    <w:name w:val="WW8Num500z1"/>
    <w:rsid w:val="00B2292B"/>
  </w:style>
  <w:style w:type="character" w:customStyle="1" w:styleId="WW8Num500z2">
    <w:name w:val="WW8Num500z2"/>
    <w:rsid w:val="00B2292B"/>
  </w:style>
  <w:style w:type="character" w:customStyle="1" w:styleId="WW8Num501z0">
    <w:name w:val="WW8Num501z0"/>
    <w:rsid w:val="00B2292B"/>
  </w:style>
  <w:style w:type="character" w:customStyle="1" w:styleId="WW8Num501z1">
    <w:name w:val="WW8Num501z1"/>
    <w:rsid w:val="00B2292B"/>
  </w:style>
  <w:style w:type="character" w:customStyle="1" w:styleId="WW8Num501z2">
    <w:name w:val="WW8Num501z2"/>
    <w:rsid w:val="00B2292B"/>
  </w:style>
  <w:style w:type="character" w:customStyle="1" w:styleId="WW8Num502z0">
    <w:name w:val="WW8Num502z0"/>
    <w:rsid w:val="00B2292B"/>
  </w:style>
  <w:style w:type="character" w:customStyle="1" w:styleId="WW8Num502z1">
    <w:name w:val="WW8Num502z1"/>
    <w:rsid w:val="00B2292B"/>
  </w:style>
  <w:style w:type="character" w:customStyle="1" w:styleId="WW8Num502z2">
    <w:name w:val="WW8Num502z2"/>
    <w:rsid w:val="00B2292B"/>
  </w:style>
  <w:style w:type="character" w:customStyle="1" w:styleId="WW8Num503z0">
    <w:name w:val="WW8Num503z0"/>
    <w:rsid w:val="00B2292B"/>
  </w:style>
  <w:style w:type="character" w:customStyle="1" w:styleId="WW8Num503z1">
    <w:name w:val="WW8Num503z1"/>
    <w:rsid w:val="00B2292B"/>
  </w:style>
  <w:style w:type="character" w:customStyle="1" w:styleId="WW8Num503z2">
    <w:name w:val="WW8Num503z2"/>
    <w:rsid w:val="00B2292B"/>
  </w:style>
  <w:style w:type="character" w:styleId="Hyperlink">
    <w:name w:val="Hyperlink"/>
    <w:basedOn w:val="DefaultParagraphFont"/>
    <w:rsid w:val="00B2292B"/>
  </w:style>
  <w:style w:type="character" w:styleId="FollowedHyperlink">
    <w:name w:val="FollowedHyperlink"/>
    <w:basedOn w:val="DefaultParagraphFont"/>
    <w:rsid w:val="00B2292B"/>
  </w:style>
  <w:style w:type="paragraph" w:customStyle="1" w:styleId="Heading">
    <w:name w:val="Heading"/>
    <w:basedOn w:val="Normal"/>
    <w:next w:val="BodyText"/>
    <w:rsid w:val="00B2292B"/>
    <w:pPr>
      <w:keepNext/>
      <w:spacing w:before="240" w:after="120"/>
    </w:pPr>
  </w:style>
  <w:style w:type="paragraph" w:styleId="BodyText">
    <w:name w:val="Body Text"/>
    <w:basedOn w:val="Normal"/>
    <w:link w:val="BodyTextChar"/>
    <w:rsid w:val="00B2292B"/>
    <w:pPr>
      <w:spacing w:after="120"/>
    </w:pPr>
  </w:style>
  <w:style w:type="character" w:customStyle="1" w:styleId="BodyTextChar">
    <w:name w:val="Body Text Char"/>
    <w:basedOn w:val="DefaultParagraphFont"/>
    <w:link w:val="BodyText"/>
    <w:rsid w:val="00B2292B"/>
    <w:rPr>
      <w:rFonts w:ascii="Times New Roman" w:eastAsia="Times New Roman" w:hAnsi="Times New Roman" w:cs="Times New Roman"/>
      <w:sz w:val="20"/>
      <w:szCs w:val="20"/>
    </w:rPr>
  </w:style>
  <w:style w:type="paragraph" w:styleId="List">
    <w:name w:val="List"/>
    <w:basedOn w:val="BodyText"/>
    <w:rsid w:val="00B2292B"/>
    <w:rPr>
      <w:rFonts w:cs="Mangal"/>
    </w:rPr>
  </w:style>
  <w:style w:type="paragraph" w:styleId="Caption">
    <w:name w:val="caption"/>
    <w:basedOn w:val="Normal"/>
    <w:qFormat/>
    <w:rsid w:val="00B2292B"/>
    <w:pPr>
      <w:suppressLineNumbers/>
      <w:spacing w:before="120" w:after="120"/>
    </w:pPr>
  </w:style>
  <w:style w:type="paragraph" w:customStyle="1" w:styleId="Index">
    <w:name w:val="Index"/>
    <w:basedOn w:val="Normal"/>
    <w:rsid w:val="00B2292B"/>
    <w:pPr>
      <w:suppressLineNumbers/>
    </w:pPr>
    <w:rPr>
      <w:rFonts w:cs="Mangal"/>
    </w:rPr>
  </w:style>
  <w:style w:type="paragraph" w:styleId="z-TopofForm">
    <w:name w:val="HTML Top of Form"/>
    <w:basedOn w:val="Normal"/>
    <w:next w:val="Normal"/>
    <w:link w:val="z-TopofFormChar"/>
    <w:rsid w:val="00B2292B"/>
    <w:pPr>
      <w:pBdr>
        <w:bottom w:val="single" w:sz="4" w:space="1" w:color="000000"/>
      </w:pBdr>
      <w:jc w:val="center"/>
    </w:pPr>
  </w:style>
  <w:style w:type="character" w:customStyle="1" w:styleId="z-TopofFormChar">
    <w:name w:val="z-Top of Form Char"/>
    <w:basedOn w:val="DefaultParagraphFont"/>
    <w:link w:val="z-TopofForm"/>
    <w:rsid w:val="00B2292B"/>
    <w:rPr>
      <w:rFonts w:ascii="Times New Roman" w:eastAsia="Times New Roman" w:hAnsi="Times New Roman" w:cs="Times New Roman"/>
      <w:sz w:val="20"/>
      <w:szCs w:val="20"/>
    </w:rPr>
  </w:style>
  <w:style w:type="paragraph" w:styleId="z-BottomofForm">
    <w:name w:val="HTML Bottom of Form"/>
    <w:basedOn w:val="Normal"/>
    <w:next w:val="Normal"/>
    <w:link w:val="z-BottomofFormChar"/>
    <w:rsid w:val="00B2292B"/>
    <w:pPr>
      <w:pBdr>
        <w:top w:val="single" w:sz="4" w:space="1" w:color="000000"/>
      </w:pBdr>
      <w:jc w:val="center"/>
    </w:pPr>
  </w:style>
  <w:style w:type="character" w:customStyle="1" w:styleId="z-BottomofFormChar">
    <w:name w:val="z-Bottom of Form Char"/>
    <w:basedOn w:val="DefaultParagraphFont"/>
    <w:link w:val="z-BottomofForm"/>
    <w:rsid w:val="00B2292B"/>
    <w:rPr>
      <w:rFonts w:ascii="Times New Roman" w:eastAsia="Times New Roman" w:hAnsi="Times New Roman" w:cs="Times New Roman"/>
      <w:sz w:val="20"/>
      <w:szCs w:val="20"/>
    </w:rPr>
  </w:style>
  <w:style w:type="paragraph" w:customStyle="1" w:styleId="headertable">
    <w:name w:val="headertable"/>
    <w:basedOn w:val="Normal"/>
    <w:rsid w:val="00B2292B"/>
    <w:pPr>
      <w:spacing w:before="280" w:after="280"/>
    </w:pPr>
  </w:style>
  <w:style w:type="paragraph" w:customStyle="1" w:styleId="headertable2">
    <w:name w:val="headertable2"/>
    <w:basedOn w:val="Normal"/>
    <w:rsid w:val="00B2292B"/>
    <w:pPr>
      <w:shd w:val="clear" w:color="auto" w:fill="3A3F72"/>
      <w:spacing w:before="280" w:after="280"/>
    </w:pPr>
  </w:style>
  <w:style w:type="paragraph" w:customStyle="1" w:styleId="headrlogo">
    <w:name w:val="headrlogo"/>
    <w:basedOn w:val="Normal"/>
    <w:rsid w:val="00B2292B"/>
    <w:pPr>
      <w:spacing w:before="280" w:after="280"/>
    </w:pPr>
  </w:style>
  <w:style w:type="paragraph" w:customStyle="1" w:styleId="headertd1">
    <w:name w:val="headertd1"/>
    <w:basedOn w:val="Normal"/>
    <w:rsid w:val="00B2292B"/>
    <w:pPr>
      <w:spacing w:before="280" w:after="280"/>
    </w:pPr>
  </w:style>
  <w:style w:type="paragraph" w:customStyle="1" w:styleId="headertd2">
    <w:name w:val="headertd2"/>
    <w:basedOn w:val="Normal"/>
    <w:rsid w:val="00B2292B"/>
    <w:pPr>
      <w:shd w:val="clear" w:color="auto" w:fill="ACBACB"/>
      <w:spacing w:before="280" w:after="280"/>
    </w:pPr>
  </w:style>
  <w:style w:type="paragraph" w:customStyle="1" w:styleId="headertable2child">
    <w:name w:val="headertable2child"/>
    <w:basedOn w:val="Normal"/>
    <w:rsid w:val="00B2292B"/>
    <w:pPr>
      <w:spacing w:before="280" w:after="280"/>
    </w:pPr>
  </w:style>
  <w:style w:type="paragraph" w:customStyle="1" w:styleId="headertd2child">
    <w:name w:val="headertd2child"/>
    <w:basedOn w:val="Normal"/>
    <w:rsid w:val="00B2292B"/>
    <w:pPr>
      <w:spacing w:before="280" w:after="280"/>
    </w:pPr>
    <w:rPr>
      <w:color w:val="FFFFFF"/>
    </w:rPr>
  </w:style>
  <w:style w:type="paragraph" w:customStyle="1" w:styleId="headertd3">
    <w:name w:val="headertd3"/>
    <w:basedOn w:val="Normal"/>
    <w:rsid w:val="00B2292B"/>
    <w:pPr>
      <w:spacing w:before="280" w:after="280"/>
    </w:pPr>
  </w:style>
  <w:style w:type="paragraph" w:customStyle="1" w:styleId="headerinput">
    <w:name w:val="headerinput"/>
    <w:basedOn w:val="Normal"/>
    <w:rsid w:val="00B2292B"/>
    <w:pPr>
      <w:pBdr>
        <w:top w:val="single" w:sz="4" w:space="0" w:color="FFFFFF"/>
        <w:left w:val="single" w:sz="4" w:space="2" w:color="FFFFFF"/>
        <w:bottom w:val="single" w:sz="4" w:space="0" w:color="FFFFFF"/>
        <w:right w:val="single" w:sz="4" w:space="0" w:color="FFFFFF"/>
      </w:pBdr>
      <w:shd w:val="clear" w:color="auto" w:fill="FFFFFF"/>
      <w:spacing w:before="280" w:after="280"/>
    </w:pPr>
  </w:style>
  <w:style w:type="paragraph" w:customStyle="1" w:styleId="headergo">
    <w:name w:val="headergo"/>
    <w:basedOn w:val="Normal"/>
    <w:rsid w:val="00B2292B"/>
    <w:pPr>
      <w:pBdr>
        <w:top w:val="single" w:sz="4" w:space="0" w:color="FFFFFF"/>
        <w:left w:val="single" w:sz="4" w:space="0" w:color="FFFFFF"/>
        <w:bottom w:val="single" w:sz="4" w:space="0" w:color="FFFFFF"/>
        <w:right w:val="single" w:sz="4" w:space="0" w:color="FFFFFF"/>
      </w:pBdr>
      <w:shd w:val="clear" w:color="auto" w:fill="FFFFFF"/>
      <w:spacing w:before="280" w:after="280"/>
      <w:ind w:left="60"/>
      <w:jc w:val="center"/>
    </w:pPr>
  </w:style>
  <w:style w:type="paragraph" w:customStyle="1" w:styleId="headerline">
    <w:name w:val="headerline"/>
    <w:basedOn w:val="Normal"/>
    <w:rsid w:val="00B2292B"/>
    <w:pPr>
      <w:spacing w:before="280" w:after="280"/>
    </w:pPr>
  </w:style>
  <w:style w:type="paragraph" w:customStyle="1" w:styleId="headertd4">
    <w:name w:val="headertd4"/>
    <w:basedOn w:val="Normal"/>
    <w:rsid w:val="00B2292B"/>
    <w:pPr>
      <w:spacing w:before="280" w:after="280"/>
    </w:pPr>
  </w:style>
  <w:style w:type="paragraph" w:customStyle="1" w:styleId="headertd3child">
    <w:name w:val="headertd3child"/>
    <w:basedOn w:val="Normal"/>
    <w:rsid w:val="00B2292B"/>
    <w:pPr>
      <w:spacing w:before="280" w:after="280"/>
    </w:pPr>
  </w:style>
  <w:style w:type="paragraph" w:customStyle="1" w:styleId="headertd5">
    <w:name w:val="headertd5"/>
    <w:basedOn w:val="Normal"/>
    <w:rsid w:val="00B2292B"/>
    <w:pPr>
      <w:spacing w:before="280" w:after="280"/>
    </w:pPr>
  </w:style>
  <w:style w:type="paragraph" w:customStyle="1" w:styleId="headericons">
    <w:name w:val="headericons"/>
    <w:basedOn w:val="Normal"/>
    <w:rsid w:val="00B2292B"/>
    <w:pPr>
      <w:spacing w:before="280" w:after="280"/>
      <w:jc w:val="center"/>
    </w:pPr>
    <w:rPr>
      <w:color w:val="FFFFFF"/>
    </w:rPr>
  </w:style>
  <w:style w:type="paragraph" w:customStyle="1" w:styleId="headericons2">
    <w:name w:val="headericons2"/>
    <w:basedOn w:val="Normal"/>
    <w:rsid w:val="00B2292B"/>
    <w:pPr>
      <w:spacing w:before="280" w:after="280"/>
      <w:jc w:val="center"/>
    </w:pPr>
    <w:rPr>
      <w:color w:val="FFFFFF"/>
    </w:rPr>
  </w:style>
  <w:style w:type="paragraph" w:customStyle="1" w:styleId="menutable">
    <w:name w:val="menutable"/>
    <w:basedOn w:val="Normal"/>
    <w:rsid w:val="00B2292B"/>
    <w:pPr>
      <w:spacing w:before="45" w:after="280"/>
    </w:pPr>
  </w:style>
  <w:style w:type="paragraph" w:customStyle="1" w:styleId="menubuttons">
    <w:name w:val="menubuttons"/>
    <w:basedOn w:val="Normal"/>
    <w:rsid w:val="00B2292B"/>
    <w:pPr>
      <w:spacing w:before="280" w:after="280"/>
      <w:jc w:val="center"/>
    </w:pPr>
  </w:style>
  <w:style w:type="paragraph" w:customStyle="1" w:styleId="menubuttons2">
    <w:name w:val="menubuttons2"/>
    <w:basedOn w:val="Normal"/>
    <w:rsid w:val="00B2292B"/>
    <w:pPr>
      <w:spacing w:before="280" w:after="280"/>
      <w:jc w:val="center"/>
    </w:pPr>
  </w:style>
  <w:style w:type="paragraph" w:customStyle="1" w:styleId="menu1px">
    <w:name w:val="menu1px"/>
    <w:basedOn w:val="Normal"/>
    <w:rsid w:val="00B2292B"/>
    <w:pPr>
      <w:spacing w:before="280" w:after="280"/>
    </w:pPr>
  </w:style>
  <w:style w:type="paragraph" w:customStyle="1" w:styleId="menubg">
    <w:name w:val="menubg"/>
    <w:basedOn w:val="Normal"/>
    <w:rsid w:val="00B2292B"/>
    <w:pPr>
      <w:spacing w:before="280" w:after="280"/>
    </w:pPr>
  </w:style>
  <w:style w:type="paragraph" w:customStyle="1" w:styleId="greltable">
    <w:name w:val="greltable"/>
    <w:basedOn w:val="Normal"/>
    <w:rsid w:val="00B2292B"/>
    <w:pPr>
      <w:spacing w:before="15" w:after="280"/>
    </w:pPr>
  </w:style>
  <w:style w:type="paragraph" w:customStyle="1" w:styleId="grel">
    <w:name w:val="grel"/>
    <w:basedOn w:val="Normal"/>
    <w:rsid w:val="00B2292B"/>
    <w:pPr>
      <w:spacing w:before="280" w:after="280"/>
    </w:pPr>
  </w:style>
  <w:style w:type="paragraph" w:customStyle="1" w:styleId="grel3">
    <w:name w:val="grel3"/>
    <w:basedOn w:val="Normal"/>
    <w:rsid w:val="00B2292B"/>
    <w:pPr>
      <w:shd w:val="clear" w:color="auto" w:fill="FF1A1A"/>
      <w:spacing w:before="280" w:after="280"/>
    </w:pPr>
  </w:style>
  <w:style w:type="paragraph" w:customStyle="1" w:styleId="grel4">
    <w:name w:val="grel4"/>
    <w:basedOn w:val="Normal"/>
    <w:rsid w:val="00B2292B"/>
    <w:pPr>
      <w:shd w:val="clear" w:color="auto" w:fill="FF1A1A"/>
      <w:spacing w:before="280" w:after="280"/>
      <w:jc w:val="center"/>
    </w:pPr>
  </w:style>
  <w:style w:type="paragraph" w:customStyle="1" w:styleId="grelcontent">
    <w:name w:val="grelcontent"/>
    <w:basedOn w:val="Normal"/>
    <w:rsid w:val="00B2292B"/>
    <w:pPr>
      <w:shd w:val="clear" w:color="auto" w:fill="ACBACB"/>
      <w:spacing w:before="280" w:after="280"/>
    </w:pPr>
  </w:style>
  <w:style w:type="paragraph" w:customStyle="1" w:styleId="grelkamp">
    <w:name w:val="grelkamp"/>
    <w:basedOn w:val="Normal"/>
    <w:rsid w:val="00B2292B"/>
    <w:pPr>
      <w:shd w:val="clear" w:color="auto" w:fill="ACBACB"/>
      <w:spacing w:before="280" w:after="280"/>
      <w:textAlignment w:val="top"/>
    </w:pPr>
  </w:style>
  <w:style w:type="paragraph" w:customStyle="1" w:styleId="grelselect">
    <w:name w:val="grelselect"/>
    <w:basedOn w:val="Normal"/>
    <w:rsid w:val="00B2292B"/>
    <w:pPr>
      <w:pBdr>
        <w:top w:val="single" w:sz="4" w:space="0" w:color="808080"/>
        <w:left w:val="single" w:sz="4" w:space="0" w:color="808080"/>
        <w:bottom w:val="single" w:sz="4" w:space="0" w:color="808080"/>
        <w:right w:val="single" w:sz="4" w:space="0" w:color="808080"/>
      </w:pBdr>
      <w:shd w:val="clear" w:color="auto" w:fill="E7E9EE"/>
      <w:spacing w:before="280" w:after="280"/>
      <w:ind w:left="150"/>
      <w:jc w:val="right"/>
    </w:pPr>
  </w:style>
  <w:style w:type="paragraph" w:customStyle="1" w:styleId="grelsponsor">
    <w:name w:val="grelsponsor"/>
    <w:basedOn w:val="Normal"/>
    <w:rsid w:val="00B2292B"/>
    <w:pPr>
      <w:spacing w:before="280" w:after="280"/>
    </w:pPr>
  </w:style>
  <w:style w:type="paragraph" w:customStyle="1" w:styleId="grelcontenttd">
    <w:name w:val="grelcontenttd"/>
    <w:basedOn w:val="Normal"/>
    <w:rsid w:val="00B2292B"/>
    <w:pPr>
      <w:shd w:val="clear" w:color="auto" w:fill="ACBACB"/>
      <w:spacing w:before="280" w:after="280"/>
    </w:pPr>
  </w:style>
  <w:style w:type="paragraph" w:customStyle="1" w:styleId="grelcontenttd2">
    <w:name w:val="grelcontenttd2"/>
    <w:basedOn w:val="Normal"/>
    <w:rsid w:val="00B2292B"/>
    <w:pPr>
      <w:shd w:val="clear" w:color="auto" w:fill="ACBACB"/>
      <w:spacing w:before="280" w:after="280"/>
    </w:pPr>
  </w:style>
  <w:style w:type="paragraph" w:customStyle="1" w:styleId="grelcontenttd3">
    <w:name w:val="grelcontenttd3"/>
    <w:basedOn w:val="Normal"/>
    <w:rsid w:val="00B2292B"/>
    <w:pPr>
      <w:spacing w:before="280" w:after="280"/>
      <w:jc w:val="center"/>
    </w:pPr>
  </w:style>
  <w:style w:type="paragraph" w:customStyle="1" w:styleId="grelcontenttd33">
    <w:name w:val="grelcontenttd33"/>
    <w:basedOn w:val="Normal"/>
    <w:rsid w:val="00B2292B"/>
    <w:pPr>
      <w:spacing w:before="280" w:after="280"/>
      <w:jc w:val="center"/>
    </w:pPr>
  </w:style>
  <w:style w:type="paragraph" w:customStyle="1" w:styleId="grelcontenttd4">
    <w:name w:val="grelcontenttd4"/>
    <w:basedOn w:val="Normal"/>
    <w:rsid w:val="00B2292B"/>
    <w:pPr>
      <w:spacing w:before="280" w:after="280"/>
      <w:jc w:val="center"/>
    </w:pPr>
  </w:style>
  <w:style w:type="paragraph" w:customStyle="1" w:styleId="whitetx">
    <w:name w:val="whitetx"/>
    <w:basedOn w:val="Normal"/>
    <w:rsid w:val="00B2292B"/>
    <w:pPr>
      <w:spacing w:before="280" w:after="280"/>
    </w:pPr>
    <w:rPr>
      <w:color w:val="FFFFFF"/>
    </w:rPr>
  </w:style>
  <w:style w:type="paragraph" w:customStyle="1" w:styleId="contentbg">
    <w:name w:val="contentbg"/>
    <w:basedOn w:val="Normal"/>
    <w:rsid w:val="00B2292B"/>
    <w:pPr>
      <w:shd w:val="clear" w:color="auto" w:fill="F8F8F8"/>
      <w:spacing w:before="280" w:after="280"/>
      <w:textAlignment w:val="top"/>
    </w:pPr>
  </w:style>
  <w:style w:type="paragraph" w:customStyle="1" w:styleId="contentlink2">
    <w:name w:val="contentlink2"/>
    <w:basedOn w:val="Normal"/>
    <w:rsid w:val="00B2292B"/>
    <w:pPr>
      <w:pBdr>
        <w:top w:val="single" w:sz="4" w:space="8" w:color="C0C0C0"/>
        <w:left w:val="single" w:sz="4" w:space="8" w:color="C0C0C0"/>
        <w:bottom w:val="single" w:sz="4" w:space="8" w:color="C0C0C0"/>
        <w:right w:val="single" w:sz="4" w:space="8" w:color="C0C0C0"/>
      </w:pBdr>
      <w:spacing w:before="280" w:after="280"/>
      <w:textAlignment w:val="top"/>
    </w:pPr>
    <w:rPr>
      <w:color w:val="3A3F72"/>
    </w:rPr>
  </w:style>
  <w:style w:type="paragraph" w:customStyle="1" w:styleId="contentlink3">
    <w:name w:val="contentlink3"/>
    <w:basedOn w:val="Normal"/>
    <w:rsid w:val="00B2292B"/>
    <w:pPr>
      <w:pBdr>
        <w:top w:val="single" w:sz="4" w:space="8" w:color="C0C0C0"/>
        <w:left w:val="single" w:sz="4" w:space="8" w:color="C0C0C0"/>
        <w:bottom w:val="single" w:sz="4" w:space="8" w:color="C0C0C0"/>
        <w:right w:val="single" w:sz="4" w:space="8" w:color="C0C0C0"/>
      </w:pBdr>
      <w:spacing w:before="280" w:after="280"/>
      <w:textAlignment w:val="top"/>
    </w:pPr>
  </w:style>
  <w:style w:type="paragraph" w:customStyle="1" w:styleId="contenttable1">
    <w:name w:val="contenttable1"/>
    <w:basedOn w:val="Normal"/>
    <w:rsid w:val="00B2292B"/>
    <w:pPr>
      <w:spacing w:before="280" w:after="280"/>
    </w:pPr>
  </w:style>
  <w:style w:type="paragraph" w:customStyle="1" w:styleId="contenttable2">
    <w:name w:val="contenttable2"/>
    <w:basedOn w:val="Normal"/>
    <w:rsid w:val="00B2292B"/>
    <w:pPr>
      <w:spacing w:before="280" w:after="280"/>
    </w:pPr>
  </w:style>
  <w:style w:type="paragraph" w:customStyle="1" w:styleId="contentd1">
    <w:name w:val="contentd1"/>
    <w:basedOn w:val="Normal"/>
    <w:rsid w:val="00B2292B"/>
    <w:pPr>
      <w:pBdr>
        <w:top w:val="single" w:sz="1" w:space="8" w:color="FFFFFF"/>
        <w:left w:val="single" w:sz="1" w:space="8" w:color="FFFFFF"/>
        <w:bottom w:val="single" w:sz="4" w:space="0" w:color="FFFFFF"/>
        <w:right w:val="single" w:sz="4" w:space="8" w:color="FFFFFF"/>
      </w:pBdr>
      <w:spacing w:before="280" w:after="280"/>
    </w:pPr>
  </w:style>
  <w:style w:type="paragraph" w:customStyle="1" w:styleId="contentd2">
    <w:name w:val="contentd2"/>
    <w:basedOn w:val="Normal"/>
    <w:rsid w:val="00B2292B"/>
    <w:pPr>
      <w:pBdr>
        <w:top w:val="single" w:sz="1" w:space="8" w:color="FFFFFF"/>
        <w:left w:val="single" w:sz="1" w:space="8" w:color="FFFFFF"/>
        <w:bottom w:val="single" w:sz="4" w:space="0" w:color="FFFFFF"/>
        <w:right w:val="single" w:sz="1" w:space="8" w:color="FFFFFF"/>
      </w:pBdr>
      <w:spacing w:before="280" w:after="280"/>
    </w:pPr>
  </w:style>
  <w:style w:type="paragraph" w:customStyle="1" w:styleId="contentd3">
    <w:name w:val="contentd3"/>
    <w:basedOn w:val="Normal"/>
    <w:rsid w:val="00B2292B"/>
    <w:pPr>
      <w:pBdr>
        <w:top w:val="single" w:sz="1" w:space="8" w:color="FFFFFF"/>
        <w:left w:val="single" w:sz="4" w:space="8" w:color="FFFFFF"/>
        <w:bottom w:val="single" w:sz="4" w:space="0" w:color="FFFFFF"/>
        <w:right w:val="single" w:sz="1" w:space="8" w:color="FFFFFF"/>
      </w:pBdr>
      <w:spacing w:before="280" w:after="280"/>
    </w:pPr>
  </w:style>
  <w:style w:type="paragraph" w:customStyle="1" w:styleId="contentd4">
    <w:name w:val="contentd4"/>
    <w:basedOn w:val="Normal"/>
    <w:rsid w:val="00B2292B"/>
    <w:pPr>
      <w:pBdr>
        <w:top w:val="single" w:sz="1" w:space="8" w:color="FFFFFF"/>
        <w:left w:val="single" w:sz="1" w:space="8" w:color="FFFFFF"/>
        <w:bottom w:val="single" w:sz="1" w:space="2" w:color="FFFFFF"/>
        <w:right w:val="single" w:sz="4" w:space="8" w:color="FFFFFF"/>
      </w:pBdr>
      <w:spacing w:before="280" w:after="280"/>
    </w:pPr>
  </w:style>
  <w:style w:type="paragraph" w:customStyle="1" w:styleId="contentd5">
    <w:name w:val="contentd5"/>
    <w:basedOn w:val="Normal"/>
    <w:rsid w:val="00B2292B"/>
    <w:pPr>
      <w:pBdr>
        <w:top w:val="single" w:sz="1" w:space="8" w:color="FFFFFF"/>
        <w:left w:val="single" w:sz="1" w:space="8" w:color="FFFFFF"/>
        <w:bottom w:val="single" w:sz="1" w:space="2" w:color="FFFFFF"/>
        <w:right w:val="single" w:sz="1" w:space="0" w:color="FFFFFF"/>
      </w:pBdr>
      <w:spacing w:before="280" w:after="280"/>
    </w:pPr>
  </w:style>
  <w:style w:type="paragraph" w:customStyle="1" w:styleId="contentd6">
    <w:name w:val="contentd6"/>
    <w:basedOn w:val="Normal"/>
    <w:rsid w:val="00B2292B"/>
    <w:pPr>
      <w:pBdr>
        <w:top w:val="single" w:sz="1" w:space="8" w:color="FFFFFF"/>
        <w:left w:val="single" w:sz="4" w:space="8" w:color="FFFFFF"/>
        <w:bottom w:val="single" w:sz="1" w:space="0" w:color="FFFFFF"/>
        <w:right w:val="single" w:sz="1" w:space="8" w:color="FFFFFF"/>
      </w:pBdr>
      <w:spacing w:before="280" w:after="280"/>
    </w:pPr>
  </w:style>
  <w:style w:type="paragraph" w:customStyle="1" w:styleId="contentbigtext">
    <w:name w:val="contentbigtext"/>
    <w:basedOn w:val="Normal"/>
    <w:rsid w:val="00B2292B"/>
    <w:pPr>
      <w:spacing w:before="280" w:after="280"/>
    </w:pPr>
  </w:style>
  <w:style w:type="paragraph" w:customStyle="1" w:styleId="contenttext">
    <w:name w:val="contenttext"/>
    <w:basedOn w:val="Normal"/>
    <w:rsid w:val="00B2292B"/>
    <w:pPr>
      <w:spacing w:before="280" w:after="280"/>
    </w:pPr>
  </w:style>
  <w:style w:type="paragraph" w:customStyle="1" w:styleId="contentnavigation">
    <w:name w:val="contentnavigation"/>
    <w:basedOn w:val="Normal"/>
    <w:rsid w:val="00B2292B"/>
    <w:pPr>
      <w:shd w:val="clear" w:color="auto" w:fill="E2F0FB"/>
      <w:spacing w:before="280" w:after="280"/>
      <w:textAlignment w:val="top"/>
    </w:pPr>
  </w:style>
  <w:style w:type="paragraph" w:customStyle="1" w:styleId="contentnavigationheader">
    <w:name w:val="contentnavigationheader"/>
    <w:basedOn w:val="Normal"/>
    <w:rsid w:val="00B2292B"/>
    <w:pPr>
      <w:shd w:val="clear" w:color="auto" w:fill="0066FF"/>
      <w:spacing w:before="280" w:after="280"/>
    </w:pPr>
  </w:style>
  <w:style w:type="paragraph" w:customStyle="1" w:styleId="contentnavigationmeniu">
    <w:name w:val="contentnavigationmeniu"/>
    <w:basedOn w:val="Normal"/>
    <w:rsid w:val="00B2292B"/>
    <w:pPr>
      <w:spacing w:before="280" w:after="280"/>
    </w:pPr>
  </w:style>
  <w:style w:type="paragraph" w:customStyle="1" w:styleId="contentbgcolor">
    <w:name w:val="contentbgcolor"/>
    <w:basedOn w:val="Normal"/>
    <w:rsid w:val="00B2292B"/>
    <w:pPr>
      <w:shd w:val="clear" w:color="auto" w:fill="FEF8E9"/>
      <w:spacing w:before="280" w:after="280"/>
    </w:pPr>
    <w:rPr>
      <w:sz w:val="18"/>
      <w:szCs w:val="18"/>
    </w:rPr>
  </w:style>
  <w:style w:type="paragraph" w:customStyle="1" w:styleId="middlebg">
    <w:name w:val="middlebg"/>
    <w:basedOn w:val="Normal"/>
    <w:rsid w:val="00B2292B"/>
    <w:pPr>
      <w:shd w:val="clear" w:color="auto" w:fill="2079FF"/>
      <w:spacing w:before="280" w:after="280"/>
    </w:pPr>
  </w:style>
  <w:style w:type="paragraph" w:customStyle="1" w:styleId="middlebaner">
    <w:name w:val="middlebaner"/>
    <w:basedOn w:val="Normal"/>
    <w:rsid w:val="00B2292B"/>
    <w:pPr>
      <w:spacing w:before="280" w:after="280"/>
      <w:jc w:val="center"/>
    </w:pPr>
  </w:style>
  <w:style w:type="paragraph" w:customStyle="1" w:styleId="buttonas">
    <w:name w:val="buttonas"/>
    <w:basedOn w:val="Normal"/>
    <w:rsid w:val="00B2292B"/>
    <w:pPr>
      <w:pBdr>
        <w:top w:val="single" w:sz="4" w:space="0" w:color="808080"/>
        <w:left w:val="single" w:sz="4" w:space="0" w:color="808080"/>
        <w:bottom w:val="single" w:sz="4" w:space="0" w:color="808080"/>
        <w:right w:val="single" w:sz="4" w:space="0" w:color="808080"/>
      </w:pBdr>
      <w:shd w:val="clear" w:color="auto" w:fill="F8F8F8"/>
      <w:spacing w:before="280" w:after="280"/>
      <w:jc w:val="center"/>
    </w:pPr>
  </w:style>
  <w:style w:type="paragraph" w:customStyle="1" w:styleId="selectionbox">
    <w:name w:val="selectionbox"/>
    <w:basedOn w:val="Normal"/>
    <w:rsid w:val="00B2292B"/>
    <w:pPr>
      <w:pBdr>
        <w:top w:val="single" w:sz="4" w:space="0" w:color="808080"/>
        <w:left w:val="single" w:sz="4" w:space="0" w:color="808080"/>
        <w:bottom w:val="single" w:sz="4" w:space="0" w:color="808080"/>
        <w:right w:val="single" w:sz="4" w:space="0" w:color="808080"/>
      </w:pBdr>
      <w:shd w:val="clear" w:color="auto" w:fill="F8F8F8"/>
      <w:spacing w:before="280" w:after="280"/>
    </w:pPr>
  </w:style>
  <w:style w:type="paragraph" w:customStyle="1" w:styleId="textinput">
    <w:name w:val="textinput"/>
    <w:basedOn w:val="Normal"/>
    <w:rsid w:val="00B2292B"/>
    <w:pPr>
      <w:pBdr>
        <w:top w:val="single" w:sz="4" w:space="0" w:color="808080"/>
        <w:left w:val="single" w:sz="4" w:space="0" w:color="808080"/>
        <w:bottom w:val="single" w:sz="4" w:space="0" w:color="808080"/>
        <w:right w:val="single" w:sz="4" w:space="0" w:color="808080"/>
      </w:pBdr>
      <w:shd w:val="clear" w:color="auto" w:fill="F8F8F8"/>
      <w:spacing w:before="280" w:after="280"/>
    </w:pPr>
  </w:style>
  <w:style w:type="paragraph" w:customStyle="1" w:styleId="smalltextinput">
    <w:name w:val="smalltextinput"/>
    <w:basedOn w:val="Normal"/>
    <w:rsid w:val="00B2292B"/>
    <w:pPr>
      <w:pBdr>
        <w:top w:val="single" w:sz="4" w:space="0" w:color="808080"/>
        <w:left w:val="single" w:sz="4" w:space="0" w:color="808080"/>
        <w:bottom w:val="single" w:sz="4" w:space="0" w:color="808080"/>
        <w:right w:val="single" w:sz="4" w:space="0" w:color="808080"/>
      </w:pBdr>
      <w:shd w:val="clear" w:color="auto" w:fill="F8F8F8"/>
      <w:spacing w:before="280" w:after="280"/>
    </w:pPr>
  </w:style>
  <w:style w:type="paragraph" w:customStyle="1" w:styleId="textarea">
    <w:name w:val="textarea"/>
    <w:basedOn w:val="Normal"/>
    <w:rsid w:val="00B2292B"/>
    <w:pPr>
      <w:pBdr>
        <w:top w:val="single" w:sz="4" w:space="0" w:color="808080"/>
        <w:left w:val="single" w:sz="4" w:space="0" w:color="808080"/>
        <w:bottom w:val="single" w:sz="4" w:space="0" w:color="808080"/>
        <w:right w:val="single" w:sz="4" w:space="0" w:color="808080"/>
      </w:pBdr>
      <w:shd w:val="clear" w:color="auto" w:fill="FFFFFF"/>
      <w:spacing w:before="280" w:after="280"/>
    </w:pPr>
  </w:style>
  <w:style w:type="paragraph" w:customStyle="1" w:styleId="footerline">
    <w:name w:val="footerline"/>
    <w:basedOn w:val="Normal"/>
    <w:rsid w:val="00B2292B"/>
    <w:pPr>
      <w:shd w:val="clear" w:color="auto" w:fill="E6E4DE"/>
      <w:spacing w:before="280" w:after="280"/>
    </w:pPr>
  </w:style>
  <w:style w:type="paragraph" w:customStyle="1" w:styleId="footerpadding">
    <w:name w:val="footerpadding"/>
    <w:basedOn w:val="Normal"/>
    <w:rsid w:val="00B2292B"/>
    <w:pPr>
      <w:spacing w:before="280" w:after="280"/>
    </w:pPr>
  </w:style>
  <w:style w:type="paragraph" w:customStyle="1" w:styleId="footertb">
    <w:name w:val="footertb"/>
    <w:basedOn w:val="Normal"/>
    <w:rsid w:val="00B2292B"/>
    <w:pPr>
      <w:spacing w:before="75" w:after="75"/>
      <w:ind w:left="75" w:right="75"/>
    </w:pPr>
  </w:style>
  <w:style w:type="paragraph" w:customStyle="1" w:styleId="footertext">
    <w:name w:val="footertext"/>
    <w:basedOn w:val="Normal"/>
    <w:rsid w:val="00B2292B"/>
    <w:pPr>
      <w:spacing w:before="280" w:after="280"/>
      <w:jc w:val="center"/>
    </w:pPr>
  </w:style>
  <w:style w:type="paragraph" w:customStyle="1" w:styleId="footertd2">
    <w:name w:val="footertd2"/>
    <w:basedOn w:val="Normal"/>
    <w:rsid w:val="00B2292B"/>
    <w:pPr>
      <w:spacing w:before="280" w:after="280"/>
      <w:jc w:val="right"/>
    </w:pPr>
  </w:style>
  <w:style w:type="paragraph" w:customStyle="1" w:styleId="TableContents">
    <w:name w:val="Table Contents"/>
    <w:basedOn w:val="Normal"/>
    <w:rsid w:val="00B2292B"/>
    <w:pPr>
      <w:suppressLineNumbers/>
    </w:pPr>
  </w:style>
  <w:style w:type="paragraph" w:customStyle="1" w:styleId="TableHeading">
    <w:name w:val="Table Heading"/>
    <w:basedOn w:val="TableContents"/>
    <w:rsid w:val="00B2292B"/>
    <w:pPr>
      <w:jc w:val="center"/>
    </w:pPr>
    <w:rPr>
      <w:b/>
      <w:bCs/>
    </w:rPr>
  </w:style>
  <w:style w:type="paragraph" w:styleId="Header">
    <w:name w:val="header"/>
    <w:basedOn w:val="Normal"/>
    <w:link w:val="HeaderChar"/>
    <w:rsid w:val="00B2292B"/>
    <w:pPr>
      <w:suppressLineNumbers/>
      <w:tabs>
        <w:tab w:val="center" w:pos="5233"/>
        <w:tab w:val="right" w:pos="10466"/>
      </w:tabs>
    </w:pPr>
  </w:style>
  <w:style w:type="character" w:customStyle="1" w:styleId="HeaderChar">
    <w:name w:val="Header Char"/>
    <w:basedOn w:val="DefaultParagraphFont"/>
    <w:link w:val="Header"/>
    <w:rsid w:val="00B2292B"/>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www.learn4good.com/languages/toefl/vocabulary_vocab.htm" TargetMode="External"/><Relationship Id="rId102" Type="http://schemas.openxmlformats.org/officeDocument/2006/relationships/hyperlink" Target="http://www.learn4good.com/languages/toefl/vocabulary_vocab.htm" TargetMode="External"/><Relationship Id="rId103" Type="http://schemas.openxmlformats.org/officeDocument/2006/relationships/hyperlink" Target="http://www.learn4good.com/languages/toefl/vocabulary_vocab.htm" TargetMode="External"/><Relationship Id="rId104" Type="http://schemas.openxmlformats.org/officeDocument/2006/relationships/hyperlink" Target="http://www.learn4good.com/languages/toefl/vocabulary_vocab.htm" TargetMode="External"/><Relationship Id="rId105" Type="http://schemas.openxmlformats.org/officeDocument/2006/relationships/hyperlink" Target="http://www.learn4good.com/languages/toefl/vocabulary_vocab.htm" TargetMode="External"/><Relationship Id="rId106" Type="http://schemas.openxmlformats.org/officeDocument/2006/relationships/hyperlink" Target="http://www.learn4good.com/languages/toefl/vocabulary_vocab.htm" TargetMode="External"/><Relationship Id="rId107" Type="http://schemas.openxmlformats.org/officeDocument/2006/relationships/hyperlink" Target="http://www.learn4good.com/languages/toefl/vocabulary_vocab.htm"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learn4good.com/languages/toefl/vocabulary_vocab.htm" TargetMode="External"/><Relationship Id="rId7" Type="http://schemas.openxmlformats.org/officeDocument/2006/relationships/hyperlink" Target="http://www.learn4good.com/languages/toefl/vocabulary_vocab.htm" TargetMode="External"/><Relationship Id="rId8" Type="http://schemas.openxmlformats.org/officeDocument/2006/relationships/hyperlink" Target="http://www.learn4good.com/languages/toefl/vocabulary_vocab.htm" TargetMode="External"/><Relationship Id="rId9" Type="http://schemas.openxmlformats.org/officeDocument/2006/relationships/hyperlink" Target="http://www.learn4good.com/languages/toefl/vocabulary_vocab.htm" TargetMode="External"/><Relationship Id="rId108" Type="http://schemas.openxmlformats.org/officeDocument/2006/relationships/hyperlink" Target="http://www.learn4good.com/languages/toefl/vocabulary_vocab.htm" TargetMode="External"/><Relationship Id="rId109" Type="http://schemas.openxmlformats.org/officeDocument/2006/relationships/hyperlink" Target="http://www.learn4good.com/languages/toefl/vocabulary_vocab.htm" TargetMode="External"/><Relationship Id="rId10" Type="http://schemas.openxmlformats.org/officeDocument/2006/relationships/hyperlink" Target="http://www.learn4good.com/languages/toefl/vocabulary_vocab.htm" TargetMode="External"/><Relationship Id="rId11" Type="http://schemas.openxmlformats.org/officeDocument/2006/relationships/hyperlink" Target="http://www.learn4good.com/languages/toefl/vocabulary_vocab.htm" TargetMode="External"/><Relationship Id="rId12" Type="http://schemas.openxmlformats.org/officeDocument/2006/relationships/hyperlink" Target="http://www.learn4good.com/languages/toefl/vocabulary_vocab.htm" TargetMode="External"/><Relationship Id="rId13" Type="http://schemas.openxmlformats.org/officeDocument/2006/relationships/hyperlink" Target="http://www.learn4good.com/languages/toefl/vocabulary_vocab.htm" TargetMode="External"/><Relationship Id="rId14" Type="http://schemas.openxmlformats.org/officeDocument/2006/relationships/hyperlink" Target="http://www.learn4good.com/languages/toefl/vocabulary_vocab.htm" TargetMode="External"/><Relationship Id="rId15" Type="http://schemas.openxmlformats.org/officeDocument/2006/relationships/hyperlink" Target="http://www.learn4good.com/languages/toefl/vocabulary_vocab.htm" TargetMode="External"/><Relationship Id="rId16" Type="http://schemas.openxmlformats.org/officeDocument/2006/relationships/hyperlink" Target="http://www.learn4good.com/languages/toefl/vocabulary_vocab.htm" TargetMode="External"/><Relationship Id="rId17" Type="http://schemas.openxmlformats.org/officeDocument/2006/relationships/hyperlink" Target="http://www.learn4good.com/languages/toefl/vocabulary_vocab.htm" TargetMode="External"/><Relationship Id="rId18" Type="http://schemas.openxmlformats.org/officeDocument/2006/relationships/hyperlink" Target="http://www.learn4good.com/languages/toefl/vocabulary_vocab.htm" TargetMode="External"/><Relationship Id="rId19" Type="http://schemas.openxmlformats.org/officeDocument/2006/relationships/hyperlink" Target="http://www.learn4good.com/languages/toefl/vocabulary_vocab.htm" TargetMode="External"/><Relationship Id="rId30" Type="http://schemas.openxmlformats.org/officeDocument/2006/relationships/hyperlink" Target="http://www.learn4good.com/languages/toefl/vocabulary_vocab.htm" TargetMode="External"/><Relationship Id="rId31" Type="http://schemas.openxmlformats.org/officeDocument/2006/relationships/hyperlink" Target="http://www.learn4good.com/languages/toefl/vocabulary_vocab.htm" TargetMode="External"/><Relationship Id="rId32" Type="http://schemas.openxmlformats.org/officeDocument/2006/relationships/hyperlink" Target="http://www.learn4good.com/languages/toefl/vocabulary_vocab.htm" TargetMode="External"/><Relationship Id="rId33" Type="http://schemas.openxmlformats.org/officeDocument/2006/relationships/hyperlink" Target="http://www.learn4good.com/languages/toefl/vocabulary_vocab.htm" TargetMode="External"/><Relationship Id="rId34" Type="http://schemas.openxmlformats.org/officeDocument/2006/relationships/hyperlink" Target="http://www.learn4good.com/languages/toefl/vocabulary_vocab.htm" TargetMode="External"/><Relationship Id="rId35" Type="http://schemas.openxmlformats.org/officeDocument/2006/relationships/hyperlink" Target="http://www.learn4good.com/languages/toefl/vocabulary_vocab.htm" TargetMode="External"/><Relationship Id="rId36" Type="http://schemas.openxmlformats.org/officeDocument/2006/relationships/hyperlink" Target="http://www.learn4good.com/languages/toefl/vocabulary_vocab.htm" TargetMode="External"/><Relationship Id="rId37" Type="http://schemas.openxmlformats.org/officeDocument/2006/relationships/hyperlink" Target="http://www.learn4good.com/languages/toefl/vocabulary_vocab.htm" TargetMode="External"/><Relationship Id="rId38" Type="http://schemas.openxmlformats.org/officeDocument/2006/relationships/hyperlink" Target="http://www.learn4good.com/languages/toefl/vocabulary_vocab.htm" TargetMode="External"/><Relationship Id="rId39" Type="http://schemas.openxmlformats.org/officeDocument/2006/relationships/hyperlink" Target="http://www.learn4good.com/languages/toefl/vocabulary_vocab.htm" TargetMode="External"/><Relationship Id="rId50" Type="http://schemas.openxmlformats.org/officeDocument/2006/relationships/hyperlink" Target="http://www.learn4good.com/languages/toefl/vocabulary_vocab.htm" TargetMode="External"/><Relationship Id="rId51" Type="http://schemas.openxmlformats.org/officeDocument/2006/relationships/hyperlink" Target="http://www.learn4good.com/languages/toefl/vocabulary_vocab.htm" TargetMode="External"/><Relationship Id="rId52" Type="http://schemas.openxmlformats.org/officeDocument/2006/relationships/hyperlink" Target="http://www.learn4good.com/languages/toefl/vocabulary_vocab.htm" TargetMode="External"/><Relationship Id="rId53" Type="http://schemas.openxmlformats.org/officeDocument/2006/relationships/hyperlink" Target="http://www.learn4good.com/languages/toefl/vocabulary_vocab.htm" TargetMode="External"/><Relationship Id="rId54" Type="http://schemas.openxmlformats.org/officeDocument/2006/relationships/hyperlink" Target="http://www.learn4good.com/languages/toefl/vocabulary_vocab.htm" TargetMode="External"/><Relationship Id="rId55" Type="http://schemas.openxmlformats.org/officeDocument/2006/relationships/hyperlink" Target="http://www.learn4good.com/languages/toefl/vocabulary_vocab.htm" TargetMode="External"/><Relationship Id="rId56" Type="http://schemas.openxmlformats.org/officeDocument/2006/relationships/hyperlink" Target="http://www.learn4good.com/languages/toefl/vocabulary_vocab.htm" TargetMode="External"/><Relationship Id="rId57" Type="http://schemas.openxmlformats.org/officeDocument/2006/relationships/hyperlink" Target="http://www.learn4good.com/languages/toefl/vocabulary_vocab.htm" TargetMode="External"/><Relationship Id="rId58" Type="http://schemas.openxmlformats.org/officeDocument/2006/relationships/hyperlink" Target="http://www.learn4good.com/languages/toefl/vocabulary_vocab.htm" TargetMode="External"/><Relationship Id="rId59" Type="http://schemas.openxmlformats.org/officeDocument/2006/relationships/hyperlink" Target="http://www.learn4good.com/languages/toefl/vocabulary_vocab.htm" TargetMode="External"/><Relationship Id="rId70" Type="http://schemas.openxmlformats.org/officeDocument/2006/relationships/hyperlink" Target="http://www.learn4good.com/languages/toefl/vocabulary_vocab.htm" TargetMode="External"/><Relationship Id="rId71" Type="http://schemas.openxmlformats.org/officeDocument/2006/relationships/hyperlink" Target="http://www.learn4good.com/languages/toefl/vocabulary_vocab.htm" TargetMode="External"/><Relationship Id="rId72" Type="http://schemas.openxmlformats.org/officeDocument/2006/relationships/hyperlink" Target="http://www.learn4good.com/languages/toefl/vocabulary_vocab.htm" TargetMode="External"/><Relationship Id="rId73" Type="http://schemas.openxmlformats.org/officeDocument/2006/relationships/hyperlink" Target="http://www.learn4good.com/languages/toefl/vocabulary_vocab.htm" TargetMode="External"/><Relationship Id="rId74" Type="http://schemas.openxmlformats.org/officeDocument/2006/relationships/hyperlink" Target="http://www.learn4good.com/languages/toefl/vocabulary_vocab.htm" TargetMode="External"/><Relationship Id="rId75" Type="http://schemas.openxmlformats.org/officeDocument/2006/relationships/hyperlink" Target="http://www.learn4good.com/languages/toefl/vocabulary_vocab.htm" TargetMode="External"/><Relationship Id="rId76" Type="http://schemas.openxmlformats.org/officeDocument/2006/relationships/hyperlink" Target="http://www.learn4good.com/languages/toefl/vocabulary_vocab.htm" TargetMode="External"/><Relationship Id="rId77" Type="http://schemas.openxmlformats.org/officeDocument/2006/relationships/hyperlink" Target="http://www.learn4good.com/languages/toefl/vocabulary_vocab.htm" TargetMode="External"/><Relationship Id="rId78" Type="http://schemas.openxmlformats.org/officeDocument/2006/relationships/hyperlink" Target="http://www.learn4good.com/languages/toefl/vocabulary_vocab.htm" TargetMode="External"/><Relationship Id="rId79" Type="http://schemas.openxmlformats.org/officeDocument/2006/relationships/hyperlink" Target="http://www.learn4good.com/languages/toefl/vocabulary_vocab.htm" TargetMode="External"/><Relationship Id="rId110" Type="http://schemas.openxmlformats.org/officeDocument/2006/relationships/hyperlink" Target="http://www.learn4good.com/languages/toefl/vocabulary_vocab.htm" TargetMode="External"/><Relationship Id="rId90" Type="http://schemas.openxmlformats.org/officeDocument/2006/relationships/hyperlink" Target="http://www.learn4good.com/languages/toefl/vocabulary_vocab.htm" TargetMode="External"/><Relationship Id="rId91" Type="http://schemas.openxmlformats.org/officeDocument/2006/relationships/hyperlink" Target="http://www.learn4good.com/languages/toefl/vocabulary_vocab.htm" TargetMode="External"/><Relationship Id="rId92" Type="http://schemas.openxmlformats.org/officeDocument/2006/relationships/hyperlink" Target="http://www.learn4good.com/languages/toefl/vocabulary_vocab.htm" TargetMode="External"/><Relationship Id="rId93" Type="http://schemas.openxmlformats.org/officeDocument/2006/relationships/hyperlink" Target="http://www.learn4good.com/languages/toefl/vocabulary_vocab.htm" TargetMode="External"/><Relationship Id="rId94" Type="http://schemas.openxmlformats.org/officeDocument/2006/relationships/hyperlink" Target="http://www.learn4good.com/languages/toefl/vocabulary_vocab.htm" TargetMode="External"/><Relationship Id="rId95" Type="http://schemas.openxmlformats.org/officeDocument/2006/relationships/hyperlink" Target="http://www.learn4good.com/languages/toefl/vocabulary_vocab.htm" TargetMode="External"/><Relationship Id="rId96" Type="http://schemas.openxmlformats.org/officeDocument/2006/relationships/hyperlink" Target="http://www.learn4good.com/languages/toefl/vocabulary_vocab.htm" TargetMode="External"/><Relationship Id="rId97" Type="http://schemas.openxmlformats.org/officeDocument/2006/relationships/hyperlink" Target="http://www.learn4good.com/languages/toefl/vocabulary_vocab.htm" TargetMode="External"/><Relationship Id="rId98" Type="http://schemas.openxmlformats.org/officeDocument/2006/relationships/hyperlink" Target="http://www.learn4good.com/languages/toefl/vocabulary_vocab.htm" TargetMode="External"/><Relationship Id="rId99" Type="http://schemas.openxmlformats.org/officeDocument/2006/relationships/hyperlink" Target="http://www.learn4good.com/languages/toefl/vocabulary_vocab.htm" TargetMode="External"/><Relationship Id="rId111" Type="http://schemas.openxmlformats.org/officeDocument/2006/relationships/printerSettings" Target="printerSettings/printerSettings1.bin"/><Relationship Id="rId112" Type="http://schemas.openxmlformats.org/officeDocument/2006/relationships/fontTable" Target="fontTable.xml"/><Relationship Id="rId113" Type="http://schemas.openxmlformats.org/officeDocument/2006/relationships/theme" Target="theme/theme1.xml"/><Relationship Id="rId20" Type="http://schemas.openxmlformats.org/officeDocument/2006/relationships/hyperlink" Target="http://www.learn4good.com/languages/toefl/vocabulary_vocab.htm" TargetMode="External"/><Relationship Id="rId21" Type="http://schemas.openxmlformats.org/officeDocument/2006/relationships/hyperlink" Target="http://www.learn4good.com/languages/toefl/vocabulary_vocab.htm" TargetMode="External"/><Relationship Id="rId22" Type="http://schemas.openxmlformats.org/officeDocument/2006/relationships/hyperlink" Target="http://www.learn4good.com/languages/toefl/vocabulary_vocab.htm" TargetMode="External"/><Relationship Id="rId23" Type="http://schemas.openxmlformats.org/officeDocument/2006/relationships/hyperlink" Target="http://www.learn4good.com/languages/toefl/vocabulary_vocab.htm" TargetMode="External"/><Relationship Id="rId24" Type="http://schemas.openxmlformats.org/officeDocument/2006/relationships/hyperlink" Target="http://www.learn4good.com/languages/toefl/vocabulary_vocab.htm" TargetMode="External"/><Relationship Id="rId25" Type="http://schemas.openxmlformats.org/officeDocument/2006/relationships/hyperlink" Target="http://www.learn4good.com/languages/toefl/vocabulary_vocab.htm" TargetMode="External"/><Relationship Id="rId26" Type="http://schemas.openxmlformats.org/officeDocument/2006/relationships/hyperlink" Target="http://www.learn4good.com/languages/toefl/vocabulary_vocab.htm" TargetMode="External"/><Relationship Id="rId27" Type="http://schemas.openxmlformats.org/officeDocument/2006/relationships/hyperlink" Target="http://www.learn4good.com/languages/toefl/vocabulary_vocab.htm" TargetMode="External"/><Relationship Id="rId28" Type="http://schemas.openxmlformats.org/officeDocument/2006/relationships/hyperlink" Target="http://www.learn4good.com/languages/toefl/vocabulary_vocab.htm" TargetMode="External"/><Relationship Id="rId29" Type="http://schemas.openxmlformats.org/officeDocument/2006/relationships/hyperlink" Target="http://www.learn4good.com/languages/toefl/vocabulary_vocab.htm" TargetMode="External"/><Relationship Id="rId40" Type="http://schemas.openxmlformats.org/officeDocument/2006/relationships/hyperlink" Target="http://www.learn4good.com/languages/toefl/vocabulary_vocab.htm" TargetMode="External"/><Relationship Id="rId41" Type="http://schemas.openxmlformats.org/officeDocument/2006/relationships/hyperlink" Target="http://www.learn4good.com/languages/toefl/vocabulary_vocab.htm" TargetMode="External"/><Relationship Id="rId42" Type="http://schemas.openxmlformats.org/officeDocument/2006/relationships/hyperlink" Target="http://www.learn4good.com/languages/toefl/vocabulary_vocab.htm" TargetMode="External"/><Relationship Id="rId43" Type="http://schemas.openxmlformats.org/officeDocument/2006/relationships/hyperlink" Target="http://www.learn4good.com/languages/toefl/vocabulary_vocab.htm" TargetMode="External"/><Relationship Id="rId44" Type="http://schemas.openxmlformats.org/officeDocument/2006/relationships/hyperlink" Target="http://www.learn4good.com/languages/toefl/vocabulary_vocab.htm" TargetMode="External"/><Relationship Id="rId45" Type="http://schemas.openxmlformats.org/officeDocument/2006/relationships/hyperlink" Target="http://www.learn4good.com/languages/toefl/vocabulary_vocab.htm" TargetMode="External"/><Relationship Id="rId46" Type="http://schemas.openxmlformats.org/officeDocument/2006/relationships/hyperlink" Target="http://www.learn4good.com/languages/toefl/vocabulary_vocab.htm" TargetMode="External"/><Relationship Id="rId47" Type="http://schemas.openxmlformats.org/officeDocument/2006/relationships/hyperlink" Target="http://www.learn4good.com/languages/toefl/vocabulary_vocab.htm" TargetMode="External"/><Relationship Id="rId48" Type="http://schemas.openxmlformats.org/officeDocument/2006/relationships/hyperlink" Target="http://www.learn4good.com/languages/toefl/vocabulary_vocab.htm" TargetMode="External"/><Relationship Id="rId49" Type="http://schemas.openxmlformats.org/officeDocument/2006/relationships/hyperlink" Target="http://www.learn4good.com/languages/toefl/vocabulary_vocab.htm" TargetMode="External"/><Relationship Id="rId60" Type="http://schemas.openxmlformats.org/officeDocument/2006/relationships/hyperlink" Target="http://www.learn4good.com/languages/toefl/vocabulary_vocab.htm" TargetMode="External"/><Relationship Id="rId61" Type="http://schemas.openxmlformats.org/officeDocument/2006/relationships/hyperlink" Target="http://www.learn4good.com/languages/toefl/vocabulary_vocab.htm" TargetMode="External"/><Relationship Id="rId62" Type="http://schemas.openxmlformats.org/officeDocument/2006/relationships/hyperlink" Target="http://www.learn4good.com/languages/toefl/vocabulary_vocab.htm" TargetMode="External"/><Relationship Id="rId63" Type="http://schemas.openxmlformats.org/officeDocument/2006/relationships/hyperlink" Target="http://www.learn4good.com/languages/toefl/vocabulary_vocab.htm" TargetMode="External"/><Relationship Id="rId64" Type="http://schemas.openxmlformats.org/officeDocument/2006/relationships/hyperlink" Target="http://www.learn4good.com/languages/toefl/vocabulary_vocab.htm" TargetMode="External"/><Relationship Id="rId65" Type="http://schemas.openxmlformats.org/officeDocument/2006/relationships/hyperlink" Target="http://www.learn4good.com/languages/toefl/vocabulary_vocab.htm" TargetMode="External"/><Relationship Id="rId66" Type="http://schemas.openxmlformats.org/officeDocument/2006/relationships/hyperlink" Target="http://www.learn4good.com/languages/toefl/vocabulary_vocab.htm" TargetMode="External"/><Relationship Id="rId67" Type="http://schemas.openxmlformats.org/officeDocument/2006/relationships/hyperlink" Target="http://www.learn4good.com/languages/toefl/vocabulary_vocab.htm" TargetMode="External"/><Relationship Id="rId68" Type="http://schemas.openxmlformats.org/officeDocument/2006/relationships/hyperlink" Target="http://www.learn4good.com/languages/toefl/vocabulary_vocab.htm" TargetMode="External"/><Relationship Id="rId69" Type="http://schemas.openxmlformats.org/officeDocument/2006/relationships/hyperlink" Target="http://www.learn4good.com/languages/toefl/vocabulary_vocab.htm" TargetMode="External"/><Relationship Id="rId100" Type="http://schemas.openxmlformats.org/officeDocument/2006/relationships/hyperlink" Target="http://www.learn4good.com/languages/toefl/vocabulary_vocab.htm" TargetMode="External"/><Relationship Id="rId80" Type="http://schemas.openxmlformats.org/officeDocument/2006/relationships/hyperlink" Target="http://www.learn4good.com/languages/toefl/vocabulary_vocab.htm" TargetMode="External"/><Relationship Id="rId81" Type="http://schemas.openxmlformats.org/officeDocument/2006/relationships/hyperlink" Target="http://www.learn4good.com/languages/toefl/vocabulary_vocab.htm" TargetMode="External"/><Relationship Id="rId82" Type="http://schemas.openxmlformats.org/officeDocument/2006/relationships/hyperlink" Target="http://www.learn4good.com/languages/toefl/vocabulary_vocab.htm" TargetMode="External"/><Relationship Id="rId83" Type="http://schemas.openxmlformats.org/officeDocument/2006/relationships/hyperlink" Target="http://www.learn4good.com/languages/toefl/vocabulary_vocab.htm" TargetMode="External"/><Relationship Id="rId84" Type="http://schemas.openxmlformats.org/officeDocument/2006/relationships/hyperlink" Target="http://www.learn4good.com/languages/toefl/vocabulary_vocab.htm" TargetMode="External"/><Relationship Id="rId85" Type="http://schemas.openxmlformats.org/officeDocument/2006/relationships/hyperlink" Target="http://www.learn4good.com/languages/toefl/vocabulary_vocab.htm" TargetMode="External"/><Relationship Id="rId86" Type="http://schemas.openxmlformats.org/officeDocument/2006/relationships/hyperlink" Target="http://www.learn4good.com/languages/toefl/vocabulary_vocab.htm" TargetMode="External"/><Relationship Id="rId87" Type="http://schemas.openxmlformats.org/officeDocument/2006/relationships/hyperlink" Target="http://www.learn4good.com/languages/toefl/vocabulary_vocab.htm" TargetMode="External"/><Relationship Id="rId88" Type="http://schemas.openxmlformats.org/officeDocument/2006/relationships/hyperlink" Target="http://www.learn4good.com/languages/toefl/vocabulary_vocab.htm" TargetMode="External"/><Relationship Id="rId89" Type="http://schemas.openxmlformats.org/officeDocument/2006/relationships/hyperlink" Target="http://www.learn4good.com/languages/toefl/vocabulary_vocab.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3030</Words>
  <Characters>17277</Characters>
  <Application>Microsoft Macintosh Word</Application>
  <DocSecurity>0</DocSecurity>
  <Lines>143</Lines>
  <Paragraphs>40</Paragraphs>
  <ScaleCrop>false</ScaleCrop>
  <Company>Max Sean</Company>
  <LinksUpToDate>false</LinksUpToDate>
  <CharactersWithSpaces>20267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Sean</dc:creator>
  <cp:keywords/>
  <dc:description/>
  <cp:lastModifiedBy>Max Sean</cp:lastModifiedBy>
  <cp:revision>1</cp:revision>
  <dcterms:created xsi:type="dcterms:W3CDTF">2017-01-28T00:18:00Z</dcterms:created>
  <dcterms:modified xsi:type="dcterms:W3CDTF">2017-01-28T00:23:00Z</dcterms:modified>
</cp:coreProperties>
</file>